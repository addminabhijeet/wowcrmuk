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417"/>
        <w:gridCol w:w="4417"/>
      </w:tblGrid>
      <w:tr w:rsidR="00C53783">
        <w:trPr>
          <w:trHeight w:val="374"/>
        </w:trPr>
        <w:tc>
          <w:tcPr>
            <w:tcW w:w="4417" w:type="dxa"/>
          </w:tcPr>
          <w:p w:rsidR="0019286F" w:rsidRDefault="009D402D" w:rsidP="0019286F">
            <w:pPr>
              <w:rPr>
                <w:rFonts w:ascii="Times New Roman" w:eastAsia="Times New Roman" w:hAnsi="Times New Roman"/>
                <w:color w:val="000000"/>
              </w:rPr>
            </w:pPr>
            <w:hyperlink r:id="rId8" w:history="1">
              <w:r w:rsidR="0019286F" w:rsidRPr="002B7E88">
                <w:rPr>
                  <w:rStyle w:val="Hyperlink"/>
                  <w:rFonts w:ascii="Times New Roman" w:eastAsia="Times New Roman" w:hAnsi="Times New Roman"/>
                </w:rPr>
                <w:t>moumita@gmail.com</w:t>
              </w:r>
            </w:hyperlink>
          </w:p>
          <w:p w:rsidR="00C53783" w:rsidRPr="00C31F2A" w:rsidRDefault="00C53783" w:rsidP="00C53783">
            <w:pPr>
              <w:pStyle w:val="Address2"/>
              <w:rPr>
                <w:sz w:val="20"/>
              </w:rPr>
            </w:pPr>
          </w:p>
        </w:tc>
        <w:tc>
          <w:tcPr>
            <w:tcW w:w="4417" w:type="dxa"/>
          </w:tcPr>
          <w:p w:rsidR="00C53783" w:rsidRPr="008A2081" w:rsidRDefault="00C53783" w:rsidP="00C53783">
            <w:pPr>
              <w:pStyle w:val="Address1"/>
              <w:jc w:val="right"/>
              <w:rPr>
                <w:sz w:val="20"/>
              </w:rPr>
            </w:pPr>
            <w:r>
              <w:rPr>
                <w:sz w:val="20"/>
              </w:rPr>
              <w:t xml:space="preserve">            </w:t>
            </w:r>
            <w:r w:rsidRPr="008A2081">
              <w:rPr>
                <w:sz w:val="20"/>
              </w:rPr>
              <w:t xml:space="preserve">Ph: </w:t>
            </w:r>
            <w:r w:rsidR="0019286F" w:rsidRPr="00C807B5">
              <w:rPr>
                <w:rFonts w:ascii="Times New Roman" w:eastAsia="Times New Roman" w:hAnsi="Times New Roman"/>
                <w:color w:val="000000"/>
                <w:sz w:val="24"/>
              </w:rPr>
              <w:t>224-610-9292</w:t>
            </w:r>
          </w:p>
        </w:tc>
      </w:tr>
    </w:tbl>
    <w:p w:rsidR="00C53783" w:rsidRDefault="0019286F" w:rsidP="00C53783">
      <w:pPr>
        <w:pStyle w:val="Name"/>
        <w:rPr>
          <w:sz w:val="40"/>
          <w:szCs w:val="40"/>
        </w:rPr>
      </w:pPr>
      <w:r>
        <w:rPr>
          <w:sz w:val="40"/>
          <w:szCs w:val="40"/>
        </w:rPr>
        <w:t>Moumita Sinha</w:t>
      </w:r>
    </w:p>
    <w:tbl>
      <w:tblPr>
        <w:tblW w:w="8856" w:type="dxa"/>
        <w:jc w:val="center"/>
        <w:tblLook w:val="0000"/>
      </w:tblPr>
      <w:tblGrid>
        <w:gridCol w:w="1813"/>
        <w:gridCol w:w="7043"/>
      </w:tblGrid>
      <w:tr w:rsidR="00C53783">
        <w:trPr>
          <w:trHeight w:val="1310"/>
          <w:jc w:val="center"/>
        </w:trPr>
        <w:tc>
          <w:tcPr>
            <w:tcW w:w="0" w:type="auto"/>
          </w:tcPr>
          <w:p w:rsidR="00C53783" w:rsidRPr="005C504F" w:rsidRDefault="00C53783" w:rsidP="00C53783">
            <w:pPr>
              <w:pStyle w:val="SectionTitle"/>
            </w:pPr>
            <w:r w:rsidRPr="005C504F">
              <w:t>Summary</w:t>
            </w:r>
          </w:p>
        </w:tc>
        <w:tc>
          <w:tcPr>
            <w:tcW w:w="0" w:type="auto"/>
          </w:tcPr>
          <w:p w:rsidR="00C53783" w:rsidRDefault="00C53783" w:rsidP="00C53783">
            <w:pPr>
              <w:pStyle w:val="Achievement"/>
              <w:numPr>
                <w:ilvl w:val="0"/>
                <w:numId w:val="0"/>
              </w:numPr>
              <w:jc w:val="left"/>
              <w:rPr>
                <w:sz w:val="18"/>
                <w:szCs w:val="18"/>
              </w:rPr>
            </w:pPr>
          </w:p>
          <w:p w:rsidR="00C53783" w:rsidRDefault="00D55BF2" w:rsidP="00C53783">
            <w:pPr>
              <w:pStyle w:val="Achievement"/>
              <w:tabs>
                <w:tab w:val="clear" w:pos="360"/>
              </w:tabs>
              <w:jc w:val="left"/>
              <w:rPr>
                <w:sz w:val="18"/>
                <w:szCs w:val="18"/>
              </w:rPr>
            </w:pPr>
            <w:r>
              <w:rPr>
                <w:sz w:val="18"/>
                <w:szCs w:val="18"/>
              </w:rPr>
              <w:t>Worked as Software Programmer</w:t>
            </w:r>
            <w:r w:rsidR="00027941" w:rsidRPr="00027941">
              <w:rPr>
                <w:sz w:val="18"/>
                <w:szCs w:val="18"/>
              </w:rPr>
              <w:t xml:space="preserve"> </w:t>
            </w:r>
            <w:r w:rsidR="003B2EED" w:rsidRPr="00027941">
              <w:rPr>
                <w:sz w:val="18"/>
                <w:szCs w:val="18"/>
              </w:rPr>
              <w:t xml:space="preserve">in </w:t>
            </w:r>
            <w:r w:rsidR="003B2EED" w:rsidRPr="0094101D">
              <w:rPr>
                <w:b/>
                <w:sz w:val="18"/>
                <w:szCs w:val="18"/>
              </w:rPr>
              <w:t>Web Technology and Client Server (multi tier architecture) applications</w:t>
            </w:r>
            <w:r w:rsidR="003B2EED">
              <w:rPr>
                <w:sz w:val="18"/>
                <w:szCs w:val="18"/>
              </w:rPr>
              <w:t xml:space="preserve"> </w:t>
            </w:r>
            <w:r w:rsidR="00027941" w:rsidRPr="00027941">
              <w:rPr>
                <w:sz w:val="18"/>
                <w:szCs w:val="18"/>
              </w:rPr>
              <w:t>with</w:t>
            </w:r>
            <w:r w:rsidR="0094101D">
              <w:rPr>
                <w:sz w:val="18"/>
                <w:szCs w:val="18"/>
              </w:rPr>
              <w:t xml:space="preserve"> strong </w:t>
            </w:r>
            <w:r w:rsidR="00027941" w:rsidRPr="00027941">
              <w:rPr>
                <w:sz w:val="18"/>
                <w:szCs w:val="18"/>
              </w:rPr>
              <w:t>design</w:t>
            </w:r>
            <w:r w:rsidR="003B2EED">
              <w:rPr>
                <w:sz w:val="18"/>
                <w:szCs w:val="18"/>
              </w:rPr>
              <w:t>, coding and testing</w:t>
            </w:r>
            <w:r w:rsidR="0094101D">
              <w:rPr>
                <w:sz w:val="18"/>
                <w:szCs w:val="18"/>
              </w:rPr>
              <w:t xml:space="preserve"> experience</w:t>
            </w:r>
            <w:r w:rsidR="003B2EED">
              <w:rPr>
                <w:sz w:val="18"/>
                <w:szCs w:val="18"/>
              </w:rPr>
              <w:t>.</w:t>
            </w:r>
          </w:p>
          <w:p w:rsidR="008D6BF6" w:rsidRPr="003B1436" w:rsidRDefault="00027941" w:rsidP="00693B14">
            <w:pPr>
              <w:pStyle w:val="Achievement"/>
              <w:tabs>
                <w:tab w:val="clear" w:pos="360"/>
              </w:tabs>
              <w:jc w:val="left"/>
              <w:rPr>
                <w:sz w:val="18"/>
                <w:szCs w:val="18"/>
              </w:rPr>
            </w:pPr>
            <w:r w:rsidRPr="00027941">
              <w:rPr>
                <w:sz w:val="18"/>
                <w:szCs w:val="18"/>
              </w:rPr>
              <w:t xml:space="preserve">Expertise in all phases of </w:t>
            </w:r>
            <w:r>
              <w:rPr>
                <w:sz w:val="18"/>
                <w:szCs w:val="18"/>
              </w:rPr>
              <w:t>Software Development Life Cycle</w:t>
            </w:r>
            <w:r w:rsidR="0016652D">
              <w:rPr>
                <w:sz w:val="18"/>
                <w:szCs w:val="18"/>
              </w:rPr>
              <w:t xml:space="preserve">, </w:t>
            </w:r>
            <w:r w:rsidR="0016652D" w:rsidRPr="0016652D">
              <w:rPr>
                <w:sz w:val="18"/>
                <w:szCs w:val="18"/>
              </w:rPr>
              <w:t>Web based, Client/Server Applications using .NET</w:t>
            </w:r>
            <w:r>
              <w:rPr>
                <w:sz w:val="18"/>
                <w:szCs w:val="18"/>
              </w:rPr>
              <w:t xml:space="preserve"> </w:t>
            </w:r>
            <w:r w:rsidR="00C53783">
              <w:rPr>
                <w:sz w:val="18"/>
                <w:szCs w:val="18"/>
              </w:rPr>
              <w:t xml:space="preserve">and technologies like </w:t>
            </w:r>
            <w:r w:rsidR="0016652D">
              <w:rPr>
                <w:b/>
                <w:bCs/>
                <w:sz w:val="18"/>
                <w:szCs w:val="18"/>
              </w:rPr>
              <w:t>ASP.Net</w:t>
            </w:r>
            <w:r w:rsidR="006519E5">
              <w:rPr>
                <w:b/>
                <w:bCs/>
                <w:sz w:val="18"/>
                <w:szCs w:val="18"/>
              </w:rPr>
              <w:t xml:space="preserve"> (</w:t>
            </w:r>
            <w:r w:rsidR="0016652D">
              <w:rPr>
                <w:b/>
                <w:bCs/>
                <w:sz w:val="18"/>
                <w:szCs w:val="18"/>
              </w:rPr>
              <w:t>Framework</w:t>
            </w:r>
            <w:r w:rsidR="00C53783">
              <w:rPr>
                <w:b/>
                <w:bCs/>
                <w:sz w:val="18"/>
                <w:szCs w:val="18"/>
              </w:rPr>
              <w:t xml:space="preserve">), </w:t>
            </w:r>
            <w:r w:rsidR="0016652D">
              <w:rPr>
                <w:b/>
                <w:bCs/>
                <w:sz w:val="18"/>
                <w:szCs w:val="18"/>
              </w:rPr>
              <w:t>C#</w:t>
            </w:r>
            <w:r w:rsidR="00C53783">
              <w:rPr>
                <w:b/>
                <w:bCs/>
                <w:sz w:val="18"/>
                <w:szCs w:val="18"/>
              </w:rPr>
              <w:t xml:space="preserve"> (</w:t>
            </w:r>
            <w:r w:rsidR="0016652D">
              <w:rPr>
                <w:b/>
                <w:bCs/>
                <w:sz w:val="18"/>
                <w:szCs w:val="18"/>
              </w:rPr>
              <w:t>Language</w:t>
            </w:r>
            <w:r w:rsidR="00C53783">
              <w:rPr>
                <w:b/>
                <w:bCs/>
                <w:sz w:val="18"/>
                <w:szCs w:val="18"/>
              </w:rPr>
              <w:t>)</w:t>
            </w:r>
            <w:r w:rsidR="00D059E8">
              <w:rPr>
                <w:b/>
                <w:bCs/>
                <w:sz w:val="18"/>
                <w:szCs w:val="18"/>
              </w:rPr>
              <w:t xml:space="preserve">, </w:t>
            </w:r>
            <w:r w:rsidR="0016652D">
              <w:rPr>
                <w:b/>
                <w:bCs/>
                <w:sz w:val="18"/>
                <w:szCs w:val="18"/>
              </w:rPr>
              <w:t>JavaScript</w:t>
            </w:r>
            <w:r w:rsidR="00BD71FD">
              <w:rPr>
                <w:b/>
                <w:bCs/>
                <w:sz w:val="18"/>
                <w:szCs w:val="18"/>
              </w:rPr>
              <w:t xml:space="preserve"> </w:t>
            </w:r>
            <w:r w:rsidR="0016652D">
              <w:rPr>
                <w:b/>
                <w:bCs/>
                <w:sz w:val="18"/>
                <w:szCs w:val="18"/>
              </w:rPr>
              <w:t xml:space="preserve">(Scripting Language) </w:t>
            </w:r>
            <w:r w:rsidR="00DB0E4F">
              <w:rPr>
                <w:b/>
                <w:bCs/>
                <w:sz w:val="18"/>
                <w:szCs w:val="18"/>
              </w:rPr>
              <w:t xml:space="preserve">, SharePoint </w:t>
            </w:r>
            <w:r w:rsidR="0016652D" w:rsidRPr="0016652D">
              <w:rPr>
                <w:bCs/>
                <w:sz w:val="18"/>
                <w:szCs w:val="18"/>
              </w:rPr>
              <w:t>and</w:t>
            </w:r>
            <w:r w:rsidR="0016652D">
              <w:rPr>
                <w:b/>
                <w:bCs/>
                <w:sz w:val="18"/>
                <w:szCs w:val="18"/>
              </w:rPr>
              <w:t xml:space="preserve"> </w:t>
            </w:r>
            <w:r w:rsidR="00D059E8">
              <w:rPr>
                <w:b/>
                <w:bCs/>
                <w:sz w:val="18"/>
                <w:szCs w:val="18"/>
              </w:rPr>
              <w:t>Databases</w:t>
            </w:r>
            <w:r w:rsidR="00743F09">
              <w:rPr>
                <w:b/>
                <w:bCs/>
                <w:sz w:val="18"/>
                <w:szCs w:val="18"/>
              </w:rPr>
              <w:t xml:space="preserve"> (</w:t>
            </w:r>
            <w:r w:rsidR="006519E5">
              <w:rPr>
                <w:b/>
                <w:bCs/>
                <w:sz w:val="18"/>
                <w:szCs w:val="18"/>
              </w:rPr>
              <w:t>Oracle</w:t>
            </w:r>
            <w:r w:rsidR="0016652D">
              <w:rPr>
                <w:b/>
                <w:bCs/>
                <w:sz w:val="18"/>
                <w:szCs w:val="18"/>
              </w:rPr>
              <w:t>,</w:t>
            </w:r>
            <w:r w:rsidR="006519E5">
              <w:rPr>
                <w:b/>
                <w:bCs/>
                <w:sz w:val="18"/>
                <w:szCs w:val="18"/>
              </w:rPr>
              <w:t xml:space="preserve"> SQL Server</w:t>
            </w:r>
            <w:r w:rsidR="00C53783">
              <w:rPr>
                <w:b/>
                <w:bCs/>
                <w:sz w:val="18"/>
                <w:szCs w:val="18"/>
              </w:rPr>
              <w:t>)</w:t>
            </w:r>
            <w:r w:rsidR="00D059E8">
              <w:rPr>
                <w:b/>
                <w:bCs/>
                <w:sz w:val="18"/>
                <w:szCs w:val="18"/>
              </w:rPr>
              <w:t xml:space="preserve"> </w:t>
            </w:r>
            <w:r w:rsidR="00D059E8" w:rsidRPr="00D059E8">
              <w:rPr>
                <w:bCs/>
                <w:sz w:val="18"/>
                <w:szCs w:val="18"/>
              </w:rPr>
              <w:t>and</w:t>
            </w:r>
            <w:r w:rsidR="00D059E8">
              <w:rPr>
                <w:b/>
                <w:bCs/>
                <w:sz w:val="18"/>
                <w:szCs w:val="18"/>
              </w:rPr>
              <w:t xml:space="preserve"> </w:t>
            </w:r>
            <w:r w:rsidR="0016652D">
              <w:rPr>
                <w:b/>
                <w:bCs/>
                <w:sz w:val="18"/>
                <w:szCs w:val="18"/>
              </w:rPr>
              <w:t>Windows</w:t>
            </w:r>
            <w:r w:rsidR="00D059E8">
              <w:rPr>
                <w:b/>
                <w:bCs/>
                <w:sz w:val="18"/>
                <w:szCs w:val="18"/>
              </w:rPr>
              <w:t>.</w:t>
            </w:r>
          </w:p>
          <w:p w:rsidR="003B1436" w:rsidRPr="00183DF4" w:rsidRDefault="003B1436" w:rsidP="00027941">
            <w:pPr>
              <w:pStyle w:val="Achievement"/>
              <w:numPr>
                <w:ilvl w:val="0"/>
                <w:numId w:val="0"/>
              </w:numPr>
              <w:ind w:left="245"/>
              <w:jc w:val="left"/>
              <w:rPr>
                <w:sz w:val="18"/>
                <w:szCs w:val="18"/>
              </w:rPr>
            </w:pPr>
          </w:p>
        </w:tc>
      </w:tr>
      <w:tr w:rsidR="00693B14">
        <w:trPr>
          <w:trHeight w:val="3690"/>
          <w:jc w:val="center"/>
        </w:trPr>
        <w:tc>
          <w:tcPr>
            <w:tcW w:w="0" w:type="auto"/>
          </w:tcPr>
          <w:p w:rsidR="00693B14" w:rsidRPr="005C504F" w:rsidRDefault="00693B14" w:rsidP="00C53783">
            <w:pPr>
              <w:pStyle w:val="SectionTitle"/>
            </w:pPr>
            <w:r>
              <w:t>Work Description</w:t>
            </w:r>
          </w:p>
        </w:tc>
        <w:tc>
          <w:tcPr>
            <w:tcW w:w="0" w:type="auto"/>
          </w:tcPr>
          <w:p w:rsidR="00F06017" w:rsidRPr="00F06017" w:rsidRDefault="00F06017" w:rsidP="00F06017">
            <w:pPr>
              <w:pStyle w:val="Achievement"/>
              <w:numPr>
                <w:ilvl w:val="0"/>
                <w:numId w:val="0"/>
              </w:numPr>
              <w:rPr>
                <w:sz w:val="18"/>
                <w:szCs w:val="18"/>
              </w:rPr>
            </w:pPr>
            <w:r>
              <w:rPr>
                <w:sz w:val="18"/>
                <w:szCs w:val="18"/>
              </w:rPr>
              <w:t xml:space="preserve"> </w:t>
            </w:r>
          </w:p>
          <w:p w:rsidR="00F06017" w:rsidRDefault="00F06017" w:rsidP="00F06017">
            <w:pPr>
              <w:pStyle w:val="Achievement"/>
              <w:tabs>
                <w:tab w:val="clear" w:pos="360"/>
              </w:tabs>
              <w:jc w:val="left"/>
              <w:rPr>
                <w:sz w:val="18"/>
                <w:szCs w:val="18"/>
              </w:rPr>
            </w:pPr>
            <w:r w:rsidRPr="00F06017">
              <w:rPr>
                <w:sz w:val="18"/>
                <w:szCs w:val="18"/>
              </w:rPr>
              <w:t xml:space="preserve">Worked in all </w:t>
            </w:r>
            <w:r w:rsidR="006034CA" w:rsidRPr="00027941">
              <w:rPr>
                <w:sz w:val="18"/>
                <w:szCs w:val="18"/>
              </w:rPr>
              <w:t xml:space="preserve">phases of </w:t>
            </w:r>
            <w:r w:rsidR="006034CA">
              <w:rPr>
                <w:sz w:val="18"/>
                <w:szCs w:val="18"/>
              </w:rPr>
              <w:t>Software Development Life Cycle</w:t>
            </w:r>
            <w:r w:rsidRPr="00F06017">
              <w:rPr>
                <w:sz w:val="18"/>
                <w:szCs w:val="18"/>
              </w:rPr>
              <w:t xml:space="preserve"> including </w:t>
            </w:r>
            <w:r w:rsidRPr="00F06017">
              <w:rPr>
                <w:b/>
                <w:sz w:val="18"/>
                <w:szCs w:val="18"/>
              </w:rPr>
              <w:t>requirement gathering &amp; analysis, design, development, testing, implementation</w:t>
            </w:r>
            <w:r w:rsidR="006034CA">
              <w:rPr>
                <w:sz w:val="18"/>
                <w:szCs w:val="18"/>
              </w:rPr>
              <w:t xml:space="preserve"> and </w:t>
            </w:r>
            <w:r w:rsidRPr="00F06017">
              <w:rPr>
                <w:b/>
                <w:sz w:val="18"/>
                <w:szCs w:val="18"/>
              </w:rPr>
              <w:t>managing critical issues</w:t>
            </w:r>
            <w:r w:rsidRPr="00F06017">
              <w:rPr>
                <w:sz w:val="18"/>
                <w:szCs w:val="18"/>
              </w:rPr>
              <w:t xml:space="preserve"> in a timely manner. </w:t>
            </w:r>
          </w:p>
          <w:p w:rsidR="00C532F1" w:rsidRDefault="00C532F1" w:rsidP="00F06017">
            <w:pPr>
              <w:pStyle w:val="Achievement"/>
              <w:tabs>
                <w:tab w:val="clear" w:pos="360"/>
              </w:tabs>
              <w:jc w:val="left"/>
              <w:rPr>
                <w:sz w:val="18"/>
                <w:szCs w:val="18"/>
              </w:rPr>
            </w:pPr>
            <w:r>
              <w:rPr>
                <w:sz w:val="18"/>
                <w:szCs w:val="18"/>
              </w:rPr>
              <w:t>Designed</w:t>
            </w:r>
            <w:r w:rsidR="00C4001C">
              <w:rPr>
                <w:sz w:val="18"/>
                <w:szCs w:val="18"/>
              </w:rPr>
              <w:t xml:space="preserve"> </w:t>
            </w:r>
            <w:r w:rsidR="00C4001C" w:rsidRPr="00C4001C">
              <w:rPr>
                <w:b/>
                <w:sz w:val="18"/>
                <w:szCs w:val="18"/>
              </w:rPr>
              <w:t>user interface</w:t>
            </w:r>
            <w:r w:rsidR="00C4001C">
              <w:rPr>
                <w:sz w:val="18"/>
                <w:szCs w:val="18"/>
              </w:rPr>
              <w:t xml:space="preserve"> and</w:t>
            </w:r>
            <w:r>
              <w:rPr>
                <w:sz w:val="18"/>
                <w:szCs w:val="18"/>
              </w:rPr>
              <w:t xml:space="preserve"> developed</w:t>
            </w:r>
            <w:r w:rsidR="00C4001C">
              <w:rPr>
                <w:sz w:val="18"/>
                <w:szCs w:val="18"/>
              </w:rPr>
              <w:t xml:space="preserve"> </w:t>
            </w:r>
            <w:r w:rsidR="00C4001C" w:rsidRPr="00C4001C">
              <w:rPr>
                <w:sz w:val="18"/>
                <w:szCs w:val="18"/>
              </w:rPr>
              <w:t xml:space="preserve">.NET modules to implement </w:t>
            </w:r>
            <w:r w:rsidR="00C4001C" w:rsidRPr="00C4001C">
              <w:rPr>
                <w:b/>
                <w:sz w:val="18"/>
                <w:szCs w:val="18"/>
              </w:rPr>
              <w:t>business logic</w:t>
            </w:r>
            <w:r w:rsidRPr="00C4001C">
              <w:rPr>
                <w:sz w:val="18"/>
                <w:szCs w:val="18"/>
              </w:rPr>
              <w:t>.</w:t>
            </w:r>
            <w:r>
              <w:rPr>
                <w:sz w:val="18"/>
                <w:szCs w:val="18"/>
              </w:rPr>
              <w:t xml:space="preserve"> </w:t>
            </w:r>
          </w:p>
          <w:p w:rsidR="00C532F1" w:rsidRPr="00FC643C" w:rsidRDefault="00C532F1" w:rsidP="00F06017">
            <w:pPr>
              <w:pStyle w:val="Achievement"/>
              <w:tabs>
                <w:tab w:val="clear" w:pos="360"/>
              </w:tabs>
              <w:jc w:val="left"/>
              <w:rPr>
                <w:sz w:val="18"/>
                <w:szCs w:val="18"/>
              </w:rPr>
            </w:pPr>
            <w:r w:rsidRPr="00F06017">
              <w:rPr>
                <w:sz w:val="18"/>
                <w:szCs w:val="18"/>
              </w:rPr>
              <w:t xml:space="preserve">Worked in </w:t>
            </w:r>
            <w:r w:rsidR="009031EE">
              <w:rPr>
                <w:b/>
                <w:sz w:val="18"/>
                <w:szCs w:val="18"/>
              </w:rPr>
              <w:t>D</w:t>
            </w:r>
            <w:r w:rsidR="009031EE" w:rsidRPr="009031EE">
              <w:rPr>
                <w:b/>
                <w:sz w:val="18"/>
                <w:szCs w:val="18"/>
              </w:rPr>
              <w:t xml:space="preserve">atabase </w:t>
            </w:r>
            <w:r w:rsidR="00FC643C">
              <w:rPr>
                <w:b/>
                <w:sz w:val="18"/>
                <w:szCs w:val="18"/>
              </w:rPr>
              <w:t>D</w:t>
            </w:r>
            <w:r w:rsidR="00FC643C" w:rsidRPr="009031EE">
              <w:rPr>
                <w:b/>
                <w:sz w:val="18"/>
                <w:szCs w:val="18"/>
              </w:rPr>
              <w:t>esigning</w:t>
            </w:r>
            <w:r w:rsidR="00FC643C">
              <w:rPr>
                <w:b/>
                <w:sz w:val="18"/>
                <w:szCs w:val="18"/>
              </w:rPr>
              <w:t xml:space="preserve"> </w:t>
            </w:r>
            <w:r w:rsidR="00FC643C">
              <w:rPr>
                <w:sz w:val="18"/>
                <w:szCs w:val="18"/>
              </w:rPr>
              <w:t>and</w:t>
            </w:r>
            <w:r w:rsidR="00C4001C">
              <w:rPr>
                <w:sz w:val="18"/>
                <w:szCs w:val="18"/>
              </w:rPr>
              <w:t xml:space="preserve"> established relations between tables</w:t>
            </w:r>
            <w:r w:rsidR="009031EE">
              <w:rPr>
                <w:sz w:val="18"/>
                <w:szCs w:val="18"/>
              </w:rPr>
              <w:t xml:space="preserve"> </w:t>
            </w:r>
            <w:r w:rsidR="00C4001C">
              <w:rPr>
                <w:sz w:val="18"/>
                <w:szCs w:val="18"/>
              </w:rPr>
              <w:t xml:space="preserve">based on requirements </w:t>
            </w:r>
            <w:r w:rsidRPr="00F06017">
              <w:rPr>
                <w:sz w:val="18"/>
                <w:szCs w:val="18"/>
              </w:rPr>
              <w:t xml:space="preserve">which helped to reduce </w:t>
            </w:r>
            <w:r w:rsidRPr="00C532F1">
              <w:rPr>
                <w:b/>
                <w:sz w:val="18"/>
                <w:szCs w:val="18"/>
              </w:rPr>
              <w:t xml:space="preserve">data </w:t>
            </w:r>
            <w:r w:rsidR="00794360" w:rsidRPr="00C532F1">
              <w:rPr>
                <w:b/>
                <w:sz w:val="18"/>
                <w:szCs w:val="18"/>
              </w:rPr>
              <w:t>redundancy</w:t>
            </w:r>
            <w:r w:rsidR="00C4001C">
              <w:rPr>
                <w:b/>
                <w:sz w:val="18"/>
                <w:szCs w:val="18"/>
              </w:rPr>
              <w:t xml:space="preserve"> </w:t>
            </w:r>
            <w:r w:rsidRPr="00F06017">
              <w:rPr>
                <w:sz w:val="18"/>
                <w:szCs w:val="18"/>
              </w:rPr>
              <w:t xml:space="preserve">and </w:t>
            </w:r>
            <w:r w:rsidRPr="00C532F1">
              <w:rPr>
                <w:b/>
                <w:sz w:val="18"/>
                <w:szCs w:val="18"/>
              </w:rPr>
              <w:t>scalability</w:t>
            </w:r>
            <w:r>
              <w:rPr>
                <w:b/>
                <w:sz w:val="18"/>
                <w:szCs w:val="18"/>
              </w:rPr>
              <w:t>.</w:t>
            </w:r>
          </w:p>
          <w:p w:rsidR="00FC643C" w:rsidRPr="00C532F1" w:rsidRDefault="00FC643C" w:rsidP="00F06017">
            <w:pPr>
              <w:pStyle w:val="Achievement"/>
              <w:tabs>
                <w:tab w:val="clear" w:pos="360"/>
              </w:tabs>
              <w:jc w:val="left"/>
              <w:rPr>
                <w:sz w:val="18"/>
                <w:szCs w:val="18"/>
              </w:rPr>
            </w:pPr>
            <w:r>
              <w:rPr>
                <w:sz w:val="18"/>
                <w:szCs w:val="18"/>
              </w:rPr>
              <w:t>Created Stored Procedures in order to insert, update, delete and extract the data from database as per business need.</w:t>
            </w:r>
          </w:p>
          <w:p w:rsidR="008C15D3" w:rsidRPr="008C15D3" w:rsidRDefault="008C15D3" w:rsidP="008C15D3">
            <w:pPr>
              <w:pStyle w:val="Achievement"/>
              <w:tabs>
                <w:tab w:val="clear" w:pos="360"/>
              </w:tabs>
              <w:jc w:val="left"/>
              <w:rPr>
                <w:sz w:val="18"/>
                <w:szCs w:val="18"/>
              </w:rPr>
            </w:pPr>
            <w:r w:rsidRPr="008C15D3">
              <w:rPr>
                <w:sz w:val="18"/>
                <w:szCs w:val="18"/>
              </w:rPr>
              <w:t xml:space="preserve">Used different types of ASP.NET </w:t>
            </w:r>
            <w:r w:rsidR="004876C7">
              <w:rPr>
                <w:sz w:val="18"/>
                <w:szCs w:val="18"/>
              </w:rPr>
              <w:t xml:space="preserve">web controls to get user input and </w:t>
            </w:r>
            <w:r w:rsidRPr="008C15D3">
              <w:rPr>
                <w:sz w:val="18"/>
                <w:szCs w:val="18"/>
              </w:rPr>
              <w:t>display the requested information</w:t>
            </w:r>
            <w:r w:rsidRPr="003434F2">
              <w:rPr>
                <w:rFonts w:ascii="Times New Roman" w:eastAsia="Times New Roman" w:hAnsi="Times New Roman"/>
                <w:color w:val="000000"/>
              </w:rPr>
              <w:t>.</w:t>
            </w:r>
          </w:p>
          <w:p w:rsidR="00C77B2A" w:rsidRPr="00183DF4" w:rsidRDefault="00C77B2A" w:rsidP="008C15D3">
            <w:pPr>
              <w:pStyle w:val="Achievement"/>
              <w:tabs>
                <w:tab w:val="clear" w:pos="360"/>
              </w:tabs>
              <w:jc w:val="left"/>
              <w:rPr>
                <w:sz w:val="18"/>
                <w:szCs w:val="18"/>
              </w:rPr>
            </w:pPr>
            <w:r>
              <w:rPr>
                <w:sz w:val="18"/>
                <w:szCs w:val="18"/>
              </w:rPr>
              <w:t>Successfully im</w:t>
            </w:r>
            <w:r w:rsidR="0051410F">
              <w:rPr>
                <w:sz w:val="18"/>
                <w:szCs w:val="18"/>
              </w:rPr>
              <w:t xml:space="preserve">plemented </w:t>
            </w:r>
            <w:r w:rsidR="008C15D3">
              <w:rPr>
                <w:b/>
                <w:sz w:val="18"/>
                <w:szCs w:val="18"/>
              </w:rPr>
              <w:t>Web based system</w:t>
            </w:r>
            <w:r>
              <w:rPr>
                <w:sz w:val="18"/>
                <w:szCs w:val="18"/>
              </w:rPr>
              <w:t xml:space="preserve"> for leading </w:t>
            </w:r>
            <w:r w:rsidR="004876C7">
              <w:rPr>
                <w:sz w:val="18"/>
                <w:szCs w:val="18"/>
              </w:rPr>
              <w:t>Healthcare Compliance C</w:t>
            </w:r>
            <w:r w:rsidR="00BF48FB">
              <w:rPr>
                <w:sz w:val="18"/>
                <w:szCs w:val="18"/>
              </w:rPr>
              <w:t>ompany</w:t>
            </w:r>
            <w:r>
              <w:rPr>
                <w:sz w:val="18"/>
                <w:szCs w:val="18"/>
              </w:rPr>
              <w:t>.</w:t>
            </w:r>
          </w:p>
        </w:tc>
      </w:tr>
      <w:tr w:rsidR="00670B71">
        <w:trPr>
          <w:trHeight w:val="1980"/>
          <w:jc w:val="center"/>
        </w:trPr>
        <w:tc>
          <w:tcPr>
            <w:tcW w:w="0" w:type="auto"/>
          </w:tcPr>
          <w:p w:rsidR="00670B71" w:rsidRDefault="00670B71" w:rsidP="00C53783">
            <w:pPr>
              <w:pStyle w:val="SectionTitle"/>
            </w:pPr>
            <w:r>
              <w:t>Technical</w:t>
            </w:r>
          </w:p>
        </w:tc>
        <w:tc>
          <w:tcPr>
            <w:tcW w:w="0" w:type="auto"/>
          </w:tcPr>
          <w:p w:rsidR="00670B71" w:rsidRDefault="00670B71" w:rsidP="00F06017">
            <w:pPr>
              <w:pStyle w:val="Achievement"/>
              <w:numPr>
                <w:ilvl w:val="0"/>
                <w:numId w:val="0"/>
              </w:numPr>
              <w:rPr>
                <w:sz w:val="18"/>
                <w:szCs w:val="18"/>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2055"/>
              <w:gridCol w:w="4762"/>
            </w:tblGrid>
            <w:tr w:rsidR="00FB40DB" w:rsidRPr="000068C9">
              <w:trPr>
                <w:jc w:val="center"/>
              </w:trPr>
              <w:tc>
                <w:tcPr>
                  <w:tcW w:w="2107" w:type="dxa"/>
                </w:tcPr>
                <w:p w:rsidR="00FB40DB" w:rsidRPr="000068C9" w:rsidRDefault="003C6227"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Framework:</w:t>
                  </w:r>
                </w:p>
              </w:tc>
              <w:tc>
                <w:tcPr>
                  <w:tcW w:w="4994" w:type="dxa"/>
                </w:tcPr>
                <w:p w:rsidR="00FB40DB" w:rsidRPr="000068C9" w:rsidRDefault="003C6227"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ASP.NET</w:t>
                  </w:r>
                </w:p>
              </w:tc>
            </w:tr>
            <w:tr w:rsidR="00FB40DB" w:rsidRPr="000068C9">
              <w:trPr>
                <w:jc w:val="center"/>
              </w:trPr>
              <w:tc>
                <w:tcPr>
                  <w:tcW w:w="2107" w:type="dxa"/>
                </w:tcPr>
                <w:p w:rsidR="00FB40DB" w:rsidRPr="000068C9" w:rsidRDefault="00FB40DB"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Databases and tools</w:t>
                  </w:r>
                </w:p>
              </w:tc>
              <w:tc>
                <w:tcPr>
                  <w:tcW w:w="4994" w:type="dxa"/>
                </w:tcPr>
                <w:p w:rsidR="00FB40DB" w:rsidRPr="000068C9" w:rsidRDefault="00176E24" w:rsidP="00176E2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 xml:space="preserve">Oracle, SQL server, MS Access, PL/SQL </w:t>
                  </w:r>
                  <w:r w:rsidR="000D7C1C" w:rsidRPr="000068C9">
                    <w:rPr>
                      <w:rFonts w:ascii="Arial" w:eastAsia="Batang" w:hAnsi="Arial"/>
                      <w:spacing w:val="-5"/>
                      <w:sz w:val="18"/>
                      <w:szCs w:val="18"/>
                      <w:lang w:eastAsia="en-US"/>
                    </w:rPr>
                    <w:t>Developer and</w:t>
                  </w:r>
                  <w:r w:rsidRPr="000068C9">
                    <w:rPr>
                      <w:rFonts w:ascii="Arial" w:eastAsia="Batang" w:hAnsi="Arial"/>
                      <w:spacing w:val="-5"/>
                      <w:sz w:val="18"/>
                      <w:szCs w:val="18"/>
                      <w:lang w:eastAsia="en-US"/>
                    </w:rPr>
                    <w:t xml:space="preserve"> SQL *Plus.</w:t>
                  </w:r>
                </w:p>
              </w:tc>
            </w:tr>
            <w:tr w:rsidR="00FB40DB" w:rsidRPr="000068C9">
              <w:trPr>
                <w:jc w:val="center"/>
              </w:trPr>
              <w:tc>
                <w:tcPr>
                  <w:tcW w:w="2107" w:type="dxa"/>
                </w:tcPr>
                <w:p w:rsidR="00FB40DB" w:rsidRPr="000068C9" w:rsidRDefault="003C6227"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Programming language</w:t>
                  </w:r>
                </w:p>
              </w:tc>
              <w:tc>
                <w:tcPr>
                  <w:tcW w:w="4994" w:type="dxa"/>
                </w:tcPr>
                <w:p w:rsidR="00FB40DB" w:rsidRPr="000068C9" w:rsidRDefault="003C6227" w:rsidP="00E46007">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C, C++, C#, JavaScript,</w:t>
                  </w:r>
                  <w:r w:rsidR="006A3CE1">
                    <w:rPr>
                      <w:rFonts w:ascii="Arial" w:eastAsia="Batang" w:hAnsi="Arial"/>
                      <w:spacing w:val="-5"/>
                      <w:sz w:val="18"/>
                      <w:szCs w:val="18"/>
                      <w:lang w:eastAsia="en-US"/>
                    </w:rPr>
                    <w:t xml:space="preserve"> jQuery,</w:t>
                  </w:r>
                  <w:r w:rsidRPr="000068C9">
                    <w:rPr>
                      <w:rFonts w:ascii="Arial" w:eastAsia="Batang" w:hAnsi="Arial"/>
                      <w:spacing w:val="-5"/>
                      <w:sz w:val="18"/>
                      <w:szCs w:val="18"/>
                      <w:lang w:eastAsia="en-US"/>
                    </w:rPr>
                    <w:t xml:space="preserve"> HTML.</w:t>
                  </w:r>
                </w:p>
              </w:tc>
            </w:tr>
            <w:tr w:rsidR="00FB40DB" w:rsidRPr="000068C9">
              <w:trPr>
                <w:jc w:val="center"/>
              </w:trPr>
              <w:tc>
                <w:tcPr>
                  <w:tcW w:w="2107" w:type="dxa"/>
                </w:tcPr>
                <w:p w:rsidR="00FB40DB" w:rsidRPr="000068C9" w:rsidRDefault="00FB40DB"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Operating System</w:t>
                  </w:r>
                </w:p>
              </w:tc>
              <w:tc>
                <w:tcPr>
                  <w:tcW w:w="4994" w:type="dxa"/>
                </w:tcPr>
                <w:p w:rsidR="00FB40DB" w:rsidRPr="000068C9" w:rsidRDefault="00FB40DB" w:rsidP="003C6227">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Windows</w:t>
                  </w:r>
                  <w:r w:rsidR="006F672B" w:rsidRPr="000068C9">
                    <w:rPr>
                      <w:rFonts w:ascii="Arial" w:eastAsia="Batang" w:hAnsi="Arial"/>
                      <w:spacing w:val="-5"/>
                      <w:sz w:val="18"/>
                      <w:szCs w:val="18"/>
                      <w:lang w:eastAsia="en-US"/>
                    </w:rPr>
                    <w:t>.</w:t>
                  </w:r>
                </w:p>
              </w:tc>
            </w:tr>
            <w:tr w:rsidR="00FB40DB" w:rsidRPr="000068C9">
              <w:trPr>
                <w:jc w:val="center"/>
              </w:trPr>
              <w:tc>
                <w:tcPr>
                  <w:tcW w:w="2107" w:type="dxa"/>
                </w:tcPr>
                <w:p w:rsidR="00FB40DB" w:rsidRPr="000068C9" w:rsidRDefault="00FB40DB"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Other</w:t>
                  </w:r>
                </w:p>
              </w:tc>
              <w:tc>
                <w:tcPr>
                  <w:tcW w:w="4994" w:type="dxa"/>
                </w:tcPr>
                <w:p w:rsidR="00FB40DB" w:rsidRPr="000068C9" w:rsidRDefault="006F672B" w:rsidP="00EA4744">
                  <w:pPr>
                    <w:pStyle w:val="TableContents"/>
                    <w:rPr>
                      <w:rFonts w:ascii="Arial" w:eastAsia="Batang" w:hAnsi="Arial"/>
                      <w:spacing w:val="-5"/>
                      <w:sz w:val="18"/>
                      <w:szCs w:val="18"/>
                      <w:lang w:eastAsia="en-US"/>
                    </w:rPr>
                  </w:pPr>
                  <w:r w:rsidRPr="000068C9">
                    <w:rPr>
                      <w:rFonts w:ascii="Arial" w:eastAsia="Batang" w:hAnsi="Arial"/>
                      <w:spacing w:val="-5"/>
                      <w:sz w:val="18"/>
                      <w:szCs w:val="18"/>
                      <w:lang w:eastAsia="en-US"/>
                    </w:rPr>
                    <w:t>SharePoint, Sitecore.</w:t>
                  </w:r>
                </w:p>
              </w:tc>
            </w:tr>
          </w:tbl>
          <w:p w:rsidR="00FB40DB" w:rsidRDefault="00FB40DB" w:rsidP="00F06017">
            <w:pPr>
              <w:pStyle w:val="Achievement"/>
              <w:numPr>
                <w:ilvl w:val="0"/>
                <w:numId w:val="0"/>
              </w:numPr>
              <w:rPr>
                <w:sz w:val="18"/>
                <w:szCs w:val="18"/>
              </w:rPr>
            </w:pPr>
          </w:p>
        </w:tc>
      </w:tr>
      <w:tr w:rsidR="00596FD5">
        <w:trPr>
          <w:trHeight w:val="1440"/>
          <w:jc w:val="center"/>
        </w:trPr>
        <w:tc>
          <w:tcPr>
            <w:tcW w:w="0" w:type="auto"/>
          </w:tcPr>
          <w:p w:rsidR="00596FD5" w:rsidRDefault="00596FD5" w:rsidP="00C53783">
            <w:pPr>
              <w:pStyle w:val="SectionTitle"/>
            </w:pPr>
            <w:r>
              <w:t>Certification</w:t>
            </w:r>
          </w:p>
        </w:tc>
        <w:tc>
          <w:tcPr>
            <w:tcW w:w="0" w:type="auto"/>
          </w:tcPr>
          <w:p w:rsidR="00FB0959" w:rsidRDefault="00FB0959" w:rsidP="00FB0959">
            <w:pPr>
              <w:pStyle w:val="ListParagraph"/>
              <w:spacing w:after="0" w:line="240" w:lineRule="auto"/>
              <w:ind w:left="0"/>
              <w:rPr>
                <w:rFonts w:ascii="Arial" w:eastAsia="Times New Roman" w:hAnsi="Arial"/>
                <w:spacing w:val="-5"/>
                <w:sz w:val="18"/>
                <w:szCs w:val="24"/>
                <w:lang w:eastAsia="ar-SA"/>
              </w:rPr>
            </w:pPr>
          </w:p>
          <w:p w:rsidR="00FB0959" w:rsidRPr="00FB0959" w:rsidRDefault="00FB0959" w:rsidP="00FB0959">
            <w:pPr>
              <w:pStyle w:val="ListParagraph"/>
              <w:numPr>
                <w:ilvl w:val="0"/>
                <w:numId w:val="11"/>
              </w:numPr>
              <w:spacing w:after="0" w:line="240" w:lineRule="auto"/>
              <w:rPr>
                <w:rFonts w:ascii="Arial" w:eastAsia="Times New Roman" w:hAnsi="Arial"/>
                <w:spacing w:val="-5"/>
                <w:sz w:val="18"/>
                <w:szCs w:val="24"/>
                <w:lang w:eastAsia="ar-SA"/>
              </w:rPr>
            </w:pPr>
            <w:r w:rsidRPr="0061347D">
              <w:rPr>
                <w:rFonts w:ascii="Arial" w:eastAsia="Times New Roman" w:hAnsi="Arial"/>
                <w:b/>
                <w:spacing w:val="-5"/>
                <w:sz w:val="18"/>
                <w:szCs w:val="24"/>
                <w:lang w:eastAsia="ar-SA"/>
              </w:rPr>
              <w:t>MCPD (Microsoft Certified Professional Developer)</w:t>
            </w:r>
            <w:r w:rsidRPr="00FB0959">
              <w:rPr>
                <w:rFonts w:ascii="Arial" w:eastAsia="Times New Roman" w:hAnsi="Arial"/>
                <w:spacing w:val="-5"/>
                <w:sz w:val="18"/>
                <w:szCs w:val="24"/>
                <w:lang w:eastAsia="ar-SA"/>
              </w:rPr>
              <w:t xml:space="preserve"> - .Net Framework 2.0, Web Applications</w:t>
            </w:r>
          </w:p>
          <w:p w:rsidR="00FB0959" w:rsidRPr="00FB0959" w:rsidRDefault="00FB0959" w:rsidP="00FB0959">
            <w:pPr>
              <w:pStyle w:val="ListParagraph"/>
              <w:numPr>
                <w:ilvl w:val="0"/>
                <w:numId w:val="11"/>
              </w:numPr>
              <w:spacing w:after="0" w:line="240" w:lineRule="auto"/>
              <w:rPr>
                <w:rFonts w:ascii="Arial" w:eastAsia="Times New Roman" w:hAnsi="Arial"/>
                <w:spacing w:val="-5"/>
                <w:sz w:val="18"/>
                <w:szCs w:val="24"/>
                <w:lang w:eastAsia="ar-SA"/>
              </w:rPr>
            </w:pPr>
            <w:r w:rsidRPr="0061347D">
              <w:rPr>
                <w:rFonts w:ascii="Arial" w:eastAsia="Times New Roman" w:hAnsi="Arial"/>
                <w:b/>
                <w:spacing w:val="-5"/>
                <w:sz w:val="18"/>
                <w:szCs w:val="24"/>
                <w:lang w:eastAsia="ar-SA"/>
              </w:rPr>
              <w:t>MCTS  (Microsoft Certified Technical Specialist)</w:t>
            </w:r>
            <w:r w:rsidRPr="00FB0959">
              <w:rPr>
                <w:rFonts w:ascii="Arial" w:eastAsia="Times New Roman" w:hAnsi="Arial"/>
                <w:spacing w:val="-5"/>
                <w:sz w:val="18"/>
                <w:szCs w:val="24"/>
                <w:lang w:eastAsia="ar-SA"/>
              </w:rPr>
              <w:t xml:space="preserve"> - Microsoft Windows SharePoint Services 3.0, Application Development  </w:t>
            </w:r>
          </w:p>
          <w:p w:rsidR="00596FD5" w:rsidRPr="00FB0959" w:rsidRDefault="00FB0959" w:rsidP="00FB0959">
            <w:pPr>
              <w:pStyle w:val="ListParagraph"/>
              <w:numPr>
                <w:ilvl w:val="0"/>
                <w:numId w:val="11"/>
              </w:numPr>
              <w:spacing w:after="0" w:line="240" w:lineRule="auto"/>
              <w:rPr>
                <w:rFonts w:ascii="Arial" w:eastAsia="Batang" w:hAnsi="Arial"/>
                <w:spacing w:val="-5"/>
                <w:sz w:val="18"/>
                <w:szCs w:val="18"/>
              </w:rPr>
            </w:pPr>
            <w:r w:rsidRPr="0061347D">
              <w:rPr>
                <w:rFonts w:ascii="Arial" w:eastAsia="Times New Roman" w:hAnsi="Arial"/>
                <w:b/>
                <w:spacing w:val="-5"/>
                <w:sz w:val="18"/>
                <w:szCs w:val="24"/>
                <w:lang w:eastAsia="ar-SA"/>
              </w:rPr>
              <w:t>Sitecore Web Site .NET Developer</w:t>
            </w:r>
            <w:r w:rsidRPr="00FB0959">
              <w:rPr>
                <w:rFonts w:ascii="Arial" w:eastAsia="Times New Roman" w:hAnsi="Arial"/>
                <w:spacing w:val="-5"/>
                <w:sz w:val="18"/>
                <w:szCs w:val="24"/>
                <w:lang w:eastAsia="ar-SA"/>
              </w:rPr>
              <w:t xml:space="preserve"> (v6.0.0)</w:t>
            </w:r>
          </w:p>
        </w:tc>
      </w:tr>
      <w:tr w:rsidR="00545D42">
        <w:trPr>
          <w:trHeight w:val="20"/>
          <w:jc w:val="center"/>
        </w:trPr>
        <w:tc>
          <w:tcPr>
            <w:tcW w:w="0" w:type="auto"/>
          </w:tcPr>
          <w:p w:rsidR="00545D42" w:rsidRDefault="00545D42" w:rsidP="00C53783">
            <w:pPr>
              <w:pStyle w:val="SectionTitle"/>
            </w:pPr>
            <w:r w:rsidRPr="005C504F">
              <w:t>Experience</w:t>
            </w:r>
          </w:p>
          <w:p w:rsidR="00FF4E3B" w:rsidRDefault="00FF4E3B" w:rsidP="00C53783">
            <w:pPr>
              <w:rPr>
                <w:sz w:val="18"/>
                <w:szCs w:val="18"/>
              </w:rPr>
            </w:pPr>
          </w:p>
          <w:p w:rsidR="00004D0A" w:rsidRDefault="00004D0A" w:rsidP="00FF4E3B">
            <w:pPr>
              <w:rPr>
                <w:sz w:val="18"/>
                <w:szCs w:val="18"/>
              </w:rPr>
            </w:pPr>
          </w:p>
          <w:p w:rsidR="00004D0A" w:rsidRDefault="00004D0A" w:rsidP="00FF4E3B">
            <w:pPr>
              <w:rPr>
                <w:sz w:val="18"/>
                <w:szCs w:val="18"/>
              </w:rPr>
            </w:pPr>
          </w:p>
          <w:p w:rsidR="00AC4633" w:rsidRDefault="00AC4633" w:rsidP="00FF4E3B">
            <w:pPr>
              <w:rPr>
                <w:sz w:val="18"/>
                <w:szCs w:val="18"/>
              </w:rPr>
            </w:pPr>
          </w:p>
          <w:p w:rsidR="00AC4633" w:rsidRDefault="00AC4633" w:rsidP="00FF4E3B">
            <w:pPr>
              <w:rPr>
                <w:sz w:val="18"/>
                <w:szCs w:val="18"/>
              </w:rPr>
            </w:pPr>
          </w:p>
          <w:p w:rsidR="00AC4633" w:rsidRDefault="00AC4633" w:rsidP="00FF4E3B">
            <w:pPr>
              <w:rPr>
                <w:sz w:val="18"/>
                <w:szCs w:val="18"/>
              </w:rPr>
            </w:pPr>
          </w:p>
          <w:p w:rsidR="00AC4633" w:rsidRDefault="00AC4633" w:rsidP="00FF4E3B">
            <w:pPr>
              <w:rPr>
                <w:sz w:val="18"/>
                <w:szCs w:val="18"/>
              </w:rPr>
            </w:pPr>
          </w:p>
          <w:p w:rsidR="00AC4633" w:rsidRDefault="00AC4633" w:rsidP="00FF4E3B">
            <w:pPr>
              <w:rPr>
                <w:sz w:val="18"/>
                <w:szCs w:val="18"/>
              </w:rPr>
            </w:pPr>
          </w:p>
          <w:p w:rsidR="00AC4633" w:rsidRDefault="00AC4633" w:rsidP="00FF4E3B">
            <w:pPr>
              <w:rPr>
                <w:sz w:val="18"/>
                <w:szCs w:val="18"/>
              </w:rPr>
            </w:pPr>
          </w:p>
          <w:p w:rsidR="00A72C29" w:rsidRDefault="00A72C29" w:rsidP="00FF4E3B">
            <w:pPr>
              <w:rPr>
                <w:sz w:val="18"/>
                <w:szCs w:val="18"/>
              </w:rPr>
            </w:pPr>
          </w:p>
          <w:p w:rsidR="00A72C29" w:rsidRDefault="00A72C29" w:rsidP="00FF4E3B">
            <w:pPr>
              <w:rPr>
                <w:sz w:val="18"/>
                <w:szCs w:val="18"/>
              </w:rPr>
            </w:pPr>
          </w:p>
          <w:p w:rsidR="00A72C29" w:rsidRDefault="00A72C29" w:rsidP="00FF4E3B">
            <w:pPr>
              <w:rPr>
                <w:sz w:val="18"/>
                <w:szCs w:val="18"/>
              </w:rPr>
            </w:pPr>
          </w:p>
          <w:p w:rsidR="00A72C29" w:rsidRDefault="00A72C29" w:rsidP="00FF4E3B">
            <w:pPr>
              <w:rPr>
                <w:sz w:val="18"/>
                <w:szCs w:val="18"/>
              </w:rPr>
            </w:pPr>
          </w:p>
          <w:p w:rsidR="00A72C29" w:rsidRDefault="00A72C29" w:rsidP="00FF4E3B">
            <w:pPr>
              <w:rPr>
                <w:sz w:val="18"/>
                <w:szCs w:val="18"/>
              </w:rPr>
            </w:pPr>
          </w:p>
          <w:p w:rsidR="00687A09" w:rsidRDefault="00687A09" w:rsidP="00FF4E3B">
            <w:pPr>
              <w:rPr>
                <w:sz w:val="18"/>
                <w:szCs w:val="18"/>
              </w:rPr>
            </w:pPr>
          </w:p>
          <w:p w:rsidR="00687A09" w:rsidRDefault="00687A09" w:rsidP="00FF4E3B">
            <w:pPr>
              <w:rPr>
                <w:sz w:val="18"/>
                <w:szCs w:val="18"/>
              </w:rPr>
            </w:pPr>
          </w:p>
          <w:p w:rsidR="00687A09" w:rsidRDefault="00687A09" w:rsidP="00FF4E3B">
            <w:pPr>
              <w:rPr>
                <w:sz w:val="18"/>
                <w:szCs w:val="18"/>
              </w:rPr>
            </w:pPr>
          </w:p>
          <w:p w:rsidR="00687A09" w:rsidRDefault="00687A09" w:rsidP="00FF4E3B">
            <w:pPr>
              <w:rPr>
                <w:sz w:val="18"/>
                <w:szCs w:val="18"/>
              </w:rPr>
            </w:pPr>
          </w:p>
          <w:p w:rsidR="00687A09" w:rsidRDefault="00687A09"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D96EEF" w:rsidRDefault="00D96EEF" w:rsidP="00FF4E3B">
            <w:pPr>
              <w:rPr>
                <w:sz w:val="18"/>
                <w:szCs w:val="18"/>
              </w:rPr>
            </w:pPr>
          </w:p>
          <w:p w:rsidR="00FF4E3B" w:rsidRDefault="003B1436" w:rsidP="00FF4E3B">
            <w:r>
              <w:rPr>
                <w:sz w:val="18"/>
                <w:szCs w:val="18"/>
              </w:rPr>
              <w:t>J</w:t>
            </w:r>
            <w:r w:rsidR="00CC7CF5">
              <w:rPr>
                <w:sz w:val="18"/>
                <w:szCs w:val="18"/>
              </w:rPr>
              <w:t>une</w:t>
            </w:r>
            <w:r w:rsidR="00FF4E3B">
              <w:rPr>
                <w:sz w:val="18"/>
                <w:szCs w:val="18"/>
              </w:rPr>
              <w:t xml:space="preserve">’09 </w:t>
            </w:r>
            <w:r w:rsidR="00FF4E3B" w:rsidRPr="00183DF4">
              <w:rPr>
                <w:sz w:val="18"/>
                <w:szCs w:val="18"/>
              </w:rPr>
              <w:t>–</w:t>
            </w:r>
            <w:r w:rsidR="00CC7CF5">
              <w:rPr>
                <w:sz w:val="18"/>
                <w:szCs w:val="18"/>
              </w:rPr>
              <w:t xml:space="preserve"> Feb’10</w:t>
            </w: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9F43D4" w:rsidRDefault="009F43D4" w:rsidP="00C53783">
            <w:pPr>
              <w:rPr>
                <w:sz w:val="18"/>
                <w:szCs w:val="18"/>
              </w:rPr>
            </w:pPr>
          </w:p>
          <w:p w:rsidR="00FF4E3B" w:rsidRDefault="00FF4E3B" w:rsidP="00C53783">
            <w:pPr>
              <w:rPr>
                <w:sz w:val="18"/>
                <w:szCs w:val="18"/>
              </w:rPr>
            </w:pPr>
          </w:p>
          <w:p w:rsidR="00FF4E3B" w:rsidRDefault="00FF4E3B" w:rsidP="00C53783">
            <w:pPr>
              <w:rPr>
                <w:sz w:val="18"/>
                <w:szCs w:val="18"/>
              </w:rPr>
            </w:pPr>
          </w:p>
          <w:p w:rsidR="00FF4E3B" w:rsidRDefault="00FF4E3B"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2E62FB" w:rsidRDefault="002E62FB" w:rsidP="00C53783">
            <w:pPr>
              <w:rPr>
                <w:sz w:val="18"/>
                <w:szCs w:val="18"/>
              </w:rPr>
            </w:pPr>
          </w:p>
          <w:p w:rsidR="005C42D0" w:rsidRDefault="005C42D0" w:rsidP="00C53783">
            <w:pPr>
              <w:rPr>
                <w:sz w:val="18"/>
                <w:szCs w:val="18"/>
              </w:rPr>
            </w:pPr>
          </w:p>
          <w:p w:rsidR="00C225B8" w:rsidRDefault="00C225B8" w:rsidP="00C53783">
            <w:pPr>
              <w:rPr>
                <w:sz w:val="18"/>
                <w:szCs w:val="18"/>
              </w:rPr>
            </w:pPr>
          </w:p>
          <w:p w:rsidR="00F35FB2" w:rsidRDefault="00F35FB2" w:rsidP="00C53783">
            <w:pPr>
              <w:rPr>
                <w:sz w:val="18"/>
                <w:szCs w:val="18"/>
              </w:rPr>
            </w:pPr>
          </w:p>
          <w:p w:rsidR="00545D42" w:rsidRDefault="00545D42" w:rsidP="00C53783"/>
          <w:p w:rsidR="00A47A30" w:rsidRDefault="00A47A30" w:rsidP="00C53783">
            <w:pPr>
              <w:rPr>
                <w:sz w:val="18"/>
                <w:szCs w:val="18"/>
              </w:rPr>
            </w:pPr>
          </w:p>
          <w:p w:rsidR="00A47A30" w:rsidRDefault="00A47A30" w:rsidP="00C53783">
            <w:pPr>
              <w:rPr>
                <w:sz w:val="18"/>
                <w:szCs w:val="18"/>
              </w:rPr>
            </w:pPr>
          </w:p>
          <w:p w:rsidR="00A47A30" w:rsidRDefault="00A47A30" w:rsidP="00C53783">
            <w:pPr>
              <w:rPr>
                <w:sz w:val="18"/>
                <w:szCs w:val="18"/>
              </w:rPr>
            </w:pPr>
          </w:p>
          <w:p w:rsidR="002D7ED3" w:rsidRDefault="002D7ED3" w:rsidP="00C53783">
            <w:pPr>
              <w:rPr>
                <w:sz w:val="18"/>
                <w:szCs w:val="18"/>
              </w:rPr>
            </w:pPr>
          </w:p>
          <w:p w:rsidR="002D7ED3" w:rsidRDefault="002D7ED3" w:rsidP="00C53783">
            <w:pPr>
              <w:rPr>
                <w:sz w:val="18"/>
                <w:szCs w:val="18"/>
              </w:rPr>
            </w:pPr>
          </w:p>
          <w:p w:rsidR="002D7ED3" w:rsidRDefault="002D7ED3" w:rsidP="00C53783">
            <w:pPr>
              <w:rPr>
                <w:sz w:val="18"/>
                <w:szCs w:val="18"/>
              </w:rPr>
            </w:pPr>
          </w:p>
          <w:p w:rsidR="002D7ED3" w:rsidRDefault="002D7ED3" w:rsidP="00C53783">
            <w:pPr>
              <w:rPr>
                <w:sz w:val="18"/>
                <w:szCs w:val="18"/>
              </w:rPr>
            </w:pPr>
          </w:p>
          <w:p w:rsidR="002D7ED3" w:rsidRDefault="002D7ED3" w:rsidP="00C53783">
            <w:pPr>
              <w:rPr>
                <w:sz w:val="18"/>
                <w:szCs w:val="18"/>
              </w:rPr>
            </w:pPr>
          </w:p>
          <w:p w:rsidR="00A72C29" w:rsidRDefault="00A72C29" w:rsidP="00C53783">
            <w:pPr>
              <w:rPr>
                <w:sz w:val="18"/>
                <w:szCs w:val="18"/>
              </w:rPr>
            </w:pPr>
          </w:p>
          <w:p w:rsidR="00A72C29" w:rsidRDefault="00A72C29" w:rsidP="00C53783">
            <w:pPr>
              <w:rPr>
                <w:sz w:val="18"/>
                <w:szCs w:val="18"/>
              </w:rPr>
            </w:pPr>
          </w:p>
          <w:p w:rsidR="00545D42" w:rsidRPr="008B4366" w:rsidRDefault="008B4366" w:rsidP="00C53783">
            <w:pPr>
              <w:rPr>
                <w:sz w:val="18"/>
                <w:szCs w:val="18"/>
              </w:rPr>
            </w:pPr>
            <w:r w:rsidRPr="008B4366">
              <w:rPr>
                <w:sz w:val="18"/>
                <w:szCs w:val="18"/>
              </w:rPr>
              <w:t>Apr’09-May’09</w:t>
            </w:r>
          </w:p>
          <w:p w:rsidR="00545D42" w:rsidRDefault="00545D42" w:rsidP="00C53783"/>
          <w:p w:rsidR="00737EF7" w:rsidRDefault="00737EF7" w:rsidP="00C53783"/>
          <w:p w:rsidR="00545D42" w:rsidRDefault="00545D42" w:rsidP="00C53783"/>
          <w:p w:rsidR="00545D42" w:rsidRDefault="00545D42" w:rsidP="00C53783"/>
          <w:p w:rsidR="00545D42" w:rsidRDefault="00545D42" w:rsidP="00C53783">
            <w:pPr>
              <w:rPr>
                <w:sz w:val="18"/>
                <w:szCs w:val="18"/>
              </w:rPr>
            </w:pPr>
          </w:p>
          <w:p w:rsidR="00545D42" w:rsidRDefault="00545D42" w:rsidP="00C53783">
            <w:pPr>
              <w:rPr>
                <w:sz w:val="18"/>
                <w:szCs w:val="18"/>
              </w:rPr>
            </w:pPr>
          </w:p>
          <w:p w:rsidR="005F5235" w:rsidRDefault="005F5235" w:rsidP="00C53783">
            <w:pPr>
              <w:rPr>
                <w:sz w:val="18"/>
                <w:szCs w:val="18"/>
              </w:rPr>
            </w:pPr>
          </w:p>
          <w:p w:rsidR="005F5235" w:rsidRDefault="005F5235" w:rsidP="00C53783">
            <w:pPr>
              <w:rPr>
                <w:sz w:val="18"/>
                <w:szCs w:val="18"/>
              </w:rPr>
            </w:pPr>
          </w:p>
          <w:p w:rsidR="001E4591" w:rsidRDefault="001E4591" w:rsidP="00C53783">
            <w:pPr>
              <w:rPr>
                <w:sz w:val="18"/>
                <w:szCs w:val="18"/>
              </w:rPr>
            </w:pPr>
          </w:p>
          <w:p w:rsidR="00921923" w:rsidRDefault="00921923" w:rsidP="00C53783">
            <w:pPr>
              <w:rPr>
                <w:sz w:val="18"/>
                <w:szCs w:val="18"/>
              </w:rPr>
            </w:pPr>
          </w:p>
          <w:p w:rsidR="00921923" w:rsidRDefault="00921923" w:rsidP="00C53783">
            <w:pPr>
              <w:rPr>
                <w:sz w:val="18"/>
                <w:szCs w:val="18"/>
              </w:rPr>
            </w:pPr>
          </w:p>
          <w:p w:rsidR="00285B62" w:rsidRDefault="00285B62" w:rsidP="00C53783">
            <w:pPr>
              <w:rPr>
                <w:sz w:val="18"/>
                <w:szCs w:val="18"/>
              </w:rPr>
            </w:pPr>
          </w:p>
          <w:p w:rsidR="00921923" w:rsidRDefault="00921923" w:rsidP="00C53783">
            <w:pPr>
              <w:rPr>
                <w:sz w:val="18"/>
                <w:szCs w:val="18"/>
              </w:rPr>
            </w:pPr>
          </w:p>
          <w:p w:rsidR="00D56CB7" w:rsidRDefault="00D56CB7"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1D1A3B" w:rsidRDefault="001D1A3B"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222F16" w:rsidRDefault="00222F16" w:rsidP="00222F16">
            <w:pPr>
              <w:rPr>
                <w:sz w:val="18"/>
                <w:szCs w:val="18"/>
              </w:rPr>
            </w:pPr>
            <w:r>
              <w:rPr>
                <w:sz w:val="18"/>
                <w:szCs w:val="18"/>
              </w:rPr>
              <w:t>Mar’09</w:t>
            </w:r>
          </w:p>
          <w:p w:rsidR="00C73FBC" w:rsidRDefault="00C73FBC" w:rsidP="00C53783">
            <w:pPr>
              <w:rPr>
                <w:sz w:val="18"/>
                <w:szCs w:val="18"/>
              </w:rPr>
            </w:pPr>
          </w:p>
          <w:p w:rsidR="00C73FBC" w:rsidRDefault="00C73FBC"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F11A31" w:rsidRDefault="00F11A31" w:rsidP="00C53783">
            <w:pPr>
              <w:rPr>
                <w:sz w:val="18"/>
                <w:szCs w:val="18"/>
              </w:rPr>
            </w:pPr>
          </w:p>
          <w:p w:rsidR="001D1A3B" w:rsidRDefault="001D1A3B" w:rsidP="00C53783">
            <w:pPr>
              <w:rPr>
                <w:sz w:val="18"/>
                <w:szCs w:val="18"/>
              </w:rPr>
            </w:pPr>
          </w:p>
          <w:p w:rsidR="00F11A31" w:rsidRDefault="00F11A31" w:rsidP="00C53783">
            <w:pPr>
              <w:rPr>
                <w:sz w:val="18"/>
                <w:szCs w:val="18"/>
              </w:rPr>
            </w:pPr>
          </w:p>
          <w:p w:rsidR="00F11A31" w:rsidRDefault="00F11A31" w:rsidP="00C53783">
            <w:pPr>
              <w:rPr>
                <w:sz w:val="18"/>
                <w:szCs w:val="18"/>
              </w:rPr>
            </w:pPr>
          </w:p>
          <w:p w:rsidR="00A77DDF" w:rsidRDefault="00A77DDF" w:rsidP="00A77DDF">
            <w:pPr>
              <w:rPr>
                <w:sz w:val="18"/>
                <w:szCs w:val="18"/>
              </w:rPr>
            </w:pPr>
          </w:p>
          <w:p w:rsidR="002D7ED3" w:rsidRDefault="002D7ED3" w:rsidP="00A77DDF">
            <w:pPr>
              <w:rPr>
                <w:sz w:val="18"/>
                <w:szCs w:val="18"/>
              </w:rPr>
            </w:pPr>
          </w:p>
          <w:p w:rsidR="00A77DDF" w:rsidRDefault="00A77DDF" w:rsidP="00A77DDF">
            <w:pPr>
              <w:rPr>
                <w:sz w:val="18"/>
                <w:szCs w:val="18"/>
              </w:rPr>
            </w:pPr>
            <w:r>
              <w:rPr>
                <w:sz w:val="18"/>
                <w:szCs w:val="18"/>
              </w:rPr>
              <w:t>Jan’09-Feb’09</w:t>
            </w:r>
          </w:p>
          <w:p w:rsidR="00F461AA" w:rsidRDefault="00F461AA" w:rsidP="00C53783">
            <w:pPr>
              <w:rPr>
                <w:sz w:val="18"/>
                <w:szCs w:val="18"/>
              </w:rPr>
            </w:pPr>
          </w:p>
          <w:p w:rsidR="00F461AA" w:rsidRDefault="00F461AA" w:rsidP="00C53783">
            <w:pPr>
              <w:rPr>
                <w:sz w:val="18"/>
                <w:szCs w:val="18"/>
              </w:rPr>
            </w:pPr>
          </w:p>
          <w:p w:rsidR="00494987" w:rsidRDefault="00494987" w:rsidP="00C53783">
            <w:pPr>
              <w:rPr>
                <w:sz w:val="18"/>
                <w:szCs w:val="18"/>
              </w:rPr>
            </w:pPr>
          </w:p>
          <w:p w:rsidR="00494987" w:rsidRDefault="00494987" w:rsidP="00C53783">
            <w:pPr>
              <w:rPr>
                <w:sz w:val="18"/>
                <w:szCs w:val="18"/>
              </w:rPr>
            </w:pPr>
          </w:p>
          <w:p w:rsidR="00A318BA" w:rsidRDefault="00A318BA" w:rsidP="00C53783">
            <w:pPr>
              <w:rPr>
                <w:sz w:val="18"/>
                <w:szCs w:val="18"/>
              </w:rPr>
            </w:pPr>
          </w:p>
          <w:p w:rsidR="00DA1D10" w:rsidRDefault="00DA1D10" w:rsidP="00C53783">
            <w:pPr>
              <w:rPr>
                <w:sz w:val="18"/>
                <w:szCs w:val="18"/>
              </w:rPr>
            </w:pPr>
          </w:p>
          <w:p w:rsidR="00812F2F" w:rsidRDefault="00812F2F" w:rsidP="00C53783">
            <w:pPr>
              <w:rPr>
                <w:sz w:val="18"/>
                <w:szCs w:val="18"/>
              </w:rPr>
            </w:pPr>
          </w:p>
          <w:p w:rsidR="00812F2F" w:rsidRDefault="00812F2F" w:rsidP="00C53783">
            <w:pPr>
              <w:rPr>
                <w:sz w:val="18"/>
                <w:szCs w:val="18"/>
              </w:rPr>
            </w:pPr>
          </w:p>
          <w:p w:rsidR="00B55AC5" w:rsidRDefault="00B55AC5"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545D42" w:rsidRDefault="00545D42" w:rsidP="00C53783">
            <w:pPr>
              <w:rPr>
                <w:sz w:val="18"/>
                <w:szCs w:val="18"/>
              </w:rPr>
            </w:pPr>
          </w:p>
          <w:p w:rsidR="002D75AE" w:rsidRDefault="002D75AE" w:rsidP="00C53783">
            <w:pPr>
              <w:rPr>
                <w:sz w:val="18"/>
                <w:szCs w:val="18"/>
              </w:rPr>
            </w:pPr>
          </w:p>
          <w:p w:rsidR="002D75AE" w:rsidRDefault="002D75AE" w:rsidP="00C53783">
            <w:pPr>
              <w:rPr>
                <w:sz w:val="18"/>
                <w:szCs w:val="18"/>
              </w:rPr>
            </w:pPr>
          </w:p>
          <w:p w:rsidR="002D75AE" w:rsidRDefault="002D75AE" w:rsidP="00C53783">
            <w:pPr>
              <w:rPr>
                <w:sz w:val="18"/>
                <w:szCs w:val="18"/>
              </w:rPr>
            </w:pPr>
          </w:p>
          <w:p w:rsidR="002D75AE" w:rsidRDefault="002D75AE" w:rsidP="00C53783">
            <w:pPr>
              <w:rPr>
                <w:sz w:val="18"/>
                <w:szCs w:val="18"/>
              </w:rPr>
            </w:pPr>
          </w:p>
          <w:p w:rsidR="00921333" w:rsidRDefault="00921333" w:rsidP="00C53783">
            <w:pPr>
              <w:rPr>
                <w:sz w:val="18"/>
                <w:szCs w:val="18"/>
              </w:rPr>
            </w:pPr>
          </w:p>
          <w:p w:rsidR="00921333" w:rsidRDefault="00921333" w:rsidP="00C53783">
            <w:pPr>
              <w:rPr>
                <w:sz w:val="18"/>
                <w:szCs w:val="18"/>
              </w:rPr>
            </w:pPr>
          </w:p>
          <w:p w:rsidR="00921333" w:rsidRDefault="00921333" w:rsidP="00C53783">
            <w:pPr>
              <w:rPr>
                <w:sz w:val="18"/>
                <w:szCs w:val="18"/>
              </w:rPr>
            </w:pPr>
          </w:p>
          <w:p w:rsidR="00921333" w:rsidRDefault="00921333" w:rsidP="00C53783">
            <w:pPr>
              <w:rPr>
                <w:sz w:val="18"/>
                <w:szCs w:val="18"/>
              </w:rPr>
            </w:pPr>
          </w:p>
          <w:p w:rsidR="00921333" w:rsidRDefault="00921333" w:rsidP="00C53783">
            <w:pPr>
              <w:rPr>
                <w:sz w:val="18"/>
                <w:szCs w:val="18"/>
              </w:rPr>
            </w:pPr>
          </w:p>
          <w:p w:rsidR="00545D42" w:rsidRDefault="00EC086A" w:rsidP="00C53783">
            <w:pPr>
              <w:rPr>
                <w:sz w:val="18"/>
                <w:szCs w:val="18"/>
              </w:rPr>
            </w:pPr>
            <w:r>
              <w:rPr>
                <w:sz w:val="18"/>
                <w:szCs w:val="18"/>
              </w:rPr>
              <w:t>Nov</w:t>
            </w:r>
            <w:r w:rsidR="00545D42">
              <w:rPr>
                <w:sz w:val="18"/>
                <w:szCs w:val="18"/>
              </w:rPr>
              <w:t>’0</w:t>
            </w:r>
            <w:r>
              <w:rPr>
                <w:sz w:val="18"/>
                <w:szCs w:val="18"/>
              </w:rPr>
              <w:t>7</w:t>
            </w:r>
            <w:r w:rsidR="00545D42">
              <w:rPr>
                <w:sz w:val="18"/>
                <w:szCs w:val="18"/>
              </w:rPr>
              <w:t>-</w:t>
            </w:r>
            <w:r>
              <w:rPr>
                <w:sz w:val="18"/>
                <w:szCs w:val="18"/>
              </w:rPr>
              <w:t>Dec</w:t>
            </w:r>
            <w:r w:rsidR="00545D42">
              <w:rPr>
                <w:sz w:val="18"/>
                <w:szCs w:val="18"/>
              </w:rPr>
              <w:t>’0</w:t>
            </w:r>
            <w:r>
              <w:rPr>
                <w:sz w:val="18"/>
                <w:szCs w:val="18"/>
              </w:rPr>
              <w:t>8</w:t>
            </w: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502A24" w:rsidRDefault="00502A24" w:rsidP="00C53783">
            <w:pPr>
              <w:rPr>
                <w:sz w:val="18"/>
                <w:szCs w:val="18"/>
              </w:rPr>
            </w:pPr>
          </w:p>
          <w:p w:rsidR="00961456" w:rsidRDefault="00961456" w:rsidP="00C53783">
            <w:pPr>
              <w:rPr>
                <w:sz w:val="18"/>
                <w:szCs w:val="18"/>
              </w:rPr>
            </w:pPr>
          </w:p>
          <w:p w:rsidR="00502A24" w:rsidRDefault="00502A24" w:rsidP="00C53783">
            <w:pPr>
              <w:rPr>
                <w:sz w:val="18"/>
                <w:szCs w:val="18"/>
              </w:rPr>
            </w:pPr>
          </w:p>
          <w:p w:rsidR="00502A24" w:rsidRDefault="00502A24" w:rsidP="00C53783">
            <w:pPr>
              <w:rPr>
                <w:sz w:val="18"/>
                <w:szCs w:val="18"/>
              </w:rPr>
            </w:pPr>
          </w:p>
          <w:p w:rsidR="00545D42" w:rsidRDefault="00545D42" w:rsidP="00C53783">
            <w:pPr>
              <w:rPr>
                <w:sz w:val="18"/>
                <w:szCs w:val="18"/>
              </w:rPr>
            </w:pPr>
          </w:p>
          <w:p w:rsidR="001D1A3B" w:rsidRDefault="001D1A3B" w:rsidP="00C53783">
            <w:pPr>
              <w:rPr>
                <w:sz w:val="18"/>
                <w:szCs w:val="18"/>
              </w:rPr>
            </w:pPr>
          </w:p>
          <w:p w:rsidR="00545D42" w:rsidRDefault="00545D42" w:rsidP="00C53783">
            <w:pPr>
              <w:rPr>
                <w:sz w:val="18"/>
                <w:szCs w:val="18"/>
              </w:rPr>
            </w:pPr>
          </w:p>
          <w:p w:rsidR="00502A24" w:rsidRDefault="00502A24" w:rsidP="00502A24">
            <w:pPr>
              <w:rPr>
                <w:sz w:val="18"/>
                <w:szCs w:val="18"/>
              </w:rPr>
            </w:pPr>
            <w:r>
              <w:rPr>
                <w:sz w:val="18"/>
                <w:szCs w:val="18"/>
              </w:rPr>
              <w:t>Nov’05-Mar’06</w:t>
            </w:r>
          </w:p>
          <w:p w:rsidR="00545D42" w:rsidRDefault="00545D42" w:rsidP="00C53783">
            <w:pPr>
              <w:rPr>
                <w:sz w:val="18"/>
                <w:szCs w:val="18"/>
              </w:rPr>
            </w:pPr>
          </w:p>
          <w:p w:rsidR="00545D42" w:rsidRDefault="00545D42" w:rsidP="00C53783">
            <w:pPr>
              <w:rPr>
                <w:sz w:val="18"/>
                <w:szCs w:val="18"/>
              </w:rPr>
            </w:pPr>
          </w:p>
          <w:p w:rsidR="00786F6F" w:rsidRDefault="00786F6F" w:rsidP="00C53783">
            <w:pPr>
              <w:rPr>
                <w:sz w:val="18"/>
                <w:szCs w:val="18"/>
              </w:rPr>
            </w:pPr>
          </w:p>
          <w:p w:rsidR="00085890" w:rsidRDefault="00085890" w:rsidP="00C53783">
            <w:pPr>
              <w:rPr>
                <w:sz w:val="18"/>
                <w:szCs w:val="18"/>
              </w:rPr>
            </w:pPr>
          </w:p>
          <w:p w:rsidR="00085890" w:rsidRDefault="00085890" w:rsidP="00C53783">
            <w:pPr>
              <w:rPr>
                <w:sz w:val="18"/>
                <w:szCs w:val="18"/>
              </w:rPr>
            </w:pPr>
          </w:p>
          <w:p w:rsidR="00085890" w:rsidRDefault="00085890" w:rsidP="00C53783">
            <w:pPr>
              <w:rPr>
                <w:sz w:val="18"/>
                <w:szCs w:val="18"/>
              </w:rPr>
            </w:pPr>
          </w:p>
          <w:p w:rsidR="00CF20CE" w:rsidRDefault="00CF20CE" w:rsidP="00C53783">
            <w:pPr>
              <w:rPr>
                <w:sz w:val="18"/>
                <w:szCs w:val="18"/>
              </w:rPr>
            </w:pPr>
          </w:p>
          <w:p w:rsidR="00B32A55" w:rsidRDefault="00B32A55" w:rsidP="00C53783">
            <w:pPr>
              <w:rPr>
                <w:sz w:val="18"/>
                <w:szCs w:val="18"/>
              </w:rPr>
            </w:pPr>
          </w:p>
          <w:p w:rsidR="00B32A55" w:rsidRDefault="00B32A55" w:rsidP="00C53783">
            <w:pPr>
              <w:rPr>
                <w:sz w:val="18"/>
                <w:szCs w:val="18"/>
              </w:rPr>
            </w:pPr>
          </w:p>
          <w:p w:rsidR="00B32A55" w:rsidRDefault="00B32A55" w:rsidP="00C53783">
            <w:pPr>
              <w:rPr>
                <w:sz w:val="18"/>
                <w:szCs w:val="18"/>
              </w:rPr>
            </w:pPr>
          </w:p>
          <w:p w:rsidR="00B32A55" w:rsidRDefault="00B32A55" w:rsidP="00C53783">
            <w:pPr>
              <w:rPr>
                <w:sz w:val="18"/>
                <w:szCs w:val="18"/>
              </w:rPr>
            </w:pPr>
          </w:p>
          <w:p w:rsidR="00656B5D" w:rsidRDefault="00656B5D"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9915FB" w:rsidRDefault="009915FB" w:rsidP="00C53783">
            <w:pPr>
              <w:rPr>
                <w:sz w:val="18"/>
                <w:szCs w:val="18"/>
              </w:rPr>
            </w:pPr>
          </w:p>
          <w:p w:rsidR="005F7227" w:rsidRDefault="005F7227" w:rsidP="00C53783">
            <w:pPr>
              <w:rPr>
                <w:sz w:val="18"/>
                <w:szCs w:val="18"/>
              </w:rPr>
            </w:pPr>
          </w:p>
          <w:p w:rsidR="005F7227" w:rsidRDefault="005F7227" w:rsidP="00C53783">
            <w:pPr>
              <w:rPr>
                <w:sz w:val="18"/>
                <w:szCs w:val="18"/>
              </w:rPr>
            </w:pPr>
          </w:p>
          <w:p w:rsidR="009915FB" w:rsidRDefault="009915FB" w:rsidP="00C53783">
            <w:pPr>
              <w:rPr>
                <w:sz w:val="18"/>
                <w:szCs w:val="18"/>
              </w:rPr>
            </w:pPr>
          </w:p>
          <w:p w:rsidR="001D4377" w:rsidRDefault="001D4377" w:rsidP="00C53783">
            <w:pPr>
              <w:rPr>
                <w:sz w:val="18"/>
                <w:szCs w:val="18"/>
              </w:rPr>
            </w:pPr>
          </w:p>
          <w:p w:rsidR="009915FB" w:rsidRDefault="009915FB" w:rsidP="00C53783">
            <w:pPr>
              <w:rPr>
                <w:sz w:val="18"/>
                <w:szCs w:val="18"/>
              </w:rPr>
            </w:pPr>
          </w:p>
          <w:p w:rsidR="009915FB" w:rsidRDefault="009915FB" w:rsidP="00C53783">
            <w:pPr>
              <w:rPr>
                <w:sz w:val="18"/>
                <w:szCs w:val="18"/>
              </w:rPr>
            </w:pPr>
          </w:p>
          <w:p w:rsidR="002D7ED3" w:rsidRDefault="002D7ED3" w:rsidP="00C53783">
            <w:pPr>
              <w:rPr>
                <w:sz w:val="18"/>
                <w:szCs w:val="18"/>
              </w:rPr>
            </w:pPr>
          </w:p>
          <w:p w:rsidR="002D7ED3" w:rsidRDefault="002D7ED3" w:rsidP="00C53783">
            <w:pPr>
              <w:rPr>
                <w:sz w:val="18"/>
                <w:szCs w:val="18"/>
              </w:rPr>
            </w:pPr>
          </w:p>
          <w:p w:rsidR="00545D42" w:rsidRPr="001D3AD5" w:rsidRDefault="009915FB" w:rsidP="00C53783">
            <w:pPr>
              <w:rPr>
                <w:sz w:val="18"/>
                <w:szCs w:val="18"/>
              </w:rPr>
            </w:pPr>
            <w:r>
              <w:rPr>
                <w:sz w:val="18"/>
                <w:szCs w:val="18"/>
              </w:rPr>
              <w:t>Jul’05-Oct’05</w:t>
            </w:r>
          </w:p>
        </w:tc>
        <w:tc>
          <w:tcPr>
            <w:tcW w:w="0" w:type="auto"/>
          </w:tcPr>
          <w:p w:rsidR="003B1436" w:rsidRPr="003B1436" w:rsidRDefault="003B1436" w:rsidP="003B1436">
            <w:pPr>
              <w:pStyle w:val="Achievement"/>
              <w:numPr>
                <w:ilvl w:val="0"/>
                <w:numId w:val="0"/>
              </w:numPr>
            </w:pPr>
          </w:p>
          <w:p w:rsidR="00AC4633" w:rsidRDefault="00445140" w:rsidP="005C28C9">
            <w:pPr>
              <w:rPr>
                <w:rFonts w:ascii="Arial Black" w:hAnsi="Arial Black"/>
                <w:spacing w:val="-10"/>
              </w:rPr>
            </w:pPr>
            <w:r>
              <w:rPr>
                <w:rFonts w:ascii="Arial Black" w:hAnsi="Arial Black"/>
                <w:spacing w:val="-10"/>
              </w:rPr>
              <w:t>Jan ’</w:t>
            </w:r>
            <w:r w:rsidR="00AC4633">
              <w:rPr>
                <w:rFonts w:ascii="Arial Black" w:hAnsi="Arial Black"/>
                <w:spacing w:val="-10"/>
              </w:rPr>
              <w:t>12</w:t>
            </w:r>
            <w:r>
              <w:rPr>
                <w:rFonts w:ascii="Arial Black" w:hAnsi="Arial Black"/>
                <w:spacing w:val="-10"/>
              </w:rPr>
              <w:t xml:space="preserve"> </w:t>
            </w:r>
            <w:r w:rsidR="00AC4633">
              <w:rPr>
                <w:rFonts w:ascii="Arial Black" w:hAnsi="Arial Black"/>
                <w:spacing w:val="-10"/>
              </w:rPr>
              <w:t>-</w:t>
            </w:r>
            <w:r>
              <w:rPr>
                <w:rFonts w:ascii="Arial Black" w:hAnsi="Arial Black"/>
                <w:spacing w:val="-10"/>
              </w:rPr>
              <w:t xml:space="preserve"> </w:t>
            </w:r>
            <w:r w:rsidR="00AC4633">
              <w:rPr>
                <w:rFonts w:ascii="Arial Black" w:hAnsi="Arial Black"/>
                <w:spacing w:val="-10"/>
              </w:rPr>
              <w:t>Current</w:t>
            </w:r>
          </w:p>
          <w:p w:rsidR="000977C8" w:rsidRDefault="00AC4633" w:rsidP="005C28C9">
            <w:pPr>
              <w:rPr>
                <w:rFonts w:ascii="Arial Black" w:hAnsi="Arial Black"/>
                <w:spacing w:val="-10"/>
              </w:rPr>
            </w:pPr>
            <w:r>
              <w:rPr>
                <w:rFonts w:ascii="Arial Black" w:hAnsi="Arial Black"/>
                <w:spacing w:val="-10"/>
              </w:rPr>
              <w:t>In The Swim</w:t>
            </w:r>
            <w:r w:rsidR="00445140">
              <w:rPr>
                <w:rFonts w:ascii="Arial Black" w:hAnsi="Arial Black"/>
                <w:spacing w:val="-10"/>
              </w:rPr>
              <w:t>, West Chicago, IL</w:t>
            </w:r>
          </w:p>
          <w:p w:rsidR="000977C8" w:rsidRDefault="000977C8" w:rsidP="005C28C9">
            <w:pPr>
              <w:rPr>
                <w:rFonts w:ascii="Arial Black" w:hAnsi="Arial Black"/>
                <w:spacing w:val="-10"/>
              </w:rPr>
            </w:pPr>
          </w:p>
          <w:p w:rsidR="000977C8" w:rsidRPr="002471BA" w:rsidRDefault="00F17E26" w:rsidP="000977C8">
            <w:pPr>
              <w:pStyle w:val="JobTitle"/>
              <w:rPr>
                <w:sz w:val="18"/>
                <w:szCs w:val="18"/>
              </w:rPr>
            </w:pPr>
            <w:r>
              <w:rPr>
                <w:sz w:val="18"/>
                <w:szCs w:val="18"/>
              </w:rPr>
              <w:t>Retail and Consumer Merchandise</w:t>
            </w:r>
          </w:p>
          <w:p w:rsidR="000977C8" w:rsidRPr="00C807B5" w:rsidRDefault="000977C8" w:rsidP="000977C8">
            <w:pPr>
              <w:rPr>
                <w:rFonts w:ascii="Times New Roman" w:eastAsia="Times New Roman" w:hAnsi="Times New Roman"/>
                <w:color w:val="000000"/>
              </w:rPr>
            </w:pPr>
            <w:r>
              <w:rPr>
                <w:rFonts w:ascii="Times New Roman" w:eastAsia="Times New Roman" w:hAnsi="Times New Roman"/>
                <w:color w:val="000000"/>
              </w:rPr>
              <w:t xml:space="preserve"> </w:t>
            </w:r>
          </w:p>
          <w:p w:rsidR="00F17E26" w:rsidRDefault="000977C8" w:rsidP="000977C8">
            <w:pPr>
              <w:rPr>
                <w:rFonts w:eastAsia="Times New Roman"/>
                <w:spacing w:val="-5"/>
                <w:sz w:val="18"/>
                <w:lang w:eastAsia="ar-SA"/>
              </w:rPr>
            </w:pPr>
            <w:r w:rsidRPr="00683946">
              <w:rPr>
                <w:rFonts w:eastAsia="Times New Roman"/>
                <w:b/>
                <w:spacing w:val="-5"/>
                <w:sz w:val="18"/>
                <w:lang w:eastAsia="ar-SA"/>
              </w:rPr>
              <w:t>Role:</w:t>
            </w:r>
            <w:r w:rsidRPr="00C807B5">
              <w:rPr>
                <w:rFonts w:ascii="Times New Roman" w:eastAsia="Times New Roman" w:hAnsi="Times New Roman"/>
                <w:b/>
                <w:bCs/>
                <w:color w:val="000000"/>
              </w:rPr>
              <w:t xml:space="preserve"> </w:t>
            </w:r>
            <w:r w:rsidR="00F17E26">
              <w:rPr>
                <w:rFonts w:eastAsia="Times New Roman"/>
                <w:spacing w:val="-5"/>
                <w:sz w:val="18"/>
                <w:lang w:eastAsia="ar-SA"/>
              </w:rPr>
              <w:t>Software Developer</w:t>
            </w:r>
          </w:p>
          <w:p w:rsidR="001B57B3" w:rsidRDefault="00F17E26" w:rsidP="005C28C9">
            <w:pPr>
              <w:rPr>
                <w:rFonts w:eastAsia="Times New Roman"/>
                <w:spacing w:val="-5"/>
                <w:sz w:val="18"/>
                <w:lang w:eastAsia="ar-SA"/>
              </w:rPr>
            </w:pPr>
            <w:r w:rsidRPr="00683946">
              <w:rPr>
                <w:rFonts w:eastAsia="Times New Roman"/>
                <w:b/>
                <w:spacing w:val="-5"/>
                <w:sz w:val="18"/>
                <w:lang w:eastAsia="ar-SA"/>
              </w:rPr>
              <w:t>Overview:</w:t>
            </w:r>
            <w:r w:rsidRPr="00C807B5">
              <w:rPr>
                <w:rFonts w:ascii="Times New Roman" w:eastAsia="Times New Roman" w:hAnsi="Times New Roman"/>
                <w:b/>
                <w:bCs/>
                <w:color w:val="000000"/>
              </w:rPr>
              <w:t> </w:t>
            </w:r>
            <w:r w:rsidR="00086303">
              <w:rPr>
                <w:rFonts w:eastAsia="Times New Roman"/>
                <w:spacing w:val="-5"/>
                <w:sz w:val="18"/>
                <w:lang w:eastAsia="ar-SA"/>
              </w:rPr>
              <w:t xml:space="preserve">Web based </w:t>
            </w:r>
            <w:r w:rsidRPr="00CC7CF5">
              <w:rPr>
                <w:rFonts w:eastAsia="Times New Roman"/>
                <w:spacing w:val="-5"/>
                <w:sz w:val="18"/>
                <w:lang w:eastAsia="ar-SA"/>
              </w:rPr>
              <w:t xml:space="preserve"> </w:t>
            </w:r>
            <w:r w:rsidR="00086303">
              <w:rPr>
                <w:rFonts w:eastAsia="Times New Roman"/>
                <w:spacing w:val="-5"/>
                <w:sz w:val="18"/>
                <w:lang w:eastAsia="ar-SA"/>
              </w:rPr>
              <w:t>retails and consumer  swimming pool supplies</w:t>
            </w:r>
            <w:r w:rsidR="00A72C29">
              <w:rPr>
                <w:rFonts w:eastAsia="Times New Roman"/>
                <w:spacing w:val="-5"/>
                <w:sz w:val="18"/>
                <w:lang w:eastAsia="ar-SA"/>
              </w:rPr>
              <w:t>.</w:t>
            </w:r>
            <w:r w:rsidR="00687A09">
              <w:rPr>
                <w:rFonts w:eastAsia="Times New Roman"/>
                <w:spacing w:val="-5"/>
                <w:sz w:val="18"/>
                <w:lang w:eastAsia="ar-SA"/>
              </w:rPr>
              <w:t xml:space="preserve"> America’s #1 Direct Source for Swimming Pool supplies, </w:t>
            </w:r>
            <w:r w:rsidR="00687A09" w:rsidRPr="00687A09">
              <w:rPr>
                <w:rFonts w:eastAsia="Times New Roman"/>
                <w:spacing w:val="-5"/>
                <w:sz w:val="18"/>
                <w:lang w:eastAsia="ar-SA"/>
              </w:rPr>
              <w:t xml:space="preserve">Pool Cleaners, Filters, Heaters at the lowest prices. </w:t>
            </w:r>
            <w:r w:rsidR="001B57B3">
              <w:rPr>
                <w:rFonts w:eastAsia="Times New Roman"/>
                <w:spacing w:val="-5"/>
                <w:sz w:val="18"/>
                <w:lang w:eastAsia="ar-SA"/>
              </w:rPr>
              <w:t>It is a web based online o</w:t>
            </w:r>
            <w:r w:rsidR="00687A09" w:rsidRPr="00687A09">
              <w:rPr>
                <w:rFonts w:eastAsia="Times New Roman"/>
                <w:spacing w:val="-5"/>
                <w:sz w:val="18"/>
                <w:lang w:eastAsia="ar-SA"/>
              </w:rPr>
              <w:t xml:space="preserve">rdering </w:t>
            </w:r>
            <w:r w:rsidR="001B57B3">
              <w:rPr>
                <w:rFonts w:eastAsia="Times New Roman"/>
                <w:spacing w:val="-5"/>
                <w:sz w:val="18"/>
                <w:lang w:eastAsia="ar-SA"/>
              </w:rPr>
              <w:t xml:space="preserve">system. </w:t>
            </w:r>
          </w:p>
          <w:p w:rsidR="00D96EEF" w:rsidRDefault="00D96EEF" w:rsidP="005C28C9">
            <w:pPr>
              <w:rPr>
                <w:rFonts w:eastAsia="Times New Roman"/>
                <w:spacing w:val="-5"/>
                <w:sz w:val="18"/>
                <w:lang w:eastAsia="ar-SA"/>
              </w:rPr>
            </w:pPr>
          </w:p>
          <w:p w:rsidR="00D96EEF" w:rsidRDefault="00D96EEF" w:rsidP="00D96EEF">
            <w:pPr>
              <w:rPr>
                <w:rFonts w:eastAsia="Times New Roman"/>
                <w:b/>
                <w:spacing w:val="-5"/>
                <w:sz w:val="18"/>
                <w:lang w:eastAsia="ar-SA"/>
              </w:rPr>
            </w:pPr>
            <w:r w:rsidRPr="00683946">
              <w:rPr>
                <w:rFonts w:eastAsia="Times New Roman"/>
                <w:b/>
                <w:spacing w:val="-5"/>
                <w:sz w:val="18"/>
                <w:lang w:eastAsia="ar-SA"/>
              </w:rPr>
              <w:t>Responsibilities:</w:t>
            </w:r>
          </w:p>
          <w:p w:rsidR="00D96EEF" w:rsidRPr="00683946" w:rsidRDefault="00D96EEF" w:rsidP="00D96EEF">
            <w:pPr>
              <w:rPr>
                <w:rFonts w:eastAsia="Times New Roman"/>
                <w:b/>
                <w:spacing w:val="-5"/>
                <w:sz w:val="18"/>
                <w:lang w:eastAsia="ar-SA"/>
              </w:rPr>
            </w:pPr>
          </w:p>
          <w:p w:rsidR="00D96EEF" w:rsidRPr="00365473" w:rsidRDefault="00D96EEF" w:rsidP="00D96EEF">
            <w:pPr>
              <w:pStyle w:val="ListParagraph"/>
              <w:numPr>
                <w:ilvl w:val="0"/>
                <w:numId w:val="13"/>
              </w:numPr>
              <w:spacing w:after="0" w:line="240" w:lineRule="auto"/>
              <w:rPr>
                <w:rFonts w:ascii="Arial" w:eastAsia="Times New Roman" w:hAnsi="Arial"/>
                <w:spacing w:val="-5"/>
                <w:sz w:val="18"/>
                <w:szCs w:val="24"/>
                <w:lang w:eastAsia="ar-SA"/>
              </w:rPr>
            </w:pPr>
            <w:r>
              <w:rPr>
                <w:rFonts w:ascii="Arial" w:eastAsia="Times New Roman" w:hAnsi="Arial"/>
                <w:spacing w:val="-5"/>
                <w:sz w:val="18"/>
                <w:szCs w:val="24"/>
                <w:lang w:eastAsia="ar-SA"/>
              </w:rPr>
              <w:t>Worked</w:t>
            </w:r>
            <w:r w:rsidRPr="00FE533E">
              <w:rPr>
                <w:rFonts w:ascii="Arial" w:eastAsia="Times New Roman" w:hAnsi="Arial"/>
                <w:spacing w:val="-5"/>
                <w:sz w:val="18"/>
                <w:szCs w:val="24"/>
                <w:lang w:eastAsia="ar-SA"/>
              </w:rPr>
              <w:t xml:space="preserve"> in analysis of </w:t>
            </w:r>
            <w:r w:rsidR="00322812">
              <w:rPr>
                <w:rFonts w:ascii="Arial" w:eastAsia="Times New Roman" w:hAnsi="Arial"/>
                <w:spacing w:val="-5"/>
                <w:sz w:val="18"/>
                <w:szCs w:val="24"/>
                <w:lang w:eastAsia="ar-SA"/>
              </w:rPr>
              <w:t>project</w:t>
            </w:r>
            <w:r w:rsidRPr="00FE533E">
              <w:rPr>
                <w:rFonts w:ascii="Arial" w:eastAsia="Times New Roman" w:hAnsi="Arial"/>
                <w:spacing w:val="-5"/>
                <w:sz w:val="18"/>
                <w:szCs w:val="24"/>
                <w:lang w:eastAsia="ar-SA"/>
              </w:rPr>
              <w:t xml:space="preserve"> requirement. </w:t>
            </w:r>
          </w:p>
          <w:p w:rsidR="00D96EEF" w:rsidRPr="00FE533E" w:rsidRDefault="00D96EEF" w:rsidP="00D96EEF">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Created Database design and established relation between differ</w:t>
            </w:r>
            <w:r>
              <w:rPr>
                <w:rFonts w:ascii="Arial" w:eastAsia="Times New Roman" w:hAnsi="Arial"/>
                <w:spacing w:val="-5"/>
                <w:sz w:val="18"/>
                <w:szCs w:val="24"/>
                <w:lang w:eastAsia="ar-SA"/>
              </w:rPr>
              <w:t>ent tables</w:t>
            </w:r>
            <w:r w:rsidRPr="00FE533E">
              <w:rPr>
                <w:rFonts w:ascii="Arial" w:eastAsia="Times New Roman" w:hAnsi="Arial"/>
                <w:spacing w:val="-5"/>
                <w:sz w:val="18"/>
                <w:szCs w:val="24"/>
                <w:lang w:eastAsia="ar-SA"/>
              </w:rPr>
              <w:t>.</w:t>
            </w:r>
          </w:p>
          <w:p w:rsidR="00D96EEF" w:rsidRPr="00FE533E" w:rsidRDefault="00D96EEF" w:rsidP="00D96EEF">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 xml:space="preserve">Developed .NET modules </w:t>
            </w:r>
            <w:r>
              <w:rPr>
                <w:rFonts w:ascii="Arial" w:eastAsia="Times New Roman" w:hAnsi="Arial"/>
                <w:spacing w:val="-5"/>
                <w:sz w:val="18"/>
                <w:szCs w:val="24"/>
                <w:lang w:eastAsia="ar-SA"/>
              </w:rPr>
              <w:t>using C# to implement</w:t>
            </w:r>
            <w:r w:rsidRPr="00FE533E">
              <w:rPr>
                <w:rFonts w:ascii="Arial" w:eastAsia="Times New Roman" w:hAnsi="Arial"/>
                <w:spacing w:val="-5"/>
                <w:sz w:val="18"/>
                <w:szCs w:val="24"/>
                <w:lang w:eastAsia="ar-SA"/>
              </w:rPr>
              <w:t xml:space="preserve"> business logic.</w:t>
            </w:r>
          </w:p>
          <w:p w:rsidR="00D96EEF" w:rsidRPr="00FE533E" w:rsidRDefault="00D96EEF" w:rsidP="00D96EEF">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Created Stored Procedures in order to insert, update, delete and extract the data from database as per business need.  </w:t>
            </w:r>
          </w:p>
          <w:p w:rsidR="00D96EEF" w:rsidRPr="00FE533E" w:rsidRDefault="00D96EEF" w:rsidP="00D96EEF">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Used different types of ASP.NET web controls to get user input, display the requested information.</w:t>
            </w:r>
          </w:p>
          <w:p w:rsidR="00A72C29" w:rsidRDefault="00A72C29" w:rsidP="005C28C9">
            <w:pPr>
              <w:rPr>
                <w:rFonts w:eastAsia="Times New Roman"/>
                <w:spacing w:val="-5"/>
                <w:sz w:val="18"/>
                <w:lang w:eastAsia="ar-SA"/>
              </w:rPr>
            </w:pPr>
          </w:p>
          <w:p w:rsidR="00A72C29" w:rsidRPr="00AD6438" w:rsidRDefault="00A72C29" w:rsidP="00A72C29">
            <w:pPr>
              <w:rPr>
                <w:rFonts w:eastAsia="Times New Roman"/>
                <w:spacing w:val="-5"/>
                <w:sz w:val="18"/>
                <w:lang w:eastAsia="ar-SA"/>
              </w:rPr>
            </w:pPr>
            <w:r w:rsidRPr="00B01578">
              <w:rPr>
                <w:rFonts w:eastAsia="Times New Roman"/>
                <w:b/>
                <w:spacing w:val="-5"/>
                <w:sz w:val="18"/>
                <w:lang w:eastAsia="ar-SA"/>
              </w:rPr>
              <w:t>Environment</w:t>
            </w:r>
            <w:r w:rsidRPr="00AD6438">
              <w:rPr>
                <w:rFonts w:eastAsia="Times New Roman"/>
                <w:spacing w:val="-5"/>
                <w:sz w:val="18"/>
                <w:lang w:eastAsia="ar-SA"/>
              </w:rPr>
              <w:t>:  ASP.Net,</w:t>
            </w:r>
            <w:r w:rsidR="00D96EEF">
              <w:rPr>
                <w:rFonts w:eastAsia="Times New Roman"/>
                <w:spacing w:val="-5"/>
                <w:sz w:val="18"/>
                <w:lang w:eastAsia="ar-SA"/>
              </w:rPr>
              <w:t xml:space="preserve"> ADO.NET,</w:t>
            </w:r>
            <w:r w:rsidRPr="00AD6438">
              <w:rPr>
                <w:rFonts w:eastAsia="Times New Roman"/>
                <w:spacing w:val="-5"/>
                <w:sz w:val="18"/>
                <w:lang w:eastAsia="ar-SA"/>
              </w:rPr>
              <w:t xml:space="preserve"> </w:t>
            </w:r>
            <w:r w:rsidR="00D96EEF">
              <w:rPr>
                <w:rFonts w:eastAsia="Times New Roman"/>
                <w:spacing w:val="-5"/>
                <w:sz w:val="18"/>
                <w:lang w:eastAsia="ar-SA"/>
              </w:rPr>
              <w:t>.</w:t>
            </w:r>
            <w:r w:rsidRPr="00AD6438">
              <w:rPr>
                <w:rFonts w:eastAsia="Times New Roman"/>
                <w:spacing w:val="-5"/>
                <w:sz w:val="18"/>
                <w:lang w:eastAsia="ar-SA"/>
              </w:rPr>
              <w:t>NET Fr</w:t>
            </w:r>
            <w:r w:rsidR="000F69DD">
              <w:rPr>
                <w:rFonts w:eastAsia="Times New Roman"/>
                <w:spacing w:val="-5"/>
                <w:sz w:val="18"/>
                <w:lang w:eastAsia="ar-SA"/>
              </w:rPr>
              <w:t>amework 3.5, C#, SQL Server 2008</w:t>
            </w:r>
            <w:r w:rsidRPr="00AD6438">
              <w:rPr>
                <w:rFonts w:eastAsia="Times New Roman"/>
                <w:spacing w:val="-5"/>
                <w:sz w:val="18"/>
                <w:lang w:eastAsia="ar-SA"/>
              </w:rPr>
              <w:t>, JavaScript.</w:t>
            </w:r>
          </w:p>
          <w:p w:rsidR="00AC4633" w:rsidRDefault="00AC4633" w:rsidP="005C28C9">
            <w:pPr>
              <w:rPr>
                <w:rFonts w:ascii="Arial Black" w:hAnsi="Arial Black"/>
                <w:spacing w:val="-10"/>
              </w:rPr>
            </w:pPr>
          </w:p>
          <w:p w:rsidR="00AC4633" w:rsidRDefault="00AC4633" w:rsidP="005C28C9">
            <w:pPr>
              <w:rPr>
                <w:rFonts w:ascii="Arial Black" w:hAnsi="Arial Black"/>
                <w:spacing w:val="-10"/>
              </w:rPr>
            </w:pPr>
          </w:p>
          <w:p w:rsidR="00AC4633" w:rsidRDefault="00AC4633" w:rsidP="005C28C9">
            <w:pPr>
              <w:rPr>
                <w:rFonts w:ascii="Arial Black" w:hAnsi="Arial Black"/>
                <w:spacing w:val="-10"/>
              </w:rPr>
            </w:pPr>
          </w:p>
          <w:p w:rsidR="00C349DD" w:rsidRPr="005C28C9" w:rsidRDefault="00C349DD" w:rsidP="005C28C9">
            <w:pPr>
              <w:rPr>
                <w:rFonts w:ascii="Arial Black" w:hAnsi="Arial Black"/>
                <w:spacing w:val="-10"/>
              </w:rPr>
            </w:pPr>
            <w:r w:rsidRPr="005C28C9">
              <w:rPr>
                <w:rFonts w:ascii="Arial Black" w:hAnsi="Arial Black"/>
                <w:spacing w:val="-10"/>
              </w:rPr>
              <w:t xml:space="preserve">Nov ’07 – </w:t>
            </w:r>
            <w:r w:rsidR="003F6706">
              <w:rPr>
                <w:rFonts w:ascii="Arial Black" w:hAnsi="Arial Black"/>
                <w:spacing w:val="-10"/>
              </w:rPr>
              <w:t>Jun ‘10</w:t>
            </w:r>
          </w:p>
          <w:p w:rsidR="00004D0A" w:rsidRPr="005C28C9" w:rsidRDefault="001D1A3B" w:rsidP="005C28C9">
            <w:pPr>
              <w:rPr>
                <w:rFonts w:ascii="Arial Black" w:hAnsi="Arial Black"/>
                <w:spacing w:val="-10"/>
              </w:rPr>
            </w:pPr>
            <w:r w:rsidRPr="005C28C9">
              <w:rPr>
                <w:rFonts w:ascii="Arial Black" w:hAnsi="Arial Black"/>
                <w:spacing w:val="-10"/>
              </w:rPr>
              <w:t>Castle Rock</w:t>
            </w:r>
            <w:r w:rsidR="00004D0A" w:rsidRPr="005C28C9">
              <w:rPr>
                <w:rFonts w:ascii="Arial Black" w:hAnsi="Arial Black"/>
                <w:spacing w:val="-10"/>
              </w:rPr>
              <w:t xml:space="preserve"> Innovations, Chicago, IL</w:t>
            </w:r>
          </w:p>
          <w:p w:rsidR="00004D0A" w:rsidRDefault="00004D0A" w:rsidP="00FF4E3B">
            <w:pPr>
              <w:pStyle w:val="JobTitle"/>
              <w:rPr>
                <w:rFonts w:ascii="Times New Roman" w:eastAsia="Times New Roman" w:hAnsi="Times New Roman"/>
                <w:b/>
                <w:bCs/>
                <w:color w:val="000000"/>
              </w:rPr>
            </w:pPr>
          </w:p>
          <w:p w:rsidR="00CC7CF5" w:rsidRPr="002471BA" w:rsidRDefault="00CC7CF5" w:rsidP="00FF4E3B">
            <w:pPr>
              <w:pStyle w:val="JobTitle"/>
              <w:rPr>
                <w:sz w:val="18"/>
                <w:szCs w:val="18"/>
              </w:rPr>
            </w:pPr>
            <w:r w:rsidRPr="002471BA">
              <w:rPr>
                <w:sz w:val="18"/>
                <w:szCs w:val="18"/>
              </w:rPr>
              <w:t>Accurate Phase 4</w:t>
            </w:r>
            <w:r w:rsidR="00FF4E3B">
              <w:rPr>
                <w:sz w:val="18"/>
                <w:szCs w:val="18"/>
              </w:rPr>
              <w:t xml:space="preserve">                                                         </w:t>
            </w:r>
            <w:r w:rsidR="00FF4E3B" w:rsidRPr="002471BA">
              <w:rPr>
                <w:sz w:val="18"/>
                <w:szCs w:val="18"/>
              </w:rPr>
              <w:t xml:space="preserve">      </w:t>
            </w:r>
          </w:p>
          <w:p w:rsidR="00FF4E3B" w:rsidRPr="00CC7CF5" w:rsidRDefault="00FF4E3B" w:rsidP="00CC7CF5">
            <w:pPr>
              <w:pStyle w:val="Achievement"/>
              <w:numPr>
                <w:ilvl w:val="0"/>
                <w:numId w:val="0"/>
              </w:numPr>
              <w:ind w:left="245"/>
            </w:pPr>
          </w:p>
          <w:p w:rsidR="00CC7CF5" w:rsidRPr="00C807B5" w:rsidRDefault="00CC7CF5" w:rsidP="00CC7CF5">
            <w:pPr>
              <w:rPr>
                <w:rFonts w:ascii="Times New Roman" w:eastAsia="Times New Roman" w:hAnsi="Times New Roman"/>
                <w:color w:val="000000"/>
              </w:rPr>
            </w:pPr>
            <w:r w:rsidRPr="00683946">
              <w:rPr>
                <w:rFonts w:eastAsia="Times New Roman"/>
                <w:b/>
                <w:spacing w:val="-5"/>
                <w:sz w:val="18"/>
                <w:lang w:eastAsia="ar-SA"/>
              </w:rPr>
              <w:t>Client:</w:t>
            </w:r>
            <w:r w:rsidRPr="00C807B5">
              <w:rPr>
                <w:rFonts w:ascii="Times New Roman" w:eastAsia="Times New Roman" w:hAnsi="Times New Roman"/>
                <w:b/>
                <w:bCs/>
                <w:color w:val="000000"/>
              </w:rPr>
              <w:t xml:space="preserve"> </w:t>
            </w:r>
            <w:r w:rsidRPr="00CC7CF5">
              <w:rPr>
                <w:rFonts w:eastAsia="Times New Roman"/>
                <w:spacing w:val="-5"/>
                <w:sz w:val="18"/>
                <w:lang w:eastAsia="ar-SA"/>
              </w:rPr>
              <w:t>Ethicon Inc, a Johnson &amp; Johnson Company</w:t>
            </w:r>
            <w:r>
              <w:rPr>
                <w:rFonts w:ascii="Times New Roman" w:eastAsia="Times New Roman" w:hAnsi="Times New Roman"/>
                <w:color w:val="000000"/>
              </w:rPr>
              <w:t xml:space="preserve">. </w:t>
            </w:r>
          </w:p>
          <w:p w:rsidR="00CC7CF5" w:rsidRPr="00C807B5" w:rsidRDefault="00CC7CF5" w:rsidP="00CC7CF5">
            <w:pPr>
              <w:rPr>
                <w:rFonts w:ascii="Times New Roman" w:eastAsia="Times New Roman" w:hAnsi="Times New Roman"/>
                <w:color w:val="000000"/>
              </w:rPr>
            </w:pPr>
            <w:r w:rsidRPr="00683946">
              <w:rPr>
                <w:rFonts w:eastAsia="Times New Roman"/>
                <w:b/>
                <w:spacing w:val="-5"/>
                <w:sz w:val="18"/>
                <w:lang w:eastAsia="ar-SA"/>
              </w:rPr>
              <w:t>Role:</w:t>
            </w:r>
            <w:r w:rsidRPr="00C807B5">
              <w:rPr>
                <w:rFonts w:ascii="Times New Roman" w:eastAsia="Times New Roman" w:hAnsi="Times New Roman"/>
                <w:b/>
                <w:bCs/>
                <w:color w:val="000000"/>
              </w:rPr>
              <w:t xml:space="preserve"> </w:t>
            </w:r>
            <w:r w:rsidR="00B9483A" w:rsidRPr="00AD6438">
              <w:rPr>
                <w:rFonts w:eastAsia="Times New Roman"/>
                <w:spacing w:val="-5"/>
                <w:sz w:val="18"/>
                <w:lang w:eastAsia="ar-SA"/>
              </w:rPr>
              <w:t>Programmer</w:t>
            </w:r>
          </w:p>
          <w:p w:rsidR="00CC7CF5" w:rsidRPr="00CC7CF5" w:rsidRDefault="00CC7CF5" w:rsidP="00CC7CF5">
            <w:pPr>
              <w:rPr>
                <w:rFonts w:eastAsia="Times New Roman"/>
                <w:spacing w:val="-5"/>
                <w:sz w:val="18"/>
                <w:lang w:eastAsia="ar-SA"/>
              </w:rPr>
            </w:pPr>
            <w:r w:rsidRPr="00683946">
              <w:rPr>
                <w:rFonts w:eastAsia="Times New Roman"/>
                <w:b/>
                <w:spacing w:val="-5"/>
                <w:sz w:val="18"/>
                <w:lang w:eastAsia="ar-SA"/>
              </w:rPr>
              <w:t>Overview:</w:t>
            </w:r>
            <w:r w:rsidRPr="00C807B5">
              <w:rPr>
                <w:rFonts w:ascii="Times New Roman" w:eastAsia="Times New Roman" w:hAnsi="Times New Roman"/>
                <w:b/>
                <w:bCs/>
                <w:color w:val="000000"/>
              </w:rPr>
              <w:t> </w:t>
            </w:r>
            <w:r w:rsidRPr="00CC7CF5">
              <w:rPr>
                <w:rFonts w:eastAsia="Times New Roman"/>
                <w:spacing w:val="-5"/>
                <w:sz w:val="18"/>
                <w:lang w:eastAsia="ar-SA"/>
              </w:rPr>
              <w:t xml:space="preserve">It is a Contract Compliance System. There are five major sections. </w:t>
            </w:r>
          </w:p>
          <w:p w:rsidR="00CC7CF5" w:rsidRPr="00683946" w:rsidRDefault="00CC7CF5" w:rsidP="00CC7CF5">
            <w:pPr>
              <w:rPr>
                <w:rFonts w:eastAsia="Times New Roman"/>
                <w:spacing w:val="-5"/>
                <w:sz w:val="18"/>
                <w:lang w:eastAsia="ar-SA"/>
              </w:rPr>
            </w:pPr>
            <w:r w:rsidRPr="00683946">
              <w:rPr>
                <w:rFonts w:eastAsia="Times New Roman"/>
                <w:spacing w:val="-5"/>
                <w:sz w:val="18"/>
                <w:lang w:eastAsia="ar-SA"/>
              </w:rPr>
              <w:t xml:space="preserve">Contracts - The Contracts area allows users to add, edit, review, and print contracts. </w:t>
            </w:r>
          </w:p>
          <w:p w:rsidR="00CC7CF5" w:rsidRPr="00683946" w:rsidRDefault="00CC7CF5" w:rsidP="00CC7CF5">
            <w:pPr>
              <w:rPr>
                <w:rFonts w:eastAsia="Times New Roman"/>
                <w:spacing w:val="-5"/>
                <w:sz w:val="18"/>
                <w:lang w:eastAsia="ar-SA"/>
              </w:rPr>
            </w:pPr>
            <w:r w:rsidRPr="00683946">
              <w:rPr>
                <w:rFonts w:eastAsia="Times New Roman"/>
                <w:spacing w:val="-5"/>
                <w:sz w:val="18"/>
                <w:lang w:eastAsia="ar-SA"/>
              </w:rPr>
              <w:t xml:space="preserve">Reporting - The Reporting area allows users to enter in filter criteria and generate reports in various formats. </w:t>
            </w:r>
          </w:p>
          <w:p w:rsidR="00CC7CF5" w:rsidRPr="00683946" w:rsidRDefault="00CC7CF5" w:rsidP="00CC7CF5">
            <w:pPr>
              <w:rPr>
                <w:rFonts w:eastAsia="Times New Roman"/>
                <w:spacing w:val="-5"/>
                <w:sz w:val="18"/>
                <w:lang w:eastAsia="ar-SA"/>
              </w:rPr>
            </w:pPr>
            <w:r w:rsidRPr="00683946">
              <w:rPr>
                <w:rFonts w:eastAsia="Times New Roman"/>
                <w:spacing w:val="-5"/>
                <w:sz w:val="18"/>
                <w:lang w:eastAsia="ar-SA"/>
              </w:rPr>
              <w:t>User Administration - The User Administration area allows users to add new users, modify existing users and assign business units and permissions.</w:t>
            </w:r>
          </w:p>
          <w:p w:rsidR="00CC7CF5" w:rsidRPr="00683946" w:rsidRDefault="00CC7CF5" w:rsidP="00CC7CF5">
            <w:pPr>
              <w:rPr>
                <w:rFonts w:eastAsia="Times New Roman"/>
                <w:spacing w:val="-5"/>
                <w:sz w:val="18"/>
                <w:lang w:eastAsia="ar-SA"/>
              </w:rPr>
            </w:pPr>
            <w:r w:rsidRPr="00683946">
              <w:rPr>
                <w:rFonts w:eastAsia="Times New Roman"/>
                <w:spacing w:val="-5"/>
                <w:sz w:val="18"/>
                <w:lang w:eastAsia="ar-SA"/>
              </w:rPr>
              <w:t xml:space="preserve">System Administration - The System Administration </w:t>
            </w:r>
            <w:r w:rsidR="00EC243B">
              <w:rPr>
                <w:rFonts w:eastAsia="Times New Roman"/>
                <w:spacing w:val="-5"/>
                <w:sz w:val="18"/>
                <w:lang w:eastAsia="ar-SA"/>
              </w:rPr>
              <w:t>area allows users to configure</w:t>
            </w:r>
            <w:r w:rsidRPr="00683946">
              <w:rPr>
                <w:rFonts w:eastAsia="Times New Roman"/>
                <w:spacing w:val="-5"/>
                <w:sz w:val="18"/>
                <w:lang w:eastAsia="ar-SA"/>
              </w:rPr>
              <w:t xml:space="preserve"> system parameters.</w:t>
            </w:r>
          </w:p>
          <w:p w:rsidR="00CC7CF5" w:rsidRPr="00683946" w:rsidRDefault="00CC7CF5" w:rsidP="00CC7CF5">
            <w:pPr>
              <w:rPr>
                <w:rFonts w:eastAsia="Times New Roman"/>
                <w:spacing w:val="-5"/>
                <w:sz w:val="18"/>
                <w:lang w:eastAsia="ar-SA"/>
              </w:rPr>
            </w:pPr>
            <w:r w:rsidRPr="00683946">
              <w:rPr>
                <w:rFonts w:eastAsia="Times New Roman"/>
                <w:spacing w:val="-5"/>
                <w:sz w:val="18"/>
                <w:lang w:eastAsia="ar-SA"/>
              </w:rPr>
              <w:t>Healthcare Professional - The Healthcare Professional area allows users to add, edit and search Healthcare Professionals.</w:t>
            </w:r>
          </w:p>
          <w:p w:rsidR="00CC7CF5" w:rsidRPr="00C807B5" w:rsidRDefault="00CC7CF5" w:rsidP="00CC7CF5">
            <w:pPr>
              <w:rPr>
                <w:rFonts w:ascii="Times New Roman" w:eastAsia="Times New Roman" w:hAnsi="Times New Roman"/>
                <w:color w:val="000000"/>
              </w:rPr>
            </w:pPr>
          </w:p>
          <w:p w:rsidR="00365473" w:rsidRDefault="00CC7CF5" w:rsidP="00CC7CF5">
            <w:pPr>
              <w:rPr>
                <w:rFonts w:eastAsia="Times New Roman"/>
                <w:b/>
                <w:spacing w:val="-5"/>
                <w:sz w:val="18"/>
                <w:lang w:eastAsia="ar-SA"/>
              </w:rPr>
            </w:pPr>
            <w:r w:rsidRPr="00683946">
              <w:rPr>
                <w:rFonts w:eastAsia="Times New Roman"/>
                <w:b/>
                <w:spacing w:val="-5"/>
                <w:sz w:val="18"/>
                <w:lang w:eastAsia="ar-SA"/>
              </w:rPr>
              <w:t>Responsibilities:</w:t>
            </w:r>
          </w:p>
          <w:p w:rsidR="00CC7CF5" w:rsidRPr="00683946" w:rsidRDefault="00CC7CF5" w:rsidP="00CC7CF5">
            <w:pPr>
              <w:rPr>
                <w:rFonts w:eastAsia="Times New Roman"/>
                <w:b/>
                <w:spacing w:val="-5"/>
                <w:sz w:val="18"/>
                <w:lang w:eastAsia="ar-SA"/>
              </w:rPr>
            </w:pPr>
          </w:p>
          <w:p w:rsidR="00365473" w:rsidRDefault="00365473" w:rsidP="00CC7CF5">
            <w:pPr>
              <w:pStyle w:val="ListParagraph"/>
              <w:numPr>
                <w:ilvl w:val="0"/>
                <w:numId w:val="13"/>
              </w:numPr>
              <w:spacing w:after="0" w:line="240" w:lineRule="auto"/>
              <w:rPr>
                <w:rFonts w:ascii="Arial" w:eastAsia="Times New Roman" w:hAnsi="Arial"/>
                <w:spacing w:val="-5"/>
                <w:sz w:val="18"/>
                <w:szCs w:val="24"/>
                <w:lang w:eastAsia="ar-SA"/>
              </w:rPr>
            </w:pPr>
            <w:r>
              <w:rPr>
                <w:rFonts w:ascii="Arial" w:eastAsia="Times New Roman" w:hAnsi="Arial"/>
                <w:spacing w:val="-5"/>
                <w:sz w:val="18"/>
                <w:szCs w:val="24"/>
                <w:lang w:eastAsia="ar-SA"/>
              </w:rPr>
              <w:t>Worked in all phases of Software Development Life Cycle(SDLC)</w:t>
            </w:r>
            <w:r w:rsidR="00CC7CF5" w:rsidRPr="00FE533E">
              <w:rPr>
                <w:rFonts w:ascii="Arial" w:eastAsia="Times New Roman" w:hAnsi="Arial"/>
                <w:spacing w:val="-5"/>
                <w:sz w:val="18"/>
                <w:szCs w:val="24"/>
                <w:lang w:eastAsia="ar-SA"/>
              </w:rPr>
              <w:t>. </w:t>
            </w:r>
          </w:p>
          <w:p w:rsidR="00CC7CF5" w:rsidRPr="00365473" w:rsidRDefault="00365473" w:rsidP="00365473">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Involved in analysis of client’s requirement. </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Created Database design and established relation between different tables based on requirements.</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Developed user interfaces using C# and used IIS as the web server.</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Used JavaScript for client side validations and other user interfaces.</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Developed .NET modules implementing business logic.</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Created Stored Procedures in order to insert, update, delete and extract the data from database as per business need.  </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Used different types of ASP.NET web controls to get user input, display the requested information.</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Developed User Controls based on business need.</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Created client side and server side validations using JavaScript and ASP.NET input validations controls.</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Involved</w:t>
            </w:r>
            <w:r w:rsidR="00E9720C">
              <w:rPr>
                <w:rFonts w:ascii="Arial" w:eastAsia="Times New Roman" w:hAnsi="Arial"/>
                <w:spacing w:val="-5"/>
                <w:sz w:val="18"/>
                <w:szCs w:val="24"/>
                <w:lang w:eastAsia="ar-SA"/>
              </w:rPr>
              <w:t xml:space="preserve"> </w:t>
            </w:r>
            <w:r w:rsidRPr="00FE533E">
              <w:rPr>
                <w:rFonts w:ascii="Arial" w:eastAsia="Times New Roman" w:hAnsi="Arial"/>
                <w:spacing w:val="-5"/>
                <w:sz w:val="18"/>
                <w:szCs w:val="24"/>
                <w:lang w:eastAsia="ar-SA"/>
              </w:rPr>
              <w:t>(partly) in development, execution of test cases to test the application</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Involved in co-ordination between modules.</w:t>
            </w:r>
          </w:p>
          <w:p w:rsidR="00CC7CF5" w:rsidRPr="00FE533E" w:rsidRDefault="00CC7CF5" w:rsidP="00CC7CF5">
            <w:pPr>
              <w:pStyle w:val="ListParagraph"/>
              <w:numPr>
                <w:ilvl w:val="0"/>
                <w:numId w:val="13"/>
              </w:numPr>
              <w:spacing w:after="0" w:line="240" w:lineRule="auto"/>
              <w:rPr>
                <w:rFonts w:ascii="Arial" w:eastAsia="Times New Roman" w:hAnsi="Arial"/>
                <w:spacing w:val="-5"/>
                <w:sz w:val="18"/>
                <w:szCs w:val="24"/>
                <w:lang w:eastAsia="ar-SA"/>
              </w:rPr>
            </w:pPr>
            <w:r w:rsidRPr="00FE533E">
              <w:rPr>
                <w:rFonts w:ascii="Arial" w:eastAsia="Times New Roman" w:hAnsi="Arial"/>
                <w:spacing w:val="-5"/>
                <w:sz w:val="18"/>
                <w:szCs w:val="24"/>
                <w:lang w:eastAsia="ar-SA"/>
              </w:rPr>
              <w:t>Generated report.</w:t>
            </w:r>
          </w:p>
          <w:p w:rsidR="00CC7CF5" w:rsidRDefault="00CC7CF5" w:rsidP="00CC7CF5">
            <w:pPr>
              <w:rPr>
                <w:rFonts w:ascii="Times New Roman" w:eastAsia="Times New Roman" w:hAnsi="Times New Roman"/>
                <w:b/>
                <w:bCs/>
                <w:color w:val="000000"/>
              </w:rPr>
            </w:pPr>
          </w:p>
          <w:p w:rsidR="00CC7CF5" w:rsidRPr="00073371" w:rsidRDefault="00CC7CF5" w:rsidP="00CC7CF5">
            <w:pPr>
              <w:rPr>
                <w:rFonts w:ascii="Times New Roman" w:eastAsia="Times New Roman" w:hAnsi="Times New Roman"/>
                <w:color w:val="000000"/>
              </w:rPr>
            </w:pPr>
            <w:r w:rsidRPr="00D93B35">
              <w:rPr>
                <w:rFonts w:eastAsia="Times New Roman"/>
                <w:b/>
                <w:spacing w:val="-5"/>
                <w:sz w:val="18"/>
                <w:lang w:eastAsia="ar-SA"/>
              </w:rPr>
              <w:t>Environment:</w:t>
            </w:r>
            <w:r w:rsidRPr="00073371">
              <w:rPr>
                <w:rFonts w:ascii="Times New Roman" w:eastAsia="Times New Roman" w:hAnsi="Times New Roman"/>
                <w:color w:val="000000"/>
              </w:rPr>
              <w:t xml:space="preserve">  </w:t>
            </w:r>
            <w:r w:rsidRPr="00FE533E">
              <w:rPr>
                <w:rFonts w:eastAsia="Times New Roman"/>
                <w:spacing w:val="-5"/>
                <w:sz w:val="18"/>
                <w:lang w:eastAsia="ar-SA"/>
              </w:rPr>
              <w:t>ASP.Net 2.0, .NET Framework 3.5, C#, Oracle 10g, JavaScript, Active PDF</w:t>
            </w:r>
            <w:r w:rsidRPr="00073371">
              <w:rPr>
                <w:rFonts w:ascii="Times New Roman" w:eastAsia="Times New Roman" w:hAnsi="Times New Roman"/>
                <w:color w:val="000000"/>
              </w:rPr>
              <w:t>. </w:t>
            </w:r>
          </w:p>
          <w:p w:rsidR="00FF4E3B" w:rsidRDefault="00FF4E3B" w:rsidP="00C53783">
            <w:pPr>
              <w:pStyle w:val="JobTitle"/>
              <w:rPr>
                <w:sz w:val="18"/>
                <w:szCs w:val="18"/>
              </w:rPr>
            </w:pPr>
          </w:p>
          <w:p w:rsidR="009F43D4" w:rsidRDefault="009F43D4" w:rsidP="00C53783">
            <w:pPr>
              <w:pStyle w:val="JobTitle"/>
              <w:rPr>
                <w:sz w:val="18"/>
                <w:szCs w:val="18"/>
              </w:rPr>
            </w:pPr>
          </w:p>
          <w:p w:rsidR="00545D42" w:rsidRPr="00824FB9" w:rsidRDefault="00824FB9" w:rsidP="00C53783">
            <w:pPr>
              <w:pStyle w:val="JobTitle"/>
              <w:rPr>
                <w:sz w:val="18"/>
                <w:szCs w:val="18"/>
              </w:rPr>
            </w:pPr>
            <w:r w:rsidRPr="00824FB9">
              <w:rPr>
                <w:sz w:val="18"/>
                <w:szCs w:val="18"/>
              </w:rPr>
              <w:t>Aircraft Parts Exchange, Inc</w:t>
            </w:r>
          </w:p>
          <w:p w:rsidR="00BE5063" w:rsidRPr="00AD6438" w:rsidRDefault="00BE5063" w:rsidP="00BE5063">
            <w:pPr>
              <w:rPr>
                <w:rFonts w:eastAsia="Times New Roman"/>
                <w:spacing w:val="-5"/>
                <w:sz w:val="18"/>
                <w:lang w:eastAsia="ar-SA"/>
              </w:rPr>
            </w:pPr>
            <w:r w:rsidRPr="00AD6438">
              <w:rPr>
                <w:rFonts w:eastAsia="Times New Roman"/>
                <w:b/>
                <w:spacing w:val="-5"/>
                <w:sz w:val="18"/>
                <w:lang w:eastAsia="ar-SA"/>
              </w:rPr>
              <w:t>Client</w:t>
            </w:r>
            <w:r w:rsidRPr="00AD6438">
              <w:rPr>
                <w:rFonts w:eastAsia="Times New Roman"/>
                <w:spacing w:val="-5"/>
                <w:sz w:val="18"/>
                <w:lang w:eastAsia="ar-SA"/>
              </w:rPr>
              <w:t>: Aircraft Parts Exchange, Fort Lauderdale, Florida</w:t>
            </w:r>
          </w:p>
          <w:p w:rsidR="00BE5063" w:rsidRPr="00AD6438" w:rsidRDefault="00BE5063" w:rsidP="00BE5063">
            <w:pPr>
              <w:rPr>
                <w:rFonts w:eastAsia="Times New Roman"/>
                <w:spacing w:val="-5"/>
                <w:sz w:val="18"/>
                <w:lang w:eastAsia="ar-SA"/>
              </w:rPr>
            </w:pPr>
            <w:r w:rsidRPr="00AD6438">
              <w:rPr>
                <w:rFonts w:eastAsia="Times New Roman"/>
                <w:b/>
                <w:spacing w:val="-5"/>
                <w:sz w:val="18"/>
                <w:lang w:eastAsia="ar-SA"/>
              </w:rPr>
              <w:t>Role:</w:t>
            </w:r>
            <w:r w:rsidRPr="00AD6438">
              <w:rPr>
                <w:rFonts w:eastAsia="Times New Roman"/>
                <w:spacing w:val="-5"/>
                <w:sz w:val="18"/>
                <w:lang w:eastAsia="ar-SA"/>
              </w:rPr>
              <w:t xml:space="preserve"> Programmer</w:t>
            </w:r>
          </w:p>
          <w:p w:rsidR="00BE5063" w:rsidRPr="00AD6438" w:rsidRDefault="00BE5063" w:rsidP="00BE5063">
            <w:pPr>
              <w:rPr>
                <w:rFonts w:eastAsia="Times New Roman"/>
                <w:spacing w:val="-5"/>
                <w:sz w:val="18"/>
                <w:lang w:eastAsia="ar-SA"/>
              </w:rPr>
            </w:pPr>
            <w:r w:rsidRPr="00AD6438">
              <w:rPr>
                <w:rFonts w:eastAsia="Times New Roman"/>
                <w:b/>
                <w:spacing w:val="-5"/>
                <w:sz w:val="18"/>
                <w:lang w:eastAsia="ar-SA"/>
              </w:rPr>
              <w:t>Overview:</w:t>
            </w:r>
            <w:r w:rsidRPr="00AD6438">
              <w:rPr>
                <w:rFonts w:eastAsia="Times New Roman"/>
                <w:spacing w:val="-5"/>
                <w:sz w:val="18"/>
                <w:lang w:eastAsia="ar-SA"/>
              </w:rPr>
              <w:t xml:space="preserve"> APEI was founded in 2005 and is located in Fort Lauderdale, Florida with safety Stock locations strategically placed across the country. APEI currently provides Overhaul Exchange brakes and wheel for aircraft ranging from entry level Turboprops p through Commercial Airliners with more parts coming soon.</w:t>
            </w:r>
          </w:p>
          <w:p w:rsidR="00BE5063" w:rsidRPr="00AD6438" w:rsidRDefault="00BE5063" w:rsidP="00BE5063">
            <w:pPr>
              <w:rPr>
                <w:rFonts w:eastAsia="Times New Roman"/>
                <w:spacing w:val="-5"/>
                <w:sz w:val="18"/>
                <w:lang w:eastAsia="ar-SA"/>
              </w:rPr>
            </w:pPr>
          </w:p>
          <w:p w:rsidR="00BE5063" w:rsidRPr="00AD6438" w:rsidRDefault="00BE5063" w:rsidP="00BE5063">
            <w:pPr>
              <w:rPr>
                <w:rFonts w:eastAsia="Times New Roman"/>
                <w:b/>
                <w:spacing w:val="-5"/>
                <w:sz w:val="18"/>
                <w:lang w:eastAsia="ar-SA"/>
              </w:rPr>
            </w:pPr>
            <w:r w:rsidRPr="00AD6438">
              <w:rPr>
                <w:rFonts w:eastAsia="Times New Roman"/>
                <w:b/>
                <w:spacing w:val="-5"/>
                <w:sz w:val="18"/>
                <w:lang w:eastAsia="ar-SA"/>
              </w:rPr>
              <w:t>Responsibilities:</w:t>
            </w:r>
          </w:p>
          <w:p w:rsidR="00BE5063" w:rsidRPr="00AD6438" w:rsidRDefault="00BE5063" w:rsidP="00BE5063">
            <w:pPr>
              <w:rPr>
                <w:rFonts w:eastAsia="Times New Roman"/>
                <w:spacing w:val="-5"/>
                <w:sz w:val="18"/>
                <w:lang w:eastAsia="ar-SA"/>
              </w:rPr>
            </w:pPr>
          </w:p>
          <w:p w:rsidR="00BE5063" w:rsidRPr="00AD6438" w:rsidRDefault="00BE5063" w:rsidP="00BE5063">
            <w:pPr>
              <w:numPr>
                <w:ilvl w:val="0"/>
                <w:numId w:val="12"/>
              </w:numPr>
              <w:ind w:left="810"/>
              <w:rPr>
                <w:rFonts w:eastAsia="Times New Roman"/>
                <w:spacing w:val="-5"/>
                <w:sz w:val="18"/>
                <w:lang w:eastAsia="ar-SA"/>
              </w:rPr>
            </w:pPr>
            <w:r w:rsidRPr="00AD6438">
              <w:rPr>
                <w:rFonts w:eastAsia="Times New Roman"/>
                <w:spacing w:val="-5"/>
                <w:sz w:val="18"/>
                <w:lang w:eastAsia="ar-SA"/>
              </w:rPr>
              <w:t xml:space="preserve">Used different types of ASP.NET web controls to get user input, display the requested information. </w:t>
            </w:r>
          </w:p>
          <w:p w:rsidR="00BE5063" w:rsidRPr="00AD6438" w:rsidRDefault="00BE5063" w:rsidP="00BE5063">
            <w:pPr>
              <w:numPr>
                <w:ilvl w:val="0"/>
                <w:numId w:val="12"/>
              </w:numPr>
              <w:ind w:left="810"/>
              <w:rPr>
                <w:rFonts w:eastAsia="Times New Roman"/>
                <w:spacing w:val="-5"/>
                <w:sz w:val="18"/>
                <w:lang w:eastAsia="ar-SA"/>
              </w:rPr>
            </w:pPr>
            <w:r w:rsidRPr="00AD6438">
              <w:rPr>
                <w:rFonts w:eastAsia="Times New Roman"/>
                <w:spacing w:val="-5"/>
                <w:sz w:val="18"/>
                <w:lang w:eastAsia="ar-SA"/>
              </w:rPr>
              <w:t xml:space="preserve">Worked on Location Manager module, created screen for Add, Edit and Display customers. </w:t>
            </w:r>
          </w:p>
          <w:p w:rsidR="00BE5063" w:rsidRPr="00AD6438" w:rsidRDefault="00BE5063" w:rsidP="00BE5063">
            <w:pPr>
              <w:numPr>
                <w:ilvl w:val="0"/>
                <w:numId w:val="12"/>
              </w:numPr>
              <w:ind w:left="810"/>
              <w:rPr>
                <w:rFonts w:eastAsia="Times New Roman"/>
                <w:spacing w:val="-5"/>
                <w:sz w:val="18"/>
                <w:lang w:eastAsia="ar-SA"/>
              </w:rPr>
            </w:pPr>
            <w:r w:rsidRPr="00AD6438">
              <w:rPr>
                <w:rFonts w:eastAsia="Times New Roman"/>
                <w:spacing w:val="-5"/>
                <w:sz w:val="18"/>
                <w:lang w:eastAsia="ar-SA"/>
              </w:rPr>
              <w:t xml:space="preserve">Used Repeater Control to show data.  </w:t>
            </w:r>
          </w:p>
          <w:p w:rsidR="00BE5063" w:rsidRPr="00AD6438" w:rsidRDefault="00BE5063" w:rsidP="00BE5063">
            <w:pPr>
              <w:numPr>
                <w:ilvl w:val="0"/>
                <w:numId w:val="12"/>
              </w:numPr>
              <w:ind w:left="810"/>
              <w:rPr>
                <w:rFonts w:eastAsia="Times New Roman"/>
                <w:spacing w:val="-5"/>
                <w:sz w:val="18"/>
                <w:lang w:eastAsia="ar-SA"/>
              </w:rPr>
            </w:pPr>
            <w:r w:rsidRPr="00AD6438">
              <w:rPr>
                <w:rFonts w:eastAsia="Times New Roman"/>
                <w:spacing w:val="-5"/>
                <w:sz w:val="18"/>
                <w:lang w:eastAsia="ar-SA"/>
              </w:rPr>
              <w:t>Created validations using JavaScript.</w:t>
            </w:r>
          </w:p>
          <w:p w:rsidR="00BE5063" w:rsidRPr="00AD6438" w:rsidRDefault="00BE5063" w:rsidP="00BE5063">
            <w:pPr>
              <w:rPr>
                <w:rFonts w:eastAsia="Times New Roman"/>
                <w:spacing w:val="-5"/>
                <w:sz w:val="18"/>
                <w:lang w:eastAsia="ar-SA"/>
              </w:rPr>
            </w:pPr>
          </w:p>
          <w:p w:rsidR="00BE5063" w:rsidRPr="00AD6438" w:rsidRDefault="00BE5063" w:rsidP="00BE5063">
            <w:pPr>
              <w:rPr>
                <w:rFonts w:eastAsia="Times New Roman"/>
                <w:spacing w:val="-5"/>
                <w:sz w:val="18"/>
                <w:lang w:eastAsia="ar-SA"/>
              </w:rPr>
            </w:pPr>
            <w:r w:rsidRPr="00B01578">
              <w:rPr>
                <w:rFonts w:eastAsia="Times New Roman"/>
                <w:b/>
                <w:spacing w:val="-5"/>
                <w:sz w:val="18"/>
                <w:lang w:eastAsia="ar-SA"/>
              </w:rPr>
              <w:t>Environment</w:t>
            </w:r>
            <w:r w:rsidRPr="00AD6438">
              <w:rPr>
                <w:rFonts w:eastAsia="Times New Roman"/>
                <w:spacing w:val="-5"/>
                <w:sz w:val="18"/>
                <w:lang w:eastAsia="ar-SA"/>
              </w:rPr>
              <w:t>:  ASP.Net 2.0, NET Framework 3.5, C#, SQL Server 2005, JavaScript.</w:t>
            </w:r>
          </w:p>
          <w:p w:rsidR="00515151" w:rsidRDefault="00515151" w:rsidP="00222F16">
            <w:pPr>
              <w:pStyle w:val="Achievement"/>
              <w:numPr>
                <w:ilvl w:val="0"/>
                <w:numId w:val="0"/>
              </w:numPr>
              <w:ind w:left="245"/>
              <w:jc w:val="left"/>
              <w:rPr>
                <w:sz w:val="18"/>
                <w:szCs w:val="18"/>
              </w:rPr>
            </w:pPr>
          </w:p>
          <w:p w:rsidR="003F0D31" w:rsidRDefault="003F0D31" w:rsidP="00C53783">
            <w:pPr>
              <w:pStyle w:val="JobTitle"/>
              <w:rPr>
                <w:sz w:val="18"/>
                <w:szCs w:val="18"/>
              </w:rPr>
            </w:pPr>
          </w:p>
          <w:p w:rsidR="00545D42" w:rsidRPr="003825B0" w:rsidRDefault="003825B0" w:rsidP="00C53783">
            <w:pPr>
              <w:pStyle w:val="JobTitle"/>
              <w:rPr>
                <w:sz w:val="18"/>
                <w:szCs w:val="18"/>
              </w:rPr>
            </w:pPr>
            <w:r w:rsidRPr="003825B0">
              <w:rPr>
                <w:sz w:val="18"/>
                <w:szCs w:val="18"/>
              </w:rPr>
              <w:t>CastleNet (Company's Intranet)</w:t>
            </w:r>
          </w:p>
          <w:p w:rsidR="00F35FB2" w:rsidRPr="003825B0" w:rsidRDefault="00F35FB2" w:rsidP="00F35FB2">
            <w:pPr>
              <w:pStyle w:val="Achievement"/>
              <w:numPr>
                <w:ilvl w:val="0"/>
                <w:numId w:val="0"/>
              </w:numPr>
              <w:rPr>
                <w:rFonts w:ascii="Arial Black" w:hAnsi="Arial Black"/>
                <w:spacing w:val="-10"/>
                <w:sz w:val="18"/>
                <w:szCs w:val="18"/>
              </w:rPr>
            </w:pPr>
          </w:p>
          <w:p w:rsidR="00886350" w:rsidRPr="00AD6438" w:rsidRDefault="00886350" w:rsidP="00886350">
            <w:pPr>
              <w:rPr>
                <w:rFonts w:eastAsia="Times New Roman"/>
                <w:spacing w:val="-5"/>
                <w:sz w:val="18"/>
                <w:lang w:eastAsia="ar-SA"/>
              </w:rPr>
            </w:pPr>
            <w:r w:rsidRPr="00AD6438">
              <w:rPr>
                <w:rFonts w:eastAsia="Times New Roman"/>
                <w:b/>
                <w:spacing w:val="-5"/>
                <w:sz w:val="18"/>
                <w:lang w:eastAsia="ar-SA"/>
              </w:rPr>
              <w:t>Role:</w:t>
            </w:r>
            <w:r w:rsidRPr="00AD6438">
              <w:rPr>
                <w:rFonts w:eastAsia="Times New Roman"/>
                <w:spacing w:val="-5"/>
                <w:sz w:val="18"/>
                <w:lang w:eastAsia="ar-SA"/>
              </w:rPr>
              <w:t xml:space="preserve"> Programmer</w:t>
            </w:r>
          </w:p>
          <w:p w:rsidR="00886350" w:rsidRPr="00C807B5" w:rsidRDefault="00886350" w:rsidP="00886350">
            <w:pPr>
              <w:rPr>
                <w:rFonts w:ascii="Times New Roman" w:eastAsia="Times New Roman" w:hAnsi="Times New Roman"/>
                <w:color w:val="000000"/>
              </w:rPr>
            </w:pPr>
            <w:r w:rsidRPr="00510F5A">
              <w:rPr>
                <w:rFonts w:eastAsia="Times New Roman"/>
                <w:b/>
                <w:spacing w:val="-5"/>
                <w:sz w:val="18"/>
                <w:lang w:eastAsia="ar-SA"/>
              </w:rPr>
              <w:t>Overview:</w:t>
            </w:r>
            <w:r w:rsidRPr="00C807B5">
              <w:rPr>
                <w:rFonts w:ascii="Times New Roman" w:eastAsia="Times New Roman" w:hAnsi="Times New Roman"/>
                <w:b/>
                <w:bCs/>
                <w:color w:val="000000"/>
              </w:rPr>
              <w:t xml:space="preserve"> </w:t>
            </w:r>
            <w:r w:rsidRPr="00886350">
              <w:rPr>
                <w:rFonts w:eastAsia="Times New Roman"/>
                <w:spacing w:val="-5"/>
                <w:sz w:val="18"/>
                <w:lang w:eastAsia="ar-SA"/>
              </w:rPr>
              <w:t>Keep record of  every employee and clients.</w:t>
            </w:r>
            <w:r>
              <w:rPr>
                <w:rFonts w:ascii="Times New Roman" w:eastAsia="Times New Roman" w:hAnsi="Times New Roman"/>
                <w:color w:val="000000"/>
              </w:rPr>
              <w:t xml:space="preserve"> </w:t>
            </w:r>
          </w:p>
          <w:p w:rsidR="004F01B1" w:rsidRDefault="004F01B1" w:rsidP="00886350">
            <w:pPr>
              <w:rPr>
                <w:rFonts w:ascii="Times New Roman" w:eastAsia="Times New Roman" w:hAnsi="Times New Roman"/>
                <w:b/>
                <w:bCs/>
                <w:color w:val="000000"/>
              </w:rPr>
            </w:pPr>
          </w:p>
          <w:p w:rsidR="00886350" w:rsidRPr="00510F5A" w:rsidRDefault="00886350" w:rsidP="00886350">
            <w:pPr>
              <w:rPr>
                <w:rFonts w:eastAsia="Times New Roman"/>
                <w:b/>
                <w:spacing w:val="-5"/>
                <w:sz w:val="18"/>
                <w:lang w:eastAsia="ar-SA"/>
              </w:rPr>
            </w:pPr>
            <w:r w:rsidRPr="00510F5A">
              <w:rPr>
                <w:rFonts w:eastAsia="Times New Roman"/>
                <w:b/>
                <w:spacing w:val="-5"/>
                <w:sz w:val="18"/>
                <w:lang w:eastAsia="ar-SA"/>
              </w:rPr>
              <w:t>Responsibilities:</w:t>
            </w:r>
          </w:p>
          <w:p w:rsidR="00886350" w:rsidRPr="00C807B5" w:rsidRDefault="00886350" w:rsidP="00886350">
            <w:pPr>
              <w:rPr>
                <w:rFonts w:ascii="Times New Roman" w:eastAsia="Times New Roman" w:hAnsi="Times New Roman"/>
                <w:color w:val="000000"/>
              </w:rPr>
            </w:pPr>
          </w:p>
          <w:p w:rsidR="00886350" w:rsidRPr="004F01B1" w:rsidRDefault="00886350" w:rsidP="00886350">
            <w:pPr>
              <w:numPr>
                <w:ilvl w:val="0"/>
                <w:numId w:val="12"/>
              </w:numPr>
              <w:ind w:left="810"/>
              <w:rPr>
                <w:rFonts w:eastAsia="Times New Roman"/>
                <w:spacing w:val="-5"/>
                <w:sz w:val="18"/>
                <w:lang w:eastAsia="ar-SA"/>
              </w:rPr>
            </w:pPr>
            <w:r w:rsidRPr="004F01B1">
              <w:rPr>
                <w:rFonts w:eastAsia="Times New Roman"/>
                <w:spacing w:val="-5"/>
                <w:sz w:val="18"/>
                <w:lang w:eastAsia="ar-SA"/>
              </w:rPr>
              <w:t xml:space="preserve">Used different types of ASP.NET web controls and SharePoint controls to get user input, display the requested information. </w:t>
            </w:r>
          </w:p>
          <w:p w:rsidR="00886350" w:rsidRPr="004F01B1" w:rsidRDefault="00886350" w:rsidP="00886350">
            <w:pPr>
              <w:numPr>
                <w:ilvl w:val="0"/>
                <w:numId w:val="12"/>
              </w:numPr>
              <w:ind w:left="810"/>
              <w:rPr>
                <w:rFonts w:eastAsia="Times New Roman"/>
                <w:spacing w:val="-5"/>
                <w:sz w:val="18"/>
                <w:lang w:eastAsia="ar-SA"/>
              </w:rPr>
            </w:pPr>
            <w:r w:rsidRPr="004F01B1">
              <w:rPr>
                <w:rFonts w:eastAsia="Times New Roman"/>
                <w:spacing w:val="-5"/>
                <w:sz w:val="18"/>
                <w:lang w:eastAsia="ar-SA"/>
              </w:rPr>
              <w:t xml:space="preserve">Developed screen using ASP.NET and SharePoint. </w:t>
            </w:r>
          </w:p>
          <w:p w:rsidR="00886350" w:rsidRPr="004F01B1" w:rsidRDefault="00886350" w:rsidP="00886350">
            <w:pPr>
              <w:numPr>
                <w:ilvl w:val="0"/>
                <w:numId w:val="12"/>
              </w:numPr>
              <w:ind w:left="810"/>
              <w:rPr>
                <w:rFonts w:eastAsia="Times New Roman"/>
                <w:spacing w:val="-5"/>
                <w:sz w:val="18"/>
                <w:lang w:eastAsia="ar-SA"/>
              </w:rPr>
            </w:pPr>
            <w:r w:rsidRPr="004F01B1">
              <w:rPr>
                <w:rFonts w:eastAsia="Times New Roman"/>
                <w:spacing w:val="-5"/>
                <w:sz w:val="18"/>
                <w:lang w:eastAsia="ar-SA"/>
              </w:rPr>
              <w:t>Used SharePoint to write code.</w:t>
            </w:r>
          </w:p>
          <w:p w:rsidR="00886350" w:rsidRDefault="00886350" w:rsidP="00886350">
            <w:pPr>
              <w:rPr>
                <w:rFonts w:ascii="Times New Roman" w:eastAsia="Times New Roman" w:hAnsi="Times New Roman"/>
                <w:b/>
                <w:bCs/>
                <w:color w:val="000000"/>
              </w:rPr>
            </w:pPr>
          </w:p>
          <w:p w:rsidR="00886350" w:rsidRPr="00C807B5" w:rsidRDefault="00886350" w:rsidP="00886350">
            <w:pPr>
              <w:rPr>
                <w:rFonts w:ascii="Times New Roman" w:eastAsia="Times New Roman" w:hAnsi="Times New Roman"/>
                <w:color w:val="000000"/>
              </w:rPr>
            </w:pPr>
            <w:r w:rsidRPr="00510F5A">
              <w:rPr>
                <w:rFonts w:eastAsia="Times New Roman"/>
                <w:b/>
                <w:spacing w:val="-5"/>
                <w:sz w:val="18"/>
                <w:lang w:eastAsia="ar-SA"/>
              </w:rPr>
              <w:t>Environment:</w:t>
            </w:r>
            <w:r w:rsidRPr="00073371">
              <w:rPr>
                <w:rFonts w:ascii="Times New Roman" w:eastAsia="Times New Roman" w:hAnsi="Times New Roman"/>
                <w:color w:val="000000"/>
              </w:rPr>
              <w:t xml:space="preserve">  </w:t>
            </w:r>
            <w:r w:rsidRPr="004F01B1">
              <w:rPr>
                <w:rFonts w:eastAsia="Times New Roman"/>
                <w:spacing w:val="-5"/>
                <w:sz w:val="18"/>
                <w:lang w:eastAsia="ar-SA"/>
              </w:rPr>
              <w:t>ASP.Net 2.0, NET Framework 3.5, C#, SQL Server 2005, SharePoint</w:t>
            </w:r>
            <w:r w:rsidRPr="00073371">
              <w:rPr>
                <w:rFonts w:ascii="Times New Roman" w:eastAsia="Times New Roman" w:hAnsi="Times New Roman"/>
                <w:color w:val="000000"/>
              </w:rPr>
              <w:t>.</w:t>
            </w:r>
          </w:p>
          <w:p w:rsidR="009404C3" w:rsidRDefault="009404C3" w:rsidP="004F01B1">
            <w:pPr>
              <w:pStyle w:val="Achievement"/>
              <w:numPr>
                <w:ilvl w:val="0"/>
                <w:numId w:val="0"/>
              </w:numPr>
              <w:ind w:left="245"/>
              <w:jc w:val="left"/>
              <w:rPr>
                <w:sz w:val="18"/>
                <w:szCs w:val="18"/>
              </w:rPr>
            </w:pPr>
          </w:p>
          <w:p w:rsidR="001E4591" w:rsidRPr="001E4591" w:rsidRDefault="001E4591" w:rsidP="001E4591">
            <w:pPr>
              <w:pStyle w:val="Achievement"/>
              <w:numPr>
                <w:ilvl w:val="0"/>
                <w:numId w:val="0"/>
              </w:numPr>
            </w:pPr>
          </w:p>
          <w:p w:rsidR="00402314" w:rsidRPr="008314B8" w:rsidRDefault="008C1028" w:rsidP="00C53783">
            <w:pPr>
              <w:pStyle w:val="JobTitle"/>
              <w:rPr>
                <w:sz w:val="18"/>
                <w:szCs w:val="18"/>
              </w:rPr>
            </w:pPr>
            <w:r w:rsidRPr="008314B8">
              <w:rPr>
                <w:sz w:val="18"/>
                <w:szCs w:val="18"/>
              </w:rPr>
              <w:t>eOption, A division of Regal Securities, Inc.</w:t>
            </w:r>
            <w:r w:rsidR="00545D42" w:rsidRPr="008314B8">
              <w:rPr>
                <w:sz w:val="18"/>
                <w:szCs w:val="18"/>
              </w:rPr>
              <w:t xml:space="preserve">      </w:t>
            </w:r>
          </w:p>
          <w:p w:rsidR="00545D42" w:rsidRPr="00183DF4" w:rsidRDefault="00545D42" w:rsidP="00C53783">
            <w:pPr>
              <w:pStyle w:val="JobTitle"/>
              <w:rPr>
                <w:sz w:val="18"/>
                <w:szCs w:val="18"/>
              </w:rPr>
            </w:pPr>
            <w:r w:rsidRPr="00737EF7">
              <w:rPr>
                <w:rFonts w:ascii="Arial" w:hAnsi="Arial"/>
                <w:spacing w:val="0"/>
              </w:rPr>
              <w:t xml:space="preserve">                                                                                                                                         </w:t>
            </w:r>
          </w:p>
          <w:p w:rsidR="001F412E" w:rsidRPr="00A51F66" w:rsidRDefault="001F412E" w:rsidP="001F412E">
            <w:pPr>
              <w:rPr>
                <w:rFonts w:eastAsia="Times New Roman"/>
                <w:spacing w:val="-5"/>
                <w:sz w:val="18"/>
                <w:lang w:eastAsia="ar-SA"/>
              </w:rPr>
            </w:pPr>
            <w:r w:rsidRPr="00402314">
              <w:rPr>
                <w:rFonts w:eastAsia="Times New Roman"/>
                <w:b/>
                <w:spacing w:val="-5"/>
                <w:sz w:val="18"/>
                <w:lang w:eastAsia="ar-SA"/>
              </w:rPr>
              <w:t>Client:</w:t>
            </w:r>
            <w:r w:rsidRPr="00A51F66">
              <w:rPr>
                <w:rFonts w:eastAsia="Times New Roman"/>
                <w:spacing w:val="-5"/>
                <w:sz w:val="18"/>
                <w:lang w:eastAsia="ar-SA"/>
              </w:rPr>
              <w:t xml:space="preserve"> Pension Regal, TX</w:t>
            </w:r>
          </w:p>
          <w:p w:rsidR="001F412E" w:rsidRPr="00A51F66" w:rsidRDefault="001F412E" w:rsidP="001F412E">
            <w:pPr>
              <w:rPr>
                <w:rFonts w:eastAsia="Times New Roman"/>
                <w:spacing w:val="-5"/>
                <w:sz w:val="18"/>
                <w:lang w:eastAsia="ar-SA"/>
              </w:rPr>
            </w:pPr>
            <w:r w:rsidRPr="00402314">
              <w:rPr>
                <w:rFonts w:eastAsia="Times New Roman"/>
                <w:b/>
                <w:spacing w:val="-5"/>
                <w:sz w:val="18"/>
                <w:lang w:eastAsia="ar-SA"/>
              </w:rPr>
              <w:t>Role:</w:t>
            </w:r>
            <w:r w:rsidRPr="00A51F66">
              <w:rPr>
                <w:rFonts w:eastAsia="Times New Roman"/>
                <w:spacing w:val="-5"/>
                <w:sz w:val="18"/>
                <w:lang w:eastAsia="ar-SA"/>
              </w:rPr>
              <w:t xml:space="preserve"> Programmer</w:t>
            </w:r>
          </w:p>
          <w:p w:rsidR="001F412E" w:rsidRPr="00A51F66" w:rsidRDefault="001F412E" w:rsidP="001F412E">
            <w:pPr>
              <w:rPr>
                <w:rFonts w:eastAsia="Times New Roman"/>
                <w:spacing w:val="-5"/>
                <w:sz w:val="18"/>
                <w:lang w:eastAsia="ar-SA"/>
              </w:rPr>
            </w:pPr>
            <w:r w:rsidRPr="00402314">
              <w:rPr>
                <w:rFonts w:eastAsia="Times New Roman"/>
                <w:b/>
                <w:spacing w:val="-5"/>
                <w:sz w:val="18"/>
                <w:lang w:eastAsia="ar-SA"/>
              </w:rPr>
              <w:t>Overview:</w:t>
            </w:r>
            <w:r w:rsidRPr="00A51F66">
              <w:rPr>
                <w:rFonts w:eastAsia="Times New Roman"/>
                <w:spacing w:val="-5"/>
                <w:sz w:val="18"/>
                <w:lang w:eastAsia="ar-SA"/>
              </w:rPr>
              <w:t xml:space="preserve"> Online trading system. For accurate and straightforward trading, access to experienced brokers and great value – Exercise option to save with eOption.</w:t>
            </w:r>
          </w:p>
          <w:p w:rsidR="00090CD4" w:rsidRDefault="00090CD4" w:rsidP="001F412E">
            <w:pPr>
              <w:rPr>
                <w:rFonts w:eastAsia="Times New Roman"/>
                <w:spacing w:val="-5"/>
                <w:sz w:val="18"/>
                <w:lang w:eastAsia="ar-SA"/>
              </w:rPr>
            </w:pPr>
          </w:p>
          <w:p w:rsidR="001F412E" w:rsidRPr="00402314" w:rsidRDefault="001F412E" w:rsidP="001F412E">
            <w:pPr>
              <w:rPr>
                <w:rFonts w:eastAsia="Times New Roman"/>
                <w:b/>
                <w:spacing w:val="-5"/>
                <w:sz w:val="18"/>
                <w:lang w:eastAsia="ar-SA"/>
              </w:rPr>
            </w:pPr>
            <w:r w:rsidRPr="00402314">
              <w:rPr>
                <w:rFonts w:eastAsia="Times New Roman"/>
                <w:b/>
                <w:spacing w:val="-5"/>
                <w:sz w:val="18"/>
                <w:lang w:eastAsia="ar-SA"/>
              </w:rPr>
              <w:t>Responsibilities:</w:t>
            </w:r>
          </w:p>
          <w:p w:rsidR="001F412E" w:rsidRPr="00A51F66" w:rsidRDefault="001F412E" w:rsidP="001F412E">
            <w:pPr>
              <w:rPr>
                <w:rFonts w:eastAsia="Times New Roman"/>
                <w:spacing w:val="-5"/>
                <w:sz w:val="18"/>
                <w:lang w:eastAsia="ar-SA"/>
              </w:rPr>
            </w:pPr>
          </w:p>
          <w:p w:rsidR="001F412E" w:rsidRPr="00A51F66" w:rsidRDefault="001F412E" w:rsidP="001F412E">
            <w:pPr>
              <w:numPr>
                <w:ilvl w:val="0"/>
                <w:numId w:val="12"/>
              </w:numPr>
              <w:ind w:left="810"/>
              <w:rPr>
                <w:rFonts w:eastAsia="Times New Roman"/>
                <w:spacing w:val="-5"/>
                <w:sz w:val="18"/>
                <w:lang w:eastAsia="ar-SA"/>
              </w:rPr>
            </w:pPr>
            <w:r w:rsidRPr="00A51F66">
              <w:rPr>
                <w:rFonts w:eastAsia="Times New Roman"/>
                <w:spacing w:val="-5"/>
                <w:sz w:val="18"/>
                <w:lang w:eastAsia="ar-SA"/>
              </w:rPr>
              <w:t xml:space="preserve">Used different types of ASP.NET web controls to get user input, display the requested information. </w:t>
            </w:r>
          </w:p>
          <w:p w:rsidR="001F412E" w:rsidRPr="00A51F66" w:rsidRDefault="001F412E" w:rsidP="001F412E">
            <w:pPr>
              <w:numPr>
                <w:ilvl w:val="0"/>
                <w:numId w:val="12"/>
              </w:numPr>
              <w:ind w:left="810"/>
              <w:rPr>
                <w:rFonts w:eastAsia="Times New Roman"/>
                <w:spacing w:val="-5"/>
                <w:sz w:val="18"/>
                <w:lang w:eastAsia="ar-SA"/>
              </w:rPr>
            </w:pPr>
            <w:r w:rsidRPr="00A51F66">
              <w:rPr>
                <w:rFonts w:eastAsia="Times New Roman"/>
                <w:spacing w:val="-5"/>
                <w:sz w:val="18"/>
                <w:lang w:eastAsia="ar-SA"/>
              </w:rPr>
              <w:t xml:space="preserve">Used Repeater Control, Data Grid and Dynamically created tables to display data.  </w:t>
            </w:r>
          </w:p>
          <w:p w:rsidR="001F412E" w:rsidRPr="00A51F66" w:rsidRDefault="001F412E" w:rsidP="001F412E">
            <w:pPr>
              <w:numPr>
                <w:ilvl w:val="0"/>
                <w:numId w:val="12"/>
              </w:numPr>
              <w:ind w:left="810"/>
              <w:rPr>
                <w:rFonts w:eastAsia="Times New Roman"/>
                <w:spacing w:val="-5"/>
                <w:sz w:val="18"/>
                <w:lang w:eastAsia="ar-SA"/>
              </w:rPr>
            </w:pPr>
            <w:r w:rsidRPr="00A51F66">
              <w:rPr>
                <w:rFonts w:eastAsia="Times New Roman"/>
                <w:spacing w:val="-5"/>
                <w:sz w:val="18"/>
                <w:lang w:eastAsia="ar-SA"/>
              </w:rPr>
              <w:t xml:space="preserve">Created SQL queries in order to insert and extract the data from database.   </w:t>
            </w:r>
          </w:p>
          <w:p w:rsidR="001F412E" w:rsidRPr="00A51F66" w:rsidRDefault="001F412E" w:rsidP="001F412E">
            <w:pPr>
              <w:numPr>
                <w:ilvl w:val="0"/>
                <w:numId w:val="12"/>
              </w:numPr>
              <w:ind w:left="810"/>
              <w:rPr>
                <w:rFonts w:eastAsia="Times New Roman"/>
                <w:spacing w:val="-5"/>
                <w:sz w:val="18"/>
                <w:lang w:eastAsia="ar-SA"/>
              </w:rPr>
            </w:pPr>
            <w:r w:rsidRPr="00A51F66">
              <w:rPr>
                <w:rFonts w:eastAsia="Times New Roman"/>
                <w:spacing w:val="-5"/>
                <w:sz w:val="18"/>
                <w:lang w:eastAsia="ar-SA"/>
              </w:rPr>
              <w:t xml:space="preserve">Developed User Controls based on business need. </w:t>
            </w:r>
          </w:p>
          <w:p w:rsidR="001F412E" w:rsidRPr="00A51F66" w:rsidRDefault="001F412E" w:rsidP="001F412E">
            <w:pPr>
              <w:numPr>
                <w:ilvl w:val="0"/>
                <w:numId w:val="12"/>
              </w:numPr>
              <w:ind w:left="810"/>
              <w:rPr>
                <w:rFonts w:eastAsia="Times New Roman"/>
                <w:spacing w:val="-5"/>
                <w:sz w:val="18"/>
                <w:lang w:eastAsia="ar-SA"/>
              </w:rPr>
            </w:pPr>
            <w:r w:rsidRPr="00A51F66">
              <w:rPr>
                <w:rFonts w:eastAsia="Times New Roman"/>
                <w:spacing w:val="-5"/>
                <w:sz w:val="18"/>
                <w:lang w:eastAsia="ar-SA"/>
              </w:rPr>
              <w:t>Used Cascading Style Sheet for screen design.</w:t>
            </w:r>
          </w:p>
          <w:p w:rsidR="001F412E" w:rsidRPr="00A51F66" w:rsidRDefault="001F412E" w:rsidP="001F412E">
            <w:pPr>
              <w:numPr>
                <w:ilvl w:val="0"/>
                <w:numId w:val="12"/>
              </w:numPr>
              <w:ind w:left="810"/>
              <w:rPr>
                <w:rFonts w:eastAsia="Times New Roman"/>
                <w:spacing w:val="-5"/>
                <w:sz w:val="18"/>
                <w:lang w:eastAsia="ar-SA"/>
              </w:rPr>
            </w:pPr>
            <w:r w:rsidRPr="00A51F66">
              <w:rPr>
                <w:rFonts w:eastAsia="Times New Roman"/>
                <w:spacing w:val="-5"/>
                <w:sz w:val="18"/>
                <w:lang w:eastAsia="ar-SA"/>
              </w:rPr>
              <w:t>Created client side and server side validations using JavaScript and ASP.NET input validations controls.</w:t>
            </w:r>
          </w:p>
          <w:p w:rsidR="001F412E" w:rsidRPr="00A51F66" w:rsidRDefault="001F412E" w:rsidP="001F412E">
            <w:pPr>
              <w:rPr>
                <w:rFonts w:eastAsia="Times New Roman"/>
                <w:spacing w:val="-5"/>
                <w:sz w:val="18"/>
                <w:lang w:eastAsia="ar-SA"/>
              </w:rPr>
            </w:pPr>
          </w:p>
          <w:p w:rsidR="001F412E" w:rsidRPr="00A51F66" w:rsidRDefault="001F412E" w:rsidP="001F412E">
            <w:pPr>
              <w:rPr>
                <w:rFonts w:eastAsia="Times New Roman"/>
                <w:spacing w:val="-5"/>
                <w:sz w:val="18"/>
                <w:lang w:eastAsia="ar-SA"/>
              </w:rPr>
            </w:pPr>
            <w:r w:rsidRPr="00402314">
              <w:rPr>
                <w:rFonts w:eastAsia="Times New Roman"/>
                <w:b/>
                <w:spacing w:val="-5"/>
                <w:sz w:val="18"/>
                <w:lang w:eastAsia="ar-SA"/>
              </w:rPr>
              <w:t>Environment:</w:t>
            </w:r>
            <w:r w:rsidRPr="00A51F66">
              <w:rPr>
                <w:rFonts w:eastAsia="Times New Roman"/>
                <w:spacing w:val="-5"/>
                <w:sz w:val="18"/>
                <w:lang w:eastAsia="ar-SA"/>
              </w:rPr>
              <w:t>  ASP.Net 2.0, NET Framework 3.5, C#, SQL Server 2008.</w:t>
            </w:r>
          </w:p>
          <w:p w:rsidR="00D83E2A" w:rsidRPr="00915CA3" w:rsidRDefault="00D83E2A" w:rsidP="00090CD4">
            <w:pPr>
              <w:pStyle w:val="Achievement"/>
              <w:numPr>
                <w:ilvl w:val="0"/>
                <w:numId w:val="0"/>
              </w:numPr>
              <w:ind w:left="245"/>
              <w:rPr>
                <w:sz w:val="18"/>
                <w:szCs w:val="18"/>
              </w:rPr>
            </w:pPr>
          </w:p>
          <w:p w:rsidR="00812F2F" w:rsidRDefault="00812F2F" w:rsidP="00C53783">
            <w:pPr>
              <w:pStyle w:val="Achievement"/>
              <w:numPr>
                <w:ilvl w:val="0"/>
                <w:numId w:val="0"/>
              </w:numPr>
              <w:jc w:val="left"/>
              <w:rPr>
                <w:rFonts w:ascii="Arial Black" w:hAnsi="Arial Black"/>
                <w:spacing w:val="-10"/>
                <w:sz w:val="18"/>
                <w:szCs w:val="18"/>
              </w:rPr>
            </w:pPr>
          </w:p>
          <w:p w:rsidR="00DA1D10" w:rsidRDefault="00DA1D10" w:rsidP="00C53783">
            <w:pPr>
              <w:pStyle w:val="Achievement"/>
              <w:numPr>
                <w:ilvl w:val="0"/>
                <w:numId w:val="0"/>
              </w:numPr>
              <w:jc w:val="left"/>
              <w:rPr>
                <w:rFonts w:ascii="Arial Black" w:hAnsi="Arial Black"/>
                <w:spacing w:val="-10"/>
                <w:sz w:val="18"/>
                <w:szCs w:val="18"/>
              </w:rPr>
            </w:pPr>
          </w:p>
          <w:p w:rsidR="008314B8" w:rsidRPr="008314B8" w:rsidRDefault="008314B8" w:rsidP="008314B8">
            <w:pPr>
              <w:pStyle w:val="JobTitle"/>
              <w:rPr>
                <w:sz w:val="18"/>
                <w:szCs w:val="18"/>
              </w:rPr>
            </w:pPr>
            <w:r w:rsidRPr="008314B8">
              <w:rPr>
                <w:sz w:val="18"/>
                <w:szCs w:val="18"/>
              </w:rPr>
              <w:t xml:space="preserve">Accurate Phase 3A, 3B </w:t>
            </w:r>
          </w:p>
          <w:p w:rsidR="008314B8" w:rsidRDefault="008314B8" w:rsidP="00685DF3">
            <w:pPr>
              <w:jc w:val="both"/>
              <w:rPr>
                <w:rFonts w:ascii="Times New Roman" w:eastAsia="Times New Roman" w:hAnsi="Times New Roman"/>
                <w:b/>
                <w:bCs/>
                <w:color w:val="000000"/>
              </w:rPr>
            </w:pPr>
          </w:p>
          <w:p w:rsidR="00B41063" w:rsidRPr="00B41063" w:rsidRDefault="00B41063" w:rsidP="00B41063">
            <w:pPr>
              <w:rPr>
                <w:rFonts w:eastAsia="Times New Roman"/>
                <w:spacing w:val="-5"/>
                <w:sz w:val="18"/>
                <w:lang w:eastAsia="ar-SA"/>
              </w:rPr>
            </w:pPr>
            <w:r w:rsidRPr="007566AD">
              <w:rPr>
                <w:rFonts w:eastAsia="Times New Roman"/>
                <w:b/>
                <w:spacing w:val="-5"/>
                <w:sz w:val="18"/>
                <w:lang w:eastAsia="ar-SA"/>
              </w:rPr>
              <w:t>Client: </w:t>
            </w:r>
            <w:r w:rsidRPr="00B41063">
              <w:rPr>
                <w:rFonts w:eastAsia="Times New Roman"/>
                <w:spacing w:val="-5"/>
                <w:sz w:val="18"/>
                <w:lang w:eastAsia="ar-SA"/>
              </w:rPr>
              <w:t>Ethicon Inc, a Johnson &amp; Johnson Company.</w:t>
            </w:r>
          </w:p>
          <w:p w:rsidR="00B41063" w:rsidRPr="00B41063" w:rsidRDefault="00B41063" w:rsidP="00B41063">
            <w:pPr>
              <w:rPr>
                <w:rFonts w:eastAsia="Times New Roman"/>
                <w:spacing w:val="-5"/>
                <w:sz w:val="18"/>
                <w:lang w:eastAsia="ar-SA"/>
              </w:rPr>
            </w:pPr>
            <w:r w:rsidRPr="007566AD">
              <w:rPr>
                <w:rFonts w:eastAsia="Times New Roman"/>
                <w:b/>
                <w:spacing w:val="-5"/>
                <w:sz w:val="18"/>
                <w:lang w:eastAsia="ar-SA"/>
              </w:rPr>
              <w:t>Role: </w:t>
            </w:r>
            <w:r w:rsidRPr="00B41063">
              <w:rPr>
                <w:rFonts w:eastAsia="Times New Roman"/>
                <w:spacing w:val="-5"/>
                <w:sz w:val="18"/>
                <w:lang w:eastAsia="ar-SA"/>
              </w:rPr>
              <w:t>Software Developer</w:t>
            </w:r>
          </w:p>
          <w:p w:rsidR="00B41063" w:rsidRPr="00B41063" w:rsidRDefault="00B41063" w:rsidP="00B41063">
            <w:pPr>
              <w:rPr>
                <w:rFonts w:eastAsia="Times New Roman"/>
                <w:spacing w:val="-5"/>
                <w:sz w:val="18"/>
                <w:lang w:eastAsia="ar-SA"/>
              </w:rPr>
            </w:pPr>
            <w:r w:rsidRPr="007566AD">
              <w:rPr>
                <w:rFonts w:eastAsia="Times New Roman"/>
                <w:b/>
                <w:spacing w:val="-5"/>
                <w:sz w:val="18"/>
                <w:lang w:eastAsia="ar-SA"/>
              </w:rPr>
              <w:t>Overview:</w:t>
            </w:r>
            <w:r w:rsidRPr="00B41063">
              <w:rPr>
                <w:rFonts w:eastAsia="Times New Roman"/>
                <w:spacing w:val="-5"/>
                <w:sz w:val="18"/>
                <w:lang w:eastAsia="ar-SA"/>
              </w:rPr>
              <w:t xml:space="preserve"> It is a Contract Compliance System. There are five major sections. </w:t>
            </w:r>
          </w:p>
          <w:p w:rsidR="00B41063" w:rsidRPr="00B41063" w:rsidRDefault="00B41063" w:rsidP="00B41063">
            <w:pPr>
              <w:rPr>
                <w:rFonts w:eastAsia="Times New Roman"/>
                <w:spacing w:val="-5"/>
                <w:sz w:val="18"/>
                <w:lang w:eastAsia="ar-SA"/>
              </w:rPr>
            </w:pPr>
            <w:r w:rsidRPr="00B41063">
              <w:rPr>
                <w:rFonts w:eastAsia="Times New Roman"/>
                <w:spacing w:val="-5"/>
                <w:sz w:val="18"/>
                <w:lang w:eastAsia="ar-SA"/>
              </w:rPr>
              <w:t xml:space="preserve">Contracts - The Contracts area allows users to add, edit, review, and print contracts. </w:t>
            </w:r>
          </w:p>
          <w:p w:rsidR="00B41063" w:rsidRPr="00B41063" w:rsidRDefault="00B41063" w:rsidP="00B41063">
            <w:pPr>
              <w:rPr>
                <w:rFonts w:eastAsia="Times New Roman"/>
                <w:spacing w:val="-5"/>
                <w:sz w:val="18"/>
                <w:lang w:eastAsia="ar-SA"/>
              </w:rPr>
            </w:pPr>
            <w:r w:rsidRPr="00B41063">
              <w:rPr>
                <w:rFonts w:eastAsia="Times New Roman"/>
                <w:spacing w:val="-5"/>
                <w:sz w:val="18"/>
                <w:lang w:eastAsia="ar-SA"/>
              </w:rPr>
              <w:t xml:space="preserve">Reporting - The Reporting area allows users to enter in filter criteria and generate reports in various formats. </w:t>
            </w:r>
          </w:p>
          <w:p w:rsidR="00B41063" w:rsidRPr="00B41063" w:rsidRDefault="00B41063" w:rsidP="00B41063">
            <w:pPr>
              <w:rPr>
                <w:rFonts w:eastAsia="Times New Roman"/>
                <w:spacing w:val="-5"/>
                <w:sz w:val="18"/>
                <w:lang w:eastAsia="ar-SA"/>
              </w:rPr>
            </w:pPr>
            <w:r w:rsidRPr="00B41063">
              <w:rPr>
                <w:rFonts w:eastAsia="Times New Roman"/>
                <w:spacing w:val="-5"/>
                <w:sz w:val="18"/>
                <w:lang w:eastAsia="ar-SA"/>
              </w:rPr>
              <w:t>User Administration - The User Administration area allows users to add new users, modify existing users and assign business units and permissions.</w:t>
            </w:r>
          </w:p>
          <w:p w:rsidR="00B41063" w:rsidRPr="00B41063" w:rsidRDefault="00B41063" w:rsidP="00B41063">
            <w:pPr>
              <w:rPr>
                <w:rFonts w:eastAsia="Times New Roman"/>
                <w:spacing w:val="-5"/>
                <w:sz w:val="18"/>
                <w:lang w:eastAsia="ar-SA"/>
              </w:rPr>
            </w:pPr>
            <w:r w:rsidRPr="00B41063">
              <w:rPr>
                <w:rFonts w:eastAsia="Times New Roman"/>
                <w:spacing w:val="-5"/>
                <w:sz w:val="18"/>
                <w:lang w:eastAsia="ar-SA"/>
              </w:rPr>
              <w:t xml:space="preserve">System Administration - The System Administration </w:t>
            </w:r>
            <w:r w:rsidR="00960D9B">
              <w:rPr>
                <w:rFonts w:eastAsia="Times New Roman"/>
                <w:spacing w:val="-5"/>
                <w:sz w:val="18"/>
                <w:lang w:eastAsia="ar-SA"/>
              </w:rPr>
              <w:t>area allows users to configure</w:t>
            </w:r>
            <w:r w:rsidRPr="00B41063">
              <w:rPr>
                <w:rFonts w:eastAsia="Times New Roman"/>
                <w:spacing w:val="-5"/>
                <w:sz w:val="18"/>
                <w:lang w:eastAsia="ar-SA"/>
              </w:rPr>
              <w:t xml:space="preserve"> system parameters.</w:t>
            </w:r>
          </w:p>
          <w:p w:rsidR="00B41063" w:rsidRPr="00B41063" w:rsidRDefault="00B41063" w:rsidP="00B41063">
            <w:pPr>
              <w:rPr>
                <w:rFonts w:eastAsia="Times New Roman"/>
                <w:spacing w:val="-5"/>
                <w:sz w:val="18"/>
                <w:lang w:eastAsia="ar-SA"/>
              </w:rPr>
            </w:pPr>
            <w:r w:rsidRPr="00B41063">
              <w:rPr>
                <w:rFonts w:eastAsia="Times New Roman"/>
                <w:spacing w:val="-5"/>
                <w:sz w:val="18"/>
                <w:lang w:eastAsia="ar-SA"/>
              </w:rPr>
              <w:t>Healthcare Professional - The Healthcare Professional area allows users to add, edit and search Healthcare Professionals.</w:t>
            </w:r>
          </w:p>
          <w:p w:rsidR="00B41063" w:rsidRPr="00B41063" w:rsidRDefault="00B41063" w:rsidP="00B41063">
            <w:pPr>
              <w:rPr>
                <w:rFonts w:eastAsia="Times New Roman"/>
                <w:spacing w:val="-5"/>
                <w:sz w:val="18"/>
                <w:lang w:eastAsia="ar-SA"/>
              </w:rPr>
            </w:pPr>
          </w:p>
          <w:p w:rsidR="00B41063" w:rsidRPr="00B41063" w:rsidRDefault="00B41063" w:rsidP="00B41063">
            <w:pPr>
              <w:rPr>
                <w:rFonts w:eastAsia="Times New Roman"/>
                <w:spacing w:val="-5"/>
                <w:sz w:val="18"/>
                <w:lang w:eastAsia="ar-SA"/>
              </w:rPr>
            </w:pPr>
          </w:p>
          <w:p w:rsidR="00B41063" w:rsidRPr="00B41063" w:rsidRDefault="00B41063" w:rsidP="00B41063">
            <w:pPr>
              <w:rPr>
                <w:rFonts w:eastAsia="Times New Roman"/>
                <w:spacing w:val="-5"/>
                <w:sz w:val="18"/>
                <w:lang w:eastAsia="ar-SA"/>
              </w:rPr>
            </w:pPr>
          </w:p>
          <w:p w:rsidR="00B41063" w:rsidRPr="007566AD" w:rsidRDefault="00B41063" w:rsidP="00B41063">
            <w:pPr>
              <w:rPr>
                <w:rFonts w:eastAsia="Times New Roman"/>
                <w:b/>
                <w:spacing w:val="-5"/>
                <w:sz w:val="18"/>
                <w:lang w:eastAsia="ar-SA"/>
              </w:rPr>
            </w:pPr>
            <w:r w:rsidRPr="007566AD">
              <w:rPr>
                <w:rFonts w:eastAsia="Times New Roman"/>
                <w:b/>
                <w:spacing w:val="-5"/>
                <w:sz w:val="18"/>
                <w:lang w:eastAsia="ar-SA"/>
              </w:rPr>
              <w:t>Responsibilities:</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Involved in analysis of client’s requirement.</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Created Database design and established relation between different tables based on requirements.</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Developed and modified user interface using C# and JavaScript.</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Used IIS as the web server.</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Developed .NET modules implementing business logic.</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Created SQL queries in order to insert and extract the data from database as per business need.  </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Used different types of ASP.NET web controls to get user input, display the requested information.</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Developed User Controls based on business need.</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Created client side and server side validations using JavaScript and ASP.NET input validations controls.</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Involved</w:t>
            </w:r>
            <w:r w:rsidR="00960D9B">
              <w:rPr>
                <w:rFonts w:ascii="Arial" w:eastAsia="Times New Roman" w:hAnsi="Arial"/>
                <w:spacing w:val="-5"/>
                <w:sz w:val="18"/>
                <w:szCs w:val="24"/>
                <w:lang w:eastAsia="ar-SA"/>
              </w:rPr>
              <w:t xml:space="preserve"> </w:t>
            </w:r>
            <w:r w:rsidRPr="00B41063">
              <w:rPr>
                <w:rFonts w:ascii="Arial" w:eastAsia="Times New Roman" w:hAnsi="Arial"/>
                <w:spacing w:val="-5"/>
                <w:sz w:val="18"/>
                <w:szCs w:val="24"/>
                <w:lang w:eastAsia="ar-SA"/>
              </w:rPr>
              <w:t>(partly) in development, execution of test cases to test the application</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Involved in co-ordination between modules.</w:t>
            </w:r>
          </w:p>
          <w:p w:rsidR="00B41063" w:rsidRPr="00B41063" w:rsidRDefault="00B41063" w:rsidP="00B41063">
            <w:pPr>
              <w:pStyle w:val="ListParagraph"/>
              <w:numPr>
                <w:ilvl w:val="0"/>
                <w:numId w:val="15"/>
              </w:numPr>
              <w:spacing w:after="0" w:line="240" w:lineRule="auto"/>
              <w:rPr>
                <w:rFonts w:ascii="Arial" w:eastAsia="Times New Roman" w:hAnsi="Arial"/>
                <w:spacing w:val="-5"/>
                <w:sz w:val="18"/>
                <w:szCs w:val="24"/>
                <w:lang w:eastAsia="ar-SA"/>
              </w:rPr>
            </w:pPr>
            <w:r w:rsidRPr="00B41063">
              <w:rPr>
                <w:rFonts w:ascii="Arial" w:eastAsia="Times New Roman" w:hAnsi="Arial"/>
                <w:spacing w:val="-5"/>
                <w:sz w:val="18"/>
                <w:szCs w:val="24"/>
                <w:lang w:eastAsia="ar-SA"/>
              </w:rPr>
              <w:t>Generated report.</w:t>
            </w:r>
          </w:p>
          <w:p w:rsidR="00B41063" w:rsidRPr="00B41063" w:rsidRDefault="00B41063" w:rsidP="00B41063">
            <w:pPr>
              <w:pStyle w:val="ListParagraph"/>
              <w:spacing w:after="0" w:line="240" w:lineRule="auto"/>
              <w:ind w:left="1320"/>
              <w:rPr>
                <w:rFonts w:ascii="Arial" w:eastAsia="Times New Roman" w:hAnsi="Arial"/>
                <w:spacing w:val="-5"/>
                <w:sz w:val="18"/>
                <w:szCs w:val="24"/>
                <w:lang w:eastAsia="ar-SA"/>
              </w:rPr>
            </w:pPr>
          </w:p>
          <w:p w:rsidR="00B41063" w:rsidRPr="00B41063" w:rsidRDefault="00B41063" w:rsidP="00B41063">
            <w:pPr>
              <w:pStyle w:val="ListParagraph"/>
              <w:spacing w:after="0" w:line="240" w:lineRule="auto"/>
              <w:ind w:left="1320"/>
              <w:rPr>
                <w:rFonts w:ascii="Arial" w:eastAsia="Times New Roman" w:hAnsi="Arial"/>
                <w:spacing w:val="-5"/>
                <w:sz w:val="18"/>
                <w:szCs w:val="24"/>
                <w:lang w:eastAsia="ar-SA"/>
              </w:rPr>
            </w:pPr>
          </w:p>
          <w:p w:rsidR="00B41063" w:rsidRPr="00B41063" w:rsidRDefault="00B41063" w:rsidP="00B41063">
            <w:pPr>
              <w:rPr>
                <w:rFonts w:eastAsia="Times New Roman"/>
                <w:spacing w:val="-5"/>
                <w:sz w:val="18"/>
                <w:lang w:eastAsia="ar-SA"/>
              </w:rPr>
            </w:pPr>
            <w:r w:rsidRPr="007566AD">
              <w:rPr>
                <w:rFonts w:eastAsia="Times New Roman"/>
                <w:b/>
                <w:spacing w:val="-5"/>
                <w:sz w:val="18"/>
                <w:lang w:eastAsia="ar-SA"/>
              </w:rPr>
              <w:t>Environment: </w:t>
            </w:r>
            <w:r w:rsidRPr="00B41063">
              <w:rPr>
                <w:rFonts w:eastAsia="Times New Roman"/>
                <w:spacing w:val="-5"/>
                <w:sz w:val="18"/>
                <w:lang w:eastAsia="ar-SA"/>
              </w:rPr>
              <w:t xml:space="preserve"> ASP.Net 2.0, NET Framework 2, C#, Oracle 9i, JavaScript, Active PDF. </w:t>
            </w:r>
          </w:p>
          <w:p w:rsidR="00C349DD" w:rsidRDefault="00C349DD" w:rsidP="00C53783">
            <w:pPr>
              <w:pStyle w:val="Achievement"/>
              <w:numPr>
                <w:ilvl w:val="0"/>
                <w:numId w:val="0"/>
              </w:numPr>
              <w:jc w:val="left"/>
              <w:rPr>
                <w:rFonts w:ascii="Arial Black" w:hAnsi="Arial Black"/>
                <w:spacing w:val="-10"/>
                <w:sz w:val="18"/>
                <w:szCs w:val="18"/>
              </w:rPr>
            </w:pPr>
          </w:p>
          <w:p w:rsidR="00C349DD" w:rsidRDefault="00C349DD" w:rsidP="00C53783">
            <w:pPr>
              <w:pStyle w:val="Achievement"/>
              <w:numPr>
                <w:ilvl w:val="0"/>
                <w:numId w:val="0"/>
              </w:numPr>
              <w:jc w:val="left"/>
              <w:rPr>
                <w:rFonts w:ascii="Arial Black" w:hAnsi="Arial Black"/>
                <w:spacing w:val="-10"/>
                <w:sz w:val="18"/>
                <w:szCs w:val="18"/>
              </w:rPr>
            </w:pPr>
          </w:p>
          <w:p w:rsidR="00C349DD" w:rsidRPr="005C28C9" w:rsidRDefault="00C349DD" w:rsidP="00C349DD">
            <w:pPr>
              <w:rPr>
                <w:rFonts w:ascii="Arial Black" w:hAnsi="Arial Black"/>
                <w:spacing w:val="-10"/>
              </w:rPr>
            </w:pPr>
            <w:r w:rsidRPr="005C28C9">
              <w:rPr>
                <w:rFonts w:ascii="Arial Black" w:hAnsi="Arial Black"/>
                <w:spacing w:val="-10"/>
              </w:rPr>
              <w:t>July 2005 – Mar 2006</w:t>
            </w:r>
          </w:p>
          <w:p w:rsidR="00CF37C2" w:rsidRPr="005C28C9" w:rsidRDefault="00CF37C2" w:rsidP="00CF37C2">
            <w:pPr>
              <w:rPr>
                <w:rFonts w:ascii="Times New Roman" w:eastAsia="Times New Roman" w:hAnsi="Times New Roman"/>
                <w:color w:val="000000"/>
              </w:rPr>
            </w:pPr>
            <w:r>
              <w:rPr>
                <w:rFonts w:ascii="Arial Black" w:hAnsi="Arial Black"/>
                <w:spacing w:val="-10"/>
              </w:rPr>
              <w:t>Webel Support Multipurpose Service Co-operative Society Ltd,</w:t>
            </w:r>
          </w:p>
          <w:p w:rsidR="00C349DD" w:rsidRPr="005C28C9" w:rsidRDefault="00C349DD" w:rsidP="00C349DD">
            <w:pPr>
              <w:rPr>
                <w:rFonts w:ascii="Times New Roman" w:eastAsia="Times New Roman" w:hAnsi="Times New Roman"/>
                <w:color w:val="000000"/>
              </w:rPr>
            </w:pPr>
            <w:r w:rsidRPr="005C28C9">
              <w:rPr>
                <w:rFonts w:ascii="Arial Black" w:hAnsi="Arial Black"/>
                <w:spacing w:val="-10"/>
              </w:rPr>
              <w:t>West Bengal, India</w:t>
            </w:r>
          </w:p>
          <w:p w:rsidR="00C266B0" w:rsidRDefault="00C266B0" w:rsidP="00C53783">
            <w:pPr>
              <w:pStyle w:val="Achievement"/>
              <w:numPr>
                <w:ilvl w:val="0"/>
                <w:numId w:val="0"/>
              </w:numPr>
              <w:jc w:val="left"/>
              <w:rPr>
                <w:rFonts w:ascii="Arial Black" w:hAnsi="Arial Black"/>
                <w:spacing w:val="-10"/>
                <w:sz w:val="18"/>
                <w:szCs w:val="18"/>
              </w:rPr>
            </w:pPr>
          </w:p>
          <w:p w:rsidR="00502A24" w:rsidRPr="00B30213" w:rsidRDefault="00502A24" w:rsidP="00B30213">
            <w:pPr>
              <w:pStyle w:val="JobTitle"/>
              <w:rPr>
                <w:sz w:val="18"/>
                <w:szCs w:val="18"/>
              </w:rPr>
            </w:pPr>
            <w:r w:rsidRPr="00B30213">
              <w:rPr>
                <w:sz w:val="18"/>
                <w:szCs w:val="18"/>
              </w:rPr>
              <w:t xml:space="preserve">Fertilizer Control and Management System </w:t>
            </w:r>
          </w:p>
          <w:p w:rsidR="00B966C4" w:rsidRPr="00B966C4" w:rsidRDefault="00B966C4" w:rsidP="00B966C4">
            <w:pPr>
              <w:rPr>
                <w:rFonts w:eastAsia="Times New Roman"/>
                <w:spacing w:val="-5"/>
                <w:sz w:val="18"/>
                <w:lang w:eastAsia="ar-SA"/>
              </w:rPr>
            </w:pPr>
            <w:r w:rsidRPr="00B30213">
              <w:rPr>
                <w:rFonts w:eastAsia="Times New Roman"/>
                <w:b/>
                <w:spacing w:val="-5"/>
                <w:sz w:val="18"/>
                <w:lang w:eastAsia="ar-SA"/>
              </w:rPr>
              <w:t>Client:</w:t>
            </w:r>
            <w:r w:rsidRPr="00B966C4">
              <w:rPr>
                <w:rFonts w:eastAsia="Times New Roman"/>
                <w:spacing w:val="-5"/>
                <w:sz w:val="18"/>
                <w:lang w:eastAsia="ar-SA"/>
              </w:rPr>
              <w:t xml:space="preserve"> </w:t>
            </w:r>
            <w:r w:rsidR="00CF37C2">
              <w:rPr>
                <w:rFonts w:eastAsia="Times New Roman"/>
                <w:spacing w:val="-5"/>
                <w:sz w:val="18"/>
                <w:lang w:eastAsia="ar-SA"/>
              </w:rPr>
              <w:t>National Informatics Centre,</w:t>
            </w:r>
            <w:r w:rsidR="00CF37C2" w:rsidRPr="00B966C4">
              <w:rPr>
                <w:rFonts w:eastAsia="Times New Roman"/>
                <w:spacing w:val="-5"/>
                <w:sz w:val="18"/>
                <w:lang w:eastAsia="ar-SA"/>
              </w:rPr>
              <w:t xml:space="preserve"> India</w:t>
            </w:r>
          </w:p>
          <w:p w:rsidR="00B966C4" w:rsidRPr="00B966C4" w:rsidRDefault="00B966C4" w:rsidP="00B966C4">
            <w:pPr>
              <w:rPr>
                <w:rFonts w:eastAsia="Times New Roman"/>
                <w:spacing w:val="-5"/>
                <w:sz w:val="18"/>
                <w:lang w:eastAsia="ar-SA"/>
              </w:rPr>
            </w:pPr>
            <w:r w:rsidRPr="00B30213">
              <w:rPr>
                <w:rFonts w:eastAsia="Times New Roman"/>
                <w:b/>
                <w:spacing w:val="-5"/>
                <w:sz w:val="18"/>
                <w:lang w:eastAsia="ar-SA"/>
              </w:rPr>
              <w:t>Role:</w:t>
            </w:r>
            <w:r w:rsidRPr="00B966C4">
              <w:rPr>
                <w:rFonts w:eastAsia="Times New Roman"/>
                <w:spacing w:val="-5"/>
                <w:sz w:val="18"/>
                <w:lang w:eastAsia="ar-SA"/>
              </w:rPr>
              <w:t xml:space="preserve"> Software Developer              </w:t>
            </w:r>
          </w:p>
          <w:p w:rsidR="00B30213" w:rsidRDefault="00B966C4" w:rsidP="00B966C4">
            <w:pPr>
              <w:rPr>
                <w:rFonts w:eastAsia="Times New Roman"/>
                <w:spacing w:val="-5"/>
                <w:sz w:val="18"/>
                <w:lang w:eastAsia="ar-SA"/>
              </w:rPr>
            </w:pPr>
            <w:r w:rsidRPr="00B30213">
              <w:rPr>
                <w:rFonts w:eastAsia="Times New Roman"/>
                <w:b/>
                <w:spacing w:val="-5"/>
                <w:sz w:val="18"/>
                <w:lang w:eastAsia="ar-SA"/>
              </w:rPr>
              <w:t>Overview:</w:t>
            </w:r>
            <w:r w:rsidRPr="00B966C4">
              <w:rPr>
                <w:rFonts w:eastAsia="Times New Roman"/>
                <w:spacing w:val="-5"/>
                <w:sz w:val="18"/>
                <w:lang w:eastAsia="ar-SA"/>
              </w:rPr>
              <w:t xml:space="preserve"> This Project was related to Fertilizer Control and Management of Govt. of West Bengal, which includes the registration and licensing procedures of Manufacturer and Seller/Distributor of fertilizer, statistical records of each manufacturer and seller, total demand and supply in various places within a specific duration of time etc. This Project is also involves issuing of Laboratory test certificate of fertilizer and associated penalty if any. </w:t>
            </w:r>
          </w:p>
          <w:p w:rsidR="00B966C4" w:rsidRPr="00B966C4" w:rsidRDefault="00B966C4" w:rsidP="00B966C4">
            <w:pPr>
              <w:rPr>
                <w:rFonts w:eastAsia="Times New Roman"/>
                <w:spacing w:val="-5"/>
                <w:sz w:val="18"/>
                <w:lang w:eastAsia="ar-SA"/>
              </w:rPr>
            </w:pPr>
          </w:p>
          <w:p w:rsidR="00B966C4" w:rsidRPr="00B30213" w:rsidRDefault="00B966C4" w:rsidP="00B966C4">
            <w:pPr>
              <w:rPr>
                <w:rFonts w:eastAsia="Times New Roman"/>
                <w:b/>
                <w:spacing w:val="-5"/>
                <w:sz w:val="18"/>
                <w:lang w:eastAsia="ar-SA"/>
              </w:rPr>
            </w:pPr>
            <w:r w:rsidRPr="00B30213">
              <w:rPr>
                <w:rFonts w:eastAsia="Times New Roman"/>
                <w:b/>
                <w:spacing w:val="-5"/>
                <w:sz w:val="18"/>
                <w:lang w:eastAsia="ar-SA"/>
              </w:rPr>
              <w:t>Responsibilities:</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Involved in analysis of client’s requirements.</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Involved in design and development of technical specification documents for the project.</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Developed work flow diagrams using Data Flow Diagram.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Created Database structure and established relation between different tables based on the SRS Documents.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Developed the user interface in ASP.NET. Code behind was developed in VB.NET and used IIS as the web server.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Developed registration and login system.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Developed .NET modules implementing business logic.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Created SQL queries in order to extract the data from a database as per business need.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Used Data Grid controls to display the requested information.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Created client side and server side validations using JavaScript and ASP.NET input validations controls.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Involved(partly) in development, execution of test cases to test the application </w:t>
            </w:r>
          </w:p>
          <w:p w:rsidR="00B966C4" w:rsidRPr="00B966C4"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xml:space="preserve">       Involved in co-ordination between modules. </w:t>
            </w:r>
          </w:p>
          <w:p w:rsidR="00B30213" w:rsidRDefault="00B966C4" w:rsidP="00B966C4">
            <w:pPr>
              <w:ind w:left="810"/>
              <w:rPr>
                <w:rFonts w:eastAsia="Times New Roman"/>
                <w:spacing w:val="-5"/>
                <w:sz w:val="18"/>
                <w:lang w:eastAsia="ar-SA"/>
              </w:rPr>
            </w:pPr>
            <w:r>
              <w:rPr>
                <w:rFonts w:eastAsia="Times New Roman" w:hint="eastAsia"/>
                <w:spacing w:val="-5"/>
                <w:sz w:val="18"/>
                <w:lang w:eastAsia="ar-SA"/>
              </w:rPr>
              <w:t>·</w:t>
            </w:r>
            <w:r w:rsidRPr="00B966C4">
              <w:rPr>
                <w:rFonts w:eastAsia="Times New Roman"/>
                <w:spacing w:val="-5"/>
                <w:sz w:val="18"/>
                <w:lang w:eastAsia="ar-SA"/>
              </w:rPr>
              <w:t>       Generated report using crystal report.</w:t>
            </w:r>
          </w:p>
          <w:p w:rsidR="00B966C4" w:rsidRPr="00B966C4" w:rsidRDefault="00B966C4" w:rsidP="00B966C4">
            <w:pPr>
              <w:ind w:left="810"/>
              <w:rPr>
                <w:rFonts w:eastAsia="Times New Roman"/>
                <w:spacing w:val="-5"/>
                <w:sz w:val="18"/>
                <w:lang w:eastAsia="ar-SA"/>
              </w:rPr>
            </w:pPr>
          </w:p>
          <w:p w:rsidR="00B966C4" w:rsidRPr="00B966C4" w:rsidRDefault="00B966C4" w:rsidP="00B966C4">
            <w:pPr>
              <w:rPr>
                <w:rFonts w:eastAsia="Times New Roman"/>
                <w:spacing w:val="-5"/>
                <w:sz w:val="18"/>
                <w:lang w:eastAsia="ar-SA"/>
              </w:rPr>
            </w:pPr>
            <w:r w:rsidRPr="00B30213">
              <w:rPr>
                <w:rFonts w:eastAsia="Times New Roman"/>
                <w:b/>
                <w:spacing w:val="-5"/>
                <w:sz w:val="18"/>
                <w:lang w:eastAsia="ar-SA"/>
              </w:rPr>
              <w:t>Environment:</w:t>
            </w:r>
            <w:r w:rsidRPr="00B966C4">
              <w:rPr>
                <w:rFonts w:eastAsia="Times New Roman"/>
                <w:spacing w:val="-5"/>
                <w:sz w:val="18"/>
                <w:lang w:eastAsia="ar-SA"/>
              </w:rPr>
              <w:t>  ASP.Net 1.1,ASP.Net 2, .NET Framework 1.1, NET Framework 2, ADO.NET, C#, VB.NET,SQL Server 2005, Crystal Reports. </w:t>
            </w:r>
          </w:p>
          <w:p w:rsidR="002B6F55" w:rsidRPr="00B966C4" w:rsidRDefault="002B6F55" w:rsidP="00C53783">
            <w:pPr>
              <w:pStyle w:val="Achievement"/>
              <w:numPr>
                <w:ilvl w:val="0"/>
                <w:numId w:val="0"/>
              </w:numPr>
              <w:jc w:val="left"/>
              <w:rPr>
                <w:rFonts w:eastAsia="Times New Roman"/>
                <w:sz w:val="18"/>
                <w:lang w:eastAsia="ar-SA"/>
              </w:rPr>
            </w:pPr>
          </w:p>
          <w:p w:rsidR="00656B5D" w:rsidRDefault="00656B5D" w:rsidP="00C53783">
            <w:pPr>
              <w:pStyle w:val="Achievement"/>
              <w:numPr>
                <w:ilvl w:val="0"/>
                <w:numId w:val="0"/>
              </w:numPr>
              <w:jc w:val="left"/>
              <w:rPr>
                <w:rFonts w:ascii="Arial Black" w:hAnsi="Arial Black"/>
                <w:spacing w:val="-10"/>
                <w:sz w:val="18"/>
                <w:szCs w:val="18"/>
              </w:rPr>
            </w:pPr>
          </w:p>
          <w:p w:rsidR="001D4377" w:rsidRDefault="001D4377" w:rsidP="00C53783">
            <w:pPr>
              <w:pStyle w:val="Achievement"/>
              <w:numPr>
                <w:ilvl w:val="0"/>
                <w:numId w:val="0"/>
              </w:numPr>
              <w:jc w:val="left"/>
              <w:rPr>
                <w:rFonts w:ascii="Arial Black" w:hAnsi="Arial Black"/>
                <w:spacing w:val="-10"/>
                <w:sz w:val="18"/>
                <w:szCs w:val="18"/>
              </w:rPr>
            </w:pPr>
          </w:p>
          <w:p w:rsidR="005F7227" w:rsidRDefault="005F7227" w:rsidP="00C53783">
            <w:pPr>
              <w:pStyle w:val="Achievement"/>
              <w:numPr>
                <w:ilvl w:val="0"/>
                <w:numId w:val="0"/>
              </w:numPr>
              <w:jc w:val="left"/>
              <w:rPr>
                <w:rFonts w:ascii="Arial Black" w:hAnsi="Arial Black"/>
                <w:spacing w:val="-10"/>
                <w:sz w:val="18"/>
                <w:szCs w:val="18"/>
              </w:rPr>
            </w:pPr>
          </w:p>
          <w:p w:rsidR="00444D44" w:rsidRPr="00444D44" w:rsidRDefault="00444D44" w:rsidP="00444D44">
            <w:pPr>
              <w:rPr>
                <w:rFonts w:ascii="Arial Black" w:hAnsi="Arial Black"/>
                <w:spacing w:val="-10"/>
                <w:sz w:val="18"/>
                <w:szCs w:val="18"/>
              </w:rPr>
            </w:pPr>
            <w:r w:rsidRPr="00444D44">
              <w:rPr>
                <w:rFonts w:ascii="Arial Black" w:hAnsi="Arial Black"/>
                <w:spacing w:val="-10"/>
                <w:sz w:val="18"/>
                <w:szCs w:val="18"/>
              </w:rPr>
              <w:t xml:space="preserve">Agri-Portal (a bilingual portal on agriculture and allied services of West Bengal, India.) </w:t>
            </w:r>
          </w:p>
          <w:p w:rsidR="001A101D" w:rsidRPr="003E2005" w:rsidRDefault="001A101D" w:rsidP="00C53783">
            <w:pPr>
              <w:pStyle w:val="Achievement"/>
              <w:numPr>
                <w:ilvl w:val="0"/>
                <w:numId w:val="0"/>
              </w:numPr>
              <w:jc w:val="left"/>
              <w:rPr>
                <w:rFonts w:ascii="Arial Black" w:hAnsi="Arial Black"/>
                <w:spacing w:val="-10"/>
                <w:sz w:val="18"/>
                <w:szCs w:val="18"/>
              </w:rPr>
            </w:pPr>
          </w:p>
          <w:p w:rsidR="00ED2FB5" w:rsidRPr="00ED2FB5" w:rsidRDefault="00ED2FB5" w:rsidP="00ED2FB5">
            <w:pPr>
              <w:rPr>
                <w:rFonts w:eastAsia="Times New Roman"/>
                <w:spacing w:val="-5"/>
                <w:sz w:val="18"/>
                <w:lang w:eastAsia="ar-SA"/>
              </w:rPr>
            </w:pPr>
            <w:r w:rsidRPr="00F42C23">
              <w:rPr>
                <w:rFonts w:eastAsia="Times New Roman"/>
                <w:b/>
                <w:spacing w:val="-5"/>
                <w:sz w:val="18"/>
                <w:lang w:eastAsia="ar-SA"/>
              </w:rPr>
              <w:t>Client:</w:t>
            </w:r>
            <w:r w:rsidRPr="00ED2FB5">
              <w:rPr>
                <w:rFonts w:eastAsia="Times New Roman"/>
                <w:spacing w:val="-5"/>
                <w:sz w:val="18"/>
                <w:lang w:eastAsia="ar-SA"/>
              </w:rPr>
              <w:t xml:space="preserve"> </w:t>
            </w:r>
            <w:r w:rsidR="00CF37C2">
              <w:rPr>
                <w:rFonts w:eastAsia="Times New Roman"/>
                <w:spacing w:val="-5"/>
                <w:sz w:val="18"/>
                <w:lang w:eastAsia="ar-SA"/>
              </w:rPr>
              <w:t>National Informatics Centre</w:t>
            </w:r>
            <w:r w:rsidRPr="00ED2FB5">
              <w:rPr>
                <w:rFonts w:eastAsia="Times New Roman"/>
                <w:spacing w:val="-5"/>
                <w:sz w:val="18"/>
                <w:lang w:eastAsia="ar-SA"/>
              </w:rPr>
              <w:t xml:space="preserve">, India </w:t>
            </w:r>
          </w:p>
          <w:p w:rsidR="00ED2FB5" w:rsidRPr="00ED2FB5" w:rsidRDefault="00ED2FB5" w:rsidP="00ED2FB5">
            <w:pPr>
              <w:rPr>
                <w:rFonts w:eastAsia="Times New Roman"/>
                <w:spacing w:val="-5"/>
                <w:sz w:val="18"/>
                <w:lang w:eastAsia="ar-SA"/>
              </w:rPr>
            </w:pPr>
            <w:r w:rsidRPr="00F42C23">
              <w:rPr>
                <w:rFonts w:eastAsia="Times New Roman"/>
                <w:b/>
                <w:spacing w:val="-5"/>
                <w:sz w:val="18"/>
                <w:lang w:eastAsia="ar-SA"/>
              </w:rPr>
              <w:t>Role:</w:t>
            </w:r>
            <w:r w:rsidRPr="00ED2FB5">
              <w:rPr>
                <w:rFonts w:eastAsia="Times New Roman"/>
                <w:spacing w:val="-5"/>
                <w:sz w:val="18"/>
                <w:lang w:eastAsia="ar-SA"/>
              </w:rPr>
              <w:t xml:space="preserve"> Web Developer</w:t>
            </w:r>
          </w:p>
          <w:p w:rsidR="00EE33A0" w:rsidRDefault="00ED2FB5" w:rsidP="00ED2FB5">
            <w:pPr>
              <w:rPr>
                <w:rFonts w:eastAsia="Times New Roman"/>
                <w:spacing w:val="-5"/>
                <w:sz w:val="18"/>
                <w:lang w:eastAsia="ar-SA"/>
              </w:rPr>
            </w:pPr>
            <w:r w:rsidRPr="00F42C23">
              <w:rPr>
                <w:rFonts w:eastAsia="Times New Roman"/>
                <w:b/>
                <w:spacing w:val="-5"/>
                <w:sz w:val="18"/>
                <w:lang w:eastAsia="ar-SA"/>
              </w:rPr>
              <w:t>Overview:</w:t>
            </w:r>
            <w:r w:rsidRPr="00ED2FB5">
              <w:rPr>
                <w:rFonts w:eastAsia="Times New Roman"/>
                <w:spacing w:val="-5"/>
                <w:sz w:val="18"/>
                <w:lang w:eastAsia="ar-SA"/>
              </w:rPr>
              <w:t xml:space="preserve"> This was a bilingual portal on agriculture and allied services of West Bengal, India. The goal of this project was to facilitate Indian farmers in various ways. This system helps not only the farmers but also the people related with agricultural fields by providing suitable information according to their requirements.</w:t>
            </w:r>
          </w:p>
          <w:p w:rsidR="00ED2FB5" w:rsidRPr="00ED2FB5" w:rsidRDefault="00ED2FB5" w:rsidP="00ED2FB5">
            <w:pPr>
              <w:rPr>
                <w:rFonts w:eastAsia="Times New Roman"/>
                <w:spacing w:val="-5"/>
                <w:sz w:val="18"/>
                <w:lang w:eastAsia="ar-SA"/>
              </w:rPr>
            </w:pPr>
          </w:p>
          <w:p w:rsidR="00ED2FB5" w:rsidRPr="00F42C23" w:rsidRDefault="00ED2FB5" w:rsidP="00ED2FB5">
            <w:pPr>
              <w:rPr>
                <w:rFonts w:eastAsia="Times New Roman"/>
                <w:b/>
                <w:spacing w:val="-5"/>
                <w:sz w:val="18"/>
                <w:lang w:eastAsia="ar-SA"/>
              </w:rPr>
            </w:pPr>
            <w:r w:rsidRPr="00F42C23">
              <w:rPr>
                <w:rFonts w:eastAsia="Times New Roman"/>
                <w:b/>
                <w:spacing w:val="-5"/>
                <w:sz w:val="18"/>
                <w:lang w:eastAsia="ar-SA"/>
              </w:rPr>
              <w:t>Responsibilities:</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Involved in analysis of client’s requirements.</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Involved in design and development of technical specification documents for the project.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Developed work flow diagrams using Data Flow Diagram.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Involved in database design using ER diagram and established relations between different tables.</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Involved in designing of static and dynamic WebPages according to the user requirements.</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Developed the user interface in ASP.NET. Code behind was developed in VB.NET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Developed login system.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Developed static pages using FrontPage.</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Developed .NET modules implementing business logic.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Created SQL queries, which will execute against a database in order to extract the appropriate data.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Used Data Grid controls to display the requested information.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Development and execution of test cases to test the application </w:t>
            </w:r>
          </w:p>
          <w:p w:rsidR="00ED2FB5" w:rsidRPr="00ED2FB5"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xml:space="preserve">       Co-ordination between modules. </w:t>
            </w:r>
          </w:p>
          <w:p w:rsidR="00EE33A0" w:rsidRDefault="00ED2FB5" w:rsidP="00ED2FB5">
            <w:pPr>
              <w:ind w:left="810"/>
              <w:rPr>
                <w:rFonts w:eastAsia="Times New Roman"/>
                <w:spacing w:val="-5"/>
                <w:sz w:val="18"/>
                <w:lang w:eastAsia="ar-SA"/>
              </w:rPr>
            </w:pPr>
            <w:r>
              <w:rPr>
                <w:rFonts w:eastAsia="Times New Roman" w:hint="eastAsia"/>
                <w:spacing w:val="-5"/>
                <w:sz w:val="18"/>
                <w:lang w:eastAsia="ar-SA"/>
              </w:rPr>
              <w:t>·</w:t>
            </w:r>
            <w:r w:rsidRPr="00ED2FB5">
              <w:rPr>
                <w:rFonts w:eastAsia="Times New Roman"/>
                <w:spacing w:val="-5"/>
                <w:sz w:val="18"/>
                <w:lang w:eastAsia="ar-SA"/>
              </w:rPr>
              <w:t>       Documentation of the project.</w:t>
            </w:r>
          </w:p>
          <w:p w:rsidR="00ED2FB5" w:rsidRPr="00ED2FB5" w:rsidRDefault="00ED2FB5" w:rsidP="00ED2FB5">
            <w:pPr>
              <w:ind w:left="810"/>
              <w:rPr>
                <w:rFonts w:eastAsia="Times New Roman"/>
                <w:spacing w:val="-5"/>
                <w:sz w:val="18"/>
                <w:lang w:eastAsia="ar-SA"/>
              </w:rPr>
            </w:pPr>
          </w:p>
          <w:p w:rsidR="00ED2FB5" w:rsidRPr="00ED2FB5" w:rsidRDefault="00ED2FB5" w:rsidP="00ED2FB5">
            <w:pPr>
              <w:rPr>
                <w:rFonts w:eastAsia="Times New Roman"/>
                <w:spacing w:val="-5"/>
                <w:sz w:val="18"/>
                <w:lang w:eastAsia="ar-SA"/>
              </w:rPr>
            </w:pPr>
            <w:r w:rsidRPr="00ED2FB5">
              <w:rPr>
                <w:rFonts w:eastAsia="Times New Roman"/>
                <w:spacing w:val="-5"/>
                <w:sz w:val="18"/>
                <w:lang w:eastAsia="ar-SA"/>
              </w:rPr>
              <w:t> </w:t>
            </w:r>
            <w:r w:rsidRPr="00F42C23">
              <w:rPr>
                <w:rFonts w:eastAsia="Times New Roman"/>
                <w:b/>
                <w:spacing w:val="-5"/>
                <w:sz w:val="18"/>
                <w:lang w:eastAsia="ar-SA"/>
              </w:rPr>
              <w:t>Environment:</w:t>
            </w:r>
            <w:r w:rsidRPr="00ED2FB5">
              <w:rPr>
                <w:rFonts w:eastAsia="Times New Roman"/>
                <w:spacing w:val="-5"/>
                <w:sz w:val="18"/>
                <w:lang w:eastAsia="ar-SA"/>
              </w:rPr>
              <w:t> .NET Framework 1.1, ASP.Net 1.1, ADO.NET, VB.Net, SQL Server 2000, Front Page.</w:t>
            </w:r>
          </w:p>
          <w:p w:rsidR="00786F6F" w:rsidRPr="001D3AD5" w:rsidRDefault="00786F6F" w:rsidP="00ED2FB5">
            <w:pPr>
              <w:pStyle w:val="Achievement"/>
              <w:numPr>
                <w:ilvl w:val="0"/>
                <w:numId w:val="0"/>
              </w:numPr>
              <w:ind w:left="245"/>
              <w:jc w:val="left"/>
            </w:pPr>
          </w:p>
        </w:tc>
      </w:tr>
      <w:tr w:rsidR="00545D42">
        <w:trPr>
          <w:trHeight w:val="20"/>
          <w:jc w:val="center"/>
        </w:trPr>
        <w:tc>
          <w:tcPr>
            <w:tcW w:w="0" w:type="auto"/>
          </w:tcPr>
          <w:p w:rsidR="00545D42" w:rsidRDefault="00545D42" w:rsidP="00C53783">
            <w:pPr>
              <w:pStyle w:val="SectionTitle"/>
            </w:pPr>
            <w:r w:rsidRPr="005C504F">
              <w:t>Education</w:t>
            </w:r>
          </w:p>
          <w:p w:rsidR="004A1B3A" w:rsidRDefault="004A1B3A" w:rsidP="00C53783">
            <w:pPr>
              <w:rPr>
                <w:sz w:val="18"/>
                <w:szCs w:val="18"/>
              </w:rPr>
            </w:pPr>
          </w:p>
          <w:p w:rsidR="00545D42" w:rsidRDefault="00E16A88" w:rsidP="00C53783">
            <w:pPr>
              <w:rPr>
                <w:sz w:val="18"/>
                <w:szCs w:val="18"/>
              </w:rPr>
            </w:pPr>
            <w:r>
              <w:rPr>
                <w:sz w:val="18"/>
                <w:szCs w:val="18"/>
              </w:rPr>
              <w:t>2002</w:t>
            </w:r>
            <w:r w:rsidR="00545D42" w:rsidRPr="00183DF4">
              <w:rPr>
                <w:sz w:val="18"/>
                <w:szCs w:val="18"/>
              </w:rPr>
              <w:t>–</w:t>
            </w:r>
            <w:r>
              <w:rPr>
                <w:sz w:val="18"/>
                <w:szCs w:val="18"/>
              </w:rPr>
              <w:t>2005</w:t>
            </w:r>
          </w:p>
          <w:p w:rsidR="00545D42" w:rsidRDefault="00545D42" w:rsidP="00C53783">
            <w:pPr>
              <w:rPr>
                <w:sz w:val="18"/>
                <w:szCs w:val="18"/>
              </w:rPr>
            </w:pPr>
          </w:p>
          <w:p w:rsidR="00887B79" w:rsidRDefault="00887B79" w:rsidP="00C53783"/>
          <w:p w:rsidR="00887B79" w:rsidRDefault="00887B79" w:rsidP="00C53783"/>
          <w:p w:rsidR="00545D42" w:rsidRPr="00747CA5" w:rsidRDefault="00887B79" w:rsidP="00C53783">
            <w:r>
              <w:t>1998-2001</w:t>
            </w:r>
          </w:p>
        </w:tc>
        <w:tc>
          <w:tcPr>
            <w:tcW w:w="0" w:type="auto"/>
          </w:tcPr>
          <w:p w:rsidR="00E16A88" w:rsidRDefault="008B1D4C" w:rsidP="008B1D4C">
            <w:pPr>
              <w:pStyle w:val="CompanyNameOne"/>
              <w:rPr>
                <w:sz w:val="18"/>
                <w:szCs w:val="18"/>
              </w:rPr>
            </w:pPr>
            <w:r>
              <w:rPr>
                <w:rFonts w:ascii="Arial Black" w:hAnsi="Arial Black"/>
                <w:spacing w:val="-10"/>
              </w:rPr>
              <w:t xml:space="preserve">Techno India, </w:t>
            </w:r>
            <w:r w:rsidRPr="00CD3B96">
              <w:rPr>
                <w:rFonts w:eastAsia="Times New Roman"/>
                <w:spacing w:val="-5"/>
                <w:sz w:val="18"/>
                <w:lang w:eastAsia="ar-SA"/>
              </w:rPr>
              <w:t>Saltlake, Kolkata, India</w:t>
            </w:r>
            <w:r w:rsidR="00545D42" w:rsidRPr="001F44C4">
              <w:tab/>
            </w:r>
          </w:p>
          <w:p w:rsidR="00887B79" w:rsidRDefault="008B1D4C" w:rsidP="008B1D4C">
            <w:pPr>
              <w:pStyle w:val="CompanyNameOne"/>
              <w:rPr>
                <w:sz w:val="18"/>
                <w:szCs w:val="18"/>
              </w:rPr>
            </w:pPr>
            <w:r w:rsidRPr="00E16A88">
              <w:rPr>
                <w:sz w:val="18"/>
                <w:szCs w:val="18"/>
              </w:rPr>
              <w:t>Masters of Computer Application (MCA), Techno India, Salt Lake, India with excellent academic record. (8.53 CGPA)</w:t>
            </w:r>
            <w:r w:rsidR="004A1B3A">
              <w:rPr>
                <w:sz w:val="18"/>
                <w:szCs w:val="18"/>
              </w:rPr>
              <w:t>.</w:t>
            </w:r>
          </w:p>
          <w:p w:rsidR="00887B79" w:rsidRDefault="00887B79" w:rsidP="00887B79"/>
          <w:p w:rsidR="00887B79" w:rsidRDefault="00887B79" w:rsidP="00887B79">
            <w:r w:rsidRPr="00887B79">
              <w:rPr>
                <w:rFonts w:ascii="Arial Black" w:hAnsi="Arial Black"/>
                <w:spacing w:val="-10"/>
              </w:rPr>
              <w:t>Bijay Krishna Girl’s College</w:t>
            </w:r>
            <w:r>
              <w:t xml:space="preserve">, </w:t>
            </w:r>
            <w:r w:rsidRPr="00887B79">
              <w:rPr>
                <w:rFonts w:eastAsia="Times New Roman"/>
                <w:spacing w:val="-5"/>
                <w:sz w:val="18"/>
                <w:lang w:eastAsia="ar-SA"/>
              </w:rPr>
              <w:t>Howrah, India</w:t>
            </w:r>
          </w:p>
          <w:p w:rsidR="00545D42" w:rsidRPr="00887B79" w:rsidRDefault="00887B79" w:rsidP="00887B79">
            <w:pPr>
              <w:pStyle w:val="CompanyNameOne"/>
            </w:pPr>
            <w:r w:rsidRPr="00887B79">
              <w:rPr>
                <w:sz w:val="18"/>
                <w:szCs w:val="18"/>
              </w:rPr>
              <w:t>Bachelor of Science in Computer application (BSc), University of Calcutta, West Bengal, India. (70.5%)</w:t>
            </w:r>
          </w:p>
        </w:tc>
      </w:tr>
      <w:tr w:rsidR="00545D42">
        <w:trPr>
          <w:trHeight w:val="20"/>
          <w:jc w:val="center"/>
        </w:trPr>
        <w:tc>
          <w:tcPr>
            <w:tcW w:w="0" w:type="auto"/>
            <w:vAlign w:val="bottom"/>
          </w:tcPr>
          <w:p w:rsidR="00545D42" w:rsidRPr="005C504F" w:rsidRDefault="00545D42" w:rsidP="00810CDC">
            <w:pPr>
              <w:pStyle w:val="SectionTitle"/>
            </w:pPr>
            <w:r>
              <w:t>References</w:t>
            </w:r>
            <w:r w:rsidR="007870ED">
              <w:t xml:space="preserve"> </w:t>
            </w:r>
          </w:p>
        </w:tc>
        <w:tc>
          <w:tcPr>
            <w:tcW w:w="0" w:type="auto"/>
            <w:vAlign w:val="bottom"/>
          </w:tcPr>
          <w:p w:rsidR="00810CDC" w:rsidRDefault="00810CDC" w:rsidP="00C53783">
            <w:pPr>
              <w:pStyle w:val="Achievement"/>
              <w:numPr>
                <w:ilvl w:val="0"/>
                <w:numId w:val="0"/>
              </w:numPr>
              <w:jc w:val="left"/>
              <w:rPr>
                <w:sz w:val="18"/>
                <w:szCs w:val="18"/>
              </w:rPr>
            </w:pPr>
          </w:p>
          <w:p w:rsidR="007870ED" w:rsidRDefault="007870ED" w:rsidP="00C53783">
            <w:pPr>
              <w:pStyle w:val="Achievement"/>
              <w:numPr>
                <w:ilvl w:val="0"/>
                <w:numId w:val="0"/>
              </w:numPr>
              <w:jc w:val="left"/>
              <w:rPr>
                <w:sz w:val="18"/>
                <w:szCs w:val="18"/>
              </w:rPr>
            </w:pPr>
            <w:r>
              <w:rPr>
                <w:sz w:val="18"/>
                <w:szCs w:val="18"/>
              </w:rPr>
              <w:t xml:space="preserve">Available upon request  </w:t>
            </w:r>
          </w:p>
          <w:p w:rsidR="00545D42" w:rsidRPr="00183DF4" w:rsidRDefault="00545D42" w:rsidP="00810CDC">
            <w:pPr>
              <w:pStyle w:val="Achievement"/>
              <w:numPr>
                <w:ilvl w:val="0"/>
                <w:numId w:val="0"/>
              </w:numPr>
              <w:jc w:val="left"/>
              <w:rPr>
                <w:sz w:val="18"/>
                <w:szCs w:val="18"/>
              </w:rPr>
            </w:pPr>
          </w:p>
        </w:tc>
      </w:tr>
    </w:tbl>
    <w:p w:rsidR="00C53783" w:rsidRDefault="00C53783" w:rsidP="00C53783">
      <w:pPr>
        <w:rPr>
          <w:lang w:eastAsia="ko-KR"/>
        </w:rPr>
      </w:pPr>
    </w:p>
    <w:p w:rsidR="00C53783" w:rsidRDefault="00C53783"/>
    <w:sectPr w:rsidR="00C53783" w:rsidSect="00C53783">
      <w:headerReference w:type="first" r:id="rId9"/>
      <w:footerReference w:type="first" r:id="rId10"/>
      <w:pgSz w:w="12240" w:h="15840"/>
      <w:pgMar w:top="1440" w:right="1800" w:bottom="1440" w:left="1800" w:header="965" w:footer="965" w:gutter="0"/>
      <w:pgBorders w:offsetFrom="page">
        <w:top w:val="single" w:sz="4" w:space="24" w:color="auto"/>
        <w:left w:val="single" w:sz="4" w:space="24" w:color="auto"/>
        <w:bottom w:val="single" w:sz="4" w:space="24" w:color="auto"/>
        <w:right w:val="single" w:sz="4" w:space="24" w:color="auto"/>
      </w:pgBorders>
      <w:titlePg/>
      <w:docGrid w:linePitch="272"/>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7A09" w:rsidRDefault="00687A09">
      <w:r>
        <w:separator/>
      </w:r>
    </w:p>
  </w:endnote>
  <w:endnote w:type="continuationSeparator" w:id="0">
    <w:p w:rsidR="00687A09" w:rsidRDefault="00687A09">
      <w:r>
        <w:continuationSeparator/>
      </w:r>
    </w:p>
  </w:endnote>
</w:endnotes>
</file>

<file path=word/fontTable.xml><?xml version="1.0" encoding="utf-8"?>
<w:fonts xmlns:r="http://schemas.openxmlformats.org/officeDocument/2006/relationships" xmlns:w="http://schemas.openxmlformats.org/wordprocessingml/2006/main">
  <w:font w:name="Wingdings">
    <w:panose1 w:val="05020102010804080708"/>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Batang">
    <w:altName w:val="바탕"/>
    <w:panose1 w:val="00000000000000000000"/>
    <w:charset w:val="81"/>
    <w:family w:val="auto"/>
    <w:notTrueType/>
    <w:pitch w:val="fixed"/>
    <w:sig w:usb0="00000001" w:usb1="09060000" w:usb2="00000010" w:usb3="00000000" w:csb0="00080000" w:csb1="00000000"/>
  </w:font>
  <w:font w:name="Garamond">
    <w:panose1 w:val="02020404030301010803"/>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7A09" w:rsidRPr="00913D3E" w:rsidRDefault="00687A09" w:rsidP="00C53783">
    <w:pPr>
      <w:pStyle w:val="Footer"/>
      <w:jc w:val="right"/>
      <w:rPr>
        <w:b w:val="0"/>
      </w:rPr>
    </w:pPr>
    <w:r w:rsidRPr="00913D3E">
      <w:rPr>
        <w:b w:val="0"/>
      </w:rPr>
      <w:t>Continued…</w:t>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7A09" w:rsidRDefault="00687A09">
      <w:r>
        <w:separator/>
      </w:r>
    </w:p>
  </w:footnote>
  <w:footnote w:type="continuationSeparator" w:id="0">
    <w:p w:rsidR="00687A09" w:rsidRDefault="00687A09">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7A09" w:rsidRDefault="00687A09">
    <w:pPr>
      <w:pStyle w:val="Header"/>
    </w:pPr>
    <w:r>
      <w:t xml:space="preserve"> </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360"/>
        </w:tabs>
        <w:ind w:left="360" w:hanging="360"/>
      </w:pPr>
      <w:rPr>
        <w:rFonts w:ascii="Wingdings" w:hAnsi="Wingdings"/>
        <w:b w:val="0"/>
        <w:i w:val="0"/>
        <w:sz w:val="16"/>
      </w:rPr>
    </w:lvl>
  </w:abstractNum>
  <w:abstractNum w:abstractNumId="2">
    <w:nsid w:val="00000005"/>
    <w:multiLevelType w:val="singleLevel"/>
    <w:tmpl w:val="00000005"/>
    <w:name w:val="WW8Num5"/>
    <w:lvl w:ilvl="0">
      <w:start w:val="1"/>
      <w:numFmt w:val="bullet"/>
      <w:lvlText w:val=""/>
      <w:lvlJc w:val="left"/>
      <w:pPr>
        <w:tabs>
          <w:tab w:val="num" w:pos="360"/>
        </w:tabs>
        <w:ind w:left="360" w:hanging="360"/>
      </w:pPr>
      <w:rPr>
        <w:rFonts w:ascii="Wingdings" w:hAnsi="Wingdings"/>
      </w:rPr>
    </w:lvl>
  </w:abstractNum>
  <w:abstractNum w:abstractNumId="3">
    <w:nsid w:val="00000007"/>
    <w:multiLevelType w:val="singleLevel"/>
    <w:tmpl w:val="00000007"/>
    <w:name w:val="WW8Num7"/>
    <w:lvl w:ilvl="0">
      <w:start w:val="1"/>
      <w:numFmt w:val="bullet"/>
      <w:lvlText w:val=""/>
      <w:lvlJc w:val="left"/>
      <w:pPr>
        <w:tabs>
          <w:tab w:val="num" w:pos="360"/>
        </w:tabs>
        <w:ind w:left="360" w:hanging="360"/>
      </w:pPr>
      <w:rPr>
        <w:rFonts w:ascii="Wingdings" w:hAnsi="Wingdings"/>
      </w:rPr>
    </w:lvl>
  </w:abstractNum>
  <w:abstractNum w:abstractNumId="4">
    <w:nsid w:val="11C61A00"/>
    <w:multiLevelType w:val="hybridMultilevel"/>
    <w:tmpl w:val="63B80A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ambria"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ambria"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ambria"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81649AD"/>
    <w:multiLevelType w:val="hybridMultilevel"/>
    <w:tmpl w:val="A838E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F65EFE"/>
    <w:multiLevelType w:val="hybridMultilevel"/>
    <w:tmpl w:val="F2FEB9C6"/>
    <w:lvl w:ilvl="0" w:tplc="3D2C198A">
      <w:numFmt w:val="bullet"/>
      <w:lvlText w:val=""/>
      <w:lvlJc w:val="left"/>
      <w:pPr>
        <w:ind w:left="1320" w:hanging="51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mbri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mbria"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A61720"/>
    <w:multiLevelType w:val="hybridMultilevel"/>
    <w:tmpl w:val="D3609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BC3AB4"/>
    <w:multiLevelType w:val="hybridMultilevel"/>
    <w:tmpl w:val="844004DA"/>
    <w:lvl w:ilvl="0" w:tplc="3D2C198A">
      <w:numFmt w:val="bullet"/>
      <w:lvlText w:val=""/>
      <w:lvlJc w:val="left"/>
      <w:pPr>
        <w:ind w:left="1320" w:hanging="51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mbri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mbria"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10">
    <w:nsid w:val="6F0D08E0"/>
    <w:multiLevelType w:val="hybridMultilevel"/>
    <w:tmpl w:val="3072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732D84"/>
    <w:multiLevelType w:val="multilevel"/>
    <w:tmpl w:val="AED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9"/>
  </w:num>
  <w:num w:numId="5">
    <w:abstractNumId w:val="9"/>
  </w:num>
  <w:num w:numId="6">
    <w:abstractNumId w:val="1"/>
  </w:num>
  <w:num w:numId="7">
    <w:abstractNumId w:val="9"/>
  </w:num>
  <w:num w:numId="8">
    <w:abstractNumId w:val="0"/>
  </w:num>
  <w:num w:numId="9">
    <w:abstractNumId w:val="3"/>
  </w:num>
  <w:num w:numId="10">
    <w:abstractNumId w:val="7"/>
  </w:num>
  <w:num w:numId="11">
    <w:abstractNumId w:val="5"/>
  </w:num>
  <w:num w:numId="12">
    <w:abstractNumId w:val="11"/>
  </w:num>
  <w:num w:numId="13">
    <w:abstractNumId w:val="8"/>
  </w:num>
  <w:num w:numId="14">
    <w:abstractNumId w:val="10"/>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TrackMoves/>
  <w:defaultTabStop w:val="720"/>
  <w:characterSpacingControl w:val="doNotCompress"/>
  <w:footnotePr>
    <w:footnote w:id="-1"/>
    <w:footnote w:id="0"/>
  </w:footnotePr>
  <w:endnotePr>
    <w:endnote w:id="-1"/>
    <w:endnote w:id="0"/>
  </w:endnotePr>
  <w:compat/>
  <w:rsids>
    <w:rsidRoot w:val="00C53783"/>
    <w:rsid w:val="00004D0A"/>
    <w:rsid w:val="000068C9"/>
    <w:rsid w:val="0001335F"/>
    <w:rsid w:val="00024ACA"/>
    <w:rsid w:val="00027941"/>
    <w:rsid w:val="00031098"/>
    <w:rsid w:val="00034AD7"/>
    <w:rsid w:val="000368F1"/>
    <w:rsid w:val="0007463E"/>
    <w:rsid w:val="00076BF7"/>
    <w:rsid w:val="00085890"/>
    <w:rsid w:val="00085A07"/>
    <w:rsid w:val="00086303"/>
    <w:rsid w:val="00090CD4"/>
    <w:rsid w:val="00090DEF"/>
    <w:rsid w:val="000977C8"/>
    <w:rsid w:val="000B020C"/>
    <w:rsid w:val="000B0BB0"/>
    <w:rsid w:val="000B60B1"/>
    <w:rsid w:val="000C016E"/>
    <w:rsid w:val="000C40CA"/>
    <w:rsid w:val="000D7C1C"/>
    <w:rsid w:val="000E5910"/>
    <w:rsid w:val="000F69DD"/>
    <w:rsid w:val="00116B4D"/>
    <w:rsid w:val="00117BD9"/>
    <w:rsid w:val="001305B9"/>
    <w:rsid w:val="00131E48"/>
    <w:rsid w:val="001430D3"/>
    <w:rsid w:val="00146FBE"/>
    <w:rsid w:val="00151A2E"/>
    <w:rsid w:val="0016652D"/>
    <w:rsid w:val="00176E24"/>
    <w:rsid w:val="00183CD9"/>
    <w:rsid w:val="00185531"/>
    <w:rsid w:val="00191751"/>
    <w:rsid w:val="0019286F"/>
    <w:rsid w:val="001A101D"/>
    <w:rsid w:val="001A5BD9"/>
    <w:rsid w:val="001A5F63"/>
    <w:rsid w:val="001B57B3"/>
    <w:rsid w:val="001C1262"/>
    <w:rsid w:val="001C20B5"/>
    <w:rsid w:val="001D1A3B"/>
    <w:rsid w:val="001D34E1"/>
    <w:rsid w:val="001D4377"/>
    <w:rsid w:val="001E4591"/>
    <w:rsid w:val="001E5E21"/>
    <w:rsid w:val="001F412E"/>
    <w:rsid w:val="001F6866"/>
    <w:rsid w:val="001F6DDE"/>
    <w:rsid w:val="0020276D"/>
    <w:rsid w:val="00206D9E"/>
    <w:rsid w:val="0021788B"/>
    <w:rsid w:val="00222F16"/>
    <w:rsid w:val="00237633"/>
    <w:rsid w:val="002471BA"/>
    <w:rsid w:val="00257B50"/>
    <w:rsid w:val="00260E0C"/>
    <w:rsid w:val="0028598D"/>
    <w:rsid w:val="00285B62"/>
    <w:rsid w:val="0028739B"/>
    <w:rsid w:val="00292A3D"/>
    <w:rsid w:val="002A0C27"/>
    <w:rsid w:val="002A3B50"/>
    <w:rsid w:val="002B455B"/>
    <w:rsid w:val="002B6F55"/>
    <w:rsid w:val="002C51A8"/>
    <w:rsid w:val="002C6375"/>
    <w:rsid w:val="002D29AB"/>
    <w:rsid w:val="002D7477"/>
    <w:rsid w:val="002D75AE"/>
    <w:rsid w:val="002D7ED3"/>
    <w:rsid w:val="002E29B8"/>
    <w:rsid w:val="002E3F6F"/>
    <w:rsid w:val="002E5C15"/>
    <w:rsid w:val="002E62FB"/>
    <w:rsid w:val="00322812"/>
    <w:rsid w:val="00326D64"/>
    <w:rsid w:val="0034050C"/>
    <w:rsid w:val="003506F8"/>
    <w:rsid w:val="00352DD9"/>
    <w:rsid w:val="00365473"/>
    <w:rsid w:val="00367328"/>
    <w:rsid w:val="003732E9"/>
    <w:rsid w:val="0037440B"/>
    <w:rsid w:val="00375221"/>
    <w:rsid w:val="00375989"/>
    <w:rsid w:val="003825B0"/>
    <w:rsid w:val="00382DA2"/>
    <w:rsid w:val="0039053F"/>
    <w:rsid w:val="0039793B"/>
    <w:rsid w:val="00397B99"/>
    <w:rsid w:val="003A19B6"/>
    <w:rsid w:val="003A2454"/>
    <w:rsid w:val="003B0D6C"/>
    <w:rsid w:val="003B1436"/>
    <w:rsid w:val="003B2EED"/>
    <w:rsid w:val="003B6DEF"/>
    <w:rsid w:val="003C3D9D"/>
    <w:rsid w:val="003C4CC6"/>
    <w:rsid w:val="003C6227"/>
    <w:rsid w:val="003C6DB7"/>
    <w:rsid w:val="003E50DD"/>
    <w:rsid w:val="003F0D31"/>
    <w:rsid w:val="003F528B"/>
    <w:rsid w:val="003F56F4"/>
    <w:rsid w:val="003F6706"/>
    <w:rsid w:val="00402314"/>
    <w:rsid w:val="00402D09"/>
    <w:rsid w:val="00403241"/>
    <w:rsid w:val="0040343A"/>
    <w:rsid w:val="0041271E"/>
    <w:rsid w:val="00416907"/>
    <w:rsid w:val="004207E3"/>
    <w:rsid w:val="0042783F"/>
    <w:rsid w:val="00432259"/>
    <w:rsid w:val="00435F13"/>
    <w:rsid w:val="00444D44"/>
    <w:rsid w:val="00445140"/>
    <w:rsid w:val="00446863"/>
    <w:rsid w:val="004516AE"/>
    <w:rsid w:val="00465A56"/>
    <w:rsid w:val="004876C7"/>
    <w:rsid w:val="00491319"/>
    <w:rsid w:val="00492557"/>
    <w:rsid w:val="00494987"/>
    <w:rsid w:val="004951BA"/>
    <w:rsid w:val="004A1B3A"/>
    <w:rsid w:val="004A33AE"/>
    <w:rsid w:val="004A4DEF"/>
    <w:rsid w:val="004B0003"/>
    <w:rsid w:val="004F01B1"/>
    <w:rsid w:val="004F0E0E"/>
    <w:rsid w:val="00502A24"/>
    <w:rsid w:val="00502F69"/>
    <w:rsid w:val="00504EF6"/>
    <w:rsid w:val="00505DFC"/>
    <w:rsid w:val="00507F48"/>
    <w:rsid w:val="00510F5A"/>
    <w:rsid w:val="0051410F"/>
    <w:rsid w:val="00515151"/>
    <w:rsid w:val="00545D42"/>
    <w:rsid w:val="00575C83"/>
    <w:rsid w:val="00581411"/>
    <w:rsid w:val="00585DC3"/>
    <w:rsid w:val="00590E85"/>
    <w:rsid w:val="00596FD5"/>
    <w:rsid w:val="00596FEA"/>
    <w:rsid w:val="005C28C9"/>
    <w:rsid w:val="005C42D0"/>
    <w:rsid w:val="005C7CE6"/>
    <w:rsid w:val="005D1519"/>
    <w:rsid w:val="005D3647"/>
    <w:rsid w:val="005D6A25"/>
    <w:rsid w:val="005E1632"/>
    <w:rsid w:val="005E5F09"/>
    <w:rsid w:val="005F4226"/>
    <w:rsid w:val="005F4A37"/>
    <w:rsid w:val="005F5235"/>
    <w:rsid w:val="005F7227"/>
    <w:rsid w:val="006034CA"/>
    <w:rsid w:val="006036CE"/>
    <w:rsid w:val="006107CE"/>
    <w:rsid w:val="00612C3E"/>
    <w:rsid w:val="0061347D"/>
    <w:rsid w:val="00624A07"/>
    <w:rsid w:val="00625E3C"/>
    <w:rsid w:val="006275EE"/>
    <w:rsid w:val="00640488"/>
    <w:rsid w:val="00640B1F"/>
    <w:rsid w:val="006519E5"/>
    <w:rsid w:val="006527BC"/>
    <w:rsid w:val="00656B5D"/>
    <w:rsid w:val="00656F33"/>
    <w:rsid w:val="00661F88"/>
    <w:rsid w:val="00670B71"/>
    <w:rsid w:val="00671D58"/>
    <w:rsid w:val="00683946"/>
    <w:rsid w:val="00685DF3"/>
    <w:rsid w:val="00686316"/>
    <w:rsid w:val="00687A09"/>
    <w:rsid w:val="0069265E"/>
    <w:rsid w:val="00693B14"/>
    <w:rsid w:val="006A1EF0"/>
    <w:rsid w:val="006A228A"/>
    <w:rsid w:val="006A3CE1"/>
    <w:rsid w:val="006C04ED"/>
    <w:rsid w:val="006D26B8"/>
    <w:rsid w:val="006D31DE"/>
    <w:rsid w:val="006D420F"/>
    <w:rsid w:val="006D5E95"/>
    <w:rsid w:val="006E0D33"/>
    <w:rsid w:val="006E4E14"/>
    <w:rsid w:val="006F672B"/>
    <w:rsid w:val="006F6C95"/>
    <w:rsid w:val="006F6DA2"/>
    <w:rsid w:val="00707D5E"/>
    <w:rsid w:val="00726755"/>
    <w:rsid w:val="0073539B"/>
    <w:rsid w:val="00737EF7"/>
    <w:rsid w:val="00743F09"/>
    <w:rsid w:val="00750085"/>
    <w:rsid w:val="007566AD"/>
    <w:rsid w:val="007569E9"/>
    <w:rsid w:val="007627DD"/>
    <w:rsid w:val="0076763D"/>
    <w:rsid w:val="00770D4D"/>
    <w:rsid w:val="00774B3D"/>
    <w:rsid w:val="00776774"/>
    <w:rsid w:val="00785492"/>
    <w:rsid w:val="00786F6F"/>
    <w:rsid w:val="007870ED"/>
    <w:rsid w:val="00794360"/>
    <w:rsid w:val="007952B0"/>
    <w:rsid w:val="007A6237"/>
    <w:rsid w:val="007A7120"/>
    <w:rsid w:val="007B1E69"/>
    <w:rsid w:val="007C2F86"/>
    <w:rsid w:val="007D5586"/>
    <w:rsid w:val="007F232F"/>
    <w:rsid w:val="007F4484"/>
    <w:rsid w:val="007F67E5"/>
    <w:rsid w:val="00800C4F"/>
    <w:rsid w:val="00805A50"/>
    <w:rsid w:val="00810AB2"/>
    <w:rsid w:val="00810CDC"/>
    <w:rsid w:val="00812F2F"/>
    <w:rsid w:val="00813A75"/>
    <w:rsid w:val="0082132D"/>
    <w:rsid w:val="00824FB9"/>
    <w:rsid w:val="008314B8"/>
    <w:rsid w:val="008377DF"/>
    <w:rsid w:val="0084303B"/>
    <w:rsid w:val="008544BE"/>
    <w:rsid w:val="00866F6A"/>
    <w:rsid w:val="00876047"/>
    <w:rsid w:val="00886350"/>
    <w:rsid w:val="00887B79"/>
    <w:rsid w:val="00897F5B"/>
    <w:rsid w:val="008A0297"/>
    <w:rsid w:val="008A4934"/>
    <w:rsid w:val="008B1D4C"/>
    <w:rsid w:val="008B4366"/>
    <w:rsid w:val="008B4711"/>
    <w:rsid w:val="008C1028"/>
    <w:rsid w:val="008C15D3"/>
    <w:rsid w:val="008D5683"/>
    <w:rsid w:val="008D6BF6"/>
    <w:rsid w:val="008E3C85"/>
    <w:rsid w:val="009031EE"/>
    <w:rsid w:val="009057D9"/>
    <w:rsid w:val="0090695E"/>
    <w:rsid w:val="00907412"/>
    <w:rsid w:val="00921333"/>
    <w:rsid w:val="00921923"/>
    <w:rsid w:val="0092794D"/>
    <w:rsid w:val="00931BA3"/>
    <w:rsid w:val="00936F19"/>
    <w:rsid w:val="009404C3"/>
    <w:rsid w:val="0094101D"/>
    <w:rsid w:val="00943596"/>
    <w:rsid w:val="00953A6C"/>
    <w:rsid w:val="00957358"/>
    <w:rsid w:val="00960D9B"/>
    <w:rsid w:val="00961456"/>
    <w:rsid w:val="00965FA6"/>
    <w:rsid w:val="009742A8"/>
    <w:rsid w:val="00977B00"/>
    <w:rsid w:val="009915FB"/>
    <w:rsid w:val="0099185B"/>
    <w:rsid w:val="00997DD3"/>
    <w:rsid w:val="009A078D"/>
    <w:rsid w:val="009B0226"/>
    <w:rsid w:val="009B0DDF"/>
    <w:rsid w:val="009B6A8C"/>
    <w:rsid w:val="009D0F07"/>
    <w:rsid w:val="009D402D"/>
    <w:rsid w:val="009F43D4"/>
    <w:rsid w:val="009F675B"/>
    <w:rsid w:val="00A1211B"/>
    <w:rsid w:val="00A1631D"/>
    <w:rsid w:val="00A221EB"/>
    <w:rsid w:val="00A2661C"/>
    <w:rsid w:val="00A318BA"/>
    <w:rsid w:val="00A31F23"/>
    <w:rsid w:val="00A43F95"/>
    <w:rsid w:val="00A467C7"/>
    <w:rsid w:val="00A47A30"/>
    <w:rsid w:val="00A51F66"/>
    <w:rsid w:val="00A524E6"/>
    <w:rsid w:val="00A72C29"/>
    <w:rsid w:val="00A74A39"/>
    <w:rsid w:val="00A77DDF"/>
    <w:rsid w:val="00A80618"/>
    <w:rsid w:val="00AA304F"/>
    <w:rsid w:val="00AA77A8"/>
    <w:rsid w:val="00AC25B8"/>
    <w:rsid w:val="00AC4633"/>
    <w:rsid w:val="00AD289D"/>
    <w:rsid w:val="00AD6438"/>
    <w:rsid w:val="00AD6599"/>
    <w:rsid w:val="00AE28F6"/>
    <w:rsid w:val="00B01578"/>
    <w:rsid w:val="00B04457"/>
    <w:rsid w:val="00B17988"/>
    <w:rsid w:val="00B22894"/>
    <w:rsid w:val="00B30213"/>
    <w:rsid w:val="00B32A55"/>
    <w:rsid w:val="00B356D6"/>
    <w:rsid w:val="00B41063"/>
    <w:rsid w:val="00B50F26"/>
    <w:rsid w:val="00B51FFD"/>
    <w:rsid w:val="00B559D2"/>
    <w:rsid w:val="00B55AC5"/>
    <w:rsid w:val="00B73A65"/>
    <w:rsid w:val="00B83B1E"/>
    <w:rsid w:val="00B84532"/>
    <w:rsid w:val="00B9483A"/>
    <w:rsid w:val="00B966C4"/>
    <w:rsid w:val="00BA136D"/>
    <w:rsid w:val="00BA1FA2"/>
    <w:rsid w:val="00BA3109"/>
    <w:rsid w:val="00BB66C6"/>
    <w:rsid w:val="00BB766D"/>
    <w:rsid w:val="00BD0CE3"/>
    <w:rsid w:val="00BD71FD"/>
    <w:rsid w:val="00BE3C4F"/>
    <w:rsid w:val="00BE5063"/>
    <w:rsid w:val="00BF48FB"/>
    <w:rsid w:val="00C02C1E"/>
    <w:rsid w:val="00C21136"/>
    <w:rsid w:val="00C225B8"/>
    <w:rsid w:val="00C266B0"/>
    <w:rsid w:val="00C31F2A"/>
    <w:rsid w:val="00C349DD"/>
    <w:rsid w:val="00C4001C"/>
    <w:rsid w:val="00C45258"/>
    <w:rsid w:val="00C532F1"/>
    <w:rsid w:val="00C53783"/>
    <w:rsid w:val="00C632EC"/>
    <w:rsid w:val="00C65227"/>
    <w:rsid w:val="00C71973"/>
    <w:rsid w:val="00C73FBC"/>
    <w:rsid w:val="00C77B2A"/>
    <w:rsid w:val="00C90B44"/>
    <w:rsid w:val="00CA4362"/>
    <w:rsid w:val="00CC7CF5"/>
    <w:rsid w:val="00CD3B96"/>
    <w:rsid w:val="00CE1C92"/>
    <w:rsid w:val="00CE2913"/>
    <w:rsid w:val="00CF20CE"/>
    <w:rsid w:val="00CF37C2"/>
    <w:rsid w:val="00CF5BD0"/>
    <w:rsid w:val="00D059E8"/>
    <w:rsid w:val="00D07311"/>
    <w:rsid w:val="00D25AAA"/>
    <w:rsid w:val="00D261EC"/>
    <w:rsid w:val="00D36C2E"/>
    <w:rsid w:val="00D40074"/>
    <w:rsid w:val="00D40E3F"/>
    <w:rsid w:val="00D4391B"/>
    <w:rsid w:val="00D51D2E"/>
    <w:rsid w:val="00D52524"/>
    <w:rsid w:val="00D55BF2"/>
    <w:rsid w:val="00D56CB7"/>
    <w:rsid w:val="00D66EB7"/>
    <w:rsid w:val="00D67195"/>
    <w:rsid w:val="00D8006A"/>
    <w:rsid w:val="00D83E2A"/>
    <w:rsid w:val="00D93B35"/>
    <w:rsid w:val="00D96EEF"/>
    <w:rsid w:val="00D9797E"/>
    <w:rsid w:val="00DA1D10"/>
    <w:rsid w:val="00DA4E54"/>
    <w:rsid w:val="00DB0E4F"/>
    <w:rsid w:val="00DB2EFA"/>
    <w:rsid w:val="00DB59A5"/>
    <w:rsid w:val="00DC1127"/>
    <w:rsid w:val="00DC6015"/>
    <w:rsid w:val="00DD5AF7"/>
    <w:rsid w:val="00DD5C9C"/>
    <w:rsid w:val="00DD66A0"/>
    <w:rsid w:val="00DD7371"/>
    <w:rsid w:val="00DF0C85"/>
    <w:rsid w:val="00DF7322"/>
    <w:rsid w:val="00DF7CBD"/>
    <w:rsid w:val="00E16A88"/>
    <w:rsid w:val="00E20E4C"/>
    <w:rsid w:val="00E27F2F"/>
    <w:rsid w:val="00E35106"/>
    <w:rsid w:val="00E46007"/>
    <w:rsid w:val="00E659DA"/>
    <w:rsid w:val="00E72F0B"/>
    <w:rsid w:val="00E73186"/>
    <w:rsid w:val="00E733B6"/>
    <w:rsid w:val="00E944CA"/>
    <w:rsid w:val="00E9720C"/>
    <w:rsid w:val="00EA2BBC"/>
    <w:rsid w:val="00EA4744"/>
    <w:rsid w:val="00EB6BA6"/>
    <w:rsid w:val="00EB7EA4"/>
    <w:rsid w:val="00EC086A"/>
    <w:rsid w:val="00EC243B"/>
    <w:rsid w:val="00EC781F"/>
    <w:rsid w:val="00ED2FB5"/>
    <w:rsid w:val="00ED6B75"/>
    <w:rsid w:val="00EE33A0"/>
    <w:rsid w:val="00EE4920"/>
    <w:rsid w:val="00EF3AF5"/>
    <w:rsid w:val="00EF71E0"/>
    <w:rsid w:val="00F01534"/>
    <w:rsid w:val="00F06017"/>
    <w:rsid w:val="00F11A31"/>
    <w:rsid w:val="00F12248"/>
    <w:rsid w:val="00F17E26"/>
    <w:rsid w:val="00F35FB2"/>
    <w:rsid w:val="00F40829"/>
    <w:rsid w:val="00F42C23"/>
    <w:rsid w:val="00F461AA"/>
    <w:rsid w:val="00F513DD"/>
    <w:rsid w:val="00F5409F"/>
    <w:rsid w:val="00F56695"/>
    <w:rsid w:val="00F56701"/>
    <w:rsid w:val="00F8720D"/>
    <w:rsid w:val="00FB0959"/>
    <w:rsid w:val="00FB2448"/>
    <w:rsid w:val="00FB40DB"/>
    <w:rsid w:val="00FB74F3"/>
    <w:rsid w:val="00FC643C"/>
    <w:rsid w:val="00FC7294"/>
    <w:rsid w:val="00FD300D"/>
    <w:rsid w:val="00FD3727"/>
    <w:rsid w:val="00FD6B4C"/>
    <w:rsid w:val="00FE497D"/>
    <w:rsid w:val="00FE533E"/>
    <w:rsid w:val="00FE6F7B"/>
    <w:rsid w:val="00FF04A9"/>
    <w:rsid w:val="00FF4119"/>
    <w:rsid w:val="00FF4E3B"/>
  </w:rsids>
  <m:mathPr>
    <m:mathFont m:val="Garamond"/>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C53783"/>
    <w:rPr>
      <w:rFonts w:ascii="Arial" w:eastAsia="Batang" w:hAnsi="Arial"/>
    </w:rPr>
  </w:style>
  <w:style w:type="paragraph" w:styleId="Heading6">
    <w:name w:val="heading 6"/>
    <w:basedOn w:val="Normal"/>
    <w:next w:val="Normal"/>
    <w:qFormat/>
    <w:rsid w:val="003B0D6C"/>
    <w:pPr>
      <w:keepNext/>
      <w:tabs>
        <w:tab w:val="num" w:pos="360"/>
      </w:tabs>
      <w:suppressAutoHyphens/>
      <w:ind w:left="245" w:right="245" w:hanging="245"/>
      <w:jc w:val="both"/>
      <w:outlineLvl w:val="5"/>
    </w:pPr>
    <w:rPr>
      <w:rFonts w:ascii="Garamond" w:eastAsia="Times New Roman" w:hAnsi="Garamond"/>
      <w:sz w:val="22"/>
      <w:u w:val="single"/>
      <w:lang w:eastAsia="ar-SA"/>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Achievement">
    <w:name w:val="Achievement"/>
    <w:basedOn w:val="BodyText"/>
    <w:rsid w:val="00C53783"/>
    <w:pPr>
      <w:numPr>
        <w:numId w:val="1"/>
      </w:numPr>
      <w:spacing w:after="60" w:line="220" w:lineRule="atLeast"/>
      <w:jc w:val="both"/>
    </w:pPr>
    <w:rPr>
      <w:spacing w:val="-5"/>
    </w:rPr>
  </w:style>
  <w:style w:type="paragraph" w:customStyle="1" w:styleId="Address1">
    <w:name w:val="Address 1"/>
    <w:basedOn w:val="Normal"/>
    <w:rsid w:val="00C53783"/>
    <w:pPr>
      <w:spacing w:line="160" w:lineRule="atLeast"/>
      <w:jc w:val="both"/>
    </w:pPr>
    <w:rPr>
      <w:sz w:val="14"/>
    </w:rPr>
  </w:style>
  <w:style w:type="paragraph" w:customStyle="1" w:styleId="Address2">
    <w:name w:val="Address 2"/>
    <w:basedOn w:val="Normal"/>
    <w:rsid w:val="00C53783"/>
    <w:pPr>
      <w:spacing w:line="160" w:lineRule="atLeast"/>
      <w:jc w:val="both"/>
    </w:pPr>
    <w:rPr>
      <w:sz w:val="14"/>
    </w:rPr>
  </w:style>
  <w:style w:type="paragraph" w:customStyle="1" w:styleId="CompanyNameOne">
    <w:name w:val="Company Name One"/>
    <w:basedOn w:val="Normal"/>
    <w:next w:val="Normal"/>
    <w:autoRedefine/>
    <w:rsid w:val="00C53783"/>
    <w:pPr>
      <w:tabs>
        <w:tab w:val="left" w:pos="5437"/>
        <w:tab w:val="right" w:pos="6480"/>
      </w:tabs>
      <w:spacing w:before="240" w:after="40" w:line="220" w:lineRule="atLeast"/>
    </w:pPr>
  </w:style>
  <w:style w:type="paragraph" w:styleId="Footer">
    <w:name w:val="footer"/>
    <w:basedOn w:val="Normal"/>
    <w:rsid w:val="00C53783"/>
    <w:pPr>
      <w:tabs>
        <w:tab w:val="right" w:pos="6840"/>
      </w:tabs>
      <w:spacing w:line="220" w:lineRule="atLeast"/>
      <w:ind w:left="-2160"/>
      <w:jc w:val="both"/>
    </w:pPr>
    <w:rPr>
      <w:b/>
      <w:sz w:val="18"/>
    </w:rPr>
  </w:style>
  <w:style w:type="paragraph" w:styleId="Header">
    <w:name w:val="header"/>
    <w:basedOn w:val="Normal"/>
    <w:rsid w:val="00C53783"/>
    <w:pPr>
      <w:spacing w:line="220" w:lineRule="atLeast"/>
      <w:ind w:left="-2160"/>
      <w:jc w:val="both"/>
    </w:pPr>
  </w:style>
  <w:style w:type="paragraph" w:customStyle="1" w:styleId="JobTitle">
    <w:name w:val="Job Title"/>
    <w:next w:val="Achievement"/>
    <w:link w:val="JobTitleChar"/>
    <w:rsid w:val="00C53783"/>
    <w:pPr>
      <w:spacing w:after="60" w:line="220" w:lineRule="atLeast"/>
    </w:pPr>
    <w:rPr>
      <w:rFonts w:ascii="Arial Black" w:eastAsia="Batang" w:hAnsi="Arial Black"/>
      <w:spacing w:val="-10"/>
    </w:rPr>
  </w:style>
  <w:style w:type="paragraph" w:customStyle="1" w:styleId="Name">
    <w:name w:val="Name"/>
    <w:basedOn w:val="Normal"/>
    <w:next w:val="Normal"/>
    <w:rsid w:val="00C53783"/>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C53783"/>
    <w:pPr>
      <w:spacing w:before="220" w:line="220" w:lineRule="atLeast"/>
    </w:pPr>
    <w:rPr>
      <w:rFonts w:ascii="Arial Black" w:hAnsi="Arial Black"/>
      <w:spacing w:val="-10"/>
    </w:rPr>
  </w:style>
  <w:style w:type="character" w:styleId="Hyperlink">
    <w:name w:val="Hyperlink"/>
    <w:basedOn w:val="DefaultParagraphFont"/>
    <w:rsid w:val="00C53783"/>
    <w:rPr>
      <w:color w:val="0000FF"/>
      <w:u w:val="single"/>
    </w:rPr>
  </w:style>
  <w:style w:type="paragraph" w:styleId="BodyText">
    <w:name w:val="Body Text"/>
    <w:basedOn w:val="Normal"/>
    <w:rsid w:val="00C53783"/>
    <w:pPr>
      <w:spacing w:after="120"/>
    </w:pPr>
  </w:style>
  <w:style w:type="character" w:customStyle="1" w:styleId="JobTitleChar">
    <w:name w:val="Job Title Char"/>
    <w:basedOn w:val="DefaultParagraphFont"/>
    <w:link w:val="JobTitle"/>
    <w:rsid w:val="007627DD"/>
    <w:rPr>
      <w:rFonts w:ascii="Arial Black" w:eastAsia="Batang" w:hAnsi="Arial Black"/>
      <w:spacing w:val="-10"/>
      <w:lang w:val="en-US" w:eastAsia="en-US" w:bidi="ar-SA"/>
    </w:rPr>
  </w:style>
  <w:style w:type="character" w:customStyle="1" w:styleId="Absatz-Standardschriftart">
    <w:name w:val="Absatz-Standardschriftart"/>
    <w:rsid w:val="00131E48"/>
  </w:style>
  <w:style w:type="paragraph" w:customStyle="1" w:styleId="TableContents">
    <w:name w:val="Table Contents"/>
    <w:basedOn w:val="Normal"/>
    <w:rsid w:val="00131E48"/>
    <w:pPr>
      <w:suppressLineNumbers/>
      <w:suppressAutoHyphens/>
    </w:pPr>
    <w:rPr>
      <w:rFonts w:ascii="Times New Roman" w:eastAsia="Times New Roman" w:hAnsi="Times New Roman"/>
      <w:lang w:eastAsia="ar-SA"/>
    </w:rPr>
  </w:style>
  <w:style w:type="table" w:styleId="TableGrid">
    <w:name w:val="Table Grid"/>
    <w:basedOn w:val="TableNormal"/>
    <w:rsid w:val="00FB40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2z0">
    <w:name w:val="WW8Num2z0"/>
    <w:rsid w:val="00FB40DB"/>
    <w:rPr>
      <w:rFonts w:ascii="Symbol" w:hAnsi="Symbol"/>
      <w:b w:val="0"/>
      <w:i w:val="0"/>
      <w:sz w:val="16"/>
    </w:rPr>
  </w:style>
  <w:style w:type="character" w:customStyle="1" w:styleId="WW8Num3z1">
    <w:name w:val="WW8Num3z1"/>
    <w:rsid w:val="00FB40DB"/>
    <w:rPr>
      <w:rFonts w:ascii="Courier New" w:hAnsi="Courier New"/>
    </w:rPr>
  </w:style>
  <w:style w:type="character" w:customStyle="1" w:styleId="WW8Num2z3">
    <w:name w:val="WW8Num2z3"/>
    <w:rsid w:val="00FB40DB"/>
    <w:rPr>
      <w:rFonts w:ascii="Symbol" w:hAnsi="Symbol"/>
    </w:rPr>
  </w:style>
  <w:style w:type="paragraph" w:customStyle="1" w:styleId="CharCharCharCharChar">
    <w:name w:val="Char Char Char Char Char"/>
    <w:basedOn w:val="Normal"/>
    <w:rsid w:val="00FF4E3B"/>
    <w:pPr>
      <w:spacing w:before="120" w:after="120" w:line="240" w:lineRule="exact"/>
      <w:jc w:val="both"/>
    </w:pPr>
    <w:rPr>
      <w:rFonts w:eastAsia="Times New Roman"/>
    </w:rPr>
  </w:style>
  <w:style w:type="paragraph" w:customStyle="1" w:styleId="CharChar1">
    <w:name w:val="Char Char1"/>
    <w:basedOn w:val="Normal"/>
    <w:rsid w:val="00596FEA"/>
    <w:pPr>
      <w:spacing w:after="120"/>
    </w:pPr>
    <w:rPr>
      <w:rFonts w:ascii="Verdana" w:eastAsia="Times New Roman" w:hAnsi="Verdana"/>
      <w:sz w:val="18"/>
    </w:rPr>
  </w:style>
  <w:style w:type="paragraph" w:styleId="ListParagraph">
    <w:name w:val="List Paragraph"/>
    <w:basedOn w:val="Normal"/>
    <w:uiPriority w:val="34"/>
    <w:qFormat/>
    <w:rsid w:val="00FB0959"/>
    <w:pPr>
      <w:spacing w:after="200" w:line="276" w:lineRule="auto"/>
      <w:ind w:left="720"/>
      <w:contextualSpacing/>
    </w:pPr>
    <w:rPr>
      <w:rFonts w:ascii="Cambria" w:eastAsia="Cambria" w:hAnsi="Cambria"/>
      <w:sz w:val="22"/>
      <w:szCs w:val="22"/>
    </w:rPr>
  </w:style>
  <w:style w:type="paragraph" w:styleId="NormalWeb">
    <w:name w:val="Normal (Web)"/>
    <w:basedOn w:val="Normal"/>
    <w:uiPriority w:val="99"/>
    <w:unhideWhenUsed/>
    <w:rsid w:val="008C15D3"/>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moumita@gmail.com" TargetMode="Externa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2AC6A-AB38-9A43-B1B3-7AD1FE707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1797</Words>
  <Characters>10245</Characters>
  <Application>Microsoft Macintosh Word</Application>
  <DocSecurity>0</DocSecurity>
  <Lines>85</Lines>
  <Paragraphs>20</Paragraphs>
  <ScaleCrop>false</ScaleCrop>
  <HeadingPairs>
    <vt:vector size="2" baseType="variant">
      <vt:variant>
        <vt:lpstr>Title</vt:lpstr>
      </vt:variant>
      <vt:variant>
        <vt:i4>1</vt:i4>
      </vt:variant>
    </vt:vector>
  </HeadingPairs>
  <TitlesOfParts>
    <vt:vector size="1" baseType="lpstr">
      <vt:lpstr>Avishek</vt:lpstr>
    </vt:vector>
  </TitlesOfParts>
  <Company>MMC</Company>
  <LinksUpToDate>false</LinksUpToDate>
  <CharactersWithSpaces>12581</CharactersWithSpaces>
  <SharedDoc>false</SharedDoc>
  <HLinks>
    <vt:vector size="6" baseType="variant">
      <vt:variant>
        <vt:i4>393326</vt:i4>
      </vt:variant>
      <vt:variant>
        <vt:i4>0</vt:i4>
      </vt:variant>
      <vt:variant>
        <vt:i4>0</vt:i4>
      </vt:variant>
      <vt:variant>
        <vt:i4>5</vt:i4>
      </vt:variant>
      <vt:variant>
        <vt:lpwstr>mailto:Avishek.roy@gmail.com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Avishek</dc:title>
  <dc:subject/>
  <dc:creator>avishek-roy</dc:creator>
  <cp:keywords/>
  <dc:description/>
  <cp:lastModifiedBy>Avishek Roy</cp:lastModifiedBy>
  <cp:revision>27</cp:revision>
  <dcterms:created xsi:type="dcterms:W3CDTF">2010-12-07T21:48:00Z</dcterms:created>
  <dcterms:modified xsi:type="dcterms:W3CDTF">2012-01-06T21:08:00Z</dcterms:modified>
</cp:coreProperties>
</file>