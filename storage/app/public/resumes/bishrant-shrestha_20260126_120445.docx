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27D3E5B" w14:textId="77777777" w:rsidR="000460F1" w:rsidRPr="004826C6" w:rsidRDefault="00000000">
      <w:pPr>
        <w:pStyle w:val="divdocumentdivname"/>
        <w:spacing w:line="600" w:lineRule="atLeast"/>
        <w:rPr>
          <w:rFonts w:asciiTheme="minorHAnsi" w:hAnsiTheme="minorHAnsi" w:cstheme="minorHAnsi"/>
          <w:sz w:val="56"/>
          <w:szCs w:val="56"/>
        </w:rPr>
      </w:pPr>
      <w:r w:rsidRPr="004826C6">
        <w:rPr>
          <w:rStyle w:val="divdocumentdivnamespannth-child1"/>
          <w:rFonts w:asciiTheme="minorHAnsi" w:hAnsiTheme="minorHAnsi" w:cstheme="minorHAnsi"/>
          <w:sz w:val="56"/>
          <w:szCs w:val="56"/>
        </w:rPr>
        <w:t xml:space="preserve">Bishrant </w:t>
      </w:r>
      <w:r w:rsidRPr="004826C6">
        <w:rPr>
          <w:rStyle w:val="span"/>
          <w:rFonts w:asciiTheme="minorHAnsi" w:hAnsiTheme="minorHAnsi" w:cstheme="minorHAnsi"/>
          <w:sz w:val="56"/>
          <w:szCs w:val="56"/>
        </w:rPr>
        <w:t>Shrestha</w:t>
      </w:r>
    </w:p>
    <w:p w14:paraId="19CDE0E2" w14:textId="77777777" w:rsidR="000460F1" w:rsidRDefault="00000000" w:rsidP="007B7EC0">
      <w:pPr>
        <w:pStyle w:val="divaddress"/>
        <w:spacing w:line="320" w:lineRule="atLeast"/>
        <w:rPr>
          <w:rStyle w:val="span"/>
          <w:rFonts w:asciiTheme="minorHAnsi" w:eastAsia="CustomSourceSansPro" w:hAnsiTheme="minorHAnsi" w:cstheme="minorHAnsi"/>
          <w:color w:val="333333"/>
        </w:rPr>
      </w:pPr>
      <w:r w:rsidRPr="004826C6">
        <w:rPr>
          <w:rStyle w:val="span"/>
          <w:rFonts w:asciiTheme="minorHAnsi" w:eastAsia="CustomSourceSansPro" w:hAnsiTheme="minorHAnsi" w:cstheme="minorHAnsi"/>
          <w:color w:val="333333"/>
        </w:rPr>
        <w:t xml:space="preserve">shresthabishrant35@gmail.com | </w:t>
      </w:r>
      <w:r w:rsidRPr="004826C6">
        <w:rPr>
          <w:rStyle w:val="divdocumentcity-name"/>
          <w:rFonts w:asciiTheme="minorHAnsi" w:eastAsia="CustomSourceSansPro" w:hAnsiTheme="minorHAnsi" w:cstheme="minorHAnsi"/>
          <w:color w:val="333333"/>
        </w:rPr>
        <w:t>Dallas</w:t>
      </w:r>
      <w:r w:rsidRPr="004826C6">
        <w:rPr>
          <w:rStyle w:val="span"/>
          <w:rFonts w:asciiTheme="minorHAnsi" w:eastAsia="CustomSourceSansPro" w:hAnsiTheme="minorHAnsi" w:cstheme="minorHAnsi"/>
          <w:color w:val="333333"/>
        </w:rPr>
        <w:t>, Texas, United States</w:t>
      </w:r>
    </w:p>
    <w:p w14:paraId="118DF6C3" w14:textId="72DFB3E0" w:rsidR="007B7EC0" w:rsidRDefault="007B7EC0" w:rsidP="007B7EC0">
      <w:pPr>
        <w:pStyle w:val="divaddress"/>
        <w:spacing w:line="320" w:lineRule="atLeast"/>
        <w:rPr>
          <w:rStyle w:val="span"/>
          <w:rFonts w:asciiTheme="minorHAnsi" w:eastAsia="CustomSourceSansPro" w:hAnsiTheme="minorHAnsi" w:cstheme="minorHAnsi"/>
          <w:color w:val="333333"/>
        </w:rPr>
      </w:pPr>
      <w:proofErr w:type="spellStart"/>
      <w:r>
        <w:rPr>
          <w:rStyle w:val="span"/>
          <w:rFonts w:asciiTheme="minorHAnsi" w:eastAsia="CustomSourceSansPro" w:hAnsiTheme="minorHAnsi" w:cstheme="minorHAnsi"/>
          <w:color w:val="333333"/>
        </w:rPr>
        <w:t>Phn</w:t>
      </w:r>
      <w:proofErr w:type="spellEnd"/>
      <w:r>
        <w:rPr>
          <w:rStyle w:val="span"/>
          <w:rFonts w:asciiTheme="minorHAnsi" w:eastAsia="CustomSourceSansPro" w:hAnsiTheme="minorHAnsi" w:cstheme="minorHAnsi"/>
          <w:color w:val="333333"/>
        </w:rPr>
        <w:t>: 573-388-6408</w:t>
      </w:r>
    </w:p>
    <w:p w14:paraId="6A0CA9C3" w14:textId="77777777" w:rsidR="007B7EC0" w:rsidRDefault="007B7EC0" w:rsidP="007B7EC0">
      <w:pPr>
        <w:pStyle w:val="divaddress"/>
        <w:spacing w:line="320" w:lineRule="atLeast"/>
        <w:rPr>
          <w:rStyle w:val="span"/>
          <w:rFonts w:asciiTheme="minorHAnsi" w:eastAsia="CustomSourceSansPro" w:hAnsiTheme="minorHAnsi" w:cstheme="minorHAnsi"/>
          <w:color w:val="333333"/>
        </w:rPr>
      </w:pPr>
    </w:p>
    <w:p w14:paraId="07739D13" w14:textId="77777777" w:rsidR="004D79AF" w:rsidRPr="004826C6" w:rsidRDefault="004D79AF" w:rsidP="007B7EC0">
      <w:pPr>
        <w:pStyle w:val="divaddress"/>
        <w:spacing w:line="320" w:lineRule="atLeast"/>
        <w:rPr>
          <w:rFonts w:asciiTheme="minorHAnsi" w:eastAsia="CustomSourceSansPro" w:hAnsiTheme="minorHAnsi" w:cstheme="minorHAnsi"/>
          <w:color w:val="333333"/>
        </w:rPr>
      </w:pPr>
    </w:p>
    <w:p w14:paraId="0A38FDF2" w14:textId="77777777" w:rsidR="000460F1" w:rsidRPr="004826C6" w:rsidRDefault="00000000">
      <w:pPr>
        <w:pStyle w:val="divdocumentdivheading"/>
        <w:shd w:val="clear" w:color="auto" w:fill="FFFFFF"/>
        <w:spacing w:line="320" w:lineRule="atLeast"/>
        <w:rPr>
          <w:rFonts w:asciiTheme="minorHAnsi" w:eastAsia="Source Sans Pro" w:hAnsiTheme="minorHAnsi" w:cstheme="minorHAnsi"/>
          <w:color w:val="333333"/>
          <w:sz w:val="28"/>
          <w:szCs w:val="28"/>
        </w:rPr>
      </w:pPr>
      <w:r w:rsidRPr="004826C6">
        <w:rPr>
          <w:rStyle w:val="divdocumentdivsectiontitle"/>
          <w:rFonts w:asciiTheme="minorHAnsi" w:hAnsiTheme="minorHAnsi" w:cstheme="minorHAnsi"/>
          <w:sz w:val="28"/>
          <w:szCs w:val="28"/>
        </w:rPr>
        <w:t>Professional Summary</w:t>
      </w:r>
      <w:r w:rsidRPr="004826C6">
        <w:rPr>
          <w:rFonts w:asciiTheme="minorHAnsi" w:eastAsia="Source Sans Pro" w:hAnsiTheme="minorHAnsi" w:cstheme="minorHAnsi"/>
          <w:color w:val="333333"/>
          <w:sz w:val="28"/>
          <w:szCs w:val="28"/>
        </w:rPr>
        <w:t xml:space="preserve"> </w:t>
      </w:r>
    </w:p>
    <w:p w14:paraId="4772EE1A" w14:textId="77777777" w:rsidR="000460F1" w:rsidRDefault="000460F1">
      <w:pPr>
        <w:pStyle w:val="borderPara"/>
        <w:shd w:val="clear" w:color="auto" w:fill="FFFFFF"/>
        <w:spacing w:line="100" w:lineRule="exact"/>
        <w:rPr>
          <w:rFonts w:ascii="Source Sans Pro" w:eastAsia="Source Sans Pro" w:hAnsi="Source Sans Pro" w:cs="Source Sans Pro"/>
          <w:color w:val="333333"/>
          <w:sz w:val="20"/>
          <w:szCs w:val="20"/>
        </w:rPr>
      </w:pPr>
    </w:p>
    <w:p w14:paraId="1F253656" w14:textId="77777777" w:rsidR="000460F1" w:rsidRDefault="000460F1">
      <w:pPr>
        <w:pStyle w:val="div"/>
        <w:shd w:val="clear" w:color="auto" w:fill="FFFFFF"/>
        <w:spacing w:line="200" w:lineRule="exact"/>
        <w:rPr>
          <w:rFonts w:ascii="Source Sans Pro" w:eastAsia="Source Sans Pro" w:hAnsi="Source Sans Pro" w:cs="Source Sans Pro"/>
          <w:color w:val="333333"/>
          <w:sz w:val="20"/>
          <w:szCs w:val="20"/>
        </w:rPr>
      </w:pPr>
    </w:p>
    <w:p w14:paraId="71A24161" w14:textId="43D3ED59" w:rsidR="000460F1" w:rsidRPr="004826C6" w:rsidRDefault="00000000">
      <w:pPr>
        <w:pStyle w:val="p"/>
        <w:shd w:val="clear" w:color="auto" w:fill="FFFFFF"/>
        <w:spacing w:after="220" w:line="320" w:lineRule="atLeast"/>
        <w:ind w:left="300"/>
        <w:rPr>
          <w:rFonts w:asciiTheme="minorHAnsi" w:eastAsia="CustomSourceSansPro" w:hAnsiTheme="minorHAnsi" w:cstheme="minorHAnsi"/>
          <w:color w:val="333333"/>
          <w:sz w:val="20"/>
          <w:szCs w:val="20"/>
        </w:rPr>
      </w:pPr>
      <w:r w:rsidRPr="004826C6">
        <w:rPr>
          <w:rFonts w:asciiTheme="minorHAnsi" w:eastAsia="CustomSourceSansPro" w:hAnsiTheme="minorHAnsi" w:cstheme="minorHAnsi"/>
          <w:color w:val="333333"/>
        </w:rPr>
        <w:t xml:space="preserve">Perform Identity and Privileged Access Management activities while troubleshooting and resolving access/privileged management and provisioning workflow errors. Worked in integration of PAM to enhance the security. Creation of personal as well as non-personal accounts within 40 plus applications that includes local accounts, admin account, group supports ID, </w:t>
      </w:r>
      <w:proofErr w:type="spellStart"/>
      <w:r w:rsidRPr="004826C6">
        <w:rPr>
          <w:rFonts w:asciiTheme="minorHAnsi" w:eastAsia="CustomSourceSansPro" w:hAnsiTheme="minorHAnsi" w:cstheme="minorHAnsi"/>
          <w:color w:val="333333"/>
        </w:rPr>
        <w:t>Firecall</w:t>
      </w:r>
      <w:proofErr w:type="spellEnd"/>
      <w:r w:rsidRPr="004826C6">
        <w:rPr>
          <w:rFonts w:asciiTheme="minorHAnsi" w:eastAsia="CustomSourceSansPro" w:hAnsiTheme="minorHAnsi" w:cstheme="minorHAnsi"/>
          <w:color w:val="333333"/>
        </w:rPr>
        <w:t xml:space="preserve"> IDs. Analyze entitlements and roles to determine if privileged access is present</w:t>
      </w:r>
      <w:r w:rsidR="00D6555F">
        <w:rPr>
          <w:rFonts w:asciiTheme="minorHAnsi" w:eastAsia="CustomSourceSansPro" w:hAnsiTheme="minorHAnsi" w:cstheme="minorHAnsi"/>
          <w:color w:val="333333"/>
        </w:rPr>
        <w:t>.</w:t>
      </w:r>
      <w:r w:rsidRPr="004826C6">
        <w:rPr>
          <w:rFonts w:asciiTheme="minorHAnsi" w:eastAsia="CustomSourceSansPro" w:hAnsiTheme="minorHAnsi" w:cstheme="minorHAnsi"/>
          <w:color w:val="333333"/>
        </w:rPr>
        <w:t xml:space="preserve"> Worked on fulfilling MRA (Matter Requires Attention) requirement to enhance and integrate the provisioning process with adherence to RBC (Royal Bank of Canada) policy. Assist in fulfilling audit requests related to User ID management, RBAC, within Active Directory and other individual applications</w:t>
      </w:r>
      <w:r w:rsidRPr="004826C6">
        <w:rPr>
          <w:rFonts w:asciiTheme="minorHAnsi" w:eastAsia="CustomSourceSansPro" w:hAnsiTheme="minorHAnsi" w:cstheme="minorHAnsi"/>
          <w:color w:val="333333"/>
          <w:sz w:val="20"/>
          <w:szCs w:val="20"/>
        </w:rPr>
        <w:t>.</w:t>
      </w:r>
    </w:p>
    <w:p w14:paraId="78B312A8" w14:textId="77777777" w:rsidR="000460F1" w:rsidRPr="004826C6" w:rsidRDefault="00000000">
      <w:pPr>
        <w:pStyle w:val="divdocumentdivheading"/>
        <w:shd w:val="clear" w:color="auto" w:fill="FFFFFF"/>
        <w:spacing w:line="320" w:lineRule="atLeast"/>
        <w:rPr>
          <w:rFonts w:asciiTheme="minorHAnsi" w:eastAsia="Source Sans Pro" w:hAnsiTheme="minorHAnsi" w:cstheme="minorHAnsi"/>
          <w:color w:val="333333"/>
          <w:sz w:val="28"/>
          <w:szCs w:val="28"/>
        </w:rPr>
      </w:pPr>
      <w:r w:rsidRPr="004826C6">
        <w:rPr>
          <w:rStyle w:val="divdocumentdivsectiontitle"/>
          <w:rFonts w:asciiTheme="minorHAnsi" w:hAnsiTheme="minorHAnsi" w:cstheme="minorHAnsi"/>
          <w:sz w:val="28"/>
          <w:szCs w:val="28"/>
        </w:rPr>
        <w:t>Skills</w:t>
      </w:r>
      <w:r w:rsidRPr="004826C6">
        <w:rPr>
          <w:rFonts w:asciiTheme="minorHAnsi" w:eastAsia="Source Sans Pro" w:hAnsiTheme="minorHAnsi" w:cstheme="minorHAnsi"/>
          <w:color w:val="333333"/>
          <w:sz w:val="28"/>
          <w:szCs w:val="28"/>
        </w:rPr>
        <w:t xml:space="preserve"> </w:t>
      </w:r>
    </w:p>
    <w:p w14:paraId="08DFB0F1" w14:textId="77777777" w:rsidR="000460F1" w:rsidRDefault="000460F1">
      <w:pPr>
        <w:pStyle w:val="borderPara"/>
        <w:shd w:val="clear" w:color="auto" w:fill="FFFFFF"/>
        <w:spacing w:line="100" w:lineRule="exact"/>
        <w:rPr>
          <w:rFonts w:ascii="Source Sans Pro" w:eastAsia="Source Sans Pro" w:hAnsi="Source Sans Pro" w:cs="Source Sans Pro"/>
          <w:color w:val="333333"/>
          <w:sz w:val="20"/>
          <w:szCs w:val="20"/>
        </w:rPr>
      </w:pPr>
    </w:p>
    <w:p w14:paraId="0893D569" w14:textId="77777777" w:rsidR="000460F1" w:rsidRDefault="000460F1">
      <w:pPr>
        <w:pStyle w:val="div"/>
        <w:shd w:val="clear" w:color="auto" w:fill="FFFFFF"/>
        <w:spacing w:line="200" w:lineRule="exact"/>
        <w:rPr>
          <w:rFonts w:ascii="Source Sans Pro" w:eastAsia="Source Sans Pro" w:hAnsi="Source Sans Pro" w:cs="Source Sans Pro"/>
          <w:color w:val="333333"/>
          <w:sz w:val="20"/>
          <w:szCs w:val="20"/>
        </w:rPr>
      </w:pPr>
    </w:p>
    <w:tbl>
      <w:tblPr>
        <w:tblW w:w="0" w:type="auto"/>
        <w:tblInd w:w="300" w:type="dxa"/>
        <w:tblLayout w:type="fixed"/>
        <w:tblLook w:val="04A0" w:firstRow="1" w:lastRow="0" w:firstColumn="1" w:lastColumn="0" w:noHBand="0" w:noVBand="1"/>
      </w:tblPr>
      <w:tblGrid>
        <w:gridCol w:w="3623"/>
        <w:gridCol w:w="3623"/>
        <w:gridCol w:w="3623"/>
      </w:tblGrid>
      <w:tr w:rsidR="000460F1" w14:paraId="6AE38AC7" w14:textId="77777777">
        <w:tc>
          <w:tcPr>
            <w:tcW w:w="3623" w:type="dxa"/>
            <w:tcMar>
              <w:left w:w="0" w:type="dxa"/>
            </w:tcMar>
          </w:tcPr>
          <w:p w14:paraId="2A6ED80A" w14:textId="77777777" w:rsidR="000460F1" w:rsidRPr="004826C6" w:rsidRDefault="00000000">
            <w:pPr>
              <w:pStyle w:val="divskillSectionfield"/>
              <w:numPr>
                <w:ilvl w:val="0"/>
                <w:numId w:val="1"/>
              </w:numPr>
              <w:pBdr>
                <w:left w:val="none" w:sz="0" w:space="10" w:color="auto"/>
              </w:pBdr>
              <w:shd w:val="clear" w:color="auto" w:fill="FFFFFF"/>
              <w:tabs>
                <w:tab w:val="left" w:pos="200"/>
              </w:tabs>
              <w:spacing w:line="320" w:lineRule="atLeast"/>
              <w:ind w:left="160" w:hanging="160"/>
              <w:rPr>
                <w:rFonts w:asciiTheme="minorHAnsi" w:eastAsia="CustomSourceSansPro" w:hAnsiTheme="minorHAnsi" w:cstheme="minorHAnsi"/>
                <w:color w:val="333333"/>
              </w:rPr>
            </w:pPr>
            <w:r w:rsidRPr="004826C6">
              <w:rPr>
                <w:rFonts w:asciiTheme="minorHAnsi" w:eastAsia="CustomSourceSansPro" w:hAnsiTheme="minorHAnsi" w:cstheme="minorHAnsi"/>
                <w:color w:val="333333"/>
              </w:rPr>
              <w:t>Active Directory</w:t>
            </w:r>
          </w:p>
        </w:tc>
        <w:tc>
          <w:tcPr>
            <w:tcW w:w="3623" w:type="dxa"/>
            <w:tcMar>
              <w:left w:w="0" w:type="dxa"/>
            </w:tcMar>
          </w:tcPr>
          <w:p w14:paraId="7962C8A1" w14:textId="77777777" w:rsidR="000460F1" w:rsidRPr="004826C6" w:rsidRDefault="00000000">
            <w:pPr>
              <w:pStyle w:val="divskillSectionfield"/>
              <w:numPr>
                <w:ilvl w:val="0"/>
                <w:numId w:val="2"/>
              </w:numPr>
              <w:pBdr>
                <w:left w:val="none" w:sz="0" w:space="10" w:color="auto"/>
              </w:pBdr>
              <w:shd w:val="clear" w:color="auto" w:fill="FFFFFF"/>
              <w:tabs>
                <w:tab w:val="left" w:pos="200"/>
              </w:tabs>
              <w:spacing w:line="320" w:lineRule="atLeast"/>
              <w:ind w:left="160" w:hanging="160"/>
              <w:rPr>
                <w:rFonts w:asciiTheme="minorHAnsi" w:eastAsia="CustomSourceSansPro" w:hAnsiTheme="minorHAnsi" w:cstheme="minorHAnsi"/>
                <w:color w:val="333333"/>
              </w:rPr>
            </w:pPr>
            <w:r w:rsidRPr="004826C6">
              <w:rPr>
                <w:rFonts w:asciiTheme="minorHAnsi" w:eastAsia="CustomSourceSansPro" w:hAnsiTheme="minorHAnsi" w:cstheme="minorHAnsi"/>
                <w:color w:val="333333"/>
              </w:rPr>
              <w:t>Applications</w:t>
            </w:r>
          </w:p>
        </w:tc>
        <w:tc>
          <w:tcPr>
            <w:tcW w:w="3623" w:type="dxa"/>
            <w:tcMar>
              <w:left w:w="0" w:type="dxa"/>
            </w:tcMar>
          </w:tcPr>
          <w:p w14:paraId="5DB7AFE3" w14:textId="77777777" w:rsidR="000460F1" w:rsidRPr="004826C6" w:rsidRDefault="00000000">
            <w:pPr>
              <w:pStyle w:val="divskillSectionfield"/>
              <w:numPr>
                <w:ilvl w:val="0"/>
                <w:numId w:val="3"/>
              </w:numPr>
              <w:pBdr>
                <w:left w:val="none" w:sz="0" w:space="10" w:color="auto"/>
              </w:pBdr>
              <w:shd w:val="clear" w:color="auto" w:fill="FFFFFF"/>
              <w:tabs>
                <w:tab w:val="left" w:pos="200"/>
              </w:tabs>
              <w:spacing w:line="320" w:lineRule="atLeast"/>
              <w:ind w:left="160" w:hanging="160"/>
              <w:rPr>
                <w:rFonts w:asciiTheme="minorHAnsi" w:eastAsia="CustomSourceSansPro" w:hAnsiTheme="minorHAnsi" w:cstheme="minorHAnsi"/>
                <w:color w:val="333333"/>
              </w:rPr>
            </w:pPr>
            <w:r w:rsidRPr="004826C6">
              <w:rPr>
                <w:rFonts w:asciiTheme="minorHAnsi" w:eastAsia="CustomSourceSansPro" w:hAnsiTheme="minorHAnsi" w:cstheme="minorHAnsi"/>
                <w:color w:val="333333"/>
              </w:rPr>
              <w:t>ServiceNow</w:t>
            </w:r>
          </w:p>
        </w:tc>
      </w:tr>
      <w:tr w:rsidR="000460F1" w14:paraId="31850E9E" w14:textId="77777777">
        <w:tc>
          <w:tcPr>
            <w:tcW w:w="3623" w:type="dxa"/>
            <w:tcMar>
              <w:left w:w="0" w:type="dxa"/>
            </w:tcMar>
          </w:tcPr>
          <w:p w14:paraId="364FE30A" w14:textId="77777777" w:rsidR="000460F1" w:rsidRPr="004826C6" w:rsidRDefault="00000000">
            <w:pPr>
              <w:pStyle w:val="divskillSectionfield"/>
              <w:numPr>
                <w:ilvl w:val="0"/>
                <w:numId w:val="4"/>
              </w:numPr>
              <w:pBdr>
                <w:left w:val="none" w:sz="0" w:space="10" w:color="auto"/>
              </w:pBdr>
              <w:shd w:val="clear" w:color="auto" w:fill="FFFFFF"/>
              <w:tabs>
                <w:tab w:val="left" w:pos="200"/>
              </w:tabs>
              <w:spacing w:line="320" w:lineRule="atLeast"/>
              <w:ind w:left="160" w:hanging="160"/>
              <w:rPr>
                <w:rFonts w:asciiTheme="minorHAnsi" w:eastAsia="CustomSourceSansPro" w:hAnsiTheme="minorHAnsi" w:cstheme="minorHAnsi"/>
                <w:color w:val="333333"/>
              </w:rPr>
            </w:pPr>
            <w:r w:rsidRPr="004826C6">
              <w:rPr>
                <w:rFonts w:asciiTheme="minorHAnsi" w:eastAsia="CustomSourceSansPro" w:hAnsiTheme="minorHAnsi" w:cstheme="minorHAnsi"/>
                <w:color w:val="333333"/>
              </w:rPr>
              <w:t>PAM (Privileged Access Management)</w:t>
            </w:r>
          </w:p>
        </w:tc>
        <w:tc>
          <w:tcPr>
            <w:tcW w:w="3623" w:type="dxa"/>
            <w:tcMar>
              <w:left w:w="0" w:type="dxa"/>
              <w:bottom w:w="220" w:type="dxa"/>
            </w:tcMar>
          </w:tcPr>
          <w:p w14:paraId="31C5BC18" w14:textId="77777777" w:rsidR="000460F1" w:rsidRPr="004826C6" w:rsidRDefault="00000000">
            <w:pPr>
              <w:pStyle w:val="divskillSectionfield"/>
              <w:numPr>
                <w:ilvl w:val="0"/>
                <w:numId w:val="5"/>
              </w:numPr>
              <w:pBdr>
                <w:left w:val="none" w:sz="0" w:space="10" w:color="auto"/>
              </w:pBdr>
              <w:shd w:val="clear" w:color="auto" w:fill="FFFFFF"/>
              <w:tabs>
                <w:tab w:val="left" w:pos="200"/>
              </w:tabs>
              <w:spacing w:line="320" w:lineRule="atLeast"/>
              <w:ind w:left="160" w:hanging="160"/>
              <w:rPr>
                <w:rFonts w:asciiTheme="minorHAnsi" w:eastAsia="CustomSourceSansPro" w:hAnsiTheme="minorHAnsi" w:cstheme="minorHAnsi"/>
                <w:color w:val="333333"/>
              </w:rPr>
            </w:pPr>
            <w:r w:rsidRPr="004826C6">
              <w:rPr>
                <w:rFonts w:asciiTheme="minorHAnsi" w:eastAsia="CustomSourceSansPro" w:hAnsiTheme="minorHAnsi" w:cstheme="minorHAnsi"/>
                <w:color w:val="333333"/>
              </w:rPr>
              <w:t>Basic Understanding of PS script</w:t>
            </w:r>
          </w:p>
        </w:tc>
        <w:tc>
          <w:tcPr>
            <w:tcW w:w="3623" w:type="dxa"/>
            <w:tcMar>
              <w:left w:w="0" w:type="dxa"/>
            </w:tcMar>
          </w:tcPr>
          <w:p w14:paraId="09CDA6CF" w14:textId="77777777" w:rsidR="000460F1" w:rsidRPr="004826C6" w:rsidRDefault="000460F1"/>
        </w:tc>
      </w:tr>
    </w:tbl>
    <w:p w14:paraId="588E9ECF" w14:textId="77777777" w:rsidR="000460F1" w:rsidRPr="004826C6" w:rsidRDefault="00000000">
      <w:pPr>
        <w:pStyle w:val="divdocumentdivheading"/>
        <w:shd w:val="clear" w:color="auto" w:fill="FFFFFF"/>
        <w:spacing w:line="320" w:lineRule="atLeast"/>
        <w:rPr>
          <w:rFonts w:asciiTheme="minorHAnsi" w:eastAsia="Source Sans Pro" w:hAnsiTheme="minorHAnsi" w:cstheme="minorHAnsi"/>
          <w:color w:val="333333"/>
          <w:sz w:val="28"/>
          <w:szCs w:val="28"/>
        </w:rPr>
      </w:pPr>
      <w:r w:rsidRPr="004826C6">
        <w:rPr>
          <w:rStyle w:val="divdocumentdivsectiontitle"/>
          <w:rFonts w:asciiTheme="minorHAnsi" w:hAnsiTheme="minorHAnsi" w:cstheme="minorHAnsi"/>
          <w:sz w:val="28"/>
          <w:szCs w:val="28"/>
        </w:rPr>
        <w:t>Experience</w:t>
      </w:r>
      <w:r w:rsidRPr="004826C6">
        <w:rPr>
          <w:rFonts w:asciiTheme="minorHAnsi" w:eastAsia="Source Sans Pro" w:hAnsiTheme="minorHAnsi" w:cstheme="minorHAnsi"/>
          <w:color w:val="333333"/>
          <w:sz w:val="28"/>
          <w:szCs w:val="28"/>
        </w:rPr>
        <w:t xml:space="preserve"> </w:t>
      </w:r>
    </w:p>
    <w:p w14:paraId="726F5C1D" w14:textId="77777777" w:rsidR="000460F1" w:rsidRDefault="000460F1">
      <w:pPr>
        <w:pStyle w:val="borderPara"/>
        <w:shd w:val="clear" w:color="auto" w:fill="FFFFFF"/>
        <w:spacing w:line="100" w:lineRule="exact"/>
        <w:rPr>
          <w:rFonts w:ascii="Source Sans Pro" w:eastAsia="Source Sans Pro" w:hAnsi="Source Sans Pro" w:cs="Source Sans Pro"/>
          <w:color w:val="333333"/>
          <w:sz w:val="20"/>
          <w:szCs w:val="20"/>
        </w:rPr>
      </w:pPr>
    </w:p>
    <w:p w14:paraId="352DBA79" w14:textId="77777777" w:rsidR="000460F1" w:rsidRDefault="000460F1">
      <w:pPr>
        <w:pStyle w:val="div"/>
        <w:shd w:val="clear" w:color="auto" w:fill="FFFFFF"/>
        <w:spacing w:line="200" w:lineRule="exact"/>
        <w:rPr>
          <w:rFonts w:ascii="Source Sans Pro" w:eastAsia="Source Sans Pro" w:hAnsi="Source Sans Pro" w:cs="Source Sans Pro"/>
          <w:color w:val="333333"/>
          <w:sz w:val="20"/>
          <w:szCs w:val="20"/>
        </w:rPr>
      </w:pPr>
    </w:p>
    <w:tbl>
      <w:tblPr>
        <w:tblStyle w:val="divdocumentspandatesTable"/>
        <w:tblW w:w="0" w:type="auto"/>
        <w:tblCellSpacing w:w="0" w:type="dxa"/>
        <w:tblInd w:w="300" w:type="dxa"/>
        <w:shd w:val="clear" w:color="auto" w:fill="FFFFFF"/>
        <w:tblLayout w:type="fixed"/>
        <w:tblCellMar>
          <w:left w:w="0" w:type="dxa"/>
          <w:right w:w="0" w:type="dxa"/>
        </w:tblCellMar>
        <w:tblLook w:val="05E0" w:firstRow="1" w:lastRow="1" w:firstColumn="1" w:lastColumn="1" w:noHBand="0" w:noVBand="1"/>
      </w:tblPr>
      <w:tblGrid>
        <w:gridCol w:w="9627"/>
        <w:gridCol w:w="1653"/>
      </w:tblGrid>
      <w:tr w:rsidR="000460F1" w:rsidRPr="004826C6" w14:paraId="3E42A34B" w14:textId="77777777">
        <w:trPr>
          <w:tblCellSpacing w:w="0" w:type="dxa"/>
        </w:trPr>
        <w:tc>
          <w:tcPr>
            <w:tcW w:w="9627" w:type="dxa"/>
            <w:tcMar>
              <w:top w:w="0" w:type="dxa"/>
              <w:left w:w="0" w:type="dxa"/>
              <w:bottom w:w="0" w:type="dxa"/>
              <w:right w:w="700" w:type="dxa"/>
            </w:tcMar>
            <w:hideMark/>
          </w:tcPr>
          <w:p w14:paraId="36578A33" w14:textId="77777777" w:rsidR="000460F1" w:rsidRPr="004826C6" w:rsidRDefault="00000000">
            <w:pPr>
              <w:spacing w:line="320" w:lineRule="exact"/>
              <w:rPr>
                <w:rFonts w:asciiTheme="minorHAnsi" w:eastAsia="CustomSourceSansPro" w:hAnsiTheme="minorHAnsi" w:cstheme="minorHAnsi"/>
                <w:color w:val="333333"/>
              </w:rPr>
            </w:pPr>
            <w:r w:rsidRPr="004826C6">
              <w:rPr>
                <w:rStyle w:val="divdocumentspantitleWrapper"/>
                <w:rFonts w:asciiTheme="minorHAnsi" w:eastAsia="CustomSourceSansPro" w:hAnsiTheme="minorHAnsi" w:cstheme="minorHAnsi"/>
                <w:color w:val="333333"/>
              </w:rPr>
              <w:t xml:space="preserve"> </w:t>
            </w:r>
            <w:r w:rsidRPr="004826C6">
              <w:rPr>
                <w:rStyle w:val="spanjobtitle"/>
                <w:rFonts w:asciiTheme="minorHAnsi" w:eastAsia="CustomSourceSansPro" w:hAnsiTheme="minorHAnsi" w:cstheme="minorHAnsi"/>
                <w:b/>
                <w:bCs/>
                <w:color w:val="333333"/>
              </w:rPr>
              <w:t>Information Security Admin (Analyst) /</w:t>
            </w:r>
            <w:proofErr w:type="spellStart"/>
            <w:r w:rsidRPr="004826C6">
              <w:rPr>
                <w:rStyle w:val="spanjobtitle"/>
                <w:rFonts w:asciiTheme="minorHAnsi" w:eastAsia="CustomSourceSansPro" w:hAnsiTheme="minorHAnsi" w:cstheme="minorHAnsi"/>
                <w:b/>
                <w:bCs/>
                <w:color w:val="333333"/>
              </w:rPr>
              <w:t>CyberRisk</w:t>
            </w:r>
            <w:proofErr w:type="spellEnd"/>
            <w:r w:rsidRPr="004826C6">
              <w:rPr>
                <w:rStyle w:val="spanjobtitle"/>
                <w:rFonts w:asciiTheme="minorHAnsi" w:eastAsia="CustomSourceSansPro" w:hAnsiTheme="minorHAnsi" w:cstheme="minorHAnsi"/>
                <w:b/>
                <w:bCs/>
                <w:color w:val="333333"/>
              </w:rPr>
              <w:t xml:space="preserve"> </w:t>
            </w:r>
            <w:proofErr w:type="spellStart"/>
            <w:r w:rsidRPr="004826C6">
              <w:rPr>
                <w:rStyle w:val="spanjobtitle"/>
                <w:rFonts w:asciiTheme="minorHAnsi" w:eastAsia="CustomSourceSansPro" w:hAnsiTheme="minorHAnsi" w:cstheme="minorHAnsi"/>
                <w:b/>
                <w:bCs/>
                <w:color w:val="333333"/>
              </w:rPr>
              <w:t>Mgmt</w:t>
            </w:r>
            <w:proofErr w:type="spellEnd"/>
            <w:r w:rsidRPr="004826C6">
              <w:rPr>
                <w:rStyle w:val="spanjobtitle"/>
                <w:rFonts w:asciiTheme="minorHAnsi" w:eastAsia="CustomSourceSansPro" w:hAnsiTheme="minorHAnsi" w:cstheme="minorHAnsi"/>
                <w:b/>
                <w:bCs/>
                <w:color w:val="333333"/>
              </w:rPr>
              <w:t xml:space="preserve"> – Global Cyber Security</w:t>
            </w:r>
            <w:r w:rsidRPr="004826C6">
              <w:rPr>
                <w:rStyle w:val="divdocumentspantitleWrapper"/>
                <w:rFonts w:asciiTheme="minorHAnsi" w:eastAsia="CustomSourceSansPro" w:hAnsiTheme="minorHAnsi" w:cstheme="minorHAnsi"/>
                <w:color w:val="333333"/>
              </w:rPr>
              <w:t xml:space="preserve"> </w:t>
            </w:r>
            <w:r w:rsidRPr="004826C6">
              <w:rPr>
                <w:rStyle w:val="divdocumentspantitleWrapper"/>
                <w:rFonts w:asciiTheme="minorHAnsi" w:eastAsia="CustomSourceSansPro" w:hAnsiTheme="minorHAnsi" w:cstheme="minorHAnsi"/>
                <w:color w:val="333333"/>
              </w:rPr>
              <w:br/>
            </w:r>
            <w:r w:rsidRPr="004826C6">
              <w:rPr>
                <w:rStyle w:val="spancompanyname"/>
                <w:rFonts w:asciiTheme="minorHAnsi" w:eastAsia="CustomSourceSansPro" w:hAnsiTheme="minorHAnsi" w:cstheme="minorHAnsi"/>
                <w:i/>
                <w:iCs/>
                <w:color w:val="333333"/>
              </w:rPr>
              <w:t>City National Bank</w:t>
            </w:r>
            <w:r w:rsidRPr="004826C6">
              <w:rPr>
                <w:rStyle w:val="span"/>
                <w:rFonts w:asciiTheme="minorHAnsi" w:eastAsia="CustomSourceSansPro" w:hAnsiTheme="minorHAnsi" w:cstheme="minorHAnsi"/>
                <w:i/>
                <w:iCs/>
                <w:color w:val="333333"/>
              </w:rPr>
              <w:t xml:space="preserve">, </w:t>
            </w:r>
            <w:r w:rsidRPr="004826C6">
              <w:rPr>
                <w:rStyle w:val="spanjoblocation"/>
                <w:rFonts w:asciiTheme="minorHAnsi" w:eastAsia="CustomSourceSansPro" w:hAnsiTheme="minorHAnsi" w:cstheme="minorHAnsi"/>
                <w:i/>
                <w:iCs/>
                <w:color w:val="333333"/>
              </w:rPr>
              <w:t>California</w:t>
            </w:r>
            <w:r w:rsidRPr="004826C6">
              <w:rPr>
                <w:rStyle w:val="span"/>
                <w:rFonts w:asciiTheme="minorHAnsi" w:eastAsia="CustomSourceSansPro" w:hAnsiTheme="minorHAnsi" w:cstheme="minorHAnsi"/>
                <w:i/>
                <w:iCs/>
                <w:color w:val="333333"/>
              </w:rPr>
              <w:t xml:space="preserve">, </w:t>
            </w:r>
            <w:r w:rsidRPr="004826C6">
              <w:rPr>
                <w:rStyle w:val="spanjoblocation"/>
                <w:rFonts w:asciiTheme="minorHAnsi" w:eastAsia="CustomSourceSansPro" w:hAnsiTheme="minorHAnsi" w:cstheme="minorHAnsi"/>
                <w:i/>
                <w:iCs/>
                <w:color w:val="333333"/>
              </w:rPr>
              <w:t>United States</w:t>
            </w:r>
            <w:r w:rsidRPr="004826C6">
              <w:rPr>
                <w:rStyle w:val="span"/>
                <w:rFonts w:asciiTheme="minorHAnsi" w:eastAsia="CustomSourceSansPro" w:hAnsiTheme="minorHAnsi" w:cstheme="minorHAnsi"/>
                <w:color w:val="333333"/>
              </w:rPr>
              <w:t xml:space="preserve"> </w:t>
            </w:r>
          </w:p>
        </w:tc>
        <w:tc>
          <w:tcPr>
            <w:tcW w:w="1653" w:type="dxa"/>
            <w:tcMar>
              <w:top w:w="0" w:type="dxa"/>
              <w:left w:w="0" w:type="dxa"/>
              <w:bottom w:w="0" w:type="dxa"/>
              <w:right w:w="300" w:type="dxa"/>
            </w:tcMar>
            <w:hideMark/>
          </w:tcPr>
          <w:p w14:paraId="575DA2FD" w14:textId="4D14ABD1" w:rsidR="000460F1" w:rsidRPr="004826C6" w:rsidRDefault="00000000" w:rsidP="005A2A14">
            <w:pPr>
              <w:spacing w:line="320" w:lineRule="exact"/>
              <w:rPr>
                <w:rStyle w:val="divdocumentspantitleWrapper"/>
                <w:rFonts w:asciiTheme="minorHAnsi" w:eastAsia="CustomSourceSansPro" w:hAnsiTheme="minorHAnsi" w:cstheme="minorHAnsi"/>
                <w:color w:val="333333"/>
              </w:rPr>
            </w:pPr>
            <w:r w:rsidRPr="004826C6">
              <w:rPr>
                <w:rStyle w:val="datesWrapperspan"/>
                <w:rFonts w:asciiTheme="minorHAnsi" w:eastAsia="CustomSourceSansPro" w:hAnsiTheme="minorHAnsi" w:cstheme="minorHAnsi"/>
                <w:color w:val="696969"/>
              </w:rPr>
              <w:t xml:space="preserve">April 2020 </w:t>
            </w:r>
            <w:r w:rsidR="005A2A14">
              <w:rPr>
                <w:rStyle w:val="datesWrapperspan"/>
                <w:rFonts w:asciiTheme="minorHAnsi" w:eastAsia="CustomSourceSansPro" w:hAnsiTheme="minorHAnsi" w:cstheme="minorHAnsi"/>
                <w:color w:val="696969"/>
              </w:rPr>
              <w:t>–</w:t>
            </w:r>
            <w:r w:rsidRPr="004826C6">
              <w:rPr>
                <w:rStyle w:val="datesWrapperspan"/>
                <w:rFonts w:asciiTheme="minorHAnsi" w:eastAsia="CustomSourceSansPro" w:hAnsiTheme="minorHAnsi" w:cstheme="minorHAnsi"/>
                <w:color w:val="696969"/>
              </w:rPr>
              <w:t xml:space="preserve"> </w:t>
            </w:r>
            <w:r w:rsidR="005A2A14">
              <w:rPr>
                <w:rStyle w:val="datesWrapperspan"/>
                <w:rFonts w:asciiTheme="minorHAnsi" w:eastAsia="CustomSourceSansPro" w:hAnsiTheme="minorHAnsi" w:cstheme="minorHAnsi"/>
                <w:color w:val="696969"/>
              </w:rPr>
              <w:t>April 2024</w:t>
            </w:r>
          </w:p>
        </w:tc>
      </w:tr>
    </w:tbl>
    <w:p w14:paraId="1D7F56DB" w14:textId="77777777" w:rsidR="000460F1" w:rsidRPr="004826C6" w:rsidRDefault="00000000">
      <w:pPr>
        <w:pStyle w:val="divdocumentsinglecolumnli"/>
        <w:numPr>
          <w:ilvl w:val="0"/>
          <w:numId w:val="6"/>
        </w:numPr>
        <w:shd w:val="clear" w:color="auto" w:fill="FFFFFF"/>
        <w:spacing w:after="60" w:line="320" w:lineRule="atLeast"/>
        <w:ind w:left="500" w:hanging="160"/>
        <w:rPr>
          <w:rStyle w:val="span"/>
          <w:rFonts w:asciiTheme="minorHAnsi" w:eastAsia="CustomSourceSansPro" w:hAnsiTheme="minorHAnsi" w:cstheme="minorHAnsi"/>
          <w:color w:val="333333"/>
        </w:rPr>
      </w:pPr>
      <w:r w:rsidRPr="004826C6">
        <w:rPr>
          <w:rStyle w:val="span"/>
          <w:rFonts w:asciiTheme="minorHAnsi" w:eastAsia="CustomSourceSansPro" w:hAnsiTheme="minorHAnsi" w:cstheme="minorHAnsi"/>
          <w:color w:val="333333"/>
        </w:rPr>
        <w:t>Experienced in Analyzing and implementing Segregation of Duties, Application access reviews, Audit and Compliance requirements, Role Based Access Control (RBAC)</w:t>
      </w:r>
    </w:p>
    <w:p w14:paraId="3933C489" w14:textId="77777777" w:rsidR="000460F1" w:rsidRPr="004826C6" w:rsidRDefault="00000000">
      <w:pPr>
        <w:pStyle w:val="divdocumentsinglecolumnli"/>
        <w:numPr>
          <w:ilvl w:val="0"/>
          <w:numId w:val="6"/>
        </w:numPr>
        <w:shd w:val="clear" w:color="auto" w:fill="FFFFFF"/>
        <w:spacing w:after="60" w:line="320" w:lineRule="atLeast"/>
        <w:ind w:left="500" w:hanging="160"/>
        <w:rPr>
          <w:rStyle w:val="span"/>
          <w:rFonts w:asciiTheme="minorHAnsi" w:eastAsia="CustomSourceSansPro" w:hAnsiTheme="minorHAnsi" w:cstheme="minorHAnsi"/>
          <w:color w:val="333333"/>
        </w:rPr>
      </w:pPr>
      <w:r w:rsidRPr="004826C6">
        <w:rPr>
          <w:rStyle w:val="span"/>
          <w:rFonts w:asciiTheme="minorHAnsi" w:eastAsia="CustomSourceSansPro" w:hAnsiTheme="minorHAnsi" w:cstheme="minorHAnsi"/>
          <w:color w:val="333333"/>
        </w:rPr>
        <w:t>Communicating and cooperating with teams and end users to mitigate the issues and problems</w:t>
      </w:r>
    </w:p>
    <w:p w14:paraId="12077F5C" w14:textId="77777777" w:rsidR="000460F1" w:rsidRPr="004826C6" w:rsidRDefault="00000000">
      <w:pPr>
        <w:pStyle w:val="divdocumentsinglecolumnli"/>
        <w:numPr>
          <w:ilvl w:val="0"/>
          <w:numId w:val="6"/>
        </w:numPr>
        <w:shd w:val="clear" w:color="auto" w:fill="FFFFFF"/>
        <w:spacing w:after="60" w:line="320" w:lineRule="atLeast"/>
        <w:ind w:left="500" w:hanging="160"/>
        <w:rPr>
          <w:rStyle w:val="span"/>
          <w:rFonts w:asciiTheme="minorHAnsi" w:eastAsia="CustomSourceSansPro" w:hAnsiTheme="minorHAnsi" w:cstheme="minorHAnsi"/>
          <w:color w:val="333333"/>
        </w:rPr>
      </w:pPr>
      <w:r w:rsidRPr="004826C6">
        <w:rPr>
          <w:rStyle w:val="span"/>
          <w:rFonts w:asciiTheme="minorHAnsi" w:eastAsia="CustomSourceSansPro" w:hAnsiTheme="minorHAnsi" w:cstheme="minorHAnsi"/>
          <w:color w:val="333333"/>
        </w:rPr>
        <w:t>Understanding the application tools and the essence of RBAC roles and responsibilities under access control modes</w:t>
      </w:r>
    </w:p>
    <w:p w14:paraId="44AD99C1" w14:textId="77777777" w:rsidR="000460F1" w:rsidRPr="004826C6" w:rsidRDefault="00000000">
      <w:pPr>
        <w:pStyle w:val="divdocumentsinglecolumnli"/>
        <w:numPr>
          <w:ilvl w:val="0"/>
          <w:numId w:val="6"/>
        </w:numPr>
        <w:shd w:val="clear" w:color="auto" w:fill="FFFFFF"/>
        <w:spacing w:after="60" w:line="320" w:lineRule="atLeast"/>
        <w:ind w:left="500" w:hanging="160"/>
        <w:rPr>
          <w:rStyle w:val="span"/>
          <w:rFonts w:asciiTheme="minorHAnsi" w:eastAsia="CustomSourceSansPro" w:hAnsiTheme="minorHAnsi" w:cstheme="minorHAnsi"/>
          <w:color w:val="333333"/>
        </w:rPr>
      </w:pPr>
      <w:r w:rsidRPr="004826C6">
        <w:rPr>
          <w:rStyle w:val="span"/>
          <w:rFonts w:asciiTheme="minorHAnsi" w:eastAsia="CustomSourceSansPro" w:hAnsiTheme="minorHAnsi" w:cstheme="minorHAnsi"/>
          <w:color w:val="333333"/>
        </w:rPr>
        <w:t>Documented the process of development and run daily/weekly/monthly metrics to ensure quality and completion of services</w:t>
      </w:r>
    </w:p>
    <w:p w14:paraId="52F056D5" w14:textId="77777777" w:rsidR="000460F1" w:rsidRPr="004826C6" w:rsidRDefault="00000000">
      <w:pPr>
        <w:pStyle w:val="divdocumentsinglecolumnli"/>
        <w:numPr>
          <w:ilvl w:val="0"/>
          <w:numId w:val="6"/>
        </w:numPr>
        <w:shd w:val="clear" w:color="auto" w:fill="FFFFFF"/>
        <w:spacing w:after="60" w:line="320" w:lineRule="atLeast"/>
        <w:ind w:left="500" w:hanging="160"/>
        <w:rPr>
          <w:rStyle w:val="span"/>
          <w:rFonts w:asciiTheme="minorHAnsi" w:eastAsia="CustomSourceSansPro" w:hAnsiTheme="minorHAnsi" w:cstheme="minorHAnsi"/>
          <w:color w:val="333333"/>
        </w:rPr>
      </w:pPr>
      <w:r w:rsidRPr="004826C6">
        <w:rPr>
          <w:rStyle w:val="span"/>
          <w:rFonts w:asciiTheme="minorHAnsi" w:eastAsia="CustomSourceSansPro" w:hAnsiTheme="minorHAnsi" w:cstheme="minorHAnsi"/>
          <w:color w:val="333333"/>
        </w:rPr>
        <w:t>Handle escalations and drive for completion by coordinating with other teams</w:t>
      </w:r>
    </w:p>
    <w:p w14:paraId="693FFB6C" w14:textId="77777777" w:rsidR="000460F1" w:rsidRPr="004826C6" w:rsidRDefault="00000000">
      <w:pPr>
        <w:pStyle w:val="divdocumentsinglecolumnli"/>
        <w:numPr>
          <w:ilvl w:val="0"/>
          <w:numId w:val="6"/>
        </w:numPr>
        <w:shd w:val="clear" w:color="auto" w:fill="FFFFFF"/>
        <w:spacing w:after="60" w:line="320" w:lineRule="atLeast"/>
        <w:ind w:left="500" w:hanging="160"/>
        <w:rPr>
          <w:rStyle w:val="span"/>
          <w:rFonts w:asciiTheme="minorHAnsi" w:eastAsia="CustomSourceSansPro" w:hAnsiTheme="minorHAnsi" w:cstheme="minorHAnsi"/>
          <w:color w:val="333333"/>
        </w:rPr>
      </w:pPr>
      <w:r w:rsidRPr="004826C6">
        <w:rPr>
          <w:rStyle w:val="span"/>
          <w:rFonts w:asciiTheme="minorHAnsi" w:eastAsia="CustomSourceSansPro" w:hAnsiTheme="minorHAnsi" w:cstheme="minorHAnsi"/>
          <w:color w:val="333333"/>
        </w:rPr>
        <w:t>Understanding the network and system security concepts protocols and technologies</w:t>
      </w:r>
    </w:p>
    <w:p w14:paraId="569D5A77" w14:textId="00E9C02B" w:rsidR="000460F1" w:rsidRDefault="00000000">
      <w:pPr>
        <w:pStyle w:val="divdocumentsinglecolumnli"/>
        <w:numPr>
          <w:ilvl w:val="0"/>
          <w:numId w:val="6"/>
        </w:numPr>
        <w:shd w:val="clear" w:color="auto" w:fill="FFFFFF"/>
        <w:spacing w:after="60" w:line="320" w:lineRule="atLeast"/>
        <w:ind w:left="500" w:hanging="160"/>
        <w:rPr>
          <w:rStyle w:val="span"/>
          <w:rFonts w:asciiTheme="minorHAnsi" w:eastAsia="CustomSourceSansPro" w:hAnsiTheme="minorHAnsi" w:cstheme="minorHAnsi"/>
          <w:color w:val="333333"/>
        </w:rPr>
      </w:pPr>
      <w:r w:rsidRPr="004826C6">
        <w:rPr>
          <w:rStyle w:val="span"/>
          <w:rFonts w:asciiTheme="minorHAnsi" w:eastAsia="CustomSourceSansPro" w:hAnsiTheme="minorHAnsi" w:cstheme="minorHAnsi"/>
          <w:color w:val="333333"/>
        </w:rPr>
        <w:t>Execute ServiceNow Level 1 (Application provisioning &amp; de-provisioning request) and Level 2 (Troubleshooting) ticket</w:t>
      </w:r>
      <w:r w:rsidR="007B1989">
        <w:rPr>
          <w:rStyle w:val="span"/>
          <w:rFonts w:asciiTheme="minorHAnsi" w:eastAsia="CustomSourceSansPro" w:hAnsiTheme="minorHAnsi" w:cstheme="minorHAnsi"/>
          <w:color w:val="333333"/>
        </w:rPr>
        <w:t xml:space="preserve"> with 95% above in SLA</w:t>
      </w:r>
      <w:r w:rsidR="006A17E4">
        <w:rPr>
          <w:rStyle w:val="span"/>
          <w:rFonts w:asciiTheme="minorHAnsi" w:eastAsia="CustomSourceSansPro" w:hAnsiTheme="minorHAnsi" w:cstheme="minorHAnsi"/>
          <w:color w:val="333333"/>
        </w:rPr>
        <w:t xml:space="preserve"> as per RBC requirement</w:t>
      </w:r>
    </w:p>
    <w:p w14:paraId="1CA2F6C1" w14:textId="74BDEE2E" w:rsidR="007B1989" w:rsidRDefault="007B1989">
      <w:pPr>
        <w:pStyle w:val="divdocumentsinglecolumnli"/>
        <w:numPr>
          <w:ilvl w:val="0"/>
          <w:numId w:val="6"/>
        </w:numPr>
        <w:shd w:val="clear" w:color="auto" w:fill="FFFFFF"/>
        <w:spacing w:after="60" w:line="320" w:lineRule="atLeast"/>
        <w:ind w:left="500" w:hanging="160"/>
        <w:rPr>
          <w:rStyle w:val="span"/>
          <w:rFonts w:asciiTheme="minorHAnsi" w:eastAsia="CustomSourceSansPro" w:hAnsiTheme="minorHAnsi" w:cstheme="minorHAnsi"/>
          <w:color w:val="333333"/>
        </w:rPr>
      </w:pPr>
      <w:r>
        <w:rPr>
          <w:rStyle w:val="span"/>
          <w:rFonts w:asciiTheme="minorHAnsi" w:eastAsia="CustomSourceSansPro" w:hAnsiTheme="minorHAnsi" w:cstheme="minorHAnsi"/>
          <w:color w:val="333333"/>
        </w:rPr>
        <w:t xml:space="preserve">Achieving 700+ request as a BAU while multitasking on </w:t>
      </w:r>
      <w:r w:rsidR="006A17E4">
        <w:rPr>
          <w:rStyle w:val="span"/>
          <w:rFonts w:asciiTheme="minorHAnsi" w:eastAsia="CustomSourceSansPro" w:hAnsiTheme="minorHAnsi" w:cstheme="minorHAnsi"/>
          <w:color w:val="333333"/>
        </w:rPr>
        <w:t>various</w:t>
      </w:r>
      <w:r>
        <w:rPr>
          <w:rStyle w:val="span"/>
          <w:rFonts w:asciiTheme="minorHAnsi" w:eastAsia="CustomSourceSansPro" w:hAnsiTheme="minorHAnsi" w:cstheme="minorHAnsi"/>
          <w:color w:val="333333"/>
        </w:rPr>
        <w:t xml:space="preserve"> </w:t>
      </w:r>
      <w:r w:rsidR="006A17E4">
        <w:rPr>
          <w:rStyle w:val="span"/>
          <w:rFonts w:asciiTheme="minorHAnsi" w:eastAsia="CustomSourceSansPro" w:hAnsiTheme="minorHAnsi" w:cstheme="minorHAnsi"/>
          <w:color w:val="333333"/>
        </w:rPr>
        <w:t>operational tasks</w:t>
      </w:r>
    </w:p>
    <w:p w14:paraId="06F6AF3D" w14:textId="08BEDF30" w:rsidR="00BF1C21" w:rsidRPr="004826C6" w:rsidRDefault="00BF1C21">
      <w:pPr>
        <w:pStyle w:val="divdocumentsinglecolumnli"/>
        <w:numPr>
          <w:ilvl w:val="0"/>
          <w:numId w:val="6"/>
        </w:numPr>
        <w:shd w:val="clear" w:color="auto" w:fill="FFFFFF"/>
        <w:spacing w:after="60" w:line="320" w:lineRule="atLeast"/>
        <w:ind w:left="500" w:hanging="160"/>
        <w:rPr>
          <w:rStyle w:val="span"/>
          <w:rFonts w:asciiTheme="minorHAnsi" w:eastAsia="CustomSourceSansPro" w:hAnsiTheme="minorHAnsi" w:cstheme="minorHAnsi"/>
          <w:color w:val="333333"/>
        </w:rPr>
      </w:pPr>
      <w:r>
        <w:rPr>
          <w:rStyle w:val="span"/>
          <w:rFonts w:asciiTheme="minorHAnsi" w:eastAsia="CustomSourceSansPro" w:hAnsiTheme="minorHAnsi" w:cstheme="minorHAnsi"/>
          <w:color w:val="333333"/>
        </w:rPr>
        <w:t>Troubleshooting the issues related with Exchange Admin Center and Office365</w:t>
      </w:r>
    </w:p>
    <w:p w14:paraId="6DA46736" w14:textId="77777777" w:rsidR="000460F1" w:rsidRPr="004826C6" w:rsidRDefault="00000000">
      <w:pPr>
        <w:pStyle w:val="divdocumentsinglecolumnli"/>
        <w:numPr>
          <w:ilvl w:val="0"/>
          <w:numId w:val="6"/>
        </w:numPr>
        <w:shd w:val="clear" w:color="auto" w:fill="FFFFFF"/>
        <w:spacing w:after="60" w:line="320" w:lineRule="atLeast"/>
        <w:ind w:left="500" w:hanging="160"/>
        <w:rPr>
          <w:rStyle w:val="span"/>
          <w:rFonts w:asciiTheme="minorHAnsi" w:eastAsia="CustomSourceSansPro" w:hAnsiTheme="minorHAnsi" w:cstheme="minorHAnsi"/>
          <w:color w:val="333333"/>
        </w:rPr>
      </w:pPr>
      <w:r w:rsidRPr="004826C6">
        <w:rPr>
          <w:rStyle w:val="span"/>
          <w:rFonts w:asciiTheme="minorHAnsi" w:eastAsia="CustomSourceSansPro" w:hAnsiTheme="minorHAnsi" w:cstheme="minorHAnsi"/>
          <w:color w:val="333333"/>
        </w:rPr>
        <w:t xml:space="preserve">Create procedural documents and artifacts related to application provisioning, de-provisioning, user management, password management, </w:t>
      </w:r>
      <w:proofErr w:type="spellStart"/>
      <w:r w:rsidRPr="004826C6">
        <w:rPr>
          <w:rStyle w:val="span"/>
          <w:rFonts w:asciiTheme="minorHAnsi" w:eastAsia="CustomSourceSansPro" w:hAnsiTheme="minorHAnsi" w:cstheme="minorHAnsi"/>
          <w:color w:val="333333"/>
        </w:rPr>
        <w:t>etc</w:t>
      </w:r>
      <w:proofErr w:type="spellEnd"/>
    </w:p>
    <w:p w14:paraId="5718769B" w14:textId="77777777" w:rsidR="000460F1" w:rsidRPr="004826C6" w:rsidRDefault="00000000">
      <w:pPr>
        <w:pStyle w:val="divdocumentsinglecolumnli"/>
        <w:numPr>
          <w:ilvl w:val="0"/>
          <w:numId w:val="6"/>
        </w:numPr>
        <w:shd w:val="clear" w:color="auto" w:fill="FFFFFF"/>
        <w:spacing w:after="60" w:line="320" w:lineRule="atLeast"/>
        <w:ind w:left="500" w:hanging="160"/>
        <w:rPr>
          <w:rStyle w:val="span"/>
          <w:rFonts w:asciiTheme="minorHAnsi" w:eastAsia="CustomSourceSansPro" w:hAnsiTheme="minorHAnsi" w:cstheme="minorHAnsi"/>
          <w:color w:val="333333"/>
        </w:rPr>
      </w:pPr>
      <w:r w:rsidRPr="004826C6">
        <w:rPr>
          <w:rStyle w:val="span"/>
          <w:rFonts w:asciiTheme="minorHAnsi" w:eastAsia="CustomSourceSansPro" w:hAnsiTheme="minorHAnsi" w:cstheme="minorHAnsi"/>
          <w:color w:val="333333"/>
        </w:rPr>
        <w:t>Daily oversight and management of ticket queue to ensure timely and correct completion of requests and incidents</w:t>
      </w:r>
    </w:p>
    <w:p w14:paraId="608AF90A" w14:textId="77777777" w:rsidR="000460F1" w:rsidRPr="004826C6" w:rsidRDefault="00000000">
      <w:pPr>
        <w:pStyle w:val="divdocumentsinglecolumnli"/>
        <w:numPr>
          <w:ilvl w:val="0"/>
          <w:numId w:val="6"/>
        </w:numPr>
        <w:shd w:val="clear" w:color="auto" w:fill="FFFFFF"/>
        <w:spacing w:after="60" w:line="320" w:lineRule="atLeast"/>
        <w:ind w:left="500" w:hanging="160"/>
        <w:rPr>
          <w:rStyle w:val="span"/>
          <w:rFonts w:asciiTheme="minorHAnsi" w:eastAsia="CustomSourceSansPro" w:hAnsiTheme="minorHAnsi" w:cstheme="minorHAnsi"/>
          <w:color w:val="333333"/>
        </w:rPr>
      </w:pPr>
      <w:r w:rsidRPr="004826C6">
        <w:rPr>
          <w:rStyle w:val="span"/>
          <w:rFonts w:asciiTheme="minorHAnsi" w:eastAsia="CustomSourceSansPro" w:hAnsiTheme="minorHAnsi" w:cstheme="minorHAnsi"/>
          <w:color w:val="333333"/>
        </w:rPr>
        <w:t>Managing processes to track, monitor, and coordinate compliance activity with information security policies, procedures, and baseline security standards</w:t>
      </w:r>
    </w:p>
    <w:p w14:paraId="4E80E194" w14:textId="77777777" w:rsidR="000460F1" w:rsidRPr="004826C6" w:rsidRDefault="00000000">
      <w:pPr>
        <w:pStyle w:val="divdocumentsinglecolumnli"/>
        <w:numPr>
          <w:ilvl w:val="0"/>
          <w:numId w:val="6"/>
        </w:numPr>
        <w:shd w:val="clear" w:color="auto" w:fill="FFFFFF"/>
        <w:spacing w:after="60" w:line="320" w:lineRule="atLeast"/>
        <w:ind w:left="500" w:hanging="160"/>
        <w:rPr>
          <w:rStyle w:val="span"/>
          <w:rFonts w:asciiTheme="minorHAnsi" w:eastAsia="CustomSourceSansPro" w:hAnsiTheme="minorHAnsi" w:cstheme="minorHAnsi"/>
          <w:color w:val="333333"/>
        </w:rPr>
      </w:pPr>
      <w:r w:rsidRPr="004826C6">
        <w:rPr>
          <w:rStyle w:val="span"/>
          <w:rFonts w:asciiTheme="minorHAnsi" w:eastAsia="CustomSourceSansPro" w:hAnsiTheme="minorHAnsi" w:cstheme="minorHAnsi"/>
          <w:color w:val="333333"/>
        </w:rPr>
        <w:lastRenderedPageBreak/>
        <w:t>Troubleshooting and resolving access management and provisioning workflow errors in the IAM space</w:t>
      </w:r>
    </w:p>
    <w:p w14:paraId="415AC8A7" w14:textId="77777777" w:rsidR="000460F1" w:rsidRPr="004826C6" w:rsidRDefault="00000000">
      <w:pPr>
        <w:pStyle w:val="divdocumentsinglecolumnli"/>
        <w:numPr>
          <w:ilvl w:val="0"/>
          <w:numId w:val="6"/>
        </w:numPr>
        <w:shd w:val="clear" w:color="auto" w:fill="FFFFFF"/>
        <w:spacing w:after="60" w:line="320" w:lineRule="atLeast"/>
        <w:ind w:left="500" w:hanging="160"/>
        <w:rPr>
          <w:rStyle w:val="span"/>
          <w:rFonts w:asciiTheme="minorHAnsi" w:eastAsia="CustomSourceSansPro" w:hAnsiTheme="minorHAnsi" w:cstheme="minorHAnsi"/>
          <w:color w:val="333333"/>
        </w:rPr>
      </w:pPr>
      <w:r w:rsidRPr="004826C6">
        <w:rPr>
          <w:rStyle w:val="span"/>
          <w:rFonts w:asciiTheme="minorHAnsi" w:eastAsia="CustomSourceSansPro" w:hAnsiTheme="minorHAnsi" w:cstheme="minorHAnsi"/>
          <w:color w:val="333333"/>
        </w:rPr>
        <w:t>Creating Enhancement and working with the ServiceNow team to maintain proper workflow</w:t>
      </w:r>
    </w:p>
    <w:p w14:paraId="52D078FF" w14:textId="77777777" w:rsidR="000460F1" w:rsidRPr="004826C6" w:rsidRDefault="00000000">
      <w:pPr>
        <w:pStyle w:val="divdocumentsinglecolumnli"/>
        <w:numPr>
          <w:ilvl w:val="0"/>
          <w:numId w:val="6"/>
        </w:numPr>
        <w:shd w:val="clear" w:color="auto" w:fill="FFFFFF"/>
        <w:spacing w:after="60" w:line="320" w:lineRule="atLeast"/>
        <w:ind w:left="500" w:hanging="160"/>
        <w:rPr>
          <w:rStyle w:val="span"/>
          <w:rFonts w:asciiTheme="minorHAnsi" w:eastAsia="CustomSourceSansPro" w:hAnsiTheme="minorHAnsi" w:cstheme="minorHAnsi"/>
          <w:color w:val="333333"/>
        </w:rPr>
      </w:pPr>
      <w:r w:rsidRPr="004826C6">
        <w:rPr>
          <w:rStyle w:val="span"/>
          <w:rFonts w:asciiTheme="minorHAnsi" w:eastAsia="CustomSourceSansPro" w:hAnsiTheme="minorHAnsi" w:cstheme="minorHAnsi"/>
          <w:color w:val="333333"/>
        </w:rPr>
        <w:t>Worked on PPID (Personal Privileged ID) migration project on creating and onboarding Group Support IDs, and safes for the IAM team</w:t>
      </w:r>
    </w:p>
    <w:p w14:paraId="22BEAFAC" w14:textId="77777777" w:rsidR="000460F1" w:rsidRPr="004826C6" w:rsidRDefault="00000000">
      <w:pPr>
        <w:pStyle w:val="divdocumentsinglecolumnli"/>
        <w:numPr>
          <w:ilvl w:val="0"/>
          <w:numId w:val="6"/>
        </w:numPr>
        <w:shd w:val="clear" w:color="auto" w:fill="FFFFFF"/>
        <w:spacing w:after="60" w:line="320" w:lineRule="atLeast"/>
        <w:ind w:left="500" w:hanging="160"/>
        <w:rPr>
          <w:rStyle w:val="span"/>
          <w:rFonts w:asciiTheme="minorHAnsi" w:eastAsia="CustomSourceSansPro" w:hAnsiTheme="minorHAnsi" w:cstheme="minorHAnsi"/>
          <w:color w:val="333333"/>
        </w:rPr>
      </w:pPr>
      <w:r w:rsidRPr="004826C6">
        <w:rPr>
          <w:rStyle w:val="span"/>
          <w:rFonts w:asciiTheme="minorHAnsi" w:eastAsia="CustomSourceSansPro" w:hAnsiTheme="minorHAnsi" w:cstheme="minorHAnsi"/>
          <w:color w:val="333333"/>
        </w:rPr>
        <w:t>Working with application owners to maintain the privileged accounts in PAM (</w:t>
      </w:r>
      <w:proofErr w:type="spellStart"/>
      <w:r w:rsidRPr="004826C6">
        <w:rPr>
          <w:rStyle w:val="span"/>
          <w:rFonts w:asciiTheme="minorHAnsi" w:eastAsia="CustomSourceSansPro" w:hAnsiTheme="minorHAnsi" w:cstheme="minorHAnsi"/>
          <w:color w:val="333333"/>
        </w:rPr>
        <w:t>Cyberark</w:t>
      </w:r>
      <w:proofErr w:type="spellEnd"/>
      <w:r w:rsidRPr="004826C6">
        <w:rPr>
          <w:rStyle w:val="span"/>
          <w:rFonts w:asciiTheme="minorHAnsi" w:eastAsia="CustomSourceSansPro" w:hAnsiTheme="minorHAnsi" w:cstheme="minorHAnsi"/>
          <w:color w:val="333333"/>
        </w:rPr>
        <w:t>) for IAM ARP</w:t>
      </w:r>
    </w:p>
    <w:p w14:paraId="08661595" w14:textId="77777777" w:rsidR="000460F1" w:rsidRPr="004826C6" w:rsidRDefault="00000000">
      <w:pPr>
        <w:pStyle w:val="divdocumentsinglecolumnli"/>
        <w:numPr>
          <w:ilvl w:val="0"/>
          <w:numId w:val="6"/>
        </w:numPr>
        <w:shd w:val="clear" w:color="auto" w:fill="FFFFFF"/>
        <w:spacing w:after="60" w:line="320" w:lineRule="atLeast"/>
        <w:ind w:left="500" w:hanging="160"/>
        <w:rPr>
          <w:rStyle w:val="span"/>
          <w:rFonts w:asciiTheme="minorHAnsi" w:eastAsia="CustomSourceSansPro" w:hAnsiTheme="minorHAnsi" w:cstheme="minorHAnsi"/>
          <w:color w:val="333333"/>
        </w:rPr>
      </w:pPr>
      <w:r w:rsidRPr="004826C6">
        <w:rPr>
          <w:rStyle w:val="span"/>
          <w:rFonts w:asciiTheme="minorHAnsi" w:eastAsia="CustomSourceSansPro" w:hAnsiTheme="minorHAnsi" w:cstheme="minorHAnsi"/>
          <w:color w:val="333333"/>
        </w:rPr>
        <w:t>Mitigating the risk of bypass (SNOW) to maintain the controls and compliance</w:t>
      </w:r>
    </w:p>
    <w:tbl>
      <w:tblPr>
        <w:tblStyle w:val="divdocumentspandatesTable"/>
        <w:tblW w:w="0" w:type="auto"/>
        <w:tblCellSpacing w:w="0" w:type="dxa"/>
        <w:tblInd w:w="300" w:type="dxa"/>
        <w:shd w:val="clear" w:color="auto" w:fill="FFFFFF"/>
        <w:tblLayout w:type="fixed"/>
        <w:tblCellMar>
          <w:left w:w="0" w:type="dxa"/>
          <w:right w:w="0" w:type="dxa"/>
        </w:tblCellMar>
        <w:tblLook w:val="05E0" w:firstRow="1" w:lastRow="1" w:firstColumn="1" w:lastColumn="1" w:noHBand="0" w:noVBand="1"/>
      </w:tblPr>
      <w:tblGrid>
        <w:gridCol w:w="8942"/>
        <w:gridCol w:w="2338"/>
      </w:tblGrid>
      <w:tr w:rsidR="000460F1" w14:paraId="6C55B3B8" w14:textId="77777777" w:rsidTr="004826C6">
        <w:trPr>
          <w:trHeight w:val="68"/>
          <w:tblCellSpacing w:w="0" w:type="dxa"/>
        </w:trPr>
        <w:tc>
          <w:tcPr>
            <w:tcW w:w="8942" w:type="dxa"/>
            <w:tcMar>
              <w:top w:w="220" w:type="dxa"/>
              <w:left w:w="0" w:type="dxa"/>
              <w:bottom w:w="0" w:type="dxa"/>
              <w:right w:w="700" w:type="dxa"/>
            </w:tcMar>
            <w:hideMark/>
          </w:tcPr>
          <w:p w14:paraId="4F569C2A" w14:textId="33B75338" w:rsidR="000460F1" w:rsidRDefault="000460F1">
            <w:pPr>
              <w:spacing w:line="320" w:lineRule="exact"/>
              <w:rPr>
                <w:rFonts w:ascii="CustomSourceSansPro" w:eastAsia="CustomSourceSansPro" w:hAnsi="CustomSourceSansPro" w:cs="CustomSourceSansPro"/>
                <w:color w:val="333333"/>
                <w:sz w:val="20"/>
                <w:szCs w:val="20"/>
              </w:rPr>
            </w:pPr>
          </w:p>
        </w:tc>
        <w:tc>
          <w:tcPr>
            <w:tcW w:w="2338" w:type="dxa"/>
            <w:tcMar>
              <w:top w:w="220" w:type="dxa"/>
              <w:left w:w="0" w:type="dxa"/>
              <w:bottom w:w="0" w:type="dxa"/>
              <w:right w:w="300" w:type="dxa"/>
            </w:tcMar>
            <w:hideMark/>
          </w:tcPr>
          <w:p w14:paraId="48B1E973" w14:textId="67B469A4" w:rsidR="000460F1" w:rsidRDefault="000460F1">
            <w:pPr>
              <w:spacing w:line="320" w:lineRule="exact"/>
              <w:jc w:val="right"/>
              <w:rPr>
                <w:rStyle w:val="divdocumentspantitleWrapper"/>
                <w:rFonts w:ascii="CustomSourceSansPro" w:eastAsia="CustomSourceSansPro" w:hAnsi="CustomSourceSansPro" w:cs="CustomSourceSansPro"/>
                <w:color w:val="333333"/>
                <w:sz w:val="20"/>
                <w:szCs w:val="20"/>
              </w:rPr>
            </w:pPr>
          </w:p>
        </w:tc>
      </w:tr>
    </w:tbl>
    <w:p w14:paraId="05C7D375" w14:textId="77777777" w:rsidR="004826C6" w:rsidRDefault="004826C6" w:rsidP="004826C6">
      <w:pPr>
        <w:pStyle w:val="divdocumentsinglecolumnli"/>
        <w:shd w:val="clear" w:color="auto" w:fill="FFFFFF"/>
        <w:spacing w:after="60" w:line="320" w:lineRule="atLeast"/>
        <w:rPr>
          <w:rStyle w:val="spanjobtitle"/>
          <w:rFonts w:ascii="CustomSourceSansPro" w:eastAsia="CustomSourceSansPro" w:hAnsi="CustomSourceSansPro" w:cs="CustomSourceSansPro"/>
          <w:color w:val="333333"/>
          <w:sz w:val="20"/>
          <w:szCs w:val="20"/>
        </w:rPr>
      </w:pPr>
    </w:p>
    <w:p w14:paraId="7FB99E5A" w14:textId="156E0FBB" w:rsidR="004826C6" w:rsidRPr="004826C6" w:rsidRDefault="004826C6" w:rsidP="004826C6">
      <w:pPr>
        <w:pStyle w:val="divdocumentsinglecolumnli"/>
        <w:shd w:val="clear" w:color="auto" w:fill="FFFFFF"/>
        <w:spacing w:after="60" w:line="320" w:lineRule="atLeast"/>
        <w:ind w:left="360"/>
        <w:rPr>
          <w:rStyle w:val="span"/>
          <w:rFonts w:asciiTheme="minorHAnsi" w:eastAsia="CustomSourceSansPro" w:hAnsiTheme="minorHAnsi" w:cstheme="minorHAnsi"/>
          <w:color w:val="333333"/>
        </w:rPr>
      </w:pPr>
      <w:r w:rsidRPr="004826C6">
        <w:rPr>
          <w:rStyle w:val="spanjobtitle"/>
          <w:rFonts w:asciiTheme="minorHAnsi" w:eastAsia="CustomSourceSansPro" w:hAnsiTheme="minorHAnsi" w:cstheme="minorHAnsi"/>
          <w:b/>
          <w:bCs/>
          <w:color w:val="333333"/>
        </w:rPr>
        <w:t>CyberArk Support Engineer</w:t>
      </w:r>
      <w:r w:rsidRPr="004826C6">
        <w:rPr>
          <w:rStyle w:val="divdocumentspantitleWrapper"/>
          <w:rFonts w:asciiTheme="minorHAnsi" w:eastAsia="CustomSourceSansPro" w:hAnsiTheme="minorHAnsi" w:cstheme="minorHAnsi"/>
          <w:color w:val="333333"/>
        </w:rPr>
        <w:t xml:space="preserve">                                                                                    </w:t>
      </w:r>
      <w:r w:rsidRPr="004826C6">
        <w:rPr>
          <w:rStyle w:val="datesWrapperspan"/>
          <w:rFonts w:asciiTheme="minorHAnsi" w:eastAsia="CustomSourceSansPro" w:hAnsiTheme="minorHAnsi" w:cstheme="minorHAnsi"/>
          <w:color w:val="696969"/>
        </w:rPr>
        <w:t xml:space="preserve">February </w:t>
      </w:r>
      <w:proofErr w:type="gramStart"/>
      <w:r w:rsidRPr="004826C6">
        <w:rPr>
          <w:rStyle w:val="datesWrapperspan"/>
          <w:rFonts w:asciiTheme="minorHAnsi" w:eastAsia="CustomSourceSansPro" w:hAnsiTheme="minorHAnsi" w:cstheme="minorHAnsi"/>
          <w:color w:val="696969"/>
        </w:rPr>
        <w:t>2018  -</w:t>
      </w:r>
      <w:proofErr w:type="gramEnd"/>
      <w:r w:rsidRPr="004826C6">
        <w:rPr>
          <w:rStyle w:val="datesWrapperspan"/>
          <w:rFonts w:asciiTheme="minorHAnsi" w:eastAsia="CustomSourceSansPro" w:hAnsiTheme="minorHAnsi" w:cstheme="minorHAnsi"/>
          <w:color w:val="696969"/>
        </w:rPr>
        <w:t xml:space="preserve"> March 2020</w:t>
      </w:r>
      <w:r w:rsidRPr="004826C6">
        <w:rPr>
          <w:rStyle w:val="divdocumentspantitleWrapper"/>
          <w:rFonts w:asciiTheme="minorHAnsi" w:eastAsia="CustomSourceSansPro" w:hAnsiTheme="minorHAnsi" w:cstheme="minorHAnsi"/>
          <w:color w:val="333333"/>
        </w:rPr>
        <w:br/>
      </w:r>
      <w:r w:rsidRPr="004826C6">
        <w:rPr>
          <w:rStyle w:val="spancompanyname"/>
          <w:rFonts w:asciiTheme="minorHAnsi" w:eastAsia="CustomSourceSansPro" w:hAnsiTheme="minorHAnsi" w:cstheme="minorHAnsi"/>
          <w:i/>
          <w:iCs/>
          <w:color w:val="333333"/>
        </w:rPr>
        <w:t>American Airlines</w:t>
      </w:r>
      <w:r w:rsidRPr="004826C6">
        <w:rPr>
          <w:rStyle w:val="span"/>
          <w:rFonts w:asciiTheme="minorHAnsi" w:eastAsia="CustomSourceSansPro" w:hAnsiTheme="minorHAnsi" w:cstheme="minorHAnsi"/>
          <w:i/>
          <w:iCs/>
          <w:color w:val="333333"/>
        </w:rPr>
        <w:t xml:space="preserve">, </w:t>
      </w:r>
      <w:r w:rsidRPr="004826C6">
        <w:rPr>
          <w:rStyle w:val="spanjoblocation"/>
          <w:rFonts w:asciiTheme="minorHAnsi" w:eastAsia="CustomSourceSansPro" w:hAnsiTheme="minorHAnsi" w:cstheme="minorHAnsi"/>
          <w:i/>
          <w:iCs/>
          <w:color w:val="333333"/>
        </w:rPr>
        <w:t>Texas</w:t>
      </w:r>
      <w:r w:rsidRPr="004826C6">
        <w:rPr>
          <w:rStyle w:val="span"/>
          <w:rFonts w:asciiTheme="minorHAnsi" w:eastAsia="CustomSourceSansPro" w:hAnsiTheme="minorHAnsi" w:cstheme="minorHAnsi"/>
          <w:i/>
          <w:iCs/>
          <w:color w:val="333333"/>
        </w:rPr>
        <w:t xml:space="preserve">, </w:t>
      </w:r>
      <w:r w:rsidRPr="004826C6">
        <w:rPr>
          <w:rStyle w:val="spanjoblocation"/>
          <w:rFonts w:asciiTheme="minorHAnsi" w:eastAsia="CustomSourceSansPro" w:hAnsiTheme="minorHAnsi" w:cstheme="minorHAnsi"/>
          <w:i/>
          <w:iCs/>
          <w:color w:val="333333"/>
        </w:rPr>
        <w:t>United States</w:t>
      </w:r>
    </w:p>
    <w:p w14:paraId="2EDC9CF8" w14:textId="02EAAB48" w:rsidR="000460F1" w:rsidRPr="004826C6" w:rsidRDefault="00000000" w:rsidP="004826C6">
      <w:pPr>
        <w:pStyle w:val="divdocumentsinglecolumnli"/>
        <w:shd w:val="clear" w:color="auto" w:fill="FFFFFF"/>
        <w:spacing w:after="60" w:line="320" w:lineRule="atLeast"/>
        <w:ind w:left="360"/>
        <w:rPr>
          <w:rStyle w:val="span"/>
          <w:rFonts w:asciiTheme="minorHAnsi" w:eastAsia="CustomSourceSansPro" w:hAnsiTheme="minorHAnsi" w:cstheme="minorHAnsi"/>
          <w:color w:val="333333"/>
        </w:rPr>
      </w:pPr>
      <w:r w:rsidRPr="004826C6">
        <w:rPr>
          <w:rStyle w:val="span"/>
          <w:rFonts w:asciiTheme="minorHAnsi" w:eastAsia="CustomSourceSansPro" w:hAnsiTheme="minorHAnsi" w:cstheme="minorHAnsi"/>
          <w:color w:val="333333"/>
        </w:rPr>
        <w:t>Manage the day-to-day operations of CyberArk solutions including adding and deleting accounts</w:t>
      </w:r>
    </w:p>
    <w:p w14:paraId="607EAB23" w14:textId="77777777" w:rsidR="000460F1" w:rsidRPr="004826C6" w:rsidRDefault="00000000">
      <w:pPr>
        <w:pStyle w:val="divdocumentsinglecolumnli"/>
        <w:numPr>
          <w:ilvl w:val="0"/>
          <w:numId w:val="7"/>
        </w:numPr>
        <w:shd w:val="clear" w:color="auto" w:fill="FFFFFF"/>
        <w:spacing w:after="60" w:line="320" w:lineRule="atLeast"/>
        <w:ind w:left="500" w:hanging="160"/>
        <w:rPr>
          <w:rStyle w:val="span"/>
          <w:rFonts w:asciiTheme="minorHAnsi" w:eastAsia="CustomSourceSansPro" w:hAnsiTheme="minorHAnsi" w:cstheme="minorHAnsi"/>
          <w:color w:val="333333"/>
        </w:rPr>
      </w:pPr>
      <w:r w:rsidRPr="004826C6">
        <w:rPr>
          <w:rStyle w:val="span"/>
          <w:rFonts w:asciiTheme="minorHAnsi" w:eastAsia="CustomSourceSansPro" w:hAnsiTheme="minorHAnsi" w:cstheme="minorHAnsi"/>
          <w:color w:val="333333"/>
        </w:rPr>
        <w:t>Managing policies and platforms</w:t>
      </w:r>
    </w:p>
    <w:p w14:paraId="76783DC5" w14:textId="77777777" w:rsidR="000460F1" w:rsidRPr="004826C6" w:rsidRDefault="00000000">
      <w:pPr>
        <w:pStyle w:val="divdocumentsinglecolumnli"/>
        <w:numPr>
          <w:ilvl w:val="0"/>
          <w:numId w:val="7"/>
        </w:numPr>
        <w:shd w:val="clear" w:color="auto" w:fill="FFFFFF"/>
        <w:spacing w:after="60" w:line="320" w:lineRule="atLeast"/>
        <w:ind w:left="500" w:hanging="160"/>
        <w:rPr>
          <w:rStyle w:val="span"/>
          <w:rFonts w:asciiTheme="minorHAnsi" w:eastAsia="CustomSourceSansPro" w:hAnsiTheme="minorHAnsi" w:cstheme="minorHAnsi"/>
          <w:color w:val="333333"/>
        </w:rPr>
      </w:pPr>
      <w:r w:rsidRPr="004826C6">
        <w:rPr>
          <w:rStyle w:val="span"/>
          <w:rFonts w:asciiTheme="minorHAnsi" w:eastAsia="CustomSourceSansPro" w:hAnsiTheme="minorHAnsi" w:cstheme="minorHAnsi"/>
          <w:color w:val="333333"/>
        </w:rPr>
        <w:t>Creating and assigning Safes, reconciling accounts, rotating passwords</w:t>
      </w:r>
    </w:p>
    <w:p w14:paraId="7DE6A985" w14:textId="77777777" w:rsidR="000460F1" w:rsidRPr="004826C6" w:rsidRDefault="00000000">
      <w:pPr>
        <w:pStyle w:val="divdocumentsinglecolumnli"/>
        <w:numPr>
          <w:ilvl w:val="0"/>
          <w:numId w:val="7"/>
        </w:numPr>
        <w:shd w:val="clear" w:color="auto" w:fill="FFFFFF"/>
        <w:spacing w:after="60" w:line="320" w:lineRule="atLeast"/>
        <w:ind w:left="500" w:hanging="160"/>
        <w:rPr>
          <w:rStyle w:val="span"/>
          <w:rFonts w:asciiTheme="minorHAnsi" w:eastAsia="CustomSourceSansPro" w:hAnsiTheme="minorHAnsi" w:cstheme="minorHAnsi"/>
          <w:color w:val="333333"/>
        </w:rPr>
      </w:pPr>
      <w:r w:rsidRPr="004826C6">
        <w:rPr>
          <w:rStyle w:val="span"/>
          <w:rFonts w:asciiTheme="minorHAnsi" w:eastAsia="CustomSourceSansPro" w:hAnsiTheme="minorHAnsi" w:cstheme="minorHAnsi"/>
          <w:color w:val="333333"/>
        </w:rPr>
        <w:t>Create AD users and groups for safe delegation and updates</w:t>
      </w:r>
    </w:p>
    <w:p w14:paraId="1502565E" w14:textId="77777777" w:rsidR="000460F1" w:rsidRDefault="00000000">
      <w:pPr>
        <w:pStyle w:val="divdocumentsinglecolumnli"/>
        <w:numPr>
          <w:ilvl w:val="0"/>
          <w:numId w:val="7"/>
        </w:numPr>
        <w:shd w:val="clear" w:color="auto" w:fill="FFFFFF"/>
        <w:spacing w:after="60" w:line="320" w:lineRule="atLeast"/>
        <w:ind w:left="500" w:hanging="160"/>
        <w:rPr>
          <w:rStyle w:val="span"/>
          <w:rFonts w:asciiTheme="minorHAnsi" w:eastAsia="CustomSourceSansPro" w:hAnsiTheme="minorHAnsi" w:cstheme="minorHAnsi"/>
          <w:color w:val="333333"/>
        </w:rPr>
      </w:pPr>
      <w:r w:rsidRPr="004826C6">
        <w:rPr>
          <w:rStyle w:val="span"/>
          <w:rFonts w:asciiTheme="minorHAnsi" w:eastAsia="CustomSourceSansPro" w:hAnsiTheme="minorHAnsi" w:cstheme="minorHAnsi"/>
          <w:color w:val="333333"/>
        </w:rPr>
        <w:t>On-board privileged accounts and application ids with CyberArk upload utility or PVWA</w:t>
      </w:r>
    </w:p>
    <w:p w14:paraId="5AF24C75" w14:textId="32BCD226" w:rsidR="00EC25FE" w:rsidRDefault="00EC25FE">
      <w:pPr>
        <w:pStyle w:val="divdocumentsinglecolumnli"/>
        <w:numPr>
          <w:ilvl w:val="0"/>
          <w:numId w:val="7"/>
        </w:numPr>
        <w:shd w:val="clear" w:color="auto" w:fill="FFFFFF"/>
        <w:spacing w:after="60" w:line="320" w:lineRule="atLeast"/>
        <w:ind w:left="500" w:hanging="160"/>
        <w:rPr>
          <w:rStyle w:val="span"/>
          <w:rFonts w:asciiTheme="minorHAnsi" w:eastAsia="CustomSourceSansPro" w:hAnsiTheme="minorHAnsi" w:cstheme="minorHAnsi"/>
          <w:color w:val="333333"/>
        </w:rPr>
      </w:pPr>
      <w:proofErr w:type="gramStart"/>
      <w:r>
        <w:rPr>
          <w:rStyle w:val="span"/>
          <w:rFonts w:asciiTheme="minorHAnsi" w:eastAsia="CustomSourceSansPro" w:hAnsiTheme="minorHAnsi" w:cstheme="minorHAnsi"/>
          <w:color w:val="333333"/>
        </w:rPr>
        <w:t>Onboarded</w:t>
      </w:r>
      <w:proofErr w:type="gramEnd"/>
      <w:r>
        <w:rPr>
          <w:rStyle w:val="span"/>
          <w:rFonts w:asciiTheme="minorHAnsi" w:eastAsia="CustomSourceSansPro" w:hAnsiTheme="minorHAnsi" w:cstheme="minorHAnsi"/>
          <w:color w:val="333333"/>
        </w:rPr>
        <w:t xml:space="preserve"> of Windows and Linux based accounts in </w:t>
      </w:r>
      <w:proofErr w:type="spellStart"/>
      <w:r>
        <w:rPr>
          <w:rStyle w:val="span"/>
          <w:rFonts w:asciiTheme="minorHAnsi" w:eastAsia="CustomSourceSansPro" w:hAnsiTheme="minorHAnsi" w:cstheme="minorHAnsi"/>
          <w:color w:val="333333"/>
        </w:rPr>
        <w:t>Cyberark</w:t>
      </w:r>
      <w:proofErr w:type="spellEnd"/>
    </w:p>
    <w:p w14:paraId="196513EE" w14:textId="479AF74D" w:rsidR="00EC25FE" w:rsidRDefault="00EC25FE">
      <w:pPr>
        <w:pStyle w:val="divdocumentsinglecolumnli"/>
        <w:numPr>
          <w:ilvl w:val="0"/>
          <w:numId w:val="7"/>
        </w:numPr>
        <w:shd w:val="clear" w:color="auto" w:fill="FFFFFF"/>
        <w:spacing w:after="60" w:line="320" w:lineRule="atLeast"/>
        <w:ind w:left="500" w:hanging="160"/>
        <w:rPr>
          <w:rStyle w:val="span"/>
          <w:rFonts w:asciiTheme="minorHAnsi" w:eastAsia="CustomSourceSansPro" w:hAnsiTheme="minorHAnsi" w:cstheme="minorHAnsi"/>
          <w:color w:val="333333"/>
        </w:rPr>
      </w:pPr>
      <w:r>
        <w:rPr>
          <w:rStyle w:val="span"/>
          <w:rFonts w:asciiTheme="minorHAnsi" w:eastAsia="CustomSourceSansPro" w:hAnsiTheme="minorHAnsi" w:cstheme="minorHAnsi"/>
          <w:color w:val="333333"/>
        </w:rPr>
        <w:t xml:space="preserve">Onboarded database accounts like SQL and Oracle in </w:t>
      </w:r>
      <w:proofErr w:type="spellStart"/>
      <w:r>
        <w:rPr>
          <w:rStyle w:val="span"/>
          <w:rFonts w:asciiTheme="minorHAnsi" w:eastAsia="CustomSourceSansPro" w:hAnsiTheme="minorHAnsi" w:cstheme="minorHAnsi"/>
          <w:color w:val="333333"/>
        </w:rPr>
        <w:t>Cyberark</w:t>
      </w:r>
      <w:proofErr w:type="spellEnd"/>
    </w:p>
    <w:p w14:paraId="7E3C26A6" w14:textId="1C471FBC" w:rsidR="00EC25FE" w:rsidRDefault="00EC25FE">
      <w:pPr>
        <w:pStyle w:val="divdocumentsinglecolumnli"/>
        <w:numPr>
          <w:ilvl w:val="0"/>
          <w:numId w:val="7"/>
        </w:numPr>
        <w:shd w:val="clear" w:color="auto" w:fill="FFFFFF"/>
        <w:spacing w:after="60" w:line="320" w:lineRule="atLeast"/>
        <w:ind w:left="500" w:hanging="160"/>
        <w:rPr>
          <w:rStyle w:val="span"/>
          <w:rFonts w:asciiTheme="minorHAnsi" w:eastAsia="CustomSourceSansPro" w:hAnsiTheme="minorHAnsi" w:cstheme="minorHAnsi"/>
          <w:color w:val="333333"/>
        </w:rPr>
      </w:pPr>
      <w:r>
        <w:rPr>
          <w:rStyle w:val="span"/>
          <w:rFonts w:asciiTheme="minorHAnsi" w:eastAsia="CustomSourceSansPro" w:hAnsiTheme="minorHAnsi" w:cstheme="minorHAnsi"/>
          <w:color w:val="333333"/>
        </w:rPr>
        <w:t>Developed PSM connectors for various in-house websites like PRTG Solar Wind and many others</w:t>
      </w:r>
    </w:p>
    <w:p w14:paraId="2421020E" w14:textId="31CD6EC2" w:rsidR="00EC25FE" w:rsidRDefault="00EC25FE">
      <w:pPr>
        <w:pStyle w:val="divdocumentsinglecolumnli"/>
        <w:numPr>
          <w:ilvl w:val="0"/>
          <w:numId w:val="7"/>
        </w:numPr>
        <w:shd w:val="clear" w:color="auto" w:fill="FFFFFF"/>
        <w:spacing w:after="60" w:line="320" w:lineRule="atLeast"/>
        <w:ind w:left="500" w:hanging="160"/>
        <w:rPr>
          <w:rStyle w:val="span"/>
          <w:rFonts w:asciiTheme="minorHAnsi" w:eastAsia="CustomSourceSansPro" w:hAnsiTheme="minorHAnsi" w:cstheme="minorHAnsi"/>
          <w:color w:val="333333"/>
        </w:rPr>
      </w:pPr>
      <w:r>
        <w:rPr>
          <w:rStyle w:val="span"/>
          <w:rFonts w:asciiTheme="minorHAnsi" w:eastAsia="CustomSourceSansPro" w:hAnsiTheme="minorHAnsi" w:cstheme="minorHAnsi"/>
          <w:color w:val="333333"/>
        </w:rPr>
        <w:t>Leveraged CCP for application to retrieve secrets securely from the Vault making API call</w:t>
      </w:r>
    </w:p>
    <w:p w14:paraId="3FA611A4" w14:textId="114853FF" w:rsidR="00EC25FE" w:rsidRDefault="00EC25FE">
      <w:pPr>
        <w:pStyle w:val="divdocumentsinglecolumnli"/>
        <w:numPr>
          <w:ilvl w:val="0"/>
          <w:numId w:val="7"/>
        </w:numPr>
        <w:shd w:val="clear" w:color="auto" w:fill="FFFFFF"/>
        <w:spacing w:after="60" w:line="320" w:lineRule="atLeast"/>
        <w:ind w:left="500" w:hanging="160"/>
        <w:rPr>
          <w:rStyle w:val="span"/>
          <w:rFonts w:asciiTheme="minorHAnsi" w:eastAsia="CustomSourceSansPro" w:hAnsiTheme="minorHAnsi" w:cstheme="minorHAnsi"/>
          <w:color w:val="333333"/>
        </w:rPr>
      </w:pPr>
      <w:r>
        <w:rPr>
          <w:rStyle w:val="span"/>
          <w:rFonts w:asciiTheme="minorHAnsi" w:eastAsia="CustomSourceSansPro" w:hAnsiTheme="minorHAnsi" w:cstheme="minorHAnsi"/>
          <w:color w:val="333333"/>
        </w:rPr>
        <w:t>Installed CP on Windows app servers and managed application accounts</w:t>
      </w:r>
    </w:p>
    <w:p w14:paraId="6E25E52C" w14:textId="7B2DA7CE" w:rsidR="00EC25FE" w:rsidRPr="004826C6" w:rsidRDefault="00EC25FE">
      <w:pPr>
        <w:pStyle w:val="divdocumentsinglecolumnli"/>
        <w:numPr>
          <w:ilvl w:val="0"/>
          <w:numId w:val="7"/>
        </w:numPr>
        <w:shd w:val="clear" w:color="auto" w:fill="FFFFFF"/>
        <w:spacing w:after="60" w:line="320" w:lineRule="atLeast"/>
        <w:ind w:left="500" w:hanging="160"/>
        <w:rPr>
          <w:rStyle w:val="span"/>
          <w:rFonts w:asciiTheme="minorHAnsi" w:eastAsia="CustomSourceSansPro" w:hAnsiTheme="minorHAnsi" w:cstheme="minorHAnsi"/>
          <w:color w:val="333333"/>
        </w:rPr>
      </w:pPr>
      <w:r>
        <w:rPr>
          <w:rStyle w:val="span"/>
          <w:rFonts w:asciiTheme="minorHAnsi" w:eastAsia="CustomSourceSansPro" w:hAnsiTheme="minorHAnsi" w:cstheme="minorHAnsi"/>
          <w:color w:val="333333"/>
        </w:rPr>
        <w:t>Troubleshoot the account and password rotation issue</w:t>
      </w:r>
    </w:p>
    <w:p w14:paraId="15B82227" w14:textId="77777777" w:rsidR="000460F1" w:rsidRPr="004826C6" w:rsidRDefault="00000000">
      <w:pPr>
        <w:pStyle w:val="divdocumentsinglecolumnli"/>
        <w:numPr>
          <w:ilvl w:val="0"/>
          <w:numId w:val="7"/>
        </w:numPr>
        <w:shd w:val="clear" w:color="auto" w:fill="FFFFFF"/>
        <w:spacing w:after="60" w:line="320" w:lineRule="atLeast"/>
        <w:ind w:left="500" w:hanging="160"/>
        <w:rPr>
          <w:rStyle w:val="span"/>
          <w:rFonts w:asciiTheme="minorHAnsi" w:eastAsia="CustomSourceSansPro" w:hAnsiTheme="minorHAnsi" w:cstheme="minorHAnsi"/>
          <w:color w:val="333333"/>
        </w:rPr>
      </w:pPr>
      <w:r w:rsidRPr="004826C6">
        <w:rPr>
          <w:rStyle w:val="span"/>
          <w:rFonts w:asciiTheme="minorHAnsi" w:eastAsia="CustomSourceSansPro" w:hAnsiTheme="minorHAnsi" w:cstheme="minorHAnsi"/>
          <w:color w:val="333333"/>
        </w:rPr>
        <w:t>Creating safes and adding users and groups to them for privileged access in CyberArk</w:t>
      </w:r>
    </w:p>
    <w:p w14:paraId="5402E904" w14:textId="77777777" w:rsidR="000460F1" w:rsidRPr="004826C6" w:rsidRDefault="00000000">
      <w:pPr>
        <w:pStyle w:val="divdocumentsinglecolumnli"/>
        <w:numPr>
          <w:ilvl w:val="0"/>
          <w:numId w:val="7"/>
        </w:numPr>
        <w:shd w:val="clear" w:color="auto" w:fill="FFFFFF"/>
        <w:spacing w:after="60" w:line="320" w:lineRule="atLeast"/>
        <w:ind w:left="500" w:hanging="160"/>
        <w:rPr>
          <w:rStyle w:val="span"/>
          <w:rFonts w:asciiTheme="minorHAnsi" w:eastAsia="CustomSourceSansPro" w:hAnsiTheme="minorHAnsi" w:cstheme="minorHAnsi"/>
          <w:color w:val="333333"/>
        </w:rPr>
      </w:pPr>
      <w:r w:rsidRPr="004826C6">
        <w:rPr>
          <w:rStyle w:val="span"/>
          <w:rFonts w:asciiTheme="minorHAnsi" w:eastAsia="CustomSourceSansPro" w:hAnsiTheme="minorHAnsi" w:cstheme="minorHAnsi"/>
          <w:color w:val="333333"/>
        </w:rPr>
        <w:t>Worked on administering of User accounts, Group memberships, and Organizational Units using Active Directory</w:t>
      </w:r>
    </w:p>
    <w:p w14:paraId="0EB216CC" w14:textId="77777777" w:rsidR="000460F1" w:rsidRPr="004826C6" w:rsidRDefault="00000000">
      <w:pPr>
        <w:pStyle w:val="divdocumentsinglecolumnli"/>
        <w:numPr>
          <w:ilvl w:val="0"/>
          <w:numId w:val="7"/>
        </w:numPr>
        <w:shd w:val="clear" w:color="auto" w:fill="FFFFFF"/>
        <w:spacing w:after="60" w:line="320" w:lineRule="atLeast"/>
        <w:ind w:left="500" w:hanging="160"/>
        <w:rPr>
          <w:rStyle w:val="span"/>
          <w:rFonts w:asciiTheme="minorHAnsi" w:eastAsia="CustomSourceSansPro" w:hAnsiTheme="minorHAnsi" w:cstheme="minorHAnsi"/>
          <w:color w:val="333333"/>
        </w:rPr>
      </w:pPr>
      <w:r w:rsidRPr="004826C6">
        <w:rPr>
          <w:rStyle w:val="span"/>
          <w:rFonts w:asciiTheme="minorHAnsi" w:eastAsia="CustomSourceSansPro" w:hAnsiTheme="minorHAnsi" w:cstheme="minorHAnsi"/>
          <w:color w:val="333333"/>
        </w:rPr>
        <w:t>Ensure that all CyberArk communicate with Servers and correct any discrepancies or errors that are found</w:t>
      </w:r>
    </w:p>
    <w:p w14:paraId="61214981" w14:textId="77777777" w:rsidR="000460F1" w:rsidRPr="004826C6" w:rsidRDefault="00000000">
      <w:pPr>
        <w:pStyle w:val="divdocumentsinglecolumnli"/>
        <w:numPr>
          <w:ilvl w:val="0"/>
          <w:numId w:val="7"/>
        </w:numPr>
        <w:shd w:val="clear" w:color="auto" w:fill="FFFFFF"/>
        <w:spacing w:after="60" w:line="320" w:lineRule="atLeast"/>
        <w:ind w:left="500" w:hanging="160"/>
        <w:rPr>
          <w:rStyle w:val="span"/>
          <w:rFonts w:asciiTheme="minorHAnsi" w:eastAsia="CustomSourceSansPro" w:hAnsiTheme="minorHAnsi" w:cstheme="minorHAnsi"/>
          <w:color w:val="333333"/>
        </w:rPr>
      </w:pPr>
      <w:r w:rsidRPr="004826C6">
        <w:rPr>
          <w:rStyle w:val="span"/>
          <w:rFonts w:asciiTheme="minorHAnsi" w:eastAsia="CustomSourceSansPro" w:hAnsiTheme="minorHAnsi" w:cstheme="minorHAnsi"/>
          <w:color w:val="333333"/>
        </w:rPr>
        <w:t>Performed PAM Operational tasks defining Access Control, User Entitlements, Management of Applications Credentials and User Access Policy Management</w:t>
      </w:r>
    </w:p>
    <w:p w14:paraId="1BCE5411" w14:textId="29FCB058" w:rsidR="00EC25FE" w:rsidRDefault="00000000" w:rsidP="00EC25FE">
      <w:pPr>
        <w:pStyle w:val="divdocumentsinglecolumnli"/>
        <w:numPr>
          <w:ilvl w:val="0"/>
          <w:numId w:val="7"/>
        </w:numPr>
        <w:shd w:val="clear" w:color="auto" w:fill="FFFFFF"/>
        <w:spacing w:after="60" w:line="320" w:lineRule="atLeast"/>
        <w:ind w:left="500" w:hanging="160"/>
        <w:rPr>
          <w:rStyle w:val="span"/>
          <w:rFonts w:ascii="CustomSourceSansPro" w:eastAsia="CustomSourceSansPro" w:hAnsi="CustomSourceSansPro" w:cs="CustomSourceSansPro"/>
          <w:color w:val="333333"/>
        </w:rPr>
      </w:pPr>
      <w:r w:rsidRPr="004826C6">
        <w:rPr>
          <w:rStyle w:val="span"/>
          <w:rFonts w:asciiTheme="minorHAnsi" w:eastAsia="CustomSourceSansPro" w:hAnsiTheme="minorHAnsi" w:cstheme="minorHAnsi"/>
          <w:color w:val="333333"/>
        </w:rPr>
        <w:t xml:space="preserve">Retrieve CyberArk system/application </w:t>
      </w:r>
      <w:proofErr w:type="gramStart"/>
      <w:r w:rsidRPr="004826C6">
        <w:rPr>
          <w:rStyle w:val="span"/>
          <w:rFonts w:asciiTheme="minorHAnsi" w:eastAsia="CustomSourceSansPro" w:hAnsiTheme="minorHAnsi" w:cstheme="minorHAnsi"/>
          <w:color w:val="333333"/>
        </w:rPr>
        <w:t>password's</w:t>
      </w:r>
      <w:proofErr w:type="gramEnd"/>
      <w:r w:rsidRPr="004826C6">
        <w:rPr>
          <w:rStyle w:val="span"/>
          <w:rFonts w:asciiTheme="minorHAnsi" w:eastAsia="CustomSourceSansPro" w:hAnsiTheme="minorHAnsi" w:cstheme="minorHAnsi"/>
          <w:color w:val="333333"/>
        </w:rPr>
        <w:t xml:space="preserve"> and assist Database, Linux, Windows, and Core Application Support teams when passwords are needed.</w:t>
      </w:r>
    </w:p>
    <w:p w14:paraId="224DF9EA" w14:textId="77777777" w:rsidR="00EC25FE" w:rsidRPr="00EC25FE" w:rsidRDefault="00EC25FE" w:rsidP="00EC25FE">
      <w:pPr>
        <w:pStyle w:val="divdocumentsinglecolumnli"/>
        <w:shd w:val="clear" w:color="auto" w:fill="FFFFFF"/>
        <w:spacing w:after="60" w:line="320" w:lineRule="atLeast"/>
        <w:ind w:left="500"/>
        <w:rPr>
          <w:rStyle w:val="span"/>
          <w:rFonts w:ascii="CustomSourceSansPro" w:eastAsia="CustomSourceSansPro" w:hAnsi="CustomSourceSansPro" w:cs="CustomSourceSansPro"/>
          <w:color w:val="333333"/>
        </w:rPr>
      </w:pPr>
    </w:p>
    <w:p w14:paraId="0A7D0903" w14:textId="77777777" w:rsidR="000460F1" w:rsidRDefault="00000000">
      <w:pPr>
        <w:pStyle w:val="div"/>
        <w:shd w:val="clear" w:color="auto" w:fill="FFFFFF"/>
        <w:spacing w:after="220" w:line="20" w:lineRule="atLeast"/>
        <w:rPr>
          <w:rFonts w:ascii="Source Sans Pro" w:eastAsia="Source Sans Pro" w:hAnsi="Source Sans Pro" w:cs="Source Sans Pro"/>
          <w:color w:val="333333"/>
          <w:sz w:val="2"/>
          <w:szCs w:val="2"/>
        </w:rPr>
      </w:pPr>
      <w:r>
        <w:rPr>
          <w:rFonts w:ascii="Source Sans Pro" w:eastAsia="Source Sans Pro" w:hAnsi="Source Sans Pro" w:cs="Source Sans Pro"/>
          <w:color w:val="333333"/>
          <w:sz w:val="2"/>
          <w:szCs w:val="2"/>
        </w:rPr>
        <w:t> </w:t>
      </w:r>
    </w:p>
    <w:p w14:paraId="79CF7D8C" w14:textId="77777777" w:rsidR="000460F1" w:rsidRPr="004826C6" w:rsidRDefault="00000000">
      <w:pPr>
        <w:pStyle w:val="divdocumentdivheading"/>
        <w:shd w:val="clear" w:color="auto" w:fill="FFFFFF"/>
        <w:spacing w:line="320" w:lineRule="atLeast"/>
        <w:rPr>
          <w:rFonts w:asciiTheme="minorHAnsi" w:eastAsia="Source Sans Pro" w:hAnsiTheme="minorHAnsi" w:cstheme="minorHAnsi"/>
          <w:color w:val="333333"/>
          <w:sz w:val="28"/>
          <w:szCs w:val="28"/>
        </w:rPr>
      </w:pPr>
      <w:r w:rsidRPr="004826C6">
        <w:rPr>
          <w:rStyle w:val="divdocumentdivsectiontitle"/>
          <w:rFonts w:asciiTheme="minorHAnsi" w:hAnsiTheme="minorHAnsi" w:cstheme="minorHAnsi"/>
          <w:sz w:val="28"/>
          <w:szCs w:val="28"/>
        </w:rPr>
        <w:t>Education</w:t>
      </w:r>
      <w:r w:rsidRPr="004826C6">
        <w:rPr>
          <w:rFonts w:asciiTheme="minorHAnsi" w:eastAsia="Source Sans Pro" w:hAnsiTheme="minorHAnsi" w:cstheme="minorHAnsi"/>
          <w:color w:val="333333"/>
          <w:sz w:val="28"/>
          <w:szCs w:val="28"/>
        </w:rPr>
        <w:t xml:space="preserve"> </w:t>
      </w:r>
    </w:p>
    <w:p w14:paraId="28104C50" w14:textId="77777777" w:rsidR="000460F1" w:rsidRDefault="000460F1">
      <w:pPr>
        <w:pStyle w:val="borderPara"/>
        <w:shd w:val="clear" w:color="auto" w:fill="FFFFFF"/>
        <w:spacing w:line="100" w:lineRule="exact"/>
        <w:rPr>
          <w:rFonts w:ascii="Source Sans Pro" w:eastAsia="Source Sans Pro" w:hAnsi="Source Sans Pro" w:cs="Source Sans Pro"/>
          <w:color w:val="333333"/>
          <w:sz w:val="20"/>
          <w:szCs w:val="20"/>
        </w:rPr>
      </w:pPr>
    </w:p>
    <w:p w14:paraId="144C54A2" w14:textId="77777777" w:rsidR="000460F1" w:rsidRDefault="000460F1">
      <w:pPr>
        <w:pStyle w:val="div"/>
        <w:shd w:val="clear" w:color="auto" w:fill="FFFFFF"/>
        <w:spacing w:line="200" w:lineRule="exact"/>
        <w:rPr>
          <w:rFonts w:ascii="Source Sans Pro" w:eastAsia="Source Sans Pro" w:hAnsi="Source Sans Pro" w:cs="Source Sans Pro"/>
          <w:color w:val="333333"/>
          <w:sz w:val="20"/>
          <w:szCs w:val="20"/>
        </w:rPr>
      </w:pPr>
    </w:p>
    <w:tbl>
      <w:tblPr>
        <w:tblStyle w:val="divdocumentspandatesTable"/>
        <w:tblW w:w="5000" w:type="pct"/>
        <w:tblCellSpacing w:w="0" w:type="dxa"/>
        <w:tblInd w:w="300" w:type="dxa"/>
        <w:shd w:val="clear" w:color="auto" w:fill="FFFFFF"/>
        <w:tblCellMar>
          <w:left w:w="0" w:type="dxa"/>
          <w:right w:w="0" w:type="dxa"/>
        </w:tblCellMar>
        <w:tblLook w:val="05E0" w:firstRow="1" w:lastRow="1" w:firstColumn="1" w:lastColumn="1" w:noHBand="0" w:noVBand="1"/>
      </w:tblPr>
      <w:tblGrid>
        <w:gridCol w:w="11280"/>
      </w:tblGrid>
      <w:tr w:rsidR="000460F1" w14:paraId="6CE9336A" w14:textId="77777777">
        <w:trPr>
          <w:tblCellSpacing w:w="0" w:type="dxa"/>
        </w:trPr>
        <w:tc>
          <w:tcPr>
            <w:tcW w:w="11280" w:type="dxa"/>
            <w:tcMar>
              <w:top w:w="0" w:type="dxa"/>
              <w:left w:w="0" w:type="dxa"/>
              <w:bottom w:w="0" w:type="dxa"/>
              <w:right w:w="700" w:type="dxa"/>
            </w:tcMar>
            <w:vAlign w:val="bottom"/>
            <w:hideMark/>
          </w:tcPr>
          <w:p w14:paraId="0A91DF6B" w14:textId="77777777" w:rsidR="004826C6" w:rsidRPr="004826C6" w:rsidRDefault="00000000">
            <w:pPr>
              <w:rPr>
                <w:rFonts w:eastAsia="CustomSourceSansPro"/>
              </w:rPr>
            </w:pPr>
            <w:r w:rsidRPr="004826C6">
              <w:rPr>
                <w:rStyle w:val="spandegree"/>
                <w:rFonts w:asciiTheme="minorHAnsi" w:eastAsia="CustomSourceSansPro" w:hAnsiTheme="minorHAnsi" w:cstheme="minorHAnsi"/>
                <w:color w:val="333333"/>
              </w:rPr>
              <w:t>Masters in information technology and management</w:t>
            </w:r>
            <w:r w:rsidRPr="004826C6">
              <w:rPr>
                <w:rStyle w:val="span"/>
                <w:rFonts w:asciiTheme="minorHAnsi" w:eastAsia="CustomSourceSansPro" w:hAnsiTheme="minorHAnsi" w:cstheme="minorHAnsi"/>
                <w:color w:val="333333"/>
              </w:rPr>
              <w:t xml:space="preserve"> - Lindsey Wilson College</w:t>
            </w:r>
          </w:p>
          <w:p w14:paraId="4F578DD6" w14:textId="2D1C743A" w:rsidR="000460F1" w:rsidRPr="00BF1C21" w:rsidRDefault="004826C6">
            <w:pPr>
              <w:rPr>
                <w:rFonts w:asciiTheme="minorHAnsi" w:eastAsia="CustomSourceSansPro" w:hAnsiTheme="minorHAnsi" w:cstheme="minorHAnsi"/>
                <w:color w:val="333333"/>
                <w:sz w:val="20"/>
                <w:szCs w:val="20"/>
              </w:rPr>
            </w:pPr>
            <w:r w:rsidRPr="00BF1C21">
              <w:rPr>
                <w:rFonts w:asciiTheme="minorHAnsi" w:eastAsia="CustomSourceSansPro" w:hAnsiTheme="minorHAnsi" w:cstheme="minorHAnsi"/>
              </w:rPr>
              <w:t>Bachelor of Science – Southeast Missouri State University</w:t>
            </w:r>
            <w:r w:rsidRPr="00BF1C21">
              <w:rPr>
                <w:rFonts w:asciiTheme="minorHAnsi" w:eastAsia="CustomSourceSansPro" w:hAnsiTheme="minorHAnsi" w:cstheme="minorHAnsi"/>
                <w:sz w:val="20"/>
                <w:szCs w:val="20"/>
              </w:rPr>
              <w:t xml:space="preserve"> </w:t>
            </w:r>
          </w:p>
        </w:tc>
      </w:tr>
    </w:tbl>
    <w:p w14:paraId="49666032" w14:textId="77777777" w:rsidR="000460F1" w:rsidRDefault="00000000">
      <w:pPr>
        <w:pStyle w:val="div"/>
        <w:shd w:val="clear" w:color="auto" w:fill="FFFFFF"/>
        <w:spacing w:after="220" w:line="20" w:lineRule="atLeast"/>
        <w:rPr>
          <w:rFonts w:ascii="Source Sans Pro" w:eastAsia="Source Sans Pro" w:hAnsi="Source Sans Pro" w:cs="Source Sans Pro"/>
          <w:color w:val="333333"/>
          <w:sz w:val="2"/>
          <w:szCs w:val="2"/>
        </w:rPr>
      </w:pPr>
      <w:r>
        <w:rPr>
          <w:rFonts w:ascii="Source Sans Pro" w:eastAsia="Source Sans Pro" w:hAnsi="Source Sans Pro" w:cs="Source Sans Pro"/>
          <w:color w:val="333333"/>
          <w:sz w:val="2"/>
          <w:szCs w:val="2"/>
        </w:rPr>
        <w:t> </w:t>
      </w:r>
    </w:p>
    <w:p w14:paraId="77852D36" w14:textId="77777777" w:rsidR="000460F1" w:rsidRPr="004826C6" w:rsidRDefault="00000000">
      <w:pPr>
        <w:pStyle w:val="divdocumentdivheading"/>
        <w:shd w:val="clear" w:color="auto" w:fill="FFFFFF"/>
        <w:spacing w:line="320" w:lineRule="atLeast"/>
        <w:rPr>
          <w:rFonts w:asciiTheme="minorHAnsi" w:eastAsia="Source Sans Pro" w:hAnsiTheme="minorHAnsi" w:cstheme="minorHAnsi"/>
          <w:color w:val="333333"/>
          <w:sz w:val="28"/>
          <w:szCs w:val="28"/>
        </w:rPr>
      </w:pPr>
      <w:r w:rsidRPr="004826C6">
        <w:rPr>
          <w:rStyle w:val="divdocumentdivsectiontitle"/>
          <w:rFonts w:asciiTheme="minorHAnsi" w:hAnsiTheme="minorHAnsi" w:cstheme="minorHAnsi"/>
          <w:sz w:val="28"/>
          <w:szCs w:val="28"/>
        </w:rPr>
        <w:t>Certifications</w:t>
      </w:r>
      <w:r w:rsidRPr="004826C6">
        <w:rPr>
          <w:rFonts w:asciiTheme="minorHAnsi" w:eastAsia="Source Sans Pro" w:hAnsiTheme="minorHAnsi" w:cstheme="minorHAnsi"/>
          <w:color w:val="333333"/>
          <w:sz w:val="28"/>
          <w:szCs w:val="28"/>
        </w:rPr>
        <w:t xml:space="preserve"> </w:t>
      </w:r>
    </w:p>
    <w:p w14:paraId="4B2462A8" w14:textId="77777777" w:rsidR="000460F1" w:rsidRDefault="000460F1">
      <w:pPr>
        <w:pStyle w:val="borderPara"/>
        <w:shd w:val="clear" w:color="auto" w:fill="FFFFFF"/>
        <w:spacing w:line="100" w:lineRule="exact"/>
        <w:rPr>
          <w:rFonts w:ascii="Source Sans Pro" w:eastAsia="Source Sans Pro" w:hAnsi="Source Sans Pro" w:cs="Source Sans Pro"/>
          <w:color w:val="333333"/>
          <w:sz w:val="20"/>
          <w:szCs w:val="20"/>
        </w:rPr>
      </w:pPr>
    </w:p>
    <w:p w14:paraId="4DE9B28E" w14:textId="77777777" w:rsidR="000460F1" w:rsidRDefault="000460F1">
      <w:pPr>
        <w:pStyle w:val="div"/>
        <w:shd w:val="clear" w:color="auto" w:fill="FFFFFF"/>
        <w:spacing w:line="200" w:lineRule="exact"/>
        <w:rPr>
          <w:rFonts w:ascii="Source Sans Pro" w:eastAsia="Source Sans Pro" w:hAnsi="Source Sans Pro" w:cs="Source Sans Pro"/>
          <w:color w:val="333333"/>
          <w:sz w:val="20"/>
          <w:szCs w:val="20"/>
        </w:rPr>
      </w:pPr>
    </w:p>
    <w:p w14:paraId="1973BE2A" w14:textId="77777777" w:rsidR="000460F1" w:rsidRPr="004826C6" w:rsidRDefault="00000000">
      <w:pPr>
        <w:pStyle w:val="divdocumentsinglecolumnli"/>
        <w:numPr>
          <w:ilvl w:val="0"/>
          <w:numId w:val="8"/>
        </w:numPr>
        <w:shd w:val="clear" w:color="auto" w:fill="FFFFFF"/>
        <w:spacing w:after="60" w:line="320" w:lineRule="atLeast"/>
        <w:ind w:left="500" w:hanging="160"/>
        <w:rPr>
          <w:rFonts w:asciiTheme="minorHAnsi" w:eastAsia="CustomSourceSansPro" w:hAnsiTheme="minorHAnsi" w:cstheme="minorHAnsi"/>
          <w:color w:val="333333"/>
        </w:rPr>
      </w:pPr>
      <w:proofErr w:type="spellStart"/>
      <w:r w:rsidRPr="004826C6">
        <w:rPr>
          <w:rFonts w:asciiTheme="minorHAnsi" w:eastAsia="CustomSourceSansPro" w:hAnsiTheme="minorHAnsi" w:cstheme="minorHAnsi"/>
          <w:color w:val="333333"/>
        </w:rPr>
        <w:t>Cyberark</w:t>
      </w:r>
      <w:proofErr w:type="spellEnd"/>
      <w:r w:rsidRPr="004826C6">
        <w:rPr>
          <w:rFonts w:asciiTheme="minorHAnsi" w:eastAsia="CustomSourceSansPro" w:hAnsiTheme="minorHAnsi" w:cstheme="minorHAnsi"/>
          <w:color w:val="333333"/>
        </w:rPr>
        <w:t xml:space="preserve"> – Trustee (No expiration)</w:t>
      </w:r>
    </w:p>
    <w:p w14:paraId="08531D2A" w14:textId="77777777" w:rsidR="000460F1" w:rsidRPr="004826C6" w:rsidRDefault="00000000">
      <w:pPr>
        <w:pStyle w:val="divdocumentsinglecolumnli"/>
        <w:numPr>
          <w:ilvl w:val="0"/>
          <w:numId w:val="8"/>
        </w:numPr>
        <w:shd w:val="clear" w:color="auto" w:fill="FFFFFF"/>
        <w:spacing w:after="60" w:line="320" w:lineRule="atLeast"/>
        <w:ind w:left="500" w:hanging="160"/>
        <w:rPr>
          <w:rFonts w:asciiTheme="minorHAnsi" w:eastAsia="CustomSourceSansPro" w:hAnsiTheme="minorHAnsi" w:cstheme="minorHAnsi"/>
          <w:color w:val="333333"/>
        </w:rPr>
      </w:pPr>
      <w:proofErr w:type="spellStart"/>
      <w:r w:rsidRPr="004826C6">
        <w:rPr>
          <w:rFonts w:asciiTheme="minorHAnsi" w:eastAsia="CustomSourceSansPro" w:hAnsiTheme="minorHAnsi" w:cstheme="minorHAnsi"/>
          <w:color w:val="333333"/>
        </w:rPr>
        <w:t>Cyberark</w:t>
      </w:r>
      <w:proofErr w:type="spellEnd"/>
      <w:r w:rsidRPr="004826C6">
        <w:rPr>
          <w:rFonts w:asciiTheme="minorHAnsi" w:eastAsia="CustomSourceSansPro" w:hAnsiTheme="minorHAnsi" w:cstheme="minorHAnsi"/>
          <w:color w:val="333333"/>
        </w:rPr>
        <w:t xml:space="preserve"> – Defender (No expiration)</w:t>
      </w:r>
    </w:p>
    <w:p w14:paraId="779287CE" w14:textId="77777777" w:rsidR="000460F1" w:rsidRDefault="00000000">
      <w:pPr>
        <w:pStyle w:val="div"/>
        <w:shd w:val="clear" w:color="auto" w:fill="FFFFFF"/>
        <w:spacing w:after="220" w:line="20" w:lineRule="atLeast"/>
        <w:rPr>
          <w:rFonts w:ascii="Source Sans Pro" w:eastAsia="Source Sans Pro" w:hAnsi="Source Sans Pro" w:cs="Source Sans Pro"/>
          <w:color w:val="333333"/>
          <w:sz w:val="2"/>
          <w:szCs w:val="2"/>
        </w:rPr>
      </w:pPr>
      <w:r>
        <w:rPr>
          <w:rFonts w:ascii="Source Sans Pro" w:eastAsia="Source Sans Pro" w:hAnsi="Source Sans Pro" w:cs="Source Sans Pro"/>
          <w:color w:val="333333"/>
          <w:sz w:val="2"/>
          <w:szCs w:val="2"/>
        </w:rPr>
        <w:t> </w:t>
      </w:r>
    </w:p>
    <w:p w14:paraId="611CD47F" w14:textId="77777777" w:rsidR="00EC25FE" w:rsidRDefault="00EC25FE">
      <w:pPr>
        <w:pStyle w:val="divdocumentdivheading"/>
        <w:shd w:val="clear" w:color="auto" w:fill="FFFFFF"/>
        <w:spacing w:line="320" w:lineRule="atLeast"/>
        <w:rPr>
          <w:rStyle w:val="divdocumentdivsectiontitle"/>
          <w:rFonts w:asciiTheme="minorHAnsi" w:hAnsiTheme="minorHAnsi" w:cstheme="minorHAnsi"/>
          <w:sz w:val="28"/>
          <w:szCs w:val="28"/>
        </w:rPr>
      </w:pPr>
    </w:p>
    <w:p w14:paraId="67B4DE13" w14:textId="77777777" w:rsidR="00EC25FE" w:rsidRDefault="00EC25FE">
      <w:pPr>
        <w:pStyle w:val="divdocumentdivheading"/>
        <w:shd w:val="clear" w:color="auto" w:fill="FFFFFF"/>
        <w:spacing w:line="320" w:lineRule="atLeast"/>
        <w:rPr>
          <w:rStyle w:val="divdocumentdivsectiontitle"/>
          <w:rFonts w:asciiTheme="minorHAnsi" w:hAnsiTheme="minorHAnsi" w:cstheme="minorHAnsi"/>
          <w:sz w:val="28"/>
          <w:szCs w:val="28"/>
        </w:rPr>
      </w:pPr>
    </w:p>
    <w:p w14:paraId="4B70E8D7" w14:textId="2A10F5DD" w:rsidR="000460F1" w:rsidRPr="004826C6" w:rsidRDefault="00000000">
      <w:pPr>
        <w:pStyle w:val="divdocumentdivheading"/>
        <w:shd w:val="clear" w:color="auto" w:fill="FFFFFF"/>
        <w:spacing w:line="320" w:lineRule="atLeast"/>
        <w:rPr>
          <w:rFonts w:asciiTheme="minorHAnsi" w:eastAsia="Source Sans Pro" w:hAnsiTheme="minorHAnsi" w:cstheme="minorHAnsi"/>
          <w:color w:val="333333"/>
          <w:sz w:val="28"/>
          <w:szCs w:val="28"/>
        </w:rPr>
      </w:pPr>
      <w:r w:rsidRPr="004826C6">
        <w:rPr>
          <w:rStyle w:val="divdocumentdivsectiontitle"/>
          <w:rFonts w:asciiTheme="minorHAnsi" w:hAnsiTheme="minorHAnsi" w:cstheme="minorHAnsi"/>
          <w:sz w:val="28"/>
          <w:szCs w:val="28"/>
        </w:rPr>
        <w:t>References</w:t>
      </w:r>
      <w:r w:rsidRPr="004826C6">
        <w:rPr>
          <w:rFonts w:asciiTheme="minorHAnsi" w:eastAsia="Source Sans Pro" w:hAnsiTheme="minorHAnsi" w:cstheme="minorHAnsi"/>
          <w:color w:val="333333"/>
          <w:sz w:val="28"/>
          <w:szCs w:val="28"/>
        </w:rPr>
        <w:t xml:space="preserve"> </w:t>
      </w:r>
    </w:p>
    <w:p w14:paraId="45A15573" w14:textId="77777777" w:rsidR="000460F1" w:rsidRDefault="000460F1">
      <w:pPr>
        <w:pStyle w:val="borderPara"/>
        <w:shd w:val="clear" w:color="auto" w:fill="FFFFFF"/>
        <w:spacing w:line="100" w:lineRule="exact"/>
        <w:rPr>
          <w:rFonts w:ascii="Source Sans Pro" w:eastAsia="Source Sans Pro" w:hAnsi="Source Sans Pro" w:cs="Source Sans Pro"/>
          <w:color w:val="333333"/>
          <w:sz w:val="20"/>
          <w:szCs w:val="20"/>
        </w:rPr>
      </w:pPr>
    </w:p>
    <w:p w14:paraId="5957F258" w14:textId="77777777" w:rsidR="000460F1" w:rsidRDefault="000460F1">
      <w:pPr>
        <w:pStyle w:val="div"/>
        <w:shd w:val="clear" w:color="auto" w:fill="FFFFFF"/>
        <w:spacing w:line="200" w:lineRule="exact"/>
        <w:rPr>
          <w:rFonts w:ascii="Source Sans Pro" w:eastAsia="Source Sans Pro" w:hAnsi="Source Sans Pro" w:cs="Source Sans Pro"/>
          <w:color w:val="333333"/>
          <w:sz w:val="20"/>
          <w:szCs w:val="20"/>
        </w:rPr>
      </w:pPr>
    </w:p>
    <w:p w14:paraId="1DF90472" w14:textId="77777777" w:rsidR="000460F1" w:rsidRPr="004826C6" w:rsidRDefault="00000000">
      <w:pPr>
        <w:pStyle w:val="divdocumentsinglecolumnli"/>
        <w:numPr>
          <w:ilvl w:val="0"/>
          <w:numId w:val="9"/>
        </w:numPr>
        <w:shd w:val="clear" w:color="auto" w:fill="FFFFFF"/>
        <w:spacing w:after="60" w:line="320" w:lineRule="atLeast"/>
        <w:ind w:left="500" w:hanging="160"/>
        <w:rPr>
          <w:rFonts w:asciiTheme="minorHAnsi" w:eastAsia="CustomSourceSansPro" w:hAnsiTheme="minorHAnsi" w:cstheme="minorHAnsi"/>
          <w:color w:val="333333"/>
        </w:rPr>
      </w:pPr>
      <w:r w:rsidRPr="004826C6">
        <w:rPr>
          <w:rFonts w:asciiTheme="minorHAnsi" w:eastAsia="CustomSourceSansPro" w:hAnsiTheme="minorHAnsi" w:cstheme="minorHAnsi"/>
          <w:color w:val="333333"/>
        </w:rPr>
        <w:t xml:space="preserve">Rachel Fretz, VP of Cyber Business &amp; </w:t>
      </w:r>
      <w:proofErr w:type="spellStart"/>
      <w:r w:rsidRPr="004826C6">
        <w:rPr>
          <w:rFonts w:asciiTheme="minorHAnsi" w:eastAsia="CustomSourceSansPro" w:hAnsiTheme="minorHAnsi" w:cstheme="minorHAnsi"/>
          <w:color w:val="333333"/>
        </w:rPr>
        <w:t>Mgmt</w:t>
      </w:r>
      <w:proofErr w:type="spellEnd"/>
      <w:r w:rsidRPr="004826C6">
        <w:rPr>
          <w:rFonts w:asciiTheme="minorHAnsi" w:eastAsia="CustomSourceSansPro" w:hAnsiTheme="minorHAnsi" w:cstheme="minorHAnsi"/>
          <w:color w:val="333333"/>
        </w:rPr>
        <w:t xml:space="preserve"> – CNP, Rachel.Fretz@cnb.com</w:t>
      </w:r>
    </w:p>
    <w:p w14:paraId="752C4128" w14:textId="77777777" w:rsidR="000460F1" w:rsidRPr="004826C6" w:rsidRDefault="00000000">
      <w:pPr>
        <w:pStyle w:val="divdocumentsinglecolumnli"/>
        <w:numPr>
          <w:ilvl w:val="0"/>
          <w:numId w:val="9"/>
        </w:numPr>
        <w:shd w:val="clear" w:color="auto" w:fill="FFFFFF"/>
        <w:spacing w:after="60" w:line="320" w:lineRule="atLeast"/>
        <w:ind w:left="500" w:hanging="160"/>
        <w:rPr>
          <w:rFonts w:asciiTheme="minorHAnsi" w:eastAsia="CustomSourceSansPro" w:hAnsiTheme="minorHAnsi" w:cstheme="minorHAnsi"/>
          <w:color w:val="333333"/>
        </w:rPr>
      </w:pPr>
      <w:r w:rsidRPr="004826C6">
        <w:rPr>
          <w:rFonts w:asciiTheme="minorHAnsi" w:eastAsia="CustomSourceSansPro" w:hAnsiTheme="minorHAnsi" w:cstheme="minorHAnsi"/>
          <w:color w:val="333333"/>
        </w:rPr>
        <w:t xml:space="preserve">Favio Gutierrez, AVP of Cyber Risk </w:t>
      </w:r>
      <w:proofErr w:type="spellStart"/>
      <w:r w:rsidRPr="004826C6">
        <w:rPr>
          <w:rFonts w:asciiTheme="minorHAnsi" w:eastAsia="CustomSourceSansPro" w:hAnsiTheme="minorHAnsi" w:cstheme="minorHAnsi"/>
          <w:color w:val="333333"/>
        </w:rPr>
        <w:t>Mgmt</w:t>
      </w:r>
      <w:proofErr w:type="spellEnd"/>
      <w:r w:rsidRPr="004826C6">
        <w:rPr>
          <w:rFonts w:asciiTheme="minorHAnsi" w:eastAsia="CustomSourceSansPro" w:hAnsiTheme="minorHAnsi" w:cstheme="minorHAnsi"/>
          <w:color w:val="333333"/>
        </w:rPr>
        <w:t>/Lead – IAM ARP, Favio.Gutierrez@cnb.com</w:t>
      </w:r>
    </w:p>
    <w:p w14:paraId="3DCCA121" w14:textId="77777777" w:rsidR="000460F1" w:rsidRPr="004826C6" w:rsidRDefault="00000000">
      <w:pPr>
        <w:pStyle w:val="divdocumentsinglecolumnli"/>
        <w:numPr>
          <w:ilvl w:val="0"/>
          <w:numId w:val="9"/>
        </w:numPr>
        <w:shd w:val="clear" w:color="auto" w:fill="FFFFFF"/>
        <w:spacing w:after="60" w:line="320" w:lineRule="atLeast"/>
        <w:ind w:left="500" w:hanging="160"/>
        <w:rPr>
          <w:rFonts w:asciiTheme="minorHAnsi" w:eastAsia="CustomSourceSansPro" w:hAnsiTheme="minorHAnsi" w:cstheme="minorHAnsi"/>
          <w:color w:val="333333"/>
        </w:rPr>
      </w:pPr>
      <w:r w:rsidRPr="004826C6">
        <w:rPr>
          <w:rFonts w:asciiTheme="minorHAnsi" w:eastAsia="CustomSourceSansPro" w:hAnsiTheme="minorHAnsi" w:cstheme="minorHAnsi"/>
          <w:color w:val="333333"/>
        </w:rPr>
        <w:t>Christopher Dunn, AVP of T&amp;I-Production Supp-</w:t>
      </w:r>
      <w:proofErr w:type="spellStart"/>
      <w:r w:rsidRPr="004826C6">
        <w:rPr>
          <w:rFonts w:asciiTheme="minorHAnsi" w:eastAsia="CustomSourceSansPro" w:hAnsiTheme="minorHAnsi" w:cstheme="minorHAnsi"/>
          <w:color w:val="333333"/>
        </w:rPr>
        <w:t>Rmt</w:t>
      </w:r>
      <w:proofErr w:type="spellEnd"/>
      <w:r w:rsidRPr="004826C6">
        <w:rPr>
          <w:rFonts w:asciiTheme="minorHAnsi" w:eastAsia="CustomSourceSansPro" w:hAnsiTheme="minorHAnsi" w:cstheme="minorHAnsi"/>
          <w:color w:val="333333"/>
        </w:rPr>
        <w:t>, Christopher.Dunn@cnb.com</w:t>
      </w:r>
    </w:p>
    <w:p w14:paraId="6E4E43BB" w14:textId="77777777" w:rsidR="000460F1" w:rsidRDefault="00000000">
      <w:pPr>
        <w:pStyle w:val="div"/>
        <w:shd w:val="clear" w:color="auto" w:fill="FFFFFF"/>
        <w:spacing w:after="220" w:line="20" w:lineRule="atLeast"/>
        <w:rPr>
          <w:rFonts w:ascii="Source Sans Pro" w:eastAsia="Source Sans Pro" w:hAnsi="Source Sans Pro" w:cs="Source Sans Pro"/>
          <w:color w:val="333333"/>
          <w:sz w:val="2"/>
          <w:szCs w:val="2"/>
        </w:rPr>
      </w:pPr>
      <w:r>
        <w:rPr>
          <w:rFonts w:ascii="Source Sans Pro" w:eastAsia="Source Sans Pro" w:hAnsi="Source Sans Pro" w:cs="Source Sans Pro"/>
          <w:color w:val="333333"/>
          <w:sz w:val="2"/>
          <w:szCs w:val="2"/>
        </w:rPr>
        <w:t> </w:t>
      </w:r>
    </w:p>
    <w:sectPr w:rsidR="000460F1">
      <w:pgSz w:w="12240" w:h="15840"/>
      <w:pgMar w:top="480" w:right="480" w:bottom="480" w:left="4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ustomSourceSansPro Medium">
    <w:charset w:val="00"/>
    <w:family w:val="auto"/>
    <w:pitch w:val="default"/>
    <w:embedRegular r:id="rId1" w:fontKey="{5B038784-577C-4BF9-BFC7-CC1FAA929D83}"/>
  </w:font>
  <w:font w:name="CustomSourceSansPro">
    <w:charset w:val="00"/>
    <w:family w:val="auto"/>
    <w:pitch w:val="default"/>
    <w:embedRegular r:id="rId2" w:fontKey="{D1255C8E-0E3F-4DDB-9E32-05EE73B3F8EC}"/>
    <w:embedBold r:id="rId3" w:fontKey="{7DAC3C5B-F697-4C46-BCFC-BAAAB942242F}"/>
    <w:embedItalic r:id="rId4" w:fontKey="{8BFAF0DE-FB9F-4F65-B1C2-5B6500B63317}"/>
  </w:font>
  <w:font w:name="CustomSourceSansPro Bold">
    <w:charset w:val="00"/>
    <w:family w:val="auto"/>
    <w:pitch w:val="default"/>
    <w:embedBold r:id="rId5" w:fontKey="{494E97EF-1190-4D78-8F3A-2BF2FBA742C2}"/>
  </w:font>
  <w:font w:name="Source Sans Pro">
    <w:charset w:val="00"/>
    <w:family w:val="swiss"/>
    <w:pitch w:val="variable"/>
    <w:sig w:usb0="600002F7" w:usb1="02000001" w:usb2="00000000" w:usb3="00000000" w:csb0="0000019F" w:csb1="00000000"/>
    <w:embedRegular r:id="rId6" w:fontKey="{2E7D4857-CD09-475D-B726-39D257C2ADF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D6841098">
      <w:start w:val="1"/>
      <w:numFmt w:val="bullet"/>
      <w:lvlText w:val=""/>
      <w:lvlJc w:val="left"/>
      <w:pPr>
        <w:ind w:left="0" w:firstLine="0"/>
      </w:pPr>
      <w:rPr>
        <w:rFonts w:ascii="Symbol" w:hAnsi="Symbol"/>
        <w:position w:val="2"/>
        <w:sz w:val="16"/>
      </w:rPr>
    </w:lvl>
    <w:lvl w:ilvl="1" w:tplc="FFD2CCAC">
      <w:start w:val="1"/>
      <w:numFmt w:val="bullet"/>
      <w:lvlText w:val="o"/>
      <w:lvlJc w:val="left"/>
      <w:pPr>
        <w:tabs>
          <w:tab w:val="num" w:pos="1440"/>
        </w:tabs>
        <w:ind w:left="1440" w:hanging="360"/>
      </w:pPr>
      <w:rPr>
        <w:rFonts w:ascii="Courier New" w:hAnsi="Courier New"/>
      </w:rPr>
    </w:lvl>
    <w:lvl w:ilvl="2" w:tplc="65BEC398">
      <w:start w:val="1"/>
      <w:numFmt w:val="bullet"/>
      <w:lvlText w:val=""/>
      <w:lvlJc w:val="left"/>
      <w:pPr>
        <w:tabs>
          <w:tab w:val="num" w:pos="2160"/>
        </w:tabs>
        <w:ind w:left="2160" w:hanging="360"/>
      </w:pPr>
      <w:rPr>
        <w:rFonts w:ascii="Wingdings" w:hAnsi="Wingdings"/>
      </w:rPr>
    </w:lvl>
    <w:lvl w:ilvl="3" w:tplc="1CDA4598">
      <w:start w:val="1"/>
      <w:numFmt w:val="bullet"/>
      <w:lvlText w:val=""/>
      <w:lvlJc w:val="left"/>
      <w:pPr>
        <w:tabs>
          <w:tab w:val="num" w:pos="2880"/>
        </w:tabs>
        <w:ind w:left="2880" w:hanging="360"/>
      </w:pPr>
      <w:rPr>
        <w:rFonts w:ascii="Symbol" w:hAnsi="Symbol"/>
      </w:rPr>
    </w:lvl>
    <w:lvl w:ilvl="4" w:tplc="314A746C">
      <w:start w:val="1"/>
      <w:numFmt w:val="bullet"/>
      <w:lvlText w:val="o"/>
      <w:lvlJc w:val="left"/>
      <w:pPr>
        <w:tabs>
          <w:tab w:val="num" w:pos="3600"/>
        </w:tabs>
        <w:ind w:left="3600" w:hanging="360"/>
      </w:pPr>
      <w:rPr>
        <w:rFonts w:ascii="Courier New" w:hAnsi="Courier New"/>
      </w:rPr>
    </w:lvl>
    <w:lvl w:ilvl="5" w:tplc="D7D6CA6A">
      <w:start w:val="1"/>
      <w:numFmt w:val="bullet"/>
      <w:lvlText w:val=""/>
      <w:lvlJc w:val="left"/>
      <w:pPr>
        <w:tabs>
          <w:tab w:val="num" w:pos="4320"/>
        </w:tabs>
        <w:ind w:left="4320" w:hanging="360"/>
      </w:pPr>
      <w:rPr>
        <w:rFonts w:ascii="Wingdings" w:hAnsi="Wingdings"/>
      </w:rPr>
    </w:lvl>
    <w:lvl w:ilvl="6" w:tplc="D91EF0F0">
      <w:start w:val="1"/>
      <w:numFmt w:val="bullet"/>
      <w:lvlText w:val=""/>
      <w:lvlJc w:val="left"/>
      <w:pPr>
        <w:tabs>
          <w:tab w:val="num" w:pos="5040"/>
        </w:tabs>
        <w:ind w:left="5040" w:hanging="360"/>
      </w:pPr>
      <w:rPr>
        <w:rFonts w:ascii="Symbol" w:hAnsi="Symbol"/>
      </w:rPr>
    </w:lvl>
    <w:lvl w:ilvl="7" w:tplc="CB2037E2">
      <w:start w:val="1"/>
      <w:numFmt w:val="bullet"/>
      <w:lvlText w:val="o"/>
      <w:lvlJc w:val="left"/>
      <w:pPr>
        <w:tabs>
          <w:tab w:val="num" w:pos="5760"/>
        </w:tabs>
        <w:ind w:left="5760" w:hanging="360"/>
      </w:pPr>
      <w:rPr>
        <w:rFonts w:ascii="Courier New" w:hAnsi="Courier New"/>
      </w:rPr>
    </w:lvl>
    <w:lvl w:ilvl="8" w:tplc="6888BD4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B5ECA9CC">
      <w:start w:val="1"/>
      <w:numFmt w:val="bullet"/>
      <w:lvlText w:val=""/>
      <w:lvlJc w:val="left"/>
      <w:pPr>
        <w:ind w:left="0" w:firstLine="0"/>
      </w:pPr>
      <w:rPr>
        <w:rFonts w:ascii="Symbol" w:hAnsi="Symbol"/>
        <w:position w:val="2"/>
        <w:sz w:val="16"/>
      </w:rPr>
    </w:lvl>
    <w:lvl w:ilvl="1" w:tplc="8D1841E2">
      <w:start w:val="1"/>
      <w:numFmt w:val="bullet"/>
      <w:lvlText w:val="o"/>
      <w:lvlJc w:val="left"/>
      <w:pPr>
        <w:tabs>
          <w:tab w:val="num" w:pos="1440"/>
        </w:tabs>
        <w:ind w:left="1440" w:hanging="360"/>
      </w:pPr>
      <w:rPr>
        <w:rFonts w:ascii="Courier New" w:hAnsi="Courier New"/>
      </w:rPr>
    </w:lvl>
    <w:lvl w:ilvl="2" w:tplc="C78869C8">
      <w:start w:val="1"/>
      <w:numFmt w:val="bullet"/>
      <w:lvlText w:val=""/>
      <w:lvlJc w:val="left"/>
      <w:pPr>
        <w:tabs>
          <w:tab w:val="num" w:pos="2160"/>
        </w:tabs>
        <w:ind w:left="2160" w:hanging="360"/>
      </w:pPr>
      <w:rPr>
        <w:rFonts w:ascii="Wingdings" w:hAnsi="Wingdings"/>
      </w:rPr>
    </w:lvl>
    <w:lvl w:ilvl="3" w:tplc="7DF6CD5C">
      <w:start w:val="1"/>
      <w:numFmt w:val="bullet"/>
      <w:lvlText w:val=""/>
      <w:lvlJc w:val="left"/>
      <w:pPr>
        <w:tabs>
          <w:tab w:val="num" w:pos="2880"/>
        </w:tabs>
        <w:ind w:left="2880" w:hanging="360"/>
      </w:pPr>
      <w:rPr>
        <w:rFonts w:ascii="Symbol" w:hAnsi="Symbol"/>
      </w:rPr>
    </w:lvl>
    <w:lvl w:ilvl="4" w:tplc="F29AB37A">
      <w:start w:val="1"/>
      <w:numFmt w:val="bullet"/>
      <w:lvlText w:val="o"/>
      <w:lvlJc w:val="left"/>
      <w:pPr>
        <w:tabs>
          <w:tab w:val="num" w:pos="3600"/>
        </w:tabs>
        <w:ind w:left="3600" w:hanging="360"/>
      </w:pPr>
      <w:rPr>
        <w:rFonts w:ascii="Courier New" w:hAnsi="Courier New"/>
      </w:rPr>
    </w:lvl>
    <w:lvl w:ilvl="5" w:tplc="BC883CCA">
      <w:start w:val="1"/>
      <w:numFmt w:val="bullet"/>
      <w:lvlText w:val=""/>
      <w:lvlJc w:val="left"/>
      <w:pPr>
        <w:tabs>
          <w:tab w:val="num" w:pos="4320"/>
        </w:tabs>
        <w:ind w:left="4320" w:hanging="360"/>
      </w:pPr>
      <w:rPr>
        <w:rFonts w:ascii="Wingdings" w:hAnsi="Wingdings"/>
      </w:rPr>
    </w:lvl>
    <w:lvl w:ilvl="6" w:tplc="68BC68F2">
      <w:start w:val="1"/>
      <w:numFmt w:val="bullet"/>
      <w:lvlText w:val=""/>
      <w:lvlJc w:val="left"/>
      <w:pPr>
        <w:tabs>
          <w:tab w:val="num" w:pos="5040"/>
        </w:tabs>
        <w:ind w:left="5040" w:hanging="360"/>
      </w:pPr>
      <w:rPr>
        <w:rFonts w:ascii="Symbol" w:hAnsi="Symbol"/>
      </w:rPr>
    </w:lvl>
    <w:lvl w:ilvl="7" w:tplc="97EA5AA6">
      <w:start w:val="1"/>
      <w:numFmt w:val="bullet"/>
      <w:lvlText w:val="o"/>
      <w:lvlJc w:val="left"/>
      <w:pPr>
        <w:tabs>
          <w:tab w:val="num" w:pos="5760"/>
        </w:tabs>
        <w:ind w:left="5760" w:hanging="360"/>
      </w:pPr>
      <w:rPr>
        <w:rFonts w:ascii="Courier New" w:hAnsi="Courier New"/>
      </w:rPr>
    </w:lvl>
    <w:lvl w:ilvl="8" w:tplc="F07A3924">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0ADE3526">
      <w:start w:val="1"/>
      <w:numFmt w:val="bullet"/>
      <w:lvlText w:val=""/>
      <w:lvlJc w:val="left"/>
      <w:pPr>
        <w:ind w:left="0" w:firstLine="0"/>
      </w:pPr>
      <w:rPr>
        <w:rFonts w:ascii="Symbol" w:hAnsi="Symbol"/>
        <w:position w:val="2"/>
        <w:sz w:val="16"/>
      </w:rPr>
    </w:lvl>
    <w:lvl w:ilvl="1" w:tplc="68C85EE2">
      <w:start w:val="1"/>
      <w:numFmt w:val="bullet"/>
      <w:lvlText w:val="o"/>
      <w:lvlJc w:val="left"/>
      <w:pPr>
        <w:tabs>
          <w:tab w:val="num" w:pos="1440"/>
        </w:tabs>
        <w:ind w:left="1440" w:hanging="360"/>
      </w:pPr>
      <w:rPr>
        <w:rFonts w:ascii="Courier New" w:hAnsi="Courier New"/>
      </w:rPr>
    </w:lvl>
    <w:lvl w:ilvl="2" w:tplc="9DCE908E">
      <w:start w:val="1"/>
      <w:numFmt w:val="bullet"/>
      <w:lvlText w:val=""/>
      <w:lvlJc w:val="left"/>
      <w:pPr>
        <w:tabs>
          <w:tab w:val="num" w:pos="2160"/>
        </w:tabs>
        <w:ind w:left="2160" w:hanging="360"/>
      </w:pPr>
      <w:rPr>
        <w:rFonts w:ascii="Wingdings" w:hAnsi="Wingdings"/>
      </w:rPr>
    </w:lvl>
    <w:lvl w:ilvl="3" w:tplc="37C27098">
      <w:start w:val="1"/>
      <w:numFmt w:val="bullet"/>
      <w:lvlText w:val=""/>
      <w:lvlJc w:val="left"/>
      <w:pPr>
        <w:tabs>
          <w:tab w:val="num" w:pos="2880"/>
        </w:tabs>
        <w:ind w:left="2880" w:hanging="360"/>
      </w:pPr>
      <w:rPr>
        <w:rFonts w:ascii="Symbol" w:hAnsi="Symbol"/>
      </w:rPr>
    </w:lvl>
    <w:lvl w:ilvl="4" w:tplc="DE2A8D50">
      <w:start w:val="1"/>
      <w:numFmt w:val="bullet"/>
      <w:lvlText w:val="o"/>
      <w:lvlJc w:val="left"/>
      <w:pPr>
        <w:tabs>
          <w:tab w:val="num" w:pos="3600"/>
        </w:tabs>
        <w:ind w:left="3600" w:hanging="360"/>
      </w:pPr>
      <w:rPr>
        <w:rFonts w:ascii="Courier New" w:hAnsi="Courier New"/>
      </w:rPr>
    </w:lvl>
    <w:lvl w:ilvl="5" w:tplc="BA8891F0">
      <w:start w:val="1"/>
      <w:numFmt w:val="bullet"/>
      <w:lvlText w:val=""/>
      <w:lvlJc w:val="left"/>
      <w:pPr>
        <w:tabs>
          <w:tab w:val="num" w:pos="4320"/>
        </w:tabs>
        <w:ind w:left="4320" w:hanging="360"/>
      </w:pPr>
      <w:rPr>
        <w:rFonts w:ascii="Wingdings" w:hAnsi="Wingdings"/>
      </w:rPr>
    </w:lvl>
    <w:lvl w:ilvl="6" w:tplc="2B326964">
      <w:start w:val="1"/>
      <w:numFmt w:val="bullet"/>
      <w:lvlText w:val=""/>
      <w:lvlJc w:val="left"/>
      <w:pPr>
        <w:tabs>
          <w:tab w:val="num" w:pos="5040"/>
        </w:tabs>
        <w:ind w:left="5040" w:hanging="360"/>
      </w:pPr>
      <w:rPr>
        <w:rFonts w:ascii="Symbol" w:hAnsi="Symbol"/>
      </w:rPr>
    </w:lvl>
    <w:lvl w:ilvl="7" w:tplc="8DB601C8">
      <w:start w:val="1"/>
      <w:numFmt w:val="bullet"/>
      <w:lvlText w:val="o"/>
      <w:lvlJc w:val="left"/>
      <w:pPr>
        <w:tabs>
          <w:tab w:val="num" w:pos="5760"/>
        </w:tabs>
        <w:ind w:left="5760" w:hanging="360"/>
      </w:pPr>
      <w:rPr>
        <w:rFonts w:ascii="Courier New" w:hAnsi="Courier New"/>
      </w:rPr>
    </w:lvl>
    <w:lvl w:ilvl="8" w:tplc="AC5CEE9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ED300338">
      <w:start w:val="1"/>
      <w:numFmt w:val="bullet"/>
      <w:lvlText w:val=""/>
      <w:lvlJc w:val="left"/>
      <w:pPr>
        <w:ind w:left="0" w:firstLine="0"/>
      </w:pPr>
      <w:rPr>
        <w:rFonts w:ascii="Symbol" w:hAnsi="Symbol"/>
        <w:position w:val="2"/>
        <w:sz w:val="16"/>
      </w:rPr>
    </w:lvl>
    <w:lvl w:ilvl="1" w:tplc="D9D42E8E">
      <w:start w:val="1"/>
      <w:numFmt w:val="bullet"/>
      <w:lvlText w:val="o"/>
      <w:lvlJc w:val="left"/>
      <w:pPr>
        <w:tabs>
          <w:tab w:val="num" w:pos="1440"/>
        </w:tabs>
        <w:ind w:left="1440" w:hanging="360"/>
      </w:pPr>
      <w:rPr>
        <w:rFonts w:ascii="Courier New" w:hAnsi="Courier New"/>
      </w:rPr>
    </w:lvl>
    <w:lvl w:ilvl="2" w:tplc="5F4EC70C">
      <w:start w:val="1"/>
      <w:numFmt w:val="bullet"/>
      <w:lvlText w:val=""/>
      <w:lvlJc w:val="left"/>
      <w:pPr>
        <w:tabs>
          <w:tab w:val="num" w:pos="2160"/>
        </w:tabs>
        <w:ind w:left="2160" w:hanging="360"/>
      </w:pPr>
      <w:rPr>
        <w:rFonts w:ascii="Wingdings" w:hAnsi="Wingdings"/>
      </w:rPr>
    </w:lvl>
    <w:lvl w:ilvl="3" w:tplc="C276AA24">
      <w:start w:val="1"/>
      <w:numFmt w:val="bullet"/>
      <w:lvlText w:val=""/>
      <w:lvlJc w:val="left"/>
      <w:pPr>
        <w:tabs>
          <w:tab w:val="num" w:pos="2880"/>
        </w:tabs>
        <w:ind w:left="2880" w:hanging="360"/>
      </w:pPr>
      <w:rPr>
        <w:rFonts w:ascii="Symbol" w:hAnsi="Symbol"/>
      </w:rPr>
    </w:lvl>
    <w:lvl w:ilvl="4" w:tplc="C9CC2E72">
      <w:start w:val="1"/>
      <w:numFmt w:val="bullet"/>
      <w:lvlText w:val="o"/>
      <w:lvlJc w:val="left"/>
      <w:pPr>
        <w:tabs>
          <w:tab w:val="num" w:pos="3600"/>
        </w:tabs>
        <w:ind w:left="3600" w:hanging="360"/>
      </w:pPr>
      <w:rPr>
        <w:rFonts w:ascii="Courier New" w:hAnsi="Courier New"/>
      </w:rPr>
    </w:lvl>
    <w:lvl w:ilvl="5" w:tplc="34589EF8">
      <w:start w:val="1"/>
      <w:numFmt w:val="bullet"/>
      <w:lvlText w:val=""/>
      <w:lvlJc w:val="left"/>
      <w:pPr>
        <w:tabs>
          <w:tab w:val="num" w:pos="4320"/>
        </w:tabs>
        <w:ind w:left="4320" w:hanging="360"/>
      </w:pPr>
      <w:rPr>
        <w:rFonts w:ascii="Wingdings" w:hAnsi="Wingdings"/>
      </w:rPr>
    </w:lvl>
    <w:lvl w:ilvl="6" w:tplc="09823632">
      <w:start w:val="1"/>
      <w:numFmt w:val="bullet"/>
      <w:lvlText w:val=""/>
      <w:lvlJc w:val="left"/>
      <w:pPr>
        <w:tabs>
          <w:tab w:val="num" w:pos="5040"/>
        </w:tabs>
        <w:ind w:left="5040" w:hanging="360"/>
      </w:pPr>
      <w:rPr>
        <w:rFonts w:ascii="Symbol" w:hAnsi="Symbol"/>
      </w:rPr>
    </w:lvl>
    <w:lvl w:ilvl="7" w:tplc="657A7F82">
      <w:start w:val="1"/>
      <w:numFmt w:val="bullet"/>
      <w:lvlText w:val="o"/>
      <w:lvlJc w:val="left"/>
      <w:pPr>
        <w:tabs>
          <w:tab w:val="num" w:pos="5760"/>
        </w:tabs>
        <w:ind w:left="5760" w:hanging="360"/>
      </w:pPr>
      <w:rPr>
        <w:rFonts w:ascii="Courier New" w:hAnsi="Courier New"/>
      </w:rPr>
    </w:lvl>
    <w:lvl w:ilvl="8" w:tplc="0180C4F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5FE67780">
      <w:start w:val="1"/>
      <w:numFmt w:val="bullet"/>
      <w:lvlText w:val=""/>
      <w:lvlJc w:val="left"/>
      <w:pPr>
        <w:ind w:left="0" w:firstLine="0"/>
      </w:pPr>
      <w:rPr>
        <w:rFonts w:ascii="Symbol" w:hAnsi="Symbol"/>
        <w:position w:val="2"/>
        <w:sz w:val="16"/>
      </w:rPr>
    </w:lvl>
    <w:lvl w:ilvl="1" w:tplc="DB46BAF6">
      <w:start w:val="1"/>
      <w:numFmt w:val="bullet"/>
      <w:lvlText w:val="o"/>
      <w:lvlJc w:val="left"/>
      <w:pPr>
        <w:tabs>
          <w:tab w:val="num" w:pos="1440"/>
        </w:tabs>
        <w:ind w:left="1440" w:hanging="360"/>
      </w:pPr>
      <w:rPr>
        <w:rFonts w:ascii="Courier New" w:hAnsi="Courier New"/>
      </w:rPr>
    </w:lvl>
    <w:lvl w:ilvl="2" w:tplc="18A828DA">
      <w:start w:val="1"/>
      <w:numFmt w:val="bullet"/>
      <w:lvlText w:val=""/>
      <w:lvlJc w:val="left"/>
      <w:pPr>
        <w:tabs>
          <w:tab w:val="num" w:pos="2160"/>
        </w:tabs>
        <w:ind w:left="2160" w:hanging="360"/>
      </w:pPr>
      <w:rPr>
        <w:rFonts w:ascii="Wingdings" w:hAnsi="Wingdings"/>
      </w:rPr>
    </w:lvl>
    <w:lvl w:ilvl="3" w:tplc="A13E2E12">
      <w:start w:val="1"/>
      <w:numFmt w:val="bullet"/>
      <w:lvlText w:val=""/>
      <w:lvlJc w:val="left"/>
      <w:pPr>
        <w:tabs>
          <w:tab w:val="num" w:pos="2880"/>
        </w:tabs>
        <w:ind w:left="2880" w:hanging="360"/>
      </w:pPr>
      <w:rPr>
        <w:rFonts w:ascii="Symbol" w:hAnsi="Symbol"/>
      </w:rPr>
    </w:lvl>
    <w:lvl w:ilvl="4" w:tplc="E54297F8">
      <w:start w:val="1"/>
      <w:numFmt w:val="bullet"/>
      <w:lvlText w:val="o"/>
      <w:lvlJc w:val="left"/>
      <w:pPr>
        <w:tabs>
          <w:tab w:val="num" w:pos="3600"/>
        </w:tabs>
        <w:ind w:left="3600" w:hanging="360"/>
      </w:pPr>
      <w:rPr>
        <w:rFonts w:ascii="Courier New" w:hAnsi="Courier New"/>
      </w:rPr>
    </w:lvl>
    <w:lvl w:ilvl="5" w:tplc="6A1AE572">
      <w:start w:val="1"/>
      <w:numFmt w:val="bullet"/>
      <w:lvlText w:val=""/>
      <w:lvlJc w:val="left"/>
      <w:pPr>
        <w:tabs>
          <w:tab w:val="num" w:pos="4320"/>
        </w:tabs>
        <w:ind w:left="4320" w:hanging="360"/>
      </w:pPr>
      <w:rPr>
        <w:rFonts w:ascii="Wingdings" w:hAnsi="Wingdings"/>
      </w:rPr>
    </w:lvl>
    <w:lvl w:ilvl="6" w:tplc="F8C08F38">
      <w:start w:val="1"/>
      <w:numFmt w:val="bullet"/>
      <w:lvlText w:val=""/>
      <w:lvlJc w:val="left"/>
      <w:pPr>
        <w:tabs>
          <w:tab w:val="num" w:pos="5040"/>
        </w:tabs>
        <w:ind w:left="5040" w:hanging="360"/>
      </w:pPr>
      <w:rPr>
        <w:rFonts w:ascii="Symbol" w:hAnsi="Symbol"/>
      </w:rPr>
    </w:lvl>
    <w:lvl w:ilvl="7" w:tplc="F1F632FC">
      <w:start w:val="1"/>
      <w:numFmt w:val="bullet"/>
      <w:lvlText w:val="o"/>
      <w:lvlJc w:val="left"/>
      <w:pPr>
        <w:tabs>
          <w:tab w:val="num" w:pos="5760"/>
        </w:tabs>
        <w:ind w:left="5760" w:hanging="360"/>
      </w:pPr>
      <w:rPr>
        <w:rFonts w:ascii="Courier New" w:hAnsi="Courier New"/>
      </w:rPr>
    </w:lvl>
    <w:lvl w:ilvl="8" w:tplc="698C83EE">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B890E562">
      <w:start w:val="1"/>
      <w:numFmt w:val="bullet"/>
      <w:lvlText w:val=""/>
      <w:lvlJc w:val="left"/>
      <w:pPr>
        <w:ind w:left="720" w:hanging="360"/>
      </w:pPr>
      <w:rPr>
        <w:rFonts w:ascii="Symbol" w:hAnsi="Symbol"/>
        <w:position w:val="2"/>
        <w:sz w:val="16"/>
      </w:rPr>
    </w:lvl>
    <w:lvl w:ilvl="1" w:tplc="6A166DFA">
      <w:start w:val="1"/>
      <w:numFmt w:val="bullet"/>
      <w:lvlText w:val="o"/>
      <w:lvlJc w:val="left"/>
      <w:pPr>
        <w:tabs>
          <w:tab w:val="num" w:pos="1440"/>
        </w:tabs>
        <w:ind w:left="1440" w:hanging="360"/>
      </w:pPr>
      <w:rPr>
        <w:rFonts w:ascii="Courier New" w:hAnsi="Courier New"/>
      </w:rPr>
    </w:lvl>
    <w:lvl w:ilvl="2" w:tplc="7A56932C">
      <w:start w:val="1"/>
      <w:numFmt w:val="bullet"/>
      <w:lvlText w:val=""/>
      <w:lvlJc w:val="left"/>
      <w:pPr>
        <w:tabs>
          <w:tab w:val="num" w:pos="2160"/>
        </w:tabs>
        <w:ind w:left="2160" w:hanging="360"/>
      </w:pPr>
      <w:rPr>
        <w:rFonts w:ascii="Wingdings" w:hAnsi="Wingdings"/>
      </w:rPr>
    </w:lvl>
    <w:lvl w:ilvl="3" w:tplc="8C7CE26A">
      <w:start w:val="1"/>
      <w:numFmt w:val="bullet"/>
      <w:lvlText w:val=""/>
      <w:lvlJc w:val="left"/>
      <w:pPr>
        <w:tabs>
          <w:tab w:val="num" w:pos="2880"/>
        </w:tabs>
        <w:ind w:left="2880" w:hanging="360"/>
      </w:pPr>
      <w:rPr>
        <w:rFonts w:ascii="Symbol" w:hAnsi="Symbol"/>
      </w:rPr>
    </w:lvl>
    <w:lvl w:ilvl="4" w:tplc="A176991A">
      <w:start w:val="1"/>
      <w:numFmt w:val="bullet"/>
      <w:lvlText w:val="o"/>
      <w:lvlJc w:val="left"/>
      <w:pPr>
        <w:tabs>
          <w:tab w:val="num" w:pos="3600"/>
        </w:tabs>
        <w:ind w:left="3600" w:hanging="360"/>
      </w:pPr>
      <w:rPr>
        <w:rFonts w:ascii="Courier New" w:hAnsi="Courier New"/>
      </w:rPr>
    </w:lvl>
    <w:lvl w:ilvl="5" w:tplc="F1CCB8A2">
      <w:start w:val="1"/>
      <w:numFmt w:val="bullet"/>
      <w:lvlText w:val=""/>
      <w:lvlJc w:val="left"/>
      <w:pPr>
        <w:tabs>
          <w:tab w:val="num" w:pos="4320"/>
        </w:tabs>
        <w:ind w:left="4320" w:hanging="360"/>
      </w:pPr>
      <w:rPr>
        <w:rFonts w:ascii="Wingdings" w:hAnsi="Wingdings"/>
      </w:rPr>
    </w:lvl>
    <w:lvl w:ilvl="6" w:tplc="A0C65992">
      <w:start w:val="1"/>
      <w:numFmt w:val="bullet"/>
      <w:lvlText w:val=""/>
      <w:lvlJc w:val="left"/>
      <w:pPr>
        <w:tabs>
          <w:tab w:val="num" w:pos="5040"/>
        </w:tabs>
        <w:ind w:left="5040" w:hanging="360"/>
      </w:pPr>
      <w:rPr>
        <w:rFonts w:ascii="Symbol" w:hAnsi="Symbol"/>
      </w:rPr>
    </w:lvl>
    <w:lvl w:ilvl="7" w:tplc="9ADC78F6">
      <w:start w:val="1"/>
      <w:numFmt w:val="bullet"/>
      <w:lvlText w:val="o"/>
      <w:lvlJc w:val="left"/>
      <w:pPr>
        <w:tabs>
          <w:tab w:val="num" w:pos="5760"/>
        </w:tabs>
        <w:ind w:left="5760" w:hanging="360"/>
      </w:pPr>
      <w:rPr>
        <w:rFonts w:ascii="Courier New" w:hAnsi="Courier New"/>
      </w:rPr>
    </w:lvl>
    <w:lvl w:ilvl="8" w:tplc="DE1C50DC">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5502902C">
      <w:start w:val="1"/>
      <w:numFmt w:val="bullet"/>
      <w:lvlText w:val=""/>
      <w:lvlJc w:val="left"/>
      <w:pPr>
        <w:ind w:left="720" w:hanging="360"/>
      </w:pPr>
      <w:rPr>
        <w:rFonts w:ascii="Symbol" w:hAnsi="Symbol"/>
        <w:position w:val="2"/>
        <w:sz w:val="16"/>
      </w:rPr>
    </w:lvl>
    <w:lvl w:ilvl="1" w:tplc="828EEF8E">
      <w:start w:val="1"/>
      <w:numFmt w:val="bullet"/>
      <w:lvlText w:val="o"/>
      <w:lvlJc w:val="left"/>
      <w:pPr>
        <w:tabs>
          <w:tab w:val="num" w:pos="1440"/>
        </w:tabs>
        <w:ind w:left="1440" w:hanging="360"/>
      </w:pPr>
      <w:rPr>
        <w:rFonts w:ascii="Courier New" w:hAnsi="Courier New"/>
      </w:rPr>
    </w:lvl>
    <w:lvl w:ilvl="2" w:tplc="B4E442D4">
      <w:start w:val="1"/>
      <w:numFmt w:val="bullet"/>
      <w:lvlText w:val=""/>
      <w:lvlJc w:val="left"/>
      <w:pPr>
        <w:tabs>
          <w:tab w:val="num" w:pos="2160"/>
        </w:tabs>
        <w:ind w:left="2160" w:hanging="360"/>
      </w:pPr>
      <w:rPr>
        <w:rFonts w:ascii="Wingdings" w:hAnsi="Wingdings"/>
      </w:rPr>
    </w:lvl>
    <w:lvl w:ilvl="3" w:tplc="4E7EA2A2">
      <w:start w:val="1"/>
      <w:numFmt w:val="bullet"/>
      <w:lvlText w:val=""/>
      <w:lvlJc w:val="left"/>
      <w:pPr>
        <w:tabs>
          <w:tab w:val="num" w:pos="2880"/>
        </w:tabs>
        <w:ind w:left="2880" w:hanging="360"/>
      </w:pPr>
      <w:rPr>
        <w:rFonts w:ascii="Symbol" w:hAnsi="Symbol"/>
      </w:rPr>
    </w:lvl>
    <w:lvl w:ilvl="4" w:tplc="B04A9990">
      <w:start w:val="1"/>
      <w:numFmt w:val="bullet"/>
      <w:lvlText w:val="o"/>
      <w:lvlJc w:val="left"/>
      <w:pPr>
        <w:tabs>
          <w:tab w:val="num" w:pos="3600"/>
        </w:tabs>
        <w:ind w:left="3600" w:hanging="360"/>
      </w:pPr>
      <w:rPr>
        <w:rFonts w:ascii="Courier New" w:hAnsi="Courier New"/>
      </w:rPr>
    </w:lvl>
    <w:lvl w:ilvl="5" w:tplc="912E36F4">
      <w:start w:val="1"/>
      <w:numFmt w:val="bullet"/>
      <w:lvlText w:val=""/>
      <w:lvlJc w:val="left"/>
      <w:pPr>
        <w:tabs>
          <w:tab w:val="num" w:pos="4320"/>
        </w:tabs>
        <w:ind w:left="4320" w:hanging="360"/>
      </w:pPr>
      <w:rPr>
        <w:rFonts w:ascii="Wingdings" w:hAnsi="Wingdings"/>
      </w:rPr>
    </w:lvl>
    <w:lvl w:ilvl="6" w:tplc="BCC44AA8">
      <w:start w:val="1"/>
      <w:numFmt w:val="bullet"/>
      <w:lvlText w:val=""/>
      <w:lvlJc w:val="left"/>
      <w:pPr>
        <w:tabs>
          <w:tab w:val="num" w:pos="5040"/>
        </w:tabs>
        <w:ind w:left="5040" w:hanging="360"/>
      </w:pPr>
      <w:rPr>
        <w:rFonts w:ascii="Symbol" w:hAnsi="Symbol"/>
      </w:rPr>
    </w:lvl>
    <w:lvl w:ilvl="7" w:tplc="84B45446">
      <w:start w:val="1"/>
      <w:numFmt w:val="bullet"/>
      <w:lvlText w:val="o"/>
      <w:lvlJc w:val="left"/>
      <w:pPr>
        <w:tabs>
          <w:tab w:val="num" w:pos="5760"/>
        </w:tabs>
        <w:ind w:left="5760" w:hanging="360"/>
      </w:pPr>
      <w:rPr>
        <w:rFonts w:ascii="Courier New" w:hAnsi="Courier New"/>
      </w:rPr>
    </w:lvl>
    <w:lvl w:ilvl="8" w:tplc="94DC23C8">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063CA3E8">
      <w:start w:val="1"/>
      <w:numFmt w:val="bullet"/>
      <w:lvlText w:val=""/>
      <w:lvlJc w:val="left"/>
      <w:pPr>
        <w:ind w:left="720" w:hanging="360"/>
      </w:pPr>
      <w:rPr>
        <w:rFonts w:ascii="Symbol" w:hAnsi="Symbol"/>
        <w:position w:val="2"/>
        <w:sz w:val="16"/>
      </w:rPr>
    </w:lvl>
    <w:lvl w:ilvl="1" w:tplc="6304F1A8">
      <w:start w:val="1"/>
      <w:numFmt w:val="bullet"/>
      <w:lvlText w:val="o"/>
      <w:lvlJc w:val="left"/>
      <w:pPr>
        <w:tabs>
          <w:tab w:val="num" w:pos="1440"/>
        </w:tabs>
        <w:ind w:left="1440" w:hanging="360"/>
      </w:pPr>
      <w:rPr>
        <w:rFonts w:ascii="Courier New" w:hAnsi="Courier New"/>
      </w:rPr>
    </w:lvl>
    <w:lvl w:ilvl="2" w:tplc="4546FE8C">
      <w:start w:val="1"/>
      <w:numFmt w:val="bullet"/>
      <w:lvlText w:val=""/>
      <w:lvlJc w:val="left"/>
      <w:pPr>
        <w:tabs>
          <w:tab w:val="num" w:pos="2160"/>
        </w:tabs>
        <w:ind w:left="2160" w:hanging="360"/>
      </w:pPr>
      <w:rPr>
        <w:rFonts w:ascii="Wingdings" w:hAnsi="Wingdings"/>
      </w:rPr>
    </w:lvl>
    <w:lvl w:ilvl="3" w:tplc="099261C8">
      <w:start w:val="1"/>
      <w:numFmt w:val="bullet"/>
      <w:lvlText w:val=""/>
      <w:lvlJc w:val="left"/>
      <w:pPr>
        <w:tabs>
          <w:tab w:val="num" w:pos="2880"/>
        </w:tabs>
        <w:ind w:left="2880" w:hanging="360"/>
      </w:pPr>
      <w:rPr>
        <w:rFonts w:ascii="Symbol" w:hAnsi="Symbol"/>
      </w:rPr>
    </w:lvl>
    <w:lvl w:ilvl="4" w:tplc="BEDED32E">
      <w:start w:val="1"/>
      <w:numFmt w:val="bullet"/>
      <w:lvlText w:val="o"/>
      <w:lvlJc w:val="left"/>
      <w:pPr>
        <w:tabs>
          <w:tab w:val="num" w:pos="3600"/>
        </w:tabs>
        <w:ind w:left="3600" w:hanging="360"/>
      </w:pPr>
      <w:rPr>
        <w:rFonts w:ascii="Courier New" w:hAnsi="Courier New"/>
      </w:rPr>
    </w:lvl>
    <w:lvl w:ilvl="5" w:tplc="47B43D90">
      <w:start w:val="1"/>
      <w:numFmt w:val="bullet"/>
      <w:lvlText w:val=""/>
      <w:lvlJc w:val="left"/>
      <w:pPr>
        <w:tabs>
          <w:tab w:val="num" w:pos="4320"/>
        </w:tabs>
        <w:ind w:left="4320" w:hanging="360"/>
      </w:pPr>
      <w:rPr>
        <w:rFonts w:ascii="Wingdings" w:hAnsi="Wingdings"/>
      </w:rPr>
    </w:lvl>
    <w:lvl w:ilvl="6" w:tplc="3642D9C8">
      <w:start w:val="1"/>
      <w:numFmt w:val="bullet"/>
      <w:lvlText w:val=""/>
      <w:lvlJc w:val="left"/>
      <w:pPr>
        <w:tabs>
          <w:tab w:val="num" w:pos="5040"/>
        </w:tabs>
        <w:ind w:left="5040" w:hanging="360"/>
      </w:pPr>
      <w:rPr>
        <w:rFonts w:ascii="Symbol" w:hAnsi="Symbol"/>
      </w:rPr>
    </w:lvl>
    <w:lvl w:ilvl="7" w:tplc="460484C8">
      <w:start w:val="1"/>
      <w:numFmt w:val="bullet"/>
      <w:lvlText w:val="o"/>
      <w:lvlJc w:val="left"/>
      <w:pPr>
        <w:tabs>
          <w:tab w:val="num" w:pos="5760"/>
        </w:tabs>
        <w:ind w:left="5760" w:hanging="360"/>
      </w:pPr>
      <w:rPr>
        <w:rFonts w:ascii="Courier New" w:hAnsi="Courier New"/>
      </w:rPr>
    </w:lvl>
    <w:lvl w:ilvl="8" w:tplc="804A221A">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E2FC5934">
      <w:start w:val="1"/>
      <w:numFmt w:val="bullet"/>
      <w:lvlText w:val=""/>
      <w:lvlJc w:val="left"/>
      <w:pPr>
        <w:ind w:left="720" w:hanging="360"/>
      </w:pPr>
      <w:rPr>
        <w:rFonts w:ascii="Symbol" w:hAnsi="Symbol"/>
        <w:position w:val="2"/>
        <w:sz w:val="16"/>
      </w:rPr>
    </w:lvl>
    <w:lvl w:ilvl="1" w:tplc="AFC2530E">
      <w:start w:val="1"/>
      <w:numFmt w:val="bullet"/>
      <w:lvlText w:val="o"/>
      <w:lvlJc w:val="left"/>
      <w:pPr>
        <w:tabs>
          <w:tab w:val="num" w:pos="1440"/>
        </w:tabs>
        <w:ind w:left="1440" w:hanging="360"/>
      </w:pPr>
      <w:rPr>
        <w:rFonts w:ascii="Courier New" w:hAnsi="Courier New"/>
      </w:rPr>
    </w:lvl>
    <w:lvl w:ilvl="2" w:tplc="D53AB7AC">
      <w:start w:val="1"/>
      <w:numFmt w:val="bullet"/>
      <w:lvlText w:val=""/>
      <w:lvlJc w:val="left"/>
      <w:pPr>
        <w:tabs>
          <w:tab w:val="num" w:pos="2160"/>
        </w:tabs>
        <w:ind w:left="2160" w:hanging="360"/>
      </w:pPr>
      <w:rPr>
        <w:rFonts w:ascii="Wingdings" w:hAnsi="Wingdings"/>
      </w:rPr>
    </w:lvl>
    <w:lvl w:ilvl="3" w:tplc="CD9EDADE">
      <w:start w:val="1"/>
      <w:numFmt w:val="bullet"/>
      <w:lvlText w:val=""/>
      <w:lvlJc w:val="left"/>
      <w:pPr>
        <w:tabs>
          <w:tab w:val="num" w:pos="2880"/>
        </w:tabs>
        <w:ind w:left="2880" w:hanging="360"/>
      </w:pPr>
      <w:rPr>
        <w:rFonts w:ascii="Symbol" w:hAnsi="Symbol"/>
      </w:rPr>
    </w:lvl>
    <w:lvl w:ilvl="4" w:tplc="283C0786">
      <w:start w:val="1"/>
      <w:numFmt w:val="bullet"/>
      <w:lvlText w:val="o"/>
      <w:lvlJc w:val="left"/>
      <w:pPr>
        <w:tabs>
          <w:tab w:val="num" w:pos="3600"/>
        </w:tabs>
        <w:ind w:left="3600" w:hanging="360"/>
      </w:pPr>
      <w:rPr>
        <w:rFonts w:ascii="Courier New" w:hAnsi="Courier New"/>
      </w:rPr>
    </w:lvl>
    <w:lvl w:ilvl="5" w:tplc="DBE80364">
      <w:start w:val="1"/>
      <w:numFmt w:val="bullet"/>
      <w:lvlText w:val=""/>
      <w:lvlJc w:val="left"/>
      <w:pPr>
        <w:tabs>
          <w:tab w:val="num" w:pos="4320"/>
        </w:tabs>
        <w:ind w:left="4320" w:hanging="360"/>
      </w:pPr>
      <w:rPr>
        <w:rFonts w:ascii="Wingdings" w:hAnsi="Wingdings"/>
      </w:rPr>
    </w:lvl>
    <w:lvl w:ilvl="6" w:tplc="4E407A7C">
      <w:start w:val="1"/>
      <w:numFmt w:val="bullet"/>
      <w:lvlText w:val=""/>
      <w:lvlJc w:val="left"/>
      <w:pPr>
        <w:tabs>
          <w:tab w:val="num" w:pos="5040"/>
        </w:tabs>
        <w:ind w:left="5040" w:hanging="360"/>
      </w:pPr>
      <w:rPr>
        <w:rFonts w:ascii="Symbol" w:hAnsi="Symbol"/>
      </w:rPr>
    </w:lvl>
    <w:lvl w:ilvl="7" w:tplc="53E4DA0C">
      <w:start w:val="1"/>
      <w:numFmt w:val="bullet"/>
      <w:lvlText w:val="o"/>
      <w:lvlJc w:val="left"/>
      <w:pPr>
        <w:tabs>
          <w:tab w:val="num" w:pos="5760"/>
        </w:tabs>
        <w:ind w:left="5760" w:hanging="360"/>
      </w:pPr>
      <w:rPr>
        <w:rFonts w:ascii="Courier New" w:hAnsi="Courier New"/>
      </w:rPr>
    </w:lvl>
    <w:lvl w:ilvl="8" w:tplc="882EE5FA">
      <w:start w:val="1"/>
      <w:numFmt w:val="bullet"/>
      <w:lvlText w:val=""/>
      <w:lvlJc w:val="left"/>
      <w:pPr>
        <w:tabs>
          <w:tab w:val="num" w:pos="6480"/>
        </w:tabs>
        <w:ind w:left="6480" w:hanging="360"/>
      </w:pPr>
      <w:rPr>
        <w:rFonts w:ascii="Wingdings" w:hAnsi="Wingdings"/>
      </w:rPr>
    </w:lvl>
  </w:abstractNum>
  <w:num w:numId="1" w16cid:durableId="343020873">
    <w:abstractNumId w:val="0"/>
  </w:num>
  <w:num w:numId="2" w16cid:durableId="68888871">
    <w:abstractNumId w:val="1"/>
  </w:num>
  <w:num w:numId="3" w16cid:durableId="976494590">
    <w:abstractNumId w:val="2"/>
  </w:num>
  <w:num w:numId="4" w16cid:durableId="1167210011">
    <w:abstractNumId w:val="3"/>
  </w:num>
  <w:num w:numId="5" w16cid:durableId="1006902756">
    <w:abstractNumId w:val="4"/>
  </w:num>
  <w:num w:numId="6" w16cid:durableId="2099862083">
    <w:abstractNumId w:val="5"/>
  </w:num>
  <w:num w:numId="7" w16cid:durableId="18745097">
    <w:abstractNumId w:val="6"/>
  </w:num>
  <w:num w:numId="8" w16cid:durableId="1972244662">
    <w:abstractNumId w:val="7"/>
  </w:num>
  <w:num w:numId="9" w16cid:durableId="14439624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0F1"/>
    <w:rsid w:val="000460F1"/>
    <w:rsid w:val="003551C8"/>
    <w:rsid w:val="003B5CC1"/>
    <w:rsid w:val="004826C6"/>
    <w:rsid w:val="004D79AF"/>
    <w:rsid w:val="005A2A14"/>
    <w:rsid w:val="005A33CF"/>
    <w:rsid w:val="006A17E4"/>
    <w:rsid w:val="007B1989"/>
    <w:rsid w:val="007B7EC0"/>
    <w:rsid w:val="00BF1C21"/>
    <w:rsid w:val="00CC63A2"/>
    <w:rsid w:val="00D6555F"/>
    <w:rsid w:val="00EC25FE"/>
    <w:rsid w:val="00F15E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6B9B2"/>
  <w15:docId w15:val="{C963F3A7-10C4-4FA1-B183-D1A5C65D0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hd w:val="clear" w:color="auto" w:fill="FFFFFF"/>
      <w:spacing w:line="320" w:lineRule="atLeast"/>
    </w:pPr>
    <w:rPr>
      <w:color w:val="333333"/>
      <w:shd w:val="clear" w:color="auto" w:fill="FFFFFF"/>
    </w:rPr>
  </w:style>
  <w:style w:type="paragraph" w:customStyle="1" w:styleId="div">
    <w:name w:val="div"/>
    <w:basedOn w:val="Normal"/>
  </w:style>
  <w:style w:type="paragraph" w:customStyle="1" w:styleId="disptable">
    <w:name w:val="disptable"/>
    <w:basedOn w:val="Normal"/>
  </w:style>
  <w:style w:type="paragraph" w:customStyle="1" w:styleId="divdocumentsectionSECTIONNAME">
    <w:name w:val="div_document_section_SECTION_NAME"/>
    <w:basedOn w:val="Normal"/>
  </w:style>
  <w:style w:type="paragraph" w:customStyle="1" w:styleId="divparagraph">
    <w:name w:val="div_paragraph"/>
    <w:basedOn w:val="div"/>
  </w:style>
  <w:style w:type="paragraph" w:customStyle="1" w:styleId="divdocumentdivname">
    <w:name w:val="div_document_div_name"/>
    <w:basedOn w:val="Normal"/>
    <w:rPr>
      <w:rFonts w:ascii="CustomSourceSansPro Medium" w:eastAsia="CustomSourceSansPro Medium" w:hAnsi="CustomSourceSansPro Medium" w:cs="CustomSourceSansPro Medium"/>
      <w:color w:val="333333"/>
    </w:rPr>
  </w:style>
  <w:style w:type="character" w:customStyle="1" w:styleId="divdocumentdivnameCharacter">
    <w:name w:val="div_document_div_name Character"/>
    <w:basedOn w:val="DefaultParagraphFont"/>
    <w:rPr>
      <w:rFonts w:ascii="CustomSourceSansPro Medium" w:eastAsia="CustomSourceSansPro Medium" w:hAnsi="CustomSourceSansPro Medium" w:cs="CustomSourceSansPro Medium"/>
      <w:b w:val="0"/>
      <w:bCs w:val="0"/>
      <w:color w:val="333333"/>
    </w:rPr>
  </w:style>
  <w:style w:type="character" w:customStyle="1" w:styleId="divdocumentdivnamespannth-child1">
    <w:name w:val="div_document_div_name_span_nth-child(1)"/>
    <w:basedOn w:val="DefaultParagraphFont"/>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rPr>
      <w:rFonts w:ascii="CustomSourceSansPro" w:eastAsia="CustomSourceSansPro" w:hAnsi="CustomSourceSansPro" w:cs="CustomSourceSansPro"/>
    </w:rPr>
  </w:style>
  <w:style w:type="paragraph" w:customStyle="1" w:styleId="divaddress">
    <w:name w:val="div_address"/>
    <w:basedOn w:val="div"/>
  </w:style>
  <w:style w:type="character" w:customStyle="1" w:styleId="divdocumentcity-name">
    <w:name w:val="div_document_city-name"/>
    <w:basedOn w:val="DefaultParagraphFont"/>
  </w:style>
  <w:style w:type="paragraph" w:customStyle="1" w:styleId="divdocumentsection">
    <w:name w:val="div_document_section"/>
    <w:basedOn w:val="Normal"/>
  </w:style>
  <w:style w:type="paragraph" w:customStyle="1" w:styleId="divdocumentdivheading">
    <w:name w:val="div_document_div_heading"/>
    <w:basedOn w:val="Normal"/>
  </w:style>
  <w:style w:type="character" w:customStyle="1" w:styleId="divdocumentdivsectiontitle">
    <w:name w:val="div_document_div_sectiontitle"/>
    <w:basedOn w:val="DefaultParagraphFont"/>
    <w:rPr>
      <w:rFonts w:ascii="CustomSourceSansPro Bold" w:eastAsia="CustomSourceSansPro Bold" w:hAnsi="CustomSourceSansPro Bold" w:cs="CustomSourceSansPro Bold"/>
      <w:b/>
      <w:bCs/>
      <w:color w:val="333333"/>
      <w:sz w:val="24"/>
      <w:szCs w:val="24"/>
    </w:rPr>
  </w:style>
  <w:style w:type="paragraph" w:customStyle="1" w:styleId="borderPara">
    <w:name w:val="borderPara"/>
    <w:basedOn w:val="Normal"/>
    <w:pPr>
      <w:pBdr>
        <w:bottom w:val="single" w:sz="8" w:space="0" w:color="333333"/>
      </w:pBdr>
    </w:pPr>
  </w:style>
  <w:style w:type="character" w:customStyle="1" w:styleId="divCharacter">
    <w:name w:val="div Character"/>
    <w:basedOn w:val="DefaultParagraphFont"/>
    <w:rPr>
      <w:sz w:val="24"/>
      <w:szCs w:val="24"/>
      <w:bdr w:val="none" w:sz="0" w:space="0" w:color="auto"/>
      <w:vertAlign w:val="baseline"/>
    </w:rPr>
  </w:style>
  <w:style w:type="paragraph" w:customStyle="1" w:styleId="divdocumentsinglecolumn">
    <w:name w:val="div_document_singlecolumn"/>
    <w:basedOn w:val="Normal"/>
    <w:pPr>
      <w:pBdr>
        <w:left w:val="none" w:sz="0" w:space="15" w:color="auto"/>
      </w:pBdr>
    </w:pPr>
    <w:rPr>
      <w:rFonts w:ascii="CustomSourceSansPro" w:eastAsia="CustomSourceSansPro" w:hAnsi="CustomSourceSansPro" w:cs="CustomSourceSansPro"/>
    </w:rPr>
  </w:style>
  <w:style w:type="paragraph" w:customStyle="1" w:styleId="p">
    <w:name w:val="p"/>
    <w:basedOn w:val="Normal"/>
  </w:style>
  <w:style w:type="paragraph" w:customStyle="1" w:styleId="divdocumentdivskillSection">
    <w:name w:val="div_document_div_skillSection"/>
    <w:basedOn w:val="Normal"/>
  </w:style>
  <w:style w:type="paragraph" w:customStyle="1" w:styleId="divdocumentdivskillSectionparagraphfirstparagraph">
    <w:name w:val="div_document_div_skillSection_paragraph_firstparagraph"/>
    <w:basedOn w:val="Normal"/>
  </w:style>
  <w:style w:type="paragraph" w:customStyle="1" w:styleId="divskillSectionfield">
    <w:name w:val="div_skillSection_field"/>
    <w:basedOn w:val="Normal"/>
  </w:style>
  <w:style w:type="character" w:customStyle="1" w:styleId="divskillSectionfieldCharacter">
    <w:name w:val="div_skillSection_field Character"/>
    <w:basedOn w:val="DefaultParagraphFont"/>
  </w:style>
  <w:style w:type="paragraph" w:customStyle="1" w:styleId="divdocumentdivskillSectionparagraph">
    <w:name w:val="div_document_div_skillSection_paragraph"/>
    <w:basedOn w:val="Normal"/>
    <w:pPr>
      <w:pBdr>
        <w:left w:val="none" w:sz="0" w:space="10" w:color="auto"/>
      </w:pBdr>
    </w:pPr>
  </w:style>
  <w:style w:type="paragraph" w:customStyle="1" w:styleId="divdocumentdivskillSectionparagraphnth-child3n5">
    <w:name w:val="div_document_div_skillSection_paragraph_nth-child(3n+5)"/>
    <w:basedOn w:val="Normal"/>
  </w:style>
  <w:style w:type="character" w:customStyle="1" w:styleId="divdocumentspantitleWrapper">
    <w:name w:val="div_document_span_titleWrapper"/>
    <w:basedOn w:val="DefaultParagraphFont"/>
  </w:style>
  <w:style w:type="character" w:customStyle="1" w:styleId="spanjobtitle">
    <w:name w:val="span_jobtitle"/>
    <w:basedOn w:val="span"/>
    <w:rPr>
      <w:sz w:val="24"/>
      <w:szCs w:val="24"/>
      <w:bdr w:val="none" w:sz="0" w:space="0" w:color="auto"/>
      <w:vertAlign w:val="baseline"/>
    </w:rPr>
  </w:style>
  <w:style w:type="character" w:customStyle="1" w:styleId="spancompanyname">
    <w:name w:val="span_companyname"/>
    <w:basedOn w:val="span"/>
    <w:rPr>
      <w:sz w:val="24"/>
      <w:szCs w:val="24"/>
      <w:bdr w:val="none" w:sz="0" w:space="0" w:color="auto"/>
      <w:vertAlign w:val="baseline"/>
    </w:rPr>
  </w:style>
  <w:style w:type="character" w:customStyle="1" w:styleId="spanjoblocation">
    <w:name w:val="span_joblocation"/>
    <w:basedOn w:val="span"/>
    <w:rPr>
      <w:sz w:val="24"/>
      <w:szCs w:val="24"/>
      <w:bdr w:val="none" w:sz="0" w:space="0" w:color="auto"/>
      <w:vertAlign w:val="baseline"/>
    </w:rPr>
  </w:style>
  <w:style w:type="character" w:customStyle="1" w:styleId="datesWrapper">
    <w:name w:val="datesWrapper"/>
    <w:basedOn w:val="DefaultParagraphFont"/>
    <w:rPr>
      <w:color w:val="696969"/>
    </w:rPr>
  </w:style>
  <w:style w:type="character" w:customStyle="1" w:styleId="datesWrapperspan">
    <w:name w:val="datesWrapper_span"/>
    <w:basedOn w:val="DefaultParagraphFont"/>
  </w:style>
  <w:style w:type="table" w:customStyle="1" w:styleId="divdocumentspandatesTable">
    <w:name w:val="div_document_span_datesTable"/>
    <w:basedOn w:val="TableNormal"/>
    <w:tblPr/>
  </w:style>
  <w:style w:type="paragraph" w:customStyle="1" w:styleId="divdocumentsinglecolumnli">
    <w:name w:val="div_document_singlecolumn_li"/>
    <w:basedOn w:val="Normal"/>
  </w:style>
  <w:style w:type="character" w:customStyle="1" w:styleId="spandegree">
    <w:name w:val="span_degree"/>
    <w:basedOn w:val="span"/>
    <w:rPr>
      <w:sz w:val="24"/>
      <w:szCs w:val="24"/>
      <w:bdr w:val="none" w:sz="0" w:space="0" w:color="auto"/>
      <w:vertAlign w:val="baseline"/>
    </w:rPr>
  </w:style>
  <w:style w:type="character" w:customStyle="1" w:styleId="spanprogramline">
    <w:name w:val="span_programline"/>
    <w:basedOn w:val="span"/>
    <w:rPr>
      <w:sz w:val="24"/>
      <w:szCs w:val="24"/>
      <w:bdr w:val="none" w:sz="0" w:space="0" w:color="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3</Pages>
  <Words>752</Words>
  <Characters>4291</Characters>
  <Application>Microsoft Office Word</Application>
  <DocSecurity>0</DocSecurity>
  <Lines>35</Lines>
  <Paragraphs>10</Paragraphs>
  <ScaleCrop>false</ScaleCrop>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Bishrant  Shrestha</dc:title>
  <dc:creator>Resma Shrestha</dc:creator>
  <cp:lastModifiedBy>Resma Shrestha</cp:lastModifiedBy>
  <cp:revision>5</cp:revision>
  <dcterms:created xsi:type="dcterms:W3CDTF">2025-07-31T02:19:00Z</dcterms:created>
  <dcterms:modified xsi:type="dcterms:W3CDTF">2025-07-31T02:49:00Z</dcterms:modified>
</cp:coreProperties>
</file>