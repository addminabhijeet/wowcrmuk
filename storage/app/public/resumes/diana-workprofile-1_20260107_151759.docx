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000" w:firstRow="0" w:lastRow="0" w:firstColumn="0" w:lastColumn="0" w:noHBand="0" w:noVBand="0"/>
      </w:tblPr>
      <w:tblGrid>
        <w:gridCol w:w="222"/>
        <w:gridCol w:w="4742"/>
        <w:gridCol w:w="3676"/>
      </w:tblGrid>
      <w:tr w:rsidR="008E18D5" w:rsidRPr="00DE7766" w:rsidTr="007676DB">
        <w:tc>
          <w:tcPr>
            <w:tcW w:w="0" w:type="auto"/>
            <w:gridSpan w:val="3"/>
            <w:tcBorders>
              <w:top w:val="nil"/>
              <w:left w:val="nil"/>
              <w:bottom w:val="single" w:sz="4" w:space="0" w:color="auto"/>
              <w:right w:val="nil"/>
            </w:tcBorders>
          </w:tcPr>
          <w:p w:rsidR="00075E73" w:rsidRPr="00B515F3" w:rsidRDefault="00B515F3" w:rsidP="00116379">
            <w:pPr>
              <w:pStyle w:val="ContactInfo"/>
              <w:rPr>
                <w:sz w:val="32"/>
                <w:szCs w:val="32"/>
              </w:rPr>
            </w:pPr>
            <w:r w:rsidRPr="00B515F3">
              <w:rPr>
                <w:sz w:val="32"/>
                <w:szCs w:val="32"/>
              </w:rPr>
              <w:t>Diana Monteiro</w:t>
            </w:r>
          </w:p>
          <w:p w:rsidR="008E18D5" w:rsidRPr="00DE7766" w:rsidRDefault="00B515F3" w:rsidP="00116379">
            <w:pPr>
              <w:pStyle w:val="ContactInfo"/>
            </w:pPr>
            <w:r>
              <w:t>Aldie, VA</w:t>
            </w:r>
          </w:p>
          <w:p w:rsidR="008E18D5" w:rsidRDefault="00B515F3" w:rsidP="00116379">
            <w:pPr>
              <w:pStyle w:val="ContactInfo"/>
            </w:pPr>
            <w:r>
              <w:t>571-439-2580</w:t>
            </w:r>
          </w:p>
          <w:p w:rsidR="00C069B4" w:rsidRPr="00DE7766" w:rsidRDefault="00B515F3" w:rsidP="00B515F3">
            <w:pPr>
              <w:pStyle w:val="ContactInfo"/>
            </w:pPr>
            <w:r>
              <w:t>2006.monteiro@gmail.com</w:t>
            </w:r>
          </w:p>
        </w:tc>
      </w:tr>
      <w:tr w:rsidR="00DE7766" w:rsidRPr="00DE7766" w:rsidTr="007676DB">
        <w:trPr>
          <w:trHeight w:val="360"/>
        </w:trPr>
        <w:tc>
          <w:tcPr>
            <w:tcW w:w="0" w:type="auto"/>
            <w:gridSpan w:val="3"/>
            <w:tcBorders>
              <w:left w:val="nil"/>
              <w:right w:val="nil"/>
            </w:tcBorders>
          </w:tcPr>
          <w:p w:rsidR="00DE7766" w:rsidRPr="00DE7766" w:rsidRDefault="009548CA" w:rsidP="00DE7766">
            <w:pPr>
              <w:pStyle w:val="Heading1"/>
            </w:pPr>
            <w:r>
              <w:t>Summary</w:t>
            </w:r>
          </w:p>
        </w:tc>
      </w:tr>
      <w:tr w:rsidR="00DE7766" w:rsidRPr="00DE7766" w:rsidTr="007676DB">
        <w:trPr>
          <w:trHeight w:val="504"/>
        </w:trPr>
        <w:tc>
          <w:tcPr>
            <w:tcW w:w="0" w:type="auto"/>
            <w:tcBorders>
              <w:left w:val="nil"/>
              <w:bottom w:val="single" w:sz="4" w:space="0" w:color="auto"/>
              <w:right w:val="nil"/>
            </w:tcBorders>
          </w:tcPr>
          <w:p w:rsidR="00DE7766" w:rsidRDefault="00DE7766" w:rsidP="00116379">
            <w:pPr>
              <w:pStyle w:val="Heading1"/>
            </w:pPr>
          </w:p>
        </w:tc>
        <w:tc>
          <w:tcPr>
            <w:tcW w:w="0" w:type="auto"/>
            <w:gridSpan w:val="2"/>
            <w:tcBorders>
              <w:left w:val="nil"/>
              <w:bottom w:val="single" w:sz="4" w:space="0" w:color="auto"/>
              <w:right w:val="nil"/>
            </w:tcBorders>
          </w:tcPr>
          <w:p w:rsidR="00B515F3" w:rsidRDefault="00B515F3" w:rsidP="00B515F3">
            <w:pPr>
              <w:rPr>
                <w:rFonts w:cstheme="minorHAnsi"/>
                <w:sz w:val="18"/>
                <w:szCs w:val="18"/>
              </w:rPr>
            </w:pPr>
            <w:r w:rsidRPr="00B515F3">
              <w:rPr>
                <w:rFonts w:cstheme="minorHAnsi"/>
                <w:sz w:val="18"/>
                <w:szCs w:val="18"/>
              </w:rPr>
              <w:t xml:space="preserve">More than 6 years of Java/J2EE programming and development experience. </w:t>
            </w:r>
          </w:p>
          <w:p w:rsidR="00B515F3" w:rsidRDefault="00B515F3" w:rsidP="00B515F3">
            <w:pPr>
              <w:rPr>
                <w:rFonts w:cstheme="minorHAnsi"/>
                <w:sz w:val="18"/>
                <w:szCs w:val="18"/>
              </w:rPr>
            </w:pPr>
            <w:r w:rsidRPr="00B515F3">
              <w:rPr>
                <w:rFonts w:cstheme="minorHAnsi"/>
                <w:sz w:val="18"/>
                <w:szCs w:val="18"/>
              </w:rPr>
              <w:t xml:space="preserve">Expertise in Enterprise Web Application development and hands on experience in Java, J2EE, JSP, EJB Technologies, Spring, Struts. </w:t>
            </w:r>
          </w:p>
          <w:p w:rsidR="00B515F3" w:rsidRPr="00B515F3" w:rsidRDefault="00B515F3" w:rsidP="00B515F3">
            <w:pPr>
              <w:rPr>
                <w:rFonts w:cstheme="minorHAnsi"/>
                <w:sz w:val="18"/>
                <w:szCs w:val="18"/>
              </w:rPr>
            </w:pPr>
            <w:r w:rsidRPr="00B515F3">
              <w:rPr>
                <w:rFonts w:cstheme="minorHAnsi"/>
                <w:sz w:val="18"/>
                <w:szCs w:val="18"/>
              </w:rPr>
              <w:t>Good knowldege of SDLC.</w:t>
            </w:r>
          </w:p>
          <w:p w:rsidR="00B515F3" w:rsidRPr="00B515F3" w:rsidRDefault="00B515F3" w:rsidP="00B515F3">
            <w:pPr>
              <w:rPr>
                <w:rFonts w:cstheme="minorHAnsi"/>
                <w:sz w:val="18"/>
                <w:szCs w:val="18"/>
              </w:rPr>
            </w:pPr>
            <w:r w:rsidRPr="00B515F3">
              <w:rPr>
                <w:rFonts w:cstheme="minorHAnsi"/>
                <w:sz w:val="18"/>
                <w:szCs w:val="18"/>
              </w:rPr>
              <w:t>Experience working in different domains with clients like Intel, DHL Express, Nordstrom, Gap, Citi.</w:t>
            </w:r>
          </w:p>
          <w:p w:rsidR="00B515F3" w:rsidRPr="00B515F3" w:rsidRDefault="00B515F3" w:rsidP="00B515F3">
            <w:pPr>
              <w:rPr>
                <w:rFonts w:cstheme="minorHAnsi"/>
                <w:sz w:val="18"/>
                <w:szCs w:val="18"/>
              </w:rPr>
            </w:pPr>
            <w:r w:rsidRPr="00B515F3">
              <w:rPr>
                <w:rFonts w:cstheme="minorHAnsi"/>
                <w:sz w:val="18"/>
                <w:szCs w:val="18"/>
              </w:rPr>
              <w:t>Experience in development/support of web projects.</w:t>
            </w:r>
          </w:p>
          <w:p w:rsidR="00B515F3" w:rsidRPr="00B515F3" w:rsidRDefault="00B515F3" w:rsidP="00B515F3">
            <w:pPr>
              <w:rPr>
                <w:rFonts w:cstheme="minorHAnsi"/>
                <w:sz w:val="18"/>
                <w:szCs w:val="18"/>
              </w:rPr>
            </w:pPr>
            <w:r w:rsidRPr="00B515F3">
              <w:rPr>
                <w:rFonts w:cstheme="minorHAnsi"/>
                <w:sz w:val="18"/>
                <w:szCs w:val="18"/>
              </w:rPr>
              <w:t>Highly self –motivated &amp; goal oriented professional committed to pursuing a long-term career in software development.</w:t>
            </w:r>
          </w:p>
          <w:p w:rsidR="00B515F3" w:rsidRPr="00B515F3" w:rsidRDefault="00B515F3" w:rsidP="00B515F3">
            <w:pPr>
              <w:rPr>
                <w:rFonts w:cstheme="minorHAnsi"/>
                <w:sz w:val="18"/>
                <w:szCs w:val="18"/>
              </w:rPr>
            </w:pPr>
            <w:r w:rsidRPr="00B515F3">
              <w:rPr>
                <w:rFonts w:cstheme="minorHAnsi"/>
                <w:sz w:val="18"/>
                <w:szCs w:val="18"/>
              </w:rPr>
              <w:t>Always ready to accept challenges related to designing and coding different type of software</w:t>
            </w:r>
          </w:p>
          <w:p w:rsidR="00A84E65" w:rsidRPr="00B515F3" w:rsidRDefault="00A84E65" w:rsidP="00B515F3">
            <w:pPr>
              <w:rPr>
                <w:rFonts w:cstheme="minorHAnsi"/>
                <w:sz w:val="18"/>
                <w:szCs w:val="18"/>
              </w:rPr>
            </w:pPr>
          </w:p>
        </w:tc>
      </w:tr>
      <w:tr w:rsidR="009548CA" w:rsidRPr="00DE7766" w:rsidTr="007676DB">
        <w:trPr>
          <w:trHeight w:val="360"/>
        </w:trPr>
        <w:tc>
          <w:tcPr>
            <w:tcW w:w="0" w:type="auto"/>
            <w:gridSpan w:val="3"/>
            <w:tcBorders>
              <w:left w:val="nil"/>
              <w:right w:val="nil"/>
            </w:tcBorders>
          </w:tcPr>
          <w:p w:rsidR="009548CA" w:rsidRDefault="00D4662D" w:rsidP="00D4662D">
            <w:pPr>
              <w:pStyle w:val="Heading1"/>
            </w:pPr>
            <w:r>
              <w:t>Computer skills</w:t>
            </w:r>
          </w:p>
        </w:tc>
      </w:tr>
      <w:tr w:rsidR="009548CA" w:rsidRPr="00DE7766" w:rsidTr="007676DB">
        <w:trPr>
          <w:trHeight w:val="152"/>
        </w:trPr>
        <w:tc>
          <w:tcPr>
            <w:tcW w:w="0" w:type="auto"/>
            <w:tcBorders>
              <w:left w:val="nil"/>
              <w:bottom w:val="single" w:sz="4" w:space="0" w:color="auto"/>
              <w:right w:val="nil"/>
            </w:tcBorders>
          </w:tcPr>
          <w:p w:rsidR="009548CA" w:rsidRDefault="009548CA" w:rsidP="00DE7766">
            <w:pPr>
              <w:pStyle w:val="Heading1"/>
            </w:pPr>
          </w:p>
        </w:tc>
        <w:tc>
          <w:tcPr>
            <w:tcW w:w="0" w:type="auto"/>
            <w:gridSpan w:val="2"/>
            <w:tcBorders>
              <w:left w:val="nil"/>
              <w:bottom w:val="single" w:sz="4" w:space="0" w:color="auto"/>
              <w:right w:val="nil"/>
            </w:tcBorders>
          </w:tcPr>
          <w:p w:rsidR="00D4662D" w:rsidRPr="008370E0" w:rsidRDefault="00D4662D" w:rsidP="00116379">
            <w:pPr>
              <w:pStyle w:val="Heading2"/>
              <w:rPr>
                <w:sz w:val="18"/>
                <w:szCs w:val="18"/>
              </w:rPr>
            </w:pPr>
            <w:r w:rsidRPr="008370E0">
              <w:rPr>
                <w:sz w:val="18"/>
                <w:szCs w:val="18"/>
              </w:rPr>
              <w:t>Languages</w:t>
            </w:r>
          </w:p>
          <w:p w:rsidR="00D4662D" w:rsidRPr="008370E0" w:rsidRDefault="00B515F3" w:rsidP="00B515F3">
            <w:pPr>
              <w:pStyle w:val="ListParagraph"/>
              <w:rPr>
                <w:sz w:val="18"/>
                <w:szCs w:val="18"/>
              </w:rPr>
            </w:pPr>
            <w:r w:rsidRPr="008370E0">
              <w:rPr>
                <w:sz w:val="18"/>
                <w:szCs w:val="18"/>
              </w:rPr>
              <w:t>Proficient in Java, J2EE, SQL</w:t>
            </w:r>
            <w:r w:rsidR="00CF00CE">
              <w:rPr>
                <w:sz w:val="18"/>
                <w:szCs w:val="18"/>
              </w:rPr>
              <w:t>, PL/SQL</w:t>
            </w:r>
          </w:p>
          <w:p w:rsidR="00D4662D" w:rsidRPr="008370E0" w:rsidRDefault="00B515F3" w:rsidP="00116379">
            <w:pPr>
              <w:pStyle w:val="ListParagraph"/>
              <w:rPr>
                <w:sz w:val="18"/>
                <w:szCs w:val="18"/>
              </w:rPr>
            </w:pPr>
            <w:r w:rsidRPr="008370E0">
              <w:rPr>
                <w:sz w:val="18"/>
                <w:szCs w:val="18"/>
              </w:rPr>
              <w:t>Familiar with Basic Unix</w:t>
            </w:r>
          </w:p>
          <w:p w:rsidR="00D4662D" w:rsidRPr="008370E0" w:rsidRDefault="0010077D" w:rsidP="00116379">
            <w:pPr>
              <w:pStyle w:val="Heading2"/>
              <w:rPr>
                <w:sz w:val="18"/>
                <w:szCs w:val="18"/>
              </w:rPr>
            </w:pPr>
            <w:r w:rsidRPr="008370E0">
              <w:rPr>
                <w:sz w:val="18"/>
                <w:szCs w:val="18"/>
              </w:rPr>
              <w:t>Software</w:t>
            </w:r>
            <w:r w:rsidR="00B515F3" w:rsidRPr="008370E0">
              <w:rPr>
                <w:sz w:val="18"/>
                <w:szCs w:val="18"/>
              </w:rPr>
              <w:t>/Tools/DB</w:t>
            </w:r>
          </w:p>
          <w:p w:rsidR="00D4662D" w:rsidRPr="008370E0" w:rsidRDefault="00B515F3" w:rsidP="00116379">
            <w:pPr>
              <w:pStyle w:val="ListParagraph"/>
              <w:rPr>
                <w:rFonts w:cstheme="minorHAnsi"/>
                <w:sz w:val="18"/>
                <w:szCs w:val="18"/>
              </w:rPr>
            </w:pPr>
            <w:r w:rsidRPr="008370E0">
              <w:rPr>
                <w:rFonts w:cstheme="minorHAnsi"/>
                <w:sz w:val="18"/>
                <w:szCs w:val="18"/>
              </w:rPr>
              <w:t>Eclipse, SQLDeveloper, Putty, Toad, FileZilla, Weblogic Server</w:t>
            </w:r>
            <w:r w:rsidR="00EB5F5A">
              <w:rPr>
                <w:rFonts w:cstheme="minorHAnsi"/>
                <w:sz w:val="18"/>
                <w:szCs w:val="18"/>
              </w:rPr>
              <w:t>, Tomcat Server, SVN, VSS</w:t>
            </w:r>
            <w:r w:rsidR="0039568C">
              <w:rPr>
                <w:rFonts w:cstheme="minorHAnsi"/>
                <w:sz w:val="18"/>
                <w:szCs w:val="18"/>
              </w:rPr>
              <w:t>, CVS</w:t>
            </w:r>
          </w:p>
          <w:p w:rsidR="00B515F3" w:rsidRPr="008370E0" w:rsidRDefault="00B515F3" w:rsidP="00116379">
            <w:pPr>
              <w:pStyle w:val="ListParagraph"/>
              <w:rPr>
                <w:rFonts w:cstheme="minorHAnsi"/>
                <w:sz w:val="18"/>
                <w:szCs w:val="18"/>
              </w:rPr>
            </w:pPr>
            <w:r w:rsidRPr="008370E0">
              <w:rPr>
                <w:rFonts w:cstheme="minorHAnsi"/>
                <w:sz w:val="18"/>
                <w:szCs w:val="18"/>
              </w:rPr>
              <w:t xml:space="preserve">Domain: Java, J2EE, JSP, EJB Technologies, </w:t>
            </w:r>
            <w:r w:rsidR="001D3798">
              <w:rPr>
                <w:rFonts w:cstheme="minorHAnsi"/>
                <w:sz w:val="18"/>
                <w:szCs w:val="18"/>
              </w:rPr>
              <w:t>Servlets, JNDI, JDBC, HTML, CS</w:t>
            </w:r>
            <w:r w:rsidR="00D345E8">
              <w:rPr>
                <w:rFonts w:cstheme="minorHAnsi"/>
                <w:sz w:val="18"/>
                <w:szCs w:val="18"/>
              </w:rPr>
              <w:t xml:space="preserve">S, XML, Javascript, </w:t>
            </w:r>
            <w:r w:rsidR="004B41D6">
              <w:rPr>
                <w:rFonts w:cstheme="minorHAnsi"/>
                <w:sz w:val="18"/>
                <w:szCs w:val="18"/>
              </w:rPr>
              <w:t xml:space="preserve">JQuery, ExtJs, </w:t>
            </w:r>
            <w:r w:rsidR="00D345E8">
              <w:rPr>
                <w:rFonts w:cstheme="minorHAnsi"/>
                <w:sz w:val="18"/>
                <w:szCs w:val="18"/>
              </w:rPr>
              <w:t>CSS, Webservices</w:t>
            </w:r>
            <w:r w:rsidR="001D3798">
              <w:rPr>
                <w:rFonts w:cstheme="minorHAnsi"/>
                <w:sz w:val="18"/>
                <w:szCs w:val="18"/>
              </w:rPr>
              <w:t xml:space="preserve"> SOAP/REST, </w:t>
            </w:r>
            <w:r w:rsidRPr="008370E0">
              <w:rPr>
                <w:rFonts w:cstheme="minorHAnsi"/>
                <w:sz w:val="18"/>
                <w:szCs w:val="18"/>
              </w:rPr>
              <w:t>Spring, Struts, Hibernate</w:t>
            </w:r>
            <w:r w:rsidR="00B31F49">
              <w:rPr>
                <w:rFonts w:cstheme="minorHAnsi"/>
                <w:sz w:val="18"/>
                <w:szCs w:val="18"/>
              </w:rPr>
              <w:t>, Oracle, DB2, Informix</w:t>
            </w:r>
          </w:p>
          <w:sdt>
            <w:sdtPr>
              <w:rPr>
                <w:rFonts w:cstheme="minorHAnsi"/>
                <w:sz w:val="18"/>
                <w:szCs w:val="18"/>
              </w:rPr>
              <w:id w:val="2495819"/>
              <w:placeholder>
                <w:docPart w:val="14754463B51B498DAB06D6DE662A695E"/>
              </w:placeholder>
              <w:temporary/>
              <w:showingPlcHdr/>
            </w:sdtPr>
            <w:sdtEndPr/>
            <w:sdtContent>
              <w:p w:rsidR="009548CA" w:rsidRPr="008370E0" w:rsidRDefault="007D5AB6" w:rsidP="007D5AB6">
                <w:pPr>
                  <w:pStyle w:val="ListParagraph"/>
                  <w:rPr>
                    <w:sz w:val="18"/>
                    <w:szCs w:val="18"/>
                  </w:rPr>
                </w:pPr>
                <w:r w:rsidRPr="008370E0">
                  <w:rPr>
                    <w:rFonts w:cstheme="minorHAnsi"/>
                    <w:sz w:val="18"/>
                    <w:szCs w:val="18"/>
                  </w:rPr>
                  <w:t>Platforms: Microsoft Windows® XP and Microsoft Windows 7</w:t>
                </w:r>
              </w:p>
            </w:sdtContent>
          </w:sdt>
        </w:tc>
      </w:tr>
      <w:tr w:rsidR="00DE7766" w:rsidRPr="00DE7766" w:rsidTr="007676DB">
        <w:trPr>
          <w:trHeight w:val="360"/>
        </w:trPr>
        <w:tc>
          <w:tcPr>
            <w:tcW w:w="0" w:type="auto"/>
            <w:gridSpan w:val="3"/>
            <w:tcBorders>
              <w:left w:val="nil"/>
              <w:right w:val="nil"/>
            </w:tcBorders>
          </w:tcPr>
          <w:p w:rsidR="00DE7766" w:rsidRPr="00DE7766" w:rsidRDefault="00D97489" w:rsidP="002911C8">
            <w:pPr>
              <w:pStyle w:val="Heading1"/>
            </w:pPr>
            <w:r>
              <w:t>Experience</w:t>
            </w:r>
          </w:p>
        </w:tc>
      </w:tr>
      <w:tr w:rsidR="006962EF" w:rsidRPr="00DE7766" w:rsidTr="006E1BB7">
        <w:trPr>
          <w:trHeight w:val="216"/>
        </w:trPr>
        <w:tc>
          <w:tcPr>
            <w:tcW w:w="0" w:type="auto"/>
            <w:tcBorders>
              <w:left w:val="nil"/>
              <w:bottom w:val="nil"/>
              <w:right w:val="nil"/>
            </w:tcBorders>
          </w:tcPr>
          <w:p w:rsidR="006962EF" w:rsidRPr="00DE7766" w:rsidRDefault="006962EF" w:rsidP="00DE7766"/>
        </w:tc>
        <w:tc>
          <w:tcPr>
            <w:tcW w:w="0" w:type="auto"/>
            <w:tcBorders>
              <w:left w:val="nil"/>
              <w:bottom w:val="nil"/>
              <w:right w:val="nil"/>
            </w:tcBorders>
          </w:tcPr>
          <w:p w:rsidR="006962EF" w:rsidRPr="00037D94" w:rsidRDefault="00037D94" w:rsidP="00037D94">
            <w:pPr>
              <w:pStyle w:val="Heading2"/>
              <w:rPr>
                <w:sz w:val="18"/>
                <w:szCs w:val="18"/>
              </w:rPr>
            </w:pPr>
            <w:r w:rsidRPr="00037D94">
              <w:rPr>
                <w:sz w:val="18"/>
                <w:szCs w:val="18"/>
              </w:rPr>
              <w:t>Technical Reviewer</w:t>
            </w:r>
          </w:p>
        </w:tc>
        <w:tc>
          <w:tcPr>
            <w:tcW w:w="0" w:type="auto"/>
            <w:tcBorders>
              <w:left w:val="nil"/>
              <w:bottom w:val="nil"/>
              <w:right w:val="nil"/>
            </w:tcBorders>
          </w:tcPr>
          <w:p w:rsidR="006962EF" w:rsidRPr="00037D94" w:rsidRDefault="00037D94" w:rsidP="00037D94">
            <w:pPr>
              <w:pStyle w:val="Dates"/>
            </w:pPr>
            <w:r w:rsidRPr="00037D94">
              <w:t>Nov 2015 to Nov 2015</w:t>
            </w:r>
          </w:p>
        </w:tc>
      </w:tr>
      <w:tr w:rsidR="006962EF" w:rsidRPr="00DE7766" w:rsidTr="006E1BB7">
        <w:trPr>
          <w:trHeight w:val="1098"/>
        </w:trPr>
        <w:tc>
          <w:tcPr>
            <w:tcW w:w="0" w:type="auto"/>
            <w:tcBorders>
              <w:top w:val="nil"/>
              <w:left w:val="nil"/>
              <w:bottom w:val="nil"/>
              <w:right w:val="nil"/>
            </w:tcBorders>
          </w:tcPr>
          <w:p w:rsidR="006962EF" w:rsidRPr="00DE7766" w:rsidRDefault="006962EF" w:rsidP="00DE7766"/>
        </w:tc>
        <w:tc>
          <w:tcPr>
            <w:tcW w:w="0" w:type="auto"/>
            <w:gridSpan w:val="2"/>
            <w:tcBorders>
              <w:top w:val="nil"/>
              <w:left w:val="nil"/>
              <w:bottom w:val="nil"/>
              <w:right w:val="nil"/>
            </w:tcBorders>
          </w:tcPr>
          <w:p w:rsidR="006962EF" w:rsidRPr="00037D94" w:rsidRDefault="00037D94" w:rsidP="007D5AB6">
            <w:pPr>
              <w:pStyle w:val="Location"/>
              <w:rPr>
                <w:sz w:val="18"/>
                <w:szCs w:val="18"/>
              </w:rPr>
            </w:pPr>
            <w:r w:rsidRPr="00037D94">
              <w:rPr>
                <w:sz w:val="18"/>
                <w:szCs w:val="18"/>
              </w:rPr>
              <w:t>TeckCheck, A service of IKM, US</w:t>
            </w:r>
          </w:p>
          <w:p w:rsidR="00037D94" w:rsidRPr="00037D94" w:rsidRDefault="00037D94" w:rsidP="007D5AB6">
            <w:pPr>
              <w:pStyle w:val="Location"/>
              <w:rPr>
                <w:sz w:val="18"/>
                <w:szCs w:val="18"/>
              </w:rPr>
            </w:pPr>
          </w:p>
          <w:p w:rsidR="00037D94" w:rsidRPr="00037D94" w:rsidRDefault="00037D94" w:rsidP="007D5AB6">
            <w:pPr>
              <w:pStyle w:val="Location"/>
              <w:rPr>
                <w:i w:val="0"/>
                <w:sz w:val="18"/>
                <w:szCs w:val="18"/>
              </w:rPr>
            </w:pPr>
            <w:r w:rsidRPr="00037D94">
              <w:rPr>
                <w:i w:val="0"/>
                <w:sz w:val="18"/>
                <w:szCs w:val="18"/>
              </w:rPr>
              <w:t>Description</w:t>
            </w:r>
            <w:r w:rsidRPr="00037D94">
              <w:rPr>
                <w:sz w:val="18"/>
                <w:szCs w:val="18"/>
              </w:rPr>
              <w:t>:</w:t>
            </w:r>
          </w:p>
          <w:p w:rsidR="00037D94" w:rsidRPr="00037D94" w:rsidRDefault="00037D94" w:rsidP="007D5AB6">
            <w:pPr>
              <w:pStyle w:val="Location"/>
              <w:rPr>
                <w:rFonts w:cstheme="minorHAnsi"/>
                <w:i w:val="0"/>
                <w:sz w:val="18"/>
                <w:szCs w:val="18"/>
              </w:rPr>
            </w:pPr>
            <w:r w:rsidRPr="00037D94">
              <w:rPr>
                <w:rFonts w:cstheme="minorHAnsi"/>
                <w:i w:val="0"/>
                <w:color w:val="000000"/>
                <w:sz w:val="18"/>
                <w:szCs w:val="18"/>
              </w:rPr>
              <w:t>Technical Review for Java 8 assessment test, provided by IKM</w:t>
            </w:r>
          </w:p>
          <w:p w:rsidR="00037D94" w:rsidRDefault="00037D94" w:rsidP="007D5AB6">
            <w:pPr>
              <w:pStyle w:val="Location"/>
              <w:rPr>
                <w:sz w:val="18"/>
                <w:szCs w:val="18"/>
              </w:rPr>
            </w:pPr>
          </w:p>
          <w:p w:rsidR="00037D94" w:rsidRPr="00037D94" w:rsidRDefault="00037D94" w:rsidP="007D5AB6">
            <w:pPr>
              <w:pStyle w:val="Location"/>
              <w:rPr>
                <w:sz w:val="18"/>
                <w:szCs w:val="18"/>
              </w:rPr>
            </w:pPr>
            <w:r>
              <w:rPr>
                <w:sz w:val="18"/>
                <w:szCs w:val="18"/>
              </w:rPr>
              <w:t>Responsibilities:</w:t>
            </w:r>
          </w:p>
          <w:p w:rsidR="00D4662D" w:rsidRPr="00037D94" w:rsidRDefault="00037D94" w:rsidP="00037D94">
            <w:pPr>
              <w:pStyle w:val="ListParagraph"/>
              <w:rPr>
                <w:sz w:val="18"/>
                <w:szCs w:val="18"/>
              </w:rPr>
            </w:pPr>
            <w:r>
              <w:rPr>
                <w:sz w:val="18"/>
                <w:szCs w:val="18"/>
              </w:rPr>
              <w:t>Reviewed and validated all questions in subtopics of Java 8 assessment test</w:t>
            </w:r>
          </w:p>
          <w:p w:rsidR="006962EF" w:rsidRPr="00037D94" w:rsidRDefault="006962EF" w:rsidP="00037D94">
            <w:pPr>
              <w:pStyle w:val="ListParagraph"/>
              <w:numPr>
                <w:ilvl w:val="0"/>
                <w:numId w:val="0"/>
              </w:numPr>
              <w:ind w:left="360"/>
              <w:rPr>
                <w:sz w:val="18"/>
                <w:szCs w:val="18"/>
              </w:rPr>
            </w:pPr>
          </w:p>
        </w:tc>
      </w:tr>
      <w:tr w:rsidR="006962EF" w:rsidRPr="00DE7766" w:rsidTr="006E1BB7">
        <w:trPr>
          <w:trHeight w:val="216"/>
        </w:trPr>
        <w:tc>
          <w:tcPr>
            <w:tcW w:w="0" w:type="auto"/>
            <w:tcBorders>
              <w:top w:val="nil"/>
              <w:left w:val="nil"/>
              <w:bottom w:val="nil"/>
              <w:right w:val="nil"/>
            </w:tcBorders>
          </w:tcPr>
          <w:p w:rsidR="006962EF" w:rsidRPr="00DE7766" w:rsidRDefault="006962EF" w:rsidP="00DE7766"/>
        </w:tc>
        <w:tc>
          <w:tcPr>
            <w:tcW w:w="0" w:type="auto"/>
            <w:tcBorders>
              <w:top w:val="nil"/>
              <w:left w:val="nil"/>
              <w:bottom w:val="nil"/>
              <w:right w:val="nil"/>
            </w:tcBorders>
          </w:tcPr>
          <w:p w:rsidR="006962EF" w:rsidRPr="00A64203" w:rsidRDefault="008370E0" w:rsidP="008370E0">
            <w:pPr>
              <w:pStyle w:val="Heading2"/>
              <w:rPr>
                <w:sz w:val="18"/>
                <w:szCs w:val="18"/>
              </w:rPr>
            </w:pPr>
            <w:r w:rsidRPr="00A64203">
              <w:rPr>
                <w:sz w:val="18"/>
                <w:szCs w:val="18"/>
              </w:rPr>
              <w:t>Java/J2EE Developer</w:t>
            </w:r>
          </w:p>
        </w:tc>
        <w:tc>
          <w:tcPr>
            <w:tcW w:w="0" w:type="auto"/>
            <w:tcBorders>
              <w:top w:val="nil"/>
              <w:left w:val="nil"/>
              <w:bottom w:val="nil"/>
              <w:right w:val="nil"/>
            </w:tcBorders>
          </w:tcPr>
          <w:p w:rsidR="006962EF" w:rsidRPr="00F510D1" w:rsidRDefault="008370E0" w:rsidP="008370E0">
            <w:pPr>
              <w:pStyle w:val="Dates"/>
            </w:pPr>
            <w:r>
              <w:t>Jan 2014 to Jul 2014</w:t>
            </w:r>
          </w:p>
        </w:tc>
      </w:tr>
      <w:tr w:rsidR="006962EF" w:rsidRPr="00DE7766" w:rsidTr="006E1BB7">
        <w:trPr>
          <w:trHeight w:val="1020"/>
        </w:trPr>
        <w:tc>
          <w:tcPr>
            <w:tcW w:w="0" w:type="auto"/>
            <w:tcBorders>
              <w:top w:val="nil"/>
              <w:left w:val="nil"/>
              <w:bottom w:val="nil"/>
              <w:right w:val="nil"/>
            </w:tcBorders>
          </w:tcPr>
          <w:p w:rsidR="006962EF" w:rsidRPr="00DE7766" w:rsidRDefault="006962EF" w:rsidP="00DE7766"/>
        </w:tc>
        <w:tc>
          <w:tcPr>
            <w:tcW w:w="0" w:type="auto"/>
            <w:gridSpan w:val="2"/>
            <w:tcBorders>
              <w:top w:val="nil"/>
              <w:left w:val="nil"/>
              <w:bottom w:val="nil"/>
              <w:right w:val="nil"/>
            </w:tcBorders>
          </w:tcPr>
          <w:p w:rsidR="007D5AB6" w:rsidRPr="00A64203" w:rsidRDefault="008370E0" w:rsidP="007D5AB6">
            <w:pPr>
              <w:pStyle w:val="Location"/>
              <w:rPr>
                <w:sz w:val="18"/>
                <w:szCs w:val="18"/>
              </w:rPr>
            </w:pPr>
            <w:r w:rsidRPr="00A64203">
              <w:rPr>
                <w:sz w:val="18"/>
                <w:szCs w:val="18"/>
              </w:rPr>
              <w:t>Larsen &amp; Toubro Infotech Ltd, India</w:t>
            </w:r>
          </w:p>
          <w:p w:rsidR="00A64203" w:rsidRDefault="00A64203" w:rsidP="007D5AB6">
            <w:pPr>
              <w:pStyle w:val="Location"/>
            </w:pPr>
          </w:p>
          <w:p w:rsidR="00952A36" w:rsidRDefault="00952A36" w:rsidP="007D5AB6">
            <w:pPr>
              <w:pStyle w:val="Location"/>
              <w:rPr>
                <w:i w:val="0"/>
                <w:sz w:val="18"/>
                <w:szCs w:val="18"/>
              </w:rPr>
            </w:pPr>
            <w:r>
              <w:rPr>
                <w:i w:val="0"/>
                <w:sz w:val="18"/>
                <w:szCs w:val="18"/>
              </w:rPr>
              <w:t>Project: Entity Re-engineering</w:t>
            </w:r>
            <w:r w:rsidR="00EF1DE4">
              <w:rPr>
                <w:i w:val="0"/>
                <w:sz w:val="18"/>
                <w:szCs w:val="18"/>
              </w:rPr>
              <w:t xml:space="preserve"> - Citibank</w:t>
            </w:r>
          </w:p>
          <w:p w:rsidR="00A64203" w:rsidRPr="00A64203" w:rsidRDefault="00A64203" w:rsidP="007D5AB6">
            <w:pPr>
              <w:pStyle w:val="Location"/>
              <w:rPr>
                <w:i w:val="0"/>
                <w:sz w:val="18"/>
                <w:szCs w:val="18"/>
              </w:rPr>
            </w:pPr>
            <w:r w:rsidRPr="00A64203">
              <w:rPr>
                <w:i w:val="0"/>
                <w:sz w:val="18"/>
                <w:szCs w:val="18"/>
              </w:rPr>
              <w:t>Description:</w:t>
            </w:r>
          </w:p>
          <w:p w:rsidR="00A64203" w:rsidRDefault="00A64203" w:rsidP="007D5AB6">
            <w:pPr>
              <w:pStyle w:val="Location"/>
              <w:rPr>
                <w:rFonts w:cstheme="minorHAnsi"/>
                <w:color w:val="000000"/>
                <w:sz w:val="18"/>
                <w:szCs w:val="18"/>
              </w:rPr>
            </w:pPr>
            <w:r w:rsidRPr="00A64203">
              <w:rPr>
                <w:rFonts w:cstheme="minorHAnsi"/>
                <w:i w:val="0"/>
                <w:color w:val="000000"/>
                <w:sz w:val="18"/>
                <w:szCs w:val="18"/>
              </w:rPr>
              <w:lastRenderedPageBreak/>
              <w:t>Data Standard Management Tool (DSMT) is currently used by multiple applications for mapping of the various in-application attributes to a unique DSMT combination, which is a function of Managed Segment, Managed Geography, Managed Legal Vehicle &amp; Managed Functions. Currently, the process of managing &amp; mapping of customised DSMT trees with attributes is manual and hence time consuming &amp; error prone. Entity Re-Engineering Tool objective is to automate the entire process by creating, modifying and deletion of a custom tree. It provides an UI based application to customise DSMT trees that various applications can use as required</w:t>
            </w:r>
            <w:r w:rsidRPr="00A64203">
              <w:rPr>
                <w:rFonts w:cstheme="minorHAnsi"/>
                <w:color w:val="000000"/>
                <w:sz w:val="18"/>
                <w:szCs w:val="18"/>
              </w:rPr>
              <w:t>.</w:t>
            </w:r>
          </w:p>
          <w:p w:rsidR="00A64203" w:rsidRPr="00A64203" w:rsidRDefault="00A64203" w:rsidP="007D5AB6">
            <w:pPr>
              <w:pStyle w:val="Location"/>
              <w:rPr>
                <w:rFonts w:cstheme="minorHAnsi"/>
                <w:i w:val="0"/>
                <w:color w:val="000000"/>
                <w:sz w:val="18"/>
                <w:szCs w:val="18"/>
              </w:rPr>
            </w:pPr>
          </w:p>
          <w:p w:rsidR="00A64203" w:rsidRPr="00A64203" w:rsidRDefault="00A64203" w:rsidP="007D5AB6">
            <w:pPr>
              <w:pStyle w:val="Location"/>
              <w:rPr>
                <w:rFonts w:cstheme="minorHAnsi"/>
                <w:i w:val="0"/>
                <w:sz w:val="18"/>
                <w:szCs w:val="18"/>
              </w:rPr>
            </w:pPr>
            <w:r w:rsidRPr="00A64203">
              <w:rPr>
                <w:rFonts w:cstheme="minorHAnsi"/>
                <w:i w:val="0"/>
                <w:color w:val="000000"/>
                <w:sz w:val="18"/>
                <w:szCs w:val="18"/>
              </w:rPr>
              <w:t>Responsibilities:</w:t>
            </w:r>
          </w:p>
          <w:p w:rsidR="00A64203" w:rsidRPr="00A64203" w:rsidRDefault="00A64203" w:rsidP="00A64203">
            <w:pPr>
              <w:pStyle w:val="ListParagraph"/>
              <w:rPr>
                <w:sz w:val="18"/>
                <w:szCs w:val="18"/>
              </w:rPr>
            </w:pPr>
            <w:r w:rsidRPr="00A64203">
              <w:rPr>
                <w:sz w:val="18"/>
                <w:szCs w:val="18"/>
              </w:rPr>
              <w:t>Developed web module by using Spring MVC 3.0, Hibernate 4.2</w:t>
            </w:r>
            <w:r w:rsidRPr="00A64203">
              <w:rPr>
                <w:color w:val="000000"/>
                <w:sz w:val="18"/>
                <w:szCs w:val="18"/>
              </w:rPr>
              <w:t xml:space="preserve"> </w:t>
            </w:r>
          </w:p>
          <w:p w:rsidR="00A64203" w:rsidRPr="00A64203" w:rsidRDefault="00A64203" w:rsidP="00A64203">
            <w:pPr>
              <w:pStyle w:val="ListParagraph"/>
              <w:rPr>
                <w:sz w:val="18"/>
                <w:szCs w:val="18"/>
              </w:rPr>
            </w:pPr>
            <w:r w:rsidRPr="00A64203">
              <w:rPr>
                <w:sz w:val="18"/>
                <w:szCs w:val="18"/>
              </w:rPr>
              <w:t>Designed and developed Hibernate components and mappings corresponding to the tables.</w:t>
            </w:r>
            <w:r w:rsidRPr="00A64203">
              <w:rPr>
                <w:color w:val="000000"/>
                <w:sz w:val="18"/>
                <w:szCs w:val="18"/>
              </w:rPr>
              <w:t xml:space="preserve"> </w:t>
            </w:r>
          </w:p>
          <w:p w:rsidR="00A64203" w:rsidRPr="00A64203" w:rsidRDefault="00A64203" w:rsidP="00A64203">
            <w:pPr>
              <w:pStyle w:val="ListParagraph"/>
              <w:rPr>
                <w:sz w:val="18"/>
                <w:szCs w:val="18"/>
              </w:rPr>
            </w:pPr>
            <w:r w:rsidRPr="00A64203">
              <w:rPr>
                <w:sz w:val="18"/>
                <w:szCs w:val="18"/>
              </w:rPr>
              <w:t>Built scripts using MAVEN and deployed the application on the Tomcat server.</w:t>
            </w:r>
          </w:p>
          <w:p w:rsidR="00A64203" w:rsidRPr="00A64203" w:rsidRDefault="00A64203" w:rsidP="00A64203">
            <w:pPr>
              <w:pStyle w:val="ListParagraph"/>
              <w:rPr>
                <w:sz w:val="18"/>
                <w:szCs w:val="18"/>
              </w:rPr>
            </w:pPr>
            <w:r w:rsidRPr="00A64203">
              <w:rPr>
                <w:sz w:val="18"/>
                <w:szCs w:val="18"/>
              </w:rPr>
              <w:t xml:space="preserve">Perform adequate unit testing by using JUNIT </w:t>
            </w:r>
          </w:p>
          <w:p w:rsidR="00A64203" w:rsidRPr="00A64203" w:rsidRDefault="00A64203" w:rsidP="00A64203">
            <w:pPr>
              <w:pStyle w:val="ListParagraph"/>
              <w:rPr>
                <w:sz w:val="18"/>
                <w:szCs w:val="18"/>
              </w:rPr>
            </w:pPr>
            <w:r w:rsidRPr="00A64203">
              <w:rPr>
                <w:sz w:val="18"/>
                <w:szCs w:val="18"/>
              </w:rPr>
              <w:t>Refactoring Java Code and code reviews.</w:t>
            </w:r>
          </w:p>
          <w:p w:rsidR="00A64203" w:rsidRPr="00A64203" w:rsidRDefault="00A64203" w:rsidP="00A64203">
            <w:pPr>
              <w:pStyle w:val="ListParagraph"/>
              <w:rPr>
                <w:sz w:val="18"/>
                <w:szCs w:val="18"/>
              </w:rPr>
            </w:pPr>
            <w:r w:rsidRPr="00A64203">
              <w:rPr>
                <w:sz w:val="18"/>
                <w:szCs w:val="18"/>
              </w:rPr>
              <w:t>Debugging application using debugger in Eclipse.</w:t>
            </w:r>
          </w:p>
          <w:p w:rsidR="00A64203" w:rsidRPr="00A64203" w:rsidRDefault="00A64203" w:rsidP="00A64203">
            <w:pPr>
              <w:pStyle w:val="ListParagraph"/>
              <w:rPr>
                <w:sz w:val="18"/>
                <w:szCs w:val="18"/>
              </w:rPr>
            </w:pPr>
            <w:r w:rsidRPr="00A64203">
              <w:rPr>
                <w:sz w:val="18"/>
                <w:szCs w:val="18"/>
              </w:rPr>
              <w:t>Used Log4j to capture the logs.</w:t>
            </w:r>
          </w:p>
          <w:p w:rsidR="00A64203" w:rsidRPr="00A64203" w:rsidRDefault="00A64203" w:rsidP="00A64203">
            <w:pPr>
              <w:pStyle w:val="ListParagraph"/>
              <w:rPr>
                <w:sz w:val="18"/>
                <w:szCs w:val="18"/>
              </w:rPr>
            </w:pPr>
            <w:r w:rsidRPr="00A64203">
              <w:rPr>
                <w:sz w:val="18"/>
                <w:szCs w:val="18"/>
              </w:rPr>
              <w:t>Some hands-on on ExtJs for front end UI.</w:t>
            </w:r>
          </w:p>
          <w:p w:rsidR="00A64203" w:rsidRDefault="00A64203" w:rsidP="00A64203">
            <w:pPr>
              <w:pStyle w:val="ListParagraph"/>
              <w:rPr>
                <w:sz w:val="18"/>
                <w:szCs w:val="18"/>
              </w:rPr>
            </w:pPr>
            <w:r w:rsidRPr="00A64203">
              <w:rPr>
                <w:sz w:val="18"/>
                <w:szCs w:val="18"/>
              </w:rPr>
              <w:t>Used Sencha build for ExtJs.</w:t>
            </w:r>
          </w:p>
          <w:p w:rsidR="005E3CCA" w:rsidRPr="005E3CCA" w:rsidRDefault="005E3CCA" w:rsidP="00A64203">
            <w:pPr>
              <w:pStyle w:val="ListParagraph"/>
              <w:rPr>
                <w:rFonts w:cstheme="minorHAnsi"/>
                <w:sz w:val="18"/>
                <w:szCs w:val="18"/>
              </w:rPr>
            </w:pPr>
            <w:r w:rsidRPr="005E3CCA">
              <w:rPr>
                <w:rFonts w:cstheme="minorHAnsi"/>
                <w:color w:val="333333"/>
                <w:sz w:val="18"/>
                <w:szCs w:val="18"/>
                <w:shd w:val="clear" w:color="auto" w:fill="FFFFFF"/>
              </w:rPr>
              <w:t>Design patterns like Session Façade, Singleton and DAO are implemented in business layer.</w:t>
            </w:r>
          </w:p>
          <w:p w:rsidR="00A64203" w:rsidRPr="00A64203" w:rsidRDefault="00A64203" w:rsidP="00A64203">
            <w:pPr>
              <w:pStyle w:val="ListParagraph"/>
              <w:rPr>
                <w:sz w:val="18"/>
                <w:szCs w:val="18"/>
              </w:rPr>
            </w:pPr>
            <w:r w:rsidRPr="00A64203">
              <w:rPr>
                <w:sz w:val="18"/>
                <w:szCs w:val="18"/>
              </w:rPr>
              <w:t>Involved in AGILE Methodology process which includes bi-weekly sprint and daily scrum to discuss the design and work progress.</w:t>
            </w:r>
          </w:p>
          <w:p w:rsidR="00A64203" w:rsidRPr="00A64203" w:rsidRDefault="00A64203" w:rsidP="00A64203">
            <w:pPr>
              <w:pStyle w:val="ListParagraph"/>
              <w:rPr>
                <w:sz w:val="18"/>
                <w:szCs w:val="18"/>
              </w:rPr>
            </w:pPr>
            <w:r w:rsidRPr="00A64203">
              <w:rPr>
                <w:sz w:val="18"/>
                <w:szCs w:val="18"/>
              </w:rPr>
              <w:t>Responsible for building, deploying and version controlling the code by using SVN.</w:t>
            </w:r>
          </w:p>
          <w:p w:rsidR="00A64203" w:rsidRPr="00A64203" w:rsidRDefault="00A64203" w:rsidP="00A64203">
            <w:pPr>
              <w:pStyle w:val="ListParagraph"/>
              <w:rPr>
                <w:sz w:val="18"/>
                <w:szCs w:val="18"/>
              </w:rPr>
            </w:pPr>
            <w:r w:rsidRPr="00A64203">
              <w:rPr>
                <w:sz w:val="18"/>
                <w:szCs w:val="18"/>
              </w:rPr>
              <w:t>Coordinated the development process with on shore team.</w:t>
            </w:r>
          </w:p>
          <w:p w:rsidR="006962EF" w:rsidRPr="00DE7766" w:rsidRDefault="006962EF" w:rsidP="00A64203">
            <w:pPr>
              <w:pStyle w:val="ListParagraph"/>
              <w:numPr>
                <w:ilvl w:val="0"/>
                <w:numId w:val="0"/>
              </w:numPr>
              <w:ind w:left="360"/>
            </w:pPr>
          </w:p>
        </w:tc>
      </w:tr>
      <w:tr w:rsidR="006962EF" w:rsidRPr="00DE7766" w:rsidTr="006E1BB7">
        <w:trPr>
          <w:trHeight w:val="216"/>
        </w:trPr>
        <w:tc>
          <w:tcPr>
            <w:tcW w:w="0" w:type="auto"/>
            <w:tcBorders>
              <w:top w:val="nil"/>
              <w:left w:val="nil"/>
              <w:bottom w:val="nil"/>
              <w:right w:val="nil"/>
            </w:tcBorders>
          </w:tcPr>
          <w:p w:rsidR="006962EF" w:rsidRPr="00DE7766" w:rsidRDefault="006962EF" w:rsidP="00DE7766"/>
        </w:tc>
        <w:tc>
          <w:tcPr>
            <w:tcW w:w="0" w:type="auto"/>
            <w:tcBorders>
              <w:top w:val="nil"/>
              <w:left w:val="nil"/>
              <w:bottom w:val="nil"/>
              <w:right w:val="nil"/>
            </w:tcBorders>
          </w:tcPr>
          <w:p w:rsidR="006962EF" w:rsidRPr="00A64203" w:rsidRDefault="00A64203" w:rsidP="00A64203">
            <w:pPr>
              <w:pStyle w:val="Heading2"/>
              <w:rPr>
                <w:sz w:val="18"/>
                <w:szCs w:val="18"/>
              </w:rPr>
            </w:pPr>
            <w:r w:rsidRPr="00A64203">
              <w:rPr>
                <w:sz w:val="18"/>
                <w:szCs w:val="18"/>
              </w:rPr>
              <w:t>Java/J2EE Developer</w:t>
            </w:r>
          </w:p>
        </w:tc>
        <w:tc>
          <w:tcPr>
            <w:tcW w:w="0" w:type="auto"/>
            <w:tcBorders>
              <w:top w:val="nil"/>
              <w:left w:val="nil"/>
              <w:bottom w:val="nil"/>
              <w:right w:val="nil"/>
            </w:tcBorders>
          </w:tcPr>
          <w:p w:rsidR="006962EF" w:rsidRPr="00D97489" w:rsidRDefault="00A64203" w:rsidP="00A64203">
            <w:pPr>
              <w:pStyle w:val="Dates"/>
            </w:pPr>
            <w:r>
              <w:t>Oct 2013 to Dec 2013</w:t>
            </w:r>
          </w:p>
        </w:tc>
      </w:tr>
      <w:tr w:rsidR="00D4662D" w:rsidRPr="00DE7766" w:rsidTr="006E1BB7">
        <w:trPr>
          <w:trHeight w:val="1890"/>
        </w:trPr>
        <w:tc>
          <w:tcPr>
            <w:tcW w:w="0" w:type="auto"/>
            <w:tcBorders>
              <w:top w:val="nil"/>
              <w:left w:val="nil"/>
              <w:bottom w:val="nil"/>
              <w:right w:val="nil"/>
            </w:tcBorders>
          </w:tcPr>
          <w:p w:rsidR="00D4662D" w:rsidRPr="00037D94" w:rsidRDefault="0077433E" w:rsidP="00DE7766">
            <w:pPr>
              <w:rPr>
                <w:sz w:val="18"/>
                <w:szCs w:val="18"/>
              </w:rPr>
            </w:pPr>
            <w:r>
              <w:br w:type="page"/>
            </w:r>
          </w:p>
        </w:tc>
        <w:tc>
          <w:tcPr>
            <w:tcW w:w="0" w:type="auto"/>
            <w:gridSpan w:val="2"/>
            <w:tcBorders>
              <w:top w:val="nil"/>
              <w:left w:val="nil"/>
              <w:bottom w:val="nil"/>
              <w:right w:val="nil"/>
            </w:tcBorders>
          </w:tcPr>
          <w:p w:rsidR="007D5AB6" w:rsidRDefault="00A64203" w:rsidP="007D5AB6">
            <w:pPr>
              <w:pStyle w:val="Location"/>
              <w:rPr>
                <w:sz w:val="18"/>
                <w:szCs w:val="18"/>
              </w:rPr>
            </w:pPr>
            <w:r w:rsidRPr="00385817">
              <w:rPr>
                <w:sz w:val="18"/>
                <w:szCs w:val="18"/>
              </w:rPr>
              <w:t>Larsen &amp; Toubro Infotech Ltd, India</w:t>
            </w:r>
          </w:p>
          <w:p w:rsidR="00385817" w:rsidRDefault="00385817" w:rsidP="007D5AB6">
            <w:pPr>
              <w:pStyle w:val="Location"/>
              <w:rPr>
                <w:i w:val="0"/>
                <w:sz w:val="18"/>
                <w:szCs w:val="18"/>
              </w:rPr>
            </w:pPr>
          </w:p>
          <w:p w:rsidR="00F26DB4" w:rsidRPr="00385817" w:rsidRDefault="00F26DB4" w:rsidP="007D5AB6">
            <w:pPr>
              <w:pStyle w:val="Location"/>
              <w:rPr>
                <w:i w:val="0"/>
                <w:sz w:val="18"/>
                <w:szCs w:val="18"/>
              </w:rPr>
            </w:pPr>
            <w:r>
              <w:rPr>
                <w:i w:val="0"/>
                <w:sz w:val="18"/>
                <w:szCs w:val="18"/>
              </w:rPr>
              <w:t>Project: EMA</w:t>
            </w:r>
            <w:r w:rsidR="00EF1DE4">
              <w:rPr>
                <w:i w:val="0"/>
                <w:sz w:val="18"/>
                <w:szCs w:val="18"/>
              </w:rPr>
              <w:t xml:space="preserve"> - Citibank</w:t>
            </w:r>
          </w:p>
          <w:p w:rsidR="00385817" w:rsidRDefault="00385817" w:rsidP="007D5AB6">
            <w:pPr>
              <w:pStyle w:val="Location"/>
              <w:rPr>
                <w:i w:val="0"/>
                <w:sz w:val="18"/>
                <w:szCs w:val="18"/>
              </w:rPr>
            </w:pPr>
            <w:r w:rsidRPr="00385817">
              <w:rPr>
                <w:i w:val="0"/>
                <w:sz w:val="18"/>
                <w:szCs w:val="18"/>
              </w:rPr>
              <w:t>Description:</w:t>
            </w:r>
          </w:p>
          <w:p w:rsidR="00385817" w:rsidRDefault="00385817" w:rsidP="007D5AB6">
            <w:pPr>
              <w:pStyle w:val="Location"/>
              <w:rPr>
                <w:rFonts w:cstheme="minorHAnsi"/>
                <w:i w:val="0"/>
                <w:sz w:val="18"/>
                <w:szCs w:val="18"/>
              </w:rPr>
            </w:pPr>
            <w:r w:rsidRPr="00385817">
              <w:rPr>
                <w:rFonts w:cstheme="minorHAnsi"/>
                <w:i w:val="0"/>
                <w:sz w:val="18"/>
                <w:szCs w:val="18"/>
              </w:rPr>
              <w:t>The Enterprise Model Application (EMA) is a global firm-wide platform for an inventory of all models, user-defined reporting, and additional functionality supporting Citi Risk, regulatory requirements, and other key Enterprise Risk applications. Legacy systems for the different business groups currently have different methods and metrics used to capture and measure model exposure and model performance, which are not conducive to firm</w:t>
            </w:r>
            <w:r>
              <w:rPr>
                <w:rFonts w:cstheme="minorHAnsi"/>
                <w:i w:val="0"/>
                <w:sz w:val="18"/>
                <w:szCs w:val="18"/>
              </w:rPr>
              <w:t xml:space="preserve">-wide evaluation of model risk. </w:t>
            </w:r>
            <w:r w:rsidRPr="00385817">
              <w:rPr>
                <w:rFonts w:cstheme="minorHAnsi"/>
                <w:i w:val="0"/>
                <w:sz w:val="18"/>
                <w:szCs w:val="18"/>
              </w:rPr>
              <w:t>The design and implementation of the new exposure and performance monitoring requirements will allow for the development of an inter-group reporting standardization and support aggregate evaluation.</w:t>
            </w:r>
          </w:p>
          <w:p w:rsidR="002E0807" w:rsidRPr="00385817" w:rsidRDefault="002E0807" w:rsidP="007D5AB6">
            <w:pPr>
              <w:pStyle w:val="Location"/>
              <w:rPr>
                <w:rFonts w:cstheme="minorHAnsi"/>
                <w:i w:val="0"/>
                <w:sz w:val="18"/>
                <w:szCs w:val="18"/>
              </w:rPr>
            </w:pPr>
          </w:p>
          <w:p w:rsidR="00385817" w:rsidRPr="00385817" w:rsidRDefault="002E0807" w:rsidP="007D5AB6">
            <w:pPr>
              <w:pStyle w:val="Location"/>
              <w:rPr>
                <w:i w:val="0"/>
                <w:sz w:val="18"/>
                <w:szCs w:val="18"/>
              </w:rPr>
            </w:pPr>
            <w:r>
              <w:rPr>
                <w:i w:val="0"/>
                <w:sz w:val="18"/>
                <w:szCs w:val="18"/>
              </w:rPr>
              <w:t>Responsibilities:</w:t>
            </w:r>
          </w:p>
          <w:p w:rsidR="00E15C7E" w:rsidRPr="00E15C7E" w:rsidRDefault="00E15C7E" w:rsidP="00E15C7E">
            <w:pPr>
              <w:pStyle w:val="ListParagraph"/>
              <w:rPr>
                <w:sz w:val="18"/>
                <w:szCs w:val="18"/>
              </w:rPr>
            </w:pPr>
            <w:r w:rsidRPr="00E15C7E">
              <w:rPr>
                <w:sz w:val="18"/>
                <w:szCs w:val="18"/>
              </w:rPr>
              <w:t>Client meetings for requirement understanding.</w:t>
            </w:r>
          </w:p>
          <w:p w:rsidR="00E15C7E" w:rsidRPr="00E15C7E" w:rsidRDefault="00E15C7E" w:rsidP="00E15C7E">
            <w:pPr>
              <w:pStyle w:val="ListParagraph"/>
              <w:rPr>
                <w:sz w:val="18"/>
                <w:szCs w:val="18"/>
              </w:rPr>
            </w:pPr>
            <w:r w:rsidRPr="00E15C7E">
              <w:rPr>
                <w:sz w:val="18"/>
                <w:szCs w:val="18"/>
              </w:rPr>
              <w:t xml:space="preserve">Created new stored procedures, packages using PL/SQL on Oracle 10g. </w:t>
            </w:r>
          </w:p>
          <w:p w:rsidR="00E15C7E" w:rsidRPr="00E15C7E" w:rsidRDefault="00E15C7E" w:rsidP="00E15C7E">
            <w:pPr>
              <w:pStyle w:val="ListParagraph"/>
              <w:rPr>
                <w:sz w:val="18"/>
                <w:szCs w:val="18"/>
              </w:rPr>
            </w:pPr>
            <w:r w:rsidRPr="00E15C7E">
              <w:rPr>
                <w:sz w:val="18"/>
                <w:szCs w:val="18"/>
              </w:rPr>
              <w:lastRenderedPageBreak/>
              <w:t>Implemented Drools framework for validation of banking attributes</w:t>
            </w:r>
          </w:p>
          <w:p w:rsidR="00E15C7E" w:rsidRPr="00E15C7E" w:rsidRDefault="00E15C7E" w:rsidP="00E15C7E">
            <w:pPr>
              <w:pStyle w:val="ListParagraph"/>
              <w:rPr>
                <w:sz w:val="18"/>
                <w:szCs w:val="18"/>
              </w:rPr>
            </w:pPr>
            <w:r w:rsidRPr="00E15C7E">
              <w:rPr>
                <w:sz w:val="18"/>
                <w:szCs w:val="18"/>
              </w:rPr>
              <w:t>Managing development and implementation of deliverables from offshore.</w:t>
            </w:r>
          </w:p>
          <w:p w:rsidR="00E15C7E" w:rsidRPr="00E15C7E" w:rsidRDefault="00E15C7E" w:rsidP="00E15C7E">
            <w:pPr>
              <w:pStyle w:val="ListParagraph"/>
              <w:rPr>
                <w:sz w:val="18"/>
                <w:szCs w:val="18"/>
              </w:rPr>
            </w:pPr>
            <w:r w:rsidRPr="00E15C7E">
              <w:rPr>
                <w:sz w:val="18"/>
                <w:szCs w:val="18"/>
              </w:rPr>
              <w:t>Technical Issues resolution &amp; Design of Test Strategy &amp; Test Cases.</w:t>
            </w:r>
          </w:p>
          <w:p w:rsidR="00E15C7E" w:rsidRPr="00C63E2C" w:rsidRDefault="00E15C7E" w:rsidP="00C63E2C">
            <w:pPr>
              <w:pStyle w:val="ListParagraph"/>
              <w:rPr>
                <w:sz w:val="18"/>
                <w:szCs w:val="18"/>
              </w:rPr>
            </w:pPr>
            <w:r w:rsidRPr="00E15C7E">
              <w:rPr>
                <w:sz w:val="18"/>
                <w:szCs w:val="18"/>
              </w:rPr>
              <w:t>Coordination with the support team for Deployment in UAT &amp; Overseeing Integration testing and User Acceptance testing.</w:t>
            </w:r>
          </w:p>
        </w:tc>
      </w:tr>
      <w:tr w:rsidR="00B5097A" w:rsidRPr="00DE7766" w:rsidTr="006E1BB7">
        <w:trPr>
          <w:trHeight w:val="450"/>
        </w:trPr>
        <w:tc>
          <w:tcPr>
            <w:tcW w:w="0" w:type="auto"/>
            <w:tcBorders>
              <w:top w:val="nil"/>
              <w:left w:val="nil"/>
              <w:bottom w:val="nil"/>
              <w:right w:val="nil"/>
            </w:tcBorders>
          </w:tcPr>
          <w:p w:rsidR="00B5097A" w:rsidRPr="00037D94" w:rsidRDefault="00B5097A" w:rsidP="00B5097A">
            <w:pPr>
              <w:rPr>
                <w:sz w:val="18"/>
                <w:szCs w:val="18"/>
              </w:rPr>
            </w:pPr>
          </w:p>
        </w:tc>
        <w:tc>
          <w:tcPr>
            <w:tcW w:w="0" w:type="auto"/>
            <w:tcBorders>
              <w:top w:val="nil"/>
              <w:left w:val="nil"/>
              <w:bottom w:val="nil"/>
              <w:right w:val="nil"/>
            </w:tcBorders>
          </w:tcPr>
          <w:p w:rsidR="00B5097A" w:rsidRPr="00A64203" w:rsidRDefault="00B5097A" w:rsidP="00B5097A">
            <w:pPr>
              <w:pStyle w:val="Heading2"/>
              <w:rPr>
                <w:sz w:val="18"/>
                <w:szCs w:val="18"/>
              </w:rPr>
            </w:pPr>
            <w:r w:rsidRPr="00A64203">
              <w:rPr>
                <w:sz w:val="18"/>
                <w:szCs w:val="18"/>
              </w:rPr>
              <w:t>Java/J2EE Developer</w:t>
            </w:r>
          </w:p>
        </w:tc>
        <w:tc>
          <w:tcPr>
            <w:tcW w:w="0" w:type="auto"/>
            <w:tcBorders>
              <w:top w:val="nil"/>
              <w:left w:val="nil"/>
              <w:bottom w:val="nil"/>
              <w:right w:val="nil"/>
            </w:tcBorders>
          </w:tcPr>
          <w:p w:rsidR="00B5097A" w:rsidRPr="00D97489" w:rsidRDefault="000C7351" w:rsidP="00B5097A">
            <w:pPr>
              <w:pStyle w:val="Dates"/>
              <w:jc w:val="left"/>
            </w:pPr>
            <w:r>
              <w:t>Apr 2013 to Sep</w:t>
            </w:r>
            <w:r w:rsidR="00B5097A">
              <w:t xml:space="preserve"> 2013</w:t>
            </w:r>
          </w:p>
        </w:tc>
      </w:tr>
      <w:tr w:rsidR="00B5097A" w:rsidRPr="00DE7766" w:rsidTr="006E1BB7">
        <w:trPr>
          <w:trHeight w:val="1350"/>
        </w:trPr>
        <w:tc>
          <w:tcPr>
            <w:tcW w:w="0" w:type="auto"/>
            <w:tcBorders>
              <w:top w:val="nil"/>
              <w:left w:val="nil"/>
              <w:bottom w:val="nil"/>
              <w:right w:val="nil"/>
            </w:tcBorders>
          </w:tcPr>
          <w:p w:rsidR="00B5097A" w:rsidRPr="00037D94" w:rsidRDefault="00B5097A" w:rsidP="00B5097A">
            <w:pPr>
              <w:rPr>
                <w:sz w:val="18"/>
                <w:szCs w:val="18"/>
              </w:rPr>
            </w:pPr>
          </w:p>
        </w:tc>
        <w:tc>
          <w:tcPr>
            <w:tcW w:w="0" w:type="auto"/>
            <w:gridSpan w:val="2"/>
            <w:tcBorders>
              <w:top w:val="nil"/>
              <w:left w:val="nil"/>
              <w:bottom w:val="nil"/>
              <w:right w:val="nil"/>
            </w:tcBorders>
          </w:tcPr>
          <w:p w:rsidR="00B5097A" w:rsidRDefault="00B5097A" w:rsidP="00B5097A">
            <w:pPr>
              <w:pStyle w:val="Location"/>
              <w:rPr>
                <w:sz w:val="18"/>
                <w:szCs w:val="18"/>
              </w:rPr>
            </w:pPr>
            <w:r>
              <w:rPr>
                <w:sz w:val="18"/>
                <w:szCs w:val="18"/>
              </w:rPr>
              <w:t>Infosys</w:t>
            </w:r>
            <w:r w:rsidRPr="00385817">
              <w:rPr>
                <w:sz w:val="18"/>
                <w:szCs w:val="18"/>
              </w:rPr>
              <w:t xml:space="preserve"> Ltd, India</w:t>
            </w:r>
          </w:p>
          <w:p w:rsidR="00B5097A" w:rsidRDefault="00B5097A" w:rsidP="00B5097A">
            <w:pPr>
              <w:pStyle w:val="Location"/>
              <w:rPr>
                <w:i w:val="0"/>
                <w:sz w:val="18"/>
                <w:szCs w:val="18"/>
              </w:rPr>
            </w:pPr>
          </w:p>
          <w:p w:rsidR="00900240" w:rsidRPr="00385817" w:rsidRDefault="00900240" w:rsidP="00B5097A">
            <w:pPr>
              <w:pStyle w:val="Location"/>
              <w:rPr>
                <w:i w:val="0"/>
                <w:sz w:val="18"/>
                <w:szCs w:val="18"/>
              </w:rPr>
            </w:pPr>
            <w:r>
              <w:rPr>
                <w:i w:val="0"/>
                <w:sz w:val="18"/>
                <w:szCs w:val="18"/>
              </w:rPr>
              <w:t>Project: KTBR</w:t>
            </w:r>
            <w:r w:rsidR="00EF1DE4">
              <w:rPr>
                <w:i w:val="0"/>
                <w:sz w:val="18"/>
                <w:szCs w:val="18"/>
              </w:rPr>
              <w:t xml:space="preserve"> - Intel</w:t>
            </w:r>
          </w:p>
          <w:p w:rsidR="00B5097A" w:rsidRDefault="00B5097A" w:rsidP="00B5097A">
            <w:pPr>
              <w:pStyle w:val="Location"/>
              <w:rPr>
                <w:i w:val="0"/>
                <w:sz w:val="18"/>
                <w:szCs w:val="18"/>
              </w:rPr>
            </w:pPr>
            <w:r w:rsidRPr="00385817">
              <w:rPr>
                <w:i w:val="0"/>
                <w:sz w:val="18"/>
                <w:szCs w:val="18"/>
              </w:rPr>
              <w:t>Description:</w:t>
            </w:r>
          </w:p>
          <w:p w:rsidR="00B5097A" w:rsidRDefault="000C7351" w:rsidP="00B5097A">
            <w:pPr>
              <w:pStyle w:val="Location"/>
              <w:rPr>
                <w:rFonts w:cstheme="minorHAnsi"/>
                <w:i w:val="0"/>
                <w:sz w:val="18"/>
                <w:szCs w:val="18"/>
              </w:rPr>
            </w:pPr>
            <w:r>
              <w:rPr>
                <w:rFonts w:cstheme="minorHAnsi"/>
                <w:i w:val="0"/>
                <w:sz w:val="18"/>
                <w:szCs w:val="18"/>
              </w:rPr>
              <w:t xml:space="preserve">KTBR for Intel. </w:t>
            </w:r>
            <w:r w:rsidRPr="000C7351">
              <w:rPr>
                <w:rFonts w:cstheme="minorHAnsi"/>
                <w:i w:val="0"/>
                <w:sz w:val="18"/>
                <w:szCs w:val="18"/>
              </w:rPr>
              <w:t>The project was on web content management. It supported the pages on Intel.com</w:t>
            </w:r>
            <w:r>
              <w:rPr>
                <w:rFonts w:cstheme="minorHAnsi"/>
                <w:i w:val="0"/>
                <w:sz w:val="18"/>
                <w:szCs w:val="18"/>
              </w:rPr>
              <w:t>.</w:t>
            </w:r>
          </w:p>
          <w:p w:rsidR="000C7351" w:rsidRDefault="000C7351" w:rsidP="00B5097A">
            <w:pPr>
              <w:pStyle w:val="Location"/>
              <w:rPr>
                <w:rFonts w:cstheme="minorHAnsi"/>
                <w:i w:val="0"/>
                <w:sz w:val="18"/>
                <w:szCs w:val="18"/>
              </w:rPr>
            </w:pPr>
            <w:bookmarkStart w:id="0" w:name="_GoBack"/>
            <w:bookmarkEnd w:id="0"/>
          </w:p>
          <w:p w:rsidR="000C7351" w:rsidRPr="00385817" w:rsidRDefault="000C7351" w:rsidP="00B5097A">
            <w:pPr>
              <w:pStyle w:val="Location"/>
              <w:rPr>
                <w:i w:val="0"/>
                <w:sz w:val="18"/>
                <w:szCs w:val="18"/>
              </w:rPr>
            </w:pPr>
            <w:r>
              <w:rPr>
                <w:rFonts w:cstheme="minorHAnsi"/>
                <w:i w:val="0"/>
                <w:sz w:val="18"/>
                <w:szCs w:val="18"/>
              </w:rPr>
              <w:t>Responsibilities:</w:t>
            </w:r>
          </w:p>
          <w:p w:rsidR="000C7351" w:rsidRPr="005C5200" w:rsidRDefault="000C7351" w:rsidP="004D0823">
            <w:pPr>
              <w:pStyle w:val="ListParagraph"/>
              <w:numPr>
                <w:ilvl w:val="0"/>
                <w:numId w:val="2"/>
              </w:numPr>
              <w:shd w:val="clear" w:color="auto" w:fill="FFFFFF"/>
              <w:tabs>
                <w:tab w:val="left" w:pos="522"/>
              </w:tabs>
              <w:spacing w:before="120"/>
              <w:ind w:left="522" w:hanging="432"/>
              <w:rPr>
                <w:sz w:val="18"/>
                <w:szCs w:val="18"/>
              </w:rPr>
            </w:pPr>
            <w:r w:rsidRPr="005C5200">
              <w:rPr>
                <w:sz w:val="18"/>
                <w:szCs w:val="18"/>
              </w:rPr>
              <w:t>24X7 support for the CQ application.</w:t>
            </w:r>
          </w:p>
          <w:p w:rsidR="000C7351" w:rsidRPr="005C5200" w:rsidRDefault="000C7351" w:rsidP="004D0823">
            <w:pPr>
              <w:pStyle w:val="ListParagraph"/>
              <w:numPr>
                <w:ilvl w:val="0"/>
                <w:numId w:val="3"/>
              </w:numPr>
              <w:shd w:val="clear" w:color="auto" w:fill="FFFFFF"/>
              <w:tabs>
                <w:tab w:val="left" w:pos="522"/>
              </w:tabs>
              <w:spacing w:before="120"/>
              <w:ind w:left="522" w:hanging="432"/>
              <w:rPr>
                <w:sz w:val="18"/>
                <w:szCs w:val="18"/>
              </w:rPr>
            </w:pPr>
            <w:r w:rsidRPr="005C5200">
              <w:rPr>
                <w:sz w:val="18"/>
                <w:szCs w:val="18"/>
              </w:rPr>
              <w:t>Resolving issues related to pages.</w:t>
            </w:r>
          </w:p>
          <w:p w:rsidR="000C7351" w:rsidRPr="005C5200" w:rsidRDefault="000C7351" w:rsidP="004D0823">
            <w:pPr>
              <w:pStyle w:val="ListParagraph"/>
              <w:numPr>
                <w:ilvl w:val="0"/>
                <w:numId w:val="4"/>
              </w:numPr>
              <w:shd w:val="clear" w:color="auto" w:fill="FFFFFF"/>
              <w:tabs>
                <w:tab w:val="left" w:pos="522"/>
              </w:tabs>
              <w:spacing w:before="120"/>
              <w:ind w:left="522" w:hanging="432"/>
              <w:rPr>
                <w:sz w:val="18"/>
                <w:szCs w:val="18"/>
              </w:rPr>
            </w:pPr>
            <w:r w:rsidRPr="005C5200">
              <w:rPr>
                <w:sz w:val="18"/>
                <w:szCs w:val="18"/>
              </w:rPr>
              <w:t>Being part of releases, maintenance activities.</w:t>
            </w:r>
          </w:p>
          <w:p w:rsidR="00B5097A" w:rsidRPr="005C5200" w:rsidRDefault="000C7351" w:rsidP="004D0823">
            <w:pPr>
              <w:pStyle w:val="ListParagraph"/>
              <w:numPr>
                <w:ilvl w:val="0"/>
                <w:numId w:val="4"/>
              </w:numPr>
              <w:shd w:val="clear" w:color="auto" w:fill="FFFFFF"/>
              <w:tabs>
                <w:tab w:val="left" w:pos="522"/>
              </w:tabs>
              <w:spacing w:before="120"/>
              <w:ind w:left="522" w:hanging="432"/>
              <w:rPr>
                <w:sz w:val="18"/>
                <w:szCs w:val="18"/>
              </w:rPr>
            </w:pPr>
            <w:r w:rsidRPr="005C5200">
              <w:rPr>
                <w:sz w:val="18"/>
                <w:szCs w:val="18"/>
              </w:rPr>
              <w:t>Bug Fixing.</w:t>
            </w:r>
          </w:p>
          <w:p w:rsidR="000C7351" w:rsidRPr="005C5200" w:rsidRDefault="000C7351"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cstheme="minorHAnsi"/>
                <w:sz w:val="18"/>
                <w:szCs w:val="18"/>
              </w:rPr>
              <w:t>Lead the team when it was transitioned from TCS to Infosys.</w:t>
            </w:r>
          </w:p>
          <w:p w:rsidR="00073827" w:rsidRPr="005C5200" w:rsidRDefault="00073827"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cstheme="minorHAnsi"/>
                <w:color w:val="333333"/>
                <w:sz w:val="18"/>
                <w:szCs w:val="18"/>
                <w:shd w:val="clear" w:color="auto" w:fill="FFFFFF"/>
              </w:rPr>
              <w:t>Installed and Configured CQ5 Web Content management System and Apache Felix Admin Console.</w:t>
            </w:r>
          </w:p>
          <w:p w:rsidR="00073827" w:rsidRPr="005C5200" w:rsidRDefault="000C7351"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cstheme="minorHAnsi"/>
                <w:sz w:val="18"/>
                <w:szCs w:val="18"/>
              </w:rPr>
              <w:t>Worked on AdobeCQ</w:t>
            </w:r>
            <w:r w:rsidR="00073827" w:rsidRPr="005C5200">
              <w:rPr>
                <w:rFonts w:cstheme="minorHAnsi"/>
                <w:sz w:val="18"/>
                <w:szCs w:val="18"/>
              </w:rPr>
              <w:t xml:space="preserve">, </w:t>
            </w:r>
            <w:r w:rsidR="00073827" w:rsidRPr="005C5200">
              <w:rPr>
                <w:rFonts w:cstheme="minorHAnsi"/>
                <w:color w:val="333333"/>
                <w:sz w:val="18"/>
                <w:szCs w:val="18"/>
                <w:shd w:val="clear" w:color="auto" w:fill="FFFFFF"/>
              </w:rPr>
              <w:t>Worked on Author instance to help authoring complex components on pages</w:t>
            </w:r>
            <w:r w:rsidR="00073827" w:rsidRPr="005C5200">
              <w:rPr>
                <w:rFonts w:ascii="Arial" w:hAnsi="Arial" w:cs="Arial"/>
                <w:color w:val="333333"/>
                <w:sz w:val="18"/>
                <w:szCs w:val="18"/>
                <w:shd w:val="clear" w:color="auto" w:fill="FFFFFF"/>
              </w:rPr>
              <w:t>.</w:t>
            </w:r>
          </w:p>
          <w:p w:rsidR="000C7351" w:rsidRPr="005C5200" w:rsidRDefault="00073827"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cstheme="minorHAnsi"/>
                <w:color w:val="333333"/>
                <w:sz w:val="18"/>
                <w:szCs w:val="18"/>
                <w:shd w:val="clear" w:color="auto" w:fill="FFFFFF"/>
              </w:rPr>
              <w:t>Worked closely with Akamai, plus line for production deploy, Dispatcher cache, Akamai cache etc</w:t>
            </w:r>
            <w:r w:rsidRPr="005C5200">
              <w:rPr>
                <w:rFonts w:ascii="Arial" w:hAnsi="Arial" w:cs="Arial"/>
                <w:color w:val="333333"/>
                <w:sz w:val="18"/>
                <w:szCs w:val="18"/>
                <w:shd w:val="clear" w:color="auto" w:fill="FFFFFF"/>
              </w:rPr>
              <w:t>.  </w:t>
            </w:r>
          </w:p>
          <w:p w:rsidR="009842CC" w:rsidRPr="005C5200" w:rsidRDefault="000C7351"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cstheme="minorHAnsi"/>
                <w:sz w:val="18"/>
                <w:szCs w:val="18"/>
              </w:rPr>
              <w:t>Worked on CRXDELite</w:t>
            </w:r>
            <w:r w:rsidR="00073827" w:rsidRPr="005C5200">
              <w:rPr>
                <w:rFonts w:cstheme="minorHAnsi"/>
                <w:sz w:val="18"/>
                <w:szCs w:val="18"/>
              </w:rPr>
              <w:t xml:space="preserve">, </w:t>
            </w:r>
            <w:r w:rsidR="009842CC" w:rsidRPr="005C5200">
              <w:rPr>
                <w:rFonts w:ascii="Arial" w:hAnsi="Arial" w:cs="Arial"/>
                <w:color w:val="333333"/>
                <w:sz w:val="18"/>
                <w:szCs w:val="18"/>
                <w:shd w:val="clear" w:color="auto" w:fill="FFFFFF"/>
              </w:rPr>
              <w:t>Solid understanding of all</w:t>
            </w:r>
            <w:r w:rsidR="009842CC" w:rsidRPr="005C5200">
              <w:rPr>
                <w:rStyle w:val="apple-converted-space"/>
                <w:rFonts w:ascii="Arial" w:hAnsi="Arial" w:cs="Arial"/>
                <w:color w:val="333333"/>
                <w:sz w:val="18"/>
                <w:szCs w:val="18"/>
                <w:shd w:val="clear" w:color="auto" w:fill="FFFFFF"/>
              </w:rPr>
              <w:t> </w:t>
            </w:r>
            <w:r w:rsidR="009842CC" w:rsidRPr="005C5200">
              <w:rPr>
                <w:rStyle w:val="hl"/>
                <w:rFonts w:ascii="Arial" w:hAnsi="Arial" w:cs="Arial"/>
                <w:color w:val="333333"/>
                <w:sz w:val="18"/>
                <w:szCs w:val="18"/>
                <w:shd w:val="clear" w:color="auto" w:fill="FFF5CC"/>
              </w:rPr>
              <w:t>Adobe</w:t>
            </w:r>
            <w:r w:rsidR="009842CC" w:rsidRPr="005C5200">
              <w:rPr>
                <w:rStyle w:val="apple-converted-space"/>
                <w:rFonts w:ascii="Arial" w:hAnsi="Arial" w:cs="Arial"/>
                <w:color w:val="333333"/>
                <w:sz w:val="18"/>
                <w:szCs w:val="18"/>
                <w:shd w:val="clear" w:color="auto" w:fill="FFFFFF"/>
              </w:rPr>
              <w:t> </w:t>
            </w:r>
            <w:r w:rsidR="009842CC" w:rsidRPr="005C5200">
              <w:rPr>
                <w:rStyle w:val="hl"/>
                <w:rFonts w:ascii="Arial" w:hAnsi="Arial" w:cs="Arial"/>
                <w:color w:val="333333"/>
                <w:sz w:val="18"/>
                <w:szCs w:val="18"/>
                <w:shd w:val="clear" w:color="auto" w:fill="FFF5CC"/>
              </w:rPr>
              <w:t>CQ</w:t>
            </w:r>
            <w:r w:rsidR="009842CC" w:rsidRPr="005C5200">
              <w:rPr>
                <w:rStyle w:val="apple-converted-space"/>
                <w:rFonts w:ascii="Arial" w:hAnsi="Arial" w:cs="Arial"/>
                <w:color w:val="333333"/>
                <w:sz w:val="18"/>
                <w:szCs w:val="18"/>
                <w:shd w:val="clear" w:color="auto" w:fill="FFFFFF"/>
              </w:rPr>
              <w:t> </w:t>
            </w:r>
            <w:r w:rsidR="009842CC" w:rsidRPr="005C5200">
              <w:rPr>
                <w:rFonts w:ascii="Arial" w:hAnsi="Arial" w:cs="Arial"/>
                <w:color w:val="333333"/>
                <w:sz w:val="18"/>
                <w:szCs w:val="18"/>
                <w:shd w:val="clear" w:color="auto" w:fill="FFFFFF"/>
              </w:rPr>
              <w:t>building blocks. </w:t>
            </w:r>
          </w:p>
          <w:p w:rsidR="000C7351" w:rsidRPr="005C5200" w:rsidRDefault="009842CC"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ascii="Arial" w:hAnsi="Arial" w:cs="Arial"/>
                <w:color w:val="333333"/>
                <w:sz w:val="18"/>
                <w:szCs w:val="18"/>
                <w:shd w:val="clear" w:color="auto" w:fill="FFFFFF"/>
              </w:rPr>
              <w:t>Offer solutions on top of the</w:t>
            </w:r>
            <w:r w:rsidRPr="005C5200">
              <w:rPr>
                <w:rStyle w:val="apple-converted-space"/>
                <w:rFonts w:ascii="Arial" w:hAnsi="Arial" w:cs="Arial"/>
                <w:color w:val="333333"/>
                <w:sz w:val="18"/>
                <w:szCs w:val="18"/>
                <w:shd w:val="clear" w:color="auto" w:fill="FFFFFF"/>
              </w:rPr>
              <w:t> </w:t>
            </w:r>
            <w:r w:rsidRPr="005C5200">
              <w:rPr>
                <w:rStyle w:val="hl"/>
                <w:rFonts w:ascii="Arial" w:hAnsi="Arial" w:cs="Arial"/>
                <w:color w:val="333333"/>
                <w:sz w:val="18"/>
                <w:szCs w:val="18"/>
                <w:shd w:val="clear" w:color="auto" w:fill="FFF5CC"/>
              </w:rPr>
              <w:t>Adobe</w:t>
            </w:r>
            <w:r w:rsidRPr="005C5200">
              <w:rPr>
                <w:rStyle w:val="apple-converted-space"/>
                <w:rFonts w:ascii="Arial" w:hAnsi="Arial" w:cs="Arial"/>
                <w:color w:val="333333"/>
                <w:sz w:val="18"/>
                <w:szCs w:val="18"/>
                <w:shd w:val="clear" w:color="auto" w:fill="FFFFFF"/>
              </w:rPr>
              <w:t> </w:t>
            </w:r>
            <w:r w:rsidRPr="005C5200">
              <w:rPr>
                <w:rFonts w:ascii="Arial" w:hAnsi="Arial" w:cs="Arial"/>
                <w:color w:val="333333"/>
                <w:sz w:val="18"/>
                <w:szCs w:val="18"/>
                <w:shd w:val="clear" w:color="auto" w:fill="FFFFFF"/>
              </w:rPr>
              <w:t>WCM, CRX/CRXDE,</w:t>
            </w:r>
            <w:r w:rsidRPr="005C5200">
              <w:rPr>
                <w:rStyle w:val="apple-converted-space"/>
                <w:rFonts w:ascii="Arial" w:hAnsi="Arial" w:cs="Arial"/>
                <w:color w:val="333333"/>
                <w:sz w:val="18"/>
                <w:szCs w:val="18"/>
                <w:shd w:val="clear" w:color="auto" w:fill="FFFFFF"/>
              </w:rPr>
              <w:t> </w:t>
            </w:r>
            <w:r w:rsidRPr="005C5200">
              <w:rPr>
                <w:rStyle w:val="hl"/>
                <w:rFonts w:ascii="Arial" w:hAnsi="Arial" w:cs="Arial"/>
                <w:color w:val="333333"/>
                <w:sz w:val="18"/>
                <w:szCs w:val="18"/>
                <w:shd w:val="clear" w:color="auto" w:fill="FFF5CC"/>
              </w:rPr>
              <w:t>CQ</w:t>
            </w:r>
            <w:r w:rsidRPr="005C5200">
              <w:rPr>
                <w:rStyle w:val="apple-converted-space"/>
                <w:rFonts w:ascii="Arial" w:hAnsi="Arial" w:cs="Arial"/>
                <w:color w:val="333333"/>
                <w:sz w:val="18"/>
                <w:szCs w:val="18"/>
                <w:shd w:val="clear" w:color="auto" w:fill="FFFFFF"/>
              </w:rPr>
              <w:t> </w:t>
            </w:r>
            <w:r w:rsidRPr="005C5200">
              <w:rPr>
                <w:rFonts w:ascii="Arial" w:hAnsi="Arial" w:cs="Arial"/>
                <w:color w:val="333333"/>
                <w:sz w:val="18"/>
                <w:szCs w:val="18"/>
                <w:shd w:val="clear" w:color="auto" w:fill="FFFFFF"/>
              </w:rPr>
              <w:t>WCM, DAM. </w:t>
            </w:r>
          </w:p>
          <w:p w:rsidR="000C7351" w:rsidRPr="009842CC" w:rsidRDefault="009842CC" w:rsidP="004D0823">
            <w:pPr>
              <w:pStyle w:val="ListParagraph"/>
              <w:numPr>
                <w:ilvl w:val="0"/>
                <w:numId w:val="4"/>
              </w:numPr>
              <w:shd w:val="clear" w:color="auto" w:fill="FFFFFF"/>
              <w:tabs>
                <w:tab w:val="left" w:pos="522"/>
              </w:tabs>
              <w:spacing w:before="120"/>
              <w:ind w:left="522" w:hanging="432"/>
              <w:rPr>
                <w:rFonts w:cstheme="minorHAnsi"/>
                <w:sz w:val="18"/>
                <w:szCs w:val="18"/>
              </w:rPr>
            </w:pPr>
            <w:r w:rsidRPr="005C5200">
              <w:rPr>
                <w:rFonts w:cstheme="minorHAnsi"/>
                <w:sz w:val="18"/>
                <w:szCs w:val="18"/>
              </w:rPr>
              <w:t>Worked on Rollouts, DAM.</w:t>
            </w:r>
            <w:r w:rsidR="000C7351" w:rsidRPr="009842CC">
              <w:rPr>
                <w:rFonts w:cstheme="minorHAnsi"/>
                <w:sz w:val="18"/>
                <w:szCs w:val="18"/>
              </w:rPr>
              <w:t xml:space="preserve"> </w:t>
            </w:r>
          </w:p>
          <w:p w:rsidR="00B5097A" w:rsidRDefault="00B5097A" w:rsidP="00B5097A">
            <w:pPr>
              <w:rPr>
                <w:sz w:val="18"/>
                <w:szCs w:val="18"/>
              </w:rPr>
            </w:pPr>
          </w:p>
          <w:p w:rsidR="00B5097A" w:rsidRPr="00B5097A" w:rsidRDefault="00B5097A" w:rsidP="00B5097A">
            <w:pPr>
              <w:rPr>
                <w:sz w:val="18"/>
                <w:szCs w:val="18"/>
              </w:rPr>
            </w:pPr>
          </w:p>
        </w:tc>
      </w:tr>
      <w:tr w:rsidR="005625CD" w:rsidRPr="00DE7766" w:rsidTr="006E1BB7">
        <w:trPr>
          <w:trHeight w:val="423"/>
        </w:trPr>
        <w:tc>
          <w:tcPr>
            <w:tcW w:w="0" w:type="auto"/>
            <w:tcBorders>
              <w:top w:val="nil"/>
              <w:left w:val="nil"/>
              <w:bottom w:val="nil"/>
              <w:right w:val="nil"/>
            </w:tcBorders>
          </w:tcPr>
          <w:p w:rsidR="005625CD" w:rsidRPr="00037D94" w:rsidRDefault="005625CD" w:rsidP="005625CD">
            <w:pPr>
              <w:rPr>
                <w:sz w:val="18"/>
                <w:szCs w:val="18"/>
              </w:rPr>
            </w:pPr>
          </w:p>
        </w:tc>
        <w:tc>
          <w:tcPr>
            <w:tcW w:w="0" w:type="auto"/>
            <w:tcBorders>
              <w:top w:val="nil"/>
              <w:left w:val="nil"/>
              <w:bottom w:val="nil"/>
              <w:right w:val="nil"/>
            </w:tcBorders>
          </w:tcPr>
          <w:p w:rsidR="005625CD" w:rsidRPr="00A64203" w:rsidRDefault="005625CD" w:rsidP="005625CD">
            <w:pPr>
              <w:pStyle w:val="Heading2"/>
              <w:rPr>
                <w:sz w:val="18"/>
                <w:szCs w:val="18"/>
              </w:rPr>
            </w:pPr>
            <w:r w:rsidRPr="00A64203">
              <w:rPr>
                <w:sz w:val="18"/>
                <w:szCs w:val="18"/>
              </w:rPr>
              <w:t>Java/J2EE Developer</w:t>
            </w:r>
          </w:p>
        </w:tc>
        <w:tc>
          <w:tcPr>
            <w:tcW w:w="0" w:type="auto"/>
            <w:tcBorders>
              <w:top w:val="nil"/>
              <w:left w:val="nil"/>
              <w:bottom w:val="nil"/>
              <w:right w:val="nil"/>
            </w:tcBorders>
          </w:tcPr>
          <w:p w:rsidR="005625CD" w:rsidRPr="00D97489" w:rsidRDefault="00B62D97" w:rsidP="005625CD">
            <w:pPr>
              <w:pStyle w:val="Dates"/>
              <w:jc w:val="left"/>
            </w:pPr>
            <w:r>
              <w:t>Aug 2012 to Feb</w:t>
            </w:r>
            <w:r w:rsidR="005625CD">
              <w:t xml:space="preserve"> 2013</w:t>
            </w:r>
          </w:p>
        </w:tc>
      </w:tr>
      <w:tr w:rsidR="005625CD" w:rsidRPr="00DE7766" w:rsidTr="006E1BB7">
        <w:trPr>
          <w:trHeight w:val="1350"/>
        </w:trPr>
        <w:tc>
          <w:tcPr>
            <w:tcW w:w="0" w:type="auto"/>
            <w:tcBorders>
              <w:top w:val="nil"/>
              <w:left w:val="nil"/>
              <w:bottom w:val="nil"/>
              <w:right w:val="nil"/>
            </w:tcBorders>
          </w:tcPr>
          <w:p w:rsidR="005625CD" w:rsidRPr="00037D94" w:rsidRDefault="005625CD" w:rsidP="005625CD">
            <w:pPr>
              <w:rPr>
                <w:sz w:val="18"/>
                <w:szCs w:val="18"/>
              </w:rPr>
            </w:pPr>
          </w:p>
        </w:tc>
        <w:tc>
          <w:tcPr>
            <w:tcW w:w="0" w:type="auto"/>
            <w:gridSpan w:val="2"/>
            <w:tcBorders>
              <w:top w:val="nil"/>
              <w:left w:val="nil"/>
              <w:bottom w:val="nil"/>
              <w:right w:val="nil"/>
            </w:tcBorders>
          </w:tcPr>
          <w:p w:rsidR="005625CD" w:rsidRDefault="005625CD" w:rsidP="005625CD">
            <w:pPr>
              <w:pStyle w:val="Location"/>
              <w:rPr>
                <w:sz w:val="18"/>
                <w:szCs w:val="18"/>
              </w:rPr>
            </w:pPr>
            <w:r>
              <w:rPr>
                <w:sz w:val="18"/>
                <w:szCs w:val="18"/>
              </w:rPr>
              <w:t>Infosys</w:t>
            </w:r>
            <w:r w:rsidRPr="00385817">
              <w:rPr>
                <w:sz w:val="18"/>
                <w:szCs w:val="18"/>
              </w:rPr>
              <w:t xml:space="preserve"> Ltd, India</w:t>
            </w:r>
          </w:p>
          <w:p w:rsidR="005625CD" w:rsidRPr="00385817" w:rsidRDefault="005625CD" w:rsidP="005625CD">
            <w:pPr>
              <w:pStyle w:val="Location"/>
              <w:rPr>
                <w:i w:val="0"/>
                <w:sz w:val="18"/>
                <w:szCs w:val="18"/>
              </w:rPr>
            </w:pPr>
          </w:p>
          <w:p w:rsidR="00A40B97" w:rsidRDefault="00A40B97" w:rsidP="005625CD">
            <w:pPr>
              <w:pStyle w:val="Location"/>
              <w:rPr>
                <w:rFonts w:cstheme="minorHAnsi"/>
                <w:i w:val="0"/>
                <w:sz w:val="18"/>
                <w:szCs w:val="18"/>
              </w:rPr>
            </w:pPr>
            <w:r>
              <w:rPr>
                <w:rFonts w:cstheme="minorHAnsi"/>
                <w:i w:val="0"/>
                <w:sz w:val="18"/>
                <w:szCs w:val="18"/>
              </w:rPr>
              <w:t>Project: GFE+</w:t>
            </w:r>
            <w:r w:rsidR="00EF1DE4">
              <w:rPr>
                <w:rFonts w:cstheme="minorHAnsi"/>
                <w:i w:val="0"/>
                <w:sz w:val="18"/>
                <w:szCs w:val="18"/>
              </w:rPr>
              <w:t xml:space="preserve"> , Polo Ralph Lauren</w:t>
            </w:r>
          </w:p>
          <w:p w:rsidR="005625CD" w:rsidRPr="00B62D97" w:rsidRDefault="005625CD" w:rsidP="005625CD">
            <w:pPr>
              <w:pStyle w:val="Location"/>
              <w:rPr>
                <w:rFonts w:cstheme="minorHAnsi"/>
                <w:i w:val="0"/>
                <w:sz w:val="18"/>
                <w:szCs w:val="18"/>
              </w:rPr>
            </w:pPr>
            <w:r w:rsidRPr="00B62D97">
              <w:rPr>
                <w:rFonts w:cstheme="minorHAnsi"/>
                <w:i w:val="0"/>
                <w:sz w:val="18"/>
                <w:szCs w:val="18"/>
              </w:rPr>
              <w:t>Description:</w:t>
            </w:r>
          </w:p>
          <w:p w:rsidR="00B62D97" w:rsidRPr="00B62D97" w:rsidRDefault="00B62D97" w:rsidP="005625CD">
            <w:pPr>
              <w:pStyle w:val="Location"/>
              <w:rPr>
                <w:rFonts w:cstheme="minorHAnsi"/>
                <w:i w:val="0"/>
                <w:sz w:val="18"/>
                <w:szCs w:val="18"/>
              </w:rPr>
            </w:pPr>
            <w:r w:rsidRPr="00B62D97">
              <w:rPr>
                <w:rFonts w:cstheme="minorHAnsi"/>
                <w:i w:val="0"/>
                <w:sz w:val="18"/>
                <w:szCs w:val="18"/>
              </w:rPr>
              <w:t>GFE+ is a web application for POLO. It has screens for creating materials, styles, assortment planning, projecting units and administration screens for adding colors, models, fabrics etc.</w:t>
            </w:r>
          </w:p>
          <w:p w:rsidR="005625CD" w:rsidRPr="00B62D97" w:rsidRDefault="00B62D97" w:rsidP="005625CD">
            <w:pPr>
              <w:pStyle w:val="Location"/>
              <w:rPr>
                <w:rFonts w:cstheme="minorHAnsi"/>
                <w:i w:val="0"/>
                <w:sz w:val="18"/>
                <w:szCs w:val="18"/>
              </w:rPr>
            </w:pPr>
            <w:r w:rsidRPr="00B62D97">
              <w:rPr>
                <w:rFonts w:cstheme="minorHAnsi"/>
                <w:i w:val="0"/>
                <w:sz w:val="18"/>
                <w:szCs w:val="18"/>
              </w:rPr>
              <w:t xml:space="preserve"> </w:t>
            </w:r>
          </w:p>
          <w:p w:rsidR="00B62D97" w:rsidRPr="00B62D97" w:rsidRDefault="005625CD" w:rsidP="00B62D97">
            <w:pPr>
              <w:pStyle w:val="Location"/>
              <w:rPr>
                <w:rFonts w:cstheme="minorHAnsi"/>
                <w:i w:val="0"/>
                <w:sz w:val="18"/>
                <w:szCs w:val="18"/>
              </w:rPr>
            </w:pPr>
            <w:r w:rsidRPr="00B62D97">
              <w:rPr>
                <w:rFonts w:cstheme="minorHAnsi"/>
                <w:i w:val="0"/>
                <w:sz w:val="18"/>
                <w:szCs w:val="18"/>
              </w:rPr>
              <w:t>Responsibilities:</w:t>
            </w:r>
          </w:p>
          <w:p w:rsidR="00B62D97" w:rsidRPr="00B62D97" w:rsidRDefault="00B62D97" w:rsidP="00B62D97">
            <w:pPr>
              <w:pStyle w:val="Location"/>
              <w:rPr>
                <w:rFonts w:cstheme="minorHAnsi"/>
                <w:i w:val="0"/>
                <w:sz w:val="18"/>
                <w:szCs w:val="18"/>
              </w:rPr>
            </w:pPr>
          </w:p>
          <w:p w:rsidR="00B62D97" w:rsidRPr="005E3CCA" w:rsidRDefault="00B62D97" w:rsidP="00F33A2C">
            <w:pPr>
              <w:pStyle w:val="ListParagraph"/>
              <w:rPr>
                <w:i/>
                <w:sz w:val="18"/>
                <w:szCs w:val="18"/>
              </w:rPr>
            </w:pPr>
            <w:r w:rsidRPr="005E3CCA">
              <w:rPr>
                <w:sz w:val="18"/>
                <w:szCs w:val="18"/>
              </w:rPr>
              <w:t>Involved in Coding &amp; Implementation.</w:t>
            </w:r>
          </w:p>
          <w:p w:rsidR="00B62D97" w:rsidRPr="005E3CCA" w:rsidRDefault="00B62D97" w:rsidP="00F33A2C">
            <w:pPr>
              <w:pStyle w:val="ListParagraph"/>
              <w:rPr>
                <w:sz w:val="18"/>
                <w:szCs w:val="18"/>
              </w:rPr>
            </w:pPr>
            <w:r w:rsidRPr="005E3CCA">
              <w:rPr>
                <w:sz w:val="18"/>
                <w:szCs w:val="18"/>
              </w:rPr>
              <w:t>Prepared high level and detail design Documents.</w:t>
            </w:r>
          </w:p>
          <w:p w:rsidR="00410D3D" w:rsidRPr="005E3CCA" w:rsidRDefault="00410D3D" w:rsidP="00F33A2C">
            <w:pPr>
              <w:pStyle w:val="ListParagraph"/>
              <w:rPr>
                <w:sz w:val="18"/>
                <w:szCs w:val="18"/>
              </w:rPr>
            </w:pPr>
            <w:r w:rsidRPr="00617F6E">
              <w:rPr>
                <w:sz w:val="18"/>
                <w:szCs w:val="18"/>
              </w:rPr>
              <w:t>Developed the application using Struts Framework that leverages classical Model View Controller (MVC) architecture. </w:t>
            </w:r>
          </w:p>
          <w:p w:rsidR="00410D3D" w:rsidRPr="005E3CCA" w:rsidRDefault="00410D3D" w:rsidP="00410D3D">
            <w:pPr>
              <w:pStyle w:val="ListParagraph"/>
              <w:rPr>
                <w:sz w:val="18"/>
                <w:szCs w:val="18"/>
              </w:rPr>
            </w:pPr>
            <w:r w:rsidRPr="00617F6E">
              <w:rPr>
                <w:sz w:val="18"/>
                <w:szCs w:val="18"/>
              </w:rPr>
              <w:t>Developed the presentation tier of the application using JSP, Javascript.</w:t>
            </w:r>
          </w:p>
          <w:p w:rsidR="00436A25" w:rsidRPr="005E3CCA" w:rsidRDefault="00436A25" w:rsidP="00436A25">
            <w:pPr>
              <w:pStyle w:val="ListParagraph"/>
              <w:rPr>
                <w:sz w:val="18"/>
                <w:szCs w:val="18"/>
              </w:rPr>
            </w:pPr>
            <w:r w:rsidRPr="00617F6E">
              <w:rPr>
                <w:sz w:val="18"/>
                <w:szCs w:val="18"/>
              </w:rPr>
              <w:t>Extensively used Firebug/web kit inspector to debug UI code and handle different browser CSS issues. </w:t>
            </w:r>
          </w:p>
          <w:p w:rsidR="00410D3D" w:rsidRPr="005E3CCA" w:rsidRDefault="00410D3D" w:rsidP="00410D3D">
            <w:pPr>
              <w:pStyle w:val="ListParagraph"/>
              <w:rPr>
                <w:sz w:val="18"/>
                <w:szCs w:val="18"/>
              </w:rPr>
            </w:pPr>
            <w:r w:rsidRPr="00617F6E">
              <w:rPr>
                <w:sz w:val="18"/>
                <w:szCs w:val="18"/>
              </w:rPr>
              <w:t>Implemented Action Classes and Action Forms using Struts framework.</w:t>
            </w:r>
          </w:p>
          <w:p w:rsidR="00410D3D" w:rsidRPr="005E3CCA" w:rsidRDefault="00410D3D" w:rsidP="00F33A2C">
            <w:pPr>
              <w:pStyle w:val="ListParagraph"/>
              <w:rPr>
                <w:sz w:val="18"/>
                <w:szCs w:val="18"/>
              </w:rPr>
            </w:pPr>
            <w:r w:rsidRPr="00617F6E">
              <w:rPr>
                <w:sz w:val="18"/>
                <w:szCs w:val="18"/>
              </w:rPr>
              <w:t>Worked on implementation of MVC architecture using EJB, JSP, and Servlets.</w:t>
            </w:r>
          </w:p>
          <w:p w:rsidR="00F33A2C" w:rsidRPr="005E3CCA" w:rsidRDefault="00F33A2C" w:rsidP="00F33A2C">
            <w:pPr>
              <w:pStyle w:val="ListParagraph"/>
              <w:rPr>
                <w:sz w:val="18"/>
                <w:szCs w:val="18"/>
              </w:rPr>
            </w:pPr>
            <w:r w:rsidRPr="00617F6E">
              <w:rPr>
                <w:sz w:val="18"/>
                <w:szCs w:val="18"/>
              </w:rPr>
              <w:t>Built scripts using MAVEN and deployed the application on the Weblogic application server</w:t>
            </w:r>
          </w:p>
          <w:p w:rsidR="00F33A2C" w:rsidRPr="00617F6E" w:rsidRDefault="00F33A2C" w:rsidP="00F33A2C">
            <w:pPr>
              <w:pStyle w:val="ListParagraph"/>
              <w:rPr>
                <w:sz w:val="18"/>
                <w:szCs w:val="18"/>
              </w:rPr>
            </w:pPr>
            <w:r w:rsidRPr="00617F6E">
              <w:rPr>
                <w:sz w:val="18"/>
                <w:szCs w:val="18"/>
              </w:rPr>
              <w:t>Responsible for building, deploying and version controlling the code by using VSS. </w:t>
            </w:r>
          </w:p>
          <w:p w:rsidR="00F33A2C" w:rsidRPr="005E3CCA" w:rsidRDefault="00F33A2C" w:rsidP="00F33A2C">
            <w:pPr>
              <w:pStyle w:val="ListParagraph"/>
              <w:rPr>
                <w:rFonts w:cstheme="minorHAnsi"/>
                <w:sz w:val="18"/>
                <w:szCs w:val="18"/>
              </w:rPr>
            </w:pPr>
            <w:r w:rsidRPr="00617F6E">
              <w:rPr>
                <w:sz w:val="18"/>
                <w:szCs w:val="18"/>
              </w:rPr>
              <w:t>Worked on Eclipse IDE to write the code and integrate the application</w:t>
            </w:r>
            <w:r w:rsidRPr="005E3CCA">
              <w:rPr>
                <w:rFonts w:cstheme="minorHAnsi"/>
                <w:color w:val="333333"/>
                <w:sz w:val="18"/>
                <w:szCs w:val="18"/>
                <w:shd w:val="clear" w:color="auto" w:fill="FFFFFF"/>
              </w:rPr>
              <w:t>. </w:t>
            </w:r>
          </w:p>
          <w:p w:rsidR="00B62D97" w:rsidRPr="005E3CCA" w:rsidRDefault="00B62D97" w:rsidP="00F33A2C">
            <w:pPr>
              <w:pStyle w:val="ListParagraph"/>
              <w:rPr>
                <w:rFonts w:cstheme="minorHAnsi"/>
                <w:sz w:val="18"/>
                <w:szCs w:val="18"/>
              </w:rPr>
            </w:pPr>
            <w:r w:rsidRPr="005E3CCA">
              <w:rPr>
                <w:rFonts w:cstheme="minorHAnsi"/>
                <w:sz w:val="18"/>
                <w:szCs w:val="18"/>
              </w:rPr>
              <w:t>Peer-Review of the code, Unit Test cases, Unit Test Plan and design documents.</w:t>
            </w:r>
          </w:p>
          <w:p w:rsidR="00410D3D" w:rsidRPr="00617F6E" w:rsidRDefault="00410D3D" w:rsidP="00F33A2C">
            <w:pPr>
              <w:pStyle w:val="ListParagraph"/>
              <w:rPr>
                <w:sz w:val="18"/>
                <w:szCs w:val="18"/>
              </w:rPr>
            </w:pPr>
            <w:r w:rsidRPr="00617F6E">
              <w:rPr>
                <w:sz w:val="18"/>
                <w:szCs w:val="18"/>
              </w:rPr>
              <w:t>Used Log4j for logging mechanism and developed wrapper classes to configure the logs. </w:t>
            </w:r>
          </w:p>
          <w:p w:rsidR="00B62D97" w:rsidRPr="005E3CCA" w:rsidRDefault="00410D3D" w:rsidP="00F33A2C">
            <w:pPr>
              <w:pStyle w:val="ListParagraph"/>
              <w:rPr>
                <w:rFonts w:cstheme="minorHAnsi"/>
                <w:sz w:val="18"/>
                <w:szCs w:val="18"/>
              </w:rPr>
            </w:pPr>
            <w:r w:rsidRPr="00617F6E">
              <w:rPr>
                <w:sz w:val="18"/>
                <w:szCs w:val="18"/>
              </w:rPr>
              <w:t>Used JUnit and Test cases for testing the application modules. </w:t>
            </w:r>
            <w:r w:rsidR="00B62D97" w:rsidRPr="00617F6E">
              <w:rPr>
                <w:sz w:val="18"/>
                <w:szCs w:val="18"/>
              </w:rPr>
              <w:t>Done performance testing using JMeter</w:t>
            </w:r>
            <w:r w:rsidR="00B62D97" w:rsidRPr="005E3CCA">
              <w:rPr>
                <w:rFonts w:cstheme="minorHAnsi"/>
                <w:sz w:val="18"/>
                <w:szCs w:val="18"/>
              </w:rPr>
              <w:t>.</w:t>
            </w:r>
          </w:p>
          <w:p w:rsidR="00B62D97" w:rsidRPr="005E3CCA" w:rsidRDefault="00F22C49" w:rsidP="00F33A2C">
            <w:pPr>
              <w:pStyle w:val="ListParagraph"/>
              <w:rPr>
                <w:rFonts w:cstheme="minorHAnsi"/>
                <w:sz w:val="18"/>
                <w:szCs w:val="18"/>
              </w:rPr>
            </w:pPr>
            <w:r w:rsidRPr="005E3CCA">
              <w:rPr>
                <w:rFonts w:cstheme="minorHAnsi"/>
                <w:sz w:val="18"/>
                <w:szCs w:val="18"/>
              </w:rPr>
              <w:t>Worked</w:t>
            </w:r>
            <w:r w:rsidR="00B62D97" w:rsidRPr="005E3CCA">
              <w:rPr>
                <w:rFonts w:cstheme="minorHAnsi"/>
                <w:sz w:val="18"/>
                <w:szCs w:val="18"/>
              </w:rPr>
              <w:t xml:space="preserve"> </w:t>
            </w:r>
            <w:r w:rsidRPr="005E3CCA">
              <w:rPr>
                <w:rFonts w:cstheme="minorHAnsi"/>
                <w:sz w:val="18"/>
                <w:szCs w:val="18"/>
              </w:rPr>
              <w:t>o</w:t>
            </w:r>
            <w:r w:rsidR="00B62D97" w:rsidRPr="005E3CCA">
              <w:rPr>
                <w:rFonts w:cstheme="minorHAnsi"/>
                <w:sz w:val="18"/>
                <w:szCs w:val="18"/>
              </w:rPr>
              <w:t>n procedure/functions for various requirements</w:t>
            </w:r>
            <w:r w:rsidRPr="005E3CCA">
              <w:rPr>
                <w:rFonts w:cstheme="minorHAnsi"/>
                <w:sz w:val="18"/>
                <w:szCs w:val="18"/>
              </w:rPr>
              <w:t xml:space="preserve"> o</w:t>
            </w:r>
            <w:r w:rsidR="00B60E40" w:rsidRPr="005E3CCA">
              <w:rPr>
                <w:rFonts w:cstheme="minorHAnsi"/>
                <w:sz w:val="18"/>
                <w:szCs w:val="18"/>
              </w:rPr>
              <w:t>n DB2 database</w:t>
            </w:r>
            <w:r w:rsidR="00B62D97" w:rsidRPr="005E3CCA">
              <w:rPr>
                <w:rFonts w:cstheme="minorHAnsi"/>
                <w:sz w:val="18"/>
                <w:szCs w:val="18"/>
              </w:rPr>
              <w:t>.</w:t>
            </w:r>
          </w:p>
          <w:p w:rsidR="005625CD" w:rsidRPr="005E3CCA" w:rsidRDefault="00B62D97" w:rsidP="00F33A2C">
            <w:pPr>
              <w:pStyle w:val="ListParagraph"/>
              <w:rPr>
                <w:rFonts w:cstheme="minorHAnsi"/>
                <w:sz w:val="18"/>
                <w:szCs w:val="18"/>
              </w:rPr>
            </w:pPr>
            <w:r w:rsidRPr="005E3CCA">
              <w:rPr>
                <w:rFonts w:cstheme="minorHAnsi"/>
                <w:sz w:val="18"/>
                <w:szCs w:val="18"/>
              </w:rPr>
              <w:t>Actively participate in various telephonic calls with Onsite Coordinator.</w:t>
            </w:r>
          </w:p>
          <w:p w:rsidR="005625CD" w:rsidRDefault="005625CD" w:rsidP="005625CD">
            <w:pPr>
              <w:rPr>
                <w:sz w:val="18"/>
                <w:szCs w:val="18"/>
              </w:rPr>
            </w:pPr>
          </w:p>
          <w:p w:rsidR="005625CD" w:rsidRPr="00B5097A" w:rsidRDefault="005625CD" w:rsidP="005625CD">
            <w:pPr>
              <w:rPr>
                <w:sz w:val="18"/>
                <w:szCs w:val="18"/>
              </w:rPr>
            </w:pPr>
          </w:p>
        </w:tc>
      </w:tr>
      <w:tr w:rsidR="00E72578" w:rsidRPr="00DE7766" w:rsidTr="006E1BB7">
        <w:trPr>
          <w:trHeight w:val="387"/>
        </w:trPr>
        <w:tc>
          <w:tcPr>
            <w:tcW w:w="0" w:type="auto"/>
            <w:tcBorders>
              <w:top w:val="nil"/>
              <w:left w:val="nil"/>
              <w:bottom w:val="nil"/>
              <w:right w:val="nil"/>
            </w:tcBorders>
          </w:tcPr>
          <w:p w:rsidR="00E72578" w:rsidRPr="00037D94" w:rsidRDefault="00E72578" w:rsidP="00E72578">
            <w:pPr>
              <w:rPr>
                <w:sz w:val="18"/>
                <w:szCs w:val="18"/>
              </w:rPr>
            </w:pPr>
          </w:p>
        </w:tc>
        <w:tc>
          <w:tcPr>
            <w:tcW w:w="0" w:type="auto"/>
            <w:tcBorders>
              <w:top w:val="nil"/>
              <w:left w:val="nil"/>
              <w:bottom w:val="nil"/>
              <w:right w:val="nil"/>
            </w:tcBorders>
          </w:tcPr>
          <w:p w:rsidR="00E72578" w:rsidRPr="00A64203" w:rsidRDefault="00E72578" w:rsidP="00E72578">
            <w:pPr>
              <w:pStyle w:val="Heading2"/>
              <w:rPr>
                <w:sz w:val="18"/>
                <w:szCs w:val="18"/>
              </w:rPr>
            </w:pPr>
            <w:r w:rsidRPr="00A64203">
              <w:rPr>
                <w:sz w:val="18"/>
                <w:szCs w:val="18"/>
              </w:rPr>
              <w:t>Java/J2EE Developer</w:t>
            </w:r>
          </w:p>
        </w:tc>
        <w:tc>
          <w:tcPr>
            <w:tcW w:w="0" w:type="auto"/>
            <w:tcBorders>
              <w:top w:val="nil"/>
              <w:left w:val="nil"/>
              <w:bottom w:val="nil"/>
              <w:right w:val="nil"/>
            </w:tcBorders>
          </w:tcPr>
          <w:p w:rsidR="00E72578" w:rsidRPr="00D97489" w:rsidRDefault="00E72578" w:rsidP="00E72578">
            <w:pPr>
              <w:pStyle w:val="Dates"/>
              <w:jc w:val="left"/>
            </w:pPr>
            <w:r>
              <w:t>Dec 2009 to Aug 2010</w:t>
            </w:r>
          </w:p>
        </w:tc>
      </w:tr>
      <w:tr w:rsidR="00E72578" w:rsidRPr="00DE7766" w:rsidTr="006E1BB7">
        <w:trPr>
          <w:trHeight w:val="1350"/>
        </w:trPr>
        <w:tc>
          <w:tcPr>
            <w:tcW w:w="0" w:type="auto"/>
            <w:tcBorders>
              <w:top w:val="nil"/>
              <w:left w:val="nil"/>
              <w:bottom w:val="nil"/>
              <w:right w:val="nil"/>
            </w:tcBorders>
          </w:tcPr>
          <w:p w:rsidR="00E72578" w:rsidRPr="00037D94" w:rsidRDefault="00E72578" w:rsidP="00E72578">
            <w:pPr>
              <w:rPr>
                <w:sz w:val="18"/>
                <w:szCs w:val="18"/>
              </w:rPr>
            </w:pPr>
          </w:p>
        </w:tc>
        <w:tc>
          <w:tcPr>
            <w:tcW w:w="0" w:type="auto"/>
            <w:gridSpan w:val="2"/>
            <w:tcBorders>
              <w:top w:val="nil"/>
              <w:left w:val="nil"/>
              <w:bottom w:val="nil"/>
              <w:right w:val="nil"/>
            </w:tcBorders>
          </w:tcPr>
          <w:p w:rsidR="00E72578" w:rsidRDefault="00E72578" w:rsidP="008D41C3">
            <w:pPr>
              <w:pStyle w:val="Location"/>
              <w:rPr>
                <w:sz w:val="18"/>
                <w:szCs w:val="18"/>
              </w:rPr>
            </w:pPr>
            <w:r>
              <w:rPr>
                <w:sz w:val="18"/>
                <w:szCs w:val="18"/>
              </w:rPr>
              <w:t>Infosys</w:t>
            </w:r>
            <w:r w:rsidRPr="00385817">
              <w:rPr>
                <w:sz w:val="18"/>
                <w:szCs w:val="18"/>
              </w:rPr>
              <w:t xml:space="preserve"> Ltd, India</w:t>
            </w:r>
          </w:p>
          <w:p w:rsidR="00E72578" w:rsidRPr="00385817" w:rsidRDefault="00E72578" w:rsidP="008D41C3">
            <w:pPr>
              <w:pStyle w:val="Location"/>
              <w:rPr>
                <w:i w:val="0"/>
                <w:sz w:val="18"/>
                <w:szCs w:val="18"/>
              </w:rPr>
            </w:pPr>
          </w:p>
          <w:p w:rsidR="00617F6E" w:rsidRDefault="0047046F" w:rsidP="008D41C3">
            <w:pPr>
              <w:pStyle w:val="Location"/>
              <w:rPr>
                <w:rFonts w:cstheme="minorHAnsi"/>
                <w:i w:val="0"/>
                <w:sz w:val="18"/>
                <w:szCs w:val="18"/>
              </w:rPr>
            </w:pPr>
            <w:r>
              <w:rPr>
                <w:rFonts w:cstheme="minorHAnsi"/>
                <w:i w:val="0"/>
                <w:sz w:val="18"/>
                <w:szCs w:val="18"/>
              </w:rPr>
              <w:t>Project: Nordstrom Support</w:t>
            </w:r>
          </w:p>
          <w:p w:rsidR="00E72578" w:rsidRPr="00B62D97" w:rsidRDefault="00E72578" w:rsidP="008D41C3">
            <w:pPr>
              <w:pStyle w:val="Location"/>
              <w:rPr>
                <w:rFonts w:cstheme="minorHAnsi"/>
                <w:i w:val="0"/>
                <w:sz w:val="18"/>
                <w:szCs w:val="18"/>
              </w:rPr>
            </w:pPr>
            <w:r w:rsidRPr="00B62D97">
              <w:rPr>
                <w:rFonts w:cstheme="minorHAnsi"/>
                <w:i w:val="0"/>
                <w:sz w:val="18"/>
                <w:szCs w:val="18"/>
              </w:rPr>
              <w:t>Description:</w:t>
            </w:r>
          </w:p>
          <w:p w:rsidR="00E72578" w:rsidRDefault="00E72578" w:rsidP="008D41C3">
            <w:pPr>
              <w:pStyle w:val="Location"/>
              <w:rPr>
                <w:rFonts w:cstheme="minorHAnsi"/>
                <w:i w:val="0"/>
                <w:sz w:val="18"/>
                <w:szCs w:val="18"/>
              </w:rPr>
            </w:pPr>
            <w:r w:rsidRPr="00E72578">
              <w:rPr>
                <w:rFonts w:cstheme="minorHAnsi"/>
                <w:i w:val="0"/>
                <w:sz w:val="18"/>
                <w:szCs w:val="18"/>
              </w:rPr>
              <w:t xml:space="preserve">Nordstrom support is a production support project which involves 24X7 support for Nordstrom applications. This includes solving production issues and interfacing with clients </w:t>
            </w:r>
          </w:p>
          <w:p w:rsidR="00E72578" w:rsidRPr="00E72578" w:rsidRDefault="00E72578" w:rsidP="008D41C3">
            <w:pPr>
              <w:pStyle w:val="Location"/>
              <w:rPr>
                <w:rFonts w:cstheme="minorHAnsi"/>
                <w:i w:val="0"/>
                <w:sz w:val="18"/>
                <w:szCs w:val="18"/>
              </w:rPr>
            </w:pPr>
          </w:p>
          <w:p w:rsidR="00E72578" w:rsidRPr="00B62D97" w:rsidRDefault="00E72578" w:rsidP="008D41C3">
            <w:pPr>
              <w:pStyle w:val="Location"/>
              <w:rPr>
                <w:rFonts w:cstheme="minorHAnsi"/>
                <w:i w:val="0"/>
                <w:sz w:val="18"/>
                <w:szCs w:val="18"/>
              </w:rPr>
            </w:pPr>
            <w:r w:rsidRPr="00B62D97">
              <w:rPr>
                <w:rFonts w:cstheme="minorHAnsi"/>
                <w:i w:val="0"/>
                <w:sz w:val="18"/>
                <w:szCs w:val="18"/>
              </w:rPr>
              <w:t>Responsibilities:</w:t>
            </w:r>
          </w:p>
          <w:p w:rsidR="00727400" w:rsidRPr="00441292" w:rsidRDefault="00727400" w:rsidP="004D0823">
            <w:pPr>
              <w:pStyle w:val="ListParagraph"/>
              <w:numPr>
                <w:ilvl w:val="0"/>
                <w:numId w:val="5"/>
              </w:numPr>
              <w:shd w:val="clear" w:color="auto" w:fill="FFFFFF"/>
              <w:tabs>
                <w:tab w:val="left" w:pos="522"/>
              </w:tabs>
              <w:spacing w:before="120"/>
              <w:jc w:val="both"/>
              <w:rPr>
                <w:rFonts w:cstheme="minorHAnsi"/>
                <w:sz w:val="18"/>
                <w:szCs w:val="18"/>
              </w:rPr>
            </w:pPr>
            <w:r w:rsidRPr="00441292">
              <w:rPr>
                <w:rFonts w:cstheme="minorHAnsi"/>
                <w:sz w:val="18"/>
                <w:szCs w:val="18"/>
              </w:rPr>
              <w:t>24X7 support for all Nordstrom applications like Monitor stores, Personal Book.</w:t>
            </w:r>
          </w:p>
          <w:p w:rsidR="00727400" w:rsidRPr="00441292" w:rsidRDefault="00727400" w:rsidP="004D0823">
            <w:pPr>
              <w:pStyle w:val="ListParagraph"/>
              <w:numPr>
                <w:ilvl w:val="0"/>
                <w:numId w:val="5"/>
              </w:numPr>
              <w:shd w:val="clear" w:color="auto" w:fill="FFFFFF"/>
              <w:tabs>
                <w:tab w:val="left" w:pos="522"/>
              </w:tabs>
              <w:spacing w:before="120"/>
              <w:jc w:val="both"/>
              <w:rPr>
                <w:rFonts w:cstheme="minorHAnsi"/>
                <w:sz w:val="18"/>
                <w:szCs w:val="18"/>
              </w:rPr>
            </w:pPr>
            <w:r w:rsidRPr="00441292">
              <w:rPr>
                <w:rFonts w:cstheme="minorHAnsi"/>
                <w:sz w:val="18"/>
                <w:szCs w:val="18"/>
              </w:rPr>
              <w:t>Resolving production issues.</w:t>
            </w:r>
          </w:p>
          <w:p w:rsidR="00727400" w:rsidRPr="00441292" w:rsidRDefault="00727400" w:rsidP="004D0823">
            <w:pPr>
              <w:pStyle w:val="ListParagraph"/>
              <w:numPr>
                <w:ilvl w:val="0"/>
                <w:numId w:val="5"/>
              </w:numPr>
              <w:shd w:val="clear" w:color="auto" w:fill="FFFFFF"/>
              <w:tabs>
                <w:tab w:val="left" w:pos="522"/>
              </w:tabs>
              <w:spacing w:before="120"/>
              <w:jc w:val="both"/>
              <w:rPr>
                <w:rFonts w:cstheme="minorHAnsi"/>
                <w:sz w:val="18"/>
                <w:szCs w:val="18"/>
              </w:rPr>
            </w:pPr>
            <w:r w:rsidRPr="00441292">
              <w:rPr>
                <w:rFonts w:cstheme="minorHAnsi"/>
                <w:sz w:val="18"/>
                <w:szCs w:val="18"/>
              </w:rPr>
              <w:t>Being part of releases, maintenance activities.</w:t>
            </w:r>
          </w:p>
          <w:p w:rsidR="00727400" w:rsidRPr="00441292" w:rsidRDefault="00727400" w:rsidP="004D0823">
            <w:pPr>
              <w:pStyle w:val="ListParagraph"/>
              <w:numPr>
                <w:ilvl w:val="0"/>
                <w:numId w:val="5"/>
              </w:numPr>
              <w:shd w:val="clear" w:color="auto" w:fill="FFFFFF"/>
              <w:tabs>
                <w:tab w:val="left" w:pos="522"/>
              </w:tabs>
              <w:spacing w:before="120"/>
              <w:jc w:val="both"/>
              <w:rPr>
                <w:rFonts w:cstheme="minorHAnsi"/>
                <w:sz w:val="18"/>
                <w:szCs w:val="18"/>
              </w:rPr>
            </w:pPr>
            <w:r w:rsidRPr="00441292">
              <w:rPr>
                <w:rFonts w:cstheme="minorHAnsi"/>
                <w:sz w:val="18"/>
                <w:szCs w:val="18"/>
              </w:rPr>
              <w:t>Worked on enhancement activities</w:t>
            </w:r>
            <w:r w:rsidR="0007044C">
              <w:rPr>
                <w:rFonts w:cstheme="minorHAnsi"/>
                <w:sz w:val="18"/>
                <w:szCs w:val="18"/>
              </w:rPr>
              <w:t>, coding in Java/ J2EE</w:t>
            </w:r>
            <w:r w:rsidR="006D195C">
              <w:rPr>
                <w:rFonts w:cstheme="minorHAnsi"/>
                <w:sz w:val="18"/>
                <w:szCs w:val="18"/>
              </w:rPr>
              <w:t xml:space="preserve"> using Struts 1.2</w:t>
            </w:r>
            <w:r w:rsidRPr="00441292">
              <w:rPr>
                <w:rFonts w:cstheme="minorHAnsi"/>
                <w:sz w:val="18"/>
                <w:szCs w:val="18"/>
              </w:rPr>
              <w:t>.</w:t>
            </w:r>
          </w:p>
          <w:p w:rsidR="00727400" w:rsidRPr="00441292" w:rsidRDefault="00E72578" w:rsidP="004D0823">
            <w:pPr>
              <w:pStyle w:val="ListParagraph"/>
              <w:numPr>
                <w:ilvl w:val="0"/>
                <w:numId w:val="5"/>
              </w:numPr>
              <w:shd w:val="clear" w:color="auto" w:fill="FFFFFF"/>
              <w:tabs>
                <w:tab w:val="left" w:pos="522"/>
              </w:tabs>
              <w:spacing w:before="120"/>
              <w:jc w:val="both"/>
              <w:rPr>
                <w:rFonts w:cstheme="minorHAnsi"/>
                <w:sz w:val="18"/>
                <w:szCs w:val="18"/>
              </w:rPr>
            </w:pPr>
            <w:r w:rsidRPr="00441292">
              <w:rPr>
                <w:rFonts w:cstheme="minorHAnsi"/>
                <w:sz w:val="18"/>
                <w:szCs w:val="18"/>
              </w:rPr>
              <w:t xml:space="preserve">Worked on procedure/functions for various requirements on </w:t>
            </w:r>
            <w:r w:rsidR="00727400" w:rsidRPr="00441292">
              <w:rPr>
                <w:rFonts w:cstheme="minorHAnsi"/>
                <w:sz w:val="18"/>
                <w:szCs w:val="18"/>
              </w:rPr>
              <w:t>Oracle</w:t>
            </w:r>
            <w:r w:rsidRPr="00441292">
              <w:rPr>
                <w:rFonts w:cstheme="minorHAnsi"/>
                <w:sz w:val="18"/>
                <w:szCs w:val="18"/>
              </w:rPr>
              <w:t xml:space="preserve"> database.</w:t>
            </w:r>
          </w:p>
          <w:p w:rsidR="00F34E8B" w:rsidRPr="00441292" w:rsidRDefault="00E72578" w:rsidP="004D0823">
            <w:pPr>
              <w:pStyle w:val="ListParagraph"/>
              <w:numPr>
                <w:ilvl w:val="0"/>
                <w:numId w:val="5"/>
              </w:numPr>
              <w:shd w:val="clear" w:color="auto" w:fill="FFFFFF"/>
              <w:tabs>
                <w:tab w:val="left" w:pos="522"/>
              </w:tabs>
              <w:spacing w:before="120"/>
              <w:jc w:val="both"/>
              <w:rPr>
                <w:rFonts w:cstheme="minorHAnsi"/>
                <w:sz w:val="18"/>
                <w:szCs w:val="18"/>
              </w:rPr>
            </w:pPr>
            <w:r w:rsidRPr="00441292">
              <w:rPr>
                <w:rFonts w:cstheme="minorHAnsi"/>
                <w:sz w:val="18"/>
                <w:szCs w:val="18"/>
              </w:rPr>
              <w:t xml:space="preserve">Actively participate in various telephonic calls with </w:t>
            </w:r>
            <w:r w:rsidR="00727400" w:rsidRPr="00441292">
              <w:rPr>
                <w:rFonts w:cstheme="minorHAnsi"/>
                <w:sz w:val="18"/>
                <w:szCs w:val="18"/>
              </w:rPr>
              <w:t>L1 team, L2 team and the business clients</w:t>
            </w:r>
            <w:r w:rsidRPr="00441292">
              <w:rPr>
                <w:rFonts w:cstheme="minorHAnsi"/>
                <w:sz w:val="18"/>
                <w:szCs w:val="18"/>
              </w:rPr>
              <w:t>.</w:t>
            </w:r>
          </w:p>
          <w:p w:rsidR="008D41C3" w:rsidRPr="00441292"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Monitor production-environment computer operating systems and business applications</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lastRenderedPageBreak/>
              <w:t>Perform batch reruns and restarts in collaboration with oncall support groups</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Provide second level technical support on issues reported by the Help Desk, Data Center Control or other customers</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Handle multiple assignments simultaneously and coordinate deliverables and dependencies with other groups</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Respond to incidents in order to make immediate corrections where possible</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Evaluate the impact of unresolved problems and escalate accordingly</w:t>
            </w:r>
          </w:p>
          <w:p w:rsidR="00441292" w:rsidRPr="00B26299" w:rsidRDefault="00C42535"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Used Weblogic server, Toad, SQL Developer, Putty etc.</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Create schedule for Recovery staff</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Diagnostic, monitoring, job scheduling, and problem and change management tools (Control/M.)</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Use scripting skills (UNIX, VB or Javascript) to create automated repeatable processes preferred</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Good problem diagnosis, troubleshooting and analysis skills</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Accurately differentiated between normal and exceptional production processing situations</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Utilized Service Desk to document problems and pursue resolution; run queries to mine historical data</w:t>
            </w:r>
          </w:p>
          <w:p w:rsidR="008D41C3" w:rsidRPr="00B26299" w:rsidRDefault="008D41C3"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Effectively communicate with onshore, nearshore and offshore support teams.</w:t>
            </w:r>
          </w:p>
          <w:p w:rsidR="00C82096" w:rsidRPr="00B26299" w:rsidRDefault="00C82096" w:rsidP="004D0823">
            <w:pPr>
              <w:pStyle w:val="ListParagraph"/>
              <w:numPr>
                <w:ilvl w:val="0"/>
                <w:numId w:val="5"/>
              </w:numPr>
              <w:shd w:val="clear" w:color="auto" w:fill="FFFFFF"/>
              <w:tabs>
                <w:tab w:val="left" w:pos="522"/>
              </w:tabs>
              <w:spacing w:before="120"/>
              <w:jc w:val="both"/>
              <w:rPr>
                <w:rFonts w:cstheme="minorHAnsi"/>
                <w:sz w:val="18"/>
                <w:szCs w:val="18"/>
              </w:rPr>
            </w:pPr>
            <w:r w:rsidRPr="008D41C3">
              <w:rPr>
                <w:rFonts w:cstheme="minorHAnsi"/>
                <w:sz w:val="18"/>
                <w:szCs w:val="18"/>
              </w:rPr>
              <w:t>Received best team award while working in Nordstrom</w:t>
            </w:r>
          </w:p>
          <w:p w:rsidR="00E72578" w:rsidRDefault="00E72578" w:rsidP="008D41C3">
            <w:pPr>
              <w:rPr>
                <w:sz w:val="18"/>
                <w:szCs w:val="18"/>
              </w:rPr>
            </w:pPr>
          </w:p>
          <w:p w:rsidR="00E72578" w:rsidRPr="00B5097A" w:rsidRDefault="00E72578" w:rsidP="008D41C3">
            <w:pPr>
              <w:rPr>
                <w:sz w:val="18"/>
                <w:szCs w:val="18"/>
              </w:rPr>
            </w:pPr>
          </w:p>
        </w:tc>
      </w:tr>
      <w:tr w:rsidR="00C42535" w:rsidRPr="00DE7766" w:rsidTr="006E1BB7">
        <w:trPr>
          <w:trHeight w:val="450"/>
        </w:trPr>
        <w:tc>
          <w:tcPr>
            <w:tcW w:w="0" w:type="auto"/>
            <w:tcBorders>
              <w:top w:val="nil"/>
              <w:left w:val="nil"/>
              <w:bottom w:val="nil"/>
              <w:right w:val="nil"/>
            </w:tcBorders>
          </w:tcPr>
          <w:p w:rsidR="00C42535" w:rsidRPr="00037D94" w:rsidRDefault="00C42535" w:rsidP="00C42535">
            <w:pPr>
              <w:rPr>
                <w:sz w:val="18"/>
                <w:szCs w:val="18"/>
              </w:rPr>
            </w:pPr>
          </w:p>
        </w:tc>
        <w:tc>
          <w:tcPr>
            <w:tcW w:w="0" w:type="auto"/>
            <w:tcBorders>
              <w:top w:val="nil"/>
              <w:left w:val="nil"/>
              <w:bottom w:val="nil"/>
              <w:right w:val="nil"/>
            </w:tcBorders>
          </w:tcPr>
          <w:p w:rsidR="00C42535" w:rsidRPr="00A64203" w:rsidRDefault="00C42535" w:rsidP="00C42535">
            <w:pPr>
              <w:pStyle w:val="Heading2"/>
              <w:rPr>
                <w:sz w:val="18"/>
                <w:szCs w:val="18"/>
              </w:rPr>
            </w:pPr>
            <w:r w:rsidRPr="00A64203">
              <w:rPr>
                <w:sz w:val="18"/>
                <w:szCs w:val="18"/>
              </w:rPr>
              <w:t>Java/J2EE Developer</w:t>
            </w:r>
          </w:p>
        </w:tc>
        <w:tc>
          <w:tcPr>
            <w:tcW w:w="0" w:type="auto"/>
            <w:tcBorders>
              <w:top w:val="nil"/>
              <w:left w:val="nil"/>
              <w:bottom w:val="nil"/>
              <w:right w:val="nil"/>
            </w:tcBorders>
          </w:tcPr>
          <w:p w:rsidR="00C42535" w:rsidRPr="00D97489" w:rsidRDefault="00C42535" w:rsidP="00C42535">
            <w:pPr>
              <w:pStyle w:val="Dates"/>
              <w:jc w:val="left"/>
            </w:pPr>
            <w:r>
              <w:t>Aug 2009 to Dec 2009</w:t>
            </w:r>
          </w:p>
        </w:tc>
      </w:tr>
      <w:tr w:rsidR="007676DB" w:rsidRPr="00DE7766" w:rsidTr="006E1BB7">
        <w:trPr>
          <w:trHeight w:val="450"/>
        </w:trPr>
        <w:tc>
          <w:tcPr>
            <w:tcW w:w="0" w:type="auto"/>
            <w:tcBorders>
              <w:top w:val="nil"/>
              <w:left w:val="nil"/>
              <w:bottom w:val="nil"/>
              <w:right w:val="nil"/>
            </w:tcBorders>
          </w:tcPr>
          <w:p w:rsidR="007676DB" w:rsidRPr="00037D94" w:rsidRDefault="007676DB" w:rsidP="00C42535">
            <w:pPr>
              <w:rPr>
                <w:sz w:val="18"/>
                <w:szCs w:val="18"/>
              </w:rPr>
            </w:pPr>
          </w:p>
        </w:tc>
        <w:tc>
          <w:tcPr>
            <w:tcW w:w="0" w:type="auto"/>
            <w:gridSpan w:val="2"/>
            <w:tcBorders>
              <w:top w:val="nil"/>
              <w:left w:val="nil"/>
              <w:bottom w:val="nil"/>
              <w:right w:val="nil"/>
            </w:tcBorders>
          </w:tcPr>
          <w:p w:rsidR="007676DB" w:rsidRDefault="007676DB" w:rsidP="007676DB">
            <w:pPr>
              <w:pStyle w:val="Location"/>
              <w:rPr>
                <w:sz w:val="18"/>
                <w:szCs w:val="18"/>
              </w:rPr>
            </w:pPr>
            <w:r>
              <w:rPr>
                <w:sz w:val="18"/>
                <w:szCs w:val="18"/>
              </w:rPr>
              <w:t>Infosys</w:t>
            </w:r>
            <w:r w:rsidRPr="00385817">
              <w:rPr>
                <w:sz w:val="18"/>
                <w:szCs w:val="18"/>
              </w:rPr>
              <w:t xml:space="preserve"> Ltd, India</w:t>
            </w:r>
          </w:p>
          <w:p w:rsidR="007676DB" w:rsidRPr="00385817" w:rsidRDefault="007676DB" w:rsidP="007676DB">
            <w:pPr>
              <w:pStyle w:val="Location"/>
              <w:rPr>
                <w:i w:val="0"/>
                <w:sz w:val="18"/>
                <w:szCs w:val="18"/>
              </w:rPr>
            </w:pPr>
          </w:p>
          <w:p w:rsidR="007676DB" w:rsidRDefault="007676DB" w:rsidP="007676DB">
            <w:pPr>
              <w:pStyle w:val="Location"/>
              <w:rPr>
                <w:rFonts w:cstheme="minorHAnsi"/>
                <w:i w:val="0"/>
                <w:sz w:val="18"/>
                <w:szCs w:val="18"/>
              </w:rPr>
            </w:pPr>
            <w:r>
              <w:rPr>
                <w:rFonts w:cstheme="minorHAnsi"/>
                <w:i w:val="0"/>
                <w:sz w:val="18"/>
                <w:szCs w:val="18"/>
              </w:rPr>
              <w:t>Project: SODS - Nordstrom</w:t>
            </w:r>
          </w:p>
          <w:p w:rsidR="007676DB" w:rsidRPr="00B62D97" w:rsidRDefault="007676DB" w:rsidP="007676DB">
            <w:pPr>
              <w:pStyle w:val="Location"/>
              <w:rPr>
                <w:rFonts w:cstheme="minorHAnsi"/>
                <w:i w:val="0"/>
                <w:sz w:val="18"/>
                <w:szCs w:val="18"/>
              </w:rPr>
            </w:pPr>
            <w:r w:rsidRPr="00B62D97">
              <w:rPr>
                <w:rFonts w:cstheme="minorHAnsi"/>
                <w:i w:val="0"/>
                <w:sz w:val="18"/>
                <w:szCs w:val="18"/>
              </w:rPr>
              <w:t>Description:</w:t>
            </w:r>
          </w:p>
          <w:p w:rsidR="007676DB" w:rsidRDefault="007676DB" w:rsidP="007676DB">
            <w:pPr>
              <w:pStyle w:val="Location"/>
              <w:rPr>
                <w:rFonts w:cstheme="minorHAnsi"/>
                <w:i w:val="0"/>
                <w:sz w:val="18"/>
                <w:szCs w:val="18"/>
              </w:rPr>
            </w:pPr>
            <w:r w:rsidRPr="00EC6AA6">
              <w:rPr>
                <w:rFonts w:cstheme="minorHAnsi"/>
                <w:i w:val="0"/>
                <w:sz w:val="18"/>
                <w:szCs w:val="18"/>
              </w:rPr>
              <w:t xml:space="preserve">Nordstrom </w:t>
            </w:r>
            <w:r>
              <w:rPr>
                <w:rFonts w:cstheme="minorHAnsi"/>
                <w:i w:val="0"/>
                <w:sz w:val="18"/>
                <w:szCs w:val="18"/>
              </w:rPr>
              <w:t xml:space="preserve">SODS, </w:t>
            </w:r>
            <w:r w:rsidRPr="00EC6AA6">
              <w:rPr>
                <w:rFonts w:cstheme="minorHAnsi"/>
                <w:i w:val="0"/>
                <w:sz w:val="18"/>
                <w:szCs w:val="18"/>
              </w:rPr>
              <w:t>a development project which involved developing a validation layer that would separate correct and incorrect sales transactions and pass them to downstream systems accordingly.</w:t>
            </w:r>
          </w:p>
          <w:p w:rsidR="007676DB" w:rsidRPr="00EC6AA6" w:rsidRDefault="007676DB" w:rsidP="007676DB">
            <w:pPr>
              <w:pStyle w:val="Location"/>
              <w:rPr>
                <w:rFonts w:cstheme="minorHAnsi"/>
                <w:i w:val="0"/>
                <w:sz w:val="18"/>
                <w:szCs w:val="18"/>
              </w:rPr>
            </w:pPr>
          </w:p>
          <w:p w:rsidR="007676DB" w:rsidRPr="00B62D97" w:rsidRDefault="007676DB" w:rsidP="007676DB">
            <w:pPr>
              <w:pStyle w:val="Location"/>
              <w:rPr>
                <w:rFonts w:cstheme="minorHAnsi"/>
                <w:i w:val="0"/>
                <w:sz w:val="18"/>
                <w:szCs w:val="18"/>
              </w:rPr>
            </w:pPr>
            <w:r w:rsidRPr="00B62D97">
              <w:rPr>
                <w:rFonts w:cstheme="minorHAnsi"/>
                <w:i w:val="0"/>
                <w:sz w:val="18"/>
                <w:szCs w:val="18"/>
              </w:rPr>
              <w:t>Responsibilities:</w:t>
            </w:r>
          </w:p>
          <w:p w:rsidR="007676DB" w:rsidRPr="00D67E0B"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Implemented</w:t>
            </w:r>
            <w:r w:rsidRPr="00B26299">
              <w:t> JAXB </w:t>
            </w:r>
            <w:r w:rsidRPr="00B26299">
              <w:rPr>
                <w:rFonts w:cstheme="minorHAnsi"/>
                <w:sz w:val="18"/>
                <w:szCs w:val="18"/>
              </w:rPr>
              <w:t>in XML binding using JAXB plugin in eclipse, compiling XML schemas into Java classes.</w:t>
            </w:r>
          </w:p>
          <w:p w:rsidR="007676DB" w:rsidRPr="00D67E0B"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Proven expertise in implementing IOC and Dependency Injection features in various aspects of Spring Framework (Core, Web, JDBC, MVC and DAO). </w:t>
            </w:r>
          </w:p>
          <w:p w:rsidR="007676DB" w:rsidRPr="00D67E0B"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Used Log4J to capture the log that includes runtime exceptions. </w:t>
            </w:r>
          </w:p>
          <w:p w:rsidR="007676DB" w:rsidRPr="00D67E0B"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Used JDBC to invoke Stored Procedures and database connectivity to ORACLE. </w:t>
            </w:r>
          </w:p>
          <w:p w:rsidR="007676DB" w:rsidRPr="00D67E0B"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Participated in regular code reviews and design meetings. </w:t>
            </w:r>
          </w:p>
          <w:p w:rsidR="007676DB" w:rsidRPr="00D67E0B"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Written JUNIT test cases for testing each validation class.</w:t>
            </w:r>
          </w:p>
          <w:p w:rsidR="007676DB" w:rsidRPr="00B26299"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Developed the validation class using Core Java, Collections.</w:t>
            </w:r>
          </w:p>
          <w:p w:rsidR="007676DB" w:rsidRPr="00B26299" w:rsidRDefault="007676DB" w:rsidP="007676DB">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lastRenderedPageBreak/>
              <w:t>Deployed and tested the application on Web Logic application server.</w:t>
            </w:r>
          </w:p>
          <w:p w:rsidR="007676DB" w:rsidRPr="00255BAF" w:rsidRDefault="007676DB" w:rsidP="007676DB">
            <w:pPr>
              <w:pStyle w:val="ListParagraph"/>
              <w:numPr>
                <w:ilvl w:val="0"/>
                <w:numId w:val="5"/>
              </w:numPr>
              <w:shd w:val="clear" w:color="auto" w:fill="FFFFFF"/>
              <w:tabs>
                <w:tab w:val="left" w:pos="522"/>
              </w:tabs>
              <w:spacing w:before="120"/>
              <w:jc w:val="both"/>
              <w:rPr>
                <w:rFonts w:cstheme="minorHAnsi"/>
                <w:spacing w:val="0"/>
                <w:sz w:val="18"/>
                <w:szCs w:val="18"/>
              </w:rPr>
            </w:pPr>
            <w:r w:rsidRPr="00B26299">
              <w:rPr>
                <w:rFonts w:cstheme="minorHAnsi"/>
                <w:sz w:val="18"/>
                <w:szCs w:val="18"/>
              </w:rPr>
              <w:t>Followed agile software development with Scrum methodology</w:t>
            </w:r>
            <w:r w:rsidRPr="00D67E0B">
              <w:rPr>
                <w:rFonts w:cstheme="minorHAnsi"/>
                <w:color w:val="333333"/>
                <w:sz w:val="18"/>
                <w:szCs w:val="18"/>
                <w:shd w:val="clear" w:color="auto" w:fill="FFFFFF"/>
              </w:rPr>
              <w:t> </w:t>
            </w:r>
          </w:p>
          <w:p w:rsidR="007676DB" w:rsidRDefault="007676DB" w:rsidP="00C42535">
            <w:pPr>
              <w:pStyle w:val="Dates"/>
              <w:jc w:val="left"/>
            </w:pPr>
          </w:p>
        </w:tc>
      </w:tr>
      <w:tr w:rsidR="005C303B" w:rsidRPr="00DE7766" w:rsidTr="006E1BB7">
        <w:trPr>
          <w:trHeight w:val="800"/>
        </w:trPr>
        <w:tc>
          <w:tcPr>
            <w:tcW w:w="0" w:type="auto"/>
            <w:tcBorders>
              <w:top w:val="nil"/>
              <w:left w:val="nil"/>
              <w:bottom w:val="nil"/>
              <w:right w:val="nil"/>
            </w:tcBorders>
          </w:tcPr>
          <w:p w:rsidR="005C303B" w:rsidRPr="00037D94" w:rsidRDefault="005C303B" w:rsidP="005C303B">
            <w:pPr>
              <w:rPr>
                <w:sz w:val="18"/>
                <w:szCs w:val="18"/>
              </w:rPr>
            </w:pPr>
          </w:p>
        </w:tc>
        <w:tc>
          <w:tcPr>
            <w:tcW w:w="0" w:type="auto"/>
            <w:tcBorders>
              <w:top w:val="nil"/>
              <w:left w:val="nil"/>
              <w:bottom w:val="nil"/>
              <w:right w:val="nil"/>
            </w:tcBorders>
          </w:tcPr>
          <w:p w:rsidR="00255BAF" w:rsidRDefault="00255BAF" w:rsidP="005C303B">
            <w:pPr>
              <w:pStyle w:val="Heading2"/>
              <w:rPr>
                <w:sz w:val="18"/>
                <w:szCs w:val="18"/>
              </w:rPr>
            </w:pPr>
          </w:p>
          <w:p w:rsidR="005C303B" w:rsidRPr="00A64203" w:rsidRDefault="005C303B" w:rsidP="005C303B">
            <w:pPr>
              <w:pStyle w:val="Heading2"/>
              <w:rPr>
                <w:sz w:val="18"/>
                <w:szCs w:val="18"/>
              </w:rPr>
            </w:pPr>
            <w:r w:rsidRPr="00A64203">
              <w:rPr>
                <w:sz w:val="18"/>
                <w:szCs w:val="18"/>
              </w:rPr>
              <w:t>Java/J2EE Developer</w:t>
            </w:r>
          </w:p>
        </w:tc>
        <w:tc>
          <w:tcPr>
            <w:tcW w:w="0" w:type="auto"/>
            <w:tcBorders>
              <w:top w:val="nil"/>
              <w:left w:val="nil"/>
              <w:bottom w:val="nil"/>
              <w:right w:val="nil"/>
            </w:tcBorders>
          </w:tcPr>
          <w:p w:rsidR="00CD45C1" w:rsidRDefault="00CD45C1" w:rsidP="005C303B">
            <w:pPr>
              <w:pStyle w:val="Dates"/>
              <w:jc w:val="left"/>
            </w:pPr>
          </w:p>
          <w:p w:rsidR="005C303B" w:rsidRPr="00D97489" w:rsidRDefault="00AA37DE" w:rsidP="005C303B">
            <w:pPr>
              <w:pStyle w:val="Dates"/>
              <w:jc w:val="left"/>
            </w:pPr>
            <w:r>
              <w:t>Mar 2009 to Aug</w:t>
            </w:r>
            <w:r w:rsidR="005C303B">
              <w:t xml:space="preserve"> 2009</w:t>
            </w:r>
          </w:p>
        </w:tc>
      </w:tr>
      <w:tr w:rsidR="005C303B" w:rsidRPr="00DE7766" w:rsidTr="006E1BB7">
        <w:trPr>
          <w:trHeight w:val="4040"/>
        </w:trPr>
        <w:tc>
          <w:tcPr>
            <w:tcW w:w="0" w:type="auto"/>
            <w:tcBorders>
              <w:top w:val="nil"/>
              <w:left w:val="nil"/>
              <w:bottom w:val="nil"/>
              <w:right w:val="nil"/>
            </w:tcBorders>
          </w:tcPr>
          <w:p w:rsidR="005C303B" w:rsidRPr="00037D94" w:rsidRDefault="005C303B" w:rsidP="005C303B">
            <w:pPr>
              <w:rPr>
                <w:sz w:val="18"/>
                <w:szCs w:val="18"/>
              </w:rPr>
            </w:pPr>
          </w:p>
        </w:tc>
        <w:tc>
          <w:tcPr>
            <w:tcW w:w="0" w:type="auto"/>
            <w:gridSpan w:val="2"/>
            <w:tcBorders>
              <w:top w:val="nil"/>
              <w:left w:val="nil"/>
              <w:bottom w:val="nil"/>
              <w:right w:val="nil"/>
            </w:tcBorders>
          </w:tcPr>
          <w:p w:rsidR="005C303B" w:rsidRDefault="005C303B" w:rsidP="005C303B">
            <w:pPr>
              <w:pStyle w:val="Location"/>
              <w:rPr>
                <w:sz w:val="18"/>
                <w:szCs w:val="18"/>
              </w:rPr>
            </w:pPr>
            <w:r>
              <w:rPr>
                <w:sz w:val="18"/>
                <w:szCs w:val="18"/>
              </w:rPr>
              <w:t>Infosys</w:t>
            </w:r>
            <w:r w:rsidRPr="00385817">
              <w:rPr>
                <w:sz w:val="18"/>
                <w:szCs w:val="18"/>
              </w:rPr>
              <w:t xml:space="preserve"> Ltd, India</w:t>
            </w:r>
          </w:p>
          <w:p w:rsidR="005C303B" w:rsidRDefault="005C303B" w:rsidP="005C303B">
            <w:pPr>
              <w:pStyle w:val="Location"/>
              <w:rPr>
                <w:i w:val="0"/>
                <w:sz w:val="18"/>
                <w:szCs w:val="18"/>
              </w:rPr>
            </w:pPr>
          </w:p>
          <w:p w:rsidR="00B26299" w:rsidRPr="00385817" w:rsidRDefault="00B26299" w:rsidP="005C303B">
            <w:pPr>
              <w:pStyle w:val="Location"/>
              <w:rPr>
                <w:i w:val="0"/>
                <w:sz w:val="18"/>
                <w:szCs w:val="18"/>
              </w:rPr>
            </w:pPr>
            <w:r>
              <w:rPr>
                <w:i w:val="0"/>
                <w:sz w:val="18"/>
                <w:szCs w:val="18"/>
              </w:rPr>
              <w:t>Project: Speedwave, GAP Inc</w:t>
            </w:r>
          </w:p>
          <w:p w:rsidR="005C303B" w:rsidRPr="00B62D97" w:rsidRDefault="005C303B" w:rsidP="005C303B">
            <w:pPr>
              <w:pStyle w:val="Location"/>
              <w:rPr>
                <w:rFonts w:cstheme="minorHAnsi"/>
                <w:i w:val="0"/>
                <w:sz w:val="18"/>
                <w:szCs w:val="18"/>
              </w:rPr>
            </w:pPr>
            <w:r w:rsidRPr="00B62D97">
              <w:rPr>
                <w:rFonts w:cstheme="minorHAnsi"/>
                <w:i w:val="0"/>
                <w:sz w:val="18"/>
                <w:szCs w:val="18"/>
              </w:rPr>
              <w:t>Description:</w:t>
            </w:r>
          </w:p>
          <w:p w:rsidR="005C303B" w:rsidRDefault="00AA37DE" w:rsidP="005C303B">
            <w:pPr>
              <w:pStyle w:val="Location"/>
              <w:rPr>
                <w:rFonts w:cstheme="minorHAnsi"/>
                <w:i w:val="0"/>
                <w:sz w:val="18"/>
                <w:szCs w:val="18"/>
              </w:rPr>
            </w:pPr>
            <w:r w:rsidRPr="00DF5129">
              <w:rPr>
                <w:rFonts w:cstheme="minorHAnsi"/>
                <w:i w:val="0"/>
                <w:sz w:val="18"/>
                <w:szCs w:val="18"/>
              </w:rPr>
              <w:t>Minor enhancement on Speedwave</w:t>
            </w:r>
            <w:r w:rsidR="003A4D3D">
              <w:rPr>
                <w:rFonts w:cstheme="minorHAnsi"/>
                <w:i w:val="0"/>
                <w:sz w:val="18"/>
                <w:szCs w:val="18"/>
              </w:rPr>
              <w:t>, GAP Inc</w:t>
            </w:r>
            <w:r w:rsidRPr="00DF5129">
              <w:rPr>
                <w:rFonts w:cstheme="minorHAnsi"/>
                <w:i w:val="0"/>
                <w:sz w:val="18"/>
                <w:szCs w:val="18"/>
              </w:rPr>
              <w:t xml:space="preserve"> application. The application modulates the flow of allocated units to stores, so that deliveries do not overload a store’s receiving capacity and so that the highest priority available units are used to fulfill the stores receiving capacity for given delivery.</w:t>
            </w:r>
          </w:p>
          <w:p w:rsidR="00DF5129" w:rsidRPr="00DF5129" w:rsidRDefault="00DF5129" w:rsidP="005C303B">
            <w:pPr>
              <w:pStyle w:val="Location"/>
              <w:rPr>
                <w:rFonts w:cstheme="minorHAnsi"/>
                <w:i w:val="0"/>
                <w:sz w:val="18"/>
                <w:szCs w:val="18"/>
              </w:rPr>
            </w:pPr>
          </w:p>
          <w:p w:rsidR="00DF5129" w:rsidRPr="00B62D97" w:rsidRDefault="005C303B" w:rsidP="005C303B">
            <w:pPr>
              <w:pStyle w:val="Location"/>
              <w:rPr>
                <w:rFonts w:cstheme="minorHAnsi"/>
                <w:i w:val="0"/>
                <w:sz w:val="18"/>
                <w:szCs w:val="18"/>
              </w:rPr>
            </w:pPr>
            <w:r w:rsidRPr="00B62D97">
              <w:rPr>
                <w:rFonts w:cstheme="minorHAnsi"/>
                <w:i w:val="0"/>
                <w:sz w:val="18"/>
                <w:szCs w:val="18"/>
              </w:rPr>
              <w:t>Responsibilities:</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Used Apache Struts as a web application framework.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Designed and developed Action Classes, Form Beans and JSP's.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Client Side Validation is done by JavaScript in the JSP pages.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Involved in using Design patterns like Singleton Pattern and MVC architectural design pattern for solving the architectural issues.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Developed Business Delegates, Value Objects, and Data Access Objects (DAO).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Designed and developed DAO layer using JDBC to access the database. </w:t>
            </w:r>
          </w:p>
          <w:p w:rsidR="005F63CA" w:rsidRPr="006B2441" w:rsidRDefault="005F63CA"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Implemented PL/SQL and Stored procedures for Oracle database.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Actively involved in the integration effort for deploying the application in UAT/SIT environments.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Involved in code reviews and suggested required enhancements to the code to follow the standards.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Deployed and tested the application on Web Logic application server.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Involved in developing Test cases and executing them. </w:t>
            </w:r>
          </w:p>
          <w:p w:rsidR="00DF5129" w:rsidRPr="006B2441"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Used Log4J framework for event logging. </w:t>
            </w:r>
          </w:p>
          <w:p w:rsidR="008A72D6" w:rsidRPr="00B351A5" w:rsidRDefault="00DF5129" w:rsidP="004D0823">
            <w:pPr>
              <w:pStyle w:val="ListParagraph"/>
              <w:numPr>
                <w:ilvl w:val="0"/>
                <w:numId w:val="5"/>
              </w:numPr>
              <w:shd w:val="clear" w:color="auto" w:fill="FFFFFF"/>
              <w:tabs>
                <w:tab w:val="left" w:pos="522"/>
              </w:tabs>
              <w:spacing w:before="120"/>
              <w:jc w:val="both"/>
              <w:rPr>
                <w:rFonts w:cstheme="minorHAnsi"/>
                <w:sz w:val="18"/>
                <w:szCs w:val="18"/>
              </w:rPr>
            </w:pPr>
            <w:r w:rsidRPr="00B26299">
              <w:rPr>
                <w:rFonts w:cstheme="minorHAnsi"/>
                <w:sz w:val="18"/>
                <w:szCs w:val="18"/>
              </w:rPr>
              <w:t>Actively involved in production support and resolved the production issues depending upon priority of issues. </w:t>
            </w:r>
          </w:p>
          <w:p w:rsidR="008A72D6" w:rsidRPr="00B5097A" w:rsidRDefault="008A72D6" w:rsidP="005C303B">
            <w:pPr>
              <w:rPr>
                <w:sz w:val="18"/>
                <w:szCs w:val="18"/>
              </w:rPr>
            </w:pPr>
          </w:p>
        </w:tc>
      </w:tr>
    </w:tbl>
    <w:p w:rsidR="00237288" w:rsidRDefault="00237288" w:rsidP="00237288">
      <w:pPr>
        <w:pStyle w:val="Heading2"/>
      </w:pPr>
    </w:p>
    <w:tbl>
      <w:tblPr>
        <w:tblW w:w="0" w:type="auto"/>
        <w:tblLook w:val="0000" w:firstRow="0" w:lastRow="0" w:firstColumn="0" w:lastColumn="0" w:noHBand="0" w:noVBand="0"/>
      </w:tblPr>
      <w:tblGrid>
        <w:gridCol w:w="4766"/>
        <w:gridCol w:w="3874"/>
      </w:tblGrid>
      <w:tr w:rsidR="00237288" w:rsidRPr="00D97489" w:rsidTr="009D5ED4">
        <w:trPr>
          <w:trHeight w:val="80"/>
        </w:trPr>
        <w:tc>
          <w:tcPr>
            <w:tcW w:w="0" w:type="auto"/>
            <w:tcBorders>
              <w:left w:val="nil"/>
              <w:right w:val="nil"/>
            </w:tcBorders>
          </w:tcPr>
          <w:p w:rsidR="00B64644" w:rsidRPr="00B64644" w:rsidRDefault="00B64644" w:rsidP="00B64644"/>
          <w:p w:rsidR="00237288" w:rsidRPr="00A64203" w:rsidRDefault="00237288" w:rsidP="009D5ED4">
            <w:pPr>
              <w:pStyle w:val="Heading2"/>
              <w:rPr>
                <w:sz w:val="18"/>
                <w:szCs w:val="18"/>
              </w:rPr>
            </w:pPr>
            <w:r w:rsidRPr="00A64203">
              <w:rPr>
                <w:sz w:val="18"/>
                <w:szCs w:val="18"/>
              </w:rPr>
              <w:t>Java/J2EE Developer</w:t>
            </w:r>
          </w:p>
        </w:tc>
        <w:tc>
          <w:tcPr>
            <w:tcW w:w="0" w:type="auto"/>
          </w:tcPr>
          <w:p w:rsidR="00F53D97" w:rsidRDefault="00F53D97" w:rsidP="00237288">
            <w:pPr>
              <w:pStyle w:val="Dates"/>
              <w:jc w:val="left"/>
            </w:pPr>
          </w:p>
          <w:p w:rsidR="00237288" w:rsidRPr="00D97489" w:rsidRDefault="00237288" w:rsidP="00237288">
            <w:pPr>
              <w:pStyle w:val="Dates"/>
              <w:jc w:val="left"/>
            </w:pPr>
            <w:r>
              <w:t>Jul 2008 to Jan 2009</w:t>
            </w:r>
          </w:p>
        </w:tc>
      </w:tr>
      <w:tr w:rsidR="00237288" w:rsidRPr="00B5097A" w:rsidTr="009D5ED4">
        <w:trPr>
          <w:trHeight w:val="80"/>
        </w:trPr>
        <w:tc>
          <w:tcPr>
            <w:tcW w:w="0" w:type="auto"/>
            <w:gridSpan w:val="2"/>
            <w:tcBorders>
              <w:left w:val="nil"/>
              <w:right w:val="nil"/>
            </w:tcBorders>
          </w:tcPr>
          <w:p w:rsidR="00237288" w:rsidRDefault="00237288" w:rsidP="009D5ED4">
            <w:pPr>
              <w:pStyle w:val="Location"/>
              <w:rPr>
                <w:sz w:val="18"/>
                <w:szCs w:val="18"/>
              </w:rPr>
            </w:pPr>
            <w:r>
              <w:rPr>
                <w:sz w:val="18"/>
                <w:szCs w:val="18"/>
              </w:rPr>
              <w:t>Infosys</w:t>
            </w:r>
            <w:r w:rsidRPr="00385817">
              <w:rPr>
                <w:sz w:val="18"/>
                <w:szCs w:val="18"/>
              </w:rPr>
              <w:t xml:space="preserve"> Ltd, India</w:t>
            </w:r>
          </w:p>
          <w:p w:rsidR="00237288" w:rsidRDefault="00237288" w:rsidP="009D5ED4">
            <w:pPr>
              <w:pStyle w:val="Location"/>
              <w:rPr>
                <w:i w:val="0"/>
                <w:sz w:val="18"/>
                <w:szCs w:val="18"/>
              </w:rPr>
            </w:pPr>
          </w:p>
          <w:p w:rsidR="00237288" w:rsidRPr="00385817" w:rsidRDefault="00237288" w:rsidP="009D5ED4">
            <w:pPr>
              <w:pStyle w:val="Location"/>
              <w:rPr>
                <w:i w:val="0"/>
                <w:sz w:val="18"/>
                <w:szCs w:val="18"/>
              </w:rPr>
            </w:pPr>
            <w:r>
              <w:rPr>
                <w:i w:val="0"/>
                <w:sz w:val="18"/>
                <w:szCs w:val="18"/>
              </w:rPr>
              <w:t>Project: MyAccount v 2.0, DHL</w:t>
            </w:r>
          </w:p>
          <w:p w:rsidR="00237288" w:rsidRPr="00B62D97" w:rsidRDefault="00237288" w:rsidP="009D5ED4">
            <w:pPr>
              <w:pStyle w:val="Location"/>
              <w:rPr>
                <w:rFonts w:cstheme="minorHAnsi"/>
                <w:i w:val="0"/>
                <w:sz w:val="18"/>
                <w:szCs w:val="18"/>
              </w:rPr>
            </w:pPr>
            <w:r w:rsidRPr="00B62D97">
              <w:rPr>
                <w:rFonts w:cstheme="minorHAnsi"/>
                <w:i w:val="0"/>
                <w:sz w:val="18"/>
                <w:szCs w:val="18"/>
              </w:rPr>
              <w:t>Description:</w:t>
            </w:r>
          </w:p>
          <w:p w:rsidR="00916F1E" w:rsidRDefault="00916F1E" w:rsidP="00916F1E">
            <w:pPr>
              <w:pStyle w:val="Location"/>
              <w:rPr>
                <w:rFonts w:cstheme="minorHAnsi"/>
                <w:i w:val="0"/>
                <w:sz w:val="18"/>
                <w:szCs w:val="18"/>
              </w:rPr>
            </w:pPr>
            <w:r w:rsidRPr="0081458B">
              <w:rPr>
                <w:rFonts w:cstheme="minorHAnsi"/>
                <w:i w:val="0"/>
                <w:sz w:val="18"/>
                <w:szCs w:val="18"/>
              </w:rPr>
              <w:t>Major Enhancement of MyAccount v 1.0, web application using which DHL customers can check the status and other details of their shipments.</w:t>
            </w:r>
          </w:p>
          <w:p w:rsidR="00237288" w:rsidRDefault="00237288" w:rsidP="009D5ED4">
            <w:pPr>
              <w:pStyle w:val="Location"/>
              <w:rPr>
                <w:rFonts w:cstheme="minorHAnsi"/>
                <w:i w:val="0"/>
                <w:sz w:val="18"/>
                <w:szCs w:val="18"/>
              </w:rPr>
            </w:pPr>
          </w:p>
          <w:p w:rsidR="00237288" w:rsidRPr="00B62D97" w:rsidRDefault="00237288" w:rsidP="009D5ED4">
            <w:pPr>
              <w:pStyle w:val="Location"/>
              <w:rPr>
                <w:rFonts w:cstheme="minorHAnsi"/>
                <w:i w:val="0"/>
                <w:sz w:val="18"/>
                <w:szCs w:val="18"/>
              </w:rPr>
            </w:pPr>
            <w:r w:rsidRPr="00B62D97">
              <w:rPr>
                <w:rFonts w:cstheme="minorHAnsi"/>
                <w:i w:val="0"/>
                <w:sz w:val="18"/>
                <w:szCs w:val="18"/>
              </w:rPr>
              <w:t>Responsibilities:</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Involved in the analysis, design and development phases of the Software Development Life Cycle (SDLC).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Used Rational Rose to generated Use case diagrams, Class diagrams and Sequence diagrams that modeled the design details of the application.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Developed UI screens using JSP, Struts tags and HTML.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Used Jakarta Struts Framework, based on the Model View Controller architecture, for rapid application development and ease of maintenance.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Implemented several design patterns such as Business Delegate, MVC, Singleton and Factory to resolve the most common design issues.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Implemented Action Classes and Action Forms using Struts framework.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Worked on implementation of MVC architecture using EJB, JSP, and Servlets.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Developed Business Delegates, Value Objects, EJB, ServiceLocator, RMI and Data Access Objects (DAO). </w:t>
            </w:r>
          </w:p>
          <w:p w:rsidR="00916F1E" w:rsidRPr="00896D8C"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Implemented PL/SQL and Stored procedures for Informix database.  </w:t>
            </w:r>
          </w:p>
          <w:p w:rsidR="00916F1E"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843E47">
              <w:rPr>
                <w:rFonts w:cstheme="minorHAnsi"/>
                <w:sz w:val="18"/>
                <w:szCs w:val="18"/>
              </w:rPr>
              <w:t>Involved in developing Test cases and executing them. </w:t>
            </w:r>
          </w:p>
          <w:p w:rsidR="00916F1E" w:rsidRPr="00916F1E" w:rsidRDefault="00916F1E" w:rsidP="004D0823">
            <w:pPr>
              <w:pStyle w:val="ListParagraph"/>
              <w:numPr>
                <w:ilvl w:val="0"/>
                <w:numId w:val="5"/>
              </w:numPr>
              <w:shd w:val="clear" w:color="auto" w:fill="FFFFFF"/>
              <w:tabs>
                <w:tab w:val="left" w:pos="522"/>
              </w:tabs>
              <w:spacing w:before="120"/>
              <w:jc w:val="both"/>
              <w:rPr>
                <w:rFonts w:cstheme="minorHAnsi"/>
                <w:sz w:val="18"/>
                <w:szCs w:val="18"/>
              </w:rPr>
            </w:pPr>
            <w:r w:rsidRPr="00916F1E">
              <w:rPr>
                <w:rFonts w:cstheme="minorHAnsi"/>
                <w:sz w:val="18"/>
                <w:szCs w:val="18"/>
              </w:rPr>
              <w:t>Used Log4J framework for event logging. </w:t>
            </w:r>
          </w:p>
          <w:p w:rsidR="00237288" w:rsidRPr="00B5097A" w:rsidRDefault="00237288" w:rsidP="009D5ED4">
            <w:pPr>
              <w:rPr>
                <w:sz w:val="18"/>
                <w:szCs w:val="18"/>
              </w:rPr>
            </w:pPr>
          </w:p>
        </w:tc>
      </w:tr>
    </w:tbl>
    <w:p w:rsidR="00237288" w:rsidRDefault="00237288" w:rsidP="00237288"/>
    <w:tbl>
      <w:tblPr>
        <w:tblW w:w="8050" w:type="dxa"/>
        <w:tblLook w:val="0000" w:firstRow="0" w:lastRow="0" w:firstColumn="0" w:lastColumn="0" w:noHBand="0" w:noVBand="0"/>
      </w:tblPr>
      <w:tblGrid>
        <w:gridCol w:w="5517"/>
        <w:gridCol w:w="2533"/>
      </w:tblGrid>
      <w:tr w:rsidR="00F53D97" w:rsidRPr="00DE7766" w:rsidTr="006B6479">
        <w:trPr>
          <w:trHeight w:val="375"/>
        </w:trPr>
        <w:tc>
          <w:tcPr>
            <w:tcW w:w="0" w:type="auto"/>
            <w:gridSpan w:val="2"/>
            <w:tcBorders>
              <w:top w:val="single" w:sz="4" w:space="0" w:color="7F7F7F" w:themeColor="text1" w:themeTint="80"/>
              <w:left w:val="nil"/>
              <w:bottom w:val="single" w:sz="4" w:space="0" w:color="7F7F7F" w:themeColor="text1" w:themeTint="80"/>
              <w:right w:val="nil"/>
            </w:tcBorders>
          </w:tcPr>
          <w:p w:rsidR="00F53D97" w:rsidRPr="00DE7766" w:rsidRDefault="00F53D97" w:rsidP="009D5ED4">
            <w:pPr>
              <w:pStyle w:val="Heading1"/>
            </w:pPr>
            <w:r>
              <w:t>EDuCATION</w:t>
            </w:r>
          </w:p>
        </w:tc>
      </w:tr>
      <w:tr w:rsidR="00F53D97" w:rsidRPr="00037D94" w:rsidTr="006B6479">
        <w:trPr>
          <w:trHeight w:val="225"/>
        </w:trPr>
        <w:tc>
          <w:tcPr>
            <w:tcW w:w="0" w:type="auto"/>
            <w:tcBorders>
              <w:top w:val="single" w:sz="4" w:space="0" w:color="7F7F7F" w:themeColor="text1" w:themeTint="80"/>
              <w:left w:val="nil"/>
              <w:bottom w:val="nil"/>
              <w:right w:val="nil"/>
            </w:tcBorders>
          </w:tcPr>
          <w:p w:rsidR="00F53D97" w:rsidRPr="00037D94" w:rsidRDefault="00F53D97" w:rsidP="009D5ED4">
            <w:pPr>
              <w:pStyle w:val="Heading2"/>
              <w:rPr>
                <w:sz w:val="18"/>
                <w:szCs w:val="18"/>
              </w:rPr>
            </w:pPr>
            <w:r>
              <w:rPr>
                <w:sz w:val="18"/>
                <w:szCs w:val="18"/>
              </w:rPr>
              <w:t>Sir M Visvesvaraya Institute of Technology</w:t>
            </w:r>
          </w:p>
        </w:tc>
        <w:tc>
          <w:tcPr>
            <w:tcW w:w="0" w:type="auto"/>
            <w:tcBorders>
              <w:top w:val="single" w:sz="4" w:space="0" w:color="7F7F7F" w:themeColor="text1" w:themeTint="80"/>
              <w:left w:val="nil"/>
              <w:bottom w:val="nil"/>
              <w:right w:val="nil"/>
            </w:tcBorders>
          </w:tcPr>
          <w:p w:rsidR="00F53D97" w:rsidRPr="00037D94" w:rsidRDefault="00F53D97" w:rsidP="009D5ED4">
            <w:pPr>
              <w:pStyle w:val="Dates"/>
            </w:pPr>
            <w:r>
              <w:t>Sep 2003</w:t>
            </w:r>
            <w:r w:rsidR="006B6479">
              <w:t xml:space="preserve"> to Ap</w:t>
            </w:r>
            <w:r>
              <w:t>r 2007</w:t>
            </w:r>
          </w:p>
        </w:tc>
      </w:tr>
      <w:tr w:rsidR="00F53D97" w:rsidRPr="00037D94" w:rsidTr="006B6479">
        <w:trPr>
          <w:trHeight w:val="1144"/>
        </w:trPr>
        <w:tc>
          <w:tcPr>
            <w:tcW w:w="0" w:type="auto"/>
            <w:gridSpan w:val="2"/>
            <w:tcBorders>
              <w:top w:val="nil"/>
              <w:left w:val="nil"/>
              <w:bottom w:val="nil"/>
              <w:right w:val="nil"/>
            </w:tcBorders>
          </w:tcPr>
          <w:p w:rsidR="00F53D97" w:rsidRPr="00037D94" w:rsidRDefault="006B6479" w:rsidP="009D5ED4">
            <w:pPr>
              <w:pStyle w:val="Location"/>
              <w:rPr>
                <w:sz w:val="18"/>
                <w:szCs w:val="18"/>
              </w:rPr>
            </w:pPr>
            <w:r>
              <w:rPr>
                <w:sz w:val="18"/>
                <w:szCs w:val="18"/>
              </w:rPr>
              <w:t>Bangalore, Karnataka, India</w:t>
            </w:r>
          </w:p>
          <w:p w:rsidR="00F53D97" w:rsidRPr="00037D94" w:rsidRDefault="00F53D97" w:rsidP="009D5ED4">
            <w:pPr>
              <w:pStyle w:val="Location"/>
              <w:rPr>
                <w:sz w:val="18"/>
                <w:szCs w:val="18"/>
              </w:rPr>
            </w:pPr>
          </w:p>
          <w:p w:rsidR="00F53D97" w:rsidRPr="00037D94" w:rsidRDefault="006B6479" w:rsidP="009D5ED4">
            <w:pPr>
              <w:pStyle w:val="Location"/>
              <w:rPr>
                <w:i w:val="0"/>
                <w:sz w:val="18"/>
                <w:szCs w:val="18"/>
              </w:rPr>
            </w:pPr>
            <w:r>
              <w:rPr>
                <w:i w:val="0"/>
                <w:sz w:val="18"/>
                <w:szCs w:val="18"/>
              </w:rPr>
              <w:t>Degree</w:t>
            </w:r>
            <w:r w:rsidR="00F53D97" w:rsidRPr="00037D94">
              <w:rPr>
                <w:sz w:val="18"/>
                <w:szCs w:val="18"/>
              </w:rPr>
              <w:t>:</w:t>
            </w:r>
          </w:p>
          <w:p w:rsidR="00F53D97" w:rsidRPr="00037D94" w:rsidRDefault="006B6479" w:rsidP="009D5ED4">
            <w:pPr>
              <w:pStyle w:val="Location"/>
              <w:rPr>
                <w:rFonts w:cstheme="minorHAnsi"/>
                <w:i w:val="0"/>
                <w:sz w:val="18"/>
                <w:szCs w:val="18"/>
              </w:rPr>
            </w:pPr>
            <w:r>
              <w:rPr>
                <w:rFonts w:cstheme="minorHAnsi"/>
                <w:i w:val="0"/>
                <w:color w:val="000000"/>
                <w:sz w:val="18"/>
                <w:szCs w:val="18"/>
              </w:rPr>
              <w:t>Bachelor of Engineering (Information Science)</w:t>
            </w:r>
          </w:p>
          <w:p w:rsidR="00F53D97" w:rsidRDefault="00F53D97" w:rsidP="009D5ED4">
            <w:pPr>
              <w:pStyle w:val="Location"/>
              <w:rPr>
                <w:sz w:val="18"/>
                <w:szCs w:val="18"/>
              </w:rPr>
            </w:pPr>
          </w:p>
          <w:p w:rsidR="00F53D97" w:rsidRPr="00037D94" w:rsidRDefault="00F53D97" w:rsidP="006B6479">
            <w:pPr>
              <w:pStyle w:val="ListParagraph"/>
              <w:numPr>
                <w:ilvl w:val="0"/>
                <w:numId w:val="0"/>
              </w:numPr>
              <w:ind w:left="360"/>
              <w:rPr>
                <w:sz w:val="18"/>
                <w:szCs w:val="18"/>
              </w:rPr>
            </w:pPr>
          </w:p>
        </w:tc>
      </w:tr>
    </w:tbl>
    <w:p w:rsidR="00F53D97" w:rsidRPr="00237288" w:rsidRDefault="00F53D97" w:rsidP="00237288"/>
    <w:sectPr w:rsidR="00F53D97" w:rsidRPr="00237288" w:rsidSect="0077433E">
      <w:pgSz w:w="12240" w:h="15840"/>
      <w:pgMar w:top="144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04DB" w:rsidRDefault="002204DB" w:rsidP="0077433E">
      <w:pPr>
        <w:spacing w:before="0" w:after="0" w:line="240" w:lineRule="auto"/>
      </w:pPr>
      <w:r>
        <w:separator/>
      </w:r>
    </w:p>
  </w:endnote>
  <w:endnote w:type="continuationSeparator" w:id="0">
    <w:p w:rsidR="002204DB" w:rsidRDefault="002204DB" w:rsidP="007743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Times New Roman"/>
    <w:charset w:val="00"/>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Avenir Next Regular">
    <w:altName w:val="Times New Roman"/>
    <w:charset w:val="00"/>
    <w:family w:val="roman"/>
    <w:pitch w:val="variable"/>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04DB" w:rsidRDefault="002204DB" w:rsidP="0077433E">
      <w:pPr>
        <w:spacing w:before="0" w:after="0" w:line="240" w:lineRule="auto"/>
      </w:pPr>
      <w:r>
        <w:separator/>
      </w:r>
    </w:p>
  </w:footnote>
  <w:footnote w:type="continuationSeparator" w:id="0">
    <w:p w:rsidR="002204DB" w:rsidRDefault="002204DB" w:rsidP="0077433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position w:val="0"/>
        <w:sz w:val="20"/>
        <w:vertAlign w:val="baseline"/>
      </w:rPr>
    </w:lvl>
    <w:lvl w:ilvl="1">
      <w:start w:val="1"/>
      <w:numFmt w:val="bullet"/>
      <w:lvlText w:val="o"/>
      <w:lvlJc w:val="left"/>
      <w:pPr>
        <w:tabs>
          <w:tab w:val="num" w:pos="0"/>
        </w:tabs>
        <w:ind w:left="1440" w:hanging="360"/>
      </w:pPr>
      <w:rPr>
        <w:rFonts w:ascii="OpenSymbol" w:hAnsi="OpenSymbol" w:cs="OpenSymbol"/>
        <w:position w:val="0"/>
        <w:sz w:val="20"/>
        <w:vertAlign w:val="baseline"/>
      </w:rPr>
    </w:lvl>
    <w:lvl w:ilvl="2">
      <w:start w:val="1"/>
      <w:numFmt w:val="bullet"/>
      <w:lvlText w:val="▪"/>
      <w:lvlJc w:val="left"/>
      <w:pPr>
        <w:tabs>
          <w:tab w:val="num" w:pos="0"/>
        </w:tabs>
        <w:ind w:left="2160" w:hanging="360"/>
      </w:pPr>
      <w:rPr>
        <w:rFonts w:ascii="OpenSymbol" w:hAnsi="OpenSymbol" w:cs="OpenSymbol"/>
        <w:position w:val="0"/>
        <w:sz w:val="20"/>
        <w:vertAlign w:val="baseline"/>
      </w:rPr>
    </w:lvl>
    <w:lvl w:ilvl="3">
      <w:start w:val="1"/>
      <w:numFmt w:val="bullet"/>
      <w:lvlText w:val=""/>
      <w:lvlJc w:val="left"/>
      <w:pPr>
        <w:tabs>
          <w:tab w:val="num" w:pos="0"/>
        </w:tabs>
        <w:ind w:left="2880" w:hanging="360"/>
      </w:pPr>
      <w:rPr>
        <w:rFonts w:ascii="Symbol" w:hAnsi="Symbol" w:cs="Symbol"/>
        <w:position w:val="0"/>
        <w:sz w:val="20"/>
        <w:vertAlign w:val="baseline"/>
      </w:rPr>
    </w:lvl>
    <w:lvl w:ilvl="4">
      <w:start w:val="1"/>
      <w:numFmt w:val="bullet"/>
      <w:lvlText w:val="o"/>
      <w:lvlJc w:val="left"/>
      <w:pPr>
        <w:tabs>
          <w:tab w:val="num" w:pos="0"/>
        </w:tabs>
        <w:ind w:left="3600" w:hanging="360"/>
      </w:pPr>
      <w:rPr>
        <w:rFonts w:ascii="OpenSymbol" w:hAnsi="OpenSymbol" w:cs="OpenSymbol"/>
        <w:position w:val="0"/>
        <w:sz w:val="20"/>
        <w:vertAlign w:val="baseline"/>
      </w:rPr>
    </w:lvl>
    <w:lvl w:ilvl="5">
      <w:start w:val="1"/>
      <w:numFmt w:val="bullet"/>
      <w:lvlText w:val="▪"/>
      <w:lvlJc w:val="left"/>
      <w:pPr>
        <w:tabs>
          <w:tab w:val="num" w:pos="0"/>
        </w:tabs>
        <w:ind w:left="4320" w:hanging="360"/>
      </w:pPr>
      <w:rPr>
        <w:rFonts w:ascii="OpenSymbol" w:hAnsi="OpenSymbol" w:cs="OpenSymbol"/>
        <w:position w:val="0"/>
        <w:sz w:val="20"/>
        <w:vertAlign w:val="baseline"/>
      </w:rPr>
    </w:lvl>
    <w:lvl w:ilvl="6">
      <w:start w:val="1"/>
      <w:numFmt w:val="bullet"/>
      <w:lvlText w:val=""/>
      <w:lvlJc w:val="left"/>
      <w:pPr>
        <w:tabs>
          <w:tab w:val="num" w:pos="0"/>
        </w:tabs>
        <w:ind w:left="5040" w:hanging="360"/>
      </w:pPr>
      <w:rPr>
        <w:rFonts w:ascii="Symbol" w:hAnsi="Symbol" w:cs="Symbol"/>
        <w:position w:val="0"/>
        <w:sz w:val="20"/>
        <w:vertAlign w:val="baseline"/>
      </w:rPr>
    </w:lvl>
    <w:lvl w:ilvl="7">
      <w:start w:val="1"/>
      <w:numFmt w:val="bullet"/>
      <w:lvlText w:val="o"/>
      <w:lvlJc w:val="left"/>
      <w:pPr>
        <w:tabs>
          <w:tab w:val="num" w:pos="0"/>
        </w:tabs>
        <w:ind w:left="5760" w:hanging="360"/>
      </w:pPr>
      <w:rPr>
        <w:rFonts w:ascii="OpenSymbol" w:hAnsi="OpenSymbol" w:cs="OpenSymbol"/>
        <w:position w:val="0"/>
        <w:sz w:val="20"/>
        <w:vertAlign w:val="baseline"/>
      </w:rPr>
    </w:lvl>
    <w:lvl w:ilvl="8">
      <w:start w:val="1"/>
      <w:numFmt w:val="bullet"/>
      <w:lvlText w:val="▪"/>
      <w:lvlJc w:val="left"/>
      <w:pPr>
        <w:tabs>
          <w:tab w:val="num" w:pos="0"/>
        </w:tabs>
        <w:ind w:left="6480" w:hanging="360"/>
      </w:pPr>
      <w:rPr>
        <w:rFonts w:ascii="OpenSymbol" w:hAnsi="OpenSymbol" w:cs="OpenSymbol"/>
        <w:position w:val="0"/>
        <w:sz w:val="20"/>
        <w:vertAlign w:val="baseline"/>
      </w:rPr>
    </w:lvl>
  </w:abstractNum>
  <w:abstractNum w:abstractNumId="1"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position w:val="0"/>
        <w:sz w:val="20"/>
        <w:vertAlign w:val="baseline"/>
      </w:rPr>
    </w:lvl>
    <w:lvl w:ilvl="1">
      <w:start w:val="1"/>
      <w:numFmt w:val="bullet"/>
      <w:lvlText w:val="o"/>
      <w:lvlJc w:val="left"/>
      <w:pPr>
        <w:tabs>
          <w:tab w:val="num" w:pos="0"/>
        </w:tabs>
        <w:ind w:left="1440" w:hanging="360"/>
      </w:pPr>
      <w:rPr>
        <w:rFonts w:ascii="OpenSymbol" w:hAnsi="OpenSymbol" w:cs="OpenSymbol"/>
        <w:position w:val="0"/>
        <w:sz w:val="20"/>
        <w:vertAlign w:val="baseline"/>
      </w:rPr>
    </w:lvl>
    <w:lvl w:ilvl="2">
      <w:start w:val="1"/>
      <w:numFmt w:val="bullet"/>
      <w:lvlText w:val="▪"/>
      <w:lvlJc w:val="left"/>
      <w:pPr>
        <w:tabs>
          <w:tab w:val="num" w:pos="0"/>
        </w:tabs>
        <w:ind w:left="2160" w:hanging="360"/>
      </w:pPr>
      <w:rPr>
        <w:rFonts w:ascii="OpenSymbol" w:hAnsi="OpenSymbol" w:cs="OpenSymbol"/>
        <w:position w:val="0"/>
        <w:sz w:val="20"/>
        <w:vertAlign w:val="baseline"/>
      </w:rPr>
    </w:lvl>
    <w:lvl w:ilvl="3">
      <w:start w:val="1"/>
      <w:numFmt w:val="bullet"/>
      <w:lvlText w:val=""/>
      <w:lvlJc w:val="left"/>
      <w:pPr>
        <w:tabs>
          <w:tab w:val="num" w:pos="0"/>
        </w:tabs>
        <w:ind w:left="2880" w:hanging="360"/>
      </w:pPr>
      <w:rPr>
        <w:rFonts w:ascii="Symbol" w:hAnsi="Symbol" w:cs="Symbol"/>
        <w:position w:val="0"/>
        <w:sz w:val="20"/>
        <w:vertAlign w:val="baseline"/>
      </w:rPr>
    </w:lvl>
    <w:lvl w:ilvl="4">
      <w:start w:val="1"/>
      <w:numFmt w:val="bullet"/>
      <w:lvlText w:val="o"/>
      <w:lvlJc w:val="left"/>
      <w:pPr>
        <w:tabs>
          <w:tab w:val="num" w:pos="0"/>
        </w:tabs>
        <w:ind w:left="3600" w:hanging="360"/>
      </w:pPr>
      <w:rPr>
        <w:rFonts w:ascii="OpenSymbol" w:hAnsi="OpenSymbol" w:cs="OpenSymbol"/>
        <w:position w:val="0"/>
        <w:sz w:val="20"/>
        <w:vertAlign w:val="baseline"/>
      </w:rPr>
    </w:lvl>
    <w:lvl w:ilvl="5">
      <w:start w:val="1"/>
      <w:numFmt w:val="bullet"/>
      <w:lvlText w:val="▪"/>
      <w:lvlJc w:val="left"/>
      <w:pPr>
        <w:tabs>
          <w:tab w:val="num" w:pos="0"/>
        </w:tabs>
        <w:ind w:left="4320" w:hanging="360"/>
      </w:pPr>
      <w:rPr>
        <w:rFonts w:ascii="OpenSymbol" w:hAnsi="OpenSymbol" w:cs="OpenSymbol"/>
        <w:position w:val="0"/>
        <w:sz w:val="20"/>
        <w:vertAlign w:val="baseline"/>
      </w:rPr>
    </w:lvl>
    <w:lvl w:ilvl="6">
      <w:start w:val="1"/>
      <w:numFmt w:val="bullet"/>
      <w:lvlText w:val=""/>
      <w:lvlJc w:val="left"/>
      <w:pPr>
        <w:tabs>
          <w:tab w:val="num" w:pos="0"/>
        </w:tabs>
        <w:ind w:left="5040" w:hanging="360"/>
      </w:pPr>
      <w:rPr>
        <w:rFonts w:ascii="Symbol" w:hAnsi="Symbol" w:cs="Symbol"/>
        <w:position w:val="0"/>
        <w:sz w:val="20"/>
        <w:vertAlign w:val="baseline"/>
      </w:rPr>
    </w:lvl>
    <w:lvl w:ilvl="7">
      <w:start w:val="1"/>
      <w:numFmt w:val="bullet"/>
      <w:lvlText w:val="o"/>
      <w:lvlJc w:val="left"/>
      <w:pPr>
        <w:tabs>
          <w:tab w:val="num" w:pos="0"/>
        </w:tabs>
        <w:ind w:left="5760" w:hanging="360"/>
      </w:pPr>
      <w:rPr>
        <w:rFonts w:ascii="OpenSymbol" w:hAnsi="OpenSymbol" w:cs="OpenSymbol"/>
        <w:position w:val="0"/>
        <w:sz w:val="20"/>
        <w:vertAlign w:val="baseline"/>
      </w:rPr>
    </w:lvl>
    <w:lvl w:ilvl="8">
      <w:start w:val="1"/>
      <w:numFmt w:val="bullet"/>
      <w:lvlText w:val="▪"/>
      <w:lvlJc w:val="left"/>
      <w:pPr>
        <w:tabs>
          <w:tab w:val="num" w:pos="0"/>
        </w:tabs>
        <w:ind w:left="6480" w:hanging="360"/>
      </w:pPr>
      <w:rPr>
        <w:rFonts w:ascii="OpenSymbol" w:hAnsi="OpenSymbol" w:cs="OpenSymbol"/>
        <w:position w:val="0"/>
        <w:sz w:val="20"/>
        <w:vertAlign w:val="baseline"/>
      </w:rPr>
    </w:lvl>
  </w:abstractNum>
  <w:abstractNum w:abstractNumId="2"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Symbol"/>
        <w:position w:val="0"/>
        <w:sz w:val="20"/>
        <w:vertAlign w:val="baseline"/>
      </w:rPr>
    </w:lvl>
    <w:lvl w:ilvl="1">
      <w:start w:val="1"/>
      <w:numFmt w:val="bullet"/>
      <w:lvlText w:val="o"/>
      <w:lvlJc w:val="left"/>
      <w:pPr>
        <w:tabs>
          <w:tab w:val="num" w:pos="0"/>
        </w:tabs>
        <w:ind w:left="1440" w:hanging="360"/>
      </w:pPr>
      <w:rPr>
        <w:rFonts w:ascii="OpenSymbol" w:hAnsi="OpenSymbol" w:cs="OpenSymbol"/>
        <w:position w:val="0"/>
        <w:sz w:val="20"/>
        <w:vertAlign w:val="baseline"/>
      </w:rPr>
    </w:lvl>
    <w:lvl w:ilvl="2">
      <w:start w:val="1"/>
      <w:numFmt w:val="bullet"/>
      <w:lvlText w:val="▪"/>
      <w:lvlJc w:val="left"/>
      <w:pPr>
        <w:tabs>
          <w:tab w:val="num" w:pos="0"/>
        </w:tabs>
        <w:ind w:left="2160" w:hanging="360"/>
      </w:pPr>
      <w:rPr>
        <w:rFonts w:ascii="OpenSymbol" w:hAnsi="OpenSymbol" w:cs="OpenSymbol"/>
        <w:position w:val="0"/>
        <w:sz w:val="20"/>
        <w:vertAlign w:val="baseline"/>
      </w:rPr>
    </w:lvl>
    <w:lvl w:ilvl="3">
      <w:start w:val="1"/>
      <w:numFmt w:val="bullet"/>
      <w:lvlText w:val=""/>
      <w:lvlJc w:val="left"/>
      <w:pPr>
        <w:tabs>
          <w:tab w:val="num" w:pos="0"/>
        </w:tabs>
        <w:ind w:left="2880" w:hanging="360"/>
      </w:pPr>
      <w:rPr>
        <w:rFonts w:ascii="Symbol" w:hAnsi="Symbol" w:cs="Symbol"/>
        <w:position w:val="0"/>
        <w:sz w:val="20"/>
        <w:vertAlign w:val="baseline"/>
      </w:rPr>
    </w:lvl>
    <w:lvl w:ilvl="4">
      <w:start w:val="1"/>
      <w:numFmt w:val="bullet"/>
      <w:lvlText w:val="o"/>
      <w:lvlJc w:val="left"/>
      <w:pPr>
        <w:tabs>
          <w:tab w:val="num" w:pos="0"/>
        </w:tabs>
        <w:ind w:left="3600" w:hanging="360"/>
      </w:pPr>
      <w:rPr>
        <w:rFonts w:ascii="OpenSymbol" w:hAnsi="OpenSymbol" w:cs="OpenSymbol"/>
        <w:position w:val="0"/>
        <w:sz w:val="20"/>
        <w:vertAlign w:val="baseline"/>
      </w:rPr>
    </w:lvl>
    <w:lvl w:ilvl="5">
      <w:start w:val="1"/>
      <w:numFmt w:val="bullet"/>
      <w:lvlText w:val="▪"/>
      <w:lvlJc w:val="left"/>
      <w:pPr>
        <w:tabs>
          <w:tab w:val="num" w:pos="0"/>
        </w:tabs>
        <w:ind w:left="4320" w:hanging="360"/>
      </w:pPr>
      <w:rPr>
        <w:rFonts w:ascii="OpenSymbol" w:hAnsi="OpenSymbol" w:cs="OpenSymbol"/>
        <w:position w:val="0"/>
        <w:sz w:val="20"/>
        <w:vertAlign w:val="baseline"/>
      </w:rPr>
    </w:lvl>
    <w:lvl w:ilvl="6">
      <w:start w:val="1"/>
      <w:numFmt w:val="bullet"/>
      <w:lvlText w:val=""/>
      <w:lvlJc w:val="left"/>
      <w:pPr>
        <w:tabs>
          <w:tab w:val="num" w:pos="0"/>
        </w:tabs>
        <w:ind w:left="5040" w:hanging="360"/>
      </w:pPr>
      <w:rPr>
        <w:rFonts w:ascii="Symbol" w:hAnsi="Symbol" w:cs="Symbol"/>
        <w:position w:val="0"/>
        <w:sz w:val="20"/>
        <w:vertAlign w:val="baseline"/>
      </w:rPr>
    </w:lvl>
    <w:lvl w:ilvl="7">
      <w:start w:val="1"/>
      <w:numFmt w:val="bullet"/>
      <w:lvlText w:val="o"/>
      <w:lvlJc w:val="left"/>
      <w:pPr>
        <w:tabs>
          <w:tab w:val="num" w:pos="0"/>
        </w:tabs>
        <w:ind w:left="5760" w:hanging="360"/>
      </w:pPr>
      <w:rPr>
        <w:rFonts w:ascii="OpenSymbol" w:hAnsi="OpenSymbol" w:cs="OpenSymbol"/>
        <w:position w:val="0"/>
        <w:sz w:val="20"/>
        <w:vertAlign w:val="baseline"/>
      </w:rPr>
    </w:lvl>
    <w:lvl w:ilvl="8">
      <w:start w:val="1"/>
      <w:numFmt w:val="bullet"/>
      <w:lvlText w:val="▪"/>
      <w:lvlJc w:val="left"/>
      <w:pPr>
        <w:tabs>
          <w:tab w:val="num" w:pos="0"/>
        </w:tabs>
        <w:ind w:left="6480" w:hanging="360"/>
      </w:pPr>
      <w:rPr>
        <w:rFonts w:ascii="OpenSymbol" w:hAnsi="OpenSymbol" w:cs="OpenSymbol"/>
        <w:position w:val="0"/>
        <w:sz w:val="20"/>
        <w:vertAlign w:val="baseline"/>
      </w:rPr>
    </w:lvl>
  </w:abstractNum>
  <w:abstractNum w:abstractNumId="3" w15:restartNumberingAfterBreak="0">
    <w:nsid w:val="00000006"/>
    <w:multiLevelType w:val="multilevel"/>
    <w:tmpl w:val="00000006"/>
    <w:name w:val="WW8Num6"/>
    <w:lvl w:ilvl="0">
      <w:start w:val="1"/>
      <w:numFmt w:val="bullet"/>
      <w:lvlText w:val="•"/>
      <w:lvlJc w:val="left"/>
      <w:pPr>
        <w:tabs>
          <w:tab w:val="num" w:pos="0"/>
        </w:tabs>
        <w:ind w:left="720" w:hanging="360"/>
      </w:pPr>
      <w:rPr>
        <w:rFonts w:ascii="Times New Roman" w:hAnsi="Times New Roman" w:cs="Times New Roman"/>
        <w:position w:val="0"/>
        <w:sz w:val="20"/>
        <w:u w:val="none"/>
        <w:vertAlign w:val="baseline"/>
      </w:rPr>
    </w:lvl>
    <w:lvl w:ilvl="1">
      <w:start w:val="1"/>
      <w:numFmt w:val="bullet"/>
      <w:lvlText w:val="o"/>
      <w:lvlJc w:val="left"/>
      <w:pPr>
        <w:tabs>
          <w:tab w:val="num" w:pos="0"/>
        </w:tabs>
        <w:ind w:left="1440" w:hanging="360"/>
      </w:pPr>
      <w:rPr>
        <w:rFonts w:ascii="Times New Roman" w:hAnsi="Times New Roman" w:cs="Times New Roman"/>
        <w:position w:val="0"/>
        <w:sz w:val="20"/>
        <w:u w:val="none"/>
        <w:vertAlign w:val="baseline"/>
      </w:rPr>
    </w:lvl>
    <w:lvl w:ilvl="2">
      <w:start w:val="1"/>
      <w:numFmt w:val="bullet"/>
      <w:lvlText w:val="▪"/>
      <w:lvlJc w:val="left"/>
      <w:pPr>
        <w:tabs>
          <w:tab w:val="num" w:pos="0"/>
        </w:tabs>
        <w:ind w:left="2160" w:hanging="360"/>
      </w:pPr>
      <w:rPr>
        <w:rFonts w:ascii="Times New Roman" w:hAnsi="Times New Roman" w:cs="Times New Roman"/>
        <w:position w:val="0"/>
        <w:sz w:val="20"/>
        <w:u w:val="none"/>
        <w:vertAlign w:val="baseline"/>
      </w:rPr>
    </w:lvl>
    <w:lvl w:ilvl="3">
      <w:start w:val="1"/>
      <w:numFmt w:val="bullet"/>
      <w:lvlText w:val="•"/>
      <w:lvlJc w:val="left"/>
      <w:pPr>
        <w:tabs>
          <w:tab w:val="num" w:pos="0"/>
        </w:tabs>
        <w:ind w:left="2880" w:hanging="360"/>
      </w:pPr>
      <w:rPr>
        <w:rFonts w:ascii="Times New Roman" w:hAnsi="Times New Roman" w:cs="Times New Roman"/>
        <w:position w:val="0"/>
        <w:sz w:val="20"/>
        <w:u w:val="none"/>
        <w:vertAlign w:val="baseline"/>
      </w:rPr>
    </w:lvl>
    <w:lvl w:ilvl="4">
      <w:start w:val="1"/>
      <w:numFmt w:val="bullet"/>
      <w:lvlText w:val="o"/>
      <w:lvlJc w:val="left"/>
      <w:pPr>
        <w:tabs>
          <w:tab w:val="num" w:pos="0"/>
        </w:tabs>
        <w:ind w:left="3600" w:hanging="360"/>
      </w:pPr>
      <w:rPr>
        <w:rFonts w:ascii="Times New Roman" w:hAnsi="Times New Roman" w:cs="Times New Roman"/>
        <w:position w:val="0"/>
        <w:sz w:val="20"/>
        <w:u w:val="none"/>
        <w:vertAlign w:val="baseline"/>
      </w:rPr>
    </w:lvl>
    <w:lvl w:ilvl="5">
      <w:start w:val="1"/>
      <w:numFmt w:val="bullet"/>
      <w:lvlText w:val="▪"/>
      <w:lvlJc w:val="left"/>
      <w:pPr>
        <w:tabs>
          <w:tab w:val="num" w:pos="0"/>
        </w:tabs>
        <w:ind w:left="4320" w:hanging="360"/>
      </w:pPr>
      <w:rPr>
        <w:rFonts w:ascii="Times New Roman" w:hAnsi="Times New Roman" w:cs="Times New Roman"/>
        <w:position w:val="0"/>
        <w:sz w:val="20"/>
        <w:u w:val="none"/>
        <w:vertAlign w:val="baseline"/>
      </w:rPr>
    </w:lvl>
    <w:lvl w:ilvl="6">
      <w:start w:val="1"/>
      <w:numFmt w:val="bullet"/>
      <w:lvlText w:val="•"/>
      <w:lvlJc w:val="left"/>
      <w:pPr>
        <w:tabs>
          <w:tab w:val="num" w:pos="0"/>
        </w:tabs>
        <w:ind w:left="5040" w:hanging="360"/>
      </w:pPr>
      <w:rPr>
        <w:rFonts w:ascii="Times New Roman" w:hAnsi="Times New Roman" w:cs="Times New Roman"/>
        <w:position w:val="0"/>
        <w:sz w:val="20"/>
        <w:u w:val="none"/>
        <w:vertAlign w:val="baseline"/>
      </w:rPr>
    </w:lvl>
    <w:lvl w:ilvl="7">
      <w:start w:val="1"/>
      <w:numFmt w:val="bullet"/>
      <w:lvlText w:val="o"/>
      <w:lvlJc w:val="left"/>
      <w:pPr>
        <w:tabs>
          <w:tab w:val="num" w:pos="0"/>
        </w:tabs>
        <w:ind w:left="5760" w:hanging="360"/>
      </w:pPr>
      <w:rPr>
        <w:rFonts w:ascii="Times New Roman" w:hAnsi="Times New Roman" w:cs="Times New Roman"/>
        <w:position w:val="0"/>
        <w:sz w:val="20"/>
        <w:u w:val="none"/>
        <w:vertAlign w:val="baseline"/>
      </w:rPr>
    </w:lvl>
    <w:lvl w:ilvl="8">
      <w:start w:val="1"/>
      <w:numFmt w:val="bullet"/>
      <w:lvlText w:val="▪"/>
      <w:lvlJc w:val="left"/>
      <w:pPr>
        <w:tabs>
          <w:tab w:val="num" w:pos="0"/>
        </w:tabs>
        <w:ind w:left="6480" w:hanging="360"/>
      </w:pPr>
      <w:rPr>
        <w:rFonts w:ascii="Times New Roman" w:hAnsi="Times New Roman" w:cs="Times New Roman"/>
        <w:position w:val="0"/>
        <w:sz w:val="20"/>
        <w:u w:val="none"/>
        <w:vertAlign w:val="baseline"/>
      </w:rPr>
    </w:lvl>
  </w:abstractNum>
  <w:abstractNum w:abstractNumId="4" w15:restartNumberingAfterBreak="0">
    <w:nsid w:val="00000007"/>
    <w:multiLevelType w:val="multilevel"/>
    <w:tmpl w:val="00000007"/>
    <w:name w:val="WW8Num7"/>
    <w:lvl w:ilvl="0">
      <w:start w:val="1"/>
      <w:numFmt w:val="bullet"/>
      <w:lvlText w:val="•"/>
      <w:lvlJc w:val="left"/>
      <w:pPr>
        <w:tabs>
          <w:tab w:val="num" w:pos="0"/>
        </w:tabs>
        <w:ind w:left="720" w:hanging="360"/>
      </w:pPr>
      <w:rPr>
        <w:rFonts w:ascii="Times New Roman" w:hAnsi="Times New Roman" w:cs="Times New Roman"/>
        <w:position w:val="0"/>
        <w:sz w:val="20"/>
        <w:u w:val="none"/>
        <w:vertAlign w:val="baseline"/>
        <w:lang w:val="en-US"/>
      </w:rPr>
    </w:lvl>
    <w:lvl w:ilvl="1">
      <w:start w:val="1"/>
      <w:numFmt w:val="bullet"/>
      <w:lvlText w:val="o"/>
      <w:lvlJc w:val="left"/>
      <w:pPr>
        <w:tabs>
          <w:tab w:val="num" w:pos="0"/>
        </w:tabs>
        <w:ind w:left="1440" w:hanging="360"/>
      </w:pPr>
      <w:rPr>
        <w:rFonts w:ascii="Times New Roman" w:hAnsi="Times New Roman" w:cs="Times New Roman"/>
        <w:position w:val="0"/>
        <w:sz w:val="20"/>
        <w:u w:val="none"/>
        <w:vertAlign w:val="baseline"/>
        <w:lang w:val="en-US"/>
      </w:rPr>
    </w:lvl>
    <w:lvl w:ilvl="2">
      <w:start w:val="1"/>
      <w:numFmt w:val="bullet"/>
      <w:lvlText w:val="▪"/>
      <w:lvlJc w:val="left"/>
      <w:pPr>
        <w:tabs>
          <w:tab w:val="num" w:pos="0"/>
        </w:tabs>
        <w:ind w:left="2160" w:hanging="360"/>
      </w:pPr>
      <w:rPr>
        <w:rFonts w:ascii="Times New Roman" w:hAnsi="Times New Roman" w:cs="Times New Roman"/>
        <w:position w:val="0"/>
        <w:sz w:val="20"/>
        <w:u w:val="none"/>
        <w:vertAlign w:val="baseline"/>
        <w:lang w:val="en-US"/>
      </w:rPr>
    </w:lvl>
    <w:lvl w:ilvl="3">
      <w:start w:val="1"/>
      <w:numFmt w:val="bullet"/>
      <w:lvlText w:val="•"/>
      <w:lvlJc w:val="left"/>
      <w:pPr>
        <w:tabs>
          <w:tab w:val="num" w:pos="0"/>
        </w:tabs>
        <w:ind w:left="2880" w:hanging="360"/>
      </w:pPr>
      <w:rPr>
        <w:rFonts w:ascii="Times New Roman" w:hAnsi="Times New Roman" w:cs="Times New Roman"/>
        <w:position w:val="0"/>
        <w:sz w:val="20"/>
        <w:u w:val="none"/>
        <w:vertAlign w:val="baseline"/>
        <w:lang w:val="en-US"/>
      </w:rPr>
    </w:lvl>
    <w:lvl w:ilvl="4">
      <w:start w:val="1"/>
      <w:numFmt w:val="bullet"/>
      <w:lvlText w:val="o"/>
      <w:lvlJc w:val="left"/>
      <w:pPr>
        <w:tabs>
          <w:tab w:val="num" w:pos="0"/>
        </w:tabs>
        <w:ind w:left="3600" w:hanging="360"/>
      </w:pPr>
      <w:rPr>
        <w:rFonts w:ascii="Times New Roman" w:hAnsi="Times New Roman" w:cs="Times New Roman"/>
        <w:position w:val="0"/>
        <w:sz w:val="20"/>
        <w:u w:val="none"/>
        <w:vertAlign w:val="baseline"/>
        <w:lang w:val="en-US"/>
      </w:rPr>
    </w:lvl>
    <w:lvl w:ilvl="5">
      <w:start w:val="1"/>
      <w:numFmt w:val="bullet"/>
      <w:lvlText w:val="▪"/>
      <w:lvlJc w:val="left"/>
      <w:pPr>
        <w:tabs>
          <w:tab w:val="num" w:pos="0"/>
        </w:tabs>
        <w:ind w:left="4320" w:hanging="360"/>
      </w:pPr>
      <w:rPr>
        <w:rFonts w:ascii="Times New Roman" w:hAnsi="Times New Roman" w:cs="Times New Roman"/>
        <w:position w:val="0"/>
        <w:sz w:val="20"/>
        <w:u w:val="none"/>
        <w:vertAlign w:val="baseline"/>
        <w:lang w:val="en-US"/>
      </w:rPr>
    </w:lvl>
    <w:lvl w:ilvl="6">
      <w:start w:val="1"/>
      <w:numFmt w:val="bullet"/>
      <w:lvlText w:val="•"/>
      <w:lvlJc w:val="left"/>
      <w:pPr>
        <w:tabs>
          <w:tab w:val="num" w:pos="0"/>
        </w:tabs>
        <w:ind w:left="5040" w:hanging="360"/>
      </w:pPr>
      <w:rPr>
        <w:rFonts w:ascii="Times New Roman" w:hAnsi="Times New Roman" w:cs="Times New Roman"/>
        <w:position w:val="0"/>
        <w:sz w:val="20"/>
        <w:u w:val="none"/>
        <w:vertAlign w:val="baseline"/>
        <w:lang w:val="en-US"/>
      </w:rPr>
    </w:lvl>
    <w:lvl w:ilvl="7">
      <w:start w:val="1"/>
      <w:numFmt w:val="bullet"/>
      <w:lvlText w:val="o"/>
      <w:lvlJc w:val="left"/>
      <w:pPr>
        <w:tabs>
          <w:tab w:val="num" w:pos="0"/>
        </w:tabs>
        <w:ind w:left="5760" w:hanging="360"/>
      </w:pPr>
      <w:rPr>
        <w:rFonts w:ascii="Times New Roman" w:hAnsi="Times New Roman" w:cs="Times New Roman"/>
        <w:position w:val="0"/>
        <w:sz w:val="20"/>
        <w:u w:val="none"/>
        <w:vertAlign w:val="baseline"/>
        <w:lang w:val="en-US"/>
      </w:rPr>
    </w:lvl>
    <w:lvl w:ilvl="8">
      <w:start w:val="1"/>
      <w:numFmt w:val="bullet"/>
      <w:lvlText w:val="▪"/>
      <w:lvlJc w:val="left"/>
      <w:pPr>
        <w:tabs>
          <w:tab w:val="num" w:pos="0"/>
        </w:tabs>
        <w:ind w:left="6480" w:hanging="360"/>
      </w:pPr>
      <w:rPr>
        <w:rFonts w:ascii="Times New Roman" w:hAnsi="Times New Roman" w:cs="Times New Roman"/>
        <w:position w:val="0"/>
        <w:sz w:val="20"/>
        <w:u w:val="none"/>
        <w:vertAlign w:val="baseline"/>
        <w:lang w:val="en-US"/>
      </w:rPr>
    </w:lvl>
  </w:abstractNum>
  <w:abstractNum w:abstractNumId="5"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6"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7" w15:restartNumberingAfterBreak="0">
    <w:nsid w:val="0000000D"/>
    <w:multiLevelType w:val="multilevel"/>
    <w:tmpl w:val="0000000D"/>
    <w:name w:val="WW8Num13"/>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8" w15:restartNumberingAfterBreak="0">
    <w:nsid w:val="0000000E"/>
    <w:multiLevelType w:val="multilevel"/>
    <w:tmpl w:val="0000000E"/>
    <w:name w:val="WW8Num14"/>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9" w15:restartNumberingAfterBreak="0">
    <w:nsid w:val="0000000F"/>
    <w:multiLevelType w:val="multilevel"/>
    <w:tmpl w:val="0000000F"/>
    <w:name w:val="WW8Num15"/>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0" w15:restartNumberingAfterBreak="0">
    <w:nsid w:val="00000010"/>
    <w:multiLevelType w:val="multilevel"/>
    <w:tmpl w:val="00000010"/>
    <w:name w:val="WW8Num16"/>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1" w15:restartNumberingAfterBreak="0">
    <w:nsid w:val="00000011"/>
    <w:multiLevelType w:val="multilevel"/>
    <w:tmpl w:val="00000011"/>
    <w:name w:val="WW8Num17"/>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2" w15:restartNumberingAfterBreak="0">
    <w:nsid w:val="00000012"/>
    <w:multiLevelType w:val="multilevel"/>
    <w:tmpl w:val="00000012"/>
    <w:name w:val="WW8Num18"/>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3" w15:restartNumberingAfterBreak="0">
    <w:nsid w:val="00000013"/>
    <w:multiLevelType w:val="multilevel"/>
    <w:tmpl w:val="00000013"/>
    <w:name w:val="WW8Num19"/>
    <w:lvl w:ilvl="0">
      <w:start w:val="1"/>
      <w:numFmt w:val="bullet"/>
      <w:lvlText w:val=""/>
      <w:lvlJc w:val="left"/>
      <w:pPr>
        <w:tabs>
          <w:tab w:val="num" w:pos="0"/>
        </w:tabs>
        <w:ind w:left="720" w:hanging="360"/>
      </w:pPr>
      <w:rPr>
        <w:rFonts w:ascii="Symbol" w:hAnsi="Symbol" w:cs="OpenSymbol"/>
        <w:sz w:val="24"/>
        <w:szCs w:val="24"/>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4" w15:restartNumberingAfterBreak="0">
    <w:nsid w:val="00000014"/>
    <w:multiLevelType w:val="multilevel"/>
    <w:tmpl w:val="00000014"/>
    <w:name w:val="WW8Num20"/>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5" w15:restartNumberingAfterBreak="0">
    <w:nsid w:val="00000015"/>
    <w:multiLevelType w:val="multilevel"/>
    <w:tmpl w:val="00000015"/>
    <w:name w:val="WW8Num21"/>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6" w15:restartNumberingAfterBreak="0">
    <w:nsid w:val="00000016"/>
    <w:multiLevelType w:val="multilevel"/>
    <w:tmpl w:val="00000016"/>
    <w:name w:val="WW8Num22"/>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7" w15:restartNumberingAfterBreak="0">
    <w:nsid w:val="00000017"/>
    <w:multiLevelType w:val="multilevel"/>
    <w:tmpl w:val="00000017"/>
    <w:name w:val="WW8Num23"/>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8" w15:restartNumberingAfterBreak="0">
    <w:nsid w:val="00000018"/>
    <w:multiLevelType w:val="multilevel"/>
    <w:tmpl w:val="00000018"/>
    <w:name w:val="WW8Num24"/>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19" w15:restartNumberingAfterBreak="0">
    <w:nsid w:val="0000001A"/>
    <w:multiLevelType w:val="multilevel"/>
    <w:tmpl w:val="0000001A"/>
    <w:name w:val="WW8Num26"/>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20" w15:restartNumberingAfterBreak="0">
    <w:nsid w:val="0000001B"/>
    <w:multiLevelType w:val="multilevel"/>
    <w:tmpl w:val="0000001B"/>
    <w:name w:val="WW8Num27"/>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21" w15:restartNumberingAfterBreak="0">
    <w:nsid w:val="0000001C"/>
    <w:multiLevelType w:val="multilevel"/>
    <w:tmpl w:val="0000001C"/>
    <w:name w:val="WW8Num28"/>
    <w:lvl w:ilvl="0">
      <w:start w:val="1"/>
      <w:numFmt w:val="bullet"/>
      <w:lvlText w:val=""/>
      <w:lvlJc w:val="left"/>
      <w:pPr>
        <w:tabs>
          <w:tab w:val="num" w:pos="0"/>
        </w:tabs>
        <w:ind w:left="720" w:hanging="360"/>
      </w:pPr>
      <w:rPr>
        <w:rFonts w:ascii="Symbol" w:hAnsi="Symbol" w:cs="Symbol"/>
        <w:b w:val="0"/>
        <w:bCs w:val="0"/>
        <w:position w:val="0"/>
        <w:sz w:val="20"/>
        <w:vertAlign w:val="baseline"/>
        <w:lang w:val="en-US"/>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22" w15:restartNumberingAfterBreak="0">
    <w:nsid w:val="00000021"/>
    <w:multiLevelType w:val="multilevel"/>
    <w:tmpl w:val="00000021"/>
    <w:name w:val="WW8Num33"/>
    <w:lvl w:ilvl="0">
      <w:start w:val="1"/>
      <w:numFmt w:val="bullet"/>
      <w:lvlText w:val=""/>
      <w:lvlJc w:val="left"/>
      <w:pPr>
        <w:tabs>
          <w:tab w:val="num" w:pos="0"/>
        </w:tabs>
        <w:ind w:left="720" w:hanging="360"/>
      </w:pPr>
      <w:rPr>
        <w:rFonts w:ascii="Symbol" w:hAnsi="Symbol" w:cs="OpenSymbol"/>
        <w:sz w:val="24"/>
        <w:szCs w:val="24"/>
      </w:rPr>
    </w:lvl>
    <w:lvl w:ilvl="1">
      <w:start w:val="1"/>
      <w:numFmt w:val="bullet"/>
      <w:lvlText w:val="o"/>
      <w:lvlJc w:val="left"/>
      <w:pPr>
        <w:tabs>
          <w:tab w:val="num" w:pos="0"/>
        </w:tabs>
        <w:ind w:left="1080" w:hanging="360"/>
      </w:pPr>
      <w:rPr>
        <w:rFonts w:ascii="OpenSymbol" w:hAnsi="OpenSymbol" w:cs="OpenSymbol"/>
        <w:b w:val="0"/>
        <w:bCs w:val="0"/>
        <w:position w:val="0"/>
        <w:sz w:val="20"/>
        <w:vertAlign w:val="baseline"/>
        <w:lang w:val="en-US"/>
      </w:rPr>
    </w:lvl>
    <w:lvl w:ilvl="2">
      <w:start w:val="1"/>
      <w:numFmt w:val="bullet"/>
      <w:lvlText w:val="▪"/>
      <w:lvlJc w:val="left"/>
      <w:pPr>
        <w:tabs>
          <w:tab w:val="num" w:pos="0"/>
        </w:tabs>
        <w:ind w:left="1440" w:hanging="360"/>
      </w:pPr>
      <w:rPr>
        <w:rFonts w:ascii="OpenSymbol" w:hAnsi="OpenSymbol" w:cs="OpenSymbol"/>
        <w:b w:val="0"/>
        <w:bCs w:val="0"/>
        <w:position w:val="0"/>
        <w:sz w:val="20"/>
        <w:vertAlign w:val="baseline"/>
        <w:lang w:val="en-US"/>
      </w:rPr>
    </w:lvl>
    <w:lvl w:ilvl="3">
      <w:start w:val="1"/>
      <w:numFmt w:val="bullet"/>
      <w:lvlText w:val=""/>
      <w:lvlJc w:val="left"/>
      <w:pPr>
        <w:tabs>
          <w:tab w:val="num" w:pos="0"/>
        </w:tabs>
        <w:ind w:left="1800" w:hanging="360"/>
      </w:pPr>
      <w:rPr>
        <w:rFonts w:ascii="Symbol" w:hAnsi="Symbol" w:cs="Symbol"/>
        <w:b w:val="0"/>
        <w:bCs w:val="0"/>
        <w:position w:val="0"/>
        <w:sz w:val="20"/>
        <w:vertAlign w:val="baseline"/>
        <w:lang w:val="en-US"/>
      </w:rPr>
    </w:lvl>
    <w:lvl w:ilvl="4">
      <w:start w:val="1"/>
      <w:numFmt w:val="bullet"/>
      <w:lvlText w:val="o"/>
      <w:lvlJc w:val="left"/>
      <w:pPr>
        <w:tabs>
          <w:tab w:val="num" w:pos="0"/>
        </w:tabs>
        <w:ind w:left="2160" w:hanging="360"/>
      </w:pPr>
      <w:rPr>
        <w:rFonts w:ascii="OpenSymbol" w:hAnsi="OpenSymbol" w:cs="OpenSymbol"/>
        <w:b w:val="0"/>
        <w:bCs w:val="0"/>
        <w:position w:val="0"/>
        <w:sz w:val="20"/>
        <w:vertAlign w:val="baseline"/>
        <w:lang w:val="en-US"/>
      </w:rPr>
    </w:lvl>
    <w:lvl w:ilvl="5">
      <w:start w:val="1"/>
      <w:numFmt w:val="bullet"/>
      <w:lvlText w:val="▪"/>
      <w:lvlJc w:val="left"/>
      <w:pPr>
        <w:tabs>
          <w:tab w:val="num" w:pos="0"/>
        </w:tabs>
        <w:ind w:left="2520" w:hanging="360"/>
      </w:pPr>
      <w:rPr>
        <w:rFonts w:ascii="OpenSymbol" w:hAnsi="OpenSymbol" w:cs="OpenSymbol"/>
        <w:b w:val="0"/>
        <w:bCs w:val="0"/>
        <w:position w:val="0"/>
        <w:sz w:val="20"/>
        <w:vertAlign w:val="baseline"/>
        <w:lang w:val="en-US"/>
      </w:rPr>
    </w:lvl>
    <w:lvl w:ilvl="6">
      <w:start w:val="1"/>
      <w:numFmt w:val="bullet"/>
      <w:lvlText w:val=""/>
      <w:lvlJc w:val="left"/>
      <w:pPr>
        <w:tabs>
          <w:tab w:val="num" w:pos="0"/>
        </w:tabs>
        <w:ind w:left="2880" w:hanging="360"/>
      </w:pPr>
      <w:rPr>
        <w:rFonts w:ascii="Symbol" w:hAnsi="Symbol" w:cs="Symbol"/>
        <w:b w:val="0"/>
        <w:bCs w:val="0"/>
        <w:position w:val="0"/>
        <w:sz w:val="20"/>
        <w:vertAlign w:val="baseline"/>
        <w:lang w:val="en-US"/>
      </w:rPr>
    </w:lvl>
    <w:lvl w:ilvl="7">
      <w:start w:val="1"/>
      <w:numFmt w:val="bullet"/>
      <w:lvlText w:val="o"/>
      <w:lvlJc w:val="left"/>
      <w:pPr>
        <w:tabs>
          <w:tab w:val="num" w:pos="0"/>
        </w:tabs>
        <w:ind w:left="3240" w:hanging="360"/>
      </w:pPr>
      <w:rPr>
        <w:rFonts w:ascii="OpenSymbol" w:hAnsi="OpenSymbol" w:cs="OpenSymbol"/>
        <w:b w:val="0"/>
        <w:bCs w:val="0"/>
        <w:position w:val="0"/>
        <w:sz w:val="20"/>
        <w:vertAlign w:val="baseline"/>
        <w:lang w:val="en-US"/>
      </w:rPr>
    </w:lvl>
    <w:lvl w:ilvl="8">
      <w:start w:val="1"/>
      <w:numFmt w:val="bullet"/>
      <w:lvlText w:val="▪"/>
      <w:lvlJc w:val="left"/>
      <w:pPr>
        <w:tabs>
          <w:tab w:val="num" w:pos="0"/>
        </w:tabs>
        <w:ind w:left="3600" w:hanging="360"/>
      </w:pPr>
      <w:rPr>
        <w:rFonts w:ascii="OpenSymbol" w:hAnsi="OpenSymbol" w:cs="OpenSymbol"/>
        <w:b w:val="0"/>
        <w:bCs w:val="0"/>
        <w:position w:val="0"/>
        <w:sz w:val="20"/>
        <w:vertAlign w:val="baseline"/>
        <w:lang w:val="en-US"/>
      </w:rPr>
    </w:lvl>
  </w:abstractNum>
  <w:abstractNum w:abstractNumId="23" w15:restartNumberingAfterBreak="0">
    <w:nsid w:val="4152217C"/>
    <w:multiLevelType w:val="hybridMultilevel"/>
    <w:tmpl w:val="B3C05DC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7CDE2B48"/>
    <w:multiLevelType w:val="hybridMultilevel"/>
    <w:tmpl w:val="33BAB884"/>
    <w:lvl w:ilvl="0" w:tplc="2014ED52">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9"/>
  </w:num>
  <w:num w:numId="3">
    <w:abstractNumId w:val="10"/>
  </w:num>
  <w:num w:numId="4">
    <w:abstractNumId w:val="11"/>
  </w:num>
  <w:num w:numId="5">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131078" w:nlCheck="1" w:checkStyle="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5F3"/>
    <w:rsid w:val="000022EB"/>
    <w:rsid w:val="00032E7C"/>
    <w:rsid w:val="00037D94"/>
    <w:rsid w:val="0007044C"/>
    <w:rsid w:val="00073827"/>
    <w:rsid w:val="00075E73"/>
    <w:rsid w:val="000B0EE9"/>
    <w:rsid w:val="000C7351"/>
    <w:rsid w:val="000F03EB"/>
    <w:rsid w:val="0010077D"/>
    <w:rsid w:val="00116379"/>
    <w:rsid w:val="001D3798"/>
    <w:rsid w:val="002204DB"/>
    <w:rsid w:val="002359F9"/>
    <w:rsid w:val="00237288"/>
    <w:rsid w:val="0025418C"/>
    <w:rsid w:val="00255BAF"/>
    <w:rsid w:val="00273CBA"/>
    <w:rsid w:val="002911C8"/>
    <w:rsid w:val="002E0807"/>
    <w:rsid w:val="00301257"/>
    <w:rsid w:val="00361AFB"/>
    <w:rsid w:val="00374E86"/>
    <w:rsid w:val="00385817"/>
    <w:rsid w:val="0039568C"/>
    <w:rsid w:val="003A4D3D"/>
    <w:rsid w:val="003D62DC"/>
    <w:rsid w:val="003F5303"/>
    <w:rsid w:val="00410D3D"/>
    <w:rsid w:val="0041118B"/>
    <w:rsid w:val="00436A25"/>
    <w:rsid w:val="00441292"/>
    <w:rsid w:val="0047046F"/>
    <w:rsid w:val="004B41D6"/>
    <w:rsid w:val="004D0823"/>
    <w:rsid w:val="00524B90"/>
    <w:rsid w:val="005625CD"/>
    <w:rsid w:val="005744AB"/>
    <w:rsid w:val="005A0337"/>
    <w:rsid w:val="005C303B"/>
    <w:rsid w:val="005C5200"/>
    <w:rsid w:val="005C5D33"/>
    <w:rsid w:val="005E3CCA"/>
    <w:rsid w:val="005F63CA"/>
    <w:rsid w:val="00617F6E"/>
    <w:rsid w:val="006933C6"/>
    <w:rsid w:val="006962EF"/>
    <w:rsid w:val="006B2441"/>
    <w:rsid w:val="006B6479"/>
    <w:rsid w:val="006D195C"/>
    <w:rsid w:val="006E1BB7"/>
    <w:rsid w:val="006E2432"/>
    <w:rsid w:val="00727400"/>
    <w:rsid w:val="00745F87"/>
    <w:rsid w:val="00753D8B"/>
    <w:rsid w:val="007676DB"/>
    <w:rsid w:val="0077433E"/>
    <w:rsid w:val="00790D50"/>
    <w:rsid w:val="007A2F12"/>
    <w:rsid w:val="007D5AB6"/>
    <w:rsid w:val="0081458B"/>
    <w:rsid w:val="008370E0"/>
    <w:rsid w:val="00843E47"/>
    <w:rsid w:val="00896D8C"/>
    <w:rsid w:val="008A72D6"/>
    <w:rsid w:val="008B0515"/>
    <w:rsid w:val="008D41C3"/>
    <w:rsid w:val="008E18D5"/>
    <w:rsid w:val="00900240"/>
    <w:rsid w:val="0090731C"/>
    <w:rsid w:val="00907793"/>
    <w:rsid w:val="00916F1E"/>
    <w:rsid w:val="00952A36"/>
    <w:rsid w:val="009548CA"/>
    <w:rsid w:val="009842CC"/>
    <w:rsid w:val="00987217"/>
    <w:rsid w:val="0098789B"/>
    <w:rsid w:val="00A07D6A"/>
    <w:rsid w:val="00A24250"/>
    <w:rsid w:val="00A40B97"/>
    <w:rsid w:val="00A55E2E"/>
    <w:rsid w:val="00A64203"/>
    <w:rsid w:val="00A84E65"/>
    <w:rsid w:val="00AA37DE"/>
    <w:rsid w:val="00AC26FD"/>
    <w:rsid w:val="00AF1168"/>
    <w:rsid w:val="00B26299"/>
    <w:rsid w:val="00B31F49"/>
    <w:rsid w:val="00B32446"/>
    <w:rsid w:val="00B351A5"/>
    <w:rsid w:val="00B44EEB"/>
    <w:rsid w:val="00B5097A"/>
    <w:rsid w:val="00B515F3"/>
    <w:rsid w:val="00B54803"/>
    <w:rsid w:val="00B60E40"/>
    <w:rsid w:val="00B62D97"/>
    <w:rsid w:val="00B64644"/>
    <w:rsid w:val="00B85CA5"/>
    <w:rsid w:val="00BA3AB7"/>
    <w:rsid w:val="00C069B4"/>
    <w:rsid w:val="00C302EE"/>
    <w:rsid w:val="00C42535"/>
    <w:rsid w:val="00C55F0B"/>
    <w:rsid w:val="00C63E2C"/>
    <w:rsid w:val="00C82096"/>
    <w:rsid w:val="00C93050"/>
    <w:rsid w:val="00CD22BE"/>
    <w:rsid w:val="00CD45C1"/>
    <w:rsid w:val="00CF00CE"/>
    <w:rsid w:val="00D26D78"/>
    <w:rsid w:val="00D345E8"/>
    <w:rsid w:val="00D449BA"/>
    <w:rsid w:val="00D4662D"/>
    <w:rsid w:val="00D67E0B"/>
    <w:rsid w:val="00D720EA"/>
    <w:rsid w:val="00D97489"/>
    <w:rsid w:val="00DE7766"/>
    <w:rsid w:val="00DF5129"/>
    <w:rsid w:val="00E15C7E"/>
    <w:rsid w:val="00E33FCE"/>
    <w:rsid w:val="00E72578"/>
    <w:rsid w:val="00EB5F5A"/>
    <w:rsid w:val="00EC6AA6"/>
    <w:rsid w:val="00EF1DE4"/>
    <w:rsid w:val="00F22C49"/>
    <w:rsid w:val="00F26DB4"/>
    <w:rsid w:val="00F33A2C"/>
    <w:rsid w:val="00F34E8B"/>
    <w:rsid w:val="00F510D1"/>
    <w:rsid w:val="00F53D97"/>
    <w:rsid w:val="00F677E9"/>
    <w:rsid w:val="00F7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A4525"/>
  <w15:docId w15:val="{802BB4D5-641A-489C-BA98-3A07269C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4" w:semiHidden="1" w:unhideWhenUsed="1" w:qFormat="1"/>
    <w:lsdException w:name="heading 5"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6379"/>
    <w:pPr>
      <w:spacing w:before="40" w:after="40" w:line="276" w:lineRule="auto"/>
    </w:pPr>
    <w:rPr>
      <w:rFonts w:asciiTheme="minorHAnsi" w:hAnsiTheme="minorHAnsi"/>
      <w:spacing w:val="10"/>
      <w:sz w:val="16"/>
      <w:szCs w:val="16"/>
    </w:rPr>
  </w:style>
  <w:style w:type="paragraph" w:styleId="Heading1">
    <w:name w:val="heading 1"/>
    <w:basedOn w:val="Normal"/>
    <w:next w:val="Normal"/>
    <w:qFormat/>
    <w:rsid w:val="0041118B"/>
    <w:pPr>
      <w:spacing w:before="80" w:after="60"/>
      <w:outlineLvl w:val="0"/>
    </w:pPr>
    <w:rPr>
      <w:rFonts w:asciiTheme="majorHAnsi" w:hAnsiTheme="majorHAnsi"/>
      <w:caps/>
    </w:rPr>
  </w:style>
  <w:style w:type="paragraph" w:styleId="Heading2">
    <w:name w:val="heading 2"/>
    <w:basedOn w:val="Normal"/>
    <w:next w:val="Normal"/>
    <w:qFormat/>
    <w:rsid w:val="00116379"/>
    <w:pPr>
      <w:spacing w:before="80"/>
      <w:outlineLvl w:val="1"/>
    </w:pPr>
    <w:rPr>
      <w:b/>
    </w:rPr>
  </w:style>
  <w:style w:type="paragraph" w:styleId="Heading3">
    <w:name w:val="heading 3"/>
    <w:basedOn w:val="Normal"/>
    <w:next w:val="Normal"/>
    <w:semiHidden/>
    <w:unhideWhenUsed/>
    <w:rsid w:val="00D97489"/>
    <w:pPr>
      <w:keepNext/>
      <w:spacing w:before="240" w:after="60"/>
      <w:outlineLvl w:val="2"/>
    </w:pPr>
    <w:rPr>
      <w:rFonts w:ascii="Arial" w:hAnsi="Arial" w:cs="Arial"/>
      <w:b/>
      <w:bCs/>
      <w:sz w:val="26"/>
      <w:szCs w:val="26"/>
    </w:rPr>
  </w:style>
  <w:style w:type="paragraph" w:styleId="Heading6">
    <w:name w:val="heading 6"/>
    <w:basedOn w:val="Normal"/>
    <w:next w:val="Normal"/>
    <w:semiHidden/>
    <w:unhideWhenUsed/>
    <w:rsid w:val="00D4662D"/>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E7766"/>
    <w:rPr>
      <w:rFonts w:cs="Tahoma"/>
    </w:rPr>
  </w:style>
  <w:style w:type="paragraph" w:customStyle="1" w:styleId="ContactInfo">
    <w:name w:val="Contact Info"/>
    <w:basedOn w:val="Normal"/>
    <w:qFormat/>
    <w:rsid w:val="00116379"/>
    <w:pPr>
      <w:spacing w:after="240"/>
      <w:contextualSpacing/>
    </w:pPr>
  </w:style>
  <w:style w:type="paragraph" w:customStyle="1" w:styleId="Dates">
    <w:name w:val="Dates"/>
    <w:basedOn w:val="Normal"/>
    <w:qFormat/>
    <w:rsid w:val="00116379"/>
    <w:pPr>
      <w:spacing w:before="80"/>
      <w:jc w:val="right"/>
    </w:pPr>
  </w:style>
  <w:style w:type="paragraph" w:customStyle="1" w:styleId="Location">
    <w:name w:val="Location"/>
    <w:basedOn w:val="Normal"/>
    <w:link w:val="LocationChar"/>
    <w:unhideWhenUsed/>
    <w:qFormat/>
    <w:rsid w:val="002911C8"/>
    <w:rPr>
      <w:i/>
    </w:rPr>
  </w:style>
  <w:style w:type="character" w:customStyle="1" w:styleId="LocationChar">
    <w:name w:val="Location Char"/>
    <w:basedOn w:val="DefaultParagraphFont"/>
    <w:link w:val="Location"/>
    <w:rsid w:val="00116379"/>
    <w:rPr>
      <w:rFonts w:asciiTheme="minorHAnsi" w:hAnsiTheme="minorHAnsi"/>
      <w:i/>
      <w:spacing w:val="10"/>
      <w:sz w:val="16"/>
      <w:szCs w:val="16"/>
    </w:rPr>
  </w:style>
  <w:style w:type="paragraph" w:styleId="ListParagraph">
    <w:name w:val="List Paragraph"/>
    <w:basedOn w:val="Normal"/>
    <w:qFormat/>
    <w:rsid w:val="00116379"/>
    <w:pPr>
      <w:numPr>
        <w:numId w:val="1"/>
      </w:numPr>
      <w:spacing w:after="120"/>
    </w:pPr>
  </w:style>
  <w:style w:type="character" w:styleId="PlaceholderText">
    <w:name w:val="Placeholder Text"/>
    <w:basedOn w:val="DefaultParagraphFont"/>
    <w:uiPriority w:val="99"/>
    <w:semiHidden/>
    <w:rsid w:val="007D5AB6"/>
    <w:rPr>
      <w:color w:val="808080"/>
    </w:rPr>
  </w:style>
  <w:style w:type="paragraph" w:customStyle="1" w:styleId="Body">
    <w:name w:val="Body"/>
    <w:rsid w:val="00B515F3"/>
    <w:pPr>
      <w:shd w:val="clear" w:color="auto" w:fill="FFFFFF"/>
      <w:suppressAutoHyphens/>
      <w:spacing w:after="180" w:line="264" w:lineRule="auto"/>
    </w:pPr>
    <w:rPr>
      <w:rFonts w:ascii="Baskerville" w:eastAsia="Arial Unicode MS" w:hAnsi="Baskerville" w:cs="Arial Unicode MS"/>
      <w:color w:val="000000"/>
      <w:kern w:val="1"/>
      <w:sz w:val="24"/>
      <w:szCs w:val="24"/>
      <w:lang w:eastAsia="hi-IN" w:bidi="hi-IN"/>
    </w:rPr>
  </w:style>
  <w:style w:type="paragraph" w:customStyle="1" w:styleId="TableStyle2">
    <w:name w:val="Table Style 2"/>
    <w:rsid w:val="00A64203"/>
    <w:pPr>
      <w:shd w:val="clear" w:color="auto" w:fill="FFFFFF"/>
      <w:spacing w:line="100" w:lineRule="atLeast"/>
    </w:pPr>
    <w:rPr>
      <w:rFonts w:ascii="Avenir Next Regular" w:eastAsia="Avenir Next Regular" w:hAnsi="Avenir Next Regular" w:cs="Avenir Next Regular"/>
      <w:color w:val="594A3A"/>
      <w:kern w:val="1"/>
      <w:lang w:eastAsia="hi-IN" w:bidi="hi-IN"/>
    </w:rPr>
  </w:style>
  <w:style w:type="character" w:customStyle="1" w:styleId="WW8Num1z5">
    <w:name w:val="WW8Num1z5"/>
    <w:rsid w:val="00A64203"/>
  </w:style>
  <w:style w:type="paragraph" w:styleId="Header">
    <w:name w:val="header"/>
    <w:basedOn w:val="Normal"/>
    <w:link w:val="HeaderChar"/>
    <w:unhideWhenUsed/>
    <w:rsid w:val="0077433E"/>
    <w:pPr>
      <w:tabs>
        <w:tab w:val="center" w:pos="4680"/>
        <w:tab w:val="right" w:pos="9360"/>
      </w:tabs>
      <w:spacing w:before="0" w:after="0" w:line="240" w:lineRule="auto"/>
    </w:pPr>
  </w:style>
  <w:style w:type="character" w:customStyle="1" w:styleId="HeaderChar">
    <w:name w:val="Header Char"/>
    <w:basedOn w:val="DefaultParagraphFont"/>
    <w:link w:val="Header"/>
    <w:rsid w:val="0077433E"/>
    <w:rPr>
      <w:rFonts w:asciiTheme="minorHAnsi" w:hAnsiTheme="minorHAnsi"/>
      <w:spacing w:val="10"/>
      <w:sz w:val="16"/>
      <w:szCs w:val="16"/>
    </w:rPr>
  </w:style>
  <w:style w:type="paragraph" w:styleId="Footer">
    <w:name w:val="footer"/>
    <w:basedOn w:val="Normal"/>
    <w:link w:val="FooterChar"/>
    <w:unhideWhenUsed/>
    <w:rsid w:val="0077433E"/>
    <w:pPr>
      <w:tabs>
        <w:tab w:val="center" w:pos="4680"/>
        <w:tab w:val="right" w:pos="9360"/>
      </w:tabs>
      <w:spacing w:before="0" w:after="0" w:line="240" w:lineRule="auto"/>
    </w:pPr>
  </w:style>
  <w:style w:type="character" w:customStyle="1" w:styleId="FooterChar">
    <w:name w:val="Footer Char"/>
    <w:basedOn w:val="DefaultParagraphFont"/>
    <w:link w:val="Footer"/>
    <w:rsid w:val="0077433E"/>
    <w:rPr>
      <w:rFonts w:asciiTheme="minorHAnsi" w:hAnsiTheme="minorHAnsi"/>
      <w:spacing w:val="10"/>
      <w:sz w:val="16"/>
      <w:szCs w:val="16"/>
    </w:rPr>
  </w:style>
  <w:style w:type="paragraph" w:customStyle="1" w:styleId="NormalWeb11">
    <w:name w:val="Normal (Web)11"/>
    <w:rsid w:val="00B62D97"/>
    <w:pPr>
      <w:shd w:val="clear" w:color="auto" w:fill="FFFFFF"/>
      <w:spacing w:after="100" w:line="360" w:lineRule="auto"/>
    </w:pPr>
    <w:rPr>
      <w:rFonts w:ascii="Verdana" w:eastAsia="Arial Unicode MS" w:hAnsi="Verdana" w:cs="Arial Unicode MS"/>
      <w:color w:val="000000"/>
      <w:kern w:val="1"/>
      <w:sz w:val="24"/>
      <w:szCs w:val="24"/>
      <w:lang w:eastAsia="hi-IN" w:bidi="hi-IN"/>
    </w:rPr>
  </w:style>
  <w:style w:type="paragraph" w:styleId="HTMLPreformatted">
    <w:name w:val="HTML Preformatted"/>
    <w:link w:val="HTMLPreformattedChar"/>
    <w:rsid w:val="00B6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00" w:lineRule="atLeast"/>
      <w:jc w:val="both"/>
    </w:pPr>
    <w:rPr>
      <w:rFonts w:ascii="Courier New" w:eastAsia="Arial Unicode MS" w:hAnsi="Courier New" w:cs="Arial Unicode MS"/>
      <w:color w:val="000000"/>
      <w:kern w:val="1"/>
      <w:lang w:eastAsia="hi-IN" w:bidi="hi-IN"/>
    </w:rPr>
  </w:style>
  <w:style w:type="character" w:customStyle="1" w:styleId="HTMLPreformattedChar">
    <w:name w:val="HTML Preformatted Char"/>
    <w:basedOn w:val="DefaultParagraphFont"/>
    <w:link w:val="HTMLPreformatted"/>
    <w:rsid w:val="00B62D97"/>
    <w:rPr>
      <w:rFonts w:ascii="Courier New" w:eastAsia="Arial Unicode MS" w:hAnsi="Courier New" w:cs="Arial Unicode MS"/>
      <w:color w:val="000000"/>
      <w:kern w:val="1"/>
      <w:shd w:val="clear" w:color="auto" w:fill="FFFFFF"/>
      <w:lang w:eastAsia="hi-IN" w:bidi="hi-IN"/>
    </w:rPr>
  </w:style>
  <w:style w:type="character" w:customStyle="1" w:styleId="apple-converted-space">
    <w:name w:val="apple-converted-space"/>
    <w:basedOn w:val="DefaultParagraphFont"/>
    <w:rsid w:val="00410D3D"/>
  </w:style>
  <w:style w:type="character" w:customStyle="1" w:styleId="hl">
    <w:name w:val="hl"/>
    <w:basedOn w:val="DefaultParagraphFont"/>
    <w:rsid w:val="00A55E2E"/>
  </w:style>
  <w:style w:type="table" w:styleId="TableGrid">
    <w:name w:val="Table Grid"/>
    <w:basedOn w:val="TableNormal"/>
    <w:rsid w:val="00EF1D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959256">
      <w:bodyDiv w:val="1"/>
      <w:marLeft w:val="0"/>
      <w:marRight w:val="0"/>
      <w:marTop w:val="0"/>
      <w:marBottom w:val="0"/>
      <w:divBdr>
        <w:top w:val="none" w:sz="0" w:space="0" w:color="auto"/>
        <w:left w:val="none" w:sz="0" w:space="0" w:color="auto"/>
        <w:bottom w:val="none" w:sz="0" w:space="0" w:color="auto"/>
        <w:right w:val="none" w:sz="0" w:space="0" w:color="auto"/>
      </w:divBdr>
    </w:div>
    <w:div w:id="103188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vio\AppData\Roaming\Microsoft\Templates\Computer%20programm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4754463B51B498DAB06D6DE662A695E"/>
        <w:category>
          <w:name w:val="General"/>
          <w:gallery w:val="placeholder"/>
        </w:category>
        <w:types>
          <w:type w:val="bbPlcHdr"/>
        </w:types>
        <w:behaviors>
          <w:behavior w:val="content"/>
        </w:behaviors>
        <w:guid w:val="{3B441A2C-2E0E-405F-9442-36819069E356}"/>
      </w:docPartPr>
      <w:docPartBody>
        <w:p w:rsidR="0060153D" w:rsidRDefault="00351DD3">
          <w:pPr>
            <w:pStyle w:val="14754463B51B498DAB06D6DE662A695E"/>
          </w:pPr>
          <w:r>
            <w:t>Platforms: Microsoft Windows</w:t>
          </w:r>
          <w:r>
            <w:rPr>
              <w:rFonts w:cs="Tahoma"/>
            </w:rPr>
            <w:t>®</w:t>
          </w:r>
          <w:r>
            <w:t xml:space="preserve"> XP and Microsoft Windows 7</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Times New Roman"/>
    <w:charset w:val="00"/>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Avenir Next Regular">
    <w:altName w:val="Times New Roman"/>
    <w:charset w:val="00"/>
    <w:family w:val="roman"/>
    <w:pitch w:val="variable"/>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739"/>
    <w:rsid w:val="00157537"/>
    <w:rsid w:val="002E18AB"/>
    <w:rsid w:val="00351DD3"/>
    <w:rsid w:val="0060153D"/>
    <w:rsid w:val="008F64D0"/>
    <w:rsid w:val="00B1623E"/>
    <w:rsid w:val="00D01739"/>
    <w:rsid w:val="00E65665"/>
    <w:rsid w:val="00E66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DB875751A248F7B05978D01C2167B8">
    <w:name w:val="ABDB875751A248F7B05978D01C2167B8"/>
  </w:style>
  <w:style w:type="paragraph" w:customStyle="1" w:styleId="C34D28D751924C47B696376131660FEF">
    <w:name w:val="C34D28D751924C47B696376131660FEF"/>
  </w:style>
  <w:style w:type="paragraph" w:customStyle="1" w:styleId="0EB1943A6151471D9910CA84ED6B7639">
    <w:name w:val="0EB1943A6151471D9910CA84ED6B7639"/>
  </w:style>
  <w:style w:type="paragraph" w:customStyle="1" w:styleId="854E6E0746F245D9A0DD557ECA087049">
    <w:name w:val="854E6E0746F245D9A0DD557ECA087049"/>
  </w:style>
  <w:style w:type="paragraph" w:customStyle="1" w:styleId="DF0EC2A08DE84E79927C20432D7CE72E">
    <w:name w:val="DF0EC2A08DE84E79927C20432D7CE72E"/>
  </w:style>
  <w:style w:type="paragraph" w:customStyle="1" w:styleId="6146B5F86ED7484CAD742DFB3B51B59E">
    <w:name w:val="6146B5F86ED7484CAD742DFB3B51B59E"/>
  </w:style>
  <w:style w:type="paragraph" w:customStyle="1" w:styleId="DF8BC69A9A0A46C49CA7D4D2469EBAF5">
    <w:name w:val="DF8BC69A9A0A46C49CA7D4D2469EBAF5"/>
  </w:style>
  <w:style w:type="paragraph" w:customStyle="1" w:styleId="C3CC9CEAA49449818533B9901D7F0624">
    <w:name w:val="C3CC9CEAA49449818533B9901D7F0624"/>
  </w:style>
  <w:style w:type="paragraph" w:customStyle="1" w:styleId="14754463B51B498DAB06D6DE662A695E">
    <w:name w:val="14754463B51B498DAB06D6DE662A695E"/>
  </w:style>
  <w:style w:type="paragraph" w:customStyle="1" w:styleId="5DF68B0A13E545AFA65162D4D1977B69">
    <w:name w:val="5DF68B0A13E545AFA65162D4D1977B69"/>
  </w:style>
  <w:style w:type="paragraph" w:customStyle="1" w:styleId="C3520B34CE8E47E0B78F2312AA2B8352">
    <w:name w:val="C3520B34CE8E47E0B78F2312AA2B8352"/>
  </w:style>
  <w:style w:type="paragraph" w:customStyle="1" w:styleId="D684FBC2819A46A292AE64F7D468B23A">
    <w:name w:val="D684FBC2819A46A292AE64F7D468B23A"/>
  </w:style>
  <w:style w:type="paragraph" w:customStyle="1" w:styleId="86CB115DF32B4F64A6D06AD7F57A16B1">
    <w:name w:val="86CB115DF32B4F64A6D06AD7F57A16B1"/>
  </w:style>
  <w:style w:type="paragraph" w:customStyle="1" w:styleId="FB51E78115104EBE9A91382630C17579">
    <w:name w:val="FB51E78115104EBE9A91382630C17579"/>
  </w:style>
  <w:style w:type="paragraph" w:customStyle="1" w:styleId="9E8618A627CE4728A5986827845841A3">
    <w:name w:val="9E8618A627CE4728A5986827845841A3"/>
  </w:style>
  <w:style w:type="paragraph" w:customStyle="1" w:styleId="B3CBE9A77CEF4157800210E741830761">
    <w:name w:val="B3CBE9A77CEF4157800210E741830761"/>
  </w:style>
  <w:style w:type="paragraph" w:customStyle="1" w:styleId="01A4F97BD57549CF8CC3B8C2F1921CC2">
    <w:name w:val="01A4F97BD57549CF8CC3B8C2F1921CC2"/>
  </w:style>
  <w:style w:type="paragraph" w:customStyle="1" w:styleId="8F617924E4EF4BAF8E55C349CFCC9997">
    <w:name w:val="8F617924E4EF4BAF8E55C349CFCC9997"/>
  </w:style>
  <w:style w:type="paragraph" w:customStyle="1" w:styleId="79645243228D4D4B8E0ADE871949B527">
    <w:name w:val="79645243228D4D4B8E0ADE871949B527"/>
  </w:style>
  <w:style w:type="paragraph" w:customStyle="1" w:styleId="68C38174988A4D45950B813E04E5DCE0">
    <w:name w:val="68C38174988A4D45950B813E04E5DCE0"/>
  </w:style>
  <w:style w:type="paragraph" w:customStyle="1" w:styleId="72B8290F039241F7B54598CA81806371">
    <w:name w:val="72B8290F039241F7B54598CA81806371"/>
  </w:style>
  <w:style w:type="paragraph" w:customStyle="1" w:styleId="DBA6B2A0844F47C6AA8B14CF9ADD2AD6">
    <w:name w:val="DBA6B2A0844F47C6AA8B14CF9ADD2AD6"/>
  </w:style>
  <w:style w:type="paragraph" w:customStyle="1" w:styleId="B02BA5D0E11746A7B7309B2FAFEB041F">
    <w:name w:val="B02BA5D0E11746A7B7309B2FAFEB041F"/>
  </w:style>
  <w:style w:type="paragraph" w:customStyle="1" w:styleId="A6EC96E1558A456684C585FBF8C344C4">
    <w:name w:val="A6EC96E1558A456684C585FBF8C344C4"/>
  </w:style>
  <w:style w:type="paragraph" w:customStyle="1" w:styleId="7B02E96472B24452997ECE6191027152">
    <w:name w:val="7B02E96472B24452997ECE6191027152"/>
  </w:style>
  <w:style w:type="paragraph" w:customStyle="1" w:styleId="6830438039FC4D09A61726065A9B32AB">
    <w:name w:val="6830438039FC4D09A61726065A9B32AB"/>
  </w:style>
  <w:style w:type="paragraph" w:customStyle="1" w:styleId="68F09CFE432941C99EAADB13839ACB98">
    <w:name w:val="68F09CFE432941C99EAADB13839ACB98"/>
  </w:style>
  <w:style w:type="paragraph" w:customStyle="1" w:styleId="9DFF1E972BC44602B717BA0119FE731F">
    <w:name w:val="9DFF1E972BC44602B717BA0119FE731F"/>
  </w:style>
  <w:style w:type="paragraph" w:customStyle="1" w:styleId="FE9A03E1DCA0491486DF49C503BE75D7">
    <w:name w:val="FE9A03E1DCA0491486DF49C503BE75D7"/>
  </w:style>
  <w:style w:type="paragraph" w:customStyle="1" w:styleId="E361E4496FF2467EB3078150D5FBD57F">
    <w:name w:val="E361E4496FF2467EB3078150D5FBD57F"/>
  </w:style>
  <w:style w:type="paragraph" w:customStyle="1" w:styleId="838C26EFD15942C6A455D9EA8E907DDB">
    <w:name w:val="838C26EFD15942C6A455D9EA8E907DDB"/>
  </w:style>
  <w:style w:type="paragraph" w:customStyle="1" w:styleId="A4AD61BAC3BB4FAAB0E738FE610A23D4">
    <w:name w:val="A4AD61BAC3BB4FAAB0E738FE610A23D4"/>
    <w:rsid w:val="00D01739"/>
  </w:style>
  <w:style w:type="paragraph" w:customStyle="1" w:styleId="6652A07D0C1245A88D2990DAD98CDE94">
    <w:name w:val="6652A07D0C1245A88D2990DAD98CDE94"/>
    <w:rsid w:val="0060153D"/>
  </w:style>
  <w:style w:type="paragraph" w:customStyle="1" w:styleId="EB4B80E672FB46DCBB70685AAEDFF7FD">
    <w:name w:val="EB4B80E672FB46DCBB70685AAEDFF7FD"/>
    <w:rsid w:val="0060153D"/>
  </w:style>
  <w:style w:type="paragraph" w:customStyle="1" w:styleId="6AA6F6730E424C2992F365B66459E98B">
    <w:name w:val="6AA6F6730E424C2992F365B66459E98B"/>
    <w:rsid w:val="0060153D"/>
  </w:style>
  <w:style w:type="paragraph" w:customStyle="1" w:styleId="83A9445203164A4CAA5D88EDDD1EE17A">
    <w:name w:val="83A9445203164A4CAA5D88EDDD1EE17A"/>
    <w:rsid w:val="0060153D"/>
  </w:style>
  <w:style w:type="paragraph" w:customStyle="1" w:styleId="18EC3911AD33499CAB18DDCAD139026B">
    <w:name w:val="18EC3911AD33499CAB18DDCAD139026B"/>
    <w:rsid w:val="0060153D"/>
  </w:style>
  <w:style w:type="paragraph" w:customStyle="1" w:styleId="92B7564D012447B3959F53853A4F3B26">
    <w:name w:val="92B7564D012447B3959F53853A4F3B26"/>
    <w:rsid w:val="0060153D"/>
  </w:style>
  <w:style w:type="paragraph" w:customStyle="1" w:styleId="37DC89F20E4D41A9A19F452BB39F9668">
    <w:name w:val="37DC89F20E4D41A9A19F452BB39F9668"/>
    <w:rsid w:val="0060153D"/>
  </w:style>
  <w:style w:type="paragraph" w:customStyle="1" w:styleId="203961684BB24DE999C656A5B0C40CC5">
    <w:name w:val="203961684BB24DE999C656A5B0C40CC5"/>
    <w:rsid w:val="0060153D"/>
  </w:style>
  <w:style w:type="paragraph" w:customStyle="1" w:styleId="855045C387284DF8B48A4252FF6B64F4">
    <w:name w:val="855045C387284DF8B48A4252FF6B64F4"/>
    <w:rsid w:val="0060153D"/>
  </w:style>
  <w:style w:type="paragraph" w:customStyle="1" w:styleId="2108577504804526A22B7221CFC5A43B">
    <w:name w:val="2108577504804526A22B7221CFC5A43B"/>
    <w:rsid w:val="0060153D"/>
  </w:style>
  <w:style w:type="paragraph" w:customStyle="1" w:styleId="8B6CA40893004A0CB8A139034E434291">
    <w:name w:val="8B6CA40893004A0CB8A139034E434291"/>
    <w:rsid w:val="0060153D"/>
  </w:style>
  <w:style w:type="paragraph" w:customStyle="1" w:styleId="F57940D7401C49C0BCACCFDE22653155">
    <w:name w:val="F57940D7401C49C0BCACCFDE22653155"/>
    <w:rsid w:val="0060153D"/>
  </w:style>
  <w:style w:type="paragraph" w:customStyle="1" w:styleId="B0DFA7CFADFF4A16946BF1773BFB9705">
    <w:name w:val="B0DFA7CFADFF4A16946BF1773BFB9705"/>
    <w:rsid w:val="0060153D"/>
  </w:style>
  <w:style w:type="paragraph" w:customStyle="1" w:styleId="7E0AF67A839643F1B3895ED7F0AD3C48">
    <w:name w:val="7E0AF67A839643F1B3895ED7F0AD3C48"/>
    <w:rsid w:val="0060153D"/>
  </w:style>
  <w:style w:type="paragraph" w:customStyle="1" w:styleId="26FF42E936194A8CA2B11772DB2F2440">
    <w:name w:val="26FF42E936194A8CA2B11772DB2F2440"/>
    <w:rsid w:val="0060153D"/>
  </w:style>
  <w:style w:type="paragraph" w:customStyle="1" w:styleId="C14F71928FD74798A93966154A5B6AED">
    <w:name w:val="C14F71928FD74798A93966154A5B6AED"/>
    <w:rsid w:val="0060153D"/>
  </w:style>
  <w:style w:type="paragraph" w:customStyle="1" w:styleId="8B2DC908874C46AEAB2A662FCE0A30F0">
    <w:name w:val="8B2DC908874C46AEAB2A662FCE0A30F0"/>
    <w:rsid w:val="0060153D"/>
  </w:style>
  <w:style w:type="paragraph" w:customStyle="1" w:styleId="8557C4521B7C4723BC00CFD0337DC3E3">
    <w:name w:val="8557C4521B7C4723BC00CFD0337DC3E3"/>
    <w:rsid w:val="0060153D"/>
  </w:style>
  <w:style w:type="paragraph" w:customStyle="1" w:styleId="B44C32A85B6B4D21A04FE0575504F80B">
    <w:name w:val="B44C32A85B6B4D21A04FE0575504F80B"/>
    <w:rsid w:val="0060153D"/>
  </w:style>
  <w:style w:type="paragraph" w:customStyle="1" w:styleId="F3F2B69338AC41A785898DEBE00F50B1">
    <w:name w:val="F3F2B69338AC41A785898DEBE00F50B1"/>
    <w:rsid w:val="0060153D"/>
  </w:style>
  <w:style w:type="paragraph" w:customStyle="1" w:styleId="6B4A086A481444F899D06A5D0B6D1887">
    <w:name w:val="6B4A086A481444F899D06A5D0B6D1887"/>
    <w:rsid w:val="0060153D"/>
  </w:style>
  <w:style w:type="paragraph" w:customStyle="1" w:styleId="5F1734C34DD542E6A0867C9FABCB8389">
    <w:name w:val="5F1734C34DD542E6A0867C9FABCB8389"/>
    <w:rsid w:val="0060153D"/>
  </w:style>
  <w:style w:type="paragraph" w:customStyle="1" w:styleId="747E5A638B14471F9D71C2581B386C57">
    <w:name w:val="747E5A638B14471F9D71C2581B386C57"/>
    <w:rsid w:val="0060153D"/>
  </w:style>
  <w:style w:type="paragraph" w:customStyle="1" w:styleId="A6B52E6E1911443FA3E77969056B62AB">
    <w:name w:val="A6B52E6E1911443FA3E77969056B62AB"/>
    <w:rsid w:val="0060153D"/>
  </w:style>
  <w:style w:type="paragraph" w:customStyle="1" w:styleId="5CE8453520BD43C19E3C48CF2C201BBA">
    <w:name w:val="5CE8453520BD43C19E3C48CF2C201BBA"/>
    <w:rsid w:val="0060153D"/>
  </w:style>
  <w:style w:type="paragraph" w:customStyle="1" w:styleId="4EDB18AE8D0E4AE8A2D20323A7A4CA5D">
    <w:name w:val="4EDB18AE8D0E4AE8A2D20323A7A4CA5D"/>
    <w:rsid w:val="0060153D"/>
  </w:style>
  <w:style w:type="paragraph" w:customStyle="1" w:styleId="5937136FBB5544D38904B8866DE7FA32">
    <w:name w:val="5937136FBB5544D38904B8866DE7FA32"/>
    <w:rsid w:val="00B1623E"/>
  </w:style>
  <w:style w:type="paragraph" w:customStyle="1" w:styleId="3D4B224830B0411DB2A31710B77FE0E2">
    <w:name w:val="3D4B224830B0411DB2A31710B77FE0E2"/>
    <w:rsid w:val="00B1623E"/>
  </w:style>
  <w:style w:type="paragraph" w:customStyle="1" w:styleId="90F83F97EA7F4DE7BF3817B1A4F1E2B0">
    <w:name w:val="90F83F97EA7F4DE7BF3817B1A4F1E2B0"/>
    <w:rsid w:val="00B1623E"/>
  </w:style>
  <w:style w:type="paragraph" w:customStyle="1" w:styleId="8DD71E5DECD74E709373A274D6BEF202">
    <w:name w:val="8DD71E5DECD74E709373A274D6BEF202"/>
    <w:rsid w:val="00B1623E"/>
  </w:style>
  <w:style w:type="paragraph" w:customStyle="1" w:styleId="89C36FD4598748C5859BAD4D8E794F0F">
    <w:name w:val="89C36FD4598748C5859BAD4D8E794F0F"/>
    <w:rsid w:val="00B1623E"/>
  </w:style>
  <w:style w:type="paragraph" w:customStyle="1" w:styleId="27CDD4EF87A74D0493AB86D5B1018340">
    <w:name w:val="27CDD4EF87A74D0493AB86D5B1018340"/>
    <w:rsid w:val="00B1623E"/>
  </w:style>
  <w:style w:type="paragraph" w:customStyle="1" w:styleId="5CA4196B35C54CF2B4BF4FF1BD91DD83">
    <w:name w:val="5CA4196B35C54CF2B4BF4FF1BD91DD83"/>
    <w:rsid w:val="00B1623E"/>
  </w:style>
  <w:style w:type="paragraph" w:customStyle="1" w:styleId="F643A02004C647099E2FAB09F89AAB5D">
    <w:name w:val="F643A02004C647099E2FAB09F89AAB5D"/>
    <w:rsid w:val="00B1623E"/>
  </w:style>
  <w:style w:type="paragraph" w:customStyle="1" w:styleId="641CF60E1F0B4294A167B06F2F5D6D5D">
    <w:name w:val="641CF60E1F0B4294A167B06F2F5D6D5D"/>
    <w:rsid w:val="00B1623E"/>
  </w:style>
  <w:style w:type="paragraph" w:customStyle="1" w:styleId="ED1B6E2E1FFB44259E3CC828F1595516">
    <w:name w:val="ED1B6E2E1FFB44259E3CC828F1595516"/>
    <w:rsid w:val="00B1623E"/>
  </w:style>
  <w:style w:type="paragraph" w:customStyle="1" w:styleId="0DC3897E31074A468067EF18300CC90F">
    <w:name w:val="0DC3897E31074A468067EF18300CC90F"/>
    <w:rsid w:val="00B1623E"/>
  </w:style>
  <w:style w:type="paragraph" w:customStyle="1" w:styleId="DA2908B05EBC4A66BBA292C66C7B4415">
    <w:name w:val="DA2908B05EBC4A66BBA292C66C7B4415"/>
    <w:rsid w:val="00B1623E"/>
  </w:style>
  <w:style w:type="paragraph" w:customStyle="1" w:styleId="AE118585149449A1A6E2D954607AF627">
    <w:name w:val="AE118585149449A1A6E2D954607AF627"/>
    <w:rsid w:val="00B1623E"/>
  </w:style>
  <w:style w:type="paragraph" w:customStyle="1" w:styleId="0290346BC26242C286E04A010A492BC4">
    <w:name w:val="0290346BC26242C286E04A010A492BC4"/>
    <w:rsid w:val="00B1623E"/>
  </w:style>
  <w:style w:type="paragraph" w:customStyle="1" w:styleId="97D814130A774022A5E468682B20A5BA">
    <w:name w:val="97D814130A774022A5E468682B20A5BA"/>
    <w:rsid w:val="00B1623E"/>
  </w:style>
  <w:style w:type="paragraph" w:customStyle="1" w:styleId="63B633A506814765A2E0EF1CCE0A4A2D">
    <w:name w:val="63B633A506814765A2E0EF1CCE0A4A2D"/>
    <w:rsid w:val="00B1623E"/>
  </w:style>
  <w:style w:type="paragraph" w:customStyle="1" w:styleId="8041A2E5102642D78A361066630F44C5">
    <w:name w:val="8041A2E5102642D78A361066630F44C5"/>
    <w:rsid w:val="00B1623E"/>
  </w:style>
  <w:style w:type="paragraph" w:customStyle="1" w:styleId="B88E896D7BAD447095C2A442E126178F">
    <w:name w:val="B88E896D7BAD447095C2A442E126178F"/>
    <w:rsid w:val="00B1623E"/>
  </w:style>
  <w:style w:type="paragraph" w:customStyle="1" w:styleId="F638808C9A7042BBAEB8E17DC37D4485">
    <w:name w:val="F638808C9A7042BBAEB8E17DC37D4485"/>
    <w:rsid w:val="00B1623E"/>
  </w:style>
  <w:style w:type="paragraph" w:customStyle="1" w:styleId="D54A6810AEA2407CAB680788DF9B2818">
    <w:name w:val="D54A6810AEA2407CAB680788DF9B2818"/>
    <w:rsid w:val="00B1623E"/>
  </w:style>
  <w:style w:type="paragraph" w:customStyle="1" w:styleId="7C162299BDA14743B9FB22AAA52E22EB">
    <w:name w:val="7C162299BDA14743B9FB22AAA52E22EB"/>
    <w:rsid w:val="00B1623E"/>
  </w:style>
  <w:style w:type="paragraph" w:customStyle="1" w:styleId="6CD78E114B474601830D7155B1512789">
    <w:name w:val="6CD78E114B474601830D7155B1512789"/>
    <w:rsid w:val="00B1623E"/>
  </w:style>
  <w:style w:type="paragraph" w:customStyle="1" w:styleId="AE27C7C345514380826097D31CC6D6B4">
    <w:name w:val="AE27C7C345514380826097D31CC6D6B4"/>
    <w:rsid w:val="00B1623E"/>
  </w:style>
  <w:style w:type="paragraph" w:customStyle="1" w:styleId="8F0F7F96D39D41F39EDBAE924E7E276B">
    <w:name w:val="8F0F7F96D39D41F39EDBAE924E7E276B"/>
    <w:rsid w:val="00B1623E"/>
  </w:style>
  <w:style w:type="paragraph" w:customStyle="1" w:styleId="0BBBE4286D174F749CA4B67DC25E20E1">
    <w:name w:val="0BBBE4286D174F749CA4B67DC25E20E1"/>
    <w:rsid w:val="00B1623E"/>
  </w:style>
  <w:style w:type="paragraph" w:customStyle="1" w:styleId="FEABA7057E3C4CF39739E361E3722F39">
    <w:name w:val="FEABA7057E3C4CF39739E361E3722F39"/>
    <w:rsid w:val="00B1623E"/>
  </w:style>
  <w:style w:type="paragraph" w:customStyle="1" w:styleId="0D03D3164DE74E76B34864EA1569F456">
    <w:name w:val="0D03D3164DE74E76B34864EA1569F456"/>
    <w:rsid w:val="00B1623E"/>
  </w:style>
  <w:style w:type="paragraph" w:customStyle="1" w:styleId="8C6D0AA638C349459A3DFF055F8FEFEB">
    <w:name w:val="8C6D0AA638C349459A3DFF055F8FEFEB"/>
    <w:rsid w:val="00B1623E"/>
  </w:style>
  <w:style w:type="paragraph" w:customStyle="1" w:styleId="B39E437BAF424D2184B686143CB5950F">
    <w:name w:val="B39E437BAF424D2184B686143CB5950F"/>
    <w:rsid w:val="00E65665"/>
  </w:style>
  <w:style w:type="paragraph" w:customStyle="1" w:styleId="A338A0B8238F4E528C52F67FB0DADB05">
    <w:name w:val="A338A0B8238F4E528C52F67FB0DADB05"/>
    <w:rsid w:val="00E65665"/>
  </w:style>
  <w:style w:type="paragraph" w:customStyle="1" w:styleId="4BF78BD0B04B444E92431B3EA462F905">
    <w:name w:val="4BF78BD0B04B444E92431B3EA462F905"/>
    <w:rsid w:val="00E65665"/>
  </w:style>
  <w:style w:type="paragraph" w:customStyle="1" w:styleId="C9EF62B5D1D440B6BCA39C2015194D0A">
    <w:name w:val="C9EF62B5D1D440B6BCA39C2015194D0A"/>
    <w:rsid w:val="00E65665"/>
  </w:style>
  <w:style w:type="paragraph" w:customStyle="1" w:styleId="FE150EF6FA88421EA99531976E003A1C">
    <w:name w:val="FE150EF6FA88421EA99531976E003A1C"/>
    <w:rsid w:val="00E65665"/>
  </w:style>
  <w:style w:type="paragraph" w:customStyle="1" w:styleId="5D6ED10A46744D38BAF216A36F0D0BCE">
    <w:name w:val="5D6ED10A46744D38BAF216A36F0D0BCE"/>
    <w:rsid w:val="00E65665"/>
  </w:style>
  <w:style w:type="paragraph" w:customStyle="1" w:styleId="77D73B929BD94F29B79F4D7DDC7095FE">
    <w:name w:val="77D73B929BD94F29B79F4D7DDC7095FE"/>
    <w:rsid w:val="00E65665"/>
  </w:style>
  <w:style w:type="paragraph" w:customStyle="1" w:styleId="201EB36C7AE54548AB8E1655BC8619FE">
    <w:name w:val="201EB36C7AE54548AB8E1655BC8619FE"/>
    <w:rsid w:val="00E65665"/>
  </w:style>
  <w:style w:type="paragraph" w:customStyle="1" w:styleId="CD094EB2FF994468BDCE81A09F303AC3">
    <w:name w:val="CD094EB2FF994468BDCE81A09F303AC3"/>
    <w:rsid w:val="00E65665"/>
  </w:style>
  <w:style w:type="paragraph" w:customStyle="1" w:styleId="FB1A769B606249EB8056F2E8CAC58A59">
    <w:name w:val="FB1A769B606249EB8056F2E8CAC58A59"/>
    <w:rsid w:val="00E65665"/>
  </w:style>
  <w:style w:type="paragraph" w:customStyle="1" w:styleId="B6F66EAD5181456B935C0588CA8AEA7D">
    <w:name w:val="B6F66EAD5181456B935C0588CA8AEA7D"/>
    <w:rsid w:val="00E65665"/>
  </w:style>
  <w:style w:type="paragraph" w:customStyle="1" w:styleId="361B85F619A146FDB5D630EC970AB701">
    <w:name w:val="361B85F619A146FDB5D630EC970AB701"/>
    <w:rsid w:val="00E65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0ADE27A7-4A32-4FCE-A9CF-AEE1D4DD3E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Computer programmer resume.dotx</Template>
  <TotalTime>838</TotalTime>
  <Pages>7</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Computer programmer resume</vt:lpstr>
    </vt:vector>
  </TitlesOfParts>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programmer resume</dc:title>
  <dc:creator>Savio</dc:creator>
  <cp:keywords/>
  <cp:lastModifiedBy>Savio</cp:lastModifiedBy>
  <cp:revision>57</cp:revision>
  <cp:lastPrinted>2004-03-09T22:36:00Z</cp:lastPrinted>
  <dcterms:created xsi:type="dcterms:W3CDTF">2015-11-26T03:24:00Z</dcterms:created>
  <dcterms:modified xsi:type="dcterms:W3CDTF">2015-12-01T18:32:00Z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TC063695171033</vt:lpwstr>
  </property>
</Properties>
</file>