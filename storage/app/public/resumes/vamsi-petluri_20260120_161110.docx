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jc w:val="center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  <w:drawing>
          <wp:inline>
            <wp:extent cx="634219" cy="63457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219" cy="6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Palatino Linotype" w:eastAsia="Palatino Linotype" w:hAnsi="Palatino Linotype" w:cs="Palatino Linotype"/>
          <w:b/>
          <w:bCs/>
          <w:caps/>
          <w:color w:val="4A4A4A"/>
          <w:sz w:val="52"/>
          <w:szCs w:val="52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/>
          <w:bCs/>
          <w:caps/>
          <w:sz w:val="52"/>
          <w:szCs w:val="52"/>
        </w:rPr>
        <w:t>VAMSI</w:t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b/>
          <w:bCs/>
          <w:caps/>
          <w:sz w:val="52"/>
          <w:szCs w:val="52"/>
        </w:rPr>
        <w:t>PETLURI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after="0"/>
        <w:ind w:left="0" w:right="0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vamsi05@yahoo.com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  <w:r>
        <w:rPr>
          <w:rStyle w:val="sprtr"/>
          <w:rFonts w:ascii="Palatino Linotype" w:eastAsia="Palatino Linotype" w:hAnsi="Palatino Linotype" w:cs="Palatino Linotype"/>
          <w:color w:val="4A4A4A"/>
        </w:rPr>
        <w:t>  |  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304.208.3046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  <w:r>
        <w:rPr>
          <w:rStyle w:val="sprtr"/>
          <w:rFonts w:ascii="Palatino Linotype" w:eastAsia="Palatino Linotype" w:hAnsi="Palatino Linotype" w:cs="Palatino Linotype"/>
          <w:color w:val="4A4A4A"/>
        </w:rPr>
        <w:t>  |  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Alpharetta GA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  |  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b/>
          <w:bCs/>
          <w:color w:val="4A4A4A"/>
          <w:sz w:val="20"/>
          <w:szCs w:val="20"/>
        </w:rPr>
        <w:t>WWW</w:t>
      </w:r>
      <w:r>
        <w:rPr>
          <w:rStyle w:val="span"/>
          <w:rFonts w:ascii="Palatino Linotype" w:eastAsia="Palatino Linotype" w:hAnsi="Palatino Linotype" w:cs="Palatino Linotype"/>
          <w:b/>
          <w:bCs/>
          <w:color w:val="4A4A4A"/>
          <w:sz w:val="20"/>
          <w:szCs w:val="20"/>
        </w:rPr>
        <w:t>:</w:t>
      </w:r>
      <w:r>
        <w:rPr>
          <w:rStyle w:val="span"/>
          <w:rFonts w:ascii="Palatino Linotype" w:eastAsia="Palatino Linotype" w:hAnsi="Palatino Linotype" w:cs="Palatino Linotype"/>
          <w:b/>
          <w:bCs/>
          <w:color w:val="4A4A4A"/>
          <w:sz w:val="20"/>
          <w:szCs w:val="20"/>
        </w:rPr>
        <w:t> </w:t>
      </w:r>
      <w:hyperlink r:id="rId5" w:history="1">
        <w:r>
          <w:rPr>
            <w:rStyle w:val="a"/>
            <w:rFonts w:ascii="Palatino Linotype" w:eastAsia="Palatino Linotype" w:hAnsi="Palatino Linotype" w:cs="Palatino Linotype"/>
            <w:color w:val="0000EE"/>
            <w:sz w:val="20"/>
            <w:szCs w:val="20"/>
            <w:u w:val="single" w:color="0000EE"/>
          </w:rPr>
          <w:t>Bold</w:t>
        </w:r>
        <w:r>
          <w:rPr>
            <w:rStyle w:val="a"/>
            <w:rFonts w:ascii="Palatino Linotype" w:eastAsia="Palatino Linotype" w:hAnsi="Palatino Linotype" w:cs="Palatino Linotype"/>
            <w:color w:val="0000EE"/>
            <w:sz w:val="20"/>
            <w:szCs w:val="20"/>
            <w:u w:val="single" w:color="0000EE"/>
          </w:rPr>
          <w:t> </w:t>
        </w:r>
        <w:r>
          <w:rPr>
            <w:rStyle w:val="a"/>
            <w:rFonts w:ascii="Palatino Linotype" w:eastAsia="Palatino Linotype" w:hAnsi="Palatino Linotype" w:cs="Palatino Linotype"/>
            <w:color w:val="0000EE"/>
            <w:sz w:val="20"/>
            <w:szCs w:val="20"/>
            <w:u w:val="single" w:color="0000EE"/>
          </w:rPr>
          <w:t>Profile</w:t>
        </w:r>
      </w:hyperlink>
      <w:r>
        <w:rPr>
          <w:rStyle w:val="documentsocialnth-last-child1sprtr"/>
          <w:rFonts w:ascii="Palatino Linotype" w:eastAsia="Palatino Linotype" w:hAnsi="Palatino Linotype" w:cs="Palatino Linotype"/>
          <w:vanish/>
          <w:color w:val="4A4A4A"/>
        </w:rPr>
        <w:t> </w:t>
      </w:r>
      <w:r>
        <w:rPr>
          <w:rStyle w:val="documentsocialnth-last-child1sprtr"/>
          <w:rFonts w:ascii="Palatino Linotype" w:eastAsia="Palatino Linotype" w:hAnsi="Palatino Linotype" w:cs="Palatino Linotype"/>
          <w:vanish/>
          <w:color w:val="4A4A4A"/>
        </w:rPr>
        <w:t> </w:t>
      </w:r>
      <w:r>
        <w:rPr>
          <w:rStyle w:val="documentsocialnth-last-child1sprtr"/>
          <w:rFonts w:ascii="Palatino Linotype" w:eastAsia="Palatino Linotype" w:hAnsi="Palatino Linotype" w:cs="Palatino Linotype"/>
          <w:vanish/>
          <w:color w:val="4A4A4A"/>
        </w:rPr>
        <w:t>|</w:t>
      </w:r>
      <w:r>
        <w:rPr>
          <w:rStyle w:val="documentsocialnth-last-child1sprtr"/>
          <w:rFonts w:ascii="Palatino Linotype" w:eastAsia="Palatino Linotype" w:hAnsi="Palatino Linotype" w:cs="Palatino Linotype"/>
          <w:vanish/>
          <w:color w:val="4A4A4A"/>
        </w:rPr>
        <w:t> 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</w:p>
    <w:p>
      <w:pPr>
        <w:pStyle w:val="divdocumentheading"/>
        <w:pBdr>
          <w:top w:val="none" w:sz="0" w:space="0" w:color="auto"/>
          <w:left w:val="none" w:sz="0" w:space="0" w:color="auto"/>
          <w:bottom w:val="none" w:sz="0" w:space="12" w:color="auto"/>
          <w:right w:val="none" w:sz="0" w:space="0" w:color="auto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eastAsia="Palatino Linotype" w:hAnsi="Palatino Linotype" w:cs="Palatino Linotype"/>
          <w:b w:val="0"/>
          <w:bCs w:val="0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divdocumentdivsectiontitle"/>
          <w:rFonts w:ascii="Palatino Linotype" w:eastAsia="Palatino Linotype" w:hAnsi="Palatino Linotype" w:cs="Palatino Linotype"/>
          <w:b/>
          <w:bCs/>
        </w:rPr>
        <w:t xml:space="preserve">Summary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  <w:t>Dynamic Data Analyst with a proven track record at Tennis Warehouse, skilled in SQL and Tableau. Expert in transforming complex data into actionable insights, enhancing decision-making processes. Adept at collaborating with cross-functional teams to drive project success under tight deadlines, ensuring high-quality deliverables and impactful visualizations.</w:t>
      </w:r>
    </w:p>
    <w:p>
      <w:pPr>
        <w:pStyle w:val="divdocumentheading"/>
        <w:pBdr>
          <w:top w:val="none" w:sz="0" w:space="0" w:color="auto"/>
          <w:left w:val="none" w:sz="0" w:space="0" w:color="auto"/>
          <w:bottom w:val="none" w:sz="0" w:space="12" w:color="auto"/>
          <w:right w:val="none" w:sz="0" w:space="0" w:color="auto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eastAsia="Palatino Linotype" w:hAnsi="Palatino Linotype" w:cs="Palatino Linotype"/>
          <w:b w:val="0"/>
          <w:bCs w:val="0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divdocumentdivsectiontitle"/>
          <w:rFonts w:ascii="Palatino Linotype" w:eastAsia="Palatino Linotype" w:hAnsi="Palatino Linotype" w:cs="Palatino Linotype"/>
          <w:b/>
          <w:bCs/>
        </w:rPr>
        <w:t xml:space="preserve">Technical Skills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  <w:tab/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420"/>
        <w:gridCol w:w="542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42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1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Database: MS SQL Server, MS Access, Oracle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Languages: R, SQL, PL/SQL, HTML, Python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Methodologies: Agile, Waterfall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Statistical Methods: Hypothetical Testing, ANOVA, Time Series, Confidence Intervals, Regression Analysis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Reporting Tools: Tableau, MS Excel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Testing Tools: Quality Center, QTP, Selenium, JIIRA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Environment: Windows, Unix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60" w:lineRule="atLeast"/>
              <w:ind w:left="280" w:right="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Other Tools: Microsoft Office (Word, Excel, Access, Power point)</w:t>
            </w:r>
          </w:p>
        </w:tc>
      </w:tr>
    </w:tbl>
    <w:p>
      <w:pPr>
        <w:pStyle w:val="divdocument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eastAsia="Palatino Linotype" w:hAnsi="Palatino Linotype" w:cs="Palatino Linotype"/>
          <w:b w:val="0"/>
          <w:bCs w:val="0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divdocumentdivsectiontitle"/>
          <w:rFonts w:ascii="Palatino Linotype" w:eastAsia="Palatino Linotype" w:hAnsi="Palatino Linotype" w:cs="Palatino Linotype"/>
          <w:b/>
          <w:bCs/>
        </w:rPr>
        <w:t xml:space="preserve">Experience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  <w:tab/>
      </w:r>
    </w:p>
    <w:tbl>
      <w:tblPr>
        <w:tblStyle w:val="div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880"/>
        <w:gridCol w:w="69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880" w:type="dxa"/>
            <w:noWrap w:val="0"/>
            <w:tcMar>
              <w:top w:w="24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paddedline"/>
              <w:spacing w:before="0" w:after="0" w:line="260" w:lineRule="atLeast"/>
              <w:ind w:left="0" w:right="0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Tennis Warehouse</w:t>
            </w:r>
          </w:p>
          <w:p>
            <w:pPr>
              <w:pStyle w:val="spanpaddedline"/>
              <w:spacing w:before="0" w:after="0" w:line="260" w:lineRule="atLeast"/>
              <w:ind w:left="0" w:right="0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Data Analyst</w:t>
            </w:r>
          </w:p>
          <w:p>
            <w:pPr>
              <w:pStyle w:val="spanpaddedline"/>
              <w:spacing w:before="0" w:after="0" w:line="260" w:lineRule="atLeast"/>
              <w:ind w:left="0" w:right="0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02/2018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Current</w:t>
            </w:r>
          </w:p>
        </w:tc>
        <w:tc>
          <w:tcPr>
            <w:tcW w:w="6960" w:type="dxa"/>
            <w:noWrap w:val="0"/>
            <w:tcMar>
              <w:top w:w="24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parlrColmnsinglecolumnulli"/>
              <w:numPr>
                <w:ilvl w:val="0"/>
                <w:numId w:val="3"/>
              </w:numPr>
              <w:spacing w:before="0"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Converted, Cleaned, analyzed, Organized and documented large data files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Performs data Visualizations, data extract from different databases to create complex reports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Created complex visualizations using tableau for business requirements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Query data from database to create standardized reports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Analyzed operational initiatives to measure their effectiveness and impact on key performance indicators (KPIs) for both the functional department and the overall business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Utilized Tableau Desktop to create multiple rich dashboards that appropriately told stories of business status and success, strengths and weaknesses, and potentials; also offered at a glance, visual representations of profitability, products, and customers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Used advanced chart visualizations in Tableau—such as dual axis, box plots, bullet graphs, tree maps, bubble charts, and waterfall charts—to solve complex problems and to create interactive dashboards and visualizations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Developed and reviewed simultaneous SQL queries in Tableau Desktop to validate both static and dynamic data for data validation.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Setting data key constraints, testing for duplicates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Writing stored procedures in SQL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Extensively used Inner and Outer Joins, Select statements and aggregate functions</w:t>
            </w:r>
          </w:p>
          <w:p>
            <w:pPr>
              <w:pStyle w:val="divdocumentparlrColmnsinglecolumnulli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Performed verification and validation for accuracy of data in the monthly/quarterly reports</w:t>
            </w:r>
          </w:p>
        </w:tc>
      </w:tr>
    </w:tbl>
    <w:p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880"/>
        <w:gridCol w:w="69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8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paddedline"/>
              <w:spacing w:before="0" w:after="0" w:line="260" w:lineRule="atLeast"/>
              <w:ind w:left="0" w:right="0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Quality Health Solutions</w:t>
            </w:r>
          </w:p>
          <w:p>
            <w:pPr>
              <w:pStyle w:val="spanpaddedline"/>
              <w:spacing w:before="0" w:after="0" w:line="260" w:lineRule="atLeast"/>
              <w:ind w:left="0" w:right="0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QA Analyst</w:t>
            </w:r>
          </w:p>
          <w:p>
            <w:pPr>
              <w:pStyle w:val="spanpaddedline"/>
              <w:spacing w:before="0" w:after="0" w:line="260" w:lineRule="atLeast"/>
              <w:ind w:left="0" w:right="0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02/2012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12/2017</w:t>
            </w:r>
          </w:p>
        </w:tc>
        <w:tc>
          <w:tcPr>
            <w:tcW w:w="696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parlrColmnsinglecolumnulli"/>
              <w:numPr>
                <w:ilvl w:val="0"/>
                <w:numId w:val="4"/>
              </w:numPr>
              <w:spacing w:before="0"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Participated in technical reviews and walkthrough starting from the initial phases of the Software Development Life Cycle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Performed testing in agile scrum methodology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Prepared Test cases based on business requirements and tested each module of the application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Involved in Manual Testing to develop test cases, test scripts and various reports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Conducted Black Box testing on the application and validated the dataflow in the application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Conducted Positive/Negative Testing, Integration Testing and System Testing for different modules of the application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Involved in Regression Testing and UAT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Performed back-end testing by extensively using SQL commands to verify the database integrity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Working experience with Medicare, Medicaid, Vision, Dental, Pharmacy and behavioral health benefits projects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Experience with ICD-9 and ICD-10 codes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Developed and maintained the Traceability matrix between requirements and test cases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Tested the application for cross browser compatibility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Reported bugs in HP Quality Center for Issue resolution</w:t>
            </w:r>
          </w:p>
          <w:p>
            <w:pPr>
              <w:pStyle w:val="divdocumentparlrColmnsinglecolumnulli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ENVIRONMENT: Agile, SQL, HTML, .NET, UNIX, Oracle</w:t>
            </w:r>
          </w:p>
        </w:tc>
      </w:tr>
    </w:tbl>
    <w:p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880"/>
        <w:gridCol w:w="69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8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paddedline"/>
              <w:spacing w:before="0" w:after="0" w:line="260" w:lineRule="atLeast"/>
              <w:ind w:left="0" w:right="0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West Virginia Medical Institute</w:t>
            </w:r>
          </w:p>
          <w:p>
            <w:pPr>
              <w:pStyle w:val="spanpaddedline"/>
              <w:spacing w:before="0" w:after="0" w:line="260" w:lineRule="atLeast"/>
              <w:ind w:left="0" w:right="0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QA Analyst</w:t>
            </w:r>
          </w:p>
          <w:p>
            <w:pPr>
              <w:pStyle w:val="spanpaddedline"/>
              <w:spacing w:before="0" w:after="0" w:line="260" w:lineRule="atLeast"/>
              <w:ind w:left="0" w:right="0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06/2008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06/2011</w:t>
            </w:r>
          </w:p>
        </w:tc>
        <w:tc>
          <w:tcPr>
            <w:tcW w:w="696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parlrColmnsinglecolumnulli"/>
              <w:numPr>
                <w:ilvl w:val="0"/>
                <w:numId w:val="5"/>
              </w:numPr>
              <w:spacing w:before="0"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Responsible to develop system test plans, ensure that software quality assurance (SQA) standards are met and validate that business goals are accomplished</w:t>
            </w:r>
          </w:p>
          <w:p>
            <w:pPr>
              <w:pStyle w:val="divdocumentparlrColmnsinglecolumnulli"/>
              <w:numPr>
                <w:ilvl w:val="0"/>
                <w:numId w:val="5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Performed User Acceptance, Functional, Regression and Performance testing</w:t>
            </w:r>
          </w:p>
          <w:p>
            <w:pPr>
              <w:pStyle w:val="divdocumentparlrColmnsinglecolumnulli"/>
              <w:numPr>
                <w:ilvl w:val="0"/>
                <w:numId w:val="5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Involved in design, development and execution of Test Cases for all the testing stages</w:t>
            </w:r>
          </w:p>
          <w:p>
            <w:pPr>
              <w:pStyle w:val="divdocumentparlrColmnsinglecolumnulli"/>
              <w:numPr>
                <w:ilvl w:val="0"/>
                <w:numId w:val="5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Maintained QA process and test methodologies to deliver better quality in shorter cycle</w:t>
            </w:r>
          </w:p>
          <w:p>
            <w:pPr>
              <w:pStyle w:val="divdocumentparlrColmnsinglecolumnulli"/>
              <w:numPr>
                <w:ilvl w:val="0"/>
                <w:numId w:val="5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Participated Bug review, QA and Project status meetings with cross-functional teams</w:t>
            </w:r>
          </w:p>
          <w:p>
            <w:pPr>
              <w:pStyle w:val="divdocumentparlrColmnsinglecolumnulli"/>
              <w:numPr>
                <w:ilvl w:val="0"/>
                <w:numId w:val="5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Responsible to achieve milestones in the project in respect to QA team under high pressure with tight schedules &amp; Submit project statuses &amp; bug reports to the QA Manager</w:t>
            </w:r>
          </w:p>
          <w:p>
            <w:pPr>
              <w:pStyle w:val="divdocumentparlrColmnsinglecolumnulli"/>
              <w:numPr>
                <w:ilvl w:val="0"/>
                <w:numId w:val="5"/>
              </w:numPr>
              <w:spacing w:after="0" w:line="260" w:lineRule="atLeast"/>
              <w:ind w:left="280" w:right="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ENVIRONMENT: Agile, SQL, HTML, Visual Basic, .NET, UNIX, Oracle</w:t>
            </w:r>
          </w:p>
        </w:tc>
      </w:tr>
    </w:tbl>
    <w:p>
      <w:pPr>
        <w:pStyle w:val="divdocumentheading"/>
        <w:pBdr>
          <w:top w:val="none" w:sz="0" w:space="0" w:color="auto"/>
          <w:left w:val="none" w:sz="0" w:space="0" w:color="auto"/>
          <w:bottom w:val="none" w:sz="0" w:space="12" w:color="auto"/>
          <w:right w:val="none" w:sz="0" w:space="0" w:color="auto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eastAsia="Palatino Linotype" w:hAnsi="Palatino Linotype" w:cs="Palatino Linotype"/>
          <w:b w:val="0"/>
          <w:bCs w:val="0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divdocumentdivsectiontitle"/>
          <w:rFonts w:ascii="Palatino Linotype" w:eastAsia="Palatino Linotype" w:hAnsi="Palatino Linotype" w:cs="Palatino Linotype"/>
          <w:b/>
          <w:bCs/>
        </w:rPr>
        <w:t xml:space="preserve">Education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degree"/>
          <w:rFonts w:ascii="Palatino Linotype" w:eastAsia="Palatino Linotype" w:hAnsi="Palatino Linotype" w:cs="Palatino Linotype"/>
          <w:b/>
          <w:bCs/>
          <w:color w:val="4A4A4A"/>
          <w:sz w:val="20"/>
          <w:szCs w:val="20"/>
        </w:rPr>
        <w:t>Bachelors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in 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Mathematics, Statistics &amp; Economics</w:t>
      </w:r>
      <w:r>
        <w:rPr>
          <w:rStyle w:val="singlecolumnspanpaddedlinenth-child1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after="0" w:line="260" w:lineRule="atLeast"/>
        <w:ind w:left="0" w:right="0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rStyle w:val="degree"/>
          <w:rFonts w:ascii="Palatino Linotype" w:eastAsia="Palatino Linotype" w:hAnsi="Palatino Linotype" w:cs="Palatino Linotype"/>
          <w:b/>
          <w:bCs/>
          <w:color w:val="4A4A4A"/>
          <w:sz w:val="20"/>
          <w:szCs w:val="20"/>
        </w:rPr>
        <w:t>Masters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in 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Mathematics</w:t>
      </w:r>
      <w:r>
        <w:rPr>
          <w:rStyle w:val="singlecolumnspanpaddedlinenth-child1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</w:t>
      </w:r>
    </w:p>
    <w:p>
      <w:pPr>
        <w:spacing w:line="14" w:lineRule="exact"/>
      </w:pPr>
      <w:r>
        <w:rPr>
          <w:color w:val="FFFFFF"/>
          <w:sz w:val="2"/>
        </w:rPr>
        <w:t>#HRJ#85760d2a-9449-4849-8354-b633ab1ddbdb#</w:t>
      </w:r>
    </w:p>
    <w:sectPr>
      <w:pgSz w:w="12240" w:h="15840"/>
      <w:pgMar w:top="500" w:right="700" w:bottom="500" w:left="7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Palatino Linotype">
    <w:charset w:val="00"/>
    <w:family w:val="auto"/>
    <w:pitch w:val="default"/>
    <w:sig w:usb0="00000000" w:usb1="00000000" w:usb2="00000000" w:usb3="00000000" w:csb0="00000001" w:csb1="00000000"/>
    <w:embedRegular r:id="rId1" w:fontKey="{400EEE63-9B91-4FB9-9D5B-E0F910BFA64A}"/>
    <w:embedBold r:id="rId2" w:fontKey="{8245AE08-CB5E-469B-83E8-954589F637FD}"/>
    <w:embedItalic r:id="rId3" w:fontKey="{FF81162F-8EBD-40D9-A976-036CBE0589BB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4A4A4A"/>
    </w:rPr>
  </w:style>
  <w:style w:type="paragraph" w:customStyle="1" w:styleId="divdocumentdivfirstsection">
    <w:name w:val="div_document_div_firstsectio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divname">
    <w:name w:val="div_name"/>
    <w:basedOn w:val="div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640" w:lineRule="atLeast"/>
      <w:jc w:val="center"/>
    </w:pPr>
    <w:rPr>
      <w:b/>
      <w:bCs/>
      <w:caps/>
      <w:color w:val="4A4A4A"/>
      <w:sz w:val="52"/>
      <w:szCs w:val="52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ivaddress">
    <w:name w:val="div_address"/>
    <w:basedOn w:val="div"/>
    <w:pPr>
      <w:spacing w:line="260" w:lineRule="atLeast"/>
      <w:jc w:val="center"/>
    </w:pPr>
    <w:rPr>
      <w:sz w:val="20"/>
      <w:szCs w:val="20"/>
    </w:rPr>
  </w:style>
  <w:style w:type="character" w:customStyle="1" w:styleId="sprtr">
    <w:name w:val="sprtr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socialnth-last-child1sprtr">
    <w:name w:val="document_social_nth-last-child(1)_sprtr"/>
    <w:basedOn w:val="DefaultParagraphFont"/>
    <w:rPr>
      <w:vanish/>
    </w:rPr>
  </w:style>
  <w:style w:type="paragraph" w:customStyle="1" w:styleId="divdocumentSECTIONCNTCsectionnotbtnlnk">
    <w:name w:val="div_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2" w:color="auto"/>
      </w:pBdr>
    </w:pPr>
  </w:style>
  <w:style w:type="character" w:customStyle="1" w:styleId="divdocumentdivsectiontitle">
    <w:name w:val="div_document_div_sectiontitle"/>
    <w:basedOn w:val="DefaultParagraphFont"/>
    <w:rPr>
      <w:b/>
      <w:bCs/>
      <w:color w:val="4A4A4A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pandateswrapper">
    <w:name w:val="span_dates_wrapper"/>
    <w:basedOn w:val="span"/>
  </w:style>
  <w:style w:type="paragraph" w:customStyle="1" w:styleId="spandateswrapperParagraph">
    <w:name w:val="span_dates_wrapper Paragraph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ivdocumentparlrColmnsinglecolumn">
    <w:name w:val="div_document_parlrColmn_singlecolumn"/>
    <w:basedOn w:val="DefaultParagraphFont"/>
  </w:style>
  <w:style w:type="paragraph" w:customStyle="1" w:styleId="divdocumentparlrColmnsinglecolumnulli">
    <w:name w:val="div_document_parlrColmn_singlecolumn_ul_li"/>
    <w:basedOn w:val="Normal"/>
    <w:pPr>
      <w:pBdr>
        <w:bottom w:val="none" w:sz="0" w:space="2" w:color="auto"/>
      </w:pBdr>
    </w:p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egree">
    <w:name w:val="degree"/>
    <w:basedOn w:val="DefaultParagraphFont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https://bold.pro/my/vamsi%2Dpetluri/381r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PETLURI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85760d2a-9449-4849-8354-b633ab1ddbdb</vt:lpwstr>
  </property>
  <property fmtid="{D5CDD505-2E9C-101B-9397-08002B2CF9AE}" pid="3" name="x1ye=0">
    <vt:lpwstr>4F0AAB+LCAAAAAAABAAUmsV2g1AURT+IAW5D3N2ZQbAQ3OHrS6dtVsKTe87ebUiRxniWQXmWpyEMQ0kEJliWQAleZFARJkI+eTTjZ8vMvKQHA9JcJ2XLw/mj10Ze5U4G5jBQpAjCINtPemeyVlZxJzE/IY9+Hw76Uc3GFAqn/4r1twEAFUW+B99rqzbeSQF7twMzcfGCSsq5Rn8MWSLA3Wp7yJISnLmf4QODHgEVxMM9yYaP8fpjVO50VBzFE1+</vt:lpwstr>
  </property>
  <property fmtid="{D5CDD505-2E9C-101B-9397-08002B2CF9AE}" pid="4" name="x1ye=1">
    <vt:lpwstr>sWNmuj84UMOnqx97VQhJEPotWHGuSJhnZTHWqdZH7vTfYdxOQW6LExZfIKLpBe+K46r/u0/bP51d+PGh5LqZIbWOyrOr5/gYVZ1YFEELd9hTa8XJlZm64CffC0igW+/ExpPsfTqe4cF1knXuYUBgqtJ9DVxzeF4RMJw6zEy96NJmNm4xAYYDIWEHegx5giJ1lBvnNwZIUDvMmZLWDXYZPAOEnt3So2uqQMma/ItKZsFhl3Y6kyKOkr+g+wsBQbL</vt:lpwstr>
  </property>
  <property fmtid="{D5CDD505-2E9C-101B-9397-08002B2CF9AE}" pid="5" name="x1ye=10">
    <vt:lpwstr>SahKH3So3dGljJB7y3TomENwxWKx29RJg6ujfMCZl/Sr9ybkJWM/uoX2+EEmExRiyZXNqf9AA6/JaVAi9SBlygXcHd8PYrrZ2bWmExcY5ncN3KWAmD3uYSj1VoBQXP3XBHJ6qkMdgIX9wtL+pYEdmiCSrl6jlReomsSfE+LVPvNXVMlhGOBrG0Sm/we0x8ZWjmfVk50AukRaomnTUbO+/7wHEdCD82Z5q0AGgkXCzfAEhY4uNMH/85NRF6P8aC4</vt:lpwstr>
  </property>
  <property fmtid="{D5CDD505-2E9C-101B-9397-08002B2CF9AE}" pid="6" name="x1ye=11">
    <vt:lpwstr>PCylfvzgfm2vNU9QX7OeBy0lt/+t7bIDFQ7rE0/8bv0spFKqDjnSrNM2FaqjGOu5PS8Qi9/SKC3Q1JMM48kxI2qb7PTUUcJ8CPSd+jN4Rs1keRmNCGbPEBpwtE6v9FIpIjFUJlHrcaZMrB14EfQDfnybjABhPrcsIY4fp5j3mpZsUdeFbz9kEu044PuBVO8EXQo+1oBQ4rYnfoE2aG9+PK1oVXrkA22h9CK7/JNycyXC4Fvy+O38D7K0fgf4alp</vt:lpwstr>
  </property>
  <property fmtid="{D5CDD505-2E9C-101B-9397-08002B2CF9AE}" pid="7" name="x1ye=12">
    <vt:lpwstr>8UTrtEtFrVe5R8ZQb3OeAW1dysI0MBEPdzWqwe9/INyldIvkDNc5zNTHMh9uROkmvLDioV6ZFJtbawHN6KkEeQ0Uny2UJUVaoTq7yNEQY+h4aOtp6Apxi37OwNC8t8vHrHiPCD5j9tywy4vNfJrMJcQBvj6WTYwEBlsvbh0U+BHkDO2c+1VWCTaiuY4WzFCHEq7K8EirP8NXpTrUV/A3UlgLusjgdMoM0QWmStsbxvDA6O78dyOkGZwBbgMY0H9</vt:lpwstr>
  </property>
  <property fmtid="{D5CDD505-2E9C-101B-9397-08002B2CF9AE}" pid="8" name="x1ye=13">
    <vt:lpwstr>/0e2PSRMzv2kYwDS3LziEYrzzzaAlVkWkOVvsPWi7RHRAoqMPg3Ey7zSQvUcbFjijtY0Uv/X3vGfcu0mQD3sdabF4jFHmCbSEqnBhh80ZpH9IyYVbSE1v/u8oyv8IU+wNq16oa5fEAjg9NbWamcS/xw2v6VMA1hDW8+rYvEa5x9iiouov8PKONKFBEEI+vUShPk92bq8w0TuduHaUdGJ+DvDEOp5RgGu+5bxoRyan66dyPlvK0rNTORmw1DX24Z</vt:lpwstr>
  </property>
  <property fmtid="{D5CDD505-2E9C-101B-9397-08002B2CF9AE}" pid="9" name="x1ye=14">
    <vt:lpwstr>qF0A57GucsDG6Oc5fFWizQChjvVZokRpuz/NyFKG6/PMy/L7J/c5/qpeCKeQcHY0HOVczHdwHqwd7EgXpw+bH3XMZOqq2Jq3cYB/LOoel0q6mb0SbnzCareGr5WGO1gg1EVAbQDzMbkQsQ8Sk9ixQzeVz1ORJPa+gLK/TUVSMmVWTn+qAMy/BfkBQILEOL+TWXsAlWR6M00klgBSvSewiVXxvNENe44a9KDyBnslLoNsSqUhqnqwFJe1/AIW/c+</vt:lpwstr>
  </property>
  <property fmtid="{D5CDD505-2E9C-101B-9397-08002B2CF9AE}" pid="10" name="x1ye=15">
    <vt:lpwstr>RV+r7X6rsu8RSk0CBJaQS7o+WTQNznRf4KefCb24AE6SIcWt/SPN++P4LNEivyATz9oI8kF26rygj1UYVMsFg9OprJrKVx+I2S+M5OuDRFjEffljUO1DZPfgNCXPPdCGBtDtsY2iVx8P2Id1fgZDAOMCnDxvDXqCuOyUBB7EnWwv8KV8gIG1C20r/0SU2bvl8u6N5I4qn1qB/e5B+Ch0tXY+DXewBbuaz9wkKUe+C9EJV8Mb6o7YTXTEsIqaG9f</vt:lpwstr>
  </property>
  <property fmtid="{D5CDD505-2E9C-101B-9397-08002B2CF9AE}" pid="11" name="x1ye=16">
    <vt:lpwstr>8qx8z6+jISWprgIWVTtxZvFf3oQROHeFawf0pg6xkazB9hN+Yrqv7a03kCIrOv1OSgRZvYY8El8WkDIR11RsdiAm+T1aLUiihdaV+mnsJuRFU2hAeuWAJnb/DoTKzN25FD3yPTFeL+lISc0feX3X1F3nU69hVjeboXGVs38xNnIHiTV7pbeB0l1z1yynSKpgf0giOvCMDxEi5Jff0xSvtQmnyXdBd1VUrZrFF+g8SJXc0aqlRcP0CVrIe39p6VE</vt:lpwstr>
  </property>
  <property fmtid="{D5CDD505-2E9C-101B-9397-08002B2CF9AE}" pid="12" name="x1ye=17">
    <vt:lpwstr>WHNTxOhzA8RaF6CbABsoxUnsLdB8kyWgwVRGlzKYCwbVoZqQjb5PBHHd/Eqvyug6ZlmtLaEwsYHzIC931BsL/zowq30hYjUo7mXFFPZBIfJHQafqpOjIB9i8J+lZmpSy4ZDpFJH/OQ2SCVOkuAZB9YkbfDIcX4bc7BUvmxFG6dGn6HFCxPMd8fuYHXu+Km9PH+j2s7VLKr/N3Ev48urEUeo3CfW+PIXaVUTUL8Bkg2o+bZXAnjHr46N8oeEG8nN</vt:lpwstr>
  </property>
  <property fmtid="{D5CDD505-2E9C-101B-9397-08002B2CF9AE}" pid="13" name="x1ye=18">
    <vt:lpwstr>DWa5QsuL10bQrZ/na76pVcqVtG60IJ1d6gsgLgqyqJ7877bz4h0etsyH3VcyHL7JII0hzPjU22X6ZGQuZwaY+TkRVA0X56WUNrVvjFpIIisHzmmfpLKnpJfb/ahqqfM61JAAbxKczZQ/v8WK1Ooui9zocuOKAxLqDMFvUllvpFre7vzXWZf8UCup7icqxXGAkEAV+8zLG+mZKGgkIdXSB3aGVIBZVpUiHhpeBRakM1r5pg+bLXLx4jmDfX2ghOa</vt:lpwstr>
  </property>
  <property fmtid="{D5CDD505-2E9C-101B-9397-08002B2CF9AE}" pid="14" name="x1ye=19">
    <vt:lpwstr>abvtlLDAy3UX8jfvRx16Y+FV5oxr6Uc+aZwzYGKjSkfM7y6fVS7qa/BnqWmAbkiU9Srv+7D4z6D9HnhYoosNyQ6fCwWABqq/C3fuTvazy297wDQ1kSzGofWwq1voZ8nDN0m/EkATIyTzbVShXrxliEImdVHGn9cd3xLQQyInlZpPAOJXYQ7G1G8LupvzYCxHzrFejPtqxlGP0XiLvs72Gn7PsteyhF04Q2kjuWHxHbgjE/8dQkz2rcmczNRq/O3</vt:lpwstr>
  </property>
  <property fmtid="{D5CDD505-2E9C-101B-9397-08002B2CF9AE}" pid="15" name="x1ye=2">
    <vt:lpwstr>Dy8NrizffwRvIHPsW9HcRR43zM5s8Zq/Ec8AeMxxixaS0u84UKzOPZn0oni+z3PJ6rIqTj+2CYcWKKc1YgISSR8C59r0FCqS0nP3dTOix8UcktuEKnTLxgGA7D4uwTapwCQ6GQCjZxfY7gnPTEGgQmrw+ftg5bC9tZo0aGN+NFjlx6o4mw0O08xMK01tiJvxVIk1d7aZr1LK/NRUXJ8eZJOkd+t/Bmmn5TSx865sT8mINm9xiVjRKRRPENPzqdM</vt:lpwstr>
  </property>
  <property fmtid="{D5CDD505-2E9C-101B-9397-08002B2CF9AE}" pid="16" name="x1ye=20">
    <vt:lpwstr>1k5TeDCVA950OxmB9/l53foxUWNVusKuFswvIzTYqeHWL+jFt9EbVrGTGvvFgOLcsr7aR6domAe/7AyMtnSEKHhobdDdNW+oONKEcOZG14/Yejvs6cjRucGZKanOyYE47iR1irudEWYpSmlC9SgH0lnFA5MBWRDPMOZEUIz++UF/9XFbfvcnVilDGkrdbVwkOdkR0NeQWOOE5EgEMGozSsquI1HVYLoZubNn/12YYUw7n0VZtZufCNY42zKmCtK</vt:lpwstr>
  </property>
  <property fmtid="{D5CDD505-2E9C-101B-9397-08002B2CF9AE}" pid="17" name="x1ye=21">
    <vt:lpwstr>WBYYDlSx4LbMIlGYSkI7oazjbTzotp5CiRmfm8GyrGriKnxrryLOw7mRXi7kW5X3s9fCSaCJ8fXFwwy85TzNk0fah6QwoZpZHcJzvYiSyWdaj7qufd9WFR1vMXuKeaKTgqfebiH0GFTyPZ9ui8WJMs5aHwp/5QPK732lpK3ksZPaNip+5PtfntI38TH+zuZcGqlw/qgqSE5PeKpcWaPy+xiOFHI/QbustQRkhQ8L92u1SGk8LMedWpFqRHKaKft</vt:lpwstr>
  </property>
  <property fmtid="{D5CDD505-2E9C-101B-9397-08002B2CF9AE}" pid="18" name="x1ye=22">
    <vt:lpwstr>3pf02YRxDD2opnfg/gh+/bLqlHe6cO76n5Ebg4KxofU5yWb7aD6L6st0+4lVBUqe8anD58oa8CtHovIEgeCTrYR3K9G/ecKe7zioAWhF8P8joSk6BRjLmqY0PMA4tBlI2PwV5kvRG7f4s5qxVE9N1DFCrh03Ao8FSl6DLLEQap5S2P17JUJ4dPwWb4j1l31GCIkXweTGUElQp5Di/9IvR2Wgg6PEr9hsOsGQ4Rjt6zRUOcdTtelIFEqxa6pdZH+</vt:lpwstr>
  </property>
  <property fmtid="{D5CDD505-2E9C-101B-9397-08002B2CF9AE}" pid="19" name="x1ye=23">
    <vt:lpwstr>upG/BREIALZe+rklljgh0lXWou+lTbcAiM/ZdnNSlnXFH+rSDv9/EzmfEFyLuEDdKut1JKPn+TY8QP0OS3d1CYIlY/vxToM+RyyJdw04HlHnmfrujO+mhDSuQDGRpvjGh+uPeqczQKlNanMd9bt+vsB21Qcbrn1nt9F8ZnbmKxG42L9a4IkZOwphYE3oV0Wgrl42Ip2XZRe+YV1mH+CT8uytt3V3wA+7T7X7S/YpDZIO7w+ypHRAB110P48963a</vt:lpwstr>
  </property>
  <property fmtid="{D5CDD505-2E9C-101B-9397-08002B2CF9AE}" pid="20" name="x1ye=24">
    <vt:lpwstr>ssomiDxMl88Q7inrxkZFUnyeGeaXoGL4HSiivfCR75KcMkBQGxtr6ShJSYmjpcJAbDcbXtQoNBCM41b+B1EP6qNokZPEzkZ4f9YIYcXxkiZvScnF2oa9ehMix8l49wFVWYg/oSEKDnkXhsQwu3gcnXEpThs4gU218hOjA2T9mlMXJ0G9qJcC8XVUfhMscxX005IeDpuulxLBuzApUHpVUQWPXUbo9qN0MjAr+vLdr8b40p3EDW41N8VQXD6K3PV</vt:lpwstr>
  </property>
  <property fmtid="{D5CDD505-2E9C-101B-9397-08002B2CF9AE}" pid="21" name="x1ye=25">
    <vt:lpwstr>Cj61S0sv2yrZa3vMNdql4wIszKU8REAm3RJCt28/jCwZ/mdMVRAs51mu/wQfufWzIzp3Qh51bmz5qKQkC2wlZPuENZW3/HVlyuNynVdeFtiEWchPzxqcde3UByYJ3fnMOr3m3hNvm9B7jjOa5npENBrDfT0hYK5VvE19Cnn8MEiDUrDapdxeYrzQ27QmS6Z56K9DC53tZPVNgTEoFQ68zDOLMOLNPLZcZY217eQ/YBYvEAcYpA41aN/TgaRrgPS</vt:lpwstr>
  </property>
  <property fmtid="{D5CDD505-2E9C-101B-9397-08002B2CF9AE}" pid="22" name="x1ye=26">
    <vt:lpwstr>UIeG89oui8RJ8hvlBdUBNWNHCyEBOAhLswxNFI4j38mwhMS8m1h0Ljju7nS4iF3X6H/38uVC7uwMCxm2z4QFBA7BbBzbHTOETuqeiv8PyGMfTreh8/sjtna8Yifdk7W2gWMDnv4cI5VLk5wYBOabp7JVVDWr4h2e4iVUnHonitv9llygncEXbZKsAOgJ3HHq+0Yi7Qfn4YHVfoZQV/tdMsoHt8iSV/XvBhVFfO2TkdkHJgfgDej+bbCbZEgHVE5</vt:lpwstr>
  </property>
  <property fmtid="{D5CDD505-2E9C-101B-9397-08002B2CF9AE}" pid="23" name="x1ye=27">
    <vt:lpwstr>63x07NHVmSTKmF1oGquNYytqsQUi1SgpQPm4xLWHiKLh7pNU+Wy5+1N6U+/Vw8jeKX0n/e4Qd5xwtDwL1yMW3V7dUDudCKLdVprP7e+3qbaxKyJBhF6UyhtvDk+Ie+UCZq3wQ9fvcflaUJv94o+rKw/nOsVMK90PwtmBuXAhcw3Gzcn4rXzkFYbLH4Lc14MsR20CLSfbu10g2CPzeEzyOznRgOSzVQOTPsKpz5/e5vExfY2IS77ye+AP5HHPwsS</vt:lpwstr>
  </property>
  <property fmtid="{D5CDD505-2E9C-101B-9397-08002B2CF9AE}" pid="24" name="x1ye=28">
    <vt:lpwstr>xizZKppQBECUgUx0WACkYDgIZLNDZA8gbnkG2FBHdQqDfHY4Sz6rnXk0oQQiyMKHtc8jf4w5O/AmhB+C7DvxUY6c9THJ78onDM7bUVxwOKSx9LjyftGXTXolxjvthh1KESTLARYtQsqVz+bzH61gBZsvS/qiDFQfNK9VGbjjkqktl61kPy6NDq65MMqA0zX5vChq0q3CrFrsdj8by9Ld/4ThpY5e28BTybHNhR2LH3Py82ouB6LesW+sq5DjCr5</vt:lpwstr>
  </property>
  <property fmtid="{D5CDD505-2E9C-101B-9397-08002B2CF9AE}" pid="25" name="x1ye=29">
    <vt:lpwstr>2bcBdt46whIsr+QN3Om2/9xe0pFORQxUhX/txIs1k3yhYKiCyhoCurR/gYtJL1BJ+JPY4973vapsFk1Tfl9MuvI9Tx8XHDemP4mguWKu8T1r9Lz0fYkPB0F/Q0F2vBHkMrNMJHD1ntFeS9QGLxzp+hlkeopc4oYXFZl6VCJxKUy8rmGJWm42OI3Eq9GbUfdE3pQeF1rION+2Fjy+tnCYAKRLVeLzNCNdV/iBWYE2vCxSvmU1qyF6UHYo/KzaY7r</vt:lpwstr>
  </property>
  <property fmtid="{D5CDD505-2E9C-101B-9397-08002B2CF9AE}" pid="26" name="x1ye=3">
    <vt:lpwstr>n7rDn5ULf06aoMhJmI4/n6Pvk54KT6WuIuO+lyL4OPaS/20lHn46Q/+lp2z6h9EdLZpHfswET4t/N3JxEizD83OziJ3k4a708QaUlQz60/7aR3W18tlYLp0yL/kRiygQjDMBne9sabza0gfpS89g1Etg26l1ZhuClmidDjo9FSF+PG400XgZCdbN7P837nZlLVfkkgF6gbeX+tgPpftwZHMqsmPr3Oy4qrkCSFveEy+LNfqyy/FGRSqlq2HsNHw</vt:lpwstr>
  </property>
  <property fmtid="{D5CDD505-2E9C-101B-9397-08002B2CF9AE}" pid="27" name="x1ye=30">
    <vt:lpwstr>WYGuxM3Pb9UV0Zyy5Qxr3tgx4Xy6KKQVB8GkMsewWr4Fp/I9X3kbAuHEcdlahf/I1IJsfEpk6JGv30wsl9SUcdRiO8gfW9QVUSWxUqDlSwtkh/pLyzElhL/rAFPBEZ29xWv27cjVk0sgQHYaOChDMkpEBZ7T9WoxOuLVr1OH/bcR1B/rFvppV4la0r/NF9qBuqNgXgxRuvJGyoKLG3+nsE1QAiNmpZlEkfc8Oi9gMors3GGh8ore4bYxm+rzhRh</vt:lpwstr>
  </property>
  <property fmtid="{D5CDD505-2E9C-101B-9397-08002B2CF9AE}" pid="28" name="x1ye=31">
    <vt:lpwstr>kbjESdOc/mWJXkalPmRUG7sg+gcXgGfsgTbR2fcwsWkExcIWiYLYHbDRq25CsBm26vOfUyE6zDTY3Esop/9Nh9rvn10S1YzuCf57Lxc+iZUU0alCuTw8ETBNf6tGDB1s0KUOyxFozs+ewbWJNI7oz64dfmnq9MEtFuf5rsZOglpukmLZoDbdD8DdflcbCGMLbkf2fH9YnlGCCtNfsOhs0vYa2yUX28nzLTlv8HXpi/eY6tPNEIrEqWqKDJu1OWI</vt:lpwstr>
  </property>
  <property fmtid="{D5CDD505-2E9C-101B-9397-08002B2CF9AE}" pid="29" name="x1ye=32">
    <vt:lpwstr>rxeSf7wwGexfy3f0be4OY579OxXg03+em+CXHAWgIeBBFIfDp8pE1fVWUyiGlfx+9k6C+SaqmDiwPxia3fcgzF7+jv4ARTWbSMnzCXgH98ethDx4Te4K9M041jc6YUFJ438zwFL++LukW4Z+eqDA3o6ibEdokVBFZf+AGkIgQ3bkK8/+QlfEEboos8YU09iHxIWiA6VCjh2dX4bg6uvUjfKS3Chim8ex3aXWlAeVTufcuvpIK8GC2suhETuy0Gz</vt:lpwstr>
  </property>
  <property fmtid="{D5CDD505-2E9C-101B-9397-08002B2CF9AE}" pid="30" name="x1ye=33">
    <vt:lpwstr>hH/LQUtb8WoIKycOroS3gfQ2+nWclITJDNChW6t+ugU6M+NKKmrM+D51a7gFteXeRe0kfdpo/ZqMFkRgsu2F/1HaV2GZ2NPldc6xhYIQrRlIs0YSKYKOTAWU8ZuxrLBmcoeSf6lBrtyBmDF34c2zrzcH2bUE25guhtWPXCGQYJMOJGZx0FqscYQuT9nL4mzgaRViI/WbJEUCmIAl5ojG7XdYUmwHlYaXKjgeAXuPOksdbdAPhpfm9R65UlKSign</vt:lpwstr>
  </property>
  <property fmtid="{D5CDD505-2E9C-101B-9397-08002B2CF9AE}" pid="31" name="x1ye=34">
    <vt:lpwstr>scv8qcVRJAX/uxCNy8Zx4Tddua12d02SrETgSiIBWj257fg5wMnyrE/HDAVAm7yGSrlX7zJaVr5urwq1pHTQZTERQiXN0b3Qnrqw4jE784ma1qq2fS+bvPoJGNtsr4yJ3Gvli413azc5oah4JoLhl30Kk/lptbSFKMJ6WbExzYP3fqxFipUosIXZNYaIrUv3YJzaNyKoG6KYZfZ/wZdqJXjAxaT5ApNN/lRK2PNicWk6rDbFsFh4CT4DP6uhtzc</vt:lpwstr>
  </property>
  <property fmtid="{D5CDD505-2E9C-101B-9397-08002B2CF9AE}" pid="32" name="x1ye=35">
    <vt:lpwstr>xvZj80nZDcnvAeePvF85CP4N4+qbt/5biexd6fHnvc++a4pTTnf2QzY0/bFrz4Sq8bUzsqZPu65rUqauZUyiu2AId8+2PxYuuRNjNAHI2EqNDjz1Sfb+UXNgWXwNmyH6eC2fYgPWgCkHIbPaWrH9zE2G8OkDglg04gj5EEE7oXE0viNTVrOdQ31n+Rxanj4+DeTgal0b0xUu+IWMDDRJ6FC8AFazqUdPmpydi9dv4MrHDGQxijftfTXMvkjMTSm</vt:lpwstr>
  </property>
  <property fmtid="{D5CDD505-2E9C-101B-9397-08002B2CF9AE}" pid="33" name="x1ye=36">
    <vt:lpwstr>6BqW+hEaZXOXbvRhrtJWc53Ll6xmZk+aZ50veHamdDLl5YuJKKXl6iKMkEOKhAyox2GS4tHp2FrYNxajX8Ls6vkbcr+JZUH0lqviRXrBQo5rSjgE8xYHbuOhc8H4FxNq9FvJLe8gg60NaCMrsLug8Dcdv/ZjgGyNLGWQj/L52i0alB242D/M8RKokL6vdDrj7yfWcHsWTM6rYVBUQItbryuKTYgmBStqcwsJ3byrmCxlnzBVbEXf6rsJYIMnbu1</vt:lpwstr>
  </property>
  <property fmtid="{D5CDD505-2E9C-101B-9397-08002B2CF9AE}" pid="34" name="x1ye=37">
    <vt:lpwstr>ot8f7supuGoXJw8X286hAWNiOfyF0iWCfccI38u9GkOghqsqNd8FwLxwQLt7DEGTpgGVirU60d3Y0ogvmoCcp6bbSLPxR0eALkIX5TiRf3gJb2r+a/JmOyG0y1ECMLmDZB1ON8FSoMrtICzcojX7U6aa2TucZh5yzOcMEOgu5VRwOro7eafJH44DwH1doEw1+dyH1qSswsp6CDzqVTgQquhB7jpkp1I7R9RedBanvpStdJWlLC0kqHZJxv/RE+3</vt:lpwstr>
  </property>
  <property fmtid="{D5CDD505-2E9C-101B-9397-08002B2CF9AE}" pid="35" name="x1ye=38">
    <vt:lpwstr>uF7eTtdiHU+oB8bh+FIj6bpwaSEjVZXpcTYdGO98szwt3qwfanYSLtGJ8sul7SGQTJT9EbH2jjIYOJF4dcaZk4Vz/LiPrAVnCeuwphzYbA6rapu/Gxx/RuKhg9NUUUWetZPjnEPR95BtbLiCU7FDM5oGdsyMX91jlvPm9dOZ6qfSHCZXciSqC0+HlkmewK8PH6UkPRKRL7xN2fB5h2GEFN+zpendWSIUvUCuq9mZ9rdyuSSzkPaC9m66Ncbxrev</vt:lpwstr>
  </property>
  <property fmtid="{D5CDD505-2E9C-101B-9397-08002B2CF9AE}" pid="36" name="x1ye=39">
    <vt:lpwstr>e+s+B6056islxe8gdfFvzqPxHeExRAkiy43SBDbxGX8IaZNjQyGdh/WrSrvKlLDJTn4W47UyF3vaNSHwUMMjelMiwYua3s7VGHq/WS6hz83lcqO4VK40wWh9wZKA/iHxbGI0Mtg+St0Z1In4GeB0lf4vgyfTzNtdsdLmTJBBgOeEAmGlZlUT6LinXtky1+/QY21rY00p20bVhPIgFVWGkP5du8usWeta68wltK6aeynMBDbqAQAzMwf4GiC8qaa</vt:lpwstr>
  </property>
  <property fmtid="{D5CDD505-2E9C-101B-9397-08002B2CF9AE}" pid="37" name="x1ye=4">
    <vt:lpwstr>vEa1rIkLYQE4iCHMVsgQoubpZ+LomKFhiVXYmREIhS/u5bOfKj3F5oMXSDKcvJ8WQGFradNSJWiN/RPCMVreVZWuZkJXn1nEb5g1WZn7MsfeaN6kCmcrpVUFxJKAr9Q8KejXpOTeb8+wriHiuAyZfd7EMPTfkgcMHIo46wOXyDnFRaO3ZfUt9QtnX0xoHtHNuiAxQyKMgUubZkOB1Ew9CwldB0e8If9Yiwje2eauNGjWdWmNcXof4CEbS/hIRjz</vt:lpwstr>
  </property>
  <property fmtid="{D5CDD505-2E9C-101B-9397-08002B2CF9AE}" pid="38" name="x1ye=40">
    <vt:lpwstr>A0jyhND8WDZU8oSHuQlyhztT/vZYdUEmMyUydKH658xBkkp173P17y7RMf9JwxKCZMQPkDC5O2JCkdsdNghd1tLqBZSTuOS2HkeUyjHtHEGnLqnNIlR/jJp3asOh8lgNrw8nfNoKVANxY+4nmFzVsJj6uoEfz7jCJh0FCa3WUGClxFvWOQGX5g5WBL9IdHS2h6CYAamu/sDJ7gUgswB1gtJHDy5Pu8tq1WL7JAxfiMXA6cvWQMevnv1UTBNreoc</vt:lpwstr>
  </property>
  <property fmtid="{D5CDD505-2E9C-101B-9397-08002B2CF9AE}" pid="39" name="x1ye=41">
    <vt:lpwstr>r2GseBNKiUwlTzttJ+rT9iFnzb9oOCNKJOUXTlpQIP2G5YGwsf1y+uwwVDX/wMbY2f48lovOLDiMqP5ojdgGsx5m7kUN8vwZD51+v2wCdCTZvECwQNn7IluPV7d4OT9sbPfxkZTdk3CCCO+kN41Az3WiCSxT89NSfaXWE2yOR5tYSW5Q3nHZWJ0QQ273HrRQvyV6IkU0NYwocWq/NcAbeiK4j486Gn1dtwo4sIk1PglXquMh7g64FjdEYYYXXjU</vt:lpwstr>
  </property>
  <property fmtid="{D5CDD505-2E9C-101B-9397-08002B2CF9AE}" pid="40" name="x1ye=42">
    <vt:lpwstr>GrwddcVwVPb2wQyxN+hI2mh8IZGrLiRoI0Ux69lBD9Lkn+grcYAonelIwffNtGwnfmQNc4WQYA33jZ45Bl4JLnyO9vjdlDP7Rnmgsb8q6CcS6H6Ps3Kkfys8Yqjsbq/CMc4YRLn1WkhC9ilAarRXMrDRh8D4xqa/rQeL4TW2JWV76/V/oz2FI//FqhkMnOGLq9ecbqiyWWTfvR0EZ+2oUrv7p3P31H6XKdabnPzmZpm2uCiO4BKcvMIZ7gmYCW9</vt:lpwstr>
  </property>
  <property fmtid="{D5CDD505-2E9C-101B-9397-08002B2CF9AE}" pid="41" name="x1ye=43">
    <vt:lpwstr>x52PnGlbcg6q9wkm7Ko1JRPX6eihDja5QzCklewYAcSRk+yrlopX10kfoJ4K0NSrM9LHQ0dWTVysn38JMsmNl3NP4f5PUA+bcazdhSrl4AMVaNJ7++lKirBUIr7S2VAyoYusPjNmZtwnQ9ZwfbX0NOuKLfJBOwPgh1vbn+SPL8wZ/JKL6Gy5KDNyDLl16H61LekUD8WOPvVPm9Ie//1IzzTViqqgmrXR+P/749ms5JteN8EXeIyH3MGjKWpGXyU</vt:lpwstr>
  </property>
  <property fmtid="{D5CDD505-2E9C-101B-9397-08002B2CF9AE}" pid="42" name="x1ye=44">
    <vt:lpwstr>CIAdc0v9aiGqjPsOVEUouB1902/8pCcwJ7B+e6pBL0WRx4xxeMuZoKRqne2aUSMcv1vy/cKlmtMPIfGD1O3o7/1ZpwyOfeyA/6ugYTNPl3p8D8s4k902BpOeHEQpHvi0cUf+LjSiTBbSs0uwFtAQpejY7AtwqJlafr8lIXdHdIaysU1RbUoqKpFXwikLZZSiYN21WeCiBMLIficL3p9yIRf1J4LZ3dQOuXGiEzin880HcGPxcGmmL1TyxpZmH64</vt:lpwstr>
  </property>
  <property fmtid="{D5CDD505-2E9C-101B-9397-08002B2CF9AE}" pid="43" name="x1ye=45">
    <vt:lpwstr>Y7Xu+9PhIdVcqbD6UZ1r/Tc/tnuPe/uhZZDgmf54hsLfJD2zw/iSf7OmDvnwSH9iWB8qbTP9hIfASOGmjexadGBl/JO6KqUcwPXrCKAeJYXDtyQOWZp/1HLxfiKhtmCeTC93aKLhsFj/9LEtuOfzSUrBPDupprhUWNxGvK7WFN4YpaempHTOotNK3wO/Yr05cj9P/7xdydR7ABJ72pvmtIosQdrHG2xB5p93WfTDTkRz5lakChavt5B+dm50vw0</vt:lpwstr>
  </property>
  <property fmtid="{D5CDD505-2E9C-101B-9397-08002B2CF9AE}" pid="44" name="x1ye=46">
    <vt:lpwstr>pqgBuuvFcnErRIta6AoY8FjFOjSuCgGG0cgUyAywYl8dXENb0r4lrBDIOm2XJ1zA92R2ipH75g6CN96GF1qzso9KNZ6Fp4IoygtDtAPUYl5LmxoprmFpstL/UEVCv/UaHoM5ffvVwAsqS2fdOE2jZgazN4RXeUzD8v4rTg+dnQyKA2dmbNxPMaDUWiW7T6N7ul/hJIkEbZcVlB+A7HHocnk2OvZ9ocX3/duJhgUCxKzzxveAzxIsk+Tkd/BKSnK</vt:lpwstr>
  </property>
  <property fmtid="{D5CDD505-2E9C-101B-9397-08002B2CF9AE}" pid="45" name="x1ye=47">
    <vt:lpwstr>3T6UZJERMIrUqLGXtOnBRdUMbNbleKlTeqhgCQJ09TPFtVfeTVIdirdaHdYHHZ8rrKIr5mT9nxykf0Lb/nzSXmzBCweZ4FrkcBgl9IwD75Q1X6rDLEFxo1G4+USnrKU4Iog9Ny0Os273I9o9vJnhP0YKHVzA0rsimgWsmPZRKAo9ep+yxDfosg58Q3UbIlEplupbnKVbfeU++xnYq36pZqX8NBqBuvpI+4HLJb2vCLAxufdvtGbf5C4+4JCuutG</vt:lpwstr>
  </property>
  <property fmtid="{D5CDD505-2E9C-101B-9397-08002B2CF9AE}" pid="46" name="x1ye=48">
    <vt:lpwstr>ewOEaktsUnXrjuaGYAQDBxZbd+SEVPnMA4g6FTzRbFAoMKiyjRWZHfm29eC2qEyT1/DfDGQ4varSlhzlY44468qvvYATc4klKz91or0axsV2jMsnUKsAKs0IMW6GyOM8/M5/sleIZf2hXfL6DPM6roHloKCYAAcgAFCeU96IywartmB9A7V/PO3nYE7fNen72BicamXZldNN8SakA/sGmgErzJv8DnbsaExgYkvvcEnLMov5sjPwLircVB7S7d/</vt:lpwstr>
  </property>
  <property fmtid="{D5CDD505-2E9C-101B-9397-08002B2CF9AE}" pid="47" name="x1ye=49">
    <vt:lpwstr>kyj8CWZILiTuR6c7ch1uNWnx7ETKqwpG4nTRse+d5QOMDm80DM4Nqlc/oXloWFpyhr/vMJCosmA810Oj/TL7W4wLZm5U/BDjwET/csMmv/Txs6YTq3kY515A+knOsHEzwt0/6zYlbgLaDaQJBEBuTm5qKPrDfFw8pV2kzCQ60IWFkURs0dhVZiM1DlUHzHtsMa4s1P94SSEEZ7W236SjeI24UqXiZG8TdNWzCcVtjpQDuxxv9rVVB34kCqg1FFU</vt:lpwstr>
  </property>
  <property fmtid="{D5CDD505-2E9C-101B-9397-08002B2CF9AE}" pid="48" name="x1ye=5">
    <vt:lpwstr>BflCA1Q8cfR6OKyjEuPB3hmH2wcM0TZAbwXsAJgqxFb5p4WCLolp2WvVg4oyfAs/XWQSFCP4MqMVlhpYnpfJ4CD9fRxx/e+I536um7MzUmTNVq0/xXXQyphaIznCSGq3FpXLrY5C3+ZyWI9HKIyCh9f1dE36xazOdXEWh7y3l8GIEbnoWPlE2amEBIXevVx658LQ6i2QROkwLgHm9dx3MpIbCs8QxbMYsn94kac16hZHy0Eky2eZPspE9TlBulT</vt:lpwstr>
  </property>
  <property fmtid="{D5CDD505-2E9C-101B-9397-08002B2CF9AE}" pid="49" name="x1ye=50">
    <vt:lpwstr>8/4Afu0DdU1K1PG1MAcRCIp6xgIGEqX4TeGj9B7hneHsiMK59lETWsfgYdh4ZffhR4SfBsg6rYgtC7BAGnbuqV9hKaHjtMad1kNLHXR756DHejJU6G+rPRH+b1CAJ2EfMeLy6KP2uHO26I5jeqIL6Rdd4wA90Qfxf0xl09Vdmt2TAEWhr3eJAc0mheu/c3SwZr9kg3K962qglzK2sJxaJiVl7aEdgzUdwf0j9YAMGjCLt5QjiHNATa9LrtcxVM9</vt:lpwstr>
  </property>
  <property fmtid="{D5CDD505-2E9C-101B-9397-08002B2CF9AE}" pid="50" name="x1ye=51">
    <vt:lpwstr>Us4FJC2JzXKUGAQaVwsGC7ASISo47xzn8E5gr8RSGGD6GYp9yB6zhPCZoz3/CrwwYjsu6oWnRzoz7RYZ5+jSXJsOQoya/FdmOyO3eC3YC301B7rcLMHrpFtL5JEhzADlViOu7X4VVYO4NSLetvFMogUHbsKO6+sb74u7OQkjgJW4+7Lrh9Q/RqExfEM2iS4RbnOIoCqgEb8ZU9UxG2HCDQNfWhQBU5iXZB3St2j/MlaR3ERL5piVjKnp8b4keLF</vt:lpwstr>
  </property>
  <property fmtid="{D5CDD505-2E9C-101B-9397-08002B2CF9AE}" pid="51" name="x1ye=52">
    <vt:lpwstr>Qq1R+pXLXakjIZTCtoxuSrgNKezNSOiqsw9glMzSifX2ygibFrhoZheFadZyUJ8zWZ/U2q1+F/acXtXxBR0zu069HsIV1I87Lg8pO0X/Wb7txWxhNYFmBs0nK+rhs3q9TEX3S4/fXWUN8iStjC6JfcjUqSdy50tMpaJe5k8Ggm+I7xYLUgK346ZbHNv8SG1vvAFQbFkgoM3gmYgYCJgeU/uMx7v90rhvwTHONZ9RquJJm9a71HRL1XJIon3ZkM3</vt:lpwstr>
  </property>
  <property fmtid="{D5CDD505-2E9C-101B-9397-08002B2CF9AE}" pid="52" name="x1ye=53">
    <vt:lpwstr>DHlo+MiMZdwnuIZ6pwywfbCXWeaKOa3b5033IJfsEXcbhsn12bZJBrzcogsA7c0OaNBNmbTfwDuAZniymuAcR35Sshf4gucA3ybBxaRx7MnPL93dW1edQLRl+eFiwhoYRwpTDyDrW/fNLXniU0v34nOanZFd9dMFGXA9h/Tqw/Pu05Vzvup6YJle8v5QLdwqBL5ooBW4f+PiRgoDwClC1lVeGSV9Qc611Q0X4hBxUzH5DavL3HK3Fqvcg0GsF+T</vt:lpwstr>
  </property>
  <property fmtid="{D5CDD505-2E9C-101B-9397-08002B2CF9AE}" pid="53" name="x1ye=54">
    <vt:lpwstr>wLVZlQfcNE5rocvPoTKzIAczqp/uUGIBch/D5ewEGQX2ragitQlEmwDJeQl/3aM+IAqDVvQcmJfrKcXxabZMkU2jDE+UBxdNywq/YI6Tx+n56teWSEMJvfNfHdd2dqtLKsvnI8LUgMvIAmHiQvENlzKlRKMUn+W5RX3OvMmx1m2/C4Y9QHnkQVLou9UjXoAx6Dt+3Z3n5ZoZGtISBJv7E+OqThSMtb6CcIyDFpoEBZF7O51s2RJccp2ceB4m+Yq</vt:lpwstr>
  </property>
  <property fmtid="{D5CDD505-2E9C-101B-9397-08002B2CF9AE}" pid="54" name="x1ye=55">
    <vt:lpwstr>c7m8u9jyaIihRKqTxnwe3oiJKQjXEFIC2Bh+0D9nPTJgWQoKSlQo7C4BwD7/T3n+71qyWYspOiFTVXrrcJr13wDjC1JxX2RPZG6Evz0itdVRS/pYGQ2LfOgLBOe8xQDUD8G4YKKrKG8XbCkfFjnlFkpOcIweEaGmPHOhTgzQmGd+60VZtAHktEcarL16uTwT9k0ibUX+gyA8RXTF970ziwxUBfdPX/9UpzUOlmiyEE+Pl+4QvAmWeWw6qRf6bJ8</vt:lpwstr>
  </property>
  <property fmtid="{D5CDD505-2E9C-101B-9397-08002B2CF9AE}" pid="55" name="x1ye=56">
    <vt:lpwstr>RKHofjg/+OQOHRt9aQoPZCRUOsbc/NzisWdHhgIpokZTmZKQKREvRiZVQIdONh4jZ8Bk8o1I3YFrOz1rLyceQvAw+qGeKnKcIIJblsjfsRuWlxF+ldIWAuYPCGIZnZ/dBKORRi4s5TdIRK6JwEi5wN0SOJ7+/7aWPQn5GAOS0r+qBabYiadTHqAl0Ux8+oVuCQ9Is6z04/gw83S/uzW1/SncYfFgPbyKlU9LHOP3I/ONdHdOyYJ9S9OC9JwnfXh</vt:lpwstr>
  </property>
  <property fmtid="{D5CDD505-2E9C-101B-9397-08002B2CF9AE}" pid="56" name="x1ye=57">
    <vt:lpwstr>8MFaAuiNJawH1a4ZwTbW95I+fJ6n2pZ0sPGn7i45Jyv00EA2uGp52LMd4P4M0MswNgJzLY06oaVPwS21nTVXEic6neW3LsfsQi3mkclNjEohB3579YOm9Xp54xrbMXiBCcY8UqYXxxCTs8hbpyIyeDJ/tdENdepRdgYXQaUzaGpYPhKvDSevvTnKs2L3LBCofBTwkg0mCmUnd4y0nryz7g2el9kJEY9FYZw8eqKsV2fpXRJwfonRK3ca1LNSbqc</vt:lpwstr>
  </property>
  <property fmtid="{D5CDD505-2E9C-101B-9397-08002B2CF9AE}" pid="57" name="x1ye=58">
    <vt:lpwstr>00AB0OWPHiXGHcHe0kMmhSkQKwgLJ+uK4gJK1DRaVDKS1yFtAHRNo7DO/jL5cx1I5mmd3r0vo8qRliqOFTpqnRzFdto3LJBeI+Xn+RE7n7MjXJkUSY5uh1mEks74LW3jXm4wUDUN5PcERs8HVSwetYkurRasg1tUb9zjnvJOHz+qldq2Dqpf0oTPsW/cw+UupQHETFH5T9rKGsJbnFN1YxzvJ3tH3mFgGdvVm1pi55lufKphPG9Dzwfjjl8qgbI</vt:lpwstr>
  </property>
  <property fmtid="{D5CDD505-2E9C-101B-9397-08002B2CF9AE}" pid="58" name="x1ye=59">
    <vt:lpwstr>+qqObuDdnXqNqkvRNkPjjwad1JXWQdTouXTSyIClF917VG7FT6/4FeIHUYoZHNKfSsSUMo+0+XvDiGKpINaO9IPFuZH36jCWv4K7JMEwKwwm+Gj84FRxmNC1Hx7g5CuTd8TdPv047eMxx1KyDeaiZLeQuf2hlCDXjlKiAxUbbXYYNZfaQbQcgWydXWjuKbJ5xwwTzvO4JTZJCKdnuWJpDJ1oswVRysR/BS5LJkT/Lc/wuYMw88rzdYJne7LCcR2</vt:lpwstr>
  </property>
  <property fmtid="{D5CDD505-2E9C-101B-9397-08002B2CF9AE}" pid="59" name="x1ye=6">
    <vt:lpwstr>NS2EE0m++QbJgB6TzXYc0NZtVWXkph/mwyZfL6szyA2MbroEGF2UX2fJuyhzZoGXdf6t14LHHg37QS6QfucuDcK1KcTgLpAxADwxWymumnBQfcRKgDlHn/odVRDq2BlRCdBSu34oKEdamFWolOOo592sj5W4IoGvZtSzHIcMG/51NzhQZfEOz7N0wXpsB9Puoojc01ePWHAxqHRYLRqWU1KzJtGjo/BTaeyrLvoNf4BME7eGny/KFNZetw4GcrS</vt:lpwstr>
  </property>
  <property fmtid="{D5CDD505-2E9C-101B-9397-08002B2CF9AE}" pid="60" name="x1ye=60">
    <vt:lpwstr>2x/5J9FFODfPwqT9OFGXLntgnZcJEOytkfPedCBR93wK5ZAx6ZTO75K9zB4j40ZhwbcfRJF9MQywcl2zbymzbInv4DLg4a5gShw5ghc+62Ht8M40ne4n1KTSIUQfcajLDIilTBevY5np78L9BjpfFnZoCJre6DSLu6M8RLgbyUyabYuQwllcKQnjPcgb0JqFNSCdfyZYyvk4nOmp/iWoi+Y4LrBIBl1ogYuL/+phBR0cjbmA6x/7h2vYJvZckzz</vt:lpwstr>
  </property>
  <property fmtid="{D5CDD505-2E9C-101B-9397-08002B2CF9AE}" pid="61" name="x1ye=61">
    <vt:lpwstr>DeaH2H9E3JSHhEx6Fdt+tpexsjjXEeV5PXS3Pb+DnsDj3LFnF4T7YbFujGhaBgWv8uBxUZ68tEY3dNp333vBk8kUPMorJPKhKmJ+qz8//t9hl/2uN4BA2KZ80V6emcXmHCKcINPZQBSSQiZ1uUmXx2bw1/RJ/r0AYT4Tyv97hhaAXt8Z9fbxWU8ayk+a35JOqtHNyjIxvxq49DKjxGpgOYA8yyT9XJXUURAXa5+L7qO73UXhKrmkf2OZAxG81LO</vt:lpwstr>
  </property>
  <property fmtid="{D5CDD505-2E9C-101B-9397-08002B2CF9AE}" pid="62" name="x1ye=62">
    <vt:lpwstr>VfQv7FLL4ykg+Jg5DG6bq0XzzFaPQMfh8iHpXr4GfBVbMANkBkequu8VILocL0HPwiHt3AS1ba/T3n4qDNHbbnY5U38uwoTE29j3LAErDFzycJ1TdyZRZbhSXsymBtEayzp0NnfEsZ5tg0KXLSWiTDnoU7TQI+fqWdx0922Je6DAf9mIwdtlBxcG9A8CYruBZ4fL+lAeNVFL+o2L+JtyPY8suDfftMjEP94LeTVTAmQ1S7F6VHM0/1PZjpQ/eD1</vt:lpwstr>
  </property>
  <property fmtid="{D5CDD505-2E9C-101B-9397-08002B2CF9AE}" pid="63" name="x1ye=63">
    <vt:lpwstr>0FYtEHw2nS1fvBSDPktyj7f89r2Z+wCS70SUVVUhGOq0Yuze7xc9dsK0+IO7vzUlAhylRaK21gUztZ+JuWBeKVL1E2ZJy1DCz7386yC8u7uAYqq7hKOIyWkZCgQdUWqWoHDwSJq3UEPp3QAMNCdEXx2KdRXC3XDg4nNYvcaQwtLgyv5Flzw6IahMRIotgzGJ/cNkeotYlKDNCF+sBxrKW52yT9Czlvyu368FTdm9753F+X3tIHbiMYm6tN8rEtg</vt:lpwstr>
  </property>
  <property fmtid="{D5CDD505-2E9C-101B-9397-08002B2CF9AE}" pid="64" name="x1ye=64">
    <vt:lpwstr>wSOAfqmqBfWtEs6682S7xrSnes38jgy4OB9FQA+yoBZ5zXacARWIyERbxb6IqoCR2z+p1Ht946khqpQMLJ5pM7qro2HKK2gY/lJPl+ytcpcz7Nt2E0s686i2MymeRtK/khs0c0+YToGxR3kalNbo5uwxL0/7hj1oCeiqIMLGCtkaTSAgu+0/UAZtXkLI+pKKssNJWSWyMfAp75SO1tp/wVyY31SgZiMDqO5o5w95Ed1XazVyqErYaIcfzVKB+bi</vt:lpwstr>
  </property>
  <property fmtid="{D5CDD505-2E9C-101B-9397-08002B2CF9AE}" pid="65" name="x1ye=65">
    <vt:lpwstr>n9c2DOPhIJH/tbQ483wXIk4ac4kNkya4WCXdIh58eXkrtW8eWePanRb6A0qDS4zPvopNP/VMTnW7AUkOieuz59PVlbAC+SWlu1hcNf/nPPRpuTUSSkSbYItov85E+nN7Em9TCn3CZzI3wJHSOXRMz8CE/3fKxKfQXDQ6Xp7xGu5J14LMRgvfXxyUJeE6w/hUKQKzCCMLUbjIpU8xG10t5DdSfBIGkMOWjrFSYKwFpG5gErnwez4E7HGEPM3OG9X</vt:lpwstr>
  </property>
  <property fmtid="{D5CDD505-2E9C-101B-9397-08002B2CF9AE}" pid="66" name="x1ye=66">
    <vt:lpwstr>vp7fkygrwbzNdYYUfqu1ppzRWzdAxvRQTSfkCaFAQPZIJHEt+vnV9Mw6lq6gqWMvywSnPAWqJEG1ARRcdxPKgqD4AtPAWQ2V3rWl45a1l+AnJivvbdhCdKrftk0KIlpRixfymh6/DP4aKrzPCbAdTxCsZmPdRKNkv0Q9YGYFeJWvhfTGg66L1fsbcsoz7zpHAce8TPZG81sbIq9dW/76fHSLlPFto2++Rrs7CPfBcjStT9VXAeOQ4CURQ8EAtMh</vt:lpwstr>
  </property>
  <property fmtid="{D5CDD505-2E9C-101B-9397-08002B2CF9AE}" pid="67" name="x1ye=67">
    <vt:lpwstr>iU5B5PNjpxz5vTDrC1k1PDfq5Ka/rgRF6HkUiFF5ZAwrYZBBZtA3YRL2TMrRXftrwdBkdaJivZ00s4o6G0p4i07OPJ6uf6GPOfyXs9OiHxxb4o8JKB+JpTRaNIDkyB7hI8qOabDM5zFF/om48gImDx2vQsBjZWmMzirMYVaqdkku/KrDo1/FYQDfN7bG1wIbYGxxq9sXUXmF19fcW+t38B9YtQ40kMGoXyzFsqxFKV00v5c5x9rPVnJRZEwfvg0</vt:lpwstr>
  </property>
  <property fmtid="{D5CDD505-2E9C-101B-9397-08002B2CF9AE}" pid="68" name="x1ye=68">
    <vt:lpwstr>NT7+zk/f2KzZD1xpdwcPmyme9EYkjLmdHwY1mRCWpN8zHi0iPdwrTRc73FFb5ySDkqn4zGLaq4yDHhk4kd5vDzMUYMo5QjxJjLEqEp9P5GFeKC02BN9FmXXFsE8TOgSf78GxX9dJFr7pc/X/XAYgvQd49ob0o+vYUqo8CUYQ01sLM3i/r0uazihOiX56Y9S6WK/Da/yzY4riJHqi0QDrFBGvjs0w5FXZXvnk5kETihqmRy8vroVQt/+DK0T2ash</vt:lpwstr>
  </property>
  <property fmtid="{D5CDD505-2E9C-101B-9397-08002B2CF9AE}" pid="69" name="x1ye=69">
    <vt:lpwstr>ypFUG8+aG0IY0tzCOslfuMx911n4j1b5KhG/wI5mch2g05BbF4qXcb4cZDd4bVe054YG5whf8FY4d6hOubybjGiNh2JdjvLapxJI+065iVJ/SL/aqNyAaD68qZTnFZSJU9Cnkt2coSIBwj+8ycjYrzj2n+BIAV7Dvkx1EKYiJM80/fLbGpNcTExfY6Yi4AcmdukdrnvZo7DCruVQnJ3Tu9RCz4VzvW1ERPvUln6wyGmVtCVC0o/Z820WkOfhWGK</vt:lpwstr>
  </property>
  <property fmtid="{D5CDD505-2E9C-101B-9397-08002B2CF9AE}" pid="70" name="x1ye=7">
    <vt:lpwstr>NdLppbJepLflKHSndWuJeVOs2JpvuAiohCcmdDW9oWJzG6g6wNrpct+RW2X7CoBgFtHyZbaIuDWOJYY603vO/PkEElCpOuSop6CIbfFEA5MK9snw9+ctLpPEbGl04PA3hPjlyOesbfsNXDS7v5D6nL5XftI0BRjHQeJNxm0hnbVkq3WNxco1fu06gKERWuGnyxTlityR0m2g2QEMO1gJVjaWaUzoAky1eCfEStECzA+2FMeJRqacSfnoTbyEbqf</vt:lpwstr>
  </property>
  <property fmtid="{D5CDD505-2E9C-101B-9397-08002B2CF9AE}" pid="71" name="x1ye=70">
    <vt:lpwstr>D8AfYLJPrBy1QP+GuWv92V2I1cE0YkH4HVDmEAz6YGnl12JrXFlIXqllF1nIljm2wtbzavmzbcxQ8jN0WirobqRDGepyrXstFHPN4KTcEckWkeJgzEaEnq5aty2PchJtaOjDUNnzhraaVn0rjX0ASRA0wRCSwflckyUMfeY0mRMO6dLo8L48O6XhzZO85SV6AfMJJw/fveh97kyTGoyFi0k5mrJW1l3m0pToA9/Q7X/TEXZIhfoMMVe4/DuIKbd</vt:lpwstr>
  </property>
  <property fmtid="{D5CDD505-2E9C-101B-9397-08002B2CF9AE}" pid="72" name="x1ye=71">
    <vt:lpwstr>C8AqPCGYBNhoQ/nxXH/DCIU4FaHLfOjF0aN79DD7U/y28EMjuVj3tjrnZ8fDm9u4Ghj/IsaAYXmRsxtS/jAyckzxZJmyb5EIfn8xnJhc62vvlTx/xlnDDGw/Ybq3SWaRMJ9CaN1IzY6YjrB9yGokIZWBsoZDjk6D1sKuC0LgDqC/NyrJopyX2DAxXilRatzKmJFZPtQmPQhvB9PHnqZtbyuwV5lrmQXRhfSNbCx79QmK3SPYUsmIFzrJGahkMi2</vt:lpwstr>
  </property>
  <property fmtid="{D5CDD505-2E9C-101B-9397-08002B2CF9AE}" pid="73" name="x1ye=72">
    <vt:lpwstr>o8oE/VKA1TG7vrpvTY8XH/SDOn/NXRNYh++6a24jwRb7zdPufLxh/fRPhq3QenEZ7NPr6i88cMg0kJNW2a/Wr9bt0v6CHNJ6YTtrH1pdWpSCjYC94ZamNyvLutw3U+OLBLAzFOQJPN8JllJzPb+aTjVjaPLcevR8MTFBnhdA0HUbEnyyX1hnmc30UhYJv7Bkau5edwYj4NBf0oRoG3sMc8JqRvoQXQ4IuzVlHeCR9WhDoA0GvsFEEsO32Ho5QE1</vt:lpwstr>
  </property>
  <property fmtid="{D5CDD505-2E9C-101B-9397-08002B2CF9AE}" pid="74" name="x1ye=73">
    <vt:lpwstr>sNfOq4zJ3WPe4nE38RzLnkRxctRwEN66iQI6KV5yxHJ4Iie216tO3hnxOShkoMSCO4/u6Ukz/OuHud/3a+9BARQGzAsQizakbgpbZqWR+PtMrUtKSkwIRdsTul6B7g7eOO19iZkoLsBo6KEwc1cGiyDuaZ/YFxEWCdr/FlYcEZ0QFNbo87cihWL7SjjWDiiGlf5eYwcqrV5vsuEL2JTj+/BHAfggFd5hzR1N/TOkmAfrtSUHumxgRHsZrNPBgMK</vt:lpwstr>
  </property>
  <property fmtid="{D5CDD505-2E9C-101B-9397-08002B2CF9AE}" pid="75" name="x1ye=74">
    <vt:lpwstr>gJS2JBxJsJPxDHP9rKVqvdQTYZOAkr9F4R5LETUlpNZxtqPsKyud2pJgsYE/OmlcvFppXujYJmpJBAEOwAuivKNvit2P4mX0Ww569KWyNoIMUkgs0nHpnfUnxuynBcZPp+soc6WXCPpWoqAS0HkRqEOjxUI6TekDSUSua5LwEz+Gf+Hbr02X+yqH2cMg9EXb+BHn2XFQTHknjSACw/ohZKveXfUtW3cuquYV6gWdGPA7avsVlOkb4s5ojS5a9WR</vt:lpwstr>
  </property>
  <property fmtid="{D5CDD505-2E9C-101B-9397-08002B2CF9AE}" pid="76" name="x1ye=75">
    <vt:lpwstr>36XE2kQri+nK4LqZtJXJwqMalmcVPP9yBTVpNsj6w29wlgwlgbbzhe/Q2P4O5C6FWOWYfBZhPeoTffuqW7MQHlM6mswdYBZ9zqtnaxX3LK3fB8UmoNSbSNvO2NE8EzZNy4FlOhYV4kA9ObtaN/GaR4OUlIGCY2J6eLzsIXpV68RjQpZBb/dmsqB7Z27wvHCA4nRtwwgr0O16SO3t3KCqQjLRZnwpKtAFvpad//ouIxN9hTftToXqphx/jinlVCe</vt:lpwstr>
  </property>
  <property fmtid="{D5CDD505-2E9C-101B-9397-08002B2CF9AE}" pid="77" name="x1ye=76">
    <vt:lpwstr>iv9Q6rx5SyUwOm8nRNgktDABu3Rjacc9N80VIYjPl7BDfthuSEE5JJPUSXqaVPDY1sbLKsZGYNROjYsuzfAoD+XfwxciP0pmg4cwGcm10JUvu7AtC4tyoUZzVJwBPq8ER1K01zUe83L8yelYmMNcncjsxKz3spU8mBD0fKGeCd+wmewSQpXNChqxdxyHrEQnnhoZjF6jTcfrfubyvrlbvXX8lXb6ixME0SjnU/IT0MT+S9vgF/0BIGebVzhUyQP</vt:lpwstr>
  </property>
  <property fmtid="{D5CDD505-2E9C-101B-9397-08002B2CF9AE}" pid="78" name="x1ye=77">
    <vt:lpwstr>gjcDjd97EIhw8v1DtImcZxfBsxjIp0GC9r31xM6z8rVuPFuYl2KnsgPHmk4n13Qjgzql6CDHdDRVNcLXj0DDihQFp8O2+gBR1dE5XtrhiLjPtrJMBHSaOcYXCpBlU05b0nj7uMWE67+EuzmUA/7D1dAlKXUEgFFlCyw1K0Pk2LblpxvejcuJYhuzTLfg4yrPdDCG5JQWqM3UjpeY8PvoXUQu5ag/LXob6jOGeFS8AZY0F0DRGY6cBKyYO4aJsD4</vt:lpwstr>
  </property>
  <property fmtid="{D5CDD505-2E9C-101B-9397-08002B2CF9AE}" pid="79" name="x1ye=78">
    <vt:lpwstr>ad3MUDaeFIPDRtHgu1tFbgtJEbPobz7MsJw3Qy0MJHKg03HGw2fFGcqB/iFzC1zpQPx1mSuX4cCaYUmGsXvu7yXgtSPGc37APPqqw/dAV+stzwWqgRSQw2nhpigzkiiCWPJhNGHNFezWO8l7ePL4YuEZjxvpMekytopuJmkVZ+JKFTr0hNG3Rm+NqJciqNR3nO3x/jdjtuvU7Yh8wRwsqA0UMRsELjI8rdummKm9+93UIAxWgcwqwTNALMOus/G</vt:lpwstr>
  </property>
  <property fmtid="{D5CDD505-2E9C-101B-9397-08002B2CF9AE}" pid="80" name="x1ye=79">
    <vt:lpwstr>iYZbud0u0oLewPOYeX1rq1DCCwMICE+269hY3ZeZZreAL0lDD6hGfKb0eBuQTNeU2lgs/10ShmA7TigvH9d/BDj7QRmUXWRiKCiEbFXLktfUq51E3+azm7nEjS7N5RQsEY/1PHjgvLexh/NuYwt9sEngGFTQel2mk3okf0+31WMlUK53F55Op+q0mcyZy2v5gg/0/2gXlHy2dQ1SG+QBYRyBK9m2P5O5sgt0Do2AcSEh+DX59lIZkePZ7O7/PJt</vt:lpwstr>
  </property>
  <property fmtid="{D5CDD505-2E9C-101B-9397-08002B2CF9AE}" pid="81" name="x1ye=8">
    <vt:lpwstr>3t71gze4Ns369Kgi0VHBRZF94feeL72ZMUUoQ3tZF6YYllZTOt/5E3TiOKeBNqJMPyP3JJAaCh2K5mEj2vPQRE3dFYqHMzmqEKTnYIDEeTGxv/wlaM98b803ypTC4wREHhz6Ong01hzFurKfAR9f2JZw/J3Pm0i6pak6h0CKH/TDPytVVoBS8AXJbdCm2hotjNrZce+chFWXjYQ+ntYnu6JykZx60MR95VQEpZ3LNVOutDwTIgwvIHxYyDQ6STN</vt:lpwstr>
  </property>
  <property fmtid="{D5CDD505-2E9C-101B-9397-08002B2CF9AE}" pid="82" name="x1ye=80">
    <vt:lpwstr>+TrlRtgp1fIKcbBj+92oglKFHGWVR6GidXCsrvQoXVVPVtByOHUzmRMXBIzwAFQ15AojoKdi20iK3cpwK2nzzhTXsj56hdqCFCt8MZj1M0vVXagXpjdhKiqBKYH6exbnJnWryL3vmTh6ElaUWWo+4bmGPgho6Sw6uBTCTDPzHbupyG+N2uquRIvENy4XHSvicN3HEVUWCDmSZXMJiCDm4xUKWKasHyahsFUYhtvYt3lrJZVCSlXiPp7H2RoN09p</vt:lpwstr>
  </property>
  <property fmtid="{D5CDD505-2E9C-101B-9397-08002B2CF9AE}" pid="83" name="x1ye=81">
    <vt:lpwstr>lD2wfQgX4exq/nZsiXds6xmmhj0EHdkW0IBoo8p237S/a4Ov4+8U/Es9VblbxH7J1r9cdSYZYCuTXERqRlsW7ojreyJtxHLL/0U5fIa5cdSO88Rs5uO7vzwHQzSXRzWczNNcHpKFHG5ggQCCHd1Gy/ad788Be6q4CY2xa2w8PX/UyyMEhhRXTH3tUnCfEW7T3kVtyu4Ik2M91ZIhyScqqBLZm5giEoc1XbDNngcOR2mbi4hrvWIm13TCeX7X1ec</vt:lpwstr>
  </property>
  <property fmtid="{D5CDD505-2E9C-101B-9397-08002B2CF9AE}" pid="84" name="x1ye=82">
    <vt:lpwstr>FZVVeznNO0LVKPnTa0ZttvLZDStf6Uw3AB6/Ftz1BnrnkHzh8b8veCLogwS663E07s85qW+l2FI85QZJWlmmi0IkrUtv2/3a5iW/Z/p3WPAS4PQRBrIQFBrLonRiho8LeuS0nShFZeEMckXbw5CR4aaVXAPfwUuA9mQrdByDBbfccAK1oMt/BO2YTCt4F1BEbdIE+1xmL0N/yC4YMPTY2u4NNaipVkfcZcviMsTAqJ0vxZpIgcOjmO+CzYto8NL</vt:lpwstr>
  </property>
  <property fmtid="{D5CDD505-2E9C-101B-9397-08002B2CF9AE}" pid="85" name="x1ye=83">
    <vt:lpwstr>rkQ6buB293nw4mjd90mLyFKZfBFF/+kdB/5F5bQfTQpZ0EuFf5GbAR7shyOrRvvr34HU190IzOBr6JVA3a3ROksmp9nwZzXFbIveEz6n/4kvssmtUJ9UfXNLQsjHoP7a44f0gLM68WwP+oJ8ZPumBdvDqECGBbcaKEMJi9zJh4JNx79UPk9aR5dNSLx+126BkToqw4V83j97IL1y2fbiZn1G/52Z8SBHkupRuUzJKqv2MuHRggFhcmIjb8utfgM</vt:lpwstr>
  </property>
  <property fmtid="{D5CDD505-2E9C-101B-9397-08002B2CF9AE}" pid="86" name="x1ye=84">
    <vt:lpwstr>c6qBIF9bk9y9p+Z4z1AvVFkLQqfktwSso9pMJLq1bV/YLxo27y8F0Z7O9SWcLH9mOtBzuek483PttvZCk52nFwEDDzruq3+sJJV/xzT9PrC+MnMyuq7vQVQN7LCC7M5DxzfnWsTDOVO0Gc/QC9AhxlIz8rYMiLyQOeE0U6lkFzE3fTyAous5w9U0/nGq4ZfJZ7pE4GafyISWsAx3dpnit9KnoUf4GVOMeZNXna7gRAFlG2bEXOmZrrd/oEe4w4V</vt:lpwstr>
  </property>
  <property fmtid="{D5CDD505-2E9C-101B-9397-08002B2CF9AE}" pid="87" name="x1ye=85">
    <vt:lpwstr>T3cvZDZCuWLFR8ihBpW7LBZZvuQrATqy07Dvtn6/7lerPepk/5DveQDTxgDxTj+dRXkM7ZwH2vH7jh6NqlErI2rKHqcfD0Tgz1kXeZCwxGEdMVeNyit6f1RuzzMki1+LJp94n8yc5PhbjxMl8jB/lXhF1zwPMQJm0BZBwSxiaWpDtTXi3+QEH0jzNt8shrEpEvd5mFRN9CC0fftHpgOCqYKpZ/2x/DoSoSu5viTz9eFgkWCQYf9LwTYAbyZYXSB</vt:lpwstr>
  </property>
  <property fmtid="{D5CDD505-2E9C-101B-9397-08002B2CF9AE}" pid="88" name="x1ye=86">
    <vt:lpwstr>ALrj2YXOGQknV+m9J5QwP6h8l9Wd2W2WEAY07tZe6qbdlntX4ggUsAXoS7fG8KPwZFaVrXAu3b4xb9TPcNOXqwy/g58DYyCsJS8YFeju6R1S/gJssUis4y6XH+vBMEMEgJUk0xikNKSDnERG0nM28ly0U8M4tNKFDG68EjFs3AW+fnzLDAl956aFLRkOj4AVzQ+ALQeX11PsuJgdjlCl8adZ2hJVrnVEKMOmabvtODymwzmMFMGlW1agzoiOGE+</vt:lpwstr>
  </property>
  <property fmtid="{D5CDD505-2E9C-101B-9397-08002B2CF9AE}" pid="89" name="x1ye=87">
    <vt:lpwstr>7R9JqE/1WxFE3y438RW2LZmfNz1N8+uwIdvzW0UCJbfQpNJHeMiESuls19SMLghNbyTqJNMsAvO9yyxb1AWlXiNF514V4apsEQ8WwxtJ/VztlABeCecRm/MuzhuLalxWDbfNeMlUTccGkfGjmL/PFv5EsydLGkMjZzX3GQO5rY7nW0X5DAlAEhrWNb7hI75si8+2UC7p6vh5bzzCeF7O+KB3zD2p08nR1xg9QLsEvX1wZkD+EE0CTX1OI2ChKsn</vt:lpwstr>
  </property>
  <property fmtid="{D5CDD505-2E9C-101B-9397-08002B2CF9AE}" pid="90" name="x1ye=88">
    <vt:lpwstr>lY06iM89K8m5byHMbuaLe+v9gsLpCrQ85o0RpJ1M+OD8P3eswHwYXOzTr4daFORVCoJjuKnnEwZmFO4fbuQGI5iu471lUsetTlusda8brEWGL555IVARWttKBKdEUmUXVuKQze0pxvqpFc2Hv+hIxAhzDpwoqoEYySh+0wfWXA+HCITXu9/hmoXVir8vHHTw5ZOkgLaCwh6+TAS05uWdXwNn/I32b1hnB3OMDxV9T1Ppw18qK1HoZFmplqZPTWM</vt:lpwstr>
  </property>
  <property fmtid="{D5CDD505-2E9C-101B-9397-08002B2CF9AE}" pid="91" name="x1ye=89">
    <vt:lpwstr>daUHGbMuZP72xY6YtbN02hkuYBQuv265uX49+JFFvsHyhZA01PgNNz56KwCiiGG2ruQ8v9jfhOJM9x9X1OctWgnU/v9S3tqiZXram/XiJHFoQ0E3UN9QSAUXEJs/qUq0FOEGrbGHy24FtdqNaLpeo4cE+8Um1Ln/JzAswWRU71aU8DtUqQNq/vSh/pmxLbvo2P9P0pFRc0OaVTp1xHm0btF/j0B9SjF/UldzbHRBqMaA5HYx9WfDpxGYxykx9my</vt:lpwstr>
  </property>
  <property fmtid="{D5CDD505-2E9C-101B-9397-08002B2CF9AE}" pid="92" name="x1ye=9">
    <vt:lpwstr>A8CAWwFbE0NtALR6n8d0WnnO8K/J66XAC4He5VzNwcm/ztkgAA1l945kLULrRl3HJKCc6MNvJ16ArN6G5Yg0X2qQb1Ah4NgUip50+RND496VpkSKE+8uEb7m1qv1hYLDD1ez84SYDDyddwOGdLxgGPIq26Qqj8R4jaciKib++J36VcAisWDTa3STmCtD68sPHHBaTpDsyyFlcPg2J03rWtTRSEqFOEZa672f6fgM83RWILmuYVKIML8NmXjl4XU</vt:lpwstr>
  </property>
  <property fmtid="{D5CDD505-2E9C-101B-9397-08002B2CF9AE}" pid="93" name="x1ye=90">
    <vt:lpwstr>xeCX+Gb9kcKBUQ9N1csyjezIKBO72Zu+27/vY7YtTRASaksYV/VCth+mWqHlsnnC5Bs8CymttquM9Ee6fAVwy53cUKpXRw7FAdAPY5ccMNRqdS826s1x/tG+gXYq/wXPoksrKt1EcBhT3GyZB2bU3B7Comqk3Zvsbfnd3Etk0DVjVLu5ZiR4b8YgyVXCgQNfbREKkJZVzKDotZT/+oqJaC8I3Z5oFFnG/qH0WwAAqbFTna/UVms9/hO+WpsNrFW</vt:lpwstr>
  </property>
  <property fmtid="{D5CDD505-2E9C-101B-9397-08002B2CF9AE}" pid="94" name="x1ye=91">
    <vt:lpwstr>Yh7slJRak3Mr8bMpxnu6Tu7fUnLorB3LRUSkLijuQV+k1deZF1TF5KA2c9HAYmh/sTggMI/yKZUc+EGv9OmPgx/MPxIZS1xVSV5hofqIlVhLEq7QfSiU83i9Vfso6TssApaeeDqNLKQIvbnKkaJTli0wiVsYp5h1zd8tJJ1ztAHnZOk0x2ZdPpq3sS9EBENrllU0jEIr6JJe6PmFmSBz++O8l9dMXnUekpXiC/4BplB4K1qioJiwTNDML708r/l</vt:lpwstr>
  </property>
  <property fmtid="{D5CDD505-2E9C-101B-9397-08002B2CF9AE}" pid="95" name="x1ye=92">
    <vt:lpwstr>VWfS9BFTJ99FqPpupCo9qFEle5d21RA7FHgVjVywQZjkpTufn2TIfOQ7cDgbD+Pcv9CKpx6WRvEn3HGlxT/7F0oSJGF0UGxP1zxF27Nw03pcwIDCVJQvnZrrFgHcGeKUql/YjmBNAALbSZhM1XLvcu0eNps1Ztar7XE2L9x/YTF9BSPxcMKCou6dXFstN88QQ3eKPfAuxKtXnJIPy4EF6nOxgEK5iVyO0e3IhlnZMklTQL6LzmbbeT8r76M60px</vt:lpwstr>
  </property>
  <property fmtid="{D5CDD505-2E9C-101B-9397-08002B2CF9AE}" pid="96" name="x1ye=93">
    <vt:lpwstr>UYEhA5V77AfkIkhXwovo03Vm8hW40Im+F/S59bGm79ZCZXkenuwYGSCQ/6OQFD7/RQ6jkfkGi79dQEctEC1Xs+mU6b+ZjR5zjukQYp8J+SOI5c9CU6KLHWHWmE9+v9EMAznP+DIdVatqP4QWrqqdWM5s204DAQSmj7RcXGcpmzv58pXey8UpLRCA+lTcmeHADwnQ3cRo6Un/70G5soXovscWE1HFXwN13ScakfD7AQYb55dsM6QqThGT6pQctGT</vt:lpwstr>
  </property>
  <property fmtid="{D5CDD505-2E9C-101B-9397-08002B2CF9AE}" pid="97" name="x1ye=94">
    <vt:lpwstr>de7JvBqwUJaNp7QvfeWap2sd3M8lWlPSDgRXGONBhO/luIBbDSR5mErEvrCXY8xS+LF2UwiOZ1EcUeXZ/6PvFsUpJU6WpRSIDRKnClsZhas9/KbvxwqgRJ8DVxthk6yCm7nJriMeJBySRM49RRAxBUMcz4RAVwWE0QYEXX/ACG2FuTRsvfaeygT4hyh2QgxmF/XTeMHG3DA7LqjlZjMsIiWvKaeUsQEews+7dkZNXfguHCMt8l0mVo+n1lbwfAG</vt:lpwstr>
  </property>
  <property fmtid="{D5CDD505-2E9C-101B-9397-08002B2CF9AE}" pid="98" name="x1ye=95">
    <vt:lpwstr>P1MCyOOyxyX9pb4oYGVOsmKmJnBBeu2WCamgPRYjgnISXDfi58fNwof7HAZ7xxNrWk2ko5wqF/h4fwDn5KfG+BdAAA=</vt:lpwstr>
  </property>
</Properties>
</file>