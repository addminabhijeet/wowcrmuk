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736E1C0" w14:textId="77777777" w:rsidR="000B02B2" w:rsidRDefault="009579CE" w:rsidP="003B45D6">
      <w:pPr>
        <w:pStyle w:val="divonlyName"/>
        <w:pBdr>
          <w:top w:val="single" w:sz="8" w:space="0" w:color="000000"/>
          <w:bottom w:val="none" w:sz="0" w:space="1" w:color="auto"/>
        </w:pBdr>
        <w:spacing w:line="276" w:lineRule="auto"/>
        <w:jc w:val="center"/>
        <w:rPr>
          <w:b/>
          <w:bCs/>
          <w:smallCaps/>
          <w:color w:val="000000"/>
          <w:sz w:val="48"/>
          <w:szCs w:val="48"/>
        </w:rPr>
      </w:pPr>
      <w:r>
        <w:rPr>
          <w:rStyle w:val="span"/>
          <w:b/>
          <w:bCs/>
          <w:smallCaps/>
          <w:color w:val="000000"/>
          <w:sz w:val="48"/>
          <w:szCs w:val="48"/>
        </w:rPr>
        <w:t>Reshma</w:t>
      </w:r>
      <w:r>
        <w:rPr>
          <w:b/>
          <w:bCs/>
          <w:smallCaps/>
          <w:color w:val="000000"/>
          <w:sz w:val="48"/>
          <w:szCs w:val="48"/>
        </w:rPr>
        <w:t xml:space="preserve"> </w:t>
      </w:r>
      <w:r>
        <w:rPr>
          <w:rStyle w:val="span"/>
          <w:b/>
          <w:bCs/>
          <w:smallCaps/>
          <w:color w:val="000000"/>
          <w:sz w:val="48"/>
          <w:szCs w:val="48"/>
        </w:rPr>
        <w:t>Virani</w:t>
      </w:r>
    </w:p>
    <w:p w14:paraId="0F7F8A13" w14:textId="77777777" w:rsidR="000B02B2" w:rsidRDefault="009579CE" w:rsidP="00371F31">
      <w:pPr>
        <w:pStyle w:val="divdocumentdivlowerborderupper"/>
        <w:spacing w:after="10" w:line="276" w:lineRule="auto"/>
      </w:pPr>
      <w:r>
        <w:t> </w:t>
      </w:r>
    </w:p>
    <w:p w14:paraId="2AE0B02E" w14:textId="77777777" w:rsidR="000B02B2" w:rsidRDefault="009579CE" w:rsidP="00371F31">
      <w:pPr>
        <w:pStyle w:val="divdocumentdivlowerborder"/>
        <w:spacing w:line="276" w:lineRule="auto"/>
      </w:pPr>
      <w:r>
        <w:t> </w:t>
      </w:r>
    </w:p>
    <w:p w14:paraId="08D38DCF" w14:textId="77777777" w:rsidR="000B02B2" w:rsidRDefault="009579CE" w:rsidP="00371F31">
      <w:pPr>
        <w:pStyle w:val="div"/>
        <w:spacing w:line="276" w:lineRule="auto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36F40169" w14:textId="5585FE01" w:rsidR="000B02B2" w:rsidRDefault="009579CE" w:rsidP="00371F31">
      <w:pPr>
        <w:pStyle w:val="divaddress"/>
        <w:spacing w:before="160" w:line="276" w:lineRule="auto"/>
      </w:pPr>
      <w:r w:rsidRPr="00C72D49">
        <w:rPr>
          <w:rStyle w:val="span"/>
          <w:vanish/>
          <w:sz w:val="28"/>
          <w:szCs w:val="28"/>
        </w:rPr>
        <w:t>11374, Queens, New York </w:t>
      </w:r>
      <w:r w:rsidRPr="00C72D49">
        <w:rPr>
          <w:rStyle w:val="documentzipprefix"/>
          <w:sz w:val="28"/>
          <w:szCs w:val="28"/>
        </w:rPr>
        <w:t xml:space="preserve"> </w:t>
      </w:r>
      <w:r w:rsidRPr="00C72D49">
        <w:rPr>
          <w:rStyle w:val="span"/>
          <w:sz w:val="28"/>
          <w:szCs w:val="28"/>
        </w:rPr>
        <w:t>347</w:t>
      </w:r>
      <w:r w:rsidR="00C72D49" w:rsidRPr="00C72D49">
        <w:rPr>
          <w:rStyle w:val="span"/>
          <w:sz w:val="28"/>
          <w:szCs w:val="28"/>
        </w:rPr>
        <w:t>-</w:t>
      </w:r>
      <w:r w:rsidRPr="00C72D49">
        <w:rPr>
          <w:rStyle w:val="span"/>
          <w:sz w:val="28"/>
          <w:szCs w:val="28"/>
        </w:rPr>
        <w:t>679</w:t>
      </w:r>
      <w:r w:rsidR="00C72D49" w:rsidRPr="00C72D49">
        <w:rPr>
          <w:rStyle w:val="span"/>
          <w:sz w:val="28"/>
          <w:szCs w:val="28"/>
        </w:rPr>
        <w:t>-</w:t>
      </w:r>
      <w:r w:rsidRPr="00C72D49">
        <w:rPr>
          <w:rStyle w:val="span"/>
          <w:sz w:val="28"/>
          <w:szCs w:val="28"/>
        </w:rPr>
        <w:t>8660</w:t>
      </w:r>
      <w:r w:rsidR="00C72D49">
        <w:rPr>
          <w:rStyle w:val="span"/>
          <w:sz w:val="28"/>
          <w:szCs w:val="28"/>
        </w:rPr>
        <w:t xml:space="preserve"> </w:t>
      </w:r>
      <w:r>
        <w:t xml:space="preserve"> </w:t>
      </w:r>
      <w:r>
        <w:rPr>
          <w:rStyle w:val="documentbullet"/>
          <w:sz w:val="22"/>
          <w:szCs w:val="22"/>
        </w:rPr>
        <w:t>♦</w:t>
      </w:r>
      <w:r w:rsidR="00C72D49">
        <w:rPr>
          <w:rStyle w:val="documentbullet"/>
          <w:sz w:val="22"/>
          <w:szCs w:val="22"/>
        </w:rPr>
        <w:t xml:space="preserve"> </w:t>
      </w:r>
      <w:r>
        <w:rPr>
          <w:rStyle w:val="divdocumentdivaddressli"/>
        </w:rPr>
        <w:t xml:space="preserve"> </w:t>
      </w:r>
      <w:r w:rsidRPr="00C72D49">
        <w:rPr>
          <w:rStyle w:val="span"/>
          <w:sz w:val="28"/>
          <w:szCs w:val="28"/>
        </w:rPr>
        <w:t>reshma.virani@gmail.com</w:t>
      </w:r>
      <w:r>
        <w:t xml:space="preserve"> </w:t>
      </w:r>
    </w:p>
    <w:p w14:paraId="49E6F05C" w14:textId="77777777" w:rsidR="000B02B2" w:rsidRPr="00C72D49" w:rsidRDefault="009579CE" w:rsidP="00371F31">
      <w:pPr>
        <w:pStyle w:val="divdocumentdivheading"/>
        <w:tabs>
          <w:tab w:val="left" w:pos="3506"/>
          <w:tab w:val="left" w:pos="10560"/>
        </w:tabs>
        <w:spacing w:before="240" w:after="120" w:line="276" w:lineRule="auto"/>
        <w:jc w:val="center"/>
        <w:rPr>
          <w:b/>
          <w:bCs/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r w:rsidRPr="00C72D49">
        <w:rPr>
          <w:rStyle w:val="divdocumentdivsectiontitle"/>
          <w:b/>
          <w:bCs/>
          <w:smallCaps/>
          <w:shd w:val="clear" w:color="auto" w:fill="FFFFFF"/>
        </w:rPr>
        <w:t xml:space="preserve">Professional Summary   </w:t>
      </w:r>
      <w:r w:rsidRPr="00C72D49">
        <w:rPr>
          <w:b/>
          <w:bCs/>
          <w:strike/>
          <w:color w:val="000000"/>
          <w:sz w:val="32"/>
        </w:rPr>
        <w:tab/>
      </w:r>
    </w:p>
    <w:p w14:paraId="60E5E45C" w14:textId="77777777" w:rsidR="00C72D49" w:rsidRPr="003B45D6" w:rsidRDefault="009579CE" w:rsidP="00371F31">
      <w:pPr>
        <w:pStyle w:val="p"/>
        <w:numPr>
          <w:ilvl w:val="0"/>
          <w:numId w:val="9"/>
        </w:numPr>
        <w:spacing w:line="276" w:lineRule="auto"/>
        <w:ind w:left="540"/>
        <w:rPr>
          <w:sz w:val="26"/>
          <w:szCs w:val="26"/>
        </w:rPr>
      </w:pPr>
      <w:r w:rsidRPr="003B45D6">
        <w:rPr>
          <w:sz w:val="26"/>
          <w:szCs w:val="26"/>
        </w:rPr>
        <w:t xml:space="preserve">Self -motivated MS graduate with analytical skills and a passion to excel in Tableau/Data Analytics. </w:t>
      </w:r>
    </w:p>
    <w:p w14:paraId="6A097685" w14:textId="4E59AF45" w:rsidR="00C72D49" w:rsidRPr="003B45D6" w:rsidRDefault="009579CE" w:rsidP="00371F31">
      <w:pPr>
        <w:pStyle w:val="p"/>
        <w:numPr>
          <w:ilvl w:val="0"/>
          <w:numId w:val="9"/>
        </w:numPr>
        <w:spacing w:line="276" w:lineRule="auto"/>
        <w:ind w:left="540"/>
        <w:rPr>
          <w:sz w:val="26"/>
          <w:szCs w:val="26"/>
        </w:rPr>
      </w:pPr>
      <w:r w:rsidRPr="003B45D6">
        <w:rPr>
          <w:sz w:val="26"/>
          <w:szCs w:val="26"/>
        </w:rPr>
        <w:t>Strong knowledge and IT level CRM experience in IT, Hospitality and Education Industr</w:t>
      </w:r>
      <w:r w:rsidR="00C72D49" w:rsidRPr="003B45D6">
        <w:rPr>
          <w:sz w:val="26"/>
          <w:szCs w:val="26"/>
        </w:rPr>
        <w:t>ies.</w:t>
      </w:r>
    </w:p>
    <w:p w14:paraId="3B9FE3BF" w14:textId="61A5C63A" w:rsidR="000B02B2" w:rsidRPr="003B45D6" w:rsidRDefault="00C72D49" w:rsidP="00371F31">
      <w:pPr>
        <w:pStyle w:val="p"/>
        <w:numPr>
          <w:ilvl w:val="0"/>
          <w:numId w:val="9"/>
        </w:numPr>
        <w:spacing w:line="276" w:lineRule="auto"/>
        <w:ind w:left="540"/>
        <w:rPr>
          <w:sz w:val="26"/>
          <w:szCs w:val="26"/>
        </w:rPr>
      </w:pPr>
      <w:r w:rsidRPr="003B45D6">
        <w:rPr>
          <w:sz w:val="26"/>
          <w:szCs w:val="26"/>
        </w:rPr>
        <w:t>Possessing</w:t>
      </w:r>
      <w:r w:rsidR="009579CE" w:rsidRPr="003B45D6">
        <w:rPr>
          <w:sz w:val="26"/>
          <w:szCs w:val="26"/>
        </w:rPr>
        <w:t xml:space="preserve"> an edge on thinking and having a wholesome solution, considering “Real Human Emotion Factor and Ground Reality”</w:t>
      </w:r>
    </w:p>
    <w:p w14:paraId="7FF0E68E" w14:textId="77777777" w:rsidR="000B02B2" w:rsidRPr="00C72D49" w:rsidRDefault="009579CE" w:rsidP="00371F31">
      <w:pPr>
        <w:pStyle w:val="divdocumentdivheading"/>
        <w:tabs>
          <w:tab w:val="left" w:pos="4718"/>
          <w:tab w:val="left" w:pos="10560"/>
        </w:tabs>
        <w:spacing w:before="240" w:after="120" w:line="276" w:lineRule="auto"/>
        <w:jc w:val="center"/>
        <w:rPr>
          <w:b/>
          <w:bCs/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2"/>
        </w:rPr>
        <w:tab/>
      </w:r>
      <w:r w:rsidRPr="00C72D49">
        <w:rPr>
          <w:rStyle w:val="divdocumentdivsectiontitle"/>
          <w:b/>
          <w:bCs/>
          <w:smallCaps/>
          <w:shd w:val="clear" w:color="auto" w:fill="FFFFFF"/>
        </w:rPr>
        <w:t xml:space="preserve">   Skills   </w:t>
      </w:r>
      <w:r w:rsidRPr="00C72D49">
        <w:rPr>
          <w:b/>
          <w:bCs/>
          <w:strike/>
          <w:color w:val="000000"/>
          <w:sz w:val="32"/>
        </w:rPr>
        <w:tab/>
      </w:r>
    </w:p>
    <w:p w14:paraId="4A01515C" w14:textId="77777777" w:rsidR="003F5331" w:rsidRDefault="003F5331" w:rsidP="00371F31">
      <w:pPr>
        <w:pStyle w:val="divdocumentulli"/>
        <w:tabs>
          <w:tab w:val="left" w:pos="540"/>
          <w:tab w:val="left" w:pos="2880"/>
          <w:tab w:val="left" w:pos="3240"/>
          <w:tab w:val="left" w:pos="6480"/>
          <w:tab w:val="left" w:pos="6840"/>
        </w:tabs>
        <w:spacing w:line="276" w:lineRule="auto"/>
        <w:ind w:left="180"/>
      </w:pPr>
      <w:r w:rsidRPr="003F5331">
        <w:rPr>
          <w:rFonts w:ascii="Wingdings" w:hAnsi="Wingdings"/>
          <w:sz w:val="16"/>
          <w:szCs w:val="16"/>
        </w:rPr>
        <w:t></w:t>
      </w:r>
      <w:r w:rsidRPr="003B45D6">
        <w:rPr>
          <w:sz w:val="26"/>
          <w:szCs w:val="26"/>
        </w:rPr>
        <w:tab/>
      </w:r>
      <w:r w:rsidR="00C72D49" w:rsidRPr="003B45D6">
        <w:rPr>
          <w:sz w:val="26"/>
          <w:szCs w:val="26"/>
        </w:rPr>
        <w:t>Tableau</w:t>
      </w:r>
      <w:r>
        <w:tab/>
      </w:r>
      <w:r w:rsidRPr="003F5331">
        <w:rPr>
          <w:rFonts w:ascii="Wingdings" w:hAnsi="Wingdings"/>
          <w:sz w:val="16"/>
          <w:szCs w:val="16"/>
        </w:rPr>
        <w:t></w:t>
      </w:r>
      <w:r w:rsidRPr="00621382">
        <w:rPr>
          <w:sz w:val="26"/>
          <w:szCs w:val="26"/>
        </w:rPr>
        <w:tab/>
        <w:t>Sisense</w:t>
      </w:r>
      <w:r>
        <w:tab/>
      </w:r>
      <w:r w:rsidRPr="003F5331">
        <w:rPr>
          <w:rFonts w:ascii="Wingdings" w:hAnsi="Wingdings"/>
          <w:sz w:val="16"/>
          <w:szCs w:val="16"/>
        </w:rPr>
        <w:t></w:t>
      </w:r>
      <w:r w:rsidRPr="003B45D6">
        <w:rPr>
          <w:sz w:val="26"/>
          <w:szCs w:val="26"/>
        </w:rPr>
        <w:tab/>
        <w:t>HTML, CSS (Intermediate level)</w:t>
      </w:r>
    </w:p>
    <w:p w14:paraId="129C274F" w14:textId="2D3FB893" w:rsidR="003F5331" w:rsidRDefault="003F5331" w:rsidP="00371F31">
      <w:pPr>
        <w:pStyle w:val="divdocumentulli"/>
        <w:tabs>
          <w:tab w:val="left" w:pos="540"/>
          <w:tab w:val="left" w:pos="2880"/>
          <w:tab w:val="left" w:pos="3240"/>
          <w:tab w:val="left" w:pos="6480"/>
          <w:tab w:val="left" w:pos="6840"/>
        </w:tabs>
        <w:spacing w:line="276" w:lineRule="auto"/>
        <w:ind w:left="180"/>
      </w:pPr>
      <w:r w:rsidRPr="003F5331">
        <w:rPr>
          <w:rFonts w:ascii="Wingdings" w:hAnsi="Wingdings"/>
          <w:sz w:val="16"/>
          <w:szCs w:val="16"/>
        </w:rPr>
        <w:t></w:t>
      </w:r>
      <w:r w:rsidRPr="003B45D6">
        <w:rPr>
          <w:sz w:val="26"/>
          <w:szCs w:val="26"/>
        </w:rPr>
        <w:tab/>
      </w:r>
      <w:r w:rsidR="00C72D49" w:rsidRPr="003B45D6">
        <w:rPr>
          <w:sz w:val="26"/>
          <w:szCs w:val="26"/>
        </w:rPr>
        <w:t>Excel</w:t>
      </w:r>
      <w:r>
        <w:tab/>
      </w:r>
      <w:r w:rsidRPr="003F5331">
        <w:rPr>
          <w:rFonts w:ascii="Wingdings" w:hAnsi="Wingdings"/>
          <w:sz w:val="16"/>
          <w:szCs w:val="16"/>
        </w:rPr>
        <w:t></w:t>
      </w:r>
      <w:r w:rsidRPr="00621382">
        <w:rPr>
          <w:sz w:val="26"/>
          <w:szCs w:val="26"/>
        </w:rPr>
        <w:tab/>
        <w:t xml:space="preserve">Data </w:t>
      </w:r>
      <w:r w:rsidR="00621382" w:rsidRPr="00621382">
        <w:rPr>
          <w:sz w:val="26"/>
          <w:szCs w:val="26"/>
        </w:rPr>
        <w:t>A</w:t>
      </w:r>
      <w:r w:rsidRPr="00621382">
        <w:rPr>
          <w:sz w:val="26"/>
          <w:szCs w:val="26"/>
        </w:rPr>
        <w:t>nalytics</w:t>
      </w:r>
      <w:r>
        <w:tab/>
      </w:r>
      <w:r w:rsidRPr="003F5331">
        <w:rPr>
          <w:rFonts w:ascii="Wingdings" w:hAnsi="Wingdings"/>
          <w:sz w:val="16"/>
          <w:szCs w:val="16"/>
        </w:rPr>
        <w:t></w:t>
      </w:r>
      <w:r w:rsidRPr="003B45D6">
        <w:rPr>
          <w:sz w:val="26"/>
          <w:szCs w:val="26"/>
        </w:rPr>
        <w:tab/>
        <w:t>SQL | Oracle | AWS Cloud</w:t>
      </w:r>
      <w:r>
        <w:t xml:space="preserve"> </w:t>
      </w:r>
    </w:p>
    <w:p w14:paraId="293C9121" w14:textId="5CE39080" w:rsidR="003F5331" w:rsidRDefault="003F5331" w:rsidP="00371F31">
      <w:pPr>
        <w:pStyle w:val="divdocumentulli"/>
        <w:tabs>
          <w:tab w:val="left" w:pos="540"/>
          <w:tab w:val="left" w:pos="2880"/>
          <w:tab w:val="left" w:pos="3240"/>
          <w:tab w:val="left" w:pos="6480"/>
          <w:tab w:val="left" w:pos="6840"/>
        </w:tabs>
        <w:spacing w:line="276" w:lineRule="auto"/>
        <w:ind w:left="180"/>
      </w:pPr>
      <w:r w:rsidRPr="003F5331">
        <w:rPr>
          <w:rFonts w:ascii="Wingdings" w:hAnsi="Wingdings"/>
          <w:sz w:val="16"/>
          <w:szCs w:val="16"/>
        </w:rPr>
        <w:t></w:t>
      </w:r>
      <w:r w:rsidRPr="003B45D6">
        <w:rPr>
          <w:sz w:val="26"/>
          <w:szCs w:val="26"/>
        </w:rPr>
        <w:tab/>
      </w:r>
      <w:r w:rsidR="00C72D49" w:rsidRPr="003B45D6">
        <w:rPr>
          <w:sz w:val="26"/>
          <w:szCs w:val="26"/>
        </w:rPr>
        <w:t>Power BI</w:t>
      </w:r>
      <w:r>
        <w:tab/>
      </w:r>
      <w:r w:rsidRPr="003F5331">
        <w:rPr>
          <w:rFonts w:ascii="Wingdings" w:hAnsi="Wingdings"/>
          <w:sz w:val="16"/>
          <w:szCs w:val="16"/>
        </w:rPr>
        <w:t></w:t>
      </w:r>
      <w:r w:rsidRPr="00621382">
        <w:rPr>
          <w:sz w:val="26"/>
          <w:szCs w:val="26"/>
        </w:rPr>
        <w:tab/>
        <w:t>Data Visualization</w:t>
      </w:r>
      <w:r w:rsidR="00391A67">
        <w:rPr>
          <w:sz w:val="26"/>
          <w:szCs w:val="26"/>
        </w:rPr>
        <w:t>/Reporting</w:t>
      </w:r>
      <w:r>
        <w:tab/>
      </w:r>
      <w:r w:rsidRPr="003F5331">
        <w:rPr>
          <w:rFonts w:ascii="Wingdings" w:hAnsi="Wingdings"/>
          <w:sz w:val="16"/>
          <w:szCs w:val="16"/>
        </w:rPr>
        <w:t></w:t>
      </w:r>
      <w:r w:rsidRPr="00621382">
        <w:rPr>
          <w:sz w:val="26"/>
          <w:szCs w:val="26"/>
        </w:rPr>
        <w:tab/>
        <w:t>Digital Marketing</w:t>
      </w:r>
    </w:p>
    <w:p w14:paraId="16D7940E" w14:textId="7CE9220B" w:rsidR="00391A67" w:rsidRPr="00391A67" w:rsidRDefault="003F5331" w:rsidP="00391A67">
      <w:pPr>
        <w:pStyle w:val="divdocumentulli"/>
        <w:tabs>
          <w:tab w:val="left" w:pos="540"/>
          <w:tab w:val="left" w:pos="2880"/>
          <w:tab w:val="left" w:pos="3240"/>
          <w:tab w:val="left" w:pos="6480"/>
          <w:tab w:val="left" w:pos="6840"/>
        </w:tabs>
        <w:spacing w:line="276" w:lineRule="auto"/>
        <w:ind w:left="180"/>
        <w:rPr>
          <w:sz w:val="26"/>
          <w:szCs w:val="26"/>
        </w:rPr>
      </w:pPr>
      <w:r w:rsidRPr="003F5331">
        <w:rPr>
          <w:rFonts w:ascii="Wingdings" w:hAnsi="Wingdings"/>
          <w:sz w:val="16"/>
          <w:szCs w:val="16"/>
        </w:rPr>
        <w:t></w:t>
      </w:r>
      <w:r w:rsidRPr="003B45D6">
        <w:rPr>
          <w:sz w:val="26"/>
          <w:szCs w:val="26"/>
        </w:rPr>
        <w:tab/>
      </w:r>
      <w:r w:rsidR="00C72D49" w:rsidRPr="003B45D6">
        <w:rPr>
          <w:sz w:val="26"/>
          <w:szCs w:val="26"/>
        </w:rPr>
        <w:t>Power Pivot</w:t>
      </w:r>
      <w:r>
        <w:tab/>
      </w:r>
      <w:r w:rsidRPr="003F5331">
        <w:rPr>
          <w:rFonts w:ascii="Wingdings" w:hAnsi="Wingdings"/>
          <w:sz w:val="16"/>
          <w:szCs w:val="16"/>
        </w:rPr>
        <w:t></w:t>
      </w:r>
      <w:r w:rsidRPr="00621382">
        <w:rPr>
          <w:sz w:val="26"/>
          <w:szCs w:val="26"/>
        </w:rPr>
        <w:tab/>
      </w:r>
      <w:r w:rsidR="00391A67">
        <w:rPr>
          <w:sz w:val="26"/>
          <w:szCs w:val="26"/>
        </w:rPr>
        <w:t>Troubleshooting</w:t>
      </w:r>
      <w:r>
        <w:tab/>
      </w:r>
      <w:r w:rsidRPr="003F5331">
        <w:rPr>
          <w:rFonts w:ascii="Wingdings" w:hAnsi="Wingdings"/>
          <w:sz w:val="16"/>
          <w:szCs w:val="16"/>
        </w:rPr>
        <w:t></w:t>
      </w:r>
      <w:r w:rsidRPr="00621382">
        <w:rPr>
          <w:sz w:val="26"/>
          <w:szCs w:val="26"/>
        </w:rPr>
        <w:tab/>
      </w:r>
      <w:r w:rsidR="00391A67">
        <w:rPr>
          <w:sz w:val="26"/>
          <w:szCs w:val="26"/>
        </w:rPr>
        <w:t>Artificial</w:t>
      </w:r>
      <w:r w:rsidR="00391A67" w:rsidRPr="00621382">
        <w:rPr>
          <w:sz w:val="26"/>
          <w:szCs w:val="26"/>
        </w:rPr>
        <w:t xml:space="preserve"> Intelligence</w:t>
      </w:r>
    </w:p>
    <w:p w14:paraId="31EE4244" w14:textId="0A9BA445" w:rsidR="007F5523" w:rsidRPr="00371F31" w:rsidRDefault="007F5523" w:rsidP="00371F31">
      <w:pPr>
        <w:pStyle w:val="divdocumentdivheading"/>
        <w:tabs>
          <w:tab w:val="left" w:pos="4380"/>
          <w:tab w:val="left" w:pos="10560"/>
        </w:tabs>
        <w:spacing w:before="240" w:after="120" w:line="276" w:lineRule="auto"/>
        <w:jc w:val="center"/>
        <w:rPr>
          <w:b/>
          <w:bCs/>
          <w:smallCaps/>
        </w:rPr>
      </w:pPr>
      <w:r>
        <w:rPr>
          <w:strike/>
          <w:color w:val="000000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</w:t>
      </w:r>
      <w:r w:rsidRPr="00371F31">
        <w:rPr>
          <w:rStyle w:val="divdocumentdivsectiontitle"/>
          <w:b/>
          <w:bCs/>
          <w:smallCaps/>
          <w:shd w:val="clear" w:color="auto" w:fill="FFFFFF"/>
        </w:rPr>
        <w:t xml:space="preserve">  Education   </w:t>
      </w:r>
      <w:r w:rsidRPr="00371F31">
        <w:rPr>
          <w:b/>
          <w:bCs/>
          <w:strike/>
          <w:color w:val="000000"/>
          <w:sz w:val="32"/>
        </w:rPr>
        <w:tab/>
      </w:r>
    </w:p>
    <w:p w14:paraId="1C71012C" w14:textId="77777777" w:rsidR="007F5523" w:rsidRPr="003B45D6" w:rsidRDefault="007F5523" w:rsidP="00371F31">
      <w:pPr>
        <w:pStyle w:val="divdocumentsinglecolumn"/>
        <w:spacing w:line="276" w:lineRule="auto"/>
        <w:rPr>
          <w:sz w:val="26"/>
          <w:szCs w:val="26"/>
        </w:rPr>
      </w:pPr>
      <w:r w:rsidRPr="003B45D6">
        <w:rPr>
          <w:rStyle w:val="spandegree"/>
          <w:sz w:val="26"/>
          <w:szCs w:val="26"/>
        </w:rPr>
        <w:t>Master of Science</w:t>
      </w:r>
      <w:r w:rsidRPr="003B45D6">
        <w:rPr>
          <w:rStyle w:val="span"/>
          <w:sz w:val="26"/>
          <w:szCs w:val="26"/>
        </w:rPr>
        <w:t>: Information Systems, 06/2020</w:t>
      </w:r>
      <w:r w:rsidRPr="003B45D6">
        <w:rPr>
          <w:rStyle w:val="singlecolumnspanpaddedlinenth-child1"/>
          <w:sz w:val="26"/>
          <w:szCs w:val="26"/>
        </w:rPr>
        <w:t xml:space="preserve"> </w:t>
      </w:r>
    </w:p>
    <w:p w14:paraId="3646BFFD" w14:textId="77777777" w:rsidR="007F5523" w:rsidRPr="003B45D6" w:rsidRDefault="007F5523" w:rsidP="00371F31">
      <w:pPr>
        <w:pStyle w:val="spanpaddedlineParagraph"/>
        <w:spacing w:line="276" w:lineRule="auto"/>
        <w:rPr>
          <w:sz w:val="26"/>
          <w:szCs w:val="26"/>
        </w:rPr>
      </w:pPr>
      <w:r w:rsidRPr="003B45D6">
        <w:rPr>
          <w:rStyle w:val="spancompanyname"/>
          <w:sz w:val="26"/>
          <w:szCs w:val="26"/>
        </w:rPr>
        <w:t>Touro College Graduate School of Technology</w:t>
      </w:r>
      <w:r w:rsidRPr="003B45D6">
        <w:rPr>
          <w:rStyle w:val="span"/>
          <w:sz w:val="26"/>
          <w:szCs w:val="26"/>
        </w:rPr>
        <w:t xml:space="preserve"> - New York, NY</w:t>
      </w:r>
      <w:r w:rsidRPr="003B45D6">
        <w:rPr>
          <w:sz w:val="26"/>
          <w:szCs w:val="26"/>
        </w:rPr>
        <w:t xml:space="preserve"> </w:t>
      </w:r>
    </w:p>
    <w:p w14:paraId="223CB630" w14:textId="77777777" w:rsidR="00371F31" w:rsidRPr="003B45D6" w:rsidRDefault="00371F31" w:rsidP="00371F31">
      <w:pPr>
        <w:pStyle w:val="divdocumentsinglecolumn"/>
        <w:spacing w:line="276" w:lineRule="auto"/>
        <w:rPr>
          <w:rStyle w:val="spandegree"/>
          <w:sz w:val="26"/>
          <w:szCs w:val="26"/>
        </w:rPr>
      </w:pPr>
    </w:p>
    <w:p w14:paraId="53401FEE" w14:textId="5EC0B716" w:rsidR="007F5523" w:rsidRPr="003B45D6" w:rsidRDefault="007F5523" w:rsidP="00371F31">
      <w:pPr>
        <w:pStyle w:val="divdocumentsinglecolumn"/>
        <w:spacing w:line="276" w:lineRule="auto"/>
        <w:rPr>
          <w:sz w:val="26"/>
          <w:szCs w:val="26"/>
        </w:rPr>
      </w:pPr>
      <w:r w:rsidRPr="003B45D6">
        <w:rPr>
          <w:rStyle w:val="spandegree"/>
          <w:sz w:val="26"/>
          <w:szCs w:val="26"/>
        </w:rPr>
        <w:t>Bachelor of Commerce</w:t>
      </w:r>
      <w:r w:rsidRPr="003B45D6">
        <w:rPr>
          <w:rStyle w:val="span"/>
          <w:sz w:val="26"/>
          <w:szCs w:val="26"/>
        </w:rPr>
        <w:t>: Business and Accounting, 03/2008</w:t>
      </w:r>
      <w:r w:rsidRPr="003B45D6">
        <w:rPr>
          <w:rStyle w:val="singlecolumnspanpaddedlinenth-child1"/>
          <w:sz w:val="26"/>
          <w:szCs w:val="26"/>
        </w:rPr>
        <w:t xml:space="preserve"> </w:t>
      </w:r>
    </w:p>
    <w:p w14:paraId="37145F9C" w14:textId="23A4C24F" w:rsidR="009579CE" w:rsidRPr="003B45D6" w:rsidRDefault="007F5523" w:rsidP="00371F31">
      <w:pPr>
        <w:pStyle w:val="spanpaddedlineParagraph"/>
        <w:spacing w:line="276" w:lineRule="auto"/>
        <w:rPr>
          <w:sz w:val="26"/>
          <w:szCs w:val="26"/>
        </w:rPr>
      </w:pPr>
      <w:r w:rsidRPr="003B45D6">
        <w:rPr>
          <w:rStyle w:val="spancompanyname"/>
          <w:sz w:val="26"/>
          <w:szCs w:val="26"/>
        </w:rPr>
        <w:t>Thakur College of Science and Commerce</w:t>
      </w:r>
      <w:r w:rsidRPr="003B45D6">
        <w:rPr>
          <w:rStyle w:val="span"/>
          <w:sz w:val="26"/>
          <w:szCs w:val="26"/>
        </w:rPr>
        <w:t xml:space="preserve"> - Mumbai</w:t>
      </w:r>
      <w:r w:rsidRPr="003B45D6">
        <w:rPr>
          <w:sz w:val="26"/>
          <w:szCs w:val="26"/>
        </w:rPr>
        <w:t xml:space="preserve"> </w:t>
      </w:r>
    </w:p>
    <w:p w14:paraId="31979A9C" w14:textId="06071594" w:rsidR="000B02B2" w:rsidRPr="00371F31" w:rsidRDefault="009579CE" w:rsidP="00371F31">
      <w:pPr>
        <w:pStyle w:val="divdocumentdivheading"/>
        <w:tabs>
          <w:tab w:val="left" w:pos="4119"/>
          <w:tab w:val="left" w:pos="10560"/>
        </w:tabs>
        <w:spacing w:before="240" w:after="120" w:line="276" w:lineRule="auto"/>
        <w:jc w:val="center"/>
        <w:rPr>
          <w:b/>
          <w:bCs/>
          <w:smallCaps/>
        </w:rPr>
      </w:pPr>
      <w:r>
        <w:rPr>
          <w:strike/>
          <w:color w:val="000000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r w:rsidRPr="00371F31">
        <w:rPr>
          <w:rStyle w:val="divdocumentdivsectiontitle"/>
          <w:b/>
          <w:bCs/>
          <w:smallCaps/>
          <w:shd w:val="clear" w:color="auto" w:fill="FFFFFF"/>
        </w:rPr>
        <w:t xml:space="preserve">Work History   </w:t>
      </w:r>
      <w:r w:rsidRPr="00371F31">
        <w:rPr>
          <w:b/>
          <w:bCs/>
          <w:strike/>
          <w:color w:val="000000"/>
          <w:sz w:val="32"/>
        </w:rPr>
        <w:tab/>
      </w:r>
    </w:p>
    <w:p w14:paraId="20133368" w14:textId="1BF2BDE2" w:rsidR="000B02B2" w:rsidRPr="003B45D6" w:rsidRDefault="00750318" w:rsidP="00371F31">
      <w:pPr>
        <w:pStyle w:val="divdocumentsinglecolumn"/>
        <w:spacing w:line="276" w:lineRule="auto"/>
        <w:rPr>
          <w:sz w:val="26"/>
          <w:szCs w:val="26"/>
        </w:rPr>
      </w:pPr>
      <w:r w:rsidRPr="003B45D6">
        <w:rPr>
          <w:rStyle w:val="spanjobtitle"/>
          <w:sz w:val="26"/>
          <w:szCs w:val="26"/>
        </w:rPr>
        <w:t>Tableau</w:t>
      </w:r>
      <w:r w:rsidR="009579CE" w:rsidRPr="003B45D6">
        <w:rPr>
          <w:rStyle w:val="spanjobtitle"/>
          <w:sz w:val="26"/>
          <w:szCs w:val="26"/>
        </w:rPr>
        <w:t xml:space="preserve"> Analyst</w:t>
      </w:r>
      <w:r w:rsidR="009579CE" w:rsidRPr="003B45D6">
        <w:rPr>
          <w:rStyle w:val="span"/>
          <w:sz w:val="26"/>
          <w:szCs w:val="26"/>
        </w:rPr>
        <w:t>,</w:t>
      </w:r>
      <w:r w:rsidR="000A2D05" w:rsidRPr="003B45D6">
        <w:rPr>
          <w:rStyle w:val="span"/>
          <w:sz w:val="26"/>
          <w:szCs w:val="26"/>
        </w:rPr>
        <w:t xml:space="preserve"> Graduate Marketing Assistant</w:t>
      </w:r>
      <w:r w:rsidR="009579CE" w:rsidRPr="003B45D6">
        <w:rPr>
          <w:rStyle w:val="span"/>
          <w:sz w:val="26"/>
          <w:szCs w:val="26"/>
        </w:rPr>
        <w:t xml:space="preserve"> 02/2019 to 09/2020</w:t>
      </w:r>
      <w:r w:rsidR="009579CE" w:rsidRPr="003B45D6">
        <w:rPr>
          <w:rStyle w:val="spanpaddedline"/>
          <w:sz w:val="26"/>
          <w:szCs w:val="26"/>
        </w:rPr>
        <w:t xml:space="preserve"> </w:t>
      </w:r>
    </w:p>
    <w:p w14:paraId="1BA7E35E" w14:textId="28308443" w:rsidR="000B02B2" w:rsidRPr="003B45D6" w:rsidRDefault="009579CE" w:rsidP="00371F31">
      <w:pPr>
        <w:pStyle w:val="spanpaddedlineParagraph"/>
        <w:spacing w:line="276" w:lineRule="auto"/>
        <w:rPr>
          <w:sz w:val="26"/>
          <w:szCs w:val="26"/>
        </w:rPr>
      </w:pPr>
      <w:r w:rsidRPr="003B45D6">
        <w:rPr>
          <w:rStyle w:val="spancompanyname"/>
          <w:sz w:val="26"/>
          <w:szCs w:val="26"/>
        </w:rPr>
        <w:t xml:space="preserve">Touro </w:t>
      </w:r>
      <w:r w:rsidR="00371F31" w:rsidRPr="003B45D6">
        <w:rPr>
          <w:rStyle w:val="spancompanyname"/>
          <w:sz w:val="26"/>
          <w:szCs w:val="26"/>
        </w:rPr>
        <w:t>C</w:t>
      </w:r>
      <w:r w:rsidRPr="003B45D6">
        <w:rPr>
          <w:rStyle w:val="spancompanyname"/>
          <w:sz w:val="26"/>
          <w:szCs w:val="26"/>
        </w:rPr>
        <w:t>ollege</w:t>
      </w:r>
      <w:r w:rsidRPr="003B45D6">
        <w:rPr>
          <w:rStyle w:val="span"/>
          <w:sz w:val="26"/>
          <w:szCs w:val="26"/>
        </w:rPr>
        <w:t xml:space="preserve"> – New York, USA, NY</w:t>
      </w:r>
    </w:p>
    <w:p w14:paraId="12CA44AC" w14:textId="080253C3" w:rsidR="000B02B2" w:rsidRPr="003B45D6" w:rsidRDefault="00371F31" w:rsidP="00371F31">
      <w:pPr>
        <w:pStyle w:val="divdocumentulli"/>
        <w:numPr>
          <w:ilvl w:val="0"/>
          <w:numId w:val="3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 xml:space="preserve">Coordinated </w:t>
      </w:r>
      <w:r w:rsidR="009579CE" w:rsidRPr="003B45D6">
        <w:rPr>
          <w:rStyle w:val="span"/>
          <w:sz w:val="26"/>
          <w:szCs w:val="26"/>
        </w:rPr>
        <w:t xml:space="preserve">HubSpot </w:t>
      </w:r>
      <w:r w:rsidR="00391A67">
        <w:rPr>
          <w:rStyle w:val="span"/>
          <w:sz w:val="26"/>
          <w:szCs w:val="26"/>
        </w:rPr>
        <w:t xml:space="preserve">email </w:t>
      </w:r>
      <w:r w:rsidR="009579CE" w:rsidRPr="003B45D6">
        <w:rPr>
          <w:rStyle w:val="span"/>
          <w:sz w:val="26"/>
          <w:szCs w:val="26"/>
        </w:rPr>
        <w:t>campaigning (creat</w:t>
      </w:r>
      <w:r w:rsidR="00CA2186" w:rsidRPr="003B45D6">
        <w:rPr>
          <w:rStyle w:val="span"/>
          <w:sz w:val="26"/>
          <w:szCs w:val="26"/>
        </w:rPr>
        <w:t xml:space="preserve">ed </w:t>
      </w:r>
      <w:r w:rsidR="009579CE" w:rsidRPr="003B45D6">
        <w:rPr>
          <w:rStyle w:val="span"/>
          <w:sz w:val="26"/>
          <w:szCs w:val="26"/>
        </w:rPr>
        <w:t>impressive emails,</w:t>
      </w:r>
      <w:r w:rsidR="00391A67">
        <w:rPr>
          <w:rStyle w:val="span"/>
          <w:sz w:val="26"/>
          <w:szCs w:val="26"/>
        </w:rPr>
        <w:t xml:space="preserve"> landing pages and</w:t>
      </w:r>
      <w:r w:rsidR="009579CE" w:rsidRPr="003B45D6">
        <w:rPr>
          <w:rStyle w:val="span"/>
          <w:sz w:val="26"/>
          <w:szCs w:val="26"/>
        </w:rPr>
        <w:t xml:space="preserve"> </w:t>
      </w:r>
      <w:r w:rsidR="00391A67">
        <w:rPr>
          <w:rStyle w:val="span"/>
          <w:sz w:val="26"/>
          <w:szCs w:val="26"/>
        </w:rPr>
        <w:t xml:space="preserve">optimized </w:t>
      </w:r>
      <w:r w:rsidR="009579CE" w:rsidRPr="003B45D6">
        <w:rPr>
          <w:rStyle w:val="span"/>
          <w:sz w:val="26"/>
          <w:szCs w:val="26"/>
        </w:rPr>
        <w:t>workflows).</w:t>
      </w:r>
    </w:p>
    <w:p w14:paraId="74B944CF" w14:textId="4BC079F9" w:rsidR="000B02B2" w:rsidRPr="003B45D6" w:rsidRDefault="009579CE" w:rsidP="00371F31">
      <w:pPr>
        <w:pStyle w:val="divdocumentulli"/>
        <w:numPr>
          <w:ilvl w:val="0"/>
          <w:numId w:val="3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Mana</w:t>
      </w:r>
      <w:r w:rsidR="00CA2186" w:rsidRPr="003B45D6">
        <w:rPr>
          <w:rStyle w:val="span"/>
          <w:sz w:val="26"/>
          <w:szCs w:val="26"/>
        </w:rPr>
        <w:t>ged</w:t>
      </w:r>
      <w:r w:rsidRPr="003B45D6">
        <w:rPr>
          <w:rStyle w:val="span"/>
          <w:sz w:val="26"/>
          <w:szCs w:val="26"/>
        </w:rPr>
        <w:t xml:space="preserve"> student data on HubSpot CRM.</w:t>
      </w:r>
    </w:p>
    <w:p w14:paraId="6654A8B5" w14:textId="2F27A516" w:rsidR="000B02B2" w:rsidRPr="003B45D6" w:rsidRDefault="009579CE" w:rsidP="00371F31">
      <w:pPr>
        <w:pStyle w:val="divdocumentulli"/>
        <w:numPr>
          <w:ilvl w:val="0"/>
          <w:numId w:val="3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Report</w:t>
      </w:r>
      <w:r w:rsidR="00CA2186" w:rsidRPr="003B45D6">
        <w:rPr>
          <w:rStyle w:val="span"/>
          <w:sz w:val="26"/>
          <w:szCs w:val="26"/>
        </w:rPr>
        <w:t>ed</w:t>
      </w:r>
      <w:r w:rsidRPr="003B45D6">
        <w:rPr>
          <w:rStyle w:val="span"/>
          <w:sz w:val="26"/>
          <w:szCs w:val="26"/>
        </w:rPr>
        <w:t xml:space="preserve"> contact statuses and tasks on HubSpot related to new contacts/leads and prospects to the Executive Director of Administration.</w:t>
      </w:r>
    </w:p>
    <w:p w14:paraId="58D9282E" w14:textId="4BEEB52F" w:rsidR="000B02B2" w:rsidRPr="003B45D6" w:rsidRDefault="009579CE" w:rsidP="00371F31">
      <w:pPr>
        <w:pStyle w:val="divdocumentulli"/>
        <w:numPr>
          <w:ilvl w:val="0"/>
          <w:numId w:val="3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Assign</w:t>
      </w:r>
      <w:r w:rsidR="00CA2186" w:rsidRPr="003B45D6">
        <w:rPr>
          <w:rStyle w:val="span"/>
          <w:sz w:val="26"/>
          <w:szCs w:val="26"/>
        </w:rPr>
        <w:t>ed</w:t>
      </w:r>
      <w:r w:rsidRPr="003B45D6">
        <w:rPr>
          <w:rStyle w:val="span"/>
          <w:sz w:val="26"/>
          <w:szCs w:val="26"/>
        </w:rPr>
        <w:t xml:space="preserve"> tasks to team members </w:t>
      </w:r>
      <w:r w:rsidR="00371F31" w:rsidRPr="003B45D6">
        <w:rPr>
          <w:rStyle w:val="span"/>
          <w:sz w:val="26"/>
          <w:szCs w:val="26"/>
        </w:rPr>
        <w:t xml:space="preserve">and </w:t>
      </w:r>
      <w:r w:rsidRPr="003B45D6">
        <w:rPr>
          <w:rStyle w:val="span"/>
          <w:sz w:val="26"/>
          <w:szCs w:val="26"/>
        </w:rPr>
        <w:t>directors for contacting and following up with new leads.</w:t>
      </w:r>
    </w:p>
    <w:p w14:paraId="542615D3" w14:textId="7C264E88" w:rsidR="00750318" w:rsidRPr="003B45D6" w:rsidRDefault="00750318" w:rsidP="00371F31">
      <w:pPr>
        <w:pStyle w:val="divdocumentulli"/>
        <w:numPr>
          <w:ilvl w:val="0"/>
          <w:numId w:val="3"/>
        </w:numPr>
        <w:shd w:val="clear" w:color="auto" w:fill="FFFFFF"/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Optimized data collection procedures and generated reports weekly, monthly, and quarterly</w:t>
      </w:r>
      <w:r w:rsidR="00371F31" w:rsidRPr="003B45D6">
        <w:rPr>
          <w:rStyle w:val="span"/>
          <w:sz w:val="26"/>
          <w:szCs w:val="26"/>
        </w:rPr>
        <w:t>.</w:t>
      </w:r>
    </w:p>
    <w:p w14:paraId="1DE7534A" w14:textId="7005B65E" w:rsidR="000B02B2" w:rsidRPr="003B45D6" w:rsidRDefault="00371F31" w:rsidP="00371F31">
      <w:pPr>
        <w:pStyle w:val="divdocumentulli"/>
        <w:numPr>
          <w:ilvl w:val="0"/>
          <w:numId w:val="3"/>
        </w:numPr>
        <w:shd w:val="clear" w:color="auto" w:fill="FFFFFF"/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 xml:space="preserve">Recommended </w:t>
      </w:r>
      <w:r w:rsidR="009579CE" w:rsidRPr="003B45D6">
        <w:rPr>
          <w:rStyle w:val="span"/>
          <w:sz w:val="26"/>
          <w:szCs w:val="26"/>
        </w:rPr>
        <w:t xml:space="preserve">business </w:t>
      </w:r>
      <w:r w:rsidRPr="003B45D6">
        <w:rPr>
          <w:rStyle w:val="span"/>
          <w:sz w:val="26"/>
          <w:szCs w:val="26"/>
        </w:rPr>
        <w:t>strategies</w:t>
      </w:r>
      <w:r w:rsidR="009579CE" w:rsidRPr="003B45D6">
        <w:rPr>
          <w:rStyle w:val="span"/>
          <w:sz w:val="26"/>
          <w:szCs w:val="26"/>
        </w:rPr>
        <w:t xml:space="preserve"> based on </w:t>
      </w:r>
      <w:r w:rsidRPr="003B45D6">
        <w:rPr>
          <w:rStyle w:val="span"/>
          <w:sz w:val="26"/>
          <w:szCs w:val="26"/>
        </w:rPr>
        <w:t xml:space="preserve">Tableau analysis of </w:t>
      </w:r>
      <w:r w:rsidR="009579CE" w:rsidRPr="003B45D6">
        <w:rPr>
          <w:rStyle w:val="span"/>
          <w:sz w:val="26"/>
          <w:szCs w:val="26"/>
        </w:rPr>
        <w:t>data collected to improve business efficiency.</w:t>
      </w:r>
    </w:p>
    <w:p w14:paraId="4E730AE9" w14:textId="3A1382E7" w:rsidR="000B02B2" w:rsidRPr="003B45D6" w:rsidRDefault="00371F31" w:rsidP="00371F31">
      <w:pPr>
        <w:pStyle w:val="divdocumentulli"/>
        <w:numPr>
          <w:ilvl w:val="0"/>
          <w:numId w:val="3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Performed a</w:t>
      </w:r>
      <w:r w:rsidR="009579CE" w:rsidRPr="003B45D6">
        <w:rPr>
          <w:rStyle w:val="span"/>
          <w:sz w:val="26"/>
          <w:szCs w:val="26"/>
        </w:rPr>
        <w:t>d-hoc data extraction through queries in SQL Server 2008, Excel, Tableau report or PDF.</w:t>
      </w:r>
    </w:p>
    <w:p w14:paraId="2E765BFF" w14:textId="63906920" w:rsidR="000B02B2" w:rsidRPr="003B45D6" w:rsidRDefault="009579CE" w:rsidP="00371F31">
      <w:pPr>
        <w:pStyle w:val="divdocumentulli"/>
        <w:numPr>
          <w:ilvl w:val="0"/>
          <w:numId w:val="3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lastRenderedPageBreak/>
        <w:t>Creat</w:t>
      </w:r>
      <w:r w:rsidR="00CA2186" w:rsidRPr="003B45D6">
        <w:rPr>
          <w:rStyle w:val="span"/>
          <w:sz w:val="26"/>
          <w:szCs w:val="26"/>
        </w:rPr>
        <w:t>ed</w:t>
      </w:r>
      <w:r w:rsidRPr="003B45D6">
        <w:rPr>
          <w:rStyle w:val="span"/>
          <w:sz w:val="26"/>
          <w:szCs w:val="26"/>
        </w:rPr>
        <w:t xml:space="preserve"> highly interactive Data Visualization Reports and Dashboards</w:t>
      </w:r>
      <w:r w:rsidR="003B45D6" w:rsidRPr="003B45D6">
        <w:rPr>
          <w:rStyle w:val="span"/>
          <w:sz w:val="26"/>
          <w:szCs w:val="26"/>
        </w:rPr>
        <w:t>,</w:t>
      </w:r>
      <w:r w:rsidRPr="003B45D6">
        <w:rPr>
          <w:rStyle w:val="span"/>
          <w:sz w:val="26"/>
          <w:szCs w:val="26"/>
        </w:rPr>
        <w:t xml:space="preserve"> using Data Blending, Calculations, Filters, Actions, Parameters, Maps, Extracts, Context Filters, Sets and Aggregate measures.</w:t>
      </w:r>
    </w:p>
    <w:p w14:paraId="0DB406D4" w14:textId="304904C4" w:rsidR="000B02B2" w:rsidRPr="003B45D6" w:rsidRDefault="009579CE" w:rsidP="00371F31">
      <w:pPr>
        <w:pStyle w:val="divdocumentulli"/>
        <w:numPr>
          <w:ilvl w:val="0"/>
          <w:numId w:val="3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Creat</w:t>
      </w:r>
      <w:r w:rsidR="00CA2186" w:rsidRPr="003B45D6">
        <w:rPr>
          <w:rStyle w:val="span"/>
          <w:sz w:val="26"/>
          <w:szCs w:val="26"/>
        </w:rPr>
        <w:t>ed</w:t>
      </w:r>
      <w:r w:rsidRPr="003B45D6">
        <w:rPr>
          <w:rStyle w:val="span"/>
          <w:sz w:val="26"/>
          <w:szCs w:val="26"/>
        </w:rPr>
        <w:t xml:space="preserve"> solution-driven </w:t>
      </w:r>
      <w:r w:rsidR="003B45D6" w:rsidRPr="003B45D6">
        <w:rPr>
          <w:rStyle w:val="span"/>
          <w:sz w:val="26"/>
          <w:szCs w:val="26"/>
        </w:rPr>
        <w:t>D</w:t>
      </w:r>
      <w:r w:rsidRPr="003B45D6">
        <w:rPr>
          <w:rStyle w:val="span"/>
          <w:sz w:val="26"/>
          <w:szCs w:val="26"/>
        </w:rPr>
        <w:t>ashboards by developing different chart types including Crosstabs, Heat/Geo/</w:t>
      </w:r>
      <w:proofErr w:type="spellStart"/>
      <w:r w:rsidRPr="003B45D6">
        <w:rPr>
          <w:rStyle w:val="span"/>
          <w:sz w:val="26"/>
          <w:szCs w:val="26"/>
        </w:rPr>
        <w:t>TreeMaps</w:t>
      </w:r>
      <w:proofErr w:type="spellEnd"/>
      <w:r w:rsidRPr="003B45D6">
        <w:rPr>
          <w:rStyle w:val="span"/>
          <w:sz w:val="26"/>
          <w:szCs w:val="26"/>
        </w:rPr>
        <w:t>, Pie/Bar Charts, Circle Views, Line/Area Charts, Gant Charts, Scatter Plots, Bullet Graphs, and Histograms in Tableau Desktop.</w:t>
      </w:r>
    </w:p>
    <w:p w14:paraId="4C8633EA" w14:textId="382B1682" w:rsidR="009E3023" w:rsidRPr="003B45D6" w:rsidRDefault="00872157" w:rsidP="00371F31">
      <w:pPr>
        <w:pStyle w:val="divdocumentulli"/>
        <w:numPr>
          <w:ilvl w:val="0"/>
          <w:numId w:val="3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Created custom fields and columns using DAX formulas and comprehensive charts and dashboards using Power Pivot, Power BI desktop, Tableau Desktop and Sisense data analytics software.</w:t>
      </w:r>
    </w:p>
    <w:p w14:paraId="69ADF7CB" w14:textId="177DB253" w:rsidR="001F7042" w:rsidRPr="003B45D6" w:rsidRDefault="003B45D6" w:rsidP="00371F31">
      <w:pPr>
        <w:pStyle w:val="divdocumentulli"/>
        <w:numPr>
          <w:ilvl w:val="0"/>
          <w:numId w:val="3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 xml:space="preserve">Participated in </w:t>
      </w:r>
      <w:r w:rsidR="00872157" w:rsidRPr="003B45D6">
        <w:rPr>
          <w:rStyle w:val="span"/>
          <w:sz w:val="26"/>
          <w:szCs w:val="26"/>
        </w:rPr>
        <w:t>Data Migration and ETL</w:t>
      </w:r>
      <w:r w:rsidRPr="003B45D6">
        <w:rPr>
          <w:rStyle w:val="span"/>
          <w:sz w:val="26"/>
          <w:szCs w:val="26"/>
        </w:rPr>
        <w:t xml:space="preserve"> projects</w:t>
      </w:r>
      <w:r w:rsidR="00872157" w:rsidRPr="003B45D6">
        <w:rPr>
          <w:rStyle w:val="span"/>
          <w:sz w:val="26"/>
          <w:szCs w:val="26"/>
        </w:rPr>
        <w:t xml:space="preserve"> using Amazon Web Service, </w:t>
      </w:r>
      <w:r w:rsidR="00CA2186" w:rsidRPr="003B45D6">
        <w:rPr>
          <w:rStyle w:val="span"/>
          <w:sz w:val="26"/>
          <w:szCs w:val="26"/>
        </w:rPr>
        <w:t>AWS Cloud Computing</w:t>
      </w:r>
      <w:r w:rsidR="001F7042" w:rsidRPr="003B45D6">
        <w:rPr>
          <w:rStyle w:val="span"/>
          <w:sz w:val="26"/>
          <w:szCs w:val="26"/>
        </w:rPr>
        <w:t>.</w:t>
      </w:r>
    </w:p>
    <w:p w14:paraId="667AF7F3" w14:textId="77777777" w:rsidR="00371F31" w:rsidRPr="003B45D6" w:rsidRDefault="00371F31" w:rsidP="00371F31">
      <w:pPr>
        <w:pStyle w:val="divdocumentsinglecolumn"/>
        <w:spacing w:line="276" w:lineRule="auto"/>
        <w:rPr>
          <w:rStyle w:val="spanjobtitle"/>
          <w:sz w:val="26"/>
          <w:szCs w:val="26"/>
        </w:rPr>
      </w:pPr>
    </w:p>
    <w:p w14:paraId="4E76A78A" w14:textId="0E261832" w:rsidR="000B02B2" w:rsidRPr="003B45D6" w:rsidRDefault="009579CE" w:rsidP="00371F31">
      <w:pPr>
        <w:pStyle w:val="divdocumentsinglecolumn"/>
        <w:spacing w:line="276" w:lineRule="auto"/>
        <w:rPr>
          <w:sz w:val="26"/>
          <w:szCs w:val="26"/>
        </w:rPr>
      </w:pPr>
      <w:r w:rsidRPr="003B45D6">
        <w:rPr>
          <w:rStyle w:val="spanjobtitle"/>
          <w:sz w:val="26"/>
          <w:szCs w:val="26"/>
        </w:rPr>
        <w:t>Teaching Faculty and Admin</w:t>
      </w:r>
      <w:r w:rsidRPr="003B45D6">
        <w:rPr>
          <w:rStyle w:val="span"/>
          <w:sz w:val="26"/>
          <w:szCs w:val="26"/>
        </w:rPr>
        <w:t>, 08/2012 to 04/2014</w:t>
      </w:r>
      <w:r w:rsidRPr="003B45D6">
        <w:rPr>
          <w:rStyle w:val="spanpaddedline"/>
          <w:sz w:val="26"/>
          <w:szCs w:val="26"/>
        </w:rPr>
        <w:t xml:space="preserve"> </w:t>
      </w:r>
    </w:p>
    <w:p w14:paraId="39063FA3" w14:textId="40498AF9" w:rsidR="000B02B2" w:rsidRPr="003B45D6" w:rsidRDefault="009579CE" w:rsidP="00371F31">
      <w:pPr>
        <w:pStyle w:val="spanpaddedlineParagraph"/>
        <w:spacing w:line="276" w:lineRule="auto"/>
        <w:rPr>
          <w:sz w:val="26"/>
          <w:szCs w:val="26"/>
        </w:rPr>
      </w:pPr>
      <w:r w:rsidRPr="003B45D6">
        <w:rPr>
          <w:rStyle w:val="spancompanyname"/>
          <w:sz w:val="26"/>
          <w:szCs w:val="26"/>
        </w:rPr>
        <w:t xml:space="preserve">Children's Academy </w:t>
      </w:r>
      <w:r w:rsidRPr="003B45D6">
        <w:rPr>
          <w:rStyle w:val="span"/>
          <w:sz w:val="26"/>
          <w:szCs w:val="26"/>
        </w:rPr>
        <w:t>– Mumbai, I</w:t>
      </w:r>
      <w:r w:rsidR="00731D6B" w:rsidRPr="003B45D6">
        <w:rPr>
          <w:rStyle w:val="span"/>
          <w:sz w:val="26"/>
          <w:szCs w:val="26"/>
        </w:rPr>
        <w:t>ndia</w:t>
      </w:r>
      <w:r w:rsidRPr="003B45D6">
        <w:rPr>
          <w:rStyle w:val="span"/>
          <w:sz w:val="26"/>
          <w:szCs w:val="26"/>
        </w:rPr>
        <w:t>, MH</w:t>
      </w:r>
    </w:p>
    <w:p w14:paraId="3FC41646" w14:textId="77777777" w:rsidR="000B02B2" w:rsidRPr="003B45D6" w:rsidRDefault="009579CE" w:rsidP="00371F31">
      <w:pPr>
        <w:pStyle w:val="divdocumentulli"/>
        <w:spacing w:line="276" w:lineRule="auto"/>
        <w:ind w:left="250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As a pre-school classroom teacher, I was responsible for a group of 30 students for a year.</w:t>
      </w:r>
    </w:p>
    <w:p w14:paraId="60974EE6" w14:textId="77777777" w:rsidR="000B02B2" w:rsidRPr="003B45D6" w:rsidRDefault="009579CE" w:rsidP="00C668DA">
      <w:pPr>
        <w:pStyle w:val="p"/>
        <w:spacing w:line="276" w:lineRule="auto"/>
        <w:ind w:left="360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Specific activities included:</w:t>
      </w:r>
    </w:p>
    <w:p w14:paraId="27BAB4BC" w14:textId="6882207E" w:rsidR="000B02B2" w:rsidRPr="003B45D6" w:rsidRDefault="009579CE" w:rsidP="00371F31">
      <w:pPr>
        <w:pStyle w:val="divdocumentulli"/>
        <w:numPr>
          <w:ilvl w:val="0"/>
          <w:numId w:val="5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Maintain</w:t>
      </w:r>
      <w:r w:rsidR="003B45D6" w:rsidRPr="003B45D6">
        <w:rPr>
          <w:rStyle w:val="span"/>
          <w:sz w:val="26"/>
          <w:szCs w:val="26"/>
        </w:rPr>
        <w:t>ed</w:t>
      </w:r>
      <w:r w:rsidRPr="003B45D6">
        <w:rPr>
          <w:rStyle w:val="span"/>
          <w:sz w:val="26"/>
          <w:szCs w:val="26"/>
        </w:rPr>
        <w:t xml:space="preserve"> weekly student database using Excel to create student records for parents and management.</w:t>
      </w:r>
    </w:p>
    <w:p w14:paraId="40B44858" w14:textId="079421F6" w:rsidR="000B02B2" w:rsidRPr="003B45D6" w:rsidRDefault="009579CE" w:rsidP="00371F31">
      <w:pPr>
        <w:pStyle w:val="divdocumentulli"/>
        <w:numPr>
          <w:ilvl w:val="0"/>
          <w:numId w:val="5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Creat</w:t>
      </w:r>
      <w:r w:rsidR="003B45D6" w:rsidRPr="003B45D6">
        <w:rPr>
          <w:rStyle w:val="span"/>
          <w:sz w:val="26"/>
          <w:szCs w:val="26"/>
        </w:rPr>
        <w:t>ed</w:t>
      </w:r>
      <w:r w:rsidRPr="003B45D6">
        <w:rPr>
          <w:rStyle w:val="span"/>
          <w:sz w:val="26"/>
          <w:szCs w:val="26"/>
        </w:rPr>
        <w:t xml:space="preserve"> PowerPoint lesson plans on topics related to health, science and fiction on a weekly basis focusing on holistic development of the children.</w:t>
      </w:r>
    </w:p>
    <w:p w14:paraId="5F482CB6" w14:textId="4924916A" w:rsidR="000B02B2" w:rsidRPr="003B45D6" w:rsidRDefault="009579CE" w:rsidP="00371F31">
      <w:pPr>
        <w:pStyle w:val="divdocumentulli"/>
        <w:numPr>
          <w:ilvl w:val="0"/>
          <w:numId w:val="5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Communicat</w:t>
      </w:r>
      <w:r w:rsidR="003B45D6" w:rsidRPr="003B45D6">
        <w:rPr>
          <w:rStyle w:val="span"/>
          <w:sz w:val="26"/>
          <w:szCs w:val="26"/>
        </w:rPr>
        <w:t>ed</w:t>
      </w:r>
      <w:r w:rsidRPr="003B45D6">
        <w:rPr>
          <w:rStyle w:val="span"/>
          <w:sz w:val="26"/>
          <w:szCs w:val="26"/>
        </w:rPr>
        <w:t xml:space="preserve"> with parents on monthly basis to discuss the progress of the child</w:t>
      </w:r>
      <w:r w:rsidR="003B45D6" w:rsidRPr="003B45D6">
        <w:rPr>
          <w:rStyle w:val="span"/>
          <w:sz w:val="26"/>
          <w:szCs w:val="26"/>
        </w:rPr>
        <w:t>ren</w:t>
      </w:r>
      <w:r w:rsidRPr="003B45D6">
        <w:rPr>
          <w:rStyle w:val="span"/>
          <w:sz w:val="26"/>
          <w:szCs w:val="26"/>
        </w:rPr>
        <w:t xml:space="preserve"> and</w:t>
      </w:r>
      <w:r w:rsidR="003B45D6" w:rsidRPr="003B45D6">
        <w:rPr>
          <w:rStyle w:val="span"/>
          <w:sz w:val="26"/>
          <w:szCs w:val="26"/>
        </w:rPr>
        <w:t>,</w:t>
      </w:r>
      <w:r w:rsidRPr="003B45D6">
        <w:rPr>
          <w:rStyle w:val="span"/>
          <w:sz w:val="26"/>
          <w:szCs w:val="26"/>
        </w:rPr>
        <w:t xml:space="preserve"> if needed, on weekly basis to discuss any challenges</w:t>
      </w:r>
      <w:r w:rsidR="003B45D6" w:rsidRPr="003B45D6">
        <w:rPr>
          <w:rStyle w:val="span"/>
          <w:sz w:val="26"/>
          <w:szCs w:val="26"/>
        </w:rPr>
        <w:t xml:space="preserve"> or issues</w:t>
      </w:r>
      <w:r w:rsidRPr="003B45D6">
        <w:rPr>
          <w:rStyle w:val="span"/>
          <w:sz w:val="26"/>
          <w:szCs w:val="26"/>
        </w:rPr>
        <w:t>.</w:t>
      </w:r>
    </w:p>
    <w:p w14:paraId="56B913C1" w14:textId="77777777" w:rsidR="00371F31" w:rsidRPr="003B45D6" w:rsidRDefault="00371F31" w:rsidP="00371F31">
      <w:pPr>
        <w:pStyle w:val="divdocumentsinglecolumn"/>
        <w:spacing w:line="276" w:lineRule="auto"/>
        <w:rPr>
          <w:rStyle w:val="spanjobtitle"/>
          <w:sz w:val="26"/>
          <w:szCs w:val="26"/>
        </w:rPr>
      </w:pPr>
    </w:p>
    <w:p w14:paraId="6EE82CAA" w14:textId="1687118D" w:rsidR="000B02B2" w:rsidRPr="003B45D6" w:rsidRDefault="009579CE" w:rsidP="00371F31">
      <w:pPr>
        <w:pStyle w:val="divdocumentsinglecolumn"/>
        <w:spacing w:line="276" w:lineRule="auto"/>
        <w:rPr>
          <w:sz w:val="26"/>
          <w:szCs w:val="26"/>
        </w:rPr>
      </w:pPr>
      <w:r w:rsidRPr="003B45D6">
        <w:rPr>
          <w:rStyle w:val="spanjobtitle"/>
          <w:sz w:val="26"/>
          <w:szCs w:val="26"/>
        </w:rPr>
        <w:t>HP Tech-Support</w:t>
      </w:r>
      <w:r w:rsidRPr="003B45D6">
        <w:rPr>
          <w:rStyle w:val="span"/>
          <w:sz w:val="26"/>
          <w:szCs w:val="26"/>
        </w:rPr>
        <w:t>, 01/2010 to 03/2011</w:t>
      </w:r>
      <w:r w:rsidRPr="003B45D6">
        <w:rPr>
          <w:rStyle w:val="spanpaddedline"/>
          <w:sz w:val="26"/>
          <w:szCs w:val="26"/>
        </w:rPr>
        <w:t xml:space="preserve"> </w:t>
      </w:r>
    </w:p>
    <w:p w14:paraId="5C065AD6" w14:textId="77777777" w:rsidR="000B02B2" w:rsidRPr="003B45D6" w:rsidRDefault="009579CE" w:rsidP="00371F31">
      <w:pPr>
        <w:pStyle w:val="spanpaddedlineParagraph"/>
        <w:spacing w:line="276" w:lineRule="auto"/>
        <w:rPr>
          <w:sz w:val="26"/>
          <w:szCs w:val="26"/>
        </w:rPr>
      </w:pPr>
      <w:r w:rsidRPr="003B45D6">
        <w:rPr>
          <w:rStyle w:val="spancompanyname"/>
          <w:sz w:val="26"/>
          <w:szCs w:val="26"/>
        </w:rPr>
        <w:t>Streams Global Solutions</w:t>
      </w:r>
      <w:r w:rsidRPr="003B45D6">
        <w:rPr>
          <w:rStyle w:val="span"/>
          <w:sz w:val="26"/>
          <w:szCs w:val="26"/>
        </w:rPr>
        <w:t xml:space="preserve"> – Thane, India, MH</w:t>
      </w:r>
    </w:p>
    <w:p w14:paraId="7AD79EED" w14:textId="2F421656" w:rsidR="000B02B2" w:rsidRPr="003B45D6" w:rsidRDefault="009579CE" w:rsidP="00371F31">
      <w:pPr>
        <w:pStyle w:val="divdocumentulli"/>
        <w:numPr>
          <w:ilvl w:val="0"/>
          <w:numId w:val="6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Suppor</w:t>
      </w:r>
      <w:r w:rsidR="006C134F" w:rsidRPr="003B45D6">
        <w:rPr>
          <w:rStyle w:val="span"/>
          <w:sz w:val="26"/>
          <w:szCs w:val="26"/>
        </w:rPr>
        <w:t>ted</w:t>
      </w:r>
      <w:r w:rsidRPr="003B45D6">
        <w:rPr>
          <w:rStyle w:val="span"/>
          <w:sz w:val="26"/>
          <w:szCs w:val="26"/>
        </w:rPr>
        <w:t xml:space="preserve"> customers with software or hardware related problems with HP computers.</w:t>
      </w:r>
    </w:p>
    <w:p w14:paraId="3CF8EC79" w14:textId="7172DD32" w:rsidR="000B02B2" w:rsidRPr="003B45D6" w:rsidRDefault="009579CE" w:rsidP="00371F31">
      <w:pPr>
        <w:pStyle w:val="divdocumentulli"/>
        <w:numPr>
          <w:ilvl w:val="0"/>
          <w:numId w:val="6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Communica</w:t>
      </w:r>
      <w:r w:rsidR="006C134F" w:rsidRPr="003B45D6">
        <w:rPr>
          <w:rStyle w:val="span"/>
          <w:sz w:val="26"/>
          <w:szCs w:val="26"/>
        </w:rPr>
        <w:t>ted</w:t>
      </w:r>
      <w:r w:rsidRPr="003B45D6">
        <w:rPr>
          <w:rStyle w:val="span"/>
          <w:sz w:val="26"/>
          <w:szCs w:val="26"/>
        </w:rPr>
        <w:t xml:space="preserve"> with over 30-50 customers on call per day for troubleshooting their issues.</w:t>
      </w:r>
    </w:p>
    <w:p w14:paraId="3494B9E5" w14:textId="0DFB2EDF" w:rsidR="000B02B2" w:rsidRPr="003B45D6" w:rsidRDefault="009579CE" w:rsidP="00371F31">
      <w:pPr>
        <w:pStyle w:val="divdocumentulli"/>
        <w:numPr>
          <w:ilvl w:val="0"/>
          <w:numId w:val="6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Stor</w:t>
      </w:r>
      <w:r w:rsidR="006C134F" w:rsidRPr="003B45D6">
        <w:rPr>
          <w:rStyle w:val="span"/>
          <w:sz w:val="26"/>
          <w:szCs w:val="26"/>
        </w:rPr>
        <w:t>ed</w:t>
      </w:r>
      <w:r w:rsidRPr="003B45D6">
        <w:rPr>
          <w:rStyle w:val="span"/>
          <w:sz w:val="26"/>
          <w:szCs w:val="26"/>
        </w:rPr>
        <w:t xml:space="preserve"> client data into company database.</w:t>
      </w:r>
    </w:p>
    <w:p w14:paraId="48AC5B29" w14:textId="16FC566A" w:rsidR="000B02B2" w:rsidRPr="003B45D6" w:rsidRDefault="009579CE" w:rsidP="00371F31">
      <w:pPr>
        <w:pStyle w:val="divdocumentulli"/>
        <w:numPr>
          <w:ilvl w:val="0"/>
          <w:numId w:val="6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Direct</w:t>
      </w:r>
      <w:r w:rsidR="006C134F" w:rsidRPr="003B45D6">
        <w:rPr>
          <w:rStyle w:val="span"/>
          <w:sz w:val="26"/>
          <w:szCs w:val="26"/>
        </w:rPr>
        <w:t>ed</w:t>
      </w:r>
      <w:r w:rsidRPr="003B45D6">
        <w:rPr>
          <w:rStyle w:val="span"/>
          <w:sz w:val="26"/>
          <w:szCs w:val="26"/>
        </w:rPr>
        <w:t xml:space="preserve"> them or t</w:t>
      </w:r>
      <w:r w:rsidR="006C134F" w:rsidRPr="003B45D6">
        <w:rPr>
          <w:rStyle w:val="span"/>
          <w:sz w:val="26"/>
          <w:szCs w:val="26"/>
        </w:rPr>
        <w:t>ook</w:t>
      </w:r>
      <w:r w:rsidRPr="003B45D6">
        <w:rPr>
          <w:rStyle w:val="span"/>
          <w:sz w:val="26"/>
          <w:szCs w:val="26"/>
        </w:rPr>
        <w:t xml:space="preserve"> remote access of their computer to troubleshoot and resolve their problems.</w:t>
      </w:r>
    </w:p>
    <w:p w14:paraId="172EB912" w14:textId="77777777" w:rsidR="00371F31" w:rsidRPr="003B45D6" w:rsidRDefault="00371F31" w:rsidP="00371F31">
      <w:pPr>
        <w:pStyle w:val="divdocumentsinglecolumn"/>
        <w:spacing w:line="276" w:lineRule="auto"/>
        <w:rPr>
          <w:rStyle w:val="spanjobtitle"/>
          <w:sz w:val="26"/>
          <w:szCs w:val="26"/>
        </w:rPr>
      </w:pPr>
    </w:p>
    <w:p w14:paraId="17320CFD" w14:textId="1537C289" w:rsidR="000B02B2" w:rsidRPr="003B45D6" w:rsidRDefault="009579CE" w:rsidP="00371F31">
      <w:pPr>
        <w:pStyle w:val="divdocumentsinglecolumn"/>
        <w:spacing w:line="276" w:lineRule="auto"/>
        <w:rPr>
          <w:sz w:val="26"/>
          <w:szCs w:val="26"/>
        </w:rPr>
      </w:pPr>
      <w:r w:rsidRPr="003B45D6">
        <w:rPr>
          <w:rStyle w:val="spanjobtitle"/>
          <w:sz w:val="26"/>
          <w:szCs w:val="26"/>
        </w:rPr>
        <w:t>CRM Officer</w:t>
      </w:r>
      <w:r w:rsidRPr="003B45D6">
        <w:rPr>
          <w:rStyle w:val="span"/>
          <w:sz w:val="26"/>
          <w:szCs w:val="26"/>
        </w:rPr>
        <w:t>, 01/2008 to 08/2008</w:t>
      </w:r>
      <w:r w:rsidRPr="003B45D6">
        <w:rPr>
          <w:rStyle w:val="spanpaddedline"/>
          <w:sz w:val="26"/>
          <w:szCs w:val="26"/>
        </w:rPr>
        <w:t xml:space="preserve"> </w:t>
      </w:r>
    </w:p>
    <w:p w14:paraId="7628F842" w14:textId="5CC5F64C" w:rsidR="000B02B2" w:rsidRPr="003B45D6" w:rsidRDefault="009579CE" w:rsidP="00371F31">
      <w:pPr>
        <w:pStyle w:val="spanpaddedlineParagraph"/>
        <w:spacing w:line="276" w:lineRule="auto"/>
        <w:rPr>
          <w:sz w:val="26"/>
          <w:szCs w:val="26"/>
        </w:rPr>
      </w:pPr>
      <w:r w:rsidRPr="003B45D6">
        <w:rPr>
          <w:rStyle w:val="spancompanyname"/>
          <w:sz w:val="26"/>
          <w:szCs w:val="26"/>
        </w:rPr>
        <w:t xml:space="preserve">Oberoi Hotels </w:t>
      </w:r>
      <w:r w:rsidR="007F5523" w:rsidRPr="003B45D6">
        <w:rPr>
          <w:rStyle w:val="spancompanyname"/>
          <w:sz w:val="26"/>
          <w:szCs w:val="26"/>
        </w:rPr>
        <w:t>a</w:t>
      </w:r>
      <w:r w:rsidRPr="003B45D6">
        <w:rPr>
          <w:rStyle w:val="spancompanyname"/>
          <w:sz w:val="26"/>
          <w:szCs w:val="26"/>
        </w:rPr>
        <w:t>nd Resorts</w:t>
      </w:r>
      <w:r w:rsidRPr="003B45D6">
        <w:rPr>
          <w:rStyle w:val="span"/>
          <w:sz w:val="26"/>
          <w:szCs w:val="26"/>
        </w:rPr>
        <w:t xml:space="preserve"> – Mumbai, India, MH</w:t>
      </w:r>
    </w:p>
    <w:p w14:paraId="1CC8FE94" w14:textId="1134315C" w:rsidR="000B02B2" w:rsidRPr="003B45D6" w:rsidRDefault="009579CE" w:rsidP="00371F31">
      <w:pPr>
        <w:pStyle w:val="divdocumentulli"/>
        <w:numPr>
          <w:ilvl w:val="0"/>
          <w:numId w:val="7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Manag</w:t>
      </w:r>
      <w:r w:rsidR="006C134F" w:rsidRPr="003B45D6">
        <w:rPr>
          <w:rStyle w:val="span"/>
          <w:sz w:val="26"/>
          <w:szCs w:val="26"/>
        </w:rPr>
        <w:t>ed</w:t>
      </w:r>
      <w:r w:rsidRPr="003B45D6">
        <w:rPr>
          <w:rStyle w:val="span"/>
          <w:sz w:val="26"/>
          <w:szCs w:val="26"/>
        </w:rPr>
        <w:t xml:space="preserve"> over 30 calls per day</w:t>
      </w:r>
    </w:p>
    <w:p w14:paraId="65DB3E51" w14:textId="0D920897" w:rsidR="000B02B2" w:rsidRPr="003B45D6" w:rsidRDefault="009579CE" w:rsidP="00371F31">
      <w:pPr>
        <w:pStyle w:val="divdocumentulli"/>
        <w:numPr>
          <w:ilvl w:val="0"/>
          <w:numId w:val="7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Creat</w:t>
      </w:r>
      <w:r w:rsidR="006C134F" w:rsidRPr="003B45D6">
        <w:rPr>
          <w:rStyle w:val="span"/>
          <w:sz w:val="26"/>
          <w:szCs w:val="26"/>
        </w:rPr>
        <w:t>ed</w:t>
      </w:r>
      <w:r w:rsidRPr="003B45D6">
        <w:rPr>
          <w:rStyle w:val="span"/>
          <w:sz w:val="26"/>
          <w:szCs w:val="26"/>
        </w:rPr>
        <w:t xml:space="preserve"> and maintai</w:t>
      </w:r>
      <w:r w:rsidR="006C134F" w:rsidRPr="003B45D6">
        <w:rPr>
          <w:rStyle w:val="span"/>
          <w:sz w:val="26"/>
          <w:szCs w:val="26"/>
        </w:rPr>
        <w:t>ned</w:t>
      </w:r>
      <w:r w:rsidRPr="003B45D6">
        <w:rPr>
          <w:rStyle w:val="span"/>
          <w:sz w:val="26"/>
          <w:szCs w:val="26"/>
        </w:rPr>
        <w:t xml:space="preserve"> guest profiles.</w:t>
      </w:r>
    </w:p>
    <w:p w14:paraId="26F29F5D" w14:textId="69FC2667" w:rsidR="000B02B2" w:rsidRPr="003B45D6" w:rsidRDefault="009579CE" w:rsidP="00371F31">
      <w:pPr>
        <w:pStyle w:val="divdocumentulli"/>
        <w:numPr>
          <w:ilvl w:val="0"/>
          <w:numId w:val="7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Ma</w:t>
      </w:r>
      <w:r w:rsidR="006C134F" w:rsidRPr="003B45D6">
        <w:rPr>
          <w:rStyle w:val="span"/>
          <w:sz w:val="26"/>
          <w:szCs w:val="26"/>
        </w:rPr>
        <w:t>de</w:t>
      </w:r>
      <w:r w:rsidRPr="003B45D6">
        <w:rPr>
          <w:rStyle w:val="span"/>
          <w:sz w:val="26"/>
          <w:szCs w:val="26"/>
        </w:rPr>
        <w:t>, cancell</w:t>
      </w:r>
      <w:r w:rsidR="006C134F" w:rsidRPr="003B45D6">
        <w:rPr>
          <w:rStyle w:val="span"/>
          <w:sz w:val="26"/>
          <w:szCs w:val="26"/>
        </w:rPr>
        <w:t>ed</w:t>
      </w:r>
      <w:r w:rsidRPr="003B45D6">
        <w:rPr>
          <w:rStyle w:val="span"/>
          <w:sz w:val="26"/>
          <w:szCs w:val="26"/>
        </w:rPr>
        <w:t xml:space="preserve"> and updat</w:t>
      </w:r>
      <w:r w:rsidR="006C134F" w:rsidRPr="003B45D6">
        <w:rPr>
          <w:rStyle w:val="span"/>
          <w:sz w:val="26"/>
          <w:szCs w:val="26"/>
        </w:rPr>
        <w:t>ed</w:t>
      </w:r>
      <w:r w:rsidRPr="003B45D6">
        <w:rPr>
          <w:rStyle w:val="span"/>
          <w:sz w:val="26"/>
          <w:szCs w:val="26"/>
        </w:rPr>
        <w:t xml:space="preserve"> room reservations.</w:t>
      </w:r>
    </w:p>
    <w:p w14:paraId="44D888E1" w14:textId="6185B73B" w:rsidR="000B02B2" w:rsidRPr="003B45D6" w:rsidRDefault="009579CE" w:rsidP="00371F31">
      <w:pPr>
        <w:pStyle w:val="divdocumentulli"/>
        <w:numPr>
          <w:ilvl w:val="0"/>
          <w:numId w:val="7"/>
        </w:numPr>
        <w:spacing w:line="276" w:lineRule="auto"/>
        <w:rPr>
          <w:rStyle w:val="span"/>
          <w:sz w:val="26"/>
          <w:szCs w:val="26"/>
        </w:rPr>
      </w:pPr>
      <w:r w:rsidRPr="003B45D6">
        <w:rPr>
          <w:rStyle w:val="span"/>
          <w:sz w:val="26"/>
          <w:szCs w:val="26"/>
        </w:rPr>
        <w:t>Genera</w:t>
      </w:r>
      <w:r w:rsidR="006C134F" w:rsidRPr="003B45D6">
        <w:rPr>
          <w:rStyle w:val="span"/>
          <w:sz w:val="26"/>
          <w:szCs w:val="26"/>
        </w:rPr>
        <w:t>ted</w:t>
      </w:r>
      <w:r w:rsidRPr="003B45D6">
        <w:rPr>
          <w:rStyle w:val="span"/>
          <w:sz w:val="26"/>
          <w:szCs w:val="26"/>
        </w:rPr>
        <w:t xml:space="preserve"> and sen</w:t>
      </w:r>
      <w:r w:rsidR="006C134F" w:rsidRPr="003B45D6">
        <w:rPr>
          <w:rStyle w:val="span"/>
          <w:sz w:val="26"/>
          <w:szCs w:val="26"/>
        </w:rPr>
        <w:t>t</w:t>
      </w:r>
      <w:r w:rsidRPr="003B45D6">
        <w:rPr>
          <w:rStyle w:val="span"/>
          <w:sz w:val="26"/>
          <w:szCs w:val="26"/>
        </w:rPr>
        <w:t xml:space="preserve"> the end of the day report to the supervisor.</w:t>
      </w:r>
    </w:p>
    <w:p w14:paraId="5C4D3C25" w14:textId="23D83A6C" w:rsidR="000B02B2" w:rsidRPr="00621382" w:rsidRDefault="009579CE" w:rsidP="00621382">
      <w:pPr>
        <w:pStyle w:val="divdocumentulli"/>
        <w:numPr>
          <w:ilvl w:val="0"/>
          <w:numId w:val="7"/>
        </w:numPr>
        <w:spacing w:line="276" w:lineRule="auto"/>
        <w:rPr>
          <w:sz w:val="26"/>
          <w:szCs w:val="26"/>
        </w:rPr>
      </w:pPr>
      <w:r w:rsidRPr="003B45D6">
        <w:rPr>
          <w:rStyle w:val="span"/>
          <w:sz w:val="26"/>
          <w:szCs w:val="26"/>
        </w:rPr>
        <w:t xml:space="preserve">Increased sales by explaining about different categories of rooms and their views and features and </w:t>
      </w:r>
      <w:r w:rsidR="00875EAD" w:rsidRPr="003B45D6">
        <w:rPr>
          <w:rStyle w:val="span"/>
          <w:sz w:val="26"/>
          <w:szCs w:val="26"/>
        </w:rPr>
        <w:t xml:space="preserve">using </w:t>
      </w:r>
      <w:r w:rsidR="004E3DAC" w:rsidRPr="003B45D6">
        <w:rPr>
          <w:rStyle w:val="span"/>
          <w:sz w:val="26"/>
          <w:szCs w:val="26"/>
        </w:rPr>
        <w:t xml:space="preserve">commendable </w:t>
      </w:r>
      <w:r w:rsidR="00AF303A" w:rsidRPr="003B45D6">
        <w:rPr>
          <w:rStyle w:val="span"/>
          <w:sz w:val="26"/>
          <w:szCs w:val="26"/>
        </w:rPr>
        <w:t xml:space="preserve">interpersonal skills </w:t>
      </w:r>
      <w:r w:rsidRPr="003B45D6">
        <w:rPr>
          <w:rStyle w:val="span"/>
          <w:sz w:val="26"/>
          <w:szCs w:val="26"/>
        </w:rPr>
        <w:t>to upsell.</w:t>
      </w:r>
      <w:r w:rsidRPr="00621382">
        <w:rPr>
          <w:smallCaps/>
        </w:rPr>
        <w:t xml:space="preserve"> </w:t>
      </w:r>
    </w:p>
    <w:sectPr w:rsidR="000B02B2" w:rsidRPr="00621382" w:rsidSect="003B45D6">
      <w:footerReference w:type="default" r:id="rId7"/>
      <w:pgSz w:w="12240" w:h="15840"/>
      <w:pgMar w:top="1080" w:right="720" w:bottom="432" w:left="720" w:header="720" w:footer="14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8D0251" w14:textId="77777777" w:rsidR="002D6A7F" w:rsidRDefault="002D6A7F" w:rsidP="00750318">
      <w:pPr>
        <w:spacing w:line="240" w:lineRule="auto"/>
      </w:pPr>
      <w:r>
        <w:separator/>
      </w:r>
    </w:p>
  </w:endnote>
  <w:endnote w:type="continuationSeparator" w:id="0">
    <w:p w14:paraId="5CA65B70" w14:textId="77777777" w:rsidR="002D6A7F" w:rsidRDefault="002D6A7F" w:rsidP="007503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435165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702D9E" w14:textId="00D70B2D" w:rsidR="003B45D6" w:rsidRDefault="003B45D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EE22D4" w14:textId="77777777" w:rsidR="003B45D6" w:rsidRDefault="003B45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E9E19C" w14:textId="77777777" w:rsidR="002D6A7F" w:rsidRDefault="002D6A7F" w:rsidP="00750318">
      <w:pPr>
        <w:spacing w:line="240" w:lineRule="auto"/>
      </w:pPr>
      <w:r>
        <w:separator/>
      </w:r>
    </w:p>
  </w:footnote>
  <w:footnote w:type="continuationSeparator" w:id="0">
    <w:p w14:paraId="6BEBB402" w14:textId="77777777" w:rsidR="002D6A7F" w:rsidRDefault="002D6A7F" w:rsidP="0075031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70AE40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D432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3474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536DB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FA5D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76CF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C2E34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CCB9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684D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6101C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BED9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99EE5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79E0E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8021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90A6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7080B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DA884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66F0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CD8064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A0C4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DEE0A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FD63C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54457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487C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B2424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8A3F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06F6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094AB6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2CCB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D0BF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CF6EC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FAD0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EAA1E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B6837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6658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9CAE1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4B4C8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3CF7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E745C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6E04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6828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E80A6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77C92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82EC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4DA3D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DEC1E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C88B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E8C57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240D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7F402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D74D5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B431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31C9F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A1068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9864D0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91430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038F0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35843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3A51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3C6D4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FFC09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9890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CEA6E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106E716D"/>
    <w:multiLevelType w:val="hybridMultilevel"/>
    <w:tmpl w:val="5520FCB2"/>
    <w:lvl w:ilvl="0" w:tplc="0409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8" w15:restartNumberingAfterBreak="0">
    <w:nsid w:val="26040FBD"/>
    <w:multiLevelType w:val="hybridMultilevel"/>
    <w:tmpl w:val="ECAACCF4"/>
    <w:lvl w:ilvl="0" w:tplc="9C665A84">
      <w:numFmt w:val="bullet"/>
      <w:lvlText w:val=""/>
      <w:lvlJc w:val="left"/>
      <w:pPr>
        <w:ind w:left="610" w:hanging="360"/>
      </w:pPr>
      <w:rPr>
        <w:rFonts w:ascii="Wingdings" w:eastAsia="Times New Roman" w:hAnsi="Wingdings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abstractNum w:abstractNumId="9" w15:restartNumberingAfterBreak="0">
    <w:nsid w:val="286D0917"/>
    <w:multiLevelType w:val="hybridMultilevel"/>
    <w:tmpl w:val="C2A00B56"/>
    <w:lvl w:ilvl="0" w:tplc="4E1CE70C">
      <w:numFmt w:val="bullet"/>
      <w:lvlText w:val=""/>
      <w:lvlJc w:val="left"/>
      <w:pPr>
        <w:ind w:left="610" w:hanging="360"/>
      </w:pPr>
      <w:rPr>
        <w:rFonts w:ascii="Wingdings" w:eastAsia="Times New Roman" w:hAnsi="Wingdings" w:cs="Times New Roman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abstractNum w:abstractNumId="10" w15:restartNumberingAfterBreak="0">
    <w:nsid w:val="2FB26F3B"/>
    <w:multiLevelType w:val="hybridMultilevel"/>
    <w:tmpl w:val="FBD81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4234C7"/>
    <w:multiLevelType w:val="multilevel"/>
    <w:tmpl w:val="F3C0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E7633"/>
    <w:multiLevelType w:val="hybridMultilevel"/>
    <w:tmpl w:val="978EBE3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62FD5A83"/>
    <w:multiLevelType w:val="hybridMultilevel"/>
    <w:tmpl w:val="1EF88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15594E"/>
    <w:multiLevelType w:val="hybridMultilevel"/>
    <w:tmpl w:val="93D61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11"/>
  </w:num>
  <w:num w:numId="9">
    <w:abstractNumId w:val="10"/>
  </w:num>
  <w:num w:numId="10">
    <w:abstractNumId w:val="7"/>
  </w:num>
  <w:num w:numId="11">
    <w:abstractNumId w:val="9"/>
  </w:num>
  <w:num w:numId="12">
    <w:abstractNumId w:val="8"/>
  </w:num>
  <w:num w:numId="13">
    <w:abstractNumId w:val="12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02B2"/>
    <w:rsid w:val="000A2D05"/>
    <w:rsid w:val="000B02B2"/>
    <w:rsid w:val="001F7042"/>
    <w:rsid w:val="002D6A7F"/>
    <w:rsid w:val="002E66E4"/>
    <w:rsid w:val="002F6EDF"/>
    <w:rsid w:val="00371F31"/>
    <w:rsid w:val="00391A67"/>
    <w:rsid w:val="003B45D6"/>
    <w:rsid w:val="003F5331"/>
    <w:rsid w:val="004E3DAC"/>
    <w:rsid w:val="00621382"/>
    <w:rsid w:val="006564C3"/>
    <w:rsid w:val="006C134F"/>
    <w:rsid w:val="00731D6B"/>
    <w:rsid w:val="00750318"/>
    <w:rsid w:val="00756DBA"/>
    <w:rsid w:val="007F5523"/>
    <w:rsid w:val="00814FFB"/>
    <w:rsid w:val="00857159"/>
    <w:rsid w:val="00867EFE"/>
    <w:rsid w:val="00872157"/>
    <w:rsid w:val="00875EAD"/>
    <w:rsid w:val="009579CE"/>
    <w:rsid w:val="00971E61"/>
    <w:rsid w:val="009E3023"/>
    <w:rsid w:val="00AC3FB7"/>
    <w:rsid w:val="00AF303A"/>
    <w:rsid w:val="00BE0B34"/>
    <w:rsid w:val="00C668DA"/>
    <w:rsid w:val="00C72D49"/>
    <w:rsid w:val="00CA2186"/>
    <w:rsid w:val="00DD3A1C"/>
    <w:rsid w:val="00E01745"/>
    <w:rsid w:val="00E76AC0"/>
    <w:rsid w:val="00ED406A"/>
    <w:rsid w:val="00F05F07"/>
    <w:rsid w:val="00F10C3B"/>
    <w:rsid w:val="00F6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D5328"/>
  <w15:docId w15:val="{26659426-9BF7-4E3C-998A-C7B20969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36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upper">
    <w:name w:val="div_document_div_lowerborderupper"/>
    <w:basedOn w:val="Normal"/>
    <w:pPr>
      <w:pBdr>
        <w:bottom w:val="single" w:sz="8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lowerborder">
    <w:name w:val="div_document_div_lowerborder"/>
    <w:basedOn w:val="Normal"/>
    <w:pPr>
      <w:pBdr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4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bullet">
    <w:name w:val="document_bullet"/>
    <w:basedOn w:val="DefaultParagraphFont"/>
    <w:rPr>
      <w:sz w:val="24"/>
      <w:szCs w:val="24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000000"/>
      <w:sz w:val="32"/>
      <w:szCs w:val="32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Header">
    <w:name w:val="header"/>
    <w:basedOn w:val="Normal"/>
    <w:link w:val="HeaderChar"/>
    <w:uiPriority w:val="99"/>
    <w:unhideWhenUsed/>
    <w:rsid w:val="0075031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31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5031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31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67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Reshma Virani</vt:lpstr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Reshma Virani</dc:title>
  <cp:lastModifiedBy>Reshma Virani</cp:lastModifiedBy>
  <cp:revision>4</cp:revision>
  <dcterms:created xsi:type="dcterms:W3CDTF">2020-12-30T15:44:00Z</dcterms:created>
  <dcterms:modified xsi:type="dcterms:W3CDTF">2021-02-03T20:15:00Z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zEEAAB+LCAAAAAAABAAcm8dys0oQRh+IBTktyTlnduQcRIanv/7vxqVyWWhm6O7vHBdCaRqmCAImGUZAWR4WSQIVeAEhOY7BWFhY7WNgaBhpCX0JoqERnwapMDZOYLmCTd+I6czyqkbvroRYJrSMZ+HZAZsLrdvrIxqDDNBxScjWKKzGFLczdspzqdq61u8HWOcIdZQOQZY/SfcGTGrEGB5H2hZ/vQipi+bQOJYh2yJUc9na0GiqcwF0/nLUEdV</vt:lpwstr>
  </property>
  <property fmtid="{D5CDD505-2E9C-101B-9397-08002B2CF9AE}" pid="3" name="x1ye=1">
    <vt:lpwstr>0NE5rC377T4GBVFDTZ2rkCySxYpCdm2XOQPaNfionxwWoFgkrthBlNm1qqxikI4aObOyChybt2pUcCqmptDzUoHAhqyztiQHS06VaJYL4299jV4XL4ISRD5bYtSXpTcGsE0+w7x3/lpyRMJDl26SqZGslDxHz47pk3kG5TenQc6igMKgP8c+14HYRJHXM32UlvGtNPUGu9Gd50ve+r27cMS9Z7dn+qYO6I060Lh31TUEJP/c+jN4POk9byQX+Ca</vt:lpwstr>
  </property>
  <property fmtid="{D5CDD505-2E9C-101B-9397-08002B2CF9AE}" pid="4" name="x1ye=10">
    <vt:lpwstr>jVz5ni0UEA7x23jfgXGPHaFHEWSluGxQgSm7bHpCLJkmn2TcBiJsaJ6DXgaH7q4i1cqbg38oMbpwkWBjLSBy+Z+UyE1h2feNL0bUvPqLY5dGjr2Gn19SSd3yXzws6ygt2AI54qaQ/c4Xyo7trI5h8MGldFWL1wYFlNISJJln370qR4NJDxwQjdTphfvkre/vrWeidLvSiqebkgTx+sOYsaVMTXNU3QxKjaGWpQc7HOEW5+8T8DfGVa3r3ph5vmK</vt:lpwstr>
  </property>
  <property fmtid="{D5CDD505-2E9C-101B-9397-08002B2CF9AE}" pid="5" name="x1ye=11">
    <vt:lpwstr>XpkJeYkZQYoFVh/Yzti6hPK8pWvFRdbjrnNXSlonF1x8sTpD+WjfxUdu75fQDRQHGe5xXxA3iGyegoTBXt3fVjtjDKw8spp9goZz/Mf60m6G5c5HrGmewq6jBxcpDFlxvNGyv9xlDNgAcX394897/qx5w3ctv1nvTiDzeXftQ30vVMenS4tLNHRkttqHUmUiGhxVS+08ftK3k51DtaKkYv0/uEYF1fxHJds3myVVpEvK3ADDQcHJ8uHuRhyRKZR</vt:lpwstr>
  </property>
  <property fmtid="{D5CDD505-2E9C-101B-9397-08002B2CF9AE}" pid="6" name="x1ye=12">
    <vt:lpwstr>ous8E2UFgQEUNhdvVp+jCeDBRW5Fa6FrtcbCiMcBSZ4rcJm44PzKgw/ZhesVIvybJPDcBXJF13Cgkyv9191ChL2rJ03u8V0uEmBLezZ5gxPleWizV8uD+X7MmaETnHWPbFB5Php/hYR+orGxbuloK9WO/vdl60ph0bk21CG91/CV2DfUOeOdONSvUkIzEDYf5RNA+0WI0wVB6T2YT8LQgafAAmkG5a9nLMTEevf+m/2egZ0OEXeteVkVlGDR4QT</vt:lpwstr>
  </property>
  <property fmtid="{D5CDD505-2E9C-101B-9397-08002B2CF9AE}" pid="7" name="x1ye=13">
    <vt:lpwstr>nz5RH6SN8ksI8SlB1lnG1ismUfCXA+4d6BL/ewfsbjr1vGGnwz7RHrs7ng6WgqksIDGcbGmoWRfkomiy76UXs+n7Hlym6fldLND1t2Ho2ny/mlEOagkisF/j4XKGPKqphbWTks5X+5YW4I18XSsdnip3MSBL/R2qfm5u55QDOlZZIgPbhQJONC36jvBgOwOjuVHcxL/aHmGmwx27fTotuK5w4BbamZnI/3vdAU7UQY3a7v1ty+lrERRRCYsfolE</vt:lpwstr>
  </property>
  <property fmtid="{D5CDD505-2E9C-101B-9397-08002B2CF9AE}" pid="8" name="x1ye=14">
    <vt:lpwstr>0CXl9n6mBVwAt5iighFjKL17F+R+b+IEmrFBesR92w0F/Hoj7eoqhZUnfcz8eMbdOKFXR7jI1sb12K9UESXHc/cYBT0rL+y2oTXtSkZKcJTGtlVK4DtiMW+e1+yhwKzsF/E+3xzSB5WKRfiSqnx2v31upvCCHyHFpuDo8lgSOPpy+Y/9fOsP8suudgVBMua4K/3zvZt7wI++Reem4b4iA4+KW22reDj/ZXxb/KobdJnnwRmYo3MYxFEfovBC0+E</vt:lpwstr>
  </property>
  <property fmtid="{D5CDD505-2E9C-101B-9397-08002B2CF9AE}" pid="9" name="x1ye=15">
    <vt:lpwstr>N2dYlFu08mX+dtF36F2CkUZjfgJ5lMVVqfsb4dHSefNukbYFfshTctDp6Akn8fpqAUhXyFHVkP5AD+ML/rH8gdf0lC6WtcJraAOBOdgfV5MpT7q88IEhzM4XryF8o/eNzDmYRFIEKxUQvFUHV98FzkqqalOrVcEt1RyY0vXThrSI/lN0Blj2+BhRvCLMm4c+hz1NwWB67o/ArzCZCfg4QcKusg/wuXkmMLlz2fDd/keVCN3P1/Owx0Ff4BYsxNB</vt:lpwstr>
  </property>
  <property fmtid="{D5CDD505-2E9C-101B-9397-08002B2CF9AE}" pid="10" name="x1ye=16">
    <vt:lpwstr>6kkN7kKXJWf+derm+S08BLljXF5v3I94ZZhGourlUxRHMaYktjB8q1QNdaTXma4IWbeYynm+S6SxeRoS/GmqMv0OpPllVPFHDwJwu7YIf65lQTVhElM/ji2vYcso2JSo10mtxli6ZAVStFcUfpwDSRWTsM+vKjbxRaVa1TfFQdSFT3y2OwJXACg0EkG/+bZF/T4/zNk6CKXh7y6qs8FdqxuB+ynPZwR6/KiJrHB+ktRe1i9vy5x74qPpAT6z5Tp</vt:lpwstr>
  </property>
  <property fmtid="{D5CDD505-2E9C-101B-9397-08002B2CF9AE}" pid="11" name="x1ye=17">
    <vt:lpwstr>67KXHRm9E3+VjwTIDehRpwPZrr3Sx0DA3H3P8CyhC8iseKDlWBJOXuTQe9DUMTjf2RHxTC3Z1lo70VFss3aKXATzEGE0Cuzr2kXiyWPisbRQ4DFcogkPd/PsIHqyDqlk7XmNSJj900HjNpnslgBxbrlAcEyAiA5VgO1AfAS/1K420kQr3LBssBPdcQNrwuPguoOZUIvkL/bJCTVBH8s06/xLvefL7h9lht/RL2yUXoYtSZ77juYE2YUl3MqV3cq</vt:lpwstr>
  </property>
  <property fmtid="{D5CDD505-2E9C-101B-9397-08002B2CF9AE}" pid="12" name="x1ye=18">
    <vt:lpwstr>cDQHubQDnz6D9BpztN4nvO1py2nLT4zFoAQUxoLMGQW/ox4QF67UgR+bpBhfhI1PN9aDt65hVbZt40nvMIS7sXJUH4CEKK9XWOrvuV1kxedFDl3iCGu8bs38FIfUGjS4uHoCL/ZQ0ydYeUl+oeOGOjaNOCl7ZCftre52KUdNjGjmxE++NokR14z4ObXbaVZLbCVr5e5cKPQ7FsSfjFcrbDMAp4Wir31Ngw7H9gSIVnRqZtLMdHJ2fqLXwDfDI+/</vt:lpwstr>
  </property>
  <property fmtid="{D5CDD505-2E9C-101B-9397-08002B2CF9AE}" pid="13" name="x1ye=19">
    <vt:lpwstr>WCc3RVDrc4f6dQSUyd2Ne6srrbGH5PG+hwRGEvGw1cf05/U9giU6zUOuZM/R2teCMf3xKhP4atzjhxZseXN2y8BOJnQpAS+9CKp8xCTR+jhPOmATzcW74fntfjesuMlVXZ51DNbZ+Sb19eWO1CtC16dHAkGAmRroM2hBAAbQUh7ylRrfJKoswPRb2jwheqV2RrJeJCewNm7mjF4mud5GSg9lm723sXwXFXsAmyRsStUN29t/LFyEUmMkPqnE25E</vt:lpwstr>
  </property>
  <property fmtid="{D5CDD505-2E9C-101B-9397-08002B2CF9AE}" pid="14" name="x1ye=2">
    <vt:lpwstr>Km2GaHeFdYSuSoHh0BbwjINRfSGyntrfz9DIMrzbDVKNqScwbYahjXDPpTHkK6WiYaT4FxizWuQgSJ8bh8cs85nDJ+kCWpsBKhlmyezkgWJRFmLJnws0ZB0pbKST7OD02T8dalwkLGQEwxB1EU2k342CWaPvQXM3G4AHVN2iXXeWt/mKLlrI32LUgEC4S4N2VGJKbQCN3sUcufJe9OwKsUVYa1D0imqV286wHM2I1GsuJLd2GZVp5yedXFvb9aE</vt:lpwstr>
  </property>
  <property fmtid="{D5CDD505-2E9C-101B-9397-08002B2CF9AE}" pid="15" name="x1ye=20">
    <vt:lpwstr>rvxpmbOqy18LbJUnGSAEDH8MVnKOeMw6R3ad83eMH/pmu5mr0WrXRtf96JVn6nb4AxN87b7mN81yP2YiMTybBNo61eJ9XOQTGx1NvihOR3uvDT1FqyDWdZzMNaUMSucSw8oCvb4O157ohHYUIYqN5iqVYddWxeIhnXz9S0lPegSbes+mpauY+PNUbmmf+vb+EpV0tRWuyB3yGLOOo+AUYNE9DCRMHQkW5Yf8c9q2i56ckfSTR5WougyqPfXUylX</vt:lpwstr>
  </property>
  <property fmtid="{D5CDD505-2E9C-101B-9397-08002B2CF9AE}" pid="16" name="x1ye=21">
    <vt:lpwstr>hFyk4fAP//jvWLpxS9g8BO2NIEROhEbfJqMd3ku2ndOEHdK9dKJZB/wDzzSAHoqG38ezASG4GsAPBYbJLzEhy9qNMn6wwNK90FnakNnJBVAGce2qzMWTWIGNz1TePODX1J2MGqN6KosYM0OeKwy1rQVbgnwj1fuExKaKDfyA05X+CnOu/YaSJKxEIFs93bLJRI5Q4cqoInXoKhXcU8k1jModpxa9UYO2p5fDNVtdlsh+P+SUpd2xzglwVMA6R49</vt:lpwstr>
  </property>
  <property fmtid="{D5CDD505-2E9C-101B-9397-08002B2CF9AE}" pid="17" name="x1ye=22">
    <vt:lpwstr>UxqNntueDzuswfykp7XJ5FzJ90xHT5IhbMXSCZybr8q+gXBe8EkKRHsSgB8voznAEe0AVcI6cD4RdSEsgbueG+ODtA46XONuYKq/b+0+CNHBH0eUQfBaOiVM9B+bBPA+DYuMNVwCOeFu+/PxERdPTF4sVCvFntq5WjTIGlU6XM2YD/6IG6gYOPrUzSCdMHOUxQwY44on1VPEKht0YaZMSaL9l95YhyxoM9Ao8zP8MKsPM+327opwb3wtU8fZYDv</vt:lpwstr>
  </property>
  <property fmtid="{D5CDD505-2E9C-101B-9397-08002B2CF9AE}" pid="18" name="x1ye=23">
    <vt:lpwstr>pGmcTX9bNVOscS10pfflCkn46ozVLFB/0wdTAYB/pEGfqsfaqG3onp4+/v4r8vcgc/FD+n44y8XW4nbx/3X1gMkmKqAtbMEXZEfpdTrTzRmr2K6M99W3tYc1GAsqeayyP1BOsR8ovDgtsn0x7E58QIY4s6wgNlgSsNiKdA/w7s09CngYGrLtWytNfHrV0Dqn6z6phxhrnZBb4x8ihvRXlRXmy+BkAXy5ECjHYJT4sItoJFztUUwFkn+Xbi7H0OZ</vt:lpwstr>
  </property>
  <property fmtid="{D5CDD505-2E9C-101B-9397-08002B2CF9AE}" pid="19" name="x1ye=24">
    <vt:lpwstr>W01x7D6XRUFDkhsWof6CxRmvPDh96LAteobHvvATDPoA+8r8e9dJyVGdO/eWbOmWTd92+SWIcnLu9bCWw4SKuJ8Dftwpjq69fllWhnCuOYHZbdwx4MzvMOhoUMwhT/qRU/An79UjuLQI0uOVdQQSFDuDGCrixFaYLewfexVGt+vcD9AIGGyPPMZdEFW9aqX0giEsa56+PxF7/N2Azq6EfuWzVstIAe37xz3uDyDhtndZeqmdP0pHB8cvSFbHca9</vt:lpwstr>
  </property>
  <property fmtid="{D5CDD505-2E9C-101B-9397-08002B2CF9AE}" pid="20" name="x1ye=25">
    <vt:lpwstr>hd4bPGeOzIDPszZbiASeJeQK1KyQTO4/Y5zLxrLuyTrPNm6J/oyoAxQSCzMzueK+eEYAYruhv+gA4cVFGtXiCsB1at8A8C8RMPX5c+UdoHY0Qidv/ZAKN/3TE+mv0JewJs41HyWVPanLzP3tGTrf/w/SEiDN6lq75E22Bvl7nCyIHqUxKWneLyU5Rxu4xZQAs66pN7G+VbeKQYABdSm4jWV5mmgrDpDQgzyAm0DPsyT3edqHRoucQBcKEVR+RZl</vt:lpwstr>
  </property>
  <property fmtid="{D5CDD505-2E9C-101B-9397-08002B2CF9AE}" pid="21" name="x1ye=26">
    <vt:lpwstr>3LN9j0nDHb+WMuxxu6jrUhWG15Zi7tunmmc6vmtcFqKPhL52B/zz5ACKxKhnSwO058xtJM9SRgGsicEDby5HKjDlqeVv+B85arKATtHCCtMwv5roG4aQGs1zZ7Pb3j5+zZZxQkFzo2aG0zKWWKrb9W6Qc4UDEAZk0GjDOXSseuF8rijR/Mfq3nUEk9pOuhiaHc2SN42n1r2OgiN0hQb6AFNzshWsFnNmEXL3f1rT0jJvpw7HFktnWYWDymjxh4o</vt:lpwstr>
  </property>
  <property fmtid="{D5CDD505-2E9C-101B-9397-08002B2CF9AE}" pid="22" name="x1ye=27">
    <vt:lpwstr>WcrlfK+t64xRiu4gmdAu8VN7vHUzDIsd7RiwaJiY8Scb9yi9D28zpadm0/r0oXfe9q5v9N07YVRqon2+dfsY+z8jS6cko78YosDYn/uRiEayeKgU3VPEpINw7yYzPTtpWcOifcjDuWgaopqOZZBzvQTXW+Yg4Dkjrp4SkWK1dg/adwAxIzPVgr/uI8BfsXMPtTlqsDoRzC1thHoyswET0fFYm0AMlezRSZms2hvVbGg9Eepvz04P/MiewWdxXj4</vt:lpwstr>
  </property>
  <property fmtid="{D5CDD505-2E9C-101B-9397-08002B2CF9AE}" pid="23" name="x1ye=28">
    <vt:lpwstr>5n9V5ygZPNjbHvwNKpVcowlcvScFZibSbZUAhrvtbaRcizQogLhE45Dc99z7I9U3X3cy8TxI5IRmIhkLVhKdyCDOnvQnAg6GhcCFXhfYGSgcO/DmmlkOPJ5o7n0yZNGrJedZ0m6ZS4NUC/V1igh0WYpCn0XeojTpilFdWEiDy6Wpw7gXuimY65ZAC9yruiZNkliyUEObqn2wIsqC70rE0jfZABnzwntuuV74Ez33OSLsL37Wk/pdxx/ZXAcKc2n</vt:lpwstr>
  </property>
  <property fmtid="{D5CDD505-2E9C-101B-9397-08002B2CF9AE}" pid="24" name="x1ye=29">
    <vt:lpwstr>HSUkgH4sKLsi5BJUQvxBEk6xKeKKipxJsclB0Yb0HYdncHjEef9HYTTiUKEgJhNizmnw0uB1fjyZihwwODbWEhXXDk6YdKqq2iaYOf9FaNfe+WiY8WFXhz9vLka0mziu0VsSW2Wwi/xW4HEbz0NvPHllMgBJRSw29MwmoU2kS3RenU1Av76F3o4ANxli9npqijo7BWOFTCiqo7h5iDKGYOhcsRblgtiZcfII3/kswispSe09dbxmNCvp5DSwjiV</vt:lpwstr>
  </property>
  <property fmtid="{D5CDD505-2E9C-101B-9397-08002B2CF9AE}" pid="25" name="x1ye=3">
    <vt:lpwstr>cgbd2pbegHttCedXHdjWl/8r+AigqRpJQF914QAx2G+7NT3UHD6ydB0jotCx47sYRQqRvTD1tssGeHj3UtznDMxl4mmK9mqF34BsPr2WqJPH4JngtjeBfxdgUWsMdEH474PIVGX3Zo3vgrlj2lZ7MVaUQ2YTr/gpLFu56cNKIF/+fsEWDF/g6/r9zIwQdgzM8rWiPmNgBhjY0wJFH/SB/gDpTx0wk5A35JKaG9w19726su69PShrlMn9APA5F/R</vt:lpwstr>
  </property>
  <property fmtid="{D5CDD505-2E9C-101B-9397-08002B2CF9AE}" pid="26" name="x1ye=30">
    <vt:lpwstr>ypc7VzzrxuAYj+TapWN7RtWGCJ+3Ek26fXwHy9gR6yuWlRU1BzrxoUDK4IkbV7vP9SSzKTB/kNBSeGuns/DISs0qexlrylCP/dPH2VLvLj3uFvIppvz+o5LwoqVjPftYGLyPWsb6xPjMN1Z1nmiKbysM4NUhmDad5y4OpsNI/NpvE1f+LZxxAmY6Y1FEZRJrqc+COwhuh73dFUYq1+W55Gle4fKQRW6EPpF0yp1M4/Y0/uADVCOmxOfBbeO9/nw</vt:lpwstr>
  </property>
  <property fmtid="{D5CDD505-2E9C-101B-9397-08002B2CF9AE}" pid="27" name="x1ye=31">
    <vt:lpwstr>R9Q3cpItQwHXOd2HfOvkxtNItmQyBrZS4ue5ZlG1qFF4hrhp2w/KojFNwJQ5WIlAk87f8sPxVhqXWulo38YihJsaNS//G/CDRQXJMyYKziQUsNsN2z+lSH5kLd6oucWwuIYbrTZy1BvAvBJyF9njiyTms7dbvrEp/xbAT7xZBIT3yvMhLk6LmQJQeSEVWNjDGwYjHW+55BxLqWXxXaK7MWxyV/j3nvCPGUaGyFy1pEo2pjPqwK4UKF5w/jkME2q</vt:lpwstr>
  </property>
  <property fmtid="{D5CDD505-2E9C-101B-9397-08002B2CF9AE}" pid="28" name="x1ye=32">
    <vt:lpwstr>1QxwdZJUgjoIOnBVYPSt7t1ATranmQqrJ0nVaODzvKYYT27AW4Pcbfr7Dz7i8v0m0wJRjDAqmdV8yDpnd06l4FTtTuJrzJMdtfTXiJIvmtdeNECnzUgccK3d+S9BtuZZo7qtM/+iVJr6ExiXC+yaTQYXWktbHKAmHxnFdNxhWwfUkM8lE8JUn7Sz3VFfsSF/MdocijAIUR7ggh+F/xlUQ+l6gb6djlKR6Y1/FzQajMg3kaJ8yWnFWFxHvwu8+LK</vt:lpwstr>
  </property>
  <property fmtid="{D5CDD505-2E9C-101B-9397-08002B2CF9AE}" pid="29" name="x1ye=33">
    <vt:lpwstr>Qkey7zGz9R7sii4NM6i+B3ls/xFMvQeqPK+/+mOkZuP50JtJoW6LRgMeTl49FTvpezz194fGIzQ3uAtUYl1X+iBFulg6jY5kMgT17Wp+IZtDl2KpaKG2ccTST/93C+dgM6mLng6Nlrd8Xz1LqWiTAxrjwtbBIirwLvn/OXiCGlizl5Ka10vujdUltwkMhlrua1l97fzvYre8YX4dY+uS0Zy+KDbrd0Cm7sF0FjnRt/JZ9NHdN9yXcnZzW/VVbZU</vt:lpwstr>
  </property>
  <property fmtid="{D5CDD505-2E9C-101B-9397-08002B2CF9AE}" pid="30" name="x1ye=34">
    <vt:lpwstr>TZL74+FqlewkyPlIFho38tMdaQmnKoax9+f1gzAsQthyY3kEjTX9jKYvlGj3hUzCYfZM4PAoNx1AjBavAybxCYCFsl4CZrC+Pe6Cr0B96Tyf8rQEQOSQnjUc6KOuvINNyZ4pL5Ybj30vVIQdj5VxUT3xmfIdLBVcFdOJ4KH/iMKDzfaD/97zjfmLLndYbUJfNbKJbatRi5kCslDSHhNLQhbTjTIwfTM9qbdrYvTAfP31QeqTwC52rfzyNFGWivk</vt:lpwstr>
  </property>
  <property fmtid="{D5CDD505-2E9C-101B-9397-08002B2CF9AE}" pid="31" name="x1ye=35">
    <vt:lpwstr>NEyzEUsCqEUf4sI/krZT3lerxpCXiYpqneJW6+kL4aY34AgxPxyv9rKpMHFp0AhDpNm42fH2hM4Z/55Y5UsrADidll42uCkvfXav0ApQqOJAxSQKl5bi+jxR98Fjh6YE37ZAiEcMAGX5K6i0BQrfohdYcbW0Z2EBjn7aN5gOPSZJsQxXwKFSRf6pWLbs8H8+8QsuR2wqu9Y9Brf5RUIl6PmNSQHeMtOvA4M++s2AH413QkpRcg3ryqYBY2pj9Su</vt:lpwstr>
  </property>
  <property fmtid="{D5CDD505-2E9C-101B-9397-08002B2CF9AE}" pid="32" name="x1ye=36">
    <vt:lpwstr>GovVNvxtJbr82fxr+8mK2h4/1Ukk8qjYZUF7UAoQvRlHCXQ75/LaIuHGjUt1oLcT8MNzLzj5ZzHW4K7pt0t7qsRNHHPF8ZEHxwC7cjTgr6Sl7xiCiAdc7aWHIQRP36JF7TOe3Tz5H2ZTK8C8NkP6IA+PmzO7LYk1uAbf0rVefO55NXNrQHPYHSoU25XrhA+jeCjgFolql9GZesG75jwNHCFFdLb9DQuaged7zXkecrubi/Y9xsyT1enaTiClyRK</vt:lpwstr>
  </property>
  <property fmtid="{D5CDD505-2E9C-101B-9397-08002B2CF9AE}" pid="33" name="x1ye=37">
    <vt:lpwstr>6dB7y6X0tWYKAjW6PVGQ+yz38WS3uVX49HgJEkfNr2PzGq/MWIO2kCEl/7hPy6zVZlvxHdVxbpCBaEbXgNPjPvpTARFJb/fNx1Uz09N6a+oeIrQ4f23smr3pqn376lEVbQnTON/MAeDZiKMjMlsRfwKEp7T9kSBxr9d+AegHX21tQYqS8KohFn+SI5zaEFO8VaqnYF0tou5JbluiF73gLpE9GhMhsZ9sSYpq3DeChVoutjnLyAfY4svKcE8VHJ9</vt:lpwstr>
  </property>
  <property fmtid="{D5CDD505-2E9C-101B-9397-08002B2CF9AE}" pid="34" name="x1ye=38">
    <vt:lpwstr>G18L/B/Ss9G/ma3PrDXVyS9hz/4yGA3H1lY6sAvsJI9N65pP3xq+N027ecUKG/6ifBP01QVSIe5rtGE0LVlYLLXvJRsAnSF4Zj7KP0gKrjZXZIjVOmNIYmbrCRC+UtDGpSt4sTpffL7TVcrFqnKvvXdlYBr5lNqH29bklBruoP6yk8hWPXq47ot0FHBRUKDZgtQ/fb/LeTlAlFI9foQM60ji28LC1QKPZR3lXdpX2CcmXkpgcSAf8rokv9QV2DJ</vt:lpwstr>
  </property>
  <property fmtid="{D5CDD505-2E9C-101B-9397-08002B2CF9AE}" pid="35" name="x1ye=39">
    <vt:lpwstr>JW18I1VfB21gX87K1ZmeJhfaQsD8xqJdxnu9ngjxjSraw+SnLM0bxtB/SSqMHx66ggJWWxbouLmzCDyVyXimFJhbnJUNkPTG8nJFLEjd8EQ2ZhPzwtNNuVNxCcj9G4j86ez06nQH4b5ziiWre4IoKylQPqj+cBhqKcXx0f3hAkvgY8zW5UGgq6cqrK3134AIxmEBJ26DwshO2f1SM4e/uIhEiP6lKExBesKMbQFr5GV2qNsU3YMH1a+4cyduX4E</vt:lpwstr>
  </property>
  <property fmtid="{D5CDD505-2E9C-101B-9397-08002B2CF9AE}" pid="36" name="x1ye=4">
    <vt:lpwstr>x4WMcWd++if4+ODzmoIbFCTGeaVXA/rcE9VHARBHS/g8GGkL3/NyiJUZ9ZNr9W3vCfSp9yKjJqKv9hNlEhqoZYVGCuX5I7VjFx9jfD0i6ZV5kWCHHfLpia2fSjwug6h8GyEvEgKXYNpXaVumqQ87lowhUZLow5qAvEKQcuu3n7PELTuUck60DxdkgGeiaFFGgpCG5QmvXaz07gYjmHeBNRLJ1ewqg9UVmvQqykKRx9NUxOlpdRolMmF7ESXZ/Fu</vt:lpwstr>
  </property>
  <property fmtid="{D5CDD505-2E9C-101B-9397-08002B2CF9AE}" pid="37" name="x1ye=40">
    <vt:lpwstr>rYboIryIabvTCSfJcDCKSw3IMB8Kq/Fj+Lu/BszHg3EAZEYXN/NmrYLxlsd+r/0g7VFbRQqb1x2X1gQ6SsqN9LkO3g9glgmbtBQi6LePvDXjCnZDWamGL7j+8dRmRgc1WVRWvPYYOlk7z3+t+Taz89AEyY/Z7qzqWiEXywBQmflcvGpV9bmUqGisP1wWRtMWM0WHwcPUIeu9KN7gkNzE9xR0bXLW3zboCfwEyJ2SYiTi/Fh/8Y900xRcowGnfPP</vt:lpwstr>
  </property>
  <property fmtid="{D5CDD505-2E9C-101B-9397-08002B2CF9AE}" pid="38" name="x1ye=41">
    <vt:lpwstr>r+OerHM/ThxoSRgFVAgHH7vrkRs2PClrfxbPTLaYaLkPJJu3ob7qhPTL8QUWqP2cmvix7p7TLHEHHyZ2SZemUVFn22GVotD4jr/7f7U9PRPi1tcR8UrOWFD1ZwtW7j91Mtc++wM/BsUFUFn+iFCNoX8dsyM/LzdKv6nRaKDnwlyLSRajchwFXIqi94b/06ZODymT76lEHLhLkrPQl+Inu37xFYH7SItIpnOGPjaswH5xvuwLL/QXveAG/YEShv7</vt:lpwstr>
  </property>
  <property fmtid="{D5CDD505-2E9C-101B-9397-08002B2CF9AE}" pid="39" name="x1ye=42">
    <vt:lpwstr>iA1a3gSn9RikulmDpJOljkNwhn7um0ZCIbnQ8rJh/X2JCBLnYDtk43Ah70kDvobAByfOS6IBYDTRvRUz3PEyOHHlCy6s6jx2fZ+t7ngDfI/z7vt8wZzSuimMnQgtCxxjUarlsH4BtjBkCAcWAb/4RC5JGssjZyICNaZ2+lQnTWIOWvHdotPexXwPSytOkEnyTF3oud7tm0Hs2KWPwdHfNrB1WKYYby5lp2pspo/kjsURKhbWxB6fRMxcxYQSvvq</vt:lpwstr>
  </property>
  <property fmtid="{D5CDD505-2E9C-101B-9397-08002B2CF9AE}" pid="40" name="x1ye=43">
    <vt:lpwstr>8hbHpmqHEUSuxSSBmT8BEUCWZ7m9nuU3P8MOzA8oCay92KKMHUgaKQlZlXB3st83xPSh9Lyv4VL48/v7tZ7Ts6dZrZXKGsRitnoKHLmrKnPGtFenb5USQhJQG+rxWrL0e8z2lX7wVzwnDCb0gX+p+95gvQaCfARAohgEjgYwKR+sP78RN+SUc9ZgtWKLLhWLdUxAOVPk2Xc+XHyYiCdMlq91fhtGQw3ZKpnxGcQNG9lV4ubkfgIyHuMhmPOqKhu</vt:lpwstr>
  </property>
  <property fmtid="{D5CDD505-2E9C-101B-9397-08002B2CF9AE}" pid="41" name="x1ye=44">
    <vt:lpwstr>awonKsIs+vEzGofxdU5VjRxnQKL0xH4y2O3XFWv8JUJd7BznB91PUxMQ7oNX3v+GFZj6YuGQ6ZoIiQyPKTNQrfRW0yHAcsPXoa1aXscDtjESFkgF36JB8lz5rLYrfj5BVU0BYwXg8lZLAFFnkKyuC6eufHBkPff3kglVg9sy7Pr/ATO7o1yPpIkL/cV19jc4+sCP+WcNu7rCAnthfKZpS0f+8LE/nJ/w9CRR+RzIy34Z/S1AYPLVm4QNN0vUsQC</vt:lpwstr>
  </property>
  <property fmtid="{D5CDD505-2E9C-101B-9397-08002B2CF9AE}" pid="42" name="x1ye=45">
    <vt:lpwstr>2DM8jKQ0JS48Rotyt+S4W/SJxa3n6/s4iRApaujzeOP/8ZxbkV48sKPpVDdBd9Qi/oL4bUs10SJ9yXunOCGUj5ke6pKYGYHO2EG2Q0qDBP2RrtHCl61AIUQCvIut3hKJ53Nxb2p4a8kdAQbivY6rbjQCEyV67k6Ly7xm5OKlG2nsQmiYCbegbBPugGu6zTPy9QnNmfwv7HX9Na/u+z0tviF/yXnmRuoXXz+7Ov06CrTKmSRgzvQk91d5QqFVRaT</vt:lpwstr>
  </property>
  <property fmtid="{D5CDD505-2E9C-101B-9397-08002B2CF9AE}" pid="43" name="x1ye=46">
    <vt:lpwstr>CKY2zbinj2MDxazMxUycuiISdJYoyxA48tpeYx1l9+YJdonSYHg+53ANrfjy6OgBP6gWfmKQb9+JbDFwjf/SoYVCHqqrzZmmwasCfMCC0BX+5IoeIUEyI7XMzp9W7DUMu1idXNUlmnnqc5jNZYLJGxSyOr8/RW+2Inn36op0Xy4rYtw1vXx40XRSO7ZQ3wdFs4ttE5MlE6fFrhs5Rq1oU63Zw6nrLtwVIMQwdhaG7i7rLBiu3GebV/M2iPqOxYW</vt:lpwstr>
  </property>
  <property fmtid="{D5CDD505-2E9C-101B-9397-08002B2CF9AE}" pid="44" name="x1ye=47">
    <vt:lpwstr>hat4JZ5BMh4M4oBcn09/24OZmJ/qJMfvLKG1DRYE+qwR5+woIoE/zIOMiB6q5qOELctxjN2vl061D0nKRSxSWnS0NgxCxYTbcEbRQUtHdW8xprt7AfBTXNixZC+615Kie3V30yGw1aaTBw7+61fAbVwGw5GWKcCPLClHDMzz4bQEWBtmQgVn5wdme7rVAY8REz590fIrciENRkddRHQZjyx8WAECYKrnJCx37gL0fELmPBnK6wC0yD0Ti0krP3u</vt:lpwstr>
  </property>
  <property fmtid="{D5CDD505-2E9C-101B-9397-08002B2CF9AE}" pid="45" name="x1ye=48">
    <vt:lpwstr>UnJ4E9p43NUeeIfgEOZdoufvU2Cq5q9R0EesMpUNl1hyywRkSCw66GsH0jaSwJxSe+scr8cmqwyGbmuziyGduhYF/rOl/gVN8ToRIovysorUP4HeZLxwxTqvU57DHil1nWR7HrdNAl8QUb2BNGMN/6Q3BwQ5CLTtO565bIls2RPs9+jT2kFRX+zkPfgNOTTK8dJ8CRs2k8c/YwxmTBh9qzQmzOYE6/1c82Jt7S0/DVYQ6jDXQpVCRA6Waolc7rv</vt:lpwstr>
  </property>
  <property fmtid="{D5CDD505-2E9C-101B-9397-08002B2CF9AE}" pid="46" name="x1ye=49">
    <vt:lpwstr>c6VAdJ1zGofOBH4FkwfcHwKHrIuoWA9Hcx+gRr8HG37ZEqbwCv+WtwCgWE6KYDMRh4GFJI/08nt8SG2UGpDu+l9TM50ncLLk/wJ8julnLTgGpfrrQgTZCb7eGOTaSp5dmoSv/jcPfmtkpF1UlwU5CXFQ5Bd+3Hpctb+0bx5M+iUH3+cFwNFda8ZK6H9GtktF/R3iSwGv5BdvQmLf6Le6I8+gGX6pctOSc2Ndzops63sHh4QrNI6DbeNpK0usrFa</vt:lpwstr>
  </property>
  <property fmtid="{D5CDD505-2E9C-101B-9397-08002B2CF9AE}" pid="47" name="x1ye=5">
    <vt:lpwstr>lBbVADNoWnBN+gZtUCrAZit9zq3E84IsXqrsHvc8kgiAWz2SQd6RaZdBrBuBayiXQEIbhWUqvV88glNjq7fDR81bt1YLiiFnDZvLT8S5syx+d0AYCDOxx/lTjF2+sx4GuuEiHrJaS43lmcvyMdpe7V15SB4IxwyKVkKW5+K8EBgV+B5jGKurb0wIuiXegOGm6ybPl6NX9BR+yzvWiiqhltsXoPTmvMHaSjL8XMVirgUKfnKH93sSyty8qJR1WEK</vt:lpwstr>
  </property>
  <property fmtid="{D5CDD505-2E9C-101B-9397-08002B2CF9AE}" pid="48" name="x1ye=50">
    <vt:lpwstr>gu1PH8JeeZ2YHlKJ1Jrlh32k0lHFtRt1shynuKvMM7njrT+r8h+FrfvHHRQi6DBoQaXIw4+JhqBSQmnt6/5j1irb2y1R4u1M31frhxYMX/hGu4hZJBaaWEBUFi7XPOeYnFX+80c7HKYuswEH8dO+vv5JM1MVhx8KY5ltNov665v6XAL+4uBg/i/UvOA+BsPB5ELZAuKPRoOepRMBK02kP2urhJAoFqoO3JJ96iNpEMUF4Y0oH6MPfrZcEEyRXPZ</vt:lpwstr>
  </property>
  <property fmtid="{D5CDD505-2E9C-101B-9397-08002B2CF9AE}" pid="49" name="x1ye=51">
    <vt:lpwstr>nl+yrxDOk87zA23KGATnb1QQU00ZYO8JvSrSeJkSrK1qYvocguXvvcxQC6M4m7VOEIPB1KhTA+B845aZ69sZ7wsROb8U+pvmBGgSyV+n3YPZ7GLNi1Njllc46ZcmOKgMYxn+Ra2sSq71/0NJrVcJ8fkA24YHDH12ZMCJnjsVmOamwDNVjhS03HERAEUx8o0aEdWXeCpc8bKFntIuQRQCSX1LzqVv6VaQ4UdP/H2eE6zot/5I8EA6wgXkk6dZkYY</vt:lpwstr>
  </property>
  <property fmtid="{D5CDD505-2E9C-101B-9397-08002B2CF9AE}" pid="50" name="x1ye=52">
    <vt:lpwstr>oI0/Ao9z8YQqYGgkJj0gMNCQP2lpyiPIuhowEmuLvhv5g3jXFk68xHxbaovBfIy/drSuP50w86SO1Gp24BMqWL3Qje62HJAYDlMO2jZ9bX7FwqhWn0+PBVaMfoKYAHTKe6LaQ9zetKOx/GHChulFaoqvWqSzCK01thS/bIeIkqsd5wsYRtsENOkOb6pfG8qjI56GOzH4Thv3qzb/hPDCsIjBHKADfl0nbNj6kXFMqAIm+FRY/yWx3gIOqmGspmJ</vt:lpwstr>
  </property>
  <property fmtid="{D5CDD505-2E9C-101B-9397-08002B2CF9AE}" pid="51" name="x1ye=53">
    <vt:lpwstr>0jButov82N8fZGaJD0DTVtBsqURKEtXTCtvtqvkZLqjWOY2+/I/5oW3scaKm3gVFLOxBj5f61/uU1axUEaYtHonYS3Jp2X1RsPs782QUwhcWf9ZJagbBi8eXxn239sat9zVUYSFPmHukpBdpxeZROQXmjYok0YRl6v3TuoGhxtIZFVozxPWZSuXx0Tsxh43gGPuFw+e3vrdqA8coaKVt5qW4FXViLn/yyobvGXsQhAcMlzRS8HXfSD9pcobeOoz</vt:lpwstr>
  </property>
  <property fmtid="{D5CDD505-2E9C-101B-9397-08002B2CF9AE}" pid="52" name="x1ye=54">
    <vt:lpwstr>ujXxkhzP9yslZ62wXZLQC0jXd3Qk+cZzhyAn8Fkp0wyhciKVw3mU3gZN/5wtmFolZfXhrsOg4b2lwSfSpi6WnSzffF5AYa+fKzzuTx+SYKgKHvratQ6tknNP0CFeoYk4hjVRO5+vy11FwdeHA+41e9DU0pDMDRkQafZP9aJa7HHeWMhdkipTwmi/ATGf1K7tEloRp8usuXqLHmaJo/HRl3Ph5Uo35RWIiISKzNjyfbOf7Hzi1nP/sJ67/HlbT+n</vt:lpwstr>
  </property>
  <property fmtid="{D5CDD505-2E9C-101B-9397-08002B2CF9AE}" pid="53" name="x1ye=55">
    <vt:lpwstr>jEJqbU/DZubHKqicW6/012S2GHM7kIWgD4GIwmKCil82028FIz8zskKAdZ24GdVGiphlU/Yf6TkLsZTtLOO9QCC0G6r0RU/Dmj2tHfs+nEv+1PntWwS6HGA4NeKT8SQU5RrM1TcwtSVyOiJtb82d8i9pai8czgW+SNA1RUGUZXbv/GPBawhEZBoLRH1cz/or1oS5Lk7mUo7aFNxJPQp9C/Lp8mJvRV+RvU1v7csSKD9adWuRQg1ZFMO6nD29GDQ</vt:lpwstr>
  </property>
  <property fmtid="{D5CDD505-2E9C-101B-9397-08002B2CF9AE}" pid="54" name="x1ye=56">
    <vt:lpwstr>IAUu7z7znmv69NlfI7rSEZ+Ee5MJCj0lxMOK/ch/7lNJnh10A/u12CdDuxIpcCFwrty62wtTJaS6E5KjaU5JENLiDdyKhFpf/l9UKg23db1VfS9vNJ9O1frqoYSUsra74O5tnDeeVmJIhe8dc223U/hZg8p6DLtXmtXz4RcnMRgVR+TgQ5V46wS1d9DpG7Or1HfRTD172GIXZg2r4AuQOTPt/dmQRfL5dI5OpLKAcur7C5OR+5rzKfha2j5my2r</vt:lpwstr>
  </property>
  <property fmtid="{D5CDD505-2E9C-101B-9397-08002B2CF9AE}" pid="55" name="x1ye=57">
    <vt:lpwstr>QsBS3d6pXdCX7RjToUp28lmzlIjN5AVQfJP4CnvdZUYF+ZMUqyBvK5MBtzT5jhLa+ISO4iC1gRbK41KvgvpJntVTs2v238wJzQXIS9p8f9iIJ7mSLoH/zuBONXjq8pPgKohllcZoSy0rOsQiw0Tmc3J1oLLGdV0wLIlNWo/9YmvrDRtzhxj0XSY1yENhlYXRYLJ6/YCnGV5ySME6aw2FSou2dfBf3O05IRrNXKRPBybZ5xlxI3jWmLld+Hugoe1</vt:lpwstr>
  </property>
  <property fmtid="{D5CDD505-2E9C-101B-9397-08002B2CF9AE}" pid="56" name="x1ye=58">
    <vt:lpwstr>5IzJYwTNmo6T2RknMVr4LNQZuzkfXD/oEMVnEvHcEjXgfUnq8c+NWcOk2mr2Fa/Mc8fxQE+6rIixx3/OkC7J/2rEh/Sb2AnRPwtrHo8phzMtFs1KXO9l3m5BxKz7D9dQ0UW7O6zuC/Z95fS7DliP/9Bjyn/BU7mdWBiM2VMxdlEyleXorVOSQAvb8truHLDbfKcUIQEyGk+BkuXtWoMjdOM82fZ4APfMJX2QoYoA66O8tUDpoHCoBolwc/gwrsv</vt:lpwstr>
  </property>
  <property fmtid="{D5CDD505-2E9C-101B-9397-08002B2CF9AE}" pid="57" name="x1ye=59">
    <vt:lpwstr>n5HwDwGj/WvMR9Thc+HBQtbdceaHnW6YYa3km/WTcSMlfZcAy5BngKiJkn8A8mDM+PsQ/myd+2NM4G6KQXn/tgvzQ+3x2og+oXOkmB+Pftnu0UjFEknttJPZTR5qnq5cNDkZty7u45/z41utmmEuyw4tTWTuLfeghyJqCNMKKZ6OqXlaFgbGWWl2r+vCTyIlPIOHlyMOorJiLwyKroTTkqGvF2n8G3PxxRlL35YXcVxBwGb/mkWQBcT0cbuIHlD</vt:lpwstr>
  </property>
  <property fmtid="{D5CDD505-2E9C-101B-9397-08002B2CF9AE}" pid="58" name="x1ye=6">
    <vt:lpwstr>DRvMLOkGBDDo6MER/VwQGzr00PzJgybsHOdxw24hqF15nQOQa0L4uBodgtNOeAqG1bV6wnYK8tTW8nsSbMDC0VWa+DbciXQzzZ+YBiihVKIHCbMYzyF9rgimFvDPdo1oSJVAKFrpFJ8dKWtuOArg+JsLBNQUApdUq8WjJp3WyxoQZ+qDrxDjf5dOLLOnx6zZBenSPRL5OE0D0JGzYRRPd716DDkNly4up4Oflu/eHY7OFRVUIJhaFa3/qNdBeng</vt:lpwstr>
  </property>
  <property fmtid="{D5CDD505-2E9C-101B-9397-08002B2CF9AE}" pid="59" name="x1ye=60">
    <vt:lpwstr>cwq5+WwLFPMJW59NCdHVBFTqYKdFQ8fiZOJlED4BttXXHhwakcgIxR2bPdR73xWUrSjLBuspyVJeOXt51ZRouzlmp/kuQ1B6UCCGRwYI9OJGWLGBjKhWWAKceuiLyelsCWgse6iXqcL2ax1DDAMzvb1xG/e9ZLvGeoxBwTkLrlUf5dNiU8D0H3n9LBglZWcPzTr57OvWQtKjQIjlOixKLRvhYkZYso2ye2LUFI38AdeFP0ZL8tJDTcBv1KHmDJz</vt:lpwstr>
  </property>
  <property fmtid="{D5CDD505-2E9C-101B-9397-08002B2CF9AE}" pid="60" name="x1ye=61">
    <vt:lpwstr>u4nkDDIt4WsAi+DviqKuV97mP4qYwfHpO//rtk2R7ucvnhyps/uXOlWd5QD/q0loQ0y8u/6xPQiCsngLftdr07zeT1cKhQss3tbHivf8B374utwGxJ3/Ui1QQaMztFwNlS3cnEW2ao1Syoau2AdcObVZhfvnzpW0zVCaAxffANL6XqYTg33KgKMCn7WmJfHIc+PJxih0vuzInRMdWoT8X4qXts6FpXaCwZJZ0bfcl31brvbDwqS8zBUl5q50NEw</vt:lpwstr>
  </property>
  <property fmtid="{D5CDD505-2E9C-101B-9397-08002B2CF9AE}" pid="61" name="x1ye=62">
    <vt:lpwstr>+hHOt8WpCTz6MV3yLDHrMBiT3NcOsm1esPa2wSxJ+OeWdSMCZG8agB2ZC4DQTdSmf4ZG/2JZqaCFILtab5jBcX8z1enOxVtRTCTwvTrXdUG+9quolhh2b6adQAlUsxFNBrZC/IS4no+Jv2K9UmVFng0xB2hkp/VzYM4dsVNQDDib0othBPPP+LONbvJi3I3qGw+vQPI6UzLivK823zZBSfXRabAgF5UpfEcsyjLR5F8NZs7FXbDbkG0mGLqdVwX</vt:lpwstr>
  </property>
  <property fmtid="{D5CDD505-2E9C-101B-9397-08002B2CF9AE}" pid="62" name="x1ye=63">
    <vt:lpwstr>scLQsMlxAO3v6cQvdKrMqWYfAojA34L25UzvvVLVIwRWB3MLj69UvBXMvAHlRbysls+K6kt/juSSvGFJWwQYnwyn6Q4UcuS7WTpQvHT9RJ/8Ps39ucV4U+VSNZRsPM4L8SXPDKXFaZGeEQ/16cfJLWelcrZSgvk3WkP7RhKYf/+FEmOJJ/Qkdi4Cfa0N1UdTjZD8x/hAj2/c8P3pJhhY1d04D13N00UqFfYNU5dl2dK8uJfXqZsIPyJhArziSHT</vt:lpwstr>
  </property>
  <property fmtid="{D5CDD505-2E9C-101B-9397-08002B2CF9AE}" pid="63" name="x1ye=64">
    <vt:lpwstr>QFQ3LiN01fjvGwsP1InNorwe5IJcjYh9mvqulPxpzG2fsV6fcf+0ziB0+6EZfx0rNVeRdcLnPn9cSC/JC2nMZNKJNnLv77lXjOSRodDrdG6liVsZmnmcYYN9uZoTh4b3+Sh3g3CiQk3qNoBfU9MEzc6bma2YI0hyX5zmv3CdFRUF40fUW27REUKLK8xKPSWXbSPfqF7WtTWr/XM4amRsO2yyged0JunDxpBdQlvub/AVteqh0nWlvI9aA+8kShl</vt:lpwstr>
  </property>
  <property fmtid="{D5CDD505-2E9C-101B-9397-08002B2CF9AE}" pid="64" name="x1ye=65">
    <vt:lpwstr>CRiNAId6cL+DndYq+mtSzZrKkWCJe6+MtbKC0sEa8Wt3kPPNrIDRuxe04AzKRpoHMen8CaYQbr9WDaZJ/sMo63mRVp9s7tlDLxKm4bIGobBG5WHCEPIvADMnl8188LtLuB4jjzx/nQsTx6c4jFRk58l0UxQT8clWeFwiT+QSh8JmMSylu2qyJ3OpNC1Js/kXKIWh+CzOF0bZk7Zyba7q3rzWrIAKEwVBIXFP7IeDFQ2gMyHjRzyHGxvhNbMqTrL</vt:lpwstr>
  </property>
  <property fmtid="{D5CDD505-2E9C-101B-9397-08002B2CF9AE}" pid="65" name="x1ye=66">
    <vt:lpwstr>Q9/N6SJ/QxhDMrdfAcHoJFEG8AwZultl99uzphpmmjxve1cq2x/rKyBSUhDvrYIEr9RdtN+a9qx+57n41KlJR3GA2oAOyhpQ5xD48sj6/ti9Taz/VXUiSSkYebDlnm/XvafCOyFBeqiT6zDlQBhFT+9EuMgliIfUdq9p8D0G6QhVD+SjDU5f8twCCkxNTVFgCwNT2KzEEAAA==</vt:lpwstr>
  </property>
  <property fmtid="{D5CDD505-2E9C-101B-9397-08002B2CF9AE}" pid="66" name="x1ye=7">
    <vt:lpwstr>8qwr+YXWB4WZnEG24p2CyFqL9Rd9Ghm9xNf89nIddomBO9O5sP4Q64bM427Aq4sn59YufxzlKNPqmmHVE53jp6KE9FbQi/UP5XVw4jes9TloIsUN3NHXJ07VyabiE+ezotYaGow/k79zfNfnwuAzTADcSQjXmDMcq6Gu3MfzyyCYxI3ZbPyeY6CKCHGUKxs1yfUWw2z/xP4Ilor7RtizpDfxONFDOlHD2TdA0BLHL2FFSh+Wxe8Hk42P+uif8u9</vt:lpwstr>
  </property>
  <property fmtid="{D5CDD505-2E9C-101B-9397-08002B2CF9AE}" pid="67" name="x1ye=8">
    <vt:lpwstr>LsoaryjKbDrr43mpVcQDIqDyQOt99XR699GDPU8LtPRP+8I0ETLb8d5KbVFA3j6pSSL3qZpyefQaLVBjnFsve1nHn2G60uaHT2qAgzicc+YqP1ka+CY1kKQGfI+vdCAwJ7iA5Zgl+qEE8hOIFPldpdh56sV+vfp1awKTtW8lI3XgVvKXps3YDI88fGDSyOvS423+ePGCjXTuaENpG6AvCAh9bOEhM4LOH7SfaKEXMOcnU9LnfHtFaVh/MFhKTnf</vt:lpwstr>
  </property>
  <property fmtid="{D5CDD505-2E9C-101B-9397-08002B2CF9AE}" pid="68" name="x1ye=9">
    <vt:lpwstr>xe7ib7XAjTQF5rlqvIERj7UIXYP7aQCra0I1nn7lI4B0t145t2dDuxx/cG8NckTkV17ZcbcYcENkxUS21mw1B4uQsfyf5ghXryrnYKUCJpgZU4HSZnzRqVYwXaWj/Be4o9DKGrUM26ET6zT7R2wn0TqYpDyeS8xxDAJx7YGTwHAojLtM7b9n+DFAXfZqaWrf1jBLUGzLMTpLZGdezm/vlbXp2OVe2xCykOqDIvY1fl0b1QxJQtngsqZPbrhmWqX</vt:lpwstr>
  </property>
</Properties>
</file>