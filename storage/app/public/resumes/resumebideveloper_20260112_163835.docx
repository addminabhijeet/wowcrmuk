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0C5" w:rsidRPr="003F5F1B" w:rsidRDefault="00DF2BFA" w:rsidP="00833D73">
      <w:pPr>
        <w:spacing w:before="60"/>
        <w:rPr>
          <w:rFonts w:asciiTheme="minorHAnsi" w:eastAsia="Calibri" w:hAnsiTheme="minorHAnsi" w:cstheme="minorHAnsi"/>
        </w:rPr>
      </w:pPr>
      <w:r w:rsidRPr="003F5F1B">
        <w:rPr>
          <w:rFonts w:asciiTheme="minorHAnsi" w:hAnsiTheme="minorHAnsi" w:cstheme="minorHAnsi"/>
        </w:rPr>
        <w:t xml:space="preserve"> </w:t>
      </w:r>
      <w:r w:rsidR="00833D73" w:rsidRPr="003F5F1B">
        <w:rPr>
          <w:rFonts w:asciiTheme="minorHAnsi" w:hAnsiTheme="minorHAnsi" w:cstheme="minorHAnsi"/>
        </w:rPr>
        <w:t xml:space="preserve"> </w:t>
      </w:r>
      <w:hyperlink r:id="rId7">
        <w:r w:rsidR="00A403D5" w:rsidRPr="003F5F1B">
          <w:rPr>
            <w:rFonts w:asciiTheme="minorHAnsi" w:eastAsia="Calibri" w:hAnsiTheme="minorHAnsi" w:cstheme="minorHAnsi"/>
            <w:b/>
            <w:color w:val="0000FF"/>
            <w:spacing w:val="-1"/>
          </w:rPr>
          <w:t>AK</w:t>
        </w:r>
        <w:r w:rsidR="00A403D5" w:rsidRPr="003F5F1B">
          <w:rPr>
            <w:rFonts w:asciiTheme="minorHAnsi" w:eastAsia="Calibri" w:hAnsiTheme="minorHAnsi" w:cstheme="minorHAnsi"/>
            <w:b/>
            <w:color w:val="0000FF"/>
            <w:spacing w:val="2"/>
          </w:rPr>
          <w:t>S</w:t>
        </w:r>
        <w:r w:rsidR="00A403D5" w:rsidRPr="003F5F1B">
          <w:rPr>
            <w:rFonts w:asciiTheme="minorHAnsi" w:eastAsia="Calibri" w:hAnsiTheme="minorHAnsi" w:cstheme="minorHAnsi"/>
            <w:b/>
            <w:color w:val="0000FF"/>
            <w:spacing w:val="1"/>
          </w:rPr>
          <w:t>H</w:t>
        </w:r>
        <w:r w:rsidR="00A403D5" w:rsidRPr="003F5F1B">
          <w:rPr>
            <w:rFonts w:asciiTheme="minorHAnsi" w:eastAsia="Calibri" w:hAnsiTheme="minorHAnsi" w:cstheme="minorHAnsi"/>
            <w:b/>
            <w:color w:val="0000FF"/>
            <w:spacing w:val="-1"/>
          </w:rPr>
          <w:t>A</w:t>
        </w:r>
        <w:r w:rsidR="00A403D5" w:rsidRPr="003F5F1B">
          <w:rPr>
            <w:rFonts w:asciiTheme="minorHAnsi" w:eastAsia="Calibri" w:hAnsiTheme="minorHAnsi" w:cstheme="minorHAnsi"/>
            <w:b/>
            <w:color w:val="0000FF"/>
          </w:rPr>
          <w:t>Y</w:t>
        </w:r>
        <w:r w:rsidR="00A403D5" w:rsidRPr="003F5F1B">
          <w:rPr>
            <w:rFonts w:asciiTheme="minorHAnsi" w:eastAsia="Calibri" w:hAnsiTheme="minorHAnsi" w:cstheme="minorHAnsi"/>
            <w:b/>
            <w:color w:val="0000FF"/>
            <w:spacing w:val="-7"/>
          </w:rPr>
          <w:t xml:space="preserve"> </w:t>
        </w:r>
        <w:r w:rsidR="00A403D5" w:rsidRPr="003F5F1B">
          <w:rPr>
            <w:rFonts w:asciiTheme="minorHAnsi" w:eastAsia="Calibri" w:hAnsiTheme="minorHAnsi" w:cstheme="minorHAnsi"/>
            <w:b/>
            <w:color w:val="0000FF"/>
            <w:spacing w:val="2"/>
          </w:rPr>
          <w:t>S</w:t>
        </w:r>
        <w:r w:rsidR="00A403D5" w:rsidRPr="003F5F1B">
          <w:rPr>
            <w:rFonts w:asciiTheme="minorHAnsi" w:eastAsia="Calibri" w:hAnsiTheme="minorHAnsi" w:cstheme="minorHAnsi"/>
            <w:b/>
            <w:color w:val="0000FF"/>
            <w:spacing w:val="-1"/>
          </w:rPr>
          <w:t>H</w:t>
        </w:r>
        <w:r w:rsidR="00A403D5" w:rsidRPr="003F5F1B">
          <w:rPr>
            <w:rFonts w:asciiTheme="minorHAnsi" w:eastAsia="Calibri" w:hAnsiTheme="minorHAnsi" w:cstheme="minorHAnsi"/>
            <w:b/>
            <w:color w:val="0000FF"/>
          </w:rPr>
          <w:t>RINI</w:t>
        </w:r>
        <w:r w:rsidR="00A403D5" w:rsidRPr="003F5F1B">
          <w:rPr>
            <w:rFonts w:asciiTheme="minorHAnsi" w:eastAsia="Calibri" w:hAnsiTheme="minorHAnsi" w:cstheme="minorHAnsi"/>
            <w:b/>
            <w:color w:val="0000FF"/>
            <w:spacing w:val="2"/>
          </w:rPr>
          <w:t>V</w:t>
        </w:r>
        <w:r w:rsidR="00A403D5" w:rsidRPr="003F5F1B">
          <w:rPr>
            <w:rFonts w:asciiTheme="minorHAnsi" w:eastAsia="Calibri" w:hAnsiTheme="minorHAnsi" w:cstheme="minorHAnsi"/>
            <w:b/>
            <w:color w:val="0000FF"/>
            <w:spacing w:val="-1"/>
          </w:rPr>
          <w:t>A</w:t>
        </w:r>
        <w:r w:rsidR="00A403D5" w:rsidRPr="003F5F1B">
          <w:rPr>
            <w:rFonts w:asciiTheme="minorHAnsi" w:eastAsia="Calibri" w:hAnsiTheme="minorHAnsi" w:cstheme="minorHAnsi"/>
            <w:b/>
            <w:color w:val="0000FF"/>
            <w:spacing w:val="2"/>
          </w:rPr>
          <w:t>S</w:t>
        </w:r>
        <w:r w:rsidR="00A403D5" w:rsidRPr="003F5F1B">
          <w:rPr>
            <w:rFonts w:asciiTheme="minorHAnsi" w:eastAsia="Calibri" w:hAnsiTheme="minorHAnsi" w:cstheme="minorHAnsi"/>
            <w:b/>
            <w:color w:val="0000FF"/>
            <w:spacing w:val="-1"/>
          </w:rPr>
          <w:t>A</w:t>
        </w:r>
        <w:r w:rsidR="00A403D5" w:rsidRPr="003F5F1B">
          <w:rPr>
            <w:rFonts w:asciiTheme="minorHAnsi" w:eastAsia="Calibri" w:hAnsiTheme="minorHAnsi" w:cstheme="minorHAnsi"/>
            <w:b/>
            <w:color w:val="0000FF"/>
          </w:rPr>
          <w:t xml:space="preserve">N                                                                                                                      </w:t>
        </w:r>
        <w:r w:rsidR="00A403D5" w:rsidRPr="003F5F1B">
          <w:rPr>
            <w:rFonts w:asciiTheme="minorHAnsi" w:eastAsia="Calibri" w:hAnsiTheme="minorHAnsi" w:cstheme="minorHAnsi"/>
            <w:b/>
            <w:color w:val="0000FF"/>
            <w:spacing w:val="34"/>
          </w:rPr>
          <w:t xml:space="preserve"> </w:t>
        </w:r>
      </w:hyperlink>
      <w:hyperlink r:id="rId8" w:history="1">
        <w:r w:rsidR="001D08F9" w:rsidRPr="00FF0934">
          <w:rPr>
            <w:rStyle w:val="Hyperlink"/>
            <w:rFonts w:asciiTheme="minorHAnsi" w:eastAsia="Calibri" w:hAnsiTheme="minorHAnsi" w:cstheme="minorHAnsi"/>
            <w:spacing w:val="-1"/>
            <w:u w:color="0000FF"/>
          </w:rPr>
          <w:t>akshay.sql786</w:t>
        </w:r>
        <w:r w:rsidR="001D08F9" w:rsidRPr="00FF0934">
          <w:rPr>
            <w:rStyle w:val="Hyperlink"/>
            <w:rFonts w:asciiTheme="minorHAnsi" w:eastAsia="Calibri" w:hAnsiTheme="minorHAnsi" w:cstheme="minorHAnsi"/>
            <w:u w:color="0000FF"/>
          </w:rPr>
          <w:t>@</w:t>
        </w:r>
        <w:r w:rsidR="001D08F9" w:rsidRPr="00FF0934">
          <w:rPr>
            <w:rStyle w:val="Hyperlink"/>
            <w:rFonts w:asciiTheme="minorHAnsi" w:eastAsia="Calibri" w:hAnsiTheme="minorHAnsi" w:cstheme="minorHAnsi"/>
            <w:spacing w:val="1"/>
            <w:u w:color="0000FF"/>
          </w:rPr>
          <w:t>g</w:t>
        </w:r>
        <w:r w:rsidR="001D08F9" w:rsidRPr="00FF0934">
          <w:rPr>
            <w:rStyle w:val="Hyperlink"/>
            <w:rFonts w:asciiTheme="minorHAnsi" w:eastAsia="Calibri" w:hAnsiTheme="minorHAnsi" w:cstheme="minorHAnsi"/>
            <w:spacing w:val="-1"/>
            <w:u w:color="0000FF"/>
          </w:rPr>
          <w:t>m</w:t>
        </w:r>
        <w:r w:rsidR="001D08F9" w:rsidRPr="00FF0934">
          <w:rPr>
            <w:rStyle w:val="Hyperlink"/>
            <w:rFonts w:asciiTheme="minorHAnsi" w:eastAsia="Calibri" w:hAnsiTheme="minorHAnsi" w:cstheme="minorHAnsi"/>
            <w:u w:color="0000FF"/>
          </w:rPr>
          <w:t>ail.c</w:t>
        </w:r>
        <w:r w:rsidR="001D08F9" w:rsidRPr="00FF0934">
          <w:rPr>
            <w:rStyle w:val="Hyperlink"/>
            <w:rFonts w:asciiTheme="minorHAnsi" w:eastAsia="Calibri" w:hAnsiTheme="minorHAnsi" w:cstheme="minorHAnsi"/>
            <w:spacing w:val="3"/>
            <w:u w:color="0000FF"/>
          </w:rPr>
          <w:t>o</w:t>
        </w:r>
        <w:r w:rsidR="001D08F9" w:rsidRPr="00FF0934">
          <w:rPr>
            <w:rStyle w:val="Hyperlink"/>
            <w:rFonts w:asciiTheme="minorHAnsi" w:eastAsia="Calibri" w:hAnsiTheme="minorHAnsi" w:cstheme="minorHAnsi"/>
            <w:u w:color="0000FF"/>
          </w:rPr>
          <w:t>m</w:t>
        </w:r>
      </w:hyperlink>
    </w:p>
    <w:p w:rsidR="00A650C5" w:rsidRPr="003F5F1B" w:rsidRDefault="00A403D5">
      <w:pPr>
        <w:spacing w:line="240" w:lineRule="exact"/>
        <w:ind w:left="100"/>
        <w:rPr>
          <w:rFonts w:asciiTheme="minorHAnsi" w:eastAsia="Calibri" w:hAnsiTheme="minorHAnsi" w:cstheme="minorHAnsi"/>
        </w:rPr>
      </w:pPr>
      <w:r w:rsidRPr="003F5F1B">
        <w:rPr>
          <w:rFonts w:asciiTheme="minorHAnsi" w:eastAsia="Calibri" w:hAnsiTheme="minorHAnsi" w:cstheme="minorHAnsi"/>
        </w:rPr>
        <w:t>500</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E</w:t>
      </w:r>
      <w:r w:rsidRPr="003F5F1B">
        <w:rPr>
          <w:rFonts w:asciiTheme="minorHAnsi" w:eastAsia="Calibri" w:hAnsiTheme="minorHAnsi" w:cstheme="minorHAnsi"/>
        </w:rPr>
        <w:t>,</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3</w:t>
      </w:r>
      <w:r w:rsidRPr="003F5F1B">
        <w:rPr>
          <w:rFonts w:asciiTheme="minorHAnsi" w:eastAsia="Calibri" w:hAnsiTheme="minorHAnsi" w:cstheme="minorHAnsi"/>
          <w:spacing w:val="1"/>
        </w:rPr>
        <w:t>3</w:t>
      </w:r>
      <w:r w:rsidRPr="003F5F1B">
        <w:rPr>
          <w:rFonts w:asciiTheme="minorHAnsi" w:eastAsia="Calibri" w:hAnsiTheme="minorHAnsi" w:cstheme="minorHAnsi"/>
          <w:position w:val="7"/>
        </w:rPr>
        <w:t>rd</w:t>
      </w:r>
      <w:r w:rsidRPr="003F5F1B">
        <w:rPr>
          <w:rFonts w:asciiTheme="minorHAnsi" w:eastAsia="Calibri" w:hAnsiTheme="minorHAnsi" w:cstheme="minorHAnsi"/>
          <w:spacing w:val="-4"/>
          <w:position w:val="7"/>
        </w:rPr>
        <w:t xml:space="preserve"> </w:t>
      </w:r>
      <w:r w:rsidRPr="003F5F1B">
        <w:rPr>
          <w:rFonts w:asciiTheme="minorHAnsi" w:eastAsia="Calibri" w:hAnsiTheme="minorHAnsi" w:cstheme="minorHAnsi"/>
        </w:rPr>
        <w:t>St</w:t>
      </w:r>
      <w:r w:rsidRPr="003F5F1B">
        <w:rPr>
          <w:rFonts w:asciiTheme="minorHAnsi" w:eastAsia="Calibri" w:hAnsiTheme="minorHAnsi" w:cstheme="minorHAnsi"/>
          <w:spacing w:val="3"/>
        </w:rPr>
        <w:t>r</w:t>
      </w:r>
      <w:r w:rsidRPr="003F5F1B">
        <w:rPr>
          <w:rFonts w:asciiTheme="minorHAnsi" w:eastAsia="Calibri" w:hAnsiTheme="minorHAnsi" w:cstheme="minorHAnsi"/>
          <w:spacing w:val="-1"/>
        </w:rPr>
        <w:t>ee</w:t>
      </w:r>
      <w:r w:rsidRPr="003F5F1B">
        <w:rPr>
          <w:rFonts w:asciiTheme="minorHAnsi" w:eastAsia="Calibri" w:hAnsiTheme="minorHAnsi" w:cstheme="minorHAnsi"/>
        </w:rPr>
        <w:t>t,</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A</w:t>
      </w:r>
      <w:r w:rsidRPr="003F5F1B">
        <w:rPr>
          <w:rFonts w:asciiTheme="minorHAnsi" w:eastAsia="Calibri" w:hAnsiTheme="minorHAnsi" w:cstheme="minorHAnsi"/>
          <w:spacing w:val="1"/>
        </w:rPr>
        <w:t>p</w:t>
      </w:r>
      <w:r w:rsidRPr="003F5F1B">
        <w:rPr>
          <w:rFonts w:asciiTheme="minorHAnsi" w:eastAsia="Calibri" w:hAnsiTheme="minorHAnsi" w:cstheme="minorHAnsi"/>
        </w:rPr>
        <w:t>t</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1"/>
        </w:rPr>
        <w:t>#</w:t>
      </w:r>
      <w:r w:rsidRPr="003F5F1B">
        <w:rPr>
          <w:rFonts w:asciiTheme="minorHAnsi" w:eastAsia="Calibri" w:hAnsiTheme="minorHAnsi" w:cstheme="minorHAnsi"/>
        </w:rPr>
        <w:t>5</w:t>
      </w:r>
      <w:r w:rsidRPr="003F5F1B">
        <w:rPr>
          <w:rFonts w:asciiTheme="minorHAnsi" w:eastAsia="Calibri" w:hAnsiTheme="minorHAnsi" w:cstheme="minorHAnsi"/>
          <w:spacing w:val="2"/>
        </w:rPr>
        <w:t>0</w:t>
      </w:r>
      <w:r w:rsidRPr="003F5F1B">
        <w:rPr>
          <w:rFonts w:asciiTheme="minorHAnsi" w:eastAsia="Calibri" w:hAnsiTheme="minorHAnsi" w:cstheme="minorHAnsi"/>
        </w:rPr>
        <w:t>5</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2"/>
        </w:rPr>
        <w:t>C</w:t>
      </w:r>
      <w:r w:rsidRPr="003F5F1B">
        <w:rPr>
          <w:rFonts w:asciiTheme="minorHAnsi" w:eastAsia="Calibri" w:hAnsiTheme="minorHAnsi" w:cstheme="minorHAnsi"/>
          <w:spacing w:val="1"/>
        </w:rPr>
        <w:t>h</w:t>
      </w:r>
      <w:r w:rsidRPr="003F5F1B">
        <w:rPr>
          <w:rFonts w:asciiTheme="minorHAnsi" w:eastAsia="Calibri" w:hAnsiTheme="minorHAnsi" w:cstheme="minorHAnsi"/>
        </w:rPr>
        <w:t>icago,</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I</w:t>
      </w:r>
      <w:r w:rsidRPr="003F5F1B">
        <w:rPr>
          <w:rFonts w:asciiTheme="minorHAnsi" w:eastAsia="Calibri" w:hAnsiTheme="minorHAnsi" w:cstheme="minorHAnsi"/>
        </w:rPr>
        <w:t>L 606</w:t>
      </w:r>
      <w:r w:rsidRPr="003F5F1B">
        <w:rPr>
          <w:rFonts w:asciiTheme="minorHAnsi" w:eastAsia="Calibri" w:hAnsiTheme="minorHAnsi" w:cstheme="minorHAnsi"/>
          <w:spacing w:val="-1"/>
        </w:rPr>
        <w:t>1</w:t>
      </w:r>
      <w:r w:rsidRPr="003F5F1B">
        <w:rPr>
          <w:rFonts w:asciiTheme="minorHAnsi" w:eastAsia="Calibri" w:hAnsiTheme="minorHAnsi" w:cstheme="minorHAnsi"/>
        </w:rPr>
        <w:t xml:space="preserve">6                                                                                         </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Co</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1"/>
        </w:rPr>
        <w:t>a</w:t>
      </w:r>
      <w:r w:rsidRPr="003F5F1B">
        <w:rPr>
          <w:rFonts w:asciiTheme="minorHAnsi" w:eastAsia="Calibri" w:hAnsiTheme="minorHAnsi" w:cstheme="minorHAnsi"/>
        </w:rPr>
        <w:t>c</w:t>
      </w:r>
      <w:r w:rsidRPr="003F5F1B">
        <w:rPr>
          <w:rFonts w:asciiTheme="minorHAnsi" w:eastAsia="Calibri" w:hAnsiTheme="minorHAnsi" w:cstheme="minorHAnsi"/>
          <w:spacing w:val="1"/>
        </w:rPr>
        <w:t>t</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(312</w:t>
      </w:r>
      <w:r w:rsidRPr="003F5F1B">
        <w:rPr>
          <w:rFonts w:asciiTheme="minorHAnsi" w:eastAsia="Calibri" w:hAnsiTheme="minorHAnsi" w:cstheme="minorHAnsi"/>
          <w:spacing w:val="3"/>
        </w:rPr>
        <w:t>)</w:t>
      </w:r>
      <w:r w:rsidRPr="003F5F1B">
        <w:rPr>
          <w:rFonts w:asciiTheme="minorHAnsi" w:eastAsia="Calibri" w:hAnsiTheme="minorHAnsi" w:cstheme="minorHAnsi"/>
          <w:spacing w:val="-1"/>
        </w:rPr>
        <w:t>-</w:t>
      </w:r>
      <w:r w:rsidR="00EB3FD5">
        <w:rPr>
          <w:rFonts w:asciiTheme="minorHAnsi" w:eastAsia="Calibri" w:hAnsiTheme="minorHAnsi" w:cstheme="minorHAnsi"/>
        </w:rPr>
        <w:t>971</w:t>
      </w:r>
      <w:r w:rsidRPr="003F5F1B">
        <w:rPr>
          <w:rFonts w:asciiTheme="minorHAnsi" w:eastAsia="Calibri" w:hAnsiTheme="minorHAnsi" w:cstheme="minorHAnsi"/>
          <w:spacing w:val="-1"/>
        </w:rPr>
        <w:t>-</w:t>
      </w:r>
      <w:r w:rsidRPr="003F5F1B">
        <w:rPr>
          <w:rFonts w:asciiTheme="minorHAnsi" w:eastAsia="Calibri" w:hAnsiTheme="minorHAnsi" w:cstheme="minorHAnsi"/>
        </w:rPr>
        <w:t>7</w:t>
      </w:r>
      <w:r w:rsidR="00EB3FD5">
        <w:rPr>
          <w:rFonts w:asciiTheme="minorHAnsi" w:eastAsia="Calibri" w:hAnsiTheme="minorHAnsi" w:cstheme="minorHAnsi"/>
        </w:rPr>
        <w:t>136</w:t>
      </w:r>
    </w:p>
    <w:p w:rsidR="00A650C5" w:rsidRPr="003F5F1B" w:rsidRDefault="00A403D5">
      <w:pPr>
        <w:spacing w:before="36" w:line="240" w:lineRule="exact"/>
        <w:ind w:left="100"/>
        <w:rPr>
          <w:rFonts w:asciiTheme="minorHAnsi" w:eastAsia="Calibri" w:hAnsiTheme="minorHAnsi" w:cstheme="minorHAnsi"/>
        </w:rPr>
      </w:pPr>
      <w:r w:rsidRPr="003F5F1B">
        <w:rPr>
          <w:rFonts w:asciiTheme="minorHAnsi" w:eastAsia="Calibri" w:hAnsiTheme="minorHAnsi" w:cstheme="minorHAnsi"/>
        </w:rPr>
        <w:t>Li</w:t>
      </w:r>
      <w:r w:rsidRPr="003F5F1B">
        <w:rPr>
          <w:rFonts w:asciiTheme="minorHAnsi" w:eastAsia="Calibri" w:hAnsiTheme="minorHAnsi" w:cstheme="minorHAnsi"/>
          <w:spacing w:val="1"/>
        </w:rPr>
        <w:t>n</w:t>
      </w:r>
      <w:r w:rsidRPr="003F5F1B">
        <w:rPr>
          <w:rFonts w:asciiTheme="minorHAnsi" w:eastAsia="Calibri" w:hAnsiTheme="minorHAnsi" w:cstheme="minorHAnsi"/>
        </w:rPr>
        <w:t>ke</w:t>
      </w:r>
      <w:r w:rsidRPr="003F5F1B">
        <w:rPr>
          <w:rFonts w:asciiTheme="minorHAnsi" w:eastAsia="Calibri" w:hAnsiTheme="minorHAnsi" w:cstheme="minorHAnsi"/>
          <w:spacing w:val="1"/>
        </w:rPr>
        <w:t>d</w:t>
      </w:r>
      <w:r w:rsidRPr="003F5F1B">
        <w:rPr>
          <w:rFonts w:asciiTheme="minorHAnsi" w:eastAsia="Calibri" w:hAnsiTheme="minorHAnsi" w:cstheme="minorHAnsi"/>
        </w:rPr>
        <w:t>I</w:t>
      </w:r>
      <w:r w:rsidRPr="003F5F1B">
        <w:rPr>
          <w:rFonts w:asciiTheme="minorHAnsi" w:eastAsia="Calibri" w:hAnsiTheme="minorHAnsi" w:cstheme="minorHAnsi"/>
          <w:spacing w:val="2"/>
        </w:rPr>
        <w:t>n</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hyperlink r:id="rId9">
        <w:r w:rsidRPr="003F5F1B">
          <w:rPr>
            <w:rFonts w:asciiTheme="minorHAnsi" w:eastAsia="Calibri" w:hAnsiTheme="minorHAnsi" w:cstheme="minorHAnsi"/>
            <w:color w:val="0000FF"/>
            <w:spacing w:val="1"/>
            <w:u w:val="single" w:color="0000FF"/>
          </w:rPr>
          <w:t>h</w:t>
        </w:r>
        <w:r w:rsidRPr="003F5F1B">
          <w:rPr>
            <w:rFonts w:asciiTheme="minorHAnsi" w:eastAsia="Calibri" w:hAnsiTheme="minorHAnsi" w:cstheme="minorHAnsi"/>
            <w:color w:val="0000FF"/>
            <w:u w:val="single" w:color="0000FF"/>
          </w:rPr>
          <w:t>t</w:t>
        </w:r>
        <w:r w:rsidRPr="003F5F1B">
          <w:rPr>
            <w:rFonts w:asciiTheme="minorHAnsi" w:eastAsia="Calibri" w:hAnsiTheme="minorHAnsi" w:cstheme="minorHAnsi"/>
            <w:color w:val="0000FF"/>
            <w:spacing w:val="1"/>
            <w:u w:val="single" w:color="0000FF"/>
          </w:rPr>
          <w:t>tp</w:t>
        </w:r>
        <w:r w:rsidRPr="003F5F1B">
          <w:rPr>
            <w:rFonts w:asciiTheme="minorHAnsi" w:eastAsia="Calibri" w:hAnsiTheme="minorHAnsi" w:cstheme="minorHAnsi"/>
            <w:color w:val="0000FF"/>
            <w:spacing w:val="-1"/>
            <w:u w:val="single" w:color="0000FF"/>
          </w:rPr>
          <w:t>s</w:t>
        </w:r>
        <w:r w:rsidRPr="003F5F1B">
          <w:rPr>
            <w:rFonts w:asciiTheme="minorHAnsi" w:eastAsia="Calibri" w:hAnsiTheme="minorHAnsi" w:cstheme="minorHAnsi"/>
            <w:color w:val="0000FF"/>
            <w:u w:val="single" w:color="0000FF"/>
          </w:rPr>
          <w:t>:</w:t>
        </w:r>
        <w:r w:rsidRPr="003F5F1B">
          <w:rPr>
            <w:rFonts w:asciiTheme="minorHAnsi" w:eastAsia="Calibri" w:hAnsiTheme="minorHAnsi" w:cstheme="minorHAnsi"/>
            <w:color w:val="0000FF"/>
            <w:spacing w:val="-1"/>
            <w:u w:val="single" w:color="0000FF"/>
          </w:rPr>
          <w:t>/</w:t>
        </w:r>
        <w:r w:rsidRPr="003F5F1B">
          <w:rPr>
            <w:rFonts w:asciiTheme="minorHAnsi" w:eastAsia="Calibri" w:hAnsiTheme="minorHAnsi" w:cstheme="minorHAnsi"/>
            <w:color w:val="0000FF"/>
            <w:u w:val="single" w:color="0000FF"/>
          </w:rPr>
          <w:t>/</w:t>
        </w:r>
        <w:r w:rsidRPr="003F5F1B">
          <w:rPr>
            <w:rFonts w:asciiTheme="minorHAnsi" w:eastAsia="Calibri" w:hAnsiTheme="minorHAnsi" w:cstheme="minorHAnsi"/>
            <w:color w:val="0000FF"/>
            <w:spacing w:val="1"/>
            <w:u w:val="single" w:color="0000FF"/>
          </w:rPr>
          <w:t>ww</w:t>
        </w:r>
        <w:r w:rsidRPr="003F5F1B">
          <w:rPr>
            <w:rFonts w:asciiTheme="minorHAnsi" w:eastAsia="Calibri" w:hAnsiTheme="minorHAnsi" w:cstheme="minorHAnsi"/>
            <w:color w:val="0000FF"/>
            <w:spacing w:val="-1"/>
            <w:u w:val="single" w:color="0000FF"/>
          </w:rPr>
          <w:t>w</w:t>
        </w:r>
        <w:r w:rsidRPr="003F5F1B">
          <w:rPr>
            <w:rFonts w:asciiTheme="minorHAnsi" w:eastAsia="Calibri" w:hAnsiTheme="minorHAnsi" w:cstheme="minorHAnsi"/>
            <w:color w:val="0000FF"/>
            <w:u w:val="single" w:color="0000FF"/>
          </w:rPr>
          <w:t>.li</w:t>
        </w:r>
        <w:r w:rsidRPr="003F5F1B">
          <w:rPr>
            <w:rFonts w:asciiTheme="minorHAnsi" w:eastAsia="Calibri" w:hAnsiTheme="minorHAnsi" w:cstheme="minorHAnsi"/>
            <w:color w:val="0000FF"/>
            <w:spacing w:val="1"/>
            <w:u w:val="single" w:color="0000FF"/>
          </w:rPr>
          <w:t>n</w:t>
        </w:r>
        <w:r w:rsidRPr="003F5F1B">
          <w:rPr>
            <w:rFonts w:asciiTheme="minorHAnsi" w:eastAsia="Calibri" w:hAnsiTheme="minorHAnsi" w:cstheme="minorHAnsi"/>
            <w:color w:val="0000FF"/>
            <w:u w:val="single" w:color="0000FF"/>
          </w:rPr>
          <w:t>ke</w:t>
        </w:r>
        <w:r w:rsidRPr="003F5F1B">
          <w:rPr>
            <w:rFonts w:asciiTheme="minorHAnsi" w:eastAsia="Calibri" w:hAnsiTheme="minorHAnsi" w:cstheme="minorHAnsi"/>
            <w:color w:val="0000FF"/>
            <w:spacing w:val="1"/>
            <w:u w:val="single" w:color="0000FF"/>
          </w:rPr>
          <w:t>d</w:t>
        </w:r>
        <w:r w:rsidRPr="003F5F1B">
          <w:rPr>
            <w:rFonts w:asciiTheme="minorHAnsi" w:eastAsia="Calibri" w:hAnsiTheme="minorHAnsi" w:cstheme="minorHAnsi"/>
            <w:color w:val="0000FF"/>
            <w:spacing w:val="2"/>
            <w:u w:val="single" w:color="0000FF"/>
          </w:rPr>
          <w:t>i</w:t>
        </w:r>
        <w:r w:rsidRPr="003F5F1B">
          <w:rPr>
            <w:rFonts w:asciiTheme="minorHAnsi" w:eastAsia="Calibri" w:hAnsiTheme="minorHAnsi" w:cstheme="minorHAnsi"/>
            <w:color w:val="0000FF"/>
            <w:spacing w:val="1"/>
            <w:u w:val="single" w:color="0000FF"/>
          </w:rPr>
          <w:t>n</w:t>
        </w:r>
        <w:r w:rsidRPr="003F5F1B">
          <w:rPr>
            <w:rFonts w:asciiTheme="minorHAnsi" w:eastAsia="Calibri" w:hAnsiTheme="minorHAnsi" w:cstheme="minorHAnsi"/>
            <w:color w:val="0000FF"/>
            <w:u w:val="single" w:color="0000FF"/>
          </w:rPr>
          <w:t>.com/in/</w:t>
        </w:r>
        <w:r w:rsidRPr="003F5F1B">
          <w:rPr>
            <w:rFonts w:asciiTheme="minorHAnsi" w:eastAsia="Calibri" w:hAnsiTheme="minorHAnsi" w:cstheme="minorHAnsi"/>
            <w:color w:val="0000FF"/>
            <w:spacing w:val="1"/>
            <w:u w:val="single" w:color="0000FF"/>
          </w:rPr>
          <w:t>a</w:t>
        </w:r>
        <w:r w:rsidRPr="003F5F1B">
          <w:rPr>
            <w:rFonts w:asciiTheme="minorHAnsi" w:eastAsia="Calibri" w:hAnsiTheme="minorHAnsi" w:cstheme="minorHAnsi"/>
            <w:color w:val="0000FF"/>
            <w:u w:val="single" w:color="0000FF"/>
          </w:rPr>
          <w:t>ksh</w:t>
        </w:r>
        <w:r w:rsidRPr="003F5F1B">
          <w:rPr>
            <w:rFonts w:asciiTheme="minorHAnsi" w:eastAsia="Calibri" w:hAnsiTheme="minorHAnsi" w:cstheme="minorHAnsi"/>
            <w:color w:val="0000FF"/>
            <w:spacing w:val="1"/>
            <w:u w:val="single" w:color="0000FF"/>
          </w:rPr>
          <w:t>ay</w:t>
        </w:r>
        <w:r w:rsidRPr="003F5F1B">
          <w:rPr>
            <w:rFonts w:asciiTheme="minorHAnsi" w:eastAsia="Calibri" w:hAnsiTheme="minorHAnsi" w:cstheme="minorHAnsi"/>
            <w:color w:val="0000FF"/>
            <w:u w:val="single" w:color="0000FF"/>
          </w:rPr>
          <w:t>29</w:t>
        </w:r>
        <w:r w:rsidRPr="003F5F1B">
          <w:rPr>
            <w:rFonts w:asciiTheme="minorHAnsi" w:eastAsia="Calibri" w:hAnsiTheme="minorHAnsi" w:cstheme="minorHAnsi"/>
            <w:color w:val="0000FF"/>
            <w:spacing w:val="2"/>
            <w:u w:val="single" w:color="0000FF"/>
          </w:rPr>
          <w:t>9</w:t>
        </w:r>
        <w:r w:rsidRPr="003F5F1B">
          <w:rPr>
            <w:rFonts w:asciiTheme="minorHAnsi" w:eastAsia="Calibri" w:hAnsiTheme="minorHAnsi" w:cstheme="minorHAnsi"/>
            <w:color w:val="0000FF"/>
            <w:u w:val="single" w:color="0000FF"/>
          </w:rPr>
          <w:t>2</w:t>
        </w:r>
      </w:hyperlink>
    </w:p>
    <w:p w:rsidR="00A650C5" w:rsidRPr="003F5F1B" w:rsidRDefault="003E5175">
      <w:pPr>
        <w:spacing w:before="3" w:line="100" w:lineRule="exact"/>
        <w:rPr>
          <w:rFonts w:asciiTheme="minorHAnsi" w:hAnsiTheme="minorHAnsi" w:cstheme="minorHAnsi"/>
        </w:rPr>
      </w:pPr>
      <w:r>
        <w:rPr>
          <w:rFonts w:asciiTheme="minorHAnsi" w:hAnsiTheme="minorHAnsi" w:cstheme="minorHAnsi"/>
        </w:rPr>
        <w:pict>
          <v:group id="_x0000_s1028" style="position:absolute;margin-left:17.6pt;margin-top:108.7pt;width:560.9pt;height:.8pt;z-index:-251658240;mso-position-horizontal-relative:page;mso-position-vertical-relative:page" coordorigin="352,1686" coordsize="11218,16">
            <v:shape id="_x0000_s1029" style="position:absolute;left:352;top:1686;width:11218;height:16" coordorigin="352,1686" coordsize="11218,16" path="m352,1686r11218,16e" filled="f" strokecolor="#497dba">
              <v:path arrowok="t"/>
            </v:shape>
            <w10:wrap anchorx="page" anchory="page"/>
          </v:group>
        </w:pict>
      </w:r>
    </w:p>
    <w:p w:rsidR="00A650C5" w:rsidRPr="003F5F1B" w:rsidRDefault="00A650C5">
      <w:pPr>
        <w:spacing w:line="200" w:lineRule="exact"/>
        <w:rPr>
          <w:rFonts w:asciiTheme="minorHAnsi" w:hAnsiTheme="minorHAnsi" w:cstheme="minorHAnsi"/>
        </w:rPr>
      </w:pPr>
    </w:p>
    <w:p w:rsidR="00A650C5" w:rsidRPr="003F5F1B" w:rsidRDefault="003E5175">
      <w:pPr>
        <w:spacing w:before="19" w:line="240" w:lineRule="exact"/>
        <w:ind w:left="100"/>
        <w:rPr>
          <w:rFonts w:asciiTheme="minorHAnsi" w:eastAsia="Calibri" w:hAnsiTheme="minorHAnsi" w:cstheme="minorHAnsi"/>
        </w:rPr>
      </w:pPr>
      <w:r>
        <w:rPr>
          <w:rFonts w:asciiTheme="minorHAnsi" w:hAnsiTheme="minorHAnsi" w:cstheme="minorHAnsi"/>
        </w:rPr>
        <w:pict>
          <v:group id="_x0000_s1026" style="position:absolute;left:0;text-align:left;margin-left:128.8pt;margin-top:11.85pt;width:2.9pt;height:0;z-index:-251659264;mso-position-horizontal-relative:page" coordorigin="2576,237" coordsize="58,0">
            <v:shape id="_x0000_s1027" style="position:absolute;left:2576;top:237;width:58;height:0" coordorigin="2576,237" coordsize="58,0" path="m2576,237r57,e" filled="f" strokeweight=".7pt">
              <v:path arrowok="t"/>
            </v:shape>
            <w10:wrap anchorx="page"/>
          </v:group>
        </w:pict>
      </w:r>
      <w:r w:rsidR="00A403D5" w:rsidRPr="003F5F1B">
        <w:rPr>
          <w:rFonts w:asciiTheme="minorHAnsi" w:eastAsia="Calibri" w:hAnsiTheme="minorHAnsi" w:cstheme="minorHAnsi"/>
          <w:b/>
        </w:rPr>
        <w:t>P</w:t>
      </w:r>
      <w:r w:rsidR="00833D73" w:rsidRPr="003F5F1B">
        <w:rPr>
          <w:rFonts w:asciiTheme="minorHAnsi" w:eastAsia="Calibri" w:hAnsiTheme="minorHAnsi" w:cstheme="minorHAnsi"/>
          <w:b/>
          <w:spacing w:val="1"/>
        </w:rPr>
        <w:t>ROFESSIONAL SUMMARY:</w:t>
      </w:r>
    </w:p>
    <w:p w:rsidR="00A650C5" w:rsidRPr="003F5F1B" w:rsidRDefault="00A650C5">
      <w:pPr>
        <w:spacing w:line="200" w:lineRule="exact"/>
        <w:rPr>
          <w:rFonts w:asciiTheme="minorHAnsi" w:hAnsiTheme="minorHAnsi" w:cstheme="minorHAnsi"/>
        </w:rPr>
      </w:pPr>
    </w:p>
    <w:p w:rsidR="00A650C5" w:rsidRPr="003F5F1B" w:rsidRDefault="00A403D5">
      <w:pPr>
        <w:spacing w:before="19"/>
        <w:ind w:left="100"/>
        <w:rPr>
          <w:rFonts w:asciiTheme="minorHAnsi" w:eastAsia="Calibri" w:hAnsiTheme="minorHAnsi" w:cstheme="minorHAnsi"/>
        </w:rPr>
      </w:pPr>
      <w:r w:rsidRPr="003F5F1B">
        <w:rPr>
          <w:rFonts w:asciiTheme="minorHAnsi" w:eastAsia="Calibri" w:hAnsiTheme="minorHAnsi" w:cstheme="minorHAnsi"/>
          <w:b/>
        </w:rPr>
        <w:t>I</w:t>
      </w:r>
      <w:r w:rsidRPr="003F5F1B">
        <w:rPr>
          <w:rFonts w:asciiTheme="minorHAnsi" w:eastAsia="Calibri" w:hAnsiTheme="minorHAnsi" w:cstheme="minorHAnsi"/>
          <w:b/>
          <w:spacing w:val="-1"/>
        </w:rPr>
        <w:t>l</w:t>
      </w:r>
      <w:r w:rsidRPr="003F5F1B">
        <w:rPr>
          <w:rFonts w:asciiTheme="minorHAnsi" w:eastAsia="Calibri" w:hAnsiTheme="minorHAnsi" w:cstheme="minorHAnsi"/>
          <w:b/>
          <w:spacing w:val="1"/>
        </w:rPr>
        <w:t>l</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no</w:t>
      </w:r>
      <w:r w:rsidRPr="003F5F1B">
        <w:rPr>
          <w:rFonts w:asciiTheme="minorHAnsi" w:eastAsia="Calibri" w:hAnsiTheme="minorHAnsi" w:cstheme="minorHAnsi"/>
          <w:b/>
          <w:spacing w:val="-1"/>
        </w:rPr>
        <w:t>i</w:t>
      </w:r>
      <w:r w:rsidRPr="003F5F1B">
        <w:rPr>
          <w:rFonts w:asciiTheme="minorHAnsi" w:eastAsia="Calibri" w:hAnsiTheme="minorHAnsi" w:cstheme="minorHAnsi"/>
          <w:b/>
        </w:rPr>
        <w:t>s</w:t>
      </w:r>
      <w:r w:rsidRPr="003F5F1B">
        <w:rPr>
          <w:rFonts w:asciiTheme="minorHAnsi" w:eastAsia="Calibri" w:hAnsiTheme="minorHAnsi" w:cstheme="minorHAnsi"/>
          <w:b/>
          <w:spacing w:val="-5"/>
        </w:rPr>
        <w:t xml:space="preserve"> </w:t>
      </w:r>
      <w:r w:rsidRPr="003F5F1B">
        <w:rPr>
          <w:rFonts w:asciiTheme="minorHAnsi" w:eastAsia="Calibri" w:hAnsiTheme="minorHAnsi" w:cstheme="minorHAnsi"/>
          <w:b/>
        </w:rPr>
        <w:t>I</w:t>
      </w:r>
      <w:r w:rsidRPr="003F5F1B">
        <w:rPr>
          <w:rFonts w:asciiTheme="minorHAnsi" w:eastAsia="Calibri" w:hAnsiTheme="minorHAnsi" w:cstheme="minorHAnsi"/>
          <w:b/>
          <w:spacing w:val="1"/>
        </w:rPr>
        <w:t>n</w:t>
      </w:r>
      <w:r w:rsidRPr="003F5F1B">
        <w:rPr>
          <w:rFonts w:asciiTheme="minorHAnsi" w:eastAsia="Calibri" w:hAnsiTheme="minorHAnsi" w:cstheme="minorHAnsi"/>
          <w:b/>
        </w:rPr>
        <w:t>st</w:t>
      </w:r>
      <w:r w:rsidRPr="003F5F1B">
        <w:rPr>
          <w:rFonts w:asciiTheme="minorHAnsi" w:eastAsia="Calibri" w:hAnsiTheme="minorHAnsi" w:cstheme="minorHAnsi"/>
          <w:b/>
          <w:spacing w:val="-1"/>
        </w:rPr>
        <w:t>i</w:t>
      </w:r>
      <w:r w:rsidRPr="003F5F1B">
        <w:rPr>
          <w:rFonts w:asciiTheme="minorHAnsi" w:eastAsia="Calibri" w:hAnsiTheme="minorHAnsi" w:cstheme="minorHAnsi"/>
          <w:b/>
        </w:rPr>
        <w:t>t</w:t>
      </w:r>
      <w:r w:rsidRPr="003F5F1B">
        <w:rPr>
          <w:rFonts w:asciiTheme="minorHAnsi" w:eastAsia="Calibri" w:hAnsiTheme="minorHAnsi" w:cstheme="minorHAnsi"/>
          <w:b/>
          <w:spacing w:val="2"/>
        </w:rPr>
        <w:t>u</w:t>
      </w:r>
      <w:r w:rsidRPr="003F5F1B">
        <w:rPr>
          <w:rFonts w:asciiTheme="minorHAnsi" w:eastAsia="Calibri" w:hAnsiTheme="minorHAnsi" w:cstheme="minorHAnsi"/>
          <w:b/>
        </w:rPr>
        <w:t>te</w:t>
      </w:r>
      <w:r w:rsidRPr="003F5F1B">
        <w:rPr>
          <w:rFonts w:asciiTheme="minorHAnsi" w:eastAsia="Calibri" w:hAnsiTheme="minorHAnsi" w:cstheme="minorHAnsi"/>
          <w:b/>
          <w:spacing w:val="-6"/>
        </w:rPr>
        <w:t xml:space="preserve"> </w:t>
      </w:r>
      <w:r w:rsidRPr="003F5F1B">
        <w:rPr>
          <w:rFonts w:asciiTheme="minorHAnsi" w:eastAsia="Calibri" w:hAnsiTheme="minorHAnsi" w:cstheme="minorHAnsi"/>
          <w:b/>
          <w:spacing w:val="1"/>
        </w:rPr>
        <w:t>o</w:t>
      </w:r>
      <w:r w:rsidRPr="003F5F1B">
        <w:rPr>
          <w:rFonts w:asciiTheme="minorHAnsi" w:eastAsia="Calibri" w:hAnsiTheme="minorHAnsi" w:cstheme="minorHAnsi"/>
          <w:b/>
        </w:rPr>
        <w:t>f</w:t>
      </w:r>
      <w:r w:rsidRPr="003F5F1B">
        <w:rPr>
          <w:rFonts w:asciiTheme="minorHAnsi" w:eastAsia="Calibri" w:hAnsiTheme="minorHAnsi" w:cstheme="minorHAnsi"/>
          <w:b/>
          <w:spacing w:val="-2"/>
        </w:rPr>
        <w:t xml:space="preserve"> </w:t>
      </w:r>
      <w:r w:rsidRPr="003F5F1B">
        <w:rPr>
          <w:rFonts w:asciiTheme="minorHAnsi" w:eastAsia="Calibri" w:hAnsiTheme="minorHAnsi" w:cstheme="minorHAnsi"/>
          <w:b/>
        </w:rPr>
        <w:t>Te</w:t>
      </w:r>
      <w:r w:rsidRPr="003F5F1B">
        <w:rPr>
          <w:rFonts w:asciiTheme="minorHAnsi" w:eastAsia="Calibri" w:hAnsiTheme="minorHAnsi" w:cstheme="minorHAnsi"/>
          <w:b/>
          <w:spacing w:val="1"/>
        </w:rPr>
        <w:t>chno</w:t>
      </w:r>
      <w:r w:rsidRPr="003F5F1B">
        <w:rPr>
          <w:rFonts w:asciiTheme="minorHAnsi" w:eastAsia="Calibri" w:hAnsiTheme="minorHAnsi" w:cstheme="minorHAnsi"/>
          <w:b/>
          <w:spacing w:val="-1"/>
        </w:rPr>
        <w:t>l</w:t>
      </w:r>
      <w:r w:rsidRPr="003F5F1B">
        <w:rPr>
          <w:rFonts w:asciiTheme="minorHAnsi" w:eastAsia="Calibri" w:hAnsiTheme="minorHAnsi" w:cstheme="minorHAnsi"/>
          <w:b/>
          <w:spacing w:val="1"/>
        </w:rPr>
        <w:t>og</w:t>
      </w:r>
      <w:r w:rsidRPr="003F5F1B">
        <w:rPr>
          <w:rFonts w:asciiTheme="minorHAnsi" w:eastAsia="Calibri" w:hAnsiTheme="minorHAnsi" w:cstheme="minorHAnsi"/>
          <w:b/>
          <w:spacing w:val="-1"/>
        </w:rPr>
        <w:t>y</w:t>
      </w:r>
      <w:r w:rsidRPr="003F5F1B">
        <w:rPr>
          <w:rFonts w:asciiTheme="minorHAnsi" w:eastAsia="Calibri" w:hAnsiTheme="minorHAnsi" w:cstheme="minorHAnsi"/>
          <w:b/>
        </w:rPr>
        <w:t>,</w:t>
      </w:r>
      <w:r w:rsidRPr="003F5F1B">
        <w:rPr>
          <w:rFonts w:asciiTheme="minorHAnsi" w:eastAsia="Calibri" w:hAnsiTheme="minorHAnsi" w:cstheme="minorHAnsi"/>
          <w:b/>
          <w:spacing w:val="-11"/>
        </w:rPr>
        <w:t xml:space="preserve"> </w:t>
      </w:r>
      <w:r w:rsidRPr="003F5F1B">
        <w:rPr>
          <w:rFonts w:asciiTheme="minorHAnsi" w:eastAsia="Calibri" w:hAnsiTheme="minorHAnsi" w:cstheme="minorHAnsi"/>
          <w:b/>
          <w:spacing w:val="1"/>
        </w:rPr>
        <w:t>Ch</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c</w:t>
      </w:r>
      <w:r w:rsidRPr="003F5F1B">
        <w:rPr>
          <w:rFonts w:asciiTheme="minorHAnsi" w:eastAsia="Calibri" w:hAnsiTheme="minorHAnsi" w:cstheme="minorHAnsi"/>
          <w:b/>
          <w:spacing w:val="2"/>
        </w:rPr>
        <w:t>a</w:t>
      </w:r>
      <w:r w:rsidRPr="003F5F1B">
        <w:rPr>
          <w:rFonts w:asciiTheme="minorHAnsi" w:eastAsia="Calibri" w:hAnsiTheme="minorHAnsi" w:cstheme="minorHAnsi"/>
          <w:b/>
          <w:spacing w:val="-1"/>
        </w:rPr>
        <w:t>g</w:t>
      </w:r>
      <w:r w:rsidRPr="003F5F1B">
        <w:rPr>
          <w:rFonts w:asciiTheme="minorHAnsi" w:eastAsia="Calibri" w:hAnsiTheme="minorHAnsi" w:cstheme="minorHAnsi"/>
          <w:b/>
        </w:rPr>
        <w:t xml:space="preserve">o                                                                                                                          </w:t>
      </w:r>
      <w:r w:rsidRPr="003F5F1B">
        <w:rPr>
          <w:rFonts w:asciiTheme="minorHAnsi" w:eastAsia="Calibri" w:hAnsiTheme="minorHAnsi" w:cstheme="minorHAnsi"/>
          <w:b/>
          <w:spacing w:val="6"/>
        </w:rPr>
        <w:t xml:space="preserve"> </w:t>
      </w:r>
      <w:r w:rsidRPr="003F5F1B">
        <w:rPr>
          <w:rFonts w:asciiTheme="minorHAnsi" w:eastAsia="Calibri" w:hAnsiTheme="minorHAnsi" w:cstheme="minorHAnsi"/>
          <w:b/>
        </w:rPr>
        <w:t>2015</w:t>
      </w:r>
      <w:r w:rsidRPr="003F5F1B">
        <w:rPr>
          <w:rFonts w:asciiTheme="minorHAnsi" w:eastAsia="Calibri" w:hAnsiTheme="minorHAnsi" w:cstheme="minorHAnsi"/>
          <w:b/>
          <w:spacing w:val="-1"/>
        </w:rPr>
        <w:t>-</w:t>
      </w:r>
      <w:r w:rsidRPr="003F5F1B">
        <w:rPr>
          <w:rFonts w:asciiTheme="minorHAnsi" w:eastAsia="Calibri" w:hAnsiTheme="minorHAnsi" w:cstheme="minorHAnsi"/>
          <w:b/>
        </w:rPr>
        <w:t>2017</w:t>
      </w:r>
    </w:p>
    <w:p w:rsidR="00A650C5" w:rsidRPr="003F5F1B" w:rsidRDefault="00A403D5">
      <w:pPr>
        <w:spacing w:before="15"/>
        <w:ind w:left="100"/>
        <w:rPr>
          <w:rFonts w:asciiTheme="minorHAnsi" w:eastAsia="Calibri" w:hAnsiTheme="minorHAnsi" w:cstheme="minorHAnsi"/>
        </w:rPr>
      </w:pPr>
      <w:r w:rsidRPr="003F5F1B">
        <w:rPr>
          <w:rFonts w:asciiTheme="minorHAnsi" w:eastAsia="Calibri" w:hAnsiTheme="minorHAnsi" w:cstheme="minorHAnsi"/>
          <w:b/>
          <w:spacing w:val="1"/>
        </w:rPr>
        <w:t>M</w:t>
      </w:r>
      <w:r w:rsidRPr="003F5F1B">
        <w:rPr>
          <w:rFonts w:asciiTheme="minorHAnsi" w:eastAsia="Calibri" w:hAnsiTheme="minorHAnsi" w:cstheme="minorHAnsi"/>
          <w:b/>
        </w:rPr>
        <w:t>aster</w:t>
      </w:r>
      <w:r w:rsidRPr="003F5F1B">
        <w:rPr>
          <w:rFonts w:asciiTheme="minorHAnsi" w:eastAsia="Calibri" w:hAnsiTheme="minorHAnsi" w:cstheme="minorHAnsi"/>
          <w:b/>
          <w:spacing w:val="-9"/>
        </w:rPr>
        <w:t xml:space="preserve"> </w:t>
      </w:r>
      <w:r w:rsidRPr="003F5F1B">
        <w:rPr>
          <w:rFonts w:asciiTheme="minorHAnsi" w:eastAsia="Calibri" w:hAnsiTheme="minorHAnsi" w:cstheme="minorHAnsi"/>
          <w:b/>
          <w:spacing w:val="1"/>
        </w:rPr>
        <w:t>o</w:t>
      </w:r>
      <w:r w:rsidRPr="003F5F1B">
        <w:rPr>
          <w:rFonts w:asciiTheme="minorHAnsi" w:eastAsia="Calibri" w:hAnsiTheme="minorHAnsi" w:cstheme="minorHAnsi"/>
          <w:b/>
        </w:rPr>
        <w:t>f</w:t>
      </w:r>
      <w:r w:rsidRPr="003F5F1B">
        <w:rPr>
          <w:rFonts w:asciiTheme="minorHAnsi" w:eastAsia="Calibri" w:hAnsiTheme="minorHAnsi" w:cstheme="minorHAnsi"/>
          <w:b/>
          <w:spacing w:val="-5"/>
        </w:rPr>
        <w:t xml:space="preserve"> </w:t>
      </w:r>
      <w:r w:rsidRPr="003F5F1B">
        <w:rPr>
          <w:rFonts w:asciiTheme="minorHAnsi" w:eastAsia="Calibri" w:hAnsiTheme="minorHAnsi" w:cstheme="minorHAnsi"/>
          <w:b/>
          <w:spacing w:val="-1"/>
        </w:rPr>
        <w:t>S</w:t>
      </w:r>
      <w:r w:rsidRPr="003F5F1B">
        <w:rPr>
          <w:rFonts w:asciiTheme="minorHAnsi" w:eastAsia="Calibri" w:hAnsiTheme="minorHAnsi" w:cstheme="minorHAnsi"/>
          <w:b/>
          <w:spacing w:val="1"/>
        </w:rPr>
        <w:t>c</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3"/>
        </w:rPr>
        <w:t>e</w:t>
      </w:r>
      <w:r w:rsidRPr="003F5F1B">
        <w:rPr>
          <w:rFonts w:asciiTheme="minorHAnsi" w:eastAsia="Calibri" w:hAnsiTheme="minorHAnsi" w:cstheme="minorHAnsi"/>
          <w:b/>
          <w:spacing w:val="1"/>
        </w:rPr>
        <w:t>nc</w:t>
      </w:r>
      <w:r w:rsidRPr="003F5F1B">
        <w:rPr>
          <w:rFonts w:asciiTheme="minorHAnsi" w:eastAsia="Calibri" w:hAnsiTheme="minorHAnsi" w:cstheme="minorHAnsi"/>
          <w:b/>
        </w:rPr>
        <w:t>e</w:t>
      </w:r>
      <w:r w:rsidRPr="003F5F1B">
        <w:rPr>
          <w:rFonts w:asciiTheme="minorHAnsi" w:eastAsia="Calibri" w:hAnsiTheme="minorHAnsi" w:cstheme="minorHAnsi"/>
          <w:b/>
          <w:spacing w:val="-10"/>
        </w:rPr>
        <w:t xml:space="preserve"> </w:t>
      </w:r>
      <w:r w:rsidRPr="003F5F1B">
        <w:rPr>
          <w:rFonts w:asciiTheme="minorHAnsi" w:eastAsia="Calibri" w:hAnsiTheme="minorHAnsi" w:cstheme="minorHAnsi"/>
          <w:b/>
          <w:spacing w:val="-1"/>
        </w:rPr>
        <w:t>i</w:t>
      </w:r>
      <w:r w:rsidRPr="003F5F1B">
        <w:rPr>
          <w:rFonts w:asciiTheme="minorHAnsi" w:eastAsia="Calibri" w:hAnsiTheme="minorHAnsi" w:cstheme="minorHAnsi"/>
          <w:b/>
        </w:rPr>
        <w:t>n</w:t>
      </w:r>
      <w:r w:rsidRPr="003F5F1B">
        <w:rPr>
          <w:rFonts w:asciiTheme="minorHAnsi" w:eastAsia="Calibri" w:hAnsiTheme="minorHAnsi" w:cstheme="minorHAnsi"/>
          <w:b/>
          <w:spacing w:val="-3"/>
        </w:rPr>
        <w:t xml:space="preserve"> </w:t>
      </w:r>
      <w:r w:rsidRPr="003F5F1B">
        <w:rPr>
          <w:rFonts w:asciiTheme="minorHAnsi" w:eastAsia="Calibri" w:hAnsiTheme="minorHAnsi" w:cstheme="minorHAnsi"/>
          <w:b/>
          <w:spacing w:val="-1"/>
        </w:rPr>
        <w:t>D</w:t>
      </w:r>
      <w:r w:rsidRPr="003F5F1B">
        <w:rPr>
          <w:rFonts w:asciiTheme="minorHAnsi" w:eastAsia="Calibri" w:hAnsiTheme="minorHAnsi" w:cstheme="minorHAnsi"/>
          <w:b/>
        </w:rPr>
        <w:t>ata</w:t>
      </w:r>
      <w:r w:rsidRPr="003F5F1B">
        <w:rPr>
          <w:rFonts w:asciiTheme="minorHAnsi" w:eastAsia="Calibri" w:hAnsiTheme="minorHAnsi" w:cstheme="minorHAnsi"/>
          <w:b/>
          <w:spacing w:val="-3"/>
        </w:rPr>
        <w:t xml:space="preserve"> </w:t>
      </w:r>
      <w:r w:rsidRPr="003F5F1B">
        <w:rPr>
          <w:rFonts w:asciiTheme="minorHAnsi" w:eastAsia="Calibri" w:hAnsiTheme="minorHAnsi" w:cstheme="minorHAnsi"/>
          <w:b/>
          <w:spacing w:val="1"/>
        </w:rPr>
        <w:t>M</w:t>
      </w:r>
      <w:r w:rsidRPr="003F5F1B">
        <w:rPr>
          <w:rFonts w:asciiTheme="minorHAnsi" w:eastAsia="Calibri" w:hAnsiTheme="minorHAnsi" w:cstheme="minorHAnsi"/>
          <w:b/>
        </w:rPr>
        <w:t>a</w:t>
      </w:r>
      <w:r w:rsidRPr="003F5F1B">
        <w:rPr>
          <w:rFonts w:asciiTheme="minorHAnsi" w:eastAsia="Calibri" w:hAnsiTheme="minorHAnsi" w:cstheme="minorHAnsi"/>
          <w:b/>
          <w:spacing w:val="1"/>
        </w:rPr>
        <w:t>n</w:t>
      </w:r>
      <w:r w:rsidRPr="003F5F1B">
        <w:rPr>
          <w:rFonts w:asciiTheme="minorHAnsi" w:eastAsia="Calibri" w:hAnsiTheme="minorHAnsi" w:cstheme="minorHAnsi"/>
          <w:b/>
        </w:rPr>
        <w:t>a</w:t>
      </w:r>
      <w:r w:rsidRPr="003F5F1B">
        <w:rPr>
          <w:rFonts w:asciiTheme="minorHAnsi" w:eastAsia="Calibri" w:hAnsiTheme="minorHAnsi" w:cstheme="minorHAnsi"/>
          <w:b/>
          <w:spacing w:val="-1"/>
        </w:rPr>
        <w:t>g</w:t>
      </w:r>
      <w:r w:rsidRPr="003F5F1B">
        <w:rPr>
          <w:rFonts w:asciiTheme="minorHAnsi" w:eastAsia="Calibri" w:hAnsiTheme="minorHAnsi" w:cstheme="minorHAnsi"/>
          <w:b/>
        </w:rPr>
        <w:t>e</w:t>
      </w:r>
      <w:r w:rsidRPr="003F5F1B">
        <w:rPr>
          <w:rFonts w:asciiTheme="minorHAnsi" w:eastAsia="Calibri" w:hAnsiTheme="minorHAnsi" w:cstheme="minorHAnsi"/>
          <w:b/>
          <w:spacing w:val="1"/>
        </w:rPr>
        <w:t>m</w:t>
      </w:r>
      <w:r w:rsidRPr="003F5F1B">
        <w:rPr>
          <w:rFonts w:asciiTheme="minorHAnsi" w:eastAsia="Calibri" w:hAnsiTheme="minorHAnsi" w:cstheme="minorHAnsi"/>
          <w:b/>
        </w:rPr>
        <w:t>e</w:t>
      </w:r>
      <w:r w:rsidRPr="003F5F1B">
        <w:rPr>
          <w:rFonts w:asciiTheme="minorHAnsi" w:eastAsia="Calibri" w:hAnsiTheme="minorHAnsi" w:cstheme="minorHAnsi"/>
          <w:b/>
          <w:spacing w:val="1"/>
        </w:rPr>
        <w:t>n</w:t>
      </w:r>
      <w:r w:rsidRPr="003F5F1B">
        <w:rPr>
          <w:rFonts w:asciiTheme="minorHAnsi" w:eastAsia="Calibri" w:hAnsiTheme="minorHAnsi" w:cstheme="minorHAnsi"/>
          <w:b/>
        </w:rPr>
        <w:t xml:space="preserve">t                                                                                                                         </w:t>
      </w:r>
      <w:r w:rsidRPr="003F5F1B">
        <w:rPr>
          <w:rFonts w:asciiTheme="minorHAnsi" w:eastAsia="Calibri" w:hAnsiTheme="minorHAnsi" w:cstheme="minorHAnsi"/>
          <w:b/>
          <w:spacing w:val="41"/>
        </w:rPr>
        <w:t xml:space="preserve"> </w:t>
      </w:r>
      <w:r w:rsidRPr="003F5F1B">
        <w:rPr>
          <w:rFonts w:asciiTheme="minorHAnsi" w:eastAsia="Calibri" w:hAnsiTheme="minorHAnsi" w:cstheme="minorHAnsi"/>
          <w:spacing w:val="-1"/>
        </w:rPr>
        <w:t>G</w:t>
      </w:r>
      <w:r w:rsidRPr="003F5F1B">
        <w:rPr>
          <w:rFonts w:asciiTheme="minorHAnsi" w:eastAsia="Calibri" w:hAnsiTheme="minorHAnsi" w:cstheme="minorHAnsi"/>
        </w:rPr>
        <w:t>PA:</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3.7</w:t>
      </w:r>
    </w:p>
    <w:p w:rsidR="00A650C5" w:rsidRPr="003F5F1B" w:rsidRDefault="00A650C5">
      <w:pPr>
        <w:spacing w:before="17" w:line="200" w:lineRule="exact"/>
        <w:rPr>
          <w:rFonts w:asciiTheme="minorHAnsi" w:hAnsiTheme="minorHAnsi" w:cstheme="minorHAnsi"/>
        </w:rPr>
      </w:pPr>
    </w:p>
    <w:p w:rsidR="00A650C5" w:rsidRPr="003F5F1B" w:rsidRDefault="00A403D5">
      <w:pPr>
        <w:ind w:left="100"/>
        <w:rPr>
          <w:rFonts w:asciiTheme="minorHAnsi" w:eastAsia="Calibri" w:hAnsiTheme="minorHAnsi" w:cstheme="minorHAnsi"/>
        </w:rPr>
      </w:pPr>
      <w:r w:rsidRPr="003F5F1B">
        <w:rPr>
          <w:rFonts w:asciiTheme="minorHAnsi" w:eastAsia="Calibri" w:hAnsiTheme="minorHAnsi" w:cstheme="minorHAnsi"/>
        </w:rPr>
        <w:t>R</w:t>
      </w:r>
      <w:r w:rsidRPr="003F5F1B">
        <w:rPr>
          <w:rFonts w:asciiTheme="minorHAnsi" w:eastAsia="Calibri" w:hAnsiTheme="minorHAnsi" w:cstheme="minorHAnsi"/>
          <w:spacing w:val="-1"/>
        </w:rPr>
        <w:t>e</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v</w:t>
      </w:r>
      <w:r w:rsidRPr="003F5F1B">
        <w:rPr>
          <w:rFonts w:asciiTheme="minorHAnsi" w:eastAsia="Calibri" w:hAnsiTheme="minorHAnsi" w:cstheme="minorHAnsi"/>
        </w:rPr>
        <w:t>a</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co</w:t>
      </w:r>
      <w:r w:rsidRPr="003F5F1B">
        <w:rPr>
          <w:rFonts w:asciiTheme="minorHAnsi" w:eastAsia="Calibri" w:hAnsiTheme="minorHAnsi" w:cstheme="minorHAnsi"/>
          <w:spacing w:val="1"/>
        </w:rPr>
        <w:t>u</w:t>
      </w:r>
      <w:r w:rsidRPr="003F5F1B">
        <w:rPr>
          <w:rFonts w:asciiTheme="minorHAnsi" w:eastAsia="Calibri" w:hAnsiTheme="minorHAnsi" w:cstheme="minorHAnsi"/>
        </w:rPr>
        <w:t>r</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ew</w:t>
      </w:r>
      <w:r w:rsidRPr="003F5F1B">
        <w:rPr>
          <w:rFonts w:asciiTheme="minorHAnsi" w:eastAsia="Calibri" w:hAnsiTheme="minorHAnsi" w:cstheme="minorHAnsi"/>
        </w:rPr>
        <w:t>or</w:t>
      </w:r>
      <w:r w:rsidRPr="003F5F1B">
        <w:rPr>
          <w:rFonts w:asciiTheme="minorHAnsi" w:eastAsia="Calibri" w:hAnsiTheme="minorHAnsi" w:cstheme="minorHAnsi"/>
          <w:spacing w:val="1"/>
        </w:rPr>
        <w:t>k</w:t>
      </w:r>
      <w:r w:rsidRPr="003F5F1B">
        <w:rPr>
          <w:rFonts w:asciiTheme="minorHAnsi" w:eastAsia="Calibri" w:hAnsiTheme="minorHAnsi" w:cstheme="minorHAnsi"/>
        </w:rPr>
        <w:t>:</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A</w:t>
      </w:r>
      <w:r w:rsidRPr="003F5F1B">
        <w:rPr>
          <w:rFonts w:asciiTheme="minorHAnsi" w:eastAsia="Calibri" w:hAnsiTheme="minorHAnsi" w:cstheme="minorHAnsi"/>
          <w:spacing w:val="3"/>
        </w:rPr>
        <w:t>d</w:t>
      </w:r>
      <w:r w:rsidRPr="003F5F1B">
        <w:rPr>
          <w:rFonts w:asciiTheme="minorHAnsi" w:eastAsia="Calibri" w:hAnsiTheme="minorHAnsi" w:cstheme="minorHAnsi"/>
          <w:spacing w:val="-1"/>
        </w:rPr>
        <w:t>v</w:t>
      </w:r>
      <w:r w:rsidRPr="003F5F1B">
        <w:rPr>
          <w:rFonts w:asciiTheme="minorHAnsi" w:eastAsia="Calibri" w:hAnsiTheme="minorHAnsi" w:cstheme="minorHAnsi"/>
        </w:rPr>
        <w:t>a</w:t>
      </w:r>
      <w:r w:rsidRPr="003F5F1B">
        <w:rPr>
          <w:rFonts w:asciiTheme="minorHAnsi" w:eastAsia="Calibri" w:hAnsiTheme="minorHAnsi" w:cstheme="minorHAnsi"/>
          <w:spacing w:val="1"/>
        </w:rPr>
        <w:t>n</w:t>
      </w:r>
      <w:r w:rsidRPr="003F5F1B">
        <w:rPr>
          <w:rFonts w:asciiTheme="minorHAnsi" w:eastAsia="Calibri" w:hAnsiTheme="minorHAnsi" w:cstheme="minorHAnsi"/>
          <w:spacing w:val="2"/>
        </w:rPr>
        <w:t>c</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o</w:t>
      </w:r>
      <w:r w:rsidRPr="003F5F1B">
        <w:rPr>
          <w:rFonts w:asciiTheme="minorHAnsi" w:eastAsia="Calibri" w:hAnsiTheme="minorHAnsi" w:cstheme="minorHAnsi"/>
          <w:spacing w:val="1"/>
        </w:rPr>
        <w:t>p</w:t>
      </w:r>
      <w:r w:rsidRPr="003F5F1B">
        <w:rPr>
          <w:rFonts w:asciiTheme="minorHAnsi" w:eastAsia="Calibri" w:hAnsiTheme="minorHAnsi" w:cstheme="minorHAnsi"/>
        </w:rPr>
        <w:t>ics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in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D</w:t>
      </w:r>
      <w:r w:rsidRPr="003F5F1B">
        <w:rPr>
          <w:rFonts w:asciiTheme="minorHAnsi" w:eastAsia="Calibri" w:hAnsiTheme="minorHAnsi" w:cstheme="minorHAnsi"/>
          <w:spacing w:val="1"/>
        </w:rPr>
        <w:t>a</w:t>
      </w:r>
      <w:r w:rsidRPr="003F5F1B">
        <w:rPr>
          <w:rFonts w:asciiTheme="minorHAnsi" w:eastAsia="Calibri" w:hAnsiTheme="minorHAnsi" w:cstheme="minorHAnsi"/>
        </w:rPr>
        <w:t>t</w:t>
      </w:r>
      <w:r w:rsidRPr="003F5F1B">
        <w:rPr>
          <w:rFonts w:asciiTheme="minorHAnsi" w:eastAsia="Calibri" w:hAnsiTheme="minorHAnsi" w:cstheme="minorHAnsi"/>
          <w:spacing w:val="1"/>
        </w:rPr>
        <w:t>ab</w:t>
      </w:r>
      <w:r w:rsidRPr="003F5F1B">
        <w:rPr>
          <w:rFonts w:asciiTheme="minorHAnsi" w:eastAsia="Calibri" w:hAnsiTheme="minorHAnsi" w:cstheme="minorHAnsi"/>
        </w:rPr>
        <w:t>ase</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Ma</w:t>
      </w:r>
      <w:r w:rsidRPr="003F5F1B">
        <w:rPr>
          <w:rFonts w:asciiTheme="minorHAnsi" w:eastAsia="Calibri" w:hAnsiTheme="minorHAnsi" w:cstheme="minorHAnsi"/>
          <w:spacing w:val="1"/>
        </w:rPr>
        <w:t>n</w:t>
      </w:r>
      <w:r w:rsidRPr="003F5F1B">
        <w:rPr>
          <w:rFonts w:asciiTheme="minorHAnsi" w:eastAsia="Calibri" w:hAnsiTheme="minorHAnsi" w:cstheme="minorHAnsi"/>
        </w:rPr>
        <w:t>a</w:t>
      </w:r>
      <w:r w:rsidRPr="003F5F1B">
        <w:rPr>
          <w:rFonts w:asciiTheme="minorHAnsi" w:eastAsia="Calibri" w:hAnsiTheme="minorHAnsi" w:cstheme="minorHAnsi"/>
          <w:spacing w:val="3"/>
        </w:rPr>
        <w:t>g</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me</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3"/>
        </w:rPr>
        <w:t xml:space="preserve"> </w:t>
      </w:r>
      <w:r w:rsidRPr="003F5F1B">
        <w:rPr>
          <w:rFonts w:asciiTheme="minorHAnsi" w:eastAsia="Calibri" w:hAnsiTheme="minorHAnsi" w:cstheme="minorHAnsi"/>
          <w:color w:val="212121"/>
        </w:rPr>
        <w:t>Da</w:t>
      </w:r>
      <w:r w:rsidRPr="003F5F1B">
        <w:rPr>
          <w:rFonts w:asciiTheme="minorHAnsi" w:eastAsia="Calibri" w:hAnsiTheme="minorHAnsi" w:cstheme="minorHAnsi"/>
          <w:color w:val="212121"/>
          <w:spacing w:val="1"/>
        </w:rPr>
        <w:t>t</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21"/>
        </w:rPr>
        <w:t xml:space="preserve"> </w:t>
      </w:r>
      <w:r w:rsidRPr="003F5F1B">
        <w:rPr>
          <w:rFonts w:asciiTheme="minorHAnsi" w:eastAsia="Calibri" w:hAnsiTheme="minorHAnsi" w:cstheme="minorHAnsi"/>
          <w:color w:val="212121"/>
        </w:rPr>
        <w:t>W</w:t>
      </w:r>
      <w:r w:rsidRPr="003F5F1B">
        <w:rPr>
          <w:rFonts w:asciiTheme="minorHAnsi" w:eastAsia="Calibri" w:hAnsiTheme="minorHAnsi" w:cstheme="minorHAnsi"/>
          <w:color w:val="212121"/>
          <w:spacing w:val="1"/>
        </w:rPr>
        <w:t>a</w:t>
      </w:r>
      <w:r w:rsidRPr="003F5F1B">
        <w:rPr>
          <w:rFonts w:asciiTheme="minorHAnsi" w:eastAsia="Calibri" w:hAnsiTheme="minorHAnsi" w:cstheme="minorHAnsi"/>
          <w:color w:val="212121"/>
        </w:rPr>
        <w:t>r</w:t>
      </w:r>
      <w:r w:rsidRPr="003F5F1B">
        <w:rPr>
          <w:rFonts w:asciiTheme="minorHAnsi" w:eastAsia="Calibri" w:hAnsiTheme="minorHAnsi" w:cstheme="minorHAnsi"/>
          <w:color w:val="212121"/>
          <w:spacing w:val="-1"/>
        </w:rPr>
        <w:t>e</w:t>
      </w:r>
      <w:r w:rsidRPr="003F5F1B">
        <w:rPr>
          <w:rFonts w:asciiTheme="minorHAnsi" w:eastAsia="Calibri" w:hAnsiTheme="minorHAnsi" w:cstheme="minorHAnsi"/>
          <w:color w:val="212121"/>
          <w:spacing w:val="1"/>
        </w:rPr>
        <w:t>h</w:t>
      </w:r>
      <w:r w:rsidRPr="003F5F1B">
        <w:rPr>
          <w:rFonts w:asciiTheme="minorHAnsi" w:eastAsia="Calibri" w:hAnsiTheme="minorHAnsi" w:cstheme="minorHAnsi"/>
          <w:color w:val="212121"/>
        </w:rPr>
        <w:t>o</w:t>
      </w:r>
      <w:r w:rsidRPr="003F5F1B">
        <w:rPr>
          <w:rFonts w:asciiTheme="minorHAnsi" w:eastAsia="Calibri" w:hAnsiTheme="minorHAnsi" w:cstheme="minorHAnsi"/>
          <w:color w:val="212121"/>
          <w:spacing w:val="1"/>
        </w:rPr>
        <w:t>u</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rPr>
        <w:t>i</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g,</w:t>
      </w:r>
      <w:r w:rsidRPr="003F5F1B">
        <w:rPr>
          <w:rFonts w:asciiTheme="minorHAnsi" w:eastAsia="Calibri" w:hAnsiTheme="minorHAnsi" w:cstheme="minorHAnsi"/>
          <w:color w:val="212121"/>
          <w:spacing w:val="-10"/>
        </w:rPr>
        <w:t xml:space="preserve"> </w:t>
      </w:r>
      <w:r w:rsidRPr="003F5F1B">
        <w:rPr>
          <w:rFonts w:asciiTheme="minorHAnsi" w:eastAsia="Calibri" w:hAnsiTheme="minorHAnsi" w:cstheme="minorHAnsi"/>
          <w:color w:val="212121"/>
        </w:rPr>
        <w:t>Da</w:t>
      </w:r>
      <w:r w:rsidRPr="003F5F1B">
        <w:rPr>
          <w:rFonts w:asciiTheme="minorHAnsi" w:eastAsia="Calibri" w:hAnsiTheme="minorHAnsi" w:cstheme="minorHAnsi"/>
          <w:color w:val="212121"/>
          <w:spacing w:val="1"/>
        </w:rPr>
        <w:t>t</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6"/>
        </w:rPr>
        <w:t xml:space="preserve"> </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al</w:t>
      </w:r>
      <w:r w:rsidRPr="003F5F1B">
        <w:rPr>
          <w:rFonts w:asciiTheme="minorHAnsi" w:eastAsia="Calibri" w:hAnsiTheme="minorHAnsi" w:cstheme="minorHAnsi"/>
          <w:color w:val="212121"/>
          <w:spacing w:val="1"/>
        </w:rPr>
        <w:t>y</w:t>
      </w:r>
      <w:r w:rsidRPr="003F5F1B">
        <w:rPr>
          <w:rFonts w:asciiTheme="minorHAnsi" w:eastAsia="Calibri" w:hAnsiTheme="minorHAnsi" w:cstheme="minorHAnsi"/>
          <w:color w:val="212121"/>
        </w:rPr>
        <w:t>tic</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rPr>
        <w:t>,</w:t>
      </w:r>
      <w:r w:rsidRPr="003F5F1B">
        <w:rPr>
          <w:rFonts w:asciiTheme="minorHAnsi" w:eastAsia="Calibri" w:hAnsiTheme="minorHAnsi" w:cstheme="minorHAnsi"/>
          <w:color w:val="212121"/>
          <w:spacing w:val="-8"/>
        </w:rPr>
        <w:t xml:space="preserve"> </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
        </w:rPr>
        <w:t>d</w:t>
      </w:r>
      <w:r w:rsidRPr="003F5F1B">
        <w:rPr>
          <w:rFonts w:asciiTheme="minorHAnsi" w:eastAsia="Calibri" w:hAnsiTheme="minorHAnsi" w:cstheme="minorHAnsi"/>
          <w:color w:val="212121"/>
          <w:spacing w:val="-1"/>
        </w:rPr>
        <w:t>v</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c</w:t>
      </w:r>
      <w:r w:rsidRPr="003F5F1B">
        <w:rPr>
          <w:rFonts w:asciiTheme="minorHAnsi" w:eastAsia="Calibri" w:hAnsiTheme="minorHAnsi" w:cstheme="minorHAnsi"/>
          <w:color w:val="212121"/>
          <w:spacing w:val="-1"/>
        </w:rPr>
        <w:t>e</w:t>
      </w:r>
      <w:r w:rsidRPr="003F5F1B">
        <w:rPr>
          <w:rFonts w:asciiTheme="minorHAnsi" w:eastAsia="Calibri" w:hAnsiTheme="minorHAnsi" w:cstheme="minorHAnsi"/>
          <w:color w:val="212121"/>
        </w:rPr>
        <w:t>d</w:t>
      </w:r>
      <w:r w:rsidRPr="003F5F1B">
        <w:rPr>
          <w:rFonts w:asciiTheme="minorHAnsi" w:eastAsia="Calibri" w:hAnsiTheme="minorHAnsi" w:cstheme="minorHAnsi"/>
          <w:color w:val="212121"/>
          <w:spacing w:val="-7"/>
        </w:rPr>
        <w:t xml:space="preserve"> </w:t>
      </w:r>
      <w:r w:rsidRPr="003F5F1B">
        <w:rPr>
          <w:rFonts w:asciiTheme="minorHAnsi" w:eastAsia="Calibri" w:hAnsiTheme="minorHAnsi" w:cstheme="minorHAnsi"/>
          <w:color w:val="212121"/>
        </w:rPr>
        <w:t>D</w:t>
      </w:r>
      <w:r w:rsidRPr="003F5F1B">
        <w:rPr>
          <w:rFonts w:asciiTheme="minorHAnsi" w:eastAsia="Calibri" w:hAnsiTheme="minorHAnsi" w:cstheme="minorHAnsi"/>
          <w:color w:val="212121"/>
          <w:spacing w:val="1"/>
        </w:rPr>
        <w:t>a</w:t>
      </w:r>
      <w:r w:rsidRPr="003F5F1B">
        <w:rPr>
          <w:rFonts w:asciiTheme="minorHAnsi" w:eastAsia="Calibri" w:hAnsiTheme="minorHAnsi" w:cstheme="minorHAnsi"/>
          <w:color w:val="212121"/>
        </w:rPr>
        <w:t>ta</w:t>
      </w:r>
    </w:p>
    <w:p w:rsidR="00A650C5" w:rsidRPr="003F5F1B" w:rsidRDefault="00A403D5">
      <w:pPr>
        <w:spacing w:before="15"/>
        <w:ind w:left="100"/>
        <w:rPr>
          <w:rFonts w:asciiTheme="minorHAnsi" w:eastAsia="Calibri" w:hAnsiTheme="minorHAnsi" w:cstheme="minorHAnsi"/>
        </w:rPr>
      </w:pP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al</w:t>
      </w:r>
      <w:r w:rsidRPr="003F5F1B">
        <w:rPr>
          <w:rFonts w:asciiTheme="minorHAnsi" w:eastAsia="Calibri" w:hAnsiTheme="minorHAnsi" w:cstheme="minorHAnsi"/>
          <w:color w:val="212121"/>
          <w:spacing w:val="1"/>
        </w:rPr>
        <w:t>y</w:t>
      </w:r>
      <w:r w:rsidRPr="003F5F1B">
        <w:rPr>
          <w:rFonts w:asciiTheme="minorHAnsi" w:eastAsia="Calibri" w:hAnsiTheme="minorHAnsi" w:cstheme="minorHAnsi"/>
          <w:color w:val="212121"/>
        </w:rPr>
        <w:t>tic</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rPr>
        <w:t>,</w:t>
      </w:r>
      <w:r w:rsidRPr="003F5F1B">
        <w:rPr>
          <w:rFonts w:asciiTheme="minorHAnsi" w:eastAsia="Calibri" w:hAnsiTheme="minorHAnsi" w:cstheme="minorHAnsi"/>
          <w:color w:val="212121"/>
          <w:spacing w:val="-6"/>
        </w:rPr>
        <w:t xml:space="preserve"> </w:t>
      </w:r>
      <w:r w:rsidR="00C71D12" w:rsidRPr="003F5F1B">
        <w:rPr>
          <w:rFonts w:asciiTheme="minorHAnsi" w:eastAsia="Calibri" w:hAnsiTheme="minorHAnsi" w:cstheme="minorHAnsi"/>
          <w:color w:val="212121"/>
        </w:rPr>
        <w:t>Machine Learning</w:t>
      </w:r>
      <w:r w:rsidRPr="003F5F1B">
        <w:rPr>
          <w:rFonts w:asciiTheme="minorHAnsi" w:eastAsia="Calibri" w:hAnsiTheme="minorHAnsi" w:cstheme="minorHAnsi"/>
          <w:color w:val="212121"/>
        </w:rPr>
        <w:t>,</w:t>
      </w:r>
      <w:r w:rsidRPr="003F5F1B">
        <w:rPr>
          <w:rFonts w:asciiTheme="minorHAnsi" w:eastAsia="Calibri" w:hAnsiTheme="minorHAnsi" w:cstheme="minorHAnsi"/>
          <w:color w:val="212121"/>
          <w:spacing w:val="-10"/>
        </w:rPr>
        <w:t xml:space="preserve"> </w:t>
      </w:r>
      <w:r w:rsidRPr="003F5F1B">
        <w:rPr>
          <w:rFonts w:asciiTheme="minorHAnsi" w:eastAsia="Calibri" w:hAnsiTheme="minorHAnsi" w:cstheme="minorHAnsi"/>
          <w:color w:val="212121"/>
          <w:spacing w:val="1"/>
        </w:rPr>
        <w:t>Ob</w:t>
      </w:r>
      <w:r w:rsidRPr="003F5F1B">
        <w:rPr>
          <w:rFonts w:asciiTheme="minorHAnsi" w:eastAsia="Calibri" w:hAnsiTheme="minorHAnsi" w:cstheme="minorHAnsi"/>
          <w:color w:val="212121"/>
        </w:rPr>
        <w:t>je</w:t>
      </w:r>
      <w:r w:rsidRPr="003F5F1B">
        <w:rPr>
          <w:rFonts w:asciiTheme="minorHAnsi" w:eastAsia="Calibri" w:hAnsiTheme="minorHAnsi" w:cstheme="minorHAnsi"/>
          <w:color w:val="212121"/>
          <w:spacing w:val="2"/>
        </w:rPr>
        <w:t>c</w:t>
      </w:r>
      <w:r w:rsidRPr="003F5F1B">
        <w:rPr>
          <w:rFonts w:asciiTheme="minorHAnsi" w:eastAsia="Calibri" w:hAnsiTheme="minorHAnsi" w:cstheme="minorHAnsi"/>
          <w:color w:val="212121"/>
        </w:rPr>
        <w:t>t</w:t>
      </w:r>
      <w:r w:rsidRPr="003F5F1B">
        <w:rPr>
          <w:rFonts w:asciiTheme="minorHAnsi" w:eastAsia="Calibri" w:hAnsiTheme="minorHAnsi" w:cstheme="minorHAnsi"/>
          <w:color w:val="212121"/>
          <w:spacing w:val="-4"/>
        </w:rPr>
        <w:t xml:space="preserve"> </w:t>
      </w:r>
      <w:r w:rsidRPr="003F5F1B">
        <w:rPr>
          <w:rFonts w:asciiTheme="minorHAnsi" w:eastAsia="Calibri" w:hAnsiTheme="minorHAnsi" w:cstheme="minorHAnsi"/>
          <w:color w:val="212121"/>
        </w:rPr>
        <w:t>Ori</w:t>
      </w:r>
      <w:r w:rsidRPr="003F5F1B">
        <w:rPr>
          <w:rFonts w:asciiTheme="minorHAnsi" w:eastAsia="Calibri" w:hAnsiTheme="minorHAnsi" w:cstheme="minorHAnsi"/>
          <w:color w:val="212121"/>
          <w:spacing w:val="-1"/>
        </w:rPr>
        <w:t>e</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ted</w:t>
      </w:r>
      <w:r w:rsidRPr="003F5F1B">
        <w:rPr>
          <w:rFonts w:asciiTheme="minorHAnsi" w:eastAsia="Calibri" w:hAnsiTheme="minorHAnsi" w:cstheme="minorHAnsi"/>
          <w:color w:val="212121"/>
          <w:spacing w:val="-7"/>
        </w:rPr>
        <w:t xml:space="preserve"> </w:t>
      </w:r>
      <w:r w:rsidRPr="003F5F1B">
        <w:rPr>
          <w:rFonts w:asciiTheme="minorHAnsi" w:eastAsia="Calibri" w:hAnsiTheme="minorHAnsi" w:cstheme="minorHAnsi"/>
          <w:color w:val="212121"/>
        </w:rPr>
        <w:t>S</w:t>
      </w:r>
      <w:r w:rsidRPr="003F5F1B">
        <w:rPr>
          <w:rFonts w:asciiTheme="minorHAnsi" w:eastAsia="Calibri" w:hAnsiTheme="minorHAnsi" w:cstheme="minorHAnsi"/>
          <w:color w:val="212121"/>
          <w:spacing w:val="1"/>
        </w:rPr>
        <w:t>y</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rPr>
        <w:t>t</w:t>
      </w:r>
      <w:r w:rsidRPr="003F5F1B">
        <w:rPr>
          <w:rFonts w:asciiTheme="minorHAnsi" w:eastAsia="Calibri" w:hAnsiTheme="minorHAnsi" w:cstheme="minorHAnsi"/>
          <w:color w:val="212121"/>
          <w:spacing w:val="2"/>
        </w:rPr>
        <w:t>e</w:t>
      </w:r>
      <w:r w:rsidRPr="003F5F1B">
        <w:rPr>
          <w:rFonts w:asciiTheme="minorHAnsi" w:eastAsia="Calibri" w:hAnsiTheme="minorHAnsi" w:cstheme="minorHAnsi"/>
          <w:color w:val="212121"/>
        </w:rPr>
        <w:t>m</w:t>
      </w:r>
      <w:r w:rsidRPr="003F5F1B">
        <w:rPr>
          <w:rFonts w:asciiTheme="minorHAnsi" w:eastAsia="Calibri" w:hAnsiTheme="minorHAnsi" w:cstheme="minorHAnsi"/>
          <w:color w:val="212121"/>
          <w:spacing w:val="-7"/>
        </w:rPr>
        <w:t xml:space="preserve"> </w:t>
      </w:r>
      <w:r w:rsidRPr="003F5F1B">
        <w:rPr>
          <w:rFonts w:asciiTheme="minorHAnsi" w:eastAsia="Calibri" w:hAnsiTheme="minorHAnsi" w:cstheme="minorHAnsi"/>
          <w:color w:val="212121"/>
        </w:rPr>
        <w:t>A</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al</w:t>
      </w:r>
      <w:r w:rsidRPr="003F5F1B">
        <w:rPr>
          <w:rFonts w:asciiTheme="minorHAnsi" w:eastAsia="Calibri" w:hAnsiTheme="minorHAnsi" w:cstheme="minorHAnsi"/>
          <w:color w:val="212121"/>
          <w:spacing w:val="1"/>
        </w:rPr>
        <w:t>y</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spacing w:val="2"/>
        </w:rPr>
        <w:t>i</w:t>
      </w:r>
      <w:r w:rsidRPr="003F5F1B">
        <w:rPr>
          <w:rFonts w:asciiTheme="minorHAnsi" w:eastAsia="Calibri" w:hAnsiTheme="minorHAnsi" w:cstheme="minorHAnsi"/>
          <w:color w:val="212121"/>
          <w:spacing w:val="-1"/>
        </w:rPr>
        <w:t>s</w:t>
      </w:r>
      <w:r w:rsidRPr="003F5F1B">
        <w:rPr>
          <w:rFonts w:asciiTheme="minorHAnsi" w:eastAsia="Calibri" w:hAnsiTheme="minorHAnsi" w:cstheme="minorHAnsi"/>
          <w:color w:val="212121"/>
        </w:rPr>
        <w:t>,</w:t>
      </w:r>
      <w:r w:rsidRPr="003F5F1B">
        <w:rPr>
          <w:rFonts w:asciiTheme="minorHAnsi" w:eastAsia="Calibri" w:hAnsiTheme="minorHAnsi" w:cstheme="minorHAnsi"/>
          <w:color w:val="212121"/>
          <w:spacing w:val="-7"/>
        </w:rPr>
        <w:t xml:space="preserve"> </w:t>
      </w:r>
      <w:r w:rsidRPr="003F5F1B">
        <w:rPr>
          <w:rFonts w:asciiTheme="minorHAnsi" w:eastAsia="Calibri" w:hAnsiTheme="minorHAnsi" w:cstheme="minorHAnsi"/>
          <w:color w:val="212121"/>
          <w:spacing w:val="3"/>
        </w:rPr>
        <w:t>M</w:t>
      </w:r>
      <w:r w:rsidRPr="003F5F1B">
        <w:rPr>
          <w:rFonts w:asciiTheme="minorHAnsi" w:eastAsia="Calibri" w:hAnsiTheme="minorHAnsi" w:cstheme="minorHAnsi"/>
          <w:color w:val="212121"/>
        </w:rPr>
        <w:t>o</w:t>
      </w:r>
      <w:r w:rsidRPr="003F5F1B">
        <w:rPr>
          <w:rFonts w:asciiTheme="minorHAnsi" w:eastAsia="Calibri" w:hAnsiTheme="minorHAnsi" w:cstheme="minorHAnsi"/>
          <w:color w:val="212121"/>
          <w:spacing w:val="1"/>
        </w:rPr>
        <w:t>d</w:t>
      </w:r>
      <w:r w:rsidRPr="003F5F1B">
        <w:rPr>
          <w:rFonts w:asciiTheme="minorHAnsi" w:eastAsia="Calibri" w:hAnsiTheme="minorHAnsi" w:cstheme="minorHAnsi"/>
          <w:color w:val="212121"/>
          <w:spacing w:val="-1"/>
        </w:rPr>
        <w:t>e</w:t>
      </w:r>
      <w:r w:rsidRPr="003F5F1B">
        <w:rPr>
          <w:rFonts w:asciiTheme="minorHAnsi" w:eastAsia="Calibri" w:hAnsiTheme="minorHAnsi" w:cstheme="minorHAnsi"/>
          <w:color w:val="212121"/>
        </w:rPr>
        <w:t>ling</w:t>
      </w:r>
      <w:r w:rsidRPr="003F5F1B">
        <w:rPr>
          <w:rFonts w:asciiTheme="minorHAnsi" w:eastAsia="Calibri" w:hAnsiTheme="minorHAnsi" w:cstheme="minorHAnsi"/>
          <w:color w:val="212121"/>
          <w:spacing w:val="31"/>
        </w:rPr>
        <w:t xml:space="preserve"> </w:t>
      </w:r>
      <w:r w:rsidRPr="003F5F1B">
        <w:rPr>
          <w:rFonts w:asciiTheme="minorHAnsi" w:eastAsia="Calibri" w:hAnsiTheme="minorHAnsi" w:cstheme="minorHAnsi"/>
          <w:color w:val="212121"/>
          <w:spacing w:val="-2"/>
        </w:rPr>
        <w:t>a</w:t>
      </w:r>
      <w:r w:rsidRPr="003F5F1B">
        <w:rPr>
          <w:rFonts w:asciiTheme="minorHAnsi" w:eastAsia="Calibri" w:hAnsiTheme="minorHAnsi" w:cstheme="minorHAnsi"/>
          <w:color w:val="212121"/>
          <w:spacing w:val="-1"/>
        </w:rPr>
        <w:t>n</w:t>
      </w:r>
      <w:r w:rsidRPr="003F5F1B">
        <w:rPr>
          <w:rFonts w:asciiTheme="minorHAnsi" w:eastAsia="Calibri" w:hAnsiTheme="minorHAnsi" w:cstheme="minorHAnsi"/>
          <w:color w:val="212121"/>
        </w:rPr>
        <w:t>d</w:t>
      </w:r>
      <w:r w:rsidRPr="003F5F1B">
        <w:rPr>
          <w:rFonts w:asciiTheme="minorHAnsi" w:eastAsia="Calibri" w:hAnsiTheme="minorHAnsi" w:cstheme="minorHAnsi"/>
          <w:color w:val="212121"/>
          <w:spacing w:val="-4"/>
        </w:rPr>
        <w:t xml:space="preserve"> </w:t>
      </w:r>
      <w:r w:rsidRPr="003F5F1B">
        <w:rPr>
          <w:rFonts w:asciiTheme="minorHAnsi" w:eastAsia="Calibri" w:hAnsiTheme="minorHAnsi" w:cstheme="minorHAnsi"/>
          <w:color w:val="212121"/>
        </w:rPr>
        <w:t>D</w:t>
      </w:r>
      <w:r w:rsidRPr="003F5F1B">
        <w:rPr>
          <w:rFonts w:asciiTheme="minorHAnsi" w:eastAsia="Calibri" w:hAnsiTheme="minorHAnsi" w:cstheme="minorHAnsi"/>
          <w:color w:val="212121"/>
          <w:spacing w:val="-1"/>
        </w:rPr>
        <w:t>es</w:t>
      </w:r>
      <w:r w:rsidRPr="003F5F1B">
        <w:rPr>
          <w:rFonts w:asciiTheme="minorHAnsi" w:eastAsia="Calibri" w:hAnsiTheme="minorHAnsi" w:cstheme="minorHAnsi"/>
          <w:color w:val="212121"/>
        </w:rPr>
        <w:t>ign</w:t>
      </w:r>
    </w:p>
    <w:p w:rsidR="00A650C5" w:rsidRPr="003F5F1B" w:rsidRDefault="00A650C5">
      <w:pPr>
        <w:spacing w:before="17" w:line="200" w:lineRule="exact"/>
        <w:rPr>
          <w:rFonts w:asciiTheme="minorHAnsi" w:hAnsiTheme="minorHAnsi" w:cstheme="minorHAnsi"/>
        </w:rPr>
      </w:pPr>
    </w:p>
    <w:p w:rsidR="00A650C5" w:rsidRPr="003F5F1B" w:rsidRDefault="00A403D5">
      <w:pPr>
        <w:ind w:left="100"/>
        <w:rPr>
          <w:rFonts w:asciiTheme="minorHAnsi" w:eastAsia="Calibri" w:hAnsiTheme="minorHAnsi" w:cstheme="minorHAnsi"/>
        </w:rPr>
      </w:pPr>
      <w:r w:rsidRPr="003F5F1B">
        <w:rPr>
          <w:rFonts w:asciiTheme="minorHAnsi" w:eastAsia="Calibri" w:hAnsiTheme="minorHAnsi" w:cstheme="minorHAnsi"/>
          <w:b/>
          <w:spacing w:val="-1"/>
        </w:rPr>
        <w:t>S</w:t>
      </w:r>
      <w:r w:rsidRPr="003F5F1B">
        <w:rPr>
          <w:rFonts w:asciiTheme="minorHAnsi" w:eastAsia="Calibri" w:hAnsiTheme="minorHAnsi" w:cstheme="minorHAnsi"/>
          <w:b/>
          <w:spacing w:val="1"/>
        </w:rPr>
        <w:t>hr</w:t>
      </w:r>
      <w:r w:rsidRPr="003F5F1B">
        <w:rPr>
          <w:rFonts w:asciiTheme="minorHAnsi" w:eastAsia="Calibri" w:hAnsiTheme="minorHAnsi" w:cstheme="minorHAnsi"/>
          <w:b/>
        </w:rPr>
        <w:t>i</w:t>
      </w:r>
      <w:r w:rsidRPr="003F5F1B">
        <w:rPr>
          <w:rFonts w:asciiTheme="minorHAnsi" w:eastAsia="Calibri" w:hAnsiTheme="minorHAnsi" w:cstheme="minorHAnsi"/>
          <w:b/>
          <w:spacing w:val="-4"/>
        </w:rPr>
        <w:t xml:space="preserve"> </w:t>
      </w:r>
      <w:r w:rsidRPr="003F5F1B">
        <w:rPr>
          <w:rFonts w:asciiTheme="minorHAnsi" w:eastAsia="Calibri" w:hAnsiTheme="minorHAnsi" w:cstheme="minorHAnsi"/>
          <w:b/>
        </w:rPr>
        <w:t>S</w:t>
      </w:r>
      <w:r w:rsidRPr="003F5F1B">
        <w:rPr>
          <w:rFonts w:asciiTheme="minorHAnsi" w:eastAsia="Calibri" w:hAnsiTheme="minorHAnsi" w:cstheme="minorHAnsi"/>
          <w:b/>
          <w:spacing w:val="1"/>
        </w:rPr>
        <w:t>h</w:t>
      </w:r>
      <w:r w:rsidRPr="003F5F1B">
        <w:rPr>
          <w:rFonts w:asciiTheme="minorHAnsi" w:eastAsia="Calibri" w:hAnsiTheme="minorHAnsi" w:cstheme="minorHAnsi"/>
          <w:b/>
        </w:rPr>
        <w:t>a</w:t>
      </w:r>
      <w:r w:rsidRPr="003F5F1B">
        <w:rPr>
          <w:rFonts w:asciiTheme="minorHAnsi" w:eastAsia="Calibri" w:hAnsiTheme="minorHAnsi" w:cstheme="minorHAnsi"/>
          <w:b/>
          <w:spacing w:val="1"/>
        </w:rPr>
        <w:t>n</w:t>
      </w:r>
      <w:r w:rsidRPr="003F5F1B">
        <w:rPr>
          <w:rFonts w:asciiTheme="minorHAnsi" w:eastAsia="Calibri" w:hAnsiTheme="minorHAnsi" w:cstheme="minorHAnsi"/>
          <w:b/>
        </w:rPr>
        <w:t>ka</w:t>
      </w:r>
      <w:r w:rsidRPr="003F5F1B">
        <w:rPr>
          <w:rFonts w:asciiTheme="minorHAnsi" w:eastAsia="Calibri" w:hAnsiTheme="minorHAnsi" w:cstheme="minorHAnsi"/>
          <w:b/>
          <w:spacing w:val="1"/>
        </w:rPr>
        <w:t>r</w:t>
      </w:r>
      <w:r w:rsidRPr="003F5F1B">
        <w:rPr>
          <w:rFonts w:asciiTheme="minorHAnsi" w:eastAsia="Calibri" w:hAnsiTheme="minorHAnsi" w:cstheme="minorHAnsi"/>
          <w:b/>
        </w:rPr>
        <w:t>a</w:t>
      </w:r>
      <w:r w:rsidRPr="003F5F1B">
        <w:rPr>
          <w:rFonts w:asciiTheme="minorHAnsi" w:eastAsia="Calibri" w:hAnsiTheme="minorHAnsi" w:cstheme="minorHAnsi"/>
          <w:b/>
          <w:spacing w:val="1"/>
        </w:rPr>
        <w:t>ch</w:t>
      </w:r>
      <w:r w:rsidRPr="003F5F1B">
        <w:rPr>
          <w:rFonts w:asciiTheme="minorHAnsi" w:eastAsia="Calibri" w:hAnsiTheme="minorHAnsi" w:cstheme="minorHAnsi"/>
          <w:b/>
        </w:rPr>
        <w:t>a</w:t>
      </w:r>
      <w:r w:rsidRPr="003F5F1B">
        <w:rPr>
          <w:rFonts w:asciiTheme="minorHAnsi" w:eastAsia="Calibri" w:hAnsiTheme="minorHAnsi" w:cstheme="minorHAnsi"/>
          <w:b/>
          <w:spacing w:val="1"/>
        </w:rPr>
        <w:t>r</w:t>
      </w:r>
      <w:r w:rsidRPr="003F5F1B">
        <w:rPr>
          <w:rFonts w:asciiTheme="minorHAnsi" w:eastAsia="Calibri" w:hAnsiTheme="minorHAnsi" w:cstheme="minorHAnsi"/>
          <w:b/>
          <w:spacing w:val="-1"/>
        </w:rPr>
        <w:t>y</w:t>
      </w:r>
      <w:r w:rsidRPr="003F5F1B">
        <w:rPr>
          <w:rFonts w:asciiTheme="minorHAnsi" w:eastAsia="Calibri" w:hAnsiTheme="minorHAnsi" w:cstheme="minorHAnsi"/>
          <w:b/>
        </w:rPr>
        <w:t>a</w:t>
      </w:r>
      <w:r w:rsidRPr="003F5F1B">
        <w:rPr>
          <w:rFonts w:asciiTheme="minorHAnsi" w:eastAsia="Calibri" w:hAnsiTheme="minorHAnsi" w:cstheme="minorHAnsi"/>
          <w:b/>
          <w:spacing w:val="-13"/>
        </w:rPr>
        <w:t xml:space="preserve"> </w:t>
      </w:r>
      <w:r w:rsidRPr="003F5F1B">
        <w:rPr>
          <w:rFonts w:asciiTheme="minorHAnsi" w:eastAsia="Calibri" w:hAnsiTheme="minorHAnsi" w:cstheme="minorHAnsi"/>
          <w:b/>
          <w:spacing w:val="1"/>
        </w:rPr>
        <w:t>Co</w:t>
      </w:r>
      <w:r w:rsidRPr="003F5F1B">
        <w:rPr>
          <w:rFonts w:asciiTheme="minorHAnsi" w:eastAsia="Calibri" w:hAnsiTheme="minorHAnsi" w:cstheme="minorHAnsi"/>
          <w:b/>
          <w:spacing w:val="-1"/>
        </w:rPr>
        <w:t>ll</w:t>
      </w:r>
      <w:r w:rsidRPr="003F5F1B">
        <w:rPr>
          <w:rFonts w:asciiTheme="minorHAnsi" w:eastAsia="Calibri" w:hAnsiTheme="minorHAnsi" w:cstheme="minorHAnsi"/>
          <w:b/>
        </w:rPr>
        <w:t>e</w:t>
      </w:r>
      <w:r w:rsidRPr="003F5F1B">
        <w:rPr>
          <w:rFonts w:asciiTheme="minorHAnsi" w:eastAsia="Calibri" w:hAnsiTheme="minorHAnsi" w:cstheme="minorHAnsi"/>
          <w:b/>
          <w:spacing w:val="-1"/>
        </w:rPr>
        <w:t>g</w:t>
      </w:r>
      <w:r w:rsidRPr="003F5F1B">
        <w:rPr>
          <w:rFonts w:asciiTheme="minorHAnsi" w:eastAsia="Calibri" w:hAnsiTheme="minorHAnsi" w:cstheme="minorHAnsi"/>
          <w:b/>
        </w:rPr>
        <w:t>e</w:t>
      </w:r>
      <w:r w:rsidRPr="003F5F1B">
        <w:rPr>
          <w:rFonts w:asciiTheme="minorHAnsi" w:eastAsia="Calibri" w:hAnsiTheme="minorHAnsi" w:cstheme="minorHAnsi"/>
          <w:b/>
          <w:spacing w:val="-3"/>
        </w:rPr>
        <w:t xml:space="preserve"> </w:t>
      </w:r>
      <w:r w:rsidRPr="003F5F1B">
        <w:rPr>
          <w:rFonts w:asciiTheme="minorHAnsi" w:eastAsia="Calibri" w:hAnsiTheme="minorHAnsi" w:cstheme="minorHAnsi"/>
          <w:b/>
          <w:spacing w:val="1"/>
        </w:rPr>
        <w:t>o</w:t>
      </w:r>
      <w:r w:rsidRPr="003F5F1B">
        <w:rPr>
          <w:rFonts w:asciiTheme="minorHAnsi" w:eastAsia="Calibri" w:hAnsiTheme="minorHAnsi" w:cstheme="minorHAnsi"/>
          <w:b/>
        </w:rPr>
        <w:t>f</w:t>
      </w:r>
      <w:r w:rsidRPr="003F5F1B">
        <w:rPr>
          <w:rFonts w:asciiTheme="minorHAnsi" w:eastAsia="Calibri" w:hAnsiTheme="minorHAnsi" w:cstheme="minorHAnsi"/>
          <w:b/>
          <w:spacing w:val="-2"/>
        </w:rPr>
        <w:t xml:space="preserve"> </w:t>
      </w:r>
      <w:r w:rsidRPr="003F5F1B">
        <w:rPr>
          <w:rFonts w:asciiTheme="minorHAnsi" w:eastAsia="Calibri" w:hAnsiTheme="minorHAnsi" w:cstheme="minorHAnsi"/>
          <w:b/>
          <w:spacing w:val="-1"/>
        </w:rPr>
        <w:t>E</w:t>
      </w:r>
      <w:r w:rsidRPr="003F5F1B">
        <w:rPr>
          <w:rFonts w:asciiTheme="minorHAnsi" w:eastAsia="Calibri" w:hAnsiTheme="minorHAnsi" w:cstheme="minorHAnsi"/>
          <w:b/>
          <w:spacing w:val="1"/>
        </w:rPr>
        <w:t>n</w:t>
      </w:r>
      <w:r w:rsidRPr="003F5F1B">
        <w:rPr>
          <w:rFonts w:asciiTheme="minorHAnsi" w:eastAsia="Calibri" w:hAnsiTheme="minorHAnsi" w:cstheme="minorHAnsi"/>
          <w:b/>
          <w:spacing w:val="-1"/>
        </w:rPr>
        <w:t>gi</w:t>
      </w:r>
      <w:r w:rsidRPr="003F5F1B">
        <w:rPr>
          <w:rFonts w:asciiTheme="minorHAnsi" w:eastAsia="Calibri" w:hAnsiTheme="minorHAnsi" w:cstheme="minorHAnsi"/>
          <w:b/>
          <w:spacing w:val="1"/>
        </w:rPr>
        <w:t>n</w:t>
      </w:r>
      <w:r w:rsidRPr="003F5F1B">
        <w:rPr>
          <w:rFonts w:asciiTheme="minorHAnsi" w:eastAsia="Calibri" w:hAnsiTheme="minorHAnsi" w:cstheme="minorHAnsi"/>
          <w:b/>
        </w:rPr>
        <w:t>ee</w:t>
      </w:r>
      <w:r w:rsidRPr="003F5F1B">
        <w:rPr>
          <w:rFonts w:asciiTheme="minorHAnsi" w:eastAsia="Calibri" w:hAnsiTheme="minorHAnsi" w:cstheme="minorHAnsi"/>
          <w:b/>
          <w:spacing w:val="1"/>
        </w:rPr>
        <w:t>r</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n</w:t>
      </w:r>
      <w:r w:rsidRPr="003F5F1B">
        <w:rPr>
          <w:rFonts w:asciiTheme="minorHAnsi" w:eastAsia="Calibri" w:hAnsiTheme="minorHAnsi" w:cstheme="minorHAnsi"/>
          <w:b/>
        </w:rPr>
        <w:t>g</w:t>
      </w:r>
      <w:r w:rsidRPr="003F5F1B">
        <w:rPr>
          <w:rFonts w:asciiTheme="minorHAnsi" w:eastAsia="Calibri" w:hAnsiTheme="minorHAnsi" w:cstheme="minorHAnsi"/>
          <w:b/>
          <w:spacing w:val="-11"/>
        </w:rPr>
        <w:t xml:space="preserve"> </w:t>
      </w:r>
      <w:r w:rsidRPr="003F5F1B">
        <w:rPr>
          <w:rFonts w:asciiTheme="minorHAnsi" w:eastAsia="Calibri" w:hAnsiTheme="minorHAnsi" w:cstheme="minorHAnsi"/>
          <w:b/>
        </w:rPr>
        <w:t>T</w:t>
      </w:r>
      <w:r w:rsidRPr="003F5F1B">
        <w:rPr>
          <w:rFonts w:asciiTheme="minorHAnsi" w:eastAsia="Calibri" w:hAnsiTheme="minorHAnsi" w:cstheme="minorHAnsi"/>
          <w:b/>
          <w:spacing w:val="1"/>
        </w:rPr>
        <w:t>echno</w:t>
      </w:r>
      <w:r w:rsidRPr="003F5F1B">
        <w:rPr>
          <w:rFonts w:asciiTheme="minorHAnsi" w:eastAsia="Calibri" w:hAnsiTheme="minorHAnsi" w:cstheme="minorHAnsi"/>
          <w:b/>
          <w:spacing w:val="-1"/>
        </w:rPr>
        <w:t>l</w:t>
      </w:r>
      <w:r w:rsidRPr="003F5F1B">
        <w:rPr>
          <w:rFonts w:asciiTheme="minorHAnsi" w:eastAsia="Calibri" w:hAnsiTheme="minorHAnsi" w:cstheme="minorHAnsi"/>
          <w:b/>
          <w:spacing w:val="1"/>
        </w:rPr>
        <w:t>og</w:t>
      </w:r>
      <w:r w:rsidRPr="003F5F1B">
        <w:rPr>
          <w:rFonts w:asciiTheme="minorHAnsi" w:eastAsia="Calibri" w:hAnsiTheme="minorHAnsi" w:cstheme="minorHAnsi"/>
          <w:b/>
          <w:spacing w:val="-1"/>
        </w:rPr>
        <w:t>y</w:t>
      </w:r>
      <w:r w:rsidRPr="003F5F1B">
        <w:rPr>
          <w:rFonts w:asciiTheme="minorHAnsi" w:eastAsia="Calibri" w:hAnsiTheme="minorHAnsi" w:cstheme="minorHAnsi"/>
          <w:b/>
        </w:rPr>
        <w:t>,</w:t>
      </w:r>
      <w:r w:rsidRPr="003F5F1B">
        <w:rPr>
          <w:rFonts w:asciiTheme="minorHAnsi" w:eastAsia="Calibri" w:hAnsiTheme="minorHAnsi" w:cstheme="minorHAnsi"/>
          <w:b/>
          <w:spacing w:val="-11"/>
        </w:rPr>
        <w:t xml:space="preserve"> </w:t>
      </w:r>
      <w:r w:rsidRPr="003F5F1B">
        <w:rPr>
          <w:rFonts w:asciiTheme="minorHAnsi" w:eastAsia="Calibri" w:hAnsiTheme="minorHAnsi" w:cstheme="minorHAnsi"/>
          <w:b/>
        </w:rPr>
        <w:t>I</w:t>
      </w:r>
      <w:r w:rsidRPr="003F5F1B">
        <w:rPr>
          <w:rFonts w:asciiTheme="minorHAnsi" w:eastAsia="Calibri" w:hAnsiTheme="minorHAnsi" w:cstheme="minorHAnsi"/>
          <w:b/>
          <w:spacing w:val="4"/>
        </w:rPr>
        <w:t>n</w:t>
      </w:r>
      <w:r w:rsidRPr="003F5F1B">
        <w:rPr>
          <w:rFonts w:asciiTheme="minorHAnsi" w:eastAsia="Calibri" w:hAnsiTheme="minorHAnsi" w:cstheme="minorHAnsi"/>
          <w:b/>
          <w:spacing w:val="1"/>
        </w:rPr>
        <w:t>d</w:t>
      </w:r>
      <w:r w:rsidRPr="003F5F1B">
        <w:rPr>
          <w:rFonts w:asciiTheme="minorHAnsi" w:eastAsia="Calibri" w:hAnsiTheme="minorHAnsi" w:cstheme="minorHAnsi"/>
          <w:b/>
          <w:spacing w:val="-1"/>
        </w:rPr>
        <w:t>i</w:t>
      </w:r>
      <w:r w:rsidRPr="003F5F1B">
        <w:rPr>
          <w:rFonts w:asciiTheme="minorHAnsi" w:eastAsia="Calibri" w:hAnsiTheme="minorHAnsi" w:cstheme="minorHAnsi"/>
          <w:b/>
        </w:rPr>
        <w:t xml:space="preserve">a                                                                                  </w:t>
      </w:r>
      <w:r w:rsidRPr="003F5F1B">
        <w:rPr>
          <w:rFonts w:asciiTheme="minorHAnsi" w:eastAsia="Calibri" w:hAnsiTheme="minorHAnsi" w:cstheme="minorHAnsi"/>
          <w:b/>
          <w:spacing w:val="9"/>
        </w:rPr>
        <w:t xml:space="preserve"> </w:t>
      </w:r>
      <w:r w:rsidR="00CA369E" w:rsidRPr="003F5F1B">
        <w:rPr>
          <w:rFonts w:asciiTheme="minorHAnsi" w:eastAsia="Calibri" w:hAnsiTheme="minorHAnsi" w:cstheme="minorHAnsi"/>
          <w:b/>
        </w:rPr>
        <w:t>2008</w:t>
      </w:r>
      <w:r w:rsidRPr="003F5F1B">
        <w:rPr>
          <w:rFonts w:asciiTheme="minorHAnsi" w:eastAsia="Calibri" w:hAnsiTheme="minorHAnsi" w:cstheme="minorHAnsi"/>
          <w:b/>
          <w:spacing w:val="-1"/>
        </w:rPr>
        <w:t>-</w:t>
      </w:r>
      <w:r w:rsidRPr="003F5F1B">
        <w:rPr>
          <w:rFonts w:asciiTheme="minorHAnsi" w:eastAsia="Calibri" w:hAnsiTheme="minorHAnsi" w:cstheme="minorHAnsi"/>
          <w:b/>
        </w:rPr>
        <w:t>2</w:t>
      </w:r>
      <w:r w:rsidRPr="003F5F1B">
        <w:rPr>
          <w:rFonts w:asciiTheme="minorHAnsi" w:eastAsia="Calibri" w:hAnsiTheme="minorHAnsi" w:cstheme="minorHAnsi"/>
          <w:b/>
          <w:spacing w:val="2"/>
        </w:rPr>
        <w:t>0</w:t>
      </w:r>
      <w:r w:rsidR="00CA369E" w:rsidRPr="003F5F1B">
        <w:rPr>
          <w:rFonts w:asciiTheme="minorHAnsi" w:eastAsia="Calibri" w:hAnsiTheme="minorHAnsi" w:cstheme="minorHAnsi"/>
          <w:b/>
        </w:rPr>
        <w:t>12</w:t>
      </w:r>
    </w:p>
    <w:p w:rsidR="00A650C5" w:rsidRPr="003F5F1B" w:rsidRDefault="00A403D5">
      <w:pPr>
        <w:spacing w:before="15"/>
        <w:ind w:left="100"/>
        <w:rPr>
          <w:rFonts w:asciiTheme="minorHAnsi" w:eastAsia="Calibri" w:hAnsiTheme="minorHAnsi" w:cstheme="minorHAnsi"/>
        </w:rPr>
      </w:pPr>
      <w:r w:rsidRPr="003F5F1B">
        <w:rPr>
          <w:rFonts w:asciiTheme="minorHAnsi" w:eastAsia="Calibri" w:hAnsiTheme="minorHAnsi" w:cstheme="minorHAnsi"/>
          <w:b/>
          <w:spacing w:val="1"/>
        </w:rPr>
        <w:t>B</w:t>
      </w:r>
      <w:r w:rsidRPr="003F5F1B">
        <w:rPr>
          <w:rFonts w:asciiTheme="minorHAnsi" w:eastAsia="Calibri" w:hAnsiTheme="minorHAnsi" w:cstheme="minorHAnsi"/>
          <w:b/>
        </w:rPr>
        <w:t>a</w:t>
      </w:r>
      <w:r w:rsidRPr="003F5F1B">
        <w:rPr>
          <w:rFonts w:asciiTheme="minorHAnsi" w:eastAsia="Calibri" w:hAnsiTheme="minorHAnsi" w:cstheme="minorHAnsi"/>
          <w:b/>
          <w:spacing w:val="1"/>
        </w:rPr>
        <w:t>ch</w:t>
      </w:r>
      <w:r w:rsidRPr="003F5F1B">
        <w:rPr>
          <w:rFonts w:asciiTheme="minorHAnsi" w:eastAsia="Calibri" w:hAnsiTheme="minorHAnsi" w:cstheme="minorHAnsi"/>
          <w:b/>
        </w:rPr>
        <w:t>e</w:t>
      </w:r>
      <w:r w:rsidRPr="003F5F1B">
        <w:rPr>
          <w:rFonts w:asciiTheme="minorHAnsi" w:eastAsia="Calibri" w:hAnsiTheme="minorHAnsi" w:cstheme="minorHAnsi"/>
          <w:b/>
          <w:spacing w:val="-1"/>
        </w:rPr>
        <w:t>l</w:t>
      </w:r>
      <w:r w:rsidRPr="003F5F1B">
        <w:rPr>
          <w:rFonts w:asciiTheme="minorHAnsi" w:eastAsia="Calibri" w:hAnsiTheme="minorHAnsi" w:cstheme="minorHAnsi"/>
          <w:b/>
          <w:spacing w:val="1"/>
        </w:rPr>
        <w:t>o</w:t>
      </w:r>
      <w:r w:rsidRPr="003F5F1B">
        <w:rPr>
          <w:rFonts w:asciiTheme="minorHAnsi" w:eastAsia="Calibri" w:hAnsiTheme="minorHAnsi" w:cstheme="minorHAnsi"/>
          <w:b/>
        </w:rPr>
        <w:t>r</w:t>
      </w:r>
      <w:r w:rsidRPr="003F5F1B">
        <w:rPr>
          <w:rFonts w:asciiTheme="minorHAnsi" w:eastAsia="Calibri" w:hAnsiTheme="minorHAnsi" w:cstheme="minorHAnsi"/>
          <w:b/>
          <w:spacing w:val="-6"/>
        </w:rPr>
        <w:t xml:space="preserve"> </w:t>
      </w:r>
      <w:r w:rsidRPr="003F5F1B">
        <w:rPr>
          <w:rFonts w:asciiTheme="minorHAnsi" w:eastAsia="Calibri" w:hAnsiTheme="minorHAnsi" w:cstheme="minorHAnsi"/>
          <w:b/>
          <w:spacing w:val="1"/>
        </w:rPr>
        <w:t>o</w:t>
      </w:r>
      <w:r w:rsidRPr="003F5F1B">
        <w:rPr>
          <w:rFonts w:asciiTheme="minorHAnsi" w:eastAsia="Calibri" w:hAnsiTheme="minorHAnsi" w:cstheme="minorHAnsi"/>
          <w:b/>
        </w:rPr>
        <w:t>f</w:t>
      </w:r>
      <w:r w:rsidRPr="003F5F1B">
        <w:rPr>
          <w:rFonts w:asciiTheme="minorHAnsi" w:eastAsia="Calibri" w:hAnsiTheme="minorHAnsi" w:cstheme="minorHAnsi"/>
          <w:b/>
          <w:spacing w:val="-2"/>
        </w:rPr>
        <w:t xml:space="preserve"> </w:t>
      </w:r>
      <w:r w:rsidRPr="003F5F1B">
        <w:rPr>
          <w:rFonts w:asciiTheme="minorHAnsi" w:eastAsia="Calibri" w:hAnsiTheme="minorHAnsi" w:cstheme="minorHAnsi"/>
          <w:b/>
        </w:rPr>
        <w:t>Sc</w:t>
      </w:r>
      <w:r w:rsidRPr="003F5F1B">
        <w:rPr>
          <w:rFonts w:asciiTheme="minorHAnsi" w:eastAsia="Calibri" w:hAnsiTheme="minorHAnsi" w:cstheme="minorHAnsi"/>
          <w:b/>
          <w:spacing w:val="-1"/>
        </w:rPr>
        <w:t>i</w:t>
      </w:r>
      <w:r w:rsidRPr="003F5F1B">
        <w:rPr>
          <w:rFonts w:asciiTheme="minorHAnsi" w:eastAsia="Calibri" w:hAnsiTheme="minorHAnsi" w:cstheme="minorHAnsi"/>
          <w:b/>
        </w:rPr>
        <w:t>e</w:t>
      </w:r>
      <w:r w:rsidRPr="003F5F1B">
        <w:rPr>
          <w:rFonts w:asciiTheme="minorHAnsi" w:eastAsia="Calibri" w:hAnsiTheme="minorHAnsi" w:cstheme="minorHAnsi"/>
          <w:b/>
          <w:spacing w:val="1"/>
        </w:rPr>
        <w:t>nc</w:t>
      </w:r>
      <w:r w:rsidRPr="003F5F1B">
        <w:rPr>
          <w:rFonts w:asciiTheme="minorHAnsi" w:eastAsia="Calibri" w:hAnsiTheme="minorHAnsi" w:cstheme="minorHAnsi"/>
          <w:b/>
        </w:rPr>
        <w:t>e</w:t>
      </w:r>
      <w:r w:rsidRPr="003F5F1B">
        <w:rPr>
          <w:rFonts w:asciiTheme="minorHAnsi" w:eastAsia="Calibri" w:hAnsiTheme="minorHAnsi" w:cstheme="minorHAnsi"/>
          <w:b/>
          <w:spacing w:val="-6"/>
        </w:rPr>
        <w:t xml:space="preserve"> </w:t>
      </w:r>
      <w:r w:rsidRPr="003F5F1B">
        <w:rPr>
          <w:rFonts w:asciiTheme="minorHAnsi" w:eastAsia="Calibri" w:hAnsiTheme="minorHAnsi" w:cstheme="minorHAnsi"/>
          <w:b/>
        </w:rPr>
        <w:t>in</w:t>
      </w:r>
      <w:r w:rsidRPr="003F5F1B">
        <w:rPr>
          <w:rFonts w:asciiTheme="minorHAnsi" w:eastAsia="Calibri" w:hAnsiTheme="minorHAnsi" w:cstheme="minorHAnsi"/>
          <w:b/>
          <w:spacing w:val="-2"/>
        </w:rPr>
        <w:t xml:space="preserve"> </w:t>
      </w:r>
      <w:r w:rsidRPr="003F5F1B">
        <w:rPr>
          <w:rFonts w:asciiTheme="minorHAnsi" w:eastAsia="Calibri" w:hAnsiTheme="minorHAnsi" w:cstheme="minorHAnsi"/>
          <w:b/>
          <w:spacing w:val="-1"/>
        </w:rPr>
        <w:t>El</w:t>
      </w:r>
      <w:r w:rsidRPr="003F5F1B">
        <w:rPr>
          <w:rFonts w:asciiTheme="minorHAnsi" w:eastAsia="Calibri" w:hAnsiTheme="minorHAnsi" w:cstheme="minorHAnsi"/>
          <w:b/>
        </w:rPr>
        <w:t>e</w:t>
      </w:r>
      <w:r w:rsidRPr="003F5F1B">
        <w:rPr>
          <w:rFonts w:asciiTheme="minorHAnsi" w:eastAsia="Calibri" w:hAnsiTheme="minorHAnsi" w:cstheme="minorHAnsi"/>
          <w:b/>
          <w:spacing w:val="1"/>
        </w:rPr>
        <w:t>c</w:t>
      </w:r>
      <w:r w:rsidRPr="003F5F1B">
        <w:rPr>
          <w:rFonts w:asciiTheme="minorHAnsi" w:eastAsia="Calibri" w:hAnsiTheme="minorHAnsi" w:cstheme="minorHAnsi"/>
          <w:b/>
        </w:rPr>
        <w:t>t</w:t>
      </w:r>
      <w:r w:rsidRPr="003F5F1B">
        <w:rPr>
          <w:rFonts w:asciiTheme="minorHAnsi" w:eastAsia="Calibri" w:hAnsiTheme="minorHAnsi" w:cstheme="minorHAnsi"/>
          <w:b/>
          <w:spacing w:val="2"/>
        </w:rPr>
        <w:t>r</w:t>
      </w:r>
      <w:r w:rsidRPr="003F5F1B">
        <w:rPr>
          <w:rFonts w:asciiTheme="minorHAnsi" w:eastAsia="Calibri" w:hAnsiTheme="minorHAnsi" w:cstheme="minorHAnsi"/>
          <w:b/>
          <w:spacing w:val="1"/>
        </w:rPr>
        <w:t>on</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c</w:t>
      </w:r>
      <w:r w:rsidRPr="003F5F1B">
        <w:rPr>
          <w:rFonts w:asciiTheme="minorHAnsi" w:eastAsia="Calibri" w:hAnsiTheme="minorHAnsi" w:cstheme="minorHAnsi"/>
          <w:b/>
        </w:rPr>
        <w:t>s</w:t>
      </w:r>
      <w:r w:rsidRPr="003F5F1B">
        <w:rPr>
          <w:rFonts w:asciiTheme="minorHAnsi" w:eastAsia="Calibri" w:hAnsiTheme="minorHAnsi" w:cstheme="minorHAnsi"/>
          <w:b/>
          <w:spacing w:val="-9"/>
        </w:rPr>
        <w:t xml:space="preserve"> </w:t>
      </w:r>
      <w:r w:rsidRPr="003F5F1B">
        <w:rPr>
          <w:rFonts w:asciiTheme="minorHAnsi" w:eastAsia="Calibri" w:hAnsiTheme="minorHAnsi" w:cstheme="minorHAnsi"/>
          <w:b/>
        </w:rPr>
        <w:t>&amp;</w:t>
      </w:r>
      <w:r w:rsidRPr="003F5F1B">
        <w:rPr>
          <w:rFonts w:asciiTheme="minorHAnsi" w:eastAsia="Calibri" w:hAnsiTheme="minorHAnsi" w:cstheme="minorHAnsi"/>
          <w:b/>
          <w:spacing w:val="-2"/>
        </w:rPr>
        <w:t xml:space="preserve"> </w:t>
      </w:r>
      <w:r w:rsidRPr="003F5F1B">
        <w:rPr>
          <w:rFonts w:asciiTheme="minorHAnsi" w:eastAsia="Calibri" w:hAnsiTheme="minorHAnsi" w:cstheme="minorHAnsi"/>
          <w:b/>
        </w:rPr>
        <w:t>T</w:t>
      </w:r>
      <w:r w:rsidRPr="003F5F1B">
        <w:rPr>
          <w:rFonts w:asciiTheme="minorHAnsi" w:eastAsia="Calibri" w:hAnsiTheme="minorHAnsi" w:cstheme="minorHAnsi"/>
          <w:b/>
          <w:spacing w:val="1"/>
        </w:rPr>
        <w:t>e</w:t>
      </w:r>
      <w:r w:rsidRPr="003F5F1B">
        <w:rPr>
          <w:rFonts w:asciiTheme="minorHAnsi" w:eastAsia="Calibri" w:hAnsiTheme="minorHAnsi" w:cstheme="minorHAnsi"/>
          <w:b/>
          <w:spacing w:val="-1"/>
        </w:rPr>
        <w:t>l</w:t>
      </w:r>
      <w:r w:rsidRPr="003F5F1B">
        <w:rPr>
          <w:rFonts w:asciiTheme="minorHAnsi" w:eastAsia="Calibri" w:hAnsiTheme="minorHAnsi" w:cstheme="minorHAnsi"/>
          <w:b/>
        </w:rPr>
        <w:t>e</w:t>
      </w:r>
      <w:r w:rsidRPr="003F5F1B">
        <w:rPr>
          <w:rFonts w:asciiTheme="minorHAnsi" w:eastAsia="Calibri" w:hAnsiTheme="minorHAnsi" w:cstheme="minorHAnsi"/>
          <w:b/>
          <w:spacing w:val="1"/>
        </w:rPr>
        <w:t>commun</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c</w:t>
      </w:r>
      <w:r w:rsidRPr="003F5F1B">
        <w:rPr>
          <w:rFonts w:asciiTheme="minorHAnsi" w:eastAsia="Calibri" w:hAnsiTheme="minorHAnsi" w:cstheme="minorHAnsi"/>
          <w:b/>
        </w:rPr>
        <w:t>ation</w:t>
      </w:r>
      <w:r w:rsidRPr="003F5F1B">
        <w:rPr>
          <w:rFonts w:asciiTheme="minorHAnsi" w:eastAsia="Calibri" w:hAnsiTheme="minorHAnsi" w:cstheme="minorHAnsi"/>
          <w:b/>
          <w:spacing w:val="-15"/>
        </w:rPr>
        <w:t xml:space="preserve"> </w:t>
      </w:r>
      <w:r w:rsidRPr="003F5F1B">
        <w:rPr>
          <w:rFonts w:asciiTheme="minorHAnsi" w:eastAsia="Calibri" w:hAnsiTheme="minorHAnsi" w:cstheme="minorHAnsi"/>
          <w:b/>
          <w:spacing w:val="-1"/>
        </w:rPr>
        <w:t>E</w:t>
      </w:r>
      <w:r w:rsidRPr="003F5F1B">
        <w:rPr>
          <w:rFonts w:asciiTheme="minorHAnsi" w:eastAsia="Calibri" w:hAnsiTheme="minorHAnsi" w:cstheme="minorHAnsi"/>
          <w:b/>
          <w:spacing w:val="3"/>
        </w:rPr>
        <w:t>n</w:t>
      </w:r>
      <w:r w:rsidRPr="003F5F1B">
        <w:rPr>
          <w:rFonts w:asciiTheme="minorHAnsi" w:eastAsia="Calibri" w:hAnsiTheme="minorHAnsi" w:cstheme="minorHAnsi"/>
          <w:b/>
          <w:spacing w:val="-1"/>
        </w:rPr>
        <w:t>gi</w:t>
      </w:r>
      <w:r w:rsidRPr="003F5F1B">
        <w:rPr>
          <w:rFonts w:asciiTheme="minorHAnsi" w:eastAsia="Calibri" w:hAnsiTheme="minorHAnsi" w:cstheme="minorHAnsi"/>
          <w:b/>
          <w:spacing w:val="1"/>
        </w:rPr>
        <w:t>n</w:t>
      </w:r>
      <w:r w:rsidRPr="003F5F1B">
        <w:rPr>
          <w:rFonts w:asciiTheme="minorHAnsi" w:eastAsia="Calibri" w:hAnsiTheme="minorHAnsi" w:cstheme="minorHAnsi"/>
          <w:b/>
        </w:rPr>
        <w:t>ee</w:t>
      </w:r>
      <w:r w:rsidRPr="003F5F1B">
        <w:rPr>
          <w:rFonts w:asciiTheme="minorHAnsi" w:eastAsia="Calibri" w:hAnsiTheme="minorHAnsi" w:cstheme="minorHAnsi"/>
          <w:b/>
          <w:spacing w:val="1"/>
        </w:rPr>
        <w:t>r</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n</w:t>
      </w:r>
      <w:r w:rsidRPr="003F5F1B">
        <w:rPr>
          <w:rFonts w:asciiTheme="minorHAnsi" w:eastAsia="Calibri" w:hAnsiTheme="minorHAnsi" w:cstheme="minorHAnsi"/>
          <w:b/>
        </w:rPr>
        <w:t xml:space="preserve">g                                                                      </w:t>
      </w:r>
      <w:r w:rsidRPr="003F5F1B">
        <w:rPr>
          <w:rFonts w:asciiTheme="minorHAnsi" w:eastAsia="Calibri" w:hAnsiTheme="minorHAnsi" w:cstheme="minorHAnsi"/>
          <w:b/>
          <w:spacing w:val="5"/>
        </w:rPr>
        <w:t xml:space="preserve"> </w:t>
      </w:r>
      <w:r w:rsidRPr="003F5F1B">
        <w:rPr>
          <w:rFonts w:asciiTheme="minorHAnsi" w:eastAsia="Calibri" w:hAnsiTheme="minorHAnsi" w:cstheme="minorHAnsi"/>
          <w:spacing w:val="-1"/>
        </w:rPr>
        <w:t>G</w:t>
      </w:r>
      <w:r w:rsidRPr="003F5F1B">
        <w:rPr>
          <w:rFonts w:asciiTheme="minorHAnsi" w:eastAsia="Calibri" w:hAnsiTheme="minorHAnsi" w:cstheme="minorHAnsi"/>
        </w:rPr>
        <w:t>PA:</w:t>
      </w:r>
      <w:r w:rsidRPr="003F5F1B">
        <w:rPr>
          <w:rFonts w:asciiTheme="minorHAnsi" w:eastAsia="Calibri" w:hAnsiTheme="minorHAnsi" w:cstheme="minorHAnsi"/>
          <w:spacing w:val="-4"/>
        </w:rPr>
        <w:t xml:space="preserve"> </w:t>
      </w:r>
      <w:r w:rsidR="00642983" w:rsidRPr="003F5F1B">
        <w:rPr>
          <w:rFonts w:asciiTheme="minorHAnsi" w:eastAsia="Calibri" w:hAnsiTheme="minorHAnsi" w:cstheme="minorHAnsi"/>
        </w:rPr>
        <w:t>4.0</w:t>
      </w:r>
    </w:p>
    <w:p w:rsidR="00A650C5" w:rsidRPr="003F5F1B" w:rsidRDefault="00A650C5">
      <w:pPr>
        <w:spacing w:before="17" w:line="200" w:lineRule="exact"/>
        <w:rPr>
          <w:rFonts w:asciiTheme="minorHAnsi" w:hAnsiTheme="minorHAnsi" w:cstheme="minorHAnsi"/>
        </w:rPr>
      </w:pPr>
    </w:p>
    <w:p w:rsidR="00A650C5" w:rsidRPr="003F5F1B" w:rsidRDefault="00A403D5">
      <w:pPr>
        <w:spacing w:line="254" w:lineRule="auto"/>
        <w:ind w:left="100" w:right="99"/>
        <w:rPr>
          <w:rFonts w:asciiTheme="minorHAnsi" w:eastAsia="Calibri" w:hAnsiTheme="minorHAnsi" w:cstheme="minorHAnsi"/>
        </w:rPr>
      </w:pPr>
      <w:r w:rsidRPr="003F5F1B">
        <w:rPr>
          <w:rFonts w:asciiTheme="minorHAnsi" w:eastAsia="Calibri" w:hAnsiTheme="minorHAnsi" w:cstheme="minorHAnsi"/>
        </w:rPr>
        <w:t>R</w:t>
      </w:r>
      <w:r w:rsidRPr="003F5F1B">
        <w:rPr>
          <w:rFonts w:asciiTheme="minorHAnsi" w:eastAsia="Calibri" w:hAnsiTheme="minorHAnsi" w:cstheme="minorHAnsi"/>
          <w:spacing w:val="-1"/>
        </w:rPr>
        <w:t>e</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v</w:t>
      </w:r>
      <w:r w:rsidRPr="003F5F1B">
        <w:rPr>
          <w:rFonts w:asciiTheme="minorHAnsi" w:eastAsia="Calibri" w:hAnsiTheme="minorHAnsi" w:cstheme="minorHAnsi"/>
        </w:rPr>
        <w:t>a</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co</w:t>
      </w:r>
      <w:r w:rsidRPr="003F5F1B">
        <w:rPr>
          <w:rFonts w:asciiTheme="minorHAnsi" w:eastAsia="Calibri" w:hAnsiTheme="minorHAnsi" w:cstheme="minorHAnsi"/>
          <w:spacing w:val="1"/>
        </w:rPr>
        <w:t>u</w:t>
      </w:r>
      <w:r w:rsidRPr="003F5F1B">
        <w:rPr>
          <w:rFonts w:asciiTheme="minorHAnsi" w:eastAsia="Calibri" w:hAnsiTheme="minorHAnsi" w:cstheme="minorHAnsi"/>
        </w:rPr>
        <w:t>r</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ew</w:t>
      </w:r>
      <w:r w:rsidRPr="003F5F1B">
        <w:rPr>
          <w:rFonts w:asciiTheme="minorHAnsi" w:eastAsia="Calibri" w:hAnsiTheme="minorHAnsi" w:cstheme="minorHAnsi"/>
        </w:rPr>
        <w:t>or</w:t>
      </w:r>
      <w:r w:rsidRPr="003F5F1B">
        <w:rPr>
          <w:rFonts w:asciiTheme="minorHAnsi" w:eastAsia="Calibri" w:hAnsiTheme="minorHAnsi" w:cstheme="minorHAnsi"/>
          <w:spacing w:val="1"/>
        </w:rPr>
        <w:t>k</w:t>
      </w:r>
      <w:r w:rsidRPr="003F5F1B">
        <w:rPr>
          <w:rFonts w:asciiTheme="minorHAnsi" w:eastAsia="Calibri" w:hAnsiTheme="minorHAnsi" w:cstheme="minorHAnsi"/>
        </w:rPr>
        <w:t>:</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Pr</w:t>
      </w:r>
      <w:r w:rsidRPr="003F5F1B">
        <w:rPr>
          <w:rFonts w:asciiTheme="minorHAnsi" w:eastAsia="Calibri" w:hAnsiTheme="minorHAnsi" w:cstheme="minorHAnsi"/>
          <w:spacing w:val="1"/>
        </w:rPr>
        <w:t>o</w:t>
      </w:r>
      <w:r w:rsidRPr="003F5F1B">
        <w:rPr>
          <w:rFonts w:asciiTheme="minorHAnsi" w:eastAsia="Calibri" w:hAnsiTheme="minorHAnsi" w:cstheme="minorHAnsi"/>
        </w:rPr>
        <w:t>gr</w:t>
      </w:r>
      <w:r w:rsidRPr="003F5F1B">
        <w:rPr>
          <w:rFonts w:asciiTheme="minorHAnsi" w:eastAsia="Calibri" w:hAnsiTheme="minorHAnsi" w:cstheme="minorHAnsi"/>
          <w:spacing w:val="3"/>
        </w:rPr>
        <w:t>a</w:t>
      </w:r>
      <w:r w:rsidRPr="003F5F1B">
        <w:rPr>
          <w:rFonts w:asciiTheme="minorHAnsi" w:eastAsia="Calibri" w:hAnsiTheme="minorHAnsi" w:cstheme="minorHAnsi"/>
          <w:spacing w:val="-1"/>
        </w:rPr>
        <w:t>mm</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11"/>
        </w:rPr>
        <w:t xml:space="preserve"> </w:t>
      </w:r>
      <w:r w:rsidRPr="003F5F1B">
        <w:rPr>
          <w:rFonts w:asciiTheme="minorHAnsi" w:eastAsia="Calibri" w:hAnsiTheme="minorHAnsi" w:cstheme="minorHAnsi"/>
        </w:rPr>
        <w:t>in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C</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 xml:space="preserve">&amp; </w:t>
      </w:r>
      <w:r w:rsidRPr="003F5F1B">
        <w:rPr>
          <w:rFonts w:asciiTheme="minorHAnsi" w:eastAsia="Calibri" w:hAnsiTheme="minorHAnsi" w:cstheme="minorHAnsi"/>
          <w:spacing w:val="2"/>
        </w:rPr>
        <w:t>C</w:t>
      </w:r>
      <w:r w:rsidRPr="003F5F1B">
        <w:rPr>
          <w:rFonts w:asciiTheme="minorHAnsi" w:eastAsia="Calibri" w:hAnsiTheme="minorHAnsi" w:cstheme="minorHAnsi"/>
          <w:spacing w:val="-1"/>
        </w:rPr>
        <w:t>++</w:t>
      </w:r>
      <w:r w:rsidRPr="003F5F1B">
        <w:rPr>
          <w:rFonts w:asciiTheme="minorHAnsi" w:eastAsia="Calibri" w:hAnsiTheme="minorHAnsi" w:cstheme="minorHAnsi"/>
        </w:rPr>
        <w:t>,</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C</w:t>
      </w:r>
      <w:r w:rsidRPr="003F5F1B">
        <w:rPr>
          <w:rFonts w:asciiTheme="minorHAnsi" w:eastAsia="Calibri" w:hAnsiTheme="minorHAnsi" w:cstheme="minorHAnsi"/>
          <w:spacing w:val="3"/>
        </w:rPr>
        <w:t>o</w:t>
      </w:r>
      <w:r w:rsidRPr="003F5F1B">
        <w:rPr>
          <w:rFonts w:asciiTheme="minorHAnsi" w:eastAsia="Calibri" w:hAnsiTheme="minorHAnsi" w:cstheme="minorHAnsi"/>
          <w:spacing w:val="-1"/>
        </w:rPr>
        <w:t>m</w:t>
      </w:r>
      <w:r w:rsidRPr="003F5F1B">
        <w:rPr>
          <w:rFonts w:asciiTheme="minorHAnsi" w:eastAsia="Calibri" w:hAnsiTheme="minorHAnsi" w:cstheme="minorHAnsi"/>
          <w:spacing w:val="1"/>
        </w:rPr>
        <w:t>pu</w:t>
      </w:r>
      <w:r w:rsidRPr="003F5F1B">
        <w:rPr>
          <w:rFonts w:asciiTheme="minorHAnsi" w:eastAsia="Calibri" w:hAnsiTheme="minorHAnsi" w:cstheme="minorHAnsi"/>
        </w:rPr>
        <w:t>ter</w:t>
      </w:r>
      <w:r w:rsidRPr="003F5F1B">
        <w:rPr>
          <w:rFonts w:asciiTheme="minorHAnsi" w:eastAsia="Calibri" w:hAnsiTheme="minorHAnsi" w:cstheme="minorHAnsi"/>
          <w:spacing w:val="-5"/>
        </w:rPr>
        <w:t xml:space="preserve"> </w:t>
      </w:r>
      <w:r w:rsidRPr="003F5F1B">
        <w:rPr>
          <w:rFonts w:asciiTheme="minorHAnsi" w:eastAsia="Calibri" w:hAnsiTheme="minorHAnsi" w:cstheme="minorHAnsi"/>
          <w:spacing w:val="1"/>
        </w:rPr>
        <w:t>N</w:t>
      </w:r>
      <w:r w:rsidRPr="003F5F1B">
        <w:rPr>
          <w:rFonts w:asciiTheme="minorHAnsi" w:eastAsia="Calibri" w:hAnsiTheme="minorHAnsi" w:cstheme="minorHAnsi"/>
          <w:spacing w:val="-1"/>
        </w:rPr>
        <w:t>e</w:t>
      </w:r>
      <w:r w:rsidRPr="003F5F1B">
        <w:rPr>
          <w:rFonts w:asciiTheme="minorHAnsi" w:eastAsia="Calibri" w:hAnsiTheme="minorHAnsi" w:cstheme="minorHAnsi"/>
        </w:rPr>
        <w:t>twor</w:t>
      </w:r>
      <w:r w:rsidRPr="003F5F1B">
        <w:rPr>
          <w:rFonts w:asciiTheme="minorHAnsi" w:eastAsia="Calibri" w:hAnsiTheme="minorHAnsi" w:cstheme="minorHAnsi"/>
          <w:spacing w:val="1"/>
        </w:rPr>
        <w:t>k</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N</w:t>
      </w:r>
      <w:r w:rsidRPr="003F5F1B">
        <w:rPr>
          <w:rFonts w:asciiTheme="minorHAnsi" w:eastAsia="Calibri" w:hAnsiTheme="minorHAnsi" w:cstheme="minorHAnsi"/>
          <w:spacing w:val="-1"/>
        </w:rPr>
        <w:t>e</w:t>
      </w:r>
      <w:r w:rsidRPr="003F5F1B">
        <w:rPr>
          <w:rFonts w:asciiTheme="minorHAnsi" w:eastAsia="Calibri" w:hAnsiTheme="minorHAnsi" w:cstheme="minorHAnsi"/>
        </w:rPr>
        <w:t>twork</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an</w:t>
      </w:r>
      <w:r w:rsidRPr="003F5F1B">
        <w:rPr>
          <w:rFonts w:asciiTheme="minorHAnsi" w:eastAsia="Calibri" w:hAnsiTheme="minorHAnsi" w:cstheme="minorHAnsi"/>
        </w:rPr>
        <w:t>al</w:t>
      </w:r>
      <w:r w:rsidRPr="003F5F1B">
        <w:rPr>
          <w:rFonts w:asciiTheme="minorHAnsi" w:eastAsia="Calibri" w:hAnsiTheme="minorHAnsi" w:cstheme="minorHAnsi"/>
          <w:spacing w:val="1"/>
        </w:rPr>
        <w:t>y</w:t>
      </w:r>
      <w:r w:rsidRPr="003F5F1B">
        <w:rPr>
          <w:rFonts w:asciiTheme="minorHAnsi" w:eastAsia="Calibri" w:hAnsiTheme="minorHAnsi" w:cstheme="minorHAnsi"/>
          <w:spacing w:val="-1"/>
        </w:rPr>
        <w:t>s</w:t>
      </w:r>
      <w:r w:rsidRPr="003F5F1B">
        <w:rPr>
          <w:rFonts w:asciiTheme="minorHAnsi" w:eastAsia="Calibri" w:hAnsiTheme="minorHAnsi" w:cstheme="minorHAnsi"/>
          <w:spacing w:val="2"/>
        </w:rPr>
        <w:t>i</w:t>
      </w:r>
      <w:r w:rsidRPr="003F5F1B">
        <w:rPr>
          <w:rFonts w:asciiTheme="minorHAnsi" w:eastAsia="Calibri" w:hAnsiTheme="minorHAnsi" w:cstheme="minorHAnsi"/>
        </w:rPr>
        <w:t>s</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&amp; sy</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es</w:t>
      </w:r>
      <w:r w:rsidRPr="003F5F1B">
        <w:rPr>
          <w:rFonts w:asciiTheme="minorHAnsi" w:eastAsia="Calibri" w:hAnsiTheme="minorHAnsi" w:cstheme="minorHAnsi"/>
        </w:rPr>
        <w:t>i</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Sig</w:t>
      </w:r>
      <w:r w:rsidRPr="003F5F1B">
        <w:rPr>
          <w:rFonts w:asciiTheme="minorHAnsi" w:eastAsia="Calibri" w:hAnsiTheme="minorHAnsi" w:cstheme="minorHAnsi"/>
          <w:spacing w:val="1"/>
        </w:rPr>
        <w:t>n</w:t>
      </w:r>
      <w:r w:rsidRPr="003F5F1B">
        <w:rPr>
          <w:rFonts w:asciiTheme="minorHAnsi" w:eastAsia="Calibri" w:hAnsiTheme="minorHAnsi" w:cstheme="minorHAnsi"/>
        </w:rPr>
        <w:t>a</w:t>
      </w:r>
      <w:r w:rsidRPr="003F5F1B">
        <w:rPr>
          <w:rFonts w:asciiTheme="minorHAnsi" w:eastAsia="Calibri" w:hAnsiTheme="minorHAnsi" w:cstheme="minorHAnsi"/>
          <w:spacing w:val="3"/>
        </w:rPr>
        <w:t>l</w:t>
      </w:r>
      <w:r w:rsidRPr="003F5F1B">
        <w:rPr>
          <w:rFonts w:asciiTheme="minorHAnsi" w:eastAsia="Calibri" w:hAnsiTheme="minorHAnsi" w:cstheme="minorHAnsi"/>
        </w:rPr>
        <w:t>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&amp; sy</w:t>
      </w:r>
      <w:r w:rsidRPr="003F5F1B">
        <w:rPr>
          <w:rFonts w:asciiTheme="minorHAnsi" w:eastAsia="Calibri" w:hAnsiTheme="minorHAnsi" w:cstheme="minorHAnsi"/>
          <w:spacing w:val="-1"/>
        </w:rPr>
        <w:t>s</w:t>
      </w:r>
      <w:r w:rsidRPr="003F5F1B">
        <w:rPr>
          <w:rFonts w:asciiTheme="minorHAnsi" w:eastAsia="Calibri" w:hAnsiTheme="minorHAnsi" w:cstheme="minorHAnsi"/>
          <w:spacing w:val="3"/>
        </w:rPr>
        <w:t>t</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m</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S</w:t>
      </w:r>
      <w:r w:rsidRPr="003F5F1B">
        <w:rPr>
          <w:rFonts w:asciiTheme="minorHAnsi" w:eastAsia="Calibri" w:hAnsiTheme="minorHAnsi" w:cstheme="minorHAnsi"/>
          <w:spacing w:val="1"/>
        </w:rPr>
        <w:t>a</w:t>
      </w:r>
      <w:r w:rsidRPr="003F5F1B">
        <w:rPr>
          <w:rFonts w:asciiTheme="minorHAnsi" w:eastAsia="Calibri" w:hAnsiTheme="minorHAnsi" w:cstheme="minorHAnsi"/>
        </w:rPr>
        <w:t>telli</w:t>
      </w:r>
      <w:r w:rsidRPr="003F5F1B">
        <w:rPr>
          <w:rFonts w:asciiTheme="minorHAnsi" w:eastAsia="Calibri" w:hAnsiTheme="minorHAnsi" w:cstheme="minorHAnsi"/>
          <w:spacing w:val="2"/>
        </w:rPr>
        <w:t>t</w:t>
      </w:r>
      <w:r w:rsidRPr="003F5F1B">
        <w:rPr>
          <w:rFonts w:asciiTheme="minorHAnsi" w:eastAsia="Calibri" w:hAnsiTheme="minorHAnsi" w:cstheme="minorHAnsi"/>
        </w:rPr>
        <w:t>e com</w:t>
      </w:r>
      <w:r w:rsidRPr="003F5F1B">
        <w:rPr>
          <w:rFonts w:asciiTheme="minorHAnsi" w:eastAsia="Calibri" w:hAnsiTheme="minorHAnsi" w:cstheme="minorHAnsi"/>
          <w:spacing w:val="-1"/>
        </w:rPr>
        <w:t>m</w:t>
      </w:r>
      <w:r w:rsidRPr="003F5F1B">
        <w:rPr>
          <w:rFonts w:asciiTheme="minorHAnsi" w:eastAsia="Calibri" w:hAnsiTheme="minorHAnsi" w:cstheme="minorHAnsi"/>
          <w:spacing w:val="1"/>
        </w:rPr>
        <w:t>un</w:t>
      </w:r>
      <w:r w:rsidRPr="003F5F1B">
        <w:rPr>
          <w:rFonts w:asciiTheme="minorHAnsi" w:eastAsia="Calibri" w:hAnsiTheme="minorHAnsi" w:cstheme="minorHAnsi"/>
        </w:rPr>
        <w:t>icati</w:t>
      </w:r>
      <w:r w:rsidRPr="003F5F1B">
        <w:rPr>
          <w:rFonts w:asciiTheme="minorHAnsi" w:eastAsia="Calibri" w:hAnsiTheme="minorHAnsi" w:cstheme="minorHAnsi"/>
          <w:spacing w:val="1"/>
        </w:rPr>
        <w:t>o</w:t>
      </w:r>
      <w:r w:rsidRPr="003F5F1B">
        <w:rPr>
          <w:rFonts w:asciiTheme="minorHAnsi" w:eastAsia="Calibri" w:hAnsiTheme="minorHAnsi" w:cstheme="minorHAnsi"/>
          <w:spacing w:val="3"/>
        </w:rPr>
        <w:t>n</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14"/>
        </w:rPr>
        <w:t xml:space="preserve"> </w:t>
      </w:r>
      <w:r w:rsidRPr="003F5F1B">
        <w:rPr>
          <w:rFonts w:asciiTheme="minorHAnsi" w:eastAsia="Calibri" w:hAnsiTheme="minorHAnsi" w:cstheme="minorHAnsi"/>
        </w:rPr>
        <w:t>Co</w:t>
      </w:r>
      <w:r w:rsidRPr="003F5F1B">
        <w:rPr>
          <w:rFonts w:asciiTheme="minorHAnsi" w:eastAsia="Calibri" w:hAnsiTheme="minorHAnsi" w:cstheme="minorHAnsi"/>
          <w:spacing w:val="-1"/>
        </w:rPr>
        <w:t>m</w:t>
      </w:r>
      <w:r w:rsidRPr="003F5F1B">
        <w:rPr>
          <w:rFonts w:asciiTheme="minorHAnsi" w:eastAsia="Calibri" w:hAnsiTheme="minorHAnsi" w:cstheme="minorHAnsi"/>
          <w:spacing w:val="1"/>
        </w:rPr>
        <w:t>pu</w:t>
      </w:r>
      <w:r w:rsidRPr="003F5F1B">
        <w:rPr>
          <w:rFonts w:asciiTheme="minorHAnsi" w:eastAsia="Calibri" w:hAnsiTheme="minorHAnsi" w:cstheme="minorHAnsi"/>
        </w:rPr>
        <w:t>ter</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2"/>
        </w:rPr>
        <w:t>S</w:t>
      </w:r>
      <w:r w:rsidRPr="003F5F1B">
        <w:rPr>
          <w:rFonts w:asciiTheme="minorHAnsi" w:eastAsia="Calibri" w:hAnsiTheme="minorHAnsi" w:cstheme="minorHAnsi"/>
          <w:spacing w:val="-1"/>
        </w:rPr>
        <w:t>e</w:t>
      </w:r>
      <w:r w:rsidRPr="003F5F1B">
        <w:rPr>
          <w:rFonts w:asciiTheme="minorHAnsi" w:eastAsia="Calibri" w:hAnsiTheme="minorHAnsi" w:cstheme="minorHAnsi"/>
        </w:rPr>
        <w:t>c</w:t>
      </w:r>
      <w:r w:rsidRPr="003F5F1B">
        <w:rPr>
          <w:rFonts w:asciiTheme="minorHAnsi" w:eastAsia="Calibri" w:hAnsiTheme="minorHAnsi" w:cstheme="minorHAnsi"/>
          <w:spacing w:val="1"/>
        </w:rPr>
        <w:t>u</w:t>
      </w:r>
      <w:r w:rsidRPr="003F5F1B">
        <w:rPr>
          <w:rFonts w:asciiTheme="minorHAnsi" w:eastAsia="Calibri" w:hAnsiTheme="minorHAnsi" w:cstheme="minorHAnsi"/>
        </w:rPr>
        <w:t>rity</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&amp; Cr</w:t>
      </w:r>
      <w:r w:rsidRPr="003F5F1B">
        <w:rPr>
          <w:rFonts w:asciiTheme="minorHAnsi" w:eastAsia="Calibri" w:hAnsiTheme="minorHAnsi" w:cstheme="minorHAnsi"/>
          <w:spacing w:val="1"/>
        </w:rPr>
        <w:t>yp</w:t>
      </w:r>
      <w:r w:rsidRPr="003F5F1B">
        <w:rPr>
          <w:rFonts w:asciiTheme="minorHAnsi" w:eastAsia="Calibri" w:hAnsiTheme="minorHAnsi" w:cstheme="minorHAnsi"/>
        </w:rPr>
        <w:t>t</w:t>
      </w:r>
      <w:r w:rsidRPr="003F5F1B">
        <w:rPr>
          <w:rFonts w:asciiTheme="minorHAnsi" w:eastAsia="Calibri" w:hAnsiTheme="minorHAnsi" w:cstheme="minorHAnsi"/>
          <w:spacing w:val="1"/>
        </w:rPr>
        <w:t>o</w:t>
      </w:r>
      <w:r w:rsidRPr="003F5F1B">
        <w:rPr>
          <w:rFonts w:asciiTheme="minorHAnsi" w:eastAsia="Calibri" w:hAnsiTheme="minorHAnsi" w:cstheme="minorHAnsi"/>
        </w:rPr>
        <w:t>gra</w:t>
      </w:r>
      <w:r w:rsidRPr="003F5F1B">
        <w:rPr>
          <w:rFonts w:asciiTheme="minorHAnsi" w:eastAsia="Calibri" w:hAnsiTheme="minorHAnsi" w:cstheme="minorHAnsi"/>
          <w:spacing w:val="1"/>
        </w:rPr>
        <w:t>phy</w:t>
      </w:r>
      <w:r w:rsidRPr="003F5F1B">
        <w:rPr>
          <w:rFonts w:asciiTheme="minorHAnsi" w:eastAsia="Calibri" w:hAnsiTheme="minorHAnsi" w:cstheme="minorHAnsi"/>
        </w:rPr>
        <w:t>,</w:t>
      </w:r>
      <w:r w:rsidRPr="003F5F1B">
        <w:rPr>
          <w:rFonts w:asciiTheme="minorHAnsi" w:eastAsia="Calibri" w:hAnsiTheme="minorHAnsi" w:cstheme="minorHAnsi"/>
          <w:spacing w:val="-12"/>
        </w:rPr>
        <w:t xml:space="preserve"> </w:t>
      </w:r>
      <w:r w:rsidRPr="003F5F1B">
        <w:rPr>
          <w:rFonts w:asciiTheme="minorHAnsi" w:eastAsia="Calibri" w:hAnsiTheme="minorHAnsi" w:cstheme="minorHAnsi"/>
        </w:rPr>
        <w:t>VLSI,</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Microco</w:t>
      </w:r>
      <w:r w:rsidRPr="003F5F1B">
        <w:rPr>
          <w:rFonts w:asciiTheme="minorHAnsi" w:eastAsia="Calibri" w:hAnsiTheme="minorHAnsi" w:cstheme="minorHAnsi"/>
          <w:spacing w:val="1"/>
        </w:rPr>
        <w:t>n</w:t>
      </w:r>
      <w:r w:rsidRPr="003F5F1B">
        <w:rPr>
          <w:rFonts w:asciiTheme="minorHAnsi" w:eastAsia="Calibri" w:hAnsiTheme="minorHAnsi" w:cstheme="minorHAnsi"/>
        </w:rPr>
        <w:t>tr</w:t>
      </w:r>
      <w:r w:rsidRPr="003F5F1B">
        <w:rPr>
          <w:rFonts w:asciiTheme="minorHAnsi" w:eastAsia="Calibri" w:hAnsiTheme="minorHAnsi" w:cstheme="minorHAnsi"/>
          <w:spacing w:val="1"/>
        </w:rPr>
        <w:t>o</w:t>
      </w:r>
      <w:r w:rsidRPr="003F5F1B">
        <w:rPr>
          <w:rFonts w:asciiTheme="minorHAnsi" w:eastAsia="Calibri" w:hAnsiTheme="minorHAnsi" w:cstheme="minorHAnsi"/>
        </w:rPr>
        <w:t>ll</w:t>
      </w:r>
      <w:r w:rsidRPr="003F5F1B">
        <w:rPr>
          <w:rFonts w:asciiTheme="minorHAnsi" w:eastAsia="Calibri" w:hAnsiTheme="minorHAnsi" w:cstheme="minorHAnsi"/>
          <w:spacing w:val="-1"/>
        </w:rPr>
        <w:t>e</w:t>
      </w:r>
      <w:r w:rsidRPr="003F5F1B">
        <w:rPr>
          <w:rFonts w:asciiTheme="minorHAnsi" w:eastAsia="Calibri" w:hAnsiTheme="minorHAnsi" w:cstheme="minorHAnsi"/>
          <w:spacing w:val="2"/>
        </w:rPr>
        <w:t>r</w:t>
      </w:r>
      <w:r w:rsidRPr="003F5F1B">
        <w:rPr>
          <w:rFonts w:asciiTheme="minorHAnsi" w:eastAsia="Calibri" w:hAnsiTheme="minorHAnsi" w:cstheme="minorHAnsi"/>
        </w:rPr>
        <w:t>s</w:t>
      </w:r>
      <w:r w:rsidRPr="003F5F1B">
        <w:rPr>
          <w:rFonts w:asciiTheme="minorHAnsi" w:eastAsia="Calibri" w:hAnsiTheme="minorHAnsi" w:cstheme="minorHAnsi"/>
          <w:spacing w:val="-14"/>
        </w:rPr>
        <w:t xml:space="preserve"> </w:t>
      </w:r>
      <w:r w:rsidRPr="003F5F1B">
        <w:rPr>
          <w:rFonts w:asciiTheme="minorHAnsi" w:eastAsia="Calibri" w:hAnsiTheme="minorHAnsi" w:cstheme="minorHAnsi"/>
        </w:rPr>
        <w:t>80</w:t>
      </w:r>
      <w:r w:rsidRPr="003F5F1B">
        <w:rPr>
          <w:rFonts w:asciiTheme="minorHAnsi" w:eastAsia="Calibri" w:hAnsiTheme="minorHAnsi" w:cstheme="minorHAnsi"/>
          <w:spacing w:val="2"/>
        </w:rPr>
        <w:t>8</w:t>
      </w:r>
      <w:r w:rsidRPr="003F5F1B">
        <w:rPr>
          <w:rFonts w:asciiTheme="minorHAnsi" w:eastAsia="Calibri" w:hAnsiTheme="minorHAnsi" w:cstheme="minorHAnsi"/>
        </w:rPr>
        <w:t>5</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&amp; 8086</w:t>
      </w:r>
    </w:p>
    <w:p w:rsidR="00A650C5" w:rsidRPr="003F5F1B" w:rsidRDefault="00A650C5">
      <w:pPr>
        <w:spacing w:before="7" w:line="100" w:lineRule="exact"/>
        <w:rPr>
          <w:rFonts w:asciiTheme="minorHAnsi" w:hAnsiTheme="minorHAnsi" w:cstheme="minorHAnsi"/>
        </w:rPr>
      </w:pPr>
    </w:p>
    <w:p w:rsidR="00A650C5" w:rsidRPr="003F5F1B" w:rsidRDefault="00A650C5">
      <w:pPr>
        <w:spacing w:line="200" w:lineRule="exact"/>
        <w:rPr>
          <w:rFonts w:asciiTheme="minorHAnsi" w:hAnsiTheme="minorHAnsi" w:cstheme="minorHAnsi"/>
        </w:rPr>
      </w:pPr>
    </w:p>
    <w:p w:rsidR="00A650C5" w:rsidRPr="003F5F1B" w:rsidRDefault="00A403D5">
      <w:pPr>
        <w:spacing w:line="240" w:lineRule="exact"/>
        <w:ind w:left="100"/>
        <w:rPr>
          <w:rFonts w:asciiTheme="minorHAnsi" w:eastAsia="Calibri" w:hAnsiTheme="minorHAnsi" w:cstheme="minorHAnsi"/>
        </w:rPr>
      </w:pPr>
      <w:r w:rsidRPr="003F5F1B">
        <w:rPr>
          <w:rFonts w:asciiTheme="minorHAnsi" w:eastAsia="Calibri" w:hAnsiTheme="minorHAnsi" w:cstheme="minorHAnsi"/>
          <w:b/>
        </w:rPr>
        <w:t>Te</w:t>
      </w:r>
      <w:r w:rsidRPr="003F5F1B">
        <w:rPr>
          <w:rFonts w:asciiTheme="minorHAnsi" w:eastAsia="Calibri" w:hAnsiTheme="minorHAnsi" w:cstheme="minorHAnsi"/>
          <w:b/>
          <w:spacing w:val="1"/>
        </w:rPr>
        <w:t>chn</w:t>
      </w:r>
      <w:r w:rsidRPr="003F5F1B">
        <w:rPr>
          <w:rFonts w:asciiTheme="minorHAnsi" w:eastAsia="Calibri" w:hAnsiTheme="minorHAnsi" w:cstheme="minorHAnsi"/>
          <w:b/>
          <w:spacing w:val="-1"/>
        </w:rPr>
        <w:t>i</w:t>
      </w:r>
      <w:r w:rsidRPr="003F5F1B">
        <w:rPr>
          <w:rFonts w:asciiTheme="minorHAnsi" w:eastAsia="Calibri" w:hAnsiTheme="minorHAnsi" w:cstheme="minorHAnsi"/>
          <w:b/>
          <w:spacing w:val="1"/>
        </w:rPr>
        <w:t>c</w:t>
      </w:r>
      <w:r w:rsidRPr="003F5F1B">
        <w:rPr>
          <w:rFonts w:asciiTheme="minorHAnsi" w:eastAsia="Calibri" w:hAnsiTheme="minorHAnsi" w:cstheme="minorHAnsi"/>
          <w:b/>
        </w:rPr>
        <w:t>al</w:t>
      </w:r>
      <w:r w:rsidRPr="003F5F1B">
        <w:rPr>
          <w:rFonts w:asciiTheme="minorHAnsi" w:eastAsia="Calibri" w:hAnsiTheme="minorHAnsi" w:cstheme="minorHAnsi"/>
          <w:b/>
          <w:spacing w:val="-9"/>
        </w:rPr>
        <w:t xml:space="preserve"> </w:t>
      </w:r>
      <w:r w:rsidRPr="003F5F1B">
        <w:rPr>
          <w:rFonts w:asciiTheme="minorHAnsi" w:eastAsia="Calibri" w:hAnsiTheme="minorHAnsi" w:cstheme="minorHAnsi"/>
          <w:b/>
        </w:rPr>
        <w:t>Sk</w:t>
      </w:r>
      <w:r w:rsidRPr="003F5F1B">
        <w:rPr>
          <w:rFonts w:asciiTheme="minorHAnsi" w:eastAsia="Calibri" w:hAnsiTheme="minorHAnsi" w:cstheme="minorHAnsi"/>
          <w:b/>
          <w:spacing w:val="2"/>
        </w:rPr>
        <w:t>i</w:t>
      </w:r>
      <w:r w:rsidRPr="003F5F1B">
        <w:rPr>
          <w:rFonts w:asciiTheme="minorHAnsi" w:eastAsia="Calibri" w:hAnsiTheme="minorHAnsi" w:cstheme="minorHAnsi"/>
          <w:b/>
          <w:spacing w:val="-1"/>
        </w:rPr>
        <w:t>ll</w:t>
      </w:r>
      <w:r w:rsidRPr="003F5F1B">
        <w:rPr>
          <w:rFonts w:asciiTheme="minorHAnsi" w:eastAsia="Calibri" w:hAnsiTheme="minorHAnsi" w:cstheme="minorHAnsi"/>
          <w:b/>
        </w:rPr>
        <w:t>s:</w:t>
      </w:r>
    </w:p>
    <w:tbl>
      <w:tblPr>
        <w:tblW w:w="0" w:type="auto"/>
        <w:tblInd w:w="420" w:type="dxa"/>
        <w:tblLayout w:type="fixed"/>
        <w:tblCellMar>
          <w:left w:w="0" w:type="dxa"/>
          <w:right w:w="0" w:type="dxa"/>
        </w:tblCellMar>
        <w:tblLook w:val="01E0" w:firstRow="1" w:lastRow="1" w:firstColumn="1" w:lastColumn="1" w:noHBand="0" w:noVBand="0"/>
      </w:tblPr>
      <w:tblGrid>
        <w:gridCol w:w="287"/>
        <w:gridCol w:w="2310"/>
        <w:gridCol w:w="5911"/>
      </w:tblGrid>
      <w:tr w:rsidR="00A650C5" w:rsidRPr="003F5F1B">
        <w:trPr>
          <w:trHeight w:hRule="exact" w:val="323"/>
        </w:trPr>
        <w:tc>
          <w:tcPr>
            <w:tcW w:w="287" w:type="dxa"/>
            <w:tcBorders>
              <w:top w:val="nil"/>
              <w:left w:val="nil"/>
              <w:bottom w:val="nil"/>
              <w:right w:val="nil"/>
            </w:tcBorders>
          </w:tcPr>
          <w:p w:rsidR="00A650C5" w:rsidRPr="003F5F1B" w:rsidRDefault="00A403D5">
            <w:pPr>
              <w:spacing w:before="51"/>
              <w:ind w:left="40"/>
              <w:rPr>
                <w:rFonts w:asciiTheme="minorHAnsi" w:eastAsia="Arial" w:hAnsiTheme="minorHAnsi" w:cstheme="minorHAnsi"/>
              </w:rPr>
            </w:pPr>
            <w:r w:rsidRPr="003F5F1B">
              <w:rPr>
                <w:rFonts w:asciiTheme="minorHAnsi" w:eastAsia="Arial" w:hAnsiTheme="minorHAnsi" w:cstheme="minorHAnsi"/>
              </w:rPr>
              <w:t>●</w:t>
            </w:r>
          </w:p>
        </w:tc>
        <w:tc>
          <w:tcPr>
            <w:tcW w:w="2310" w:type="dxa"/>
            <w:tcBorders>
              <w:top w:val="nil"/>
              <w:left w:val="nil"/>
              <w:bottom w:val="nil"/>
              <w:right w:val="nil"/>
            </w:tcBorders>
          </w:tcPr>
          <w:p w:rsidR="00A650C5" w:rsidRPr="003F5F1B" w:rsidRDefault="00A403D5">
            <w:pPr>
              <w:spacing w:before="67"/>
              <w:ind w:left="114"/>
              <w:rPr>
                <w:rFonts w:asciiTheme="minorHAnsi" w:eastAsia="Calibri" w:hAnsiTheme="minorHAnsi" w:cstheme="minorHAnsi"/>
              </w:rPr>
            </w:pPr>
            <w:r w:rsidRPr="003F5F1B">
              <w:rPr>
                <w:rFonts w:asciiTheme="minorHAnsi" w:eastAsia="Calibri" w:hAnsiTheme="minorHAnsi" w:cstheme="minorHAnsi"/>
              </w:rPr>
              <w:t>Pr</w:t>
            </w:r>
            <w:r w:rsidRPr="003F5F1B">
              <w:rPr>
                <w:rFonts w:asciiTheme="minorHAnsi" w:eastAsia="Calibri" w:hAnsiTheme="minorHAnsi" w:cstheme="minorHAnsi"/>
                <w:spacing w:val="1"/>
              </w:rPr>
              <w:t>o</w:t>
            </w:r>
            <w:r w:rsidRPr="003F5F1B">
              <w:rPr>
                <w:rFonts w:asciiTheme="minorHAnsi" w:eastAsia="Calibri" w:hAnsiTheme="minorHAnsi" w:cstheme="minorHAnsi"/>
              </w:rPr>
              <w:t>gram</w:t>
            </w:r>
            <w:r w:rsidRPr="003F5F1B">
              <w:rPr>
                <w:rFonts w:asciiTheme="minorHAnsi" w:eastAsia="Calibri" w:hAnsiTheme="minorHAnsi" w:cstheme="minorHAnsi"/>
                <w:spacing w:val="1"/>
              </w:rPr>
              <w:t>m</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11"/>
              </w:rPr>
              <w:t xml:space="preserve"> </w:t>
            </w:r>
            <w:r w:rsidRPr="003F5F1B">
              <w:rPr>
                <w:rFonts w:asciiTheme="minorHAnsi" w:eastAsia="Calibri" w:hAnsiTheme="minorHAnsi" w:cstheme="minorHAnsi"/>
              </w:rPr>
              <w:t>La</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1"/>
              </w:rPr>
              <w:t>u</w:t>
            </w:r>
            <w:r w:rsidRPr="003F5F1B">
              <w:rPr>
                <w:rFonts w:asciiTheme="minorHAnsi" w:eastAsia="Calibri" w:hAnsiTheme="minorHAnsi" w:cstheme="minorHAnsi"/>
              </w:rPr>
              <w:t>age</w:t>
            </w:r>
            <w:r w:rsidRPr="003F5F1B">
              <w:rPr>
                <w:rFonts w:asciiTheme="minorHAnsi" w:eastAsia="Calibri" w:hAnsiTheme="minorHAnsi" w:cstheme="minorHAnsi"/>
                <w:spacing w:val="1"/>
              </w:rPr>
              <w:t>s</w:t>
            </w:r>
            <w:r w:rsidRPr="003F5F1B">
              <w:rPr>
                <w:rFonts w:asciiTheme="minorHAnsi" w:eastAsia="Calibri" w:hAnsiTheme="minorHAnsi" w:cstheme="minorHAnsi"/>
              </w:rPr>
              <w:t>:</w:t>
            </w:r>
          </w:p>
        </w:tc>
        <w:tc>
          <w:tcPr>
            <w:tcW w:w="5911" w:type="dxa"/>
            <w:tcBorders>
              <w:top w:val="nil"/>
              <w:left w:val="nil"/>
              <w:bottom w:val="nil"/>
              <w:right w:val="nil"/>
            </w:tcBorders>
          </w:tcPr>
          <w:p w:rsidR="00A650C5" w:rsidRPr="003F5F1B" w:rsidRDefault="00A403D5">
            <w:pPr>
              <w:spacing w:before="67"/>
              <w:ind w:left="174"/>
              <w:rPr>
                <w:rFonts w:asciiTheme="minorHAnsi" w:eastAsia="Calibri" w:hAnsiTheme="minorHAnsi" w:cstheme="minorHAnsi"/>
              </w:rPr>
            </w:pPr>
            <w:r w:rsidRPr="003F5F1B">
              <w:rPr>
                <w:rFonts w:asciiTheme="minorHAnsi" w:eastAsia="Calibri" w:hAnsiTheme="minorHAnsi" w:cstheme="minorHAnsi"/>
              </w:rPr>
              <w:t>R, SQL,</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MA</w:t>
            </w:r>
            <w:r w:rsidRPr="003F5F1B">
              <w:rPr>
                <w:rFonts w:asciiTheme="minorHAnsi" w:eastAsia="Calibri" w:hAnsiTheme="minorHAnsi" w:cstheme="minorHAnsi"/>
                <w:spacing w:val="-1"/>
              </w:rPr>
              <w:t>T</w:t>
            </w:r>
            <w:r w:rsidRPr="003F5F1B">
              <w:rPr>
                <w:rFonts w:asciiTheme="minorHAnsi" w:eastAsia="Calibri" w:hAnsiTheme="minorHAnsi" w:cstheme="minorHAnsi"/>
              </w:rPr>
              <w:t>L</w:t>
            </w:r>
            <w:r w:rsidRPr="003F5F1B">
              <w:rPr>
                <w:rFonts w:asciiTheme="minorHAnsi" w:eastAsia="Calibri" w:hAnsiTheme="minorHAnsi" w:cstheme="minorHAnsi"/>
                <w:spacing w:val="2"/>
              </w:rPr>
              <w:t>A</w:t>
            </w:r>
            <w:r w:rsidRPr="003F5F1B">
              <w:rPr>
                <w:rFonts w:asciiTheme="minorHAnsi" w:eastAsia="Calibri" w:hAnsiTheme="minorHAnsi" w:cstheme="minorHAnsi"/>
              </w:rPr>
              <w:t>B,</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P</w:t>
            </w:r>
            <w:r w:rsidRPr="003F5F1B">
              <w:rPr>
                <w:rFonts w:asciiTheme="minorHAnsi" w:eastAsia="Calibri" w:hAnsiTheme="minorHAnsi" w:cstheme="minorHAnsi"/>
                <w:spacing w:val="1"/>
              </w:rPr>
              <w:t>y</w:t>
            </w:r>
            <w:r w:rsidRPr="003F5F1B">
              <w:rPr>
                <w:rFonts w:asciiTheme="minorHAnsi" w:eastAsia="Calibri" w:hAnsiTheme="minorHAnsi" w:cstheme="minorHAnsi"/>
              </w:rPr>
              <w:t>t</w:t>
            </w:r>
            <w:r w:rsidRPr="003F5F1B">
              <w:rPr>
                <w:rFonts w:asciiTheme="minorHAnsi" w:eastAsia="Calibri" w:hAnsiTheme="minorHAnsi" w:cstheme="minorHAnsi"/>
                <w:spacing w:val="1"/>
              </w:rPr>
              <w:t>h</w:t>
            </w:r>
            <w:r w:rsidRPr="003F5F1B">
              <w:rPr>
                <w:rFonts w:asciiTheme="minorHAnsi" w:eastAsia="Calibri" w:hAnsiTheme="minorHAnsi" w:cstheme="minorHAnsi"/>
              </w:rPr>
              <w:t>o</w:t>
            </w:r>
            <w:r w:rsidRPr="003F5F1B">
              <w:rPr>
                <w:rFonts w:asciiTheme="minorHAnsi" w:eastAsia="Calibri" w:hAnsiTheme="minorHAnsi" w:cstheme="minorHAnsi"/>
                <w:spacing w:val="3"/>
              </w:rPr>
              <w:t>n</w:t>
            </w:r>
            <w:r w:rsidRPr="003F5F1B">
              <w:rPr>
                <w:rFonts w:asciiTheme="minorHAnsi" w:eastAsia="Calibri" w:hAnsiTheme="minorHAnsi" w:cstheme="minorHAnsi"/>
              </w:rPr>
              <w: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Mo</w:t>
            </w:r>
            <w:r w:rsidRPr="003F5F1B">
              <w:rPr>
                <w:rFonts w:asciiTheme="minorHAnsi" w:eastAsia="Calibri" w:hAnsiTheme="minorHAnsi" w:cstheme="minorHAnsi"/>
                <w:spacing w:val="-1"/>
              </w:rPr>
              <w:t>n</w:t>
            </w:r>
            <w:r w:rsidRPr="003F5F1B">
              <w:rPr>
                <w:rFonts w:asciiTheme="minorHAnsi" w:eastAsia="Calibri" w:hAnsiTheme="minorHAnsi" w:cstheme="minorHAnsi"/>
              </w:rPr>
              <w:t>goDB</w:t>
            </w:r>
            <w:r w:rsidR="00A621E8" w:rsidRPr="003F5F1B">
              <w:rPr>
                <w:rFonts w:asciiTheme="minorHAnsi" w:eastAsia="Calibri" w:hAnsiTheme="minorHAnsi" w:cstheme="minorHAnsi"/>
              </w:rPr>
              <w:t>, Apache, Hive</w:t>
            </w:r>
            <w:r w:rsidR="00F5479F">
              <w:rPr>
                <w:rFonts w:asciiTheme="minorHAnsi" w:eastAsia="Calibri" w:hAnsiTheme="minorHAnsi" w:cstheme="minorHAnsi"/>
              </w:rPr>
              <w:t>, Excel VBA</w:t>
            </w:r>
          </w:p>
        </w:tc>
      </w:tr>
      <w:tr w:rsidR="00A650C5" w:rsidRPr="003F5F1B">
        <w:trPr>
          <w:trHeight w:hRule="exact" w:val="259"/>
        </w:trPr>
        <w:tc>
          <w:tcPr>
            <w:tcW w:w="287" w:type="dxa"/>
            <w:tcBorders>
              <w:top w:val="nil"/>
              <w:left w:val="nil"/>
              <w:bottom w:val="nil"/>
              <w:right w:val="nil"/>
            </w:tcBorders>
          </w:tcPr>
          <w:p w:rsidR="00A650C5" w:rsidRPr="003F5F1B" w:rsidRDefault="00A403D5">
            <w:pPr>
              <w:spacing w:line="240" w:lineRule="exact"/>
              <w:ind w:left="40"/>
              <w:rPr>
                <w:rFonts w:asciiTheme="minorHAnsi" w:eastAsia="Arial" w:hAnsiTheme="minorHAnsi" w:cstheme="minorHAnsi"/>
              </w:rPr>
            </w:pPr>
            <w:r w:rsidRPr="003F5F1B">
              <w:rPr>
                <w:rFonts w:asciiTheme="minorHAnsi" w:eastAsia="Arial" w:hAnsiTheme="minorHAnsi" w:cstheme="minorHAnsi"/>
              </w:rPr>
              <w:t>●</w:t>
            </w:r>
          </w:p>
        </w:tc>
        <w:tc>
          <w:tcPr>
            <w:tcW w:w="2310" w:type="dxa"/>
            <w:tcBorders>
              <w:top w:val="nil"/>
              <w:left w:val="nil"/>
              <w:bottom w:val="nil"/>
              <w:right w:val="nil"/>
            </w:tcBorders>
          </w:tcPr>
          <w:p w:rsidR="00A650C5" w:rsidRPr="003F5F1B" w:rsidRDefault="00A403D5">
            <w:pPr>
              <w:spacing w:before="3"/>
              <w:ind w:left="114"/>
              <w:rPr>
                <w:rFonts w:asciiTheme="minorHAnsi" w:eastAsia="Calibri" w:hAnsiTheme="minorHAnsi" w:cstheme="minorHAnsi"/>
              </w:rPr>
            </w:pPr>
            <w:r w:rsidRPr="003F5F1B">
              <w:rPr>
                <w:rFonts w:asciiTheme="minorHAnsi" w:eastAsia="Calibri" w:hAnsiTheme="minorHAnsi" w:cstheme="minorHAnsi"/>
              </w:rPr>
              <w:t>Da</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1"/>
              </w:rPr>
              <w:t>b</w:t>
            </w:r>
            <w:r w:rsidRPr="003F5F1B">
              <w:rPr>
                <w:rFonts w:asciiTheme="minorHAnsi" w:eastAsia="Calibri" w:hAnsiTheme="minorHAnsi" w:cstheme="minorHAnsi"/>
              </w:rPr>
              <w:t>as</w:t>
            </w:r>
            <w:r w:rsidRPr="003F5F1B">
              <w:rPr>
                <w:rFonts w:asciiTheme="minorHAnsi" w:eastAsia="Calibri" w:hAnsiTheme="minorHAnsi" w:cstheme="minorHAnsi"/>
                <w:spacing w:val="-1"/>
              </w:rPr>
              <w:t>e</w:t>
            </w:r>
            <w:r w:rsidRPr="003F5F1B">
              <w:rPr>
                <w:rFonts w:asciiTheme="minorHAnsi" w:eastAsia="Calibri" w:hAnsiTheme="minorHAnsi" w:cstheme="minorHAnsi"/>
              </w:rPr>
              <w:t>:</w:t>
            </w:r>
          </w:p>
        </w:tc>
        <w:tc>
          <w:tcPr>
            <w:tcW w:w="5911" w:type="dxa"/>
            <w:tcBorders>
              <w:top w:val="nil"/>
              <w:left w:val="nil"/>
              <w:bottom w:val="nil"/>
              <w:right w:val="nil"/>
            </w:tcBorders>
          </w:tcPr>
          <w:p w:rsidR="00A650C5" w:rsidRPr="003F5F1B" w:rsidRDefault="00A403D5">
            <w:pPr>
              <w:spacing w:before="3"/>
              <w:ind w:left="191"/>
              <w:rPr>
                <w:rFonts w:asciiTheme="minorHAnsi" w:eastAsia="Calibri" w:hAnsiTheme="minorHAnsi" w:cstheme="minorHAnsi"/>
              </w:rPr>
            </w:pPr>
            <w:r w:rsidRPr="003F5F1B">
              <w:rPr>
                <w:rFonts w:asciiTheme="minorHAnsi" w:eastAsia="Calibri" w:hAnsiTheme="minorHAnsi" w:cstheme="minorHAnsi"/>
              </w:rPr>
              <w:t>R</w:t>
            </w:r>
            <w:r w:rsidRPr="003F5F1B">
              <w:rPr>
                <w:rFonts w:asciiTheme="minorHAnsi" w:eastAsia="Calibri" w:hAnsiTheme="minorHAnsi" w:cstheme="minorHAnsi"/>
                <w:spacing w:val="-1"/>
              </w:rPr>
              <w:t>e</w:t>
            </w:r>
            <w:r w:rsidRPr="003F5F1B">
              <w:rPr>
                <w:rFonts w:asciiTheme="minorHAnsi" w:eastAsia="Calibri" w:hAnsiTheme="minorHAnsi" w:cstheme="minorHAnsi"/>
              </w:rPr>
              <w:t>la</w:t>
            </w:r>
            <w:r w:rsidRPr="003F5F1B">
              <w:rPr>
                <w:rFonts w:asciiTheme="minorHAnsi" w:eastAsia="Calibri" w:hAnsiTheme="minorHAnsi" w:cstheme="minorHAnsi"/>
                <w:spacing w:val="1"/>
              </w:rPr>
              <w:t>t</w:t>
            </w:r>
            <w:r w:rsidRPr="003F5F1B">
              <w:rPr>
                <w:rFonts w:asciiTheme="minorHAnsi" w:eastAsia="Calibri" w:hAnsiTheme="minorHAnsi" w:cstheme="minorHAnsi"/>
              </w:rPr>
              <w:t>io</w:t>
            </w:r>
            <w:r w:rsidRPr="003F5F1B">
              <w:rPr>
                <w:rFonts w:asciiTheme="minorHAnsi" w:eastAsia="Calibri" w:hAnsiTheme="minorHAnsi" w:cstheme="minorHAnsi"/>
                <w:spacing w:val="1"/>
              </w:rPr>
              <w:t>n</w:t>
            </w:r>
            <w:r w:rsidRPr="003F5F1B">
              <w:rPr>
                <w:rFonts w:asciiTheme="minorHAnsi" w:eastAsia="Calibri" w:hAnsiTheme="minorHAnsi" w:cstheme="minorHAnsi"/>
              </w:rPr>
              <w:t>al</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DB,</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M</w:t>
            </w:r>
            <w:r w:rsidRPr="003F5F1B">
              <w:rPr>
                <w:rFonts w:asciiTheme="minorHAnsi" w:eastAsia="Calibri" w:hAnsiTheme="minorHAnsi" w:cstheme="minorHAnsi"/>
                <w:spacing w:val="1"/>
              </w:rPr>
              <w:t>on</w:t>
            </w:r>
            <w:r w:rsidRPr="003F5F1B">
              <w:rPr>
                <w:rFonts w:asciiTheme="minorHAnsi" w:eastAsia="Calibri" w:hAnsiTheme="minorHAnsi" w:cstheme="minorHAnsi"/>
              </w:rPr>
              <w:t>goD</w:t>
            </w:r>
            <w:r w:rsidRPr="003F5F1B">
              <w:rPr>
                <w:rFonts w:asciiTheme="minorHAnsi" w:eastAsia="Calibri" w:hAnsiTheme="minorHAnsi" w:cstheme="minorHAnsi"/>
                <w:spacing w:val="2"/>
              </w:rPr>
              <w:t>B</w:t>
            </w:r>
            <w:r w:rsidRPr="003F5F1B">
              <w:rPr>
                <w:rFonts w:asciiTheme="minorHAnsi" w:eastAsia="Calibri" w:hAnsiTheme="minorHAnsi" w:cstheme="minorHAnsi"/>
              </w:rPr>
              <w:t>,</w:t>
            </w:r>
            <w:r w:rsidRPr="003F5F1B">
              <w:rPr>
                <w:rFonts w:asciiTheme="minorHAnsi" w:eastAsia="Calibri" w:hAnsiTheme="minorHAnsi" w:cstheme="minorHAnsi"/>
                <w:spacing w:val="-9"/>
              </w:rPr>
              <w:t xml:space="preserve"> </w:t>
            </w:r>
            <w:r w:rsidR="00AD6CFF" w:rsidRPr="003F5F1B">
              <w:rPr>
                <w:rFonts w:asciiTheme="minorHAnsi" w:eastAsia="Calibri" w:hAnsiTheme="minorHAnsi" w:cstheme="minorHAnsi"/>
                <w:spacing w:val="2"/>
              </w:rPr>
              <w:t>C</w:t>
            </w:r>
            <w:r w:rsidR="00AD6CFF" w:rsidRPr="003F5F1B">
              <w:rPr>
                <w:rFonts w:asciiTheme="minorHAnsi" w:eastAsia="Calibri" w:hAnsiTheme="minorHAnsi" w:cstheme="minorHAnsi"/>
              </w:rPr>
              <w:t>o</w:t>
            </w:r>
            <w:r w:rsidR="00AD6CFF" w:rsidRPr="003F5F1B">
              <w:rPr>
                <w:rFonts w:asciiTheme="minorHAnsi" w:eastAsia="Calibri" w:hAnsiTheme="minorHAnsi" w:cstheme="minorHAnsi"/>
                <w:spacing w:val="1"/>
              </w:rPr>
              <w:t>u</w:t>
            </w:r>
            <w:r w:rsidR="00AD6CFF" w:rsidRPr="003F5F1B">
              <w:rPr>
                <w:rFonts w:asciiTheme="minorHAnsi" w:eastAsia="Calibri" w:hAnsiTheme="minorHAnsi" w:cstheme="minorHAnsi"/>
              </w:rPr>
              <w:t>c</w:t>
            </w:r>
            <w:r w:rsidR="00AD6CFF" w:rsidRPr="003F5F1B">
              <w:rPr>
                <w:rFonts w:asciiTheme="minorHAnsi" w:eastAsia="Calibri" w:hAnsiTheme="minorHAnsi" w:cstheme="minorHAnsi"/>
                <w:spacing w:val="1"/>
              </w:rPr>
              <w:t xml:space="preserve">h </w:t>
            </w:r>
            <w:r w:rsidR="00AD6CFF" w:rsidRPr="003F5F1B">
              <w:rPr>
                <w:rFonts w:asciiTheme="minorHAnsi" w:eastAsia="Calibri" w:hAnsiTheme="minorHAnsi" w:cstheme="minorHAnsi"/>
              </w:rPr>
              <w:t>ba</w:t>
            </w:r>
            <w:r w:rsidR="00AD6CFF" w:rsidRPr="003F5F1B">
              <w:rPr>
                <w:rFonts w:asciiTheme="minorHAnsi" w:eastAsia="Calibri" w:hAnsiTheme="minorHAnsi" w:cstheme="minorHAnsi"/>
                <w:spacing w:val="-1"/>
              </w:rPr>
              <w:t>se</w:t>
            </w:r>
            <w:r w:rsidRPr="003F5F1B">
              <w:rPr>
                <w:rFonts w:asciiTheme="minorHAnsi" w:eastAsia="Calibri" w:hAnsiTheme="minorHAnsi" w:cstheme="minorHAnsi"/>
              </w:rPr>
              <w:t>,</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H</w:t>
            </w:r>
            <w:r w:rsidRPr="003F5F1B">
              <w:rPr>
                <w:rFonts w:asciiTheme="minorHAnsi" w:eastAsia="Calibri" w:hAnsiTheme="minorHAnsi" w:cstheme="minorHAnsi"/>
              </w:rPr>
              <w:t>Ba</w:t>
            </w:r>
            <w:r w:rsidRPr="003F5F1B">
              <w:rPr>
                <w:rFonts w:asciiTheme="minorHAnsi" w:eastAsia="Calibri" w:hAnsiTheme="minorHAnsi" w:cstheme="minorHAnsi"/>
                <w:spacing w:val="-1"/>
              </w:rPr>
              <w:t>s</w:t>
            </w:r>
            <w:r w:rsidRPr="003F5F1B">
              <w:rPr>
                <w:rFonts w:asciiTheme="minorHAnsi" w:eastAsia="Calibri" w:hAnsiTheme="minorHAnsi" w:cstheme="minorHAnsi"/>
              </w:rPr>
              <w:t>e</w:t>
            </w:r>
          </w:p>
        </w:tc>
      </w:tr>
      <w:tr w:rsidR="00A650C5" w:rsidRPr="003F5F1B">
        <w:trPr>
          <w:trHeight w:hRule="exact" w:val="260"/>
        </w:trPr>
        <w:tc>
          <w:tcPr>
            <w:tcW w:w="287" w:type="dxa"/>
            <w:tcBorders>
              <w:top w:val="nil"/>
              <w:left w:val="nil"/>
              <w:bottom w:val="nil"/>
              <w:right w:val="nil"/>
            </w:tcBorders>
          </w:tcPr>
          <w:p w:rsidR="00A650C5" w:rsidRPr="003F5F1B" w:rsidRDefault="00A403D5">
            <w:pPr>
              <w:spacing w:line="240" w:lineRule="exact"/>
              <w:ind w:left="40"/>
              <w:rPr>
                <w:rFonts w:asciiTheme="minorHAnsi" w:eastAsia="Arial" w:hAnsiTheme="minorHAnsi" w:cstheme="minorHAnsi"/>
              </w:rPr>
            </w:pPr>
            <w:r w:rsidRPr="003F5F1B">
              <w:rPr>
                <w:rFonts w:asciiTheme="minorHAnsi" w:eastAsia="Arial" w:hAnsiTheme="minorHAnsi" w:cstheme="minorHAnsi"/>
              </w:rPr>
              <w:t>●</w:t>
            </w:r>
          </w:p>
        </w:tc>
        <w:tc>
          <w:tcPr>
            <w:tcW w:w="2310" w:type="dxa"/>
            <w:tcBorders>
              <w:top w:val="nil"/>
              <w:left w:val="nil"/>
              <w:bottom w:val="nil"/>
              <w:right w:val="nil"/>
            </w:tcBorders>
          </w:tcPr>
          <w:p w:rsidR="00A650C5" w:rsidRPr="003F5F1B" w:rsidRDefault="00A403D5">
            <w:pPr>
              <w:spacing w:before="3"/>
              <w:ind w:left="114"/>
              <w:rPr>
                <w:rFonts w:asciiTheme="minorHAnsi" w:eastAsia="Calibri" w:hAnsiTheme="minorHAnsi" w:cstheme="minorHAnsi"/>
              </w:rPr>
            </w:pPr>
            <w:r w:rsidRPr="003F5F1B">
              <w:rPr>
                <w:rFonts w:asciiTheme="minorHAnsi" w:eastAsia="Calibri" w:hAnsiTheme="minorHAnsi" w:cstheme="minorHAnsi"/>
              </w:rPr>
              <w:t>O</w:t>
            </w:r>
            <w:r w:rsidRPr="003F5F1B">
              <w:rPr>
                <w:rFonts w:asciiTheme="minorHAnsi" w:eastAsia="Calibri" w:hAnsiTheme="minorHAnsi" w:cstheme="minorHAnsi"/>
                <w:spacing w:val="1"/>
              </w:rPr>
              <w:t>p</w:t>
            </w:r>
            <w:r w:rsidRPr="003F5F1B">
              <w:rPr>
                <w:rFonts w:asciiTheme="minorHAnsi" w:eastAsia="Calibri" w:hAnsiTheme="minorHAnsi" w:cstheme="minorHAnsi"/>
                <w:spacing w:val="-1"/>
              </w:rPr>
              <w:t>e</w:t>
            </w:r>
            <w:r w:rsidRPr="003F5F1B">
              <w:rPr>
                <w:rFonts w:asciiTheme="minorHAnsi" w:eastAsia="Calibri" w:hAnsiTheme="minorHAnsi" w:cstheme="minorHAnsi"/>
              </w:rPr>
              <w:t>rati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S</w:t>
            </w:r>
            <w:r w:rsidRPr="003F5F1B">
              <w:rPr>
                <w:rFonts w:asciiTheme="minorHAnsi" w:eastAsia="Calibri" w:hAnsiTheme="minorHAnsi" w:cstheme="minorHAnsi"/>
                <w:spacing w:val="1"/>
              </w:rPr>
              <w:t>y</w:t>
            </w:r>
            <w:r w:rsidRPr="003F5F1B">
              <w:rPr>
                <w:rFonts w:asciiTheme="minorHAnsi" w:eastAsia="Calibri" w:hAnsiTheme="minorHAnsi" w:cstheme="minorHAnsi"/>
                <w:spacing w:val="-1"/>
              </w:rPr>
              <w:t>s</w:t>
            </w:r>
            <w:r w:rsidRPr="003F5F1B">
              <w:rPr>
                <w:rFonts w:asciiTheme="minorHAnsi" w:eastAsia="Calibri" w:hAnsiTheme="minorHAnsi" w:cstheme="minorHAnsi"/>
              </w:rPr>
              <w:t>t</w:t>
            </w:r>
            <w:r w:rsidRPr="003F5F1B">
              <w:rPr>
                <w:rFonts w:asciiTheme="minorHAnsi" w:eastAsia="Calibri" w:hAnsiTheme="minorHAnsi" w:cstheme="minorHAnsi"/>
                <w:spacing w:val="2"/>
              </w:rPr>
              <w:t>e</w:t>
            </w:r>
            <w:r w:rsidRPr="003F5F1B">
              <w:rPr>
                <w:rFonts w:asciiTheme="minorHAnsi" w:eastAsia="Calibri" w:hAnsiTheme="minorHAnsi" w:cstheme="minorHAnsi"/>
                <w:spacing w:val="-1"/>
              </w:rPr>
              <w:t>m</w:t>
            </w:r>
            <w:r w:rsidRPr="003F5F1B">
              <w:rPr>
                <w:rFonts w:asciiTheme="minorHAnsi" w:eastAsia="Calibri" w:hAnsiTheme="minorHAnsi" w:cstheme="minorHAnsi"/>
              </w:rPr>
              <w:t>:</w:t>
            </w:r>
          </w:p>
        </w:tc>
        <w:tc>
          <w:tcPr>
            <w:tcW w:w="5911" w:type="dxa"/>
            <w:tcBorders>
              <w:top w:val="nil"/>
              <w:left w:val="nil"/>
              <w:bottom w:val="nil"/>
              <w:right w:val="nil"/>
            </w:tcBorders>
          </w:tcPr>
          <w:p w:rsidR="00A650C5" w:rsidRPr="003F5F1B" w:rsidRDefault="00A403D5">
            <w:pPr>
              <w:spacing w:before="3"/>
              <w:ind w:left="191"/>
              <w:rPr>
                <w:rFonts w:asciiTheme="minorHAnsi" w:eastAsia="Calibri" w:hAnsiTheme="minorHAnsi" w:cstheme="minorHAnsi"/>
              </w:rPr>
            </w:pPr>
            <w:r w:rsidRPr="003F5F1B">
              <w:rPr>
                <w:rFonts w:asciiTheme="minorHAnsi" w:eastAsia="Calibri" w:hAnsiTheme="minorHAnsi" w:cstheme="minorHAnsi"/>
              </w:rPr>
              <w:t>Wi</w:t>
            </w:r>
            <w:r w:rsidRPr="003F5F1B">
              <w:rPr>
                <w:rFonts w:asciiTheme="minorHAnsi" w:eastAsia="Calibri" w:hAnsiTheme="minorHAnsi" w:cstheme="minorHAnsi"/>
                <w:spacing w:val="1"/>
              </w:rPr>
              <w:t>nd</w:t>
            </w:r>
            <w:r w:rsidRPr="003F5F1B">
              <w:rPr>
                <w:rFonts w:asciiTheme="minorHAnsi" w:eastAsia="Calibri" w:hAnsiTheme="minorHAnsi" w:cstheme="minorHAnsi"/>
              </w:rPr>
              <w:t>o</w:t>
            </w:r>
            <w:r w:rsidRPr="003F5F1B">
              <w:rPr>
                <w:rFonts w:asciiTheme="minorHAnsi" w:eastAsia="Calibri" w:hAnsiTheme="minorHAnsi" w:cstheme="minorHAnsi"/>
                <w:spacing w:val="-1"/>
              </w:rPr>
              <w:t>ws</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L</w:t>
            </w:r>
            <w:r w:rsidRPr="003F5F1B">
              <w:rPr>
                <w:rFonts w:asciiTheme="minorHAnsi" w:eastAsia="Calibri" w:hAnsiTheme="minorHAnsi" w:cstheme="minorHAnsi"/>
              </w:rPr>
              <w:t>i</w:t>
            </w:r>
            <w:r w:rsidRPr="003F5F1B">
              <w:rPr>
                <w:rFonts w:asciiTheme="minorHAnsi" w:eastAsia="Calibri" w:hAnsiTheme="minorHAnsi" w:cstheme="minorHAnsi"/>
                <w:spacing w:val="1"/>
              </w:rPr>
              <w:t>nu</w:t>
            </w:r>
            <w:r w:rsidRPr="003F5F1B">
              <w:rPr>
                <w:rFonts w:asciiTheme="minorHAnsi" w:eastAsia="Calibri" w:hAnsiTheme="minorHAnsi" w:cstheme="minorHAnsi"/>
              </w:rPr>
              <w:t>x</w:t>
            </w:r>
          </w:p>
        </w:tc>
      </w:tr>
      <w:tr w:rsidR="00A650C5" w:rsidRPr="003F5F1B">
        <w:trPr>
          <w:trHeight w:hRule="exact" w:val="345"/>
        </w:trPr>
        <w:tc>
          <w:tcPr>
            <w:tcW w:w="287" w:type="dxa"/>
            <w:tcBorders>
              <w:top w:val="nil"/>
              <w:left w:val="nil"/>
              <w:bottom w:val="nil"/>
              <w:right w:val="nil"/>
            </w:tcBorders>
          </w:tcPr>
          <w:p w:rsidR="00A650C5" w:rsidRPr="003F5F1B" w:rsidRDefault="00A403D5">
            <w:pPr>
              <w:spacing w:line="240" w:lineRule="exact"/>
              <w:ind w:left="40"/>
              <w:rPr>
                <w:rFonts w:asciiTheme="minorHAnsi" w:eastAsia="Arial" w:hAnsiTheme="minorHAnsi" w:cstheme="minorHAnsi"/>
              </w:rPr>
            </w:pPr>
            <w:r w:rsidRPr="003F5F1B">
              <w:rPr>
                <w:rFonts w:asciiTheme="minorHAnsi" w:eastAsia="Arial" w:hAnsiTheme="minorHAnsi" w:cstheme="minorHAnsi"/>
              </w:rPr>
              <w:t>●</w:t>
            </w:r>
          </w:p>
        </w:tc>
        <w:tc>
          <w:tcPr>
            <w:tcW w:w="2310" w:type="dxa"/>
            <w:tcBorders>
              <w:top w:val="nil"/>
              <w:left w:val="nil"/>
              <w:bottom w:val="nil"/>
              <w:right w:val="nil"/>
            </w:tcBorders>
          </w:tcPr>
          <w:p w:rsidR="00A650C5" w:rsidRPr="003F5F1B" w:rsidRDefault="00A403D5">
            <w:pPr>
              <w:spacing w:before="5"/>
              <w:ind w:left="114"/>
              <w:rPr>
                <w:rFonts w:asciiTheme="minorHAnsi" w:eastAsia="Calibri" w:hAnsiTheme="minorHAnsi" w:cstheme="minorHAnsi"/>
              </w:rPr>
            </w:pPr>
            <w:r w:rsidRPr="003F5F1B">
              <w:rPr>
                <w:rFonts w:asciiTheme="minorHAnsi" w:eastAsia="Calibri" w:hAnsiTheme="minorHAnsi" w:cstheme="minorHAnsi"/>
                <w:spacing w:val="-1"/>
              </w:rPr>
              <w:t>T</w:t>
            </w:r>
            <w:r w:rsidRPr="003F5F1B">
              <w:rPr>
                <w:rFonts w:asciiTheme="minorHAnsi" w:eastAsia="Calibri" w:hAnsiTheme="minorHAnsi" w:cstheme="minorHAnsi"/>
              </w:rPr>
              <w:t>ool</w:t>
            </w:r>
            <w:r w:rsidRPr="003F5F1B">
              <w:rPr>
                <w:rFonts w:asciiTheme="minorHAnsi" w:eastAsia="Calibri" w:hAnsiTheme="minorHAnsi" w:cstheme="minorHAnsi"/>
                <w:spacing w:val="1"/>
              </w:rPr>
              <w:t>s</w:t>
            </w:r>
            <w:r w:rsidRPr="003F5F1B">
              <w:rPr>
                <w:rFonts w:asciiTheme="minorHAnsi" w:eastAsia="Calibri" w:hAnsiTheme="minorHAnsi" w:cstheme="minorHAnsi"/>
              </w:rPr>
              <w:t>:</w:t>
            </w:r>
          </w:p>
        </w:tc>
        <w:tc>
          <w:tcPr>
            <w:tcW w:w="5911" w:type="dxa"/>
            <w:tcBorders>
              <w:top w:val="nil"/>
              <w:left w:val="nil"/>
              <w:bottom w:val="nil"/>
              <w:right w:val="nil"/>
            </w:tcBorders>
          </w:tcPr>
          <w:p w:rsidR="00A650C5" w:rsidRPr="003F5F1B" w:rsidRDefault="00D03FB6" w:rsidP="00185688">
            <w:pPr>
              <w:spacing w:before="5"/>
              <w:ind w:left="146"/>
              <w:rPr>
                <w:rFonts w:asciiTheme="minorHAnsi" w:eastAsia="Calibri" w:hAnsiTheme="minorHAnsi" w:cstheme="minorHAnsi"/>
              </w:rPr>
            </w:pPr>
            <w:r w:rsidRPr="003F5F1B">
              <w:rPr>
                <w:rFonts w:asciiTheme="minorHAnsi" w:eastAsia="Calibri" w:hAnsiTheme="minorHAnsi" w:cstheme="minorHAnsi"/>
              </w:rPr>
              <w:t>SQL profiler, Query Analyzer, SSMS, DTS, SSIS, SSAS, SSRS, TABLEAU</w:t>
            </w:r>
            <w:r w:rsidR="009E0DCA" w:rsidRPr="003F5F1B">
              <w:rPr>
                <w:rFonts w:asciiTheme="minorHAnsi" w:eastAsia="Calibri" w:hAnsiTheme="minorHAnsi" w:cstheme="minorHAnsi"/>
              </w:rPr>
              <w:t>.</w:t>
            </w:r>
          </w:p>
        </w:tc>
      </w:tr>
    </w:tbl>
    <w:p w:rsidR="00A650C5" w:rsidRPr="003F5F1B" w:rsidRDefault="00A650C5">
      <w:pPr>
        <w:spacing w:before="8" w:line="160" w:lineRule="exact"/>
        <w:rPr>
          <w:rFonts w:asciiTheme="minorHAnsi" w:hAnsiTheme="minorHAnsi" w:cstheme="minorHAnsi"/>
        </w:rPr>
      </w:pPr>
    </w:p>
    <w:p w:rsidR="00EA315D" w:rsidRPr="003F5F1B" w:rsidRDefault="0080043D">
      <w:pPr>
        <w:spacing w:before="1" w:line="140" w:lineRule="exact"/>
        <w:rPr>
          <w:rFonts w:asciiTheme="minorHAnsi" w:eastAsia="Calibri" w:hAnsiTheme="minorHAnsi" w:cstheme="minorHAnsi"/>
          <w:b/>
        </w:rPr>
      </w:pPr>
      <w:r w:rsidRPr="003F5F1B">
        <w:rPr>
          <w:rFonts w:asciiTheme="minorHAnsi" w:eastAsia="Calibri" w:hAnsiTheme="minorHAnsi" w:cstheme="minorHAnsi"/>
          <w:b/>
        </w:rPr>
        <w:t xml:space="preserve"> </w:t>
      </w:r>
    </w:p>
    <w:p w:rsidR="00A650C5" w:rsidRPr="003F5F1B" w:rsidRDefault="0080043D">
      <w:pPr>
        <w:spacing w:before="1" w:line="140" w:lineRule="exact"/>
        <w:rPr>
          <w:rFonts w:asciiTheme="minorHAnsi" w:eastAsia="Calibri" w:hAnsiTheme="minorHAnsi" w:cstheme="minorHAnsi"/>
          <w:b/>
        </w:rPr>
      </w:pPr>
      <w:r w:rsidRPr="003F5F1B">
        <w:rPr>
          <w:rFonts w:asciiTheme="minorHAnsi" w:eastAsia="Calibri" w:hAnsiTheme="minorHAnsi" w:cstheme="minorHAnsi"/>
          <w:b/>
        </w:rPr>
        <w:t xml:space="preserve"> P</w:t>
      </w:r>
      <w:r w:rsidR="00833D73" w:rsidRPr="003F5F1B">
        <w:rPr>
          <w:rFonts w:asciiTheme="minorHAnsi" w:eastAsia="Calibri" w:hAnsiTheme="minorHAnsi" w:cstheme="minorHAnsi"/>
          <w:b/>
          <w:spacing w:val="1"/>
        </w:rPr>
        <w:t>ROFESSIONAL EXPERIENCE</w:t>
      </w:r>
    </w:p>
    <w:p w:rsidR="00833D73" w:rsidRPr="003F5F1B" w:rsidRDefault="00833D73">
      <w:pPr>
        <w:spacing w:before="1" w:line="140" w:lineRule="exact"/>
        <w:rPr>
          <w:rFonts w:asciiTheme="minorHAnsi" w:hAnsiTheme="minorHAnsi" w:cstheme="minorHAnsi"/>
        </w:rPr>
      </w:pPr>
    </w:p>
    <w:p w:rsidR="00A650C5" w:rsidRPr="003F5F1B" w:rsidRDefault="00A650C5">
      <w:pPr>
        <w:spacing w:line="200" w:lineRule="exact"/>
        <w:rPr>
          <w:rFonts w:asciiTheme="minorHAnsi" w:hAnsiTheme="minorHAnsi" w:cstheme="minorHAnsi"/>
        </w:rPr>
      </w:pPr>
    </w:p>
    <w:p w:rsidR="00A650C5" w:rsidRDefault="00D03FB6">
      <w:pPr>
        <w:ind w:left="100" w:right="524"/>
        <w:jc w:val="both"/>
        <w:rPr>
          <w:rFonts w:asciiTheme="minorHAnsi" w:eastAsia="Calibri" w:hAnsiTheme="minorHAnsi" w:cstheme="minorHAnsi"/>
        </w:rPr>
      </w:pPr>
      <w:r w:rsidRPr="003F5F1B">
        <w:rPr>
          <w:rFonts w:asciiTheme="minorHAnsi" w:eastAsia="Calibri" w:hAnsiTheme="minorHAnsi" w:cstheme="minorHAnsi"/>
          <w:b/>
          <w:spacing w:val="1"/>
        </w:rPr>
        <w:t>Business Intelligence</w:t>
      </w:r>
      <w:r w:rsidR="00337587">
        <w:rPr>
          <w:rFonts w:asciiTheme="minorHAnsi" w:eastAsia="Calibri" w:hAnsiTheme="minorHAnsi" w:cstheme="minorHAnsi"/>
          <w:b/>
          <w:spacing w:val="1"/>
        </w:rPr>
        <w:t xml:space="preserve"> Analyst</w:t>
      </w:r>
      <w:r w:rsidR="00A403D5" w:rsidRPr="003F5F1B">
        <w:rPr>
          <w:rFonts w:asciiTheme="minorHAnsi" w:eastAsia="Calibri" w:hAnsiTheme="minorHAnsi" w:cstheme="minorHAnsi"/>
          <w:b/>
        </w:rPr>
        <w:t>–</w:t>
      </w:r>
      <w:r w:rsidR="00A403D5" w:rsidRPr="003F5F1B">
        <w:rPr>
          <w:rFonts w:asciiTheme="minorHAnsi" w:eastAsia="Calibri" w:hAnsiTheme="minorHAnsi" w:cstheme="minorHAnsi"/>
          <w:b/>
          <w:spacing w:val="-1"/>
        </w:rPr>
        <w:t xml:space="preserve"> </w:t>
      </w:r>
      <w:r w:rsidR="00A403D5" w:rsidRPr="003F5F1B">
        <w:rPr>
          <w:rFonts w:asciiTheme="minorHAnsi" w:eastAsia="Calibri" w:hAnsiTheme="minorHAnsi" w:cstheme="minorHAnsi"/>
          <w:b/>
        </w:rPr>
        <w:t>T</w:t>
      </w:r>
      <w:r w:rsidR="00A403D5" w:rsidRPr="003F5F1B">
        <w:rPr>
          <w:rFonts w:asciiTheme="minorHAnsi" w:eastAsia="Calibri" w:hAnsiTheme="minorHAnsi" w:cstheme="minorHAnsi"/>
          <w:b/>
          <w:spacing w:val="1"/>
        </w:rPr>
        <w:t>h</w:t>
      </w:r>
      <w:r w:rsidR="00A403D5" w:rsidRPr="003F5F1B">
        <w:rPr>
          <w:rFonts w:asciiTheme="minorHAnsi" w:eastAsia="Calibri" w:hAnsiTheme="minorHAnsi" w:cstheme="minorHAnsi"/>
          <w:b/>
        </w:rPr>
        <w:t>e</w:t>
      </w:r>
      <w:r w:rsidR="00A403D5" w:rsidRPr="003F5F1B">
        <w:rPr>
          <w:rFonts w:asciiTheme="minorHAnsi" w:eastAsia="Calibri" w:hAnsiTheme="minorHAnsi" w:cstheme="minorHAnsi"/>
          <w:b/>
          <w:spacing w:val="-2"/>
        </w:rPr>
        <w:t xml:space="preserve"> </w:t>
      </w:r>
      <w:r w:rsidR="00A403D5" w:rsidRPr="003F5F1B">
        <w:rPr>
          <w:rFonts w:asciiTheme="minorHAnsi" w:eastAsia="Calibri" w:hAnsiTheme="minorHAnsi" w:cstheme="minorHAnsi"/>
          <w:b/>
        </w:rPr>
        <w:t>C</w:t>
      </w:r>
      <w:r w:rsidR="00A403D5" w:rsidRPr="003F5F1B">
        <w:rPr>
          <w:rFonts w:asciiTheme="minorHAnsi" w:eastAsia="Calibri" w:hAnsiTheme="minorHAnsi" w:cstheme="minorHAnsi"/>
          <w:b/>
          <w:spacing w:val="1"/>
        </w:rPr>
        <w:t>h</w:t>
      </w:r>
      <w:r w:rsidR="00A403D5" w:rsidRPr="003F5F1B">
        <w:rPr>
          <w:rFonts w:asciiTheme="minorHAnsi" w:eastAsia="Calibri" w:hAnsiTheme="minorHAnsi" w:cstheme="minorHAnsi"/>
          <w:b/>
        </w:rPr>
        <w:t>a</w:t>
      </w:r>
      <w:r w:rsidR="00A403D5" w:rsidRPr="003F5F1B">
        <w:rPr>
          <w:rFonts w:asciiTheme="minorHAnsi" w:eastAsia="Calibri" w:hAnsiTheme="minorHAnsi" w:cstheme="minorHAnsi"/>
          <w:b/>
          <w:spacing w:val="1"/>
        </w:rPr>
        <w:t>mb</w:t>
      </w:r>
      <w:r w:rsidR="00A403D5" w:rsidRPr="003F5F1B">
        <w:rPr>
          <w:rFonts w:asciiTheme="minorHAnsi" w:eastAsia="Calibri" w:hAnsiTheme="minorHAnsi" w:cstheme="minorHAnsi"/>
          <w:b/>
        </w:rPr>
        <w:t>e</w:t>
      </w:r>
      <w:r w:rsidR="00A403D5" w:rsidRPr="003F5F1B">
        <w:rPr>
          <w:rFonts w:asciiTheme="minorHAnsi" w:eastAsia="Calibri" w:hAnsiTheme="minorHAnsi" w:cstheme="minorHAnsi"/>
          <w:b/>
          <w:spacing w:val="1"/>
        </w:rPr>
        <w:t>r</w:t>
      </w:r>
      <w:r w:rsidR="00A403D5" w:rsidRPr="003F5F1B">
        <w:rPr>
          <w:rFonts w:asciiTheme="minorHAnsi" w:eastAsia="Calibri" w:hAnsiTheme="minorHAnsi" w:cstheme="minorHAnsi"/>
          <w:b/>
          <w:spacing w:val="-1"/>
        </w:rPr>
        <w:t>l</w:t>
      </w:r>
      <w:r w:rsidR="00A403D5" w:rsidRPr="003F5F1B">
        <w:rPr>
          <w:rFonts w:asciiTheme="minorHAnsi" w:eastAsia="Calibri" w:hAnsiTheme="minorHAnsi" w:cstheme="minorHAnsi"/>
          <w:b/>
        </w:rPr>
        <w:t>a</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rPr>
        <w:t>n</w:t>
      </w:r>
      <w:r w:rsidR="00A403D5" w:rsidRPr="003F5F1B">
        <w:rPr>
          <w:rFonts w:asciiTheme="minorHAnsi" w:eastAsia="Calibri" w:hAnsiTheme="minorHAnsi" w:cstheme="minorHAnsi"/>
          <w:b/>
          <w:spacing w:val="-10"/>
        </w:rPr>
        <w:t xml:space="preserve"> </w:t>
      </w:r>
      <w:r w:rsidR="00A403D5" w:rsidRPr="003F5F1B">
        <w:rPr>
          <w:rFonts w:asciiTheme="minorHAnsi" w:eastAsia="Calibri" w:hAnsiTheme="minorHAnsi" w:cstheme="minorHAnsi"/>
          <w:b/>
          <w:spacing w:val="1"/>
        </w:rPr>
        <w:t>Gro</w:t>
      </w:r>
      <w:r w:rsidR="00A403D5" w:rsidRPr="003F5F1B">
        <w:rPr>
          <w:rFonts w:asciiTheme="minorHAnsi" w:eastAsia="Calibri" w:hAnsiTheme="minorHAnsi" w:cstheme="minorHAnsi"/>
          <w:b/>
          <w:spacing w:val="-1"/>
        </w:rPr>
        <w:t>u</w:t>
      </w:r>
      <w:r w:rsidR="00A403D5" w:rsidRPr="003F5F1B">
        <w:rPr>
          <w:rFonts w:asciiTheme="minorHAnsi" w:eastAsia="Calibri" w:hAnsiTheme="minorHAnsi" w:cstheme="minorHAnsi"/>
          <w:b/>
        </w:rPr>
        <w:t>p</w:t>
      </w:r>
      <w:r w:rsidR="00A403D5" w:rsidRPr="003F5F1B">
        <w:rPr>
          <w:rFonts w:asciiTheme="minorHAnsi" w:eastAsia="Calibri" w:hAnsiTheme="minorHAnsi" w:cstheme="minorHAnsi"/>
          <w:b/>
          <w:spacing w:val="-1"/>
        </w:rPr>
        <w:t xml:space="preserve"> </w:t>
      </w:r>
      <w:r w:rsidR="00A403D5" w:rsidRPr="003F5F1B">
        <w:rPr>
          <w:rFonts w:asciiTheme="minorHAnsi" w:eastAsia="Calibri" w:hAnsiTheme="minorHAnsi" w:cstheme="minorHAnsi"/>
          <w:b/>
        </w:rPr>
        <w:t>I</w:t>
      </w:r>
      <w:r w:rsidR="00A403D5" w:rsidRPr="003F5F1B">
        <w:rPr>
          <w:rFonts w:asciiTheme="minorHAnsi" w:eastAsia="Calibri" w:hAnsiTheme="minorHAnsi" w:cstheme="minorHAnsi"/>
          <w:b/>
          <w:spacing w:val="1"/>
        </w:rPr>
        <w:t>nc</w:t>
      </w:r>
      <w:r w:rsidR="00A403D5" w:rsidRPr="003F5F1B">
        <w:rPr>
          <w:rFonts w:asciiTheme="minorHAnsi" w:eastAsia="Calibri" w:hAnsiTheme="minorHAnsi" w:cstheme="minorHAnsi"/>
          <w:b/>
        </w:rPr>
        <w:t xml:space="preserve">.                                         </w:t>
      </w:r>
      <w:r w:rsidRPr="003F5F1B">
        <w:rPr>
          <w:rFonts w:asciiTheme="minorHAnsi" w:eastAsia="Calibri" w:hAnsiTheme="minorHAnsi" w:cstheme="minorHAnsi"/>
          <w:b/>
        </w:rPr>
        <w:t xml:space="preserve">                      </w:t>
      </w:r>
      <w:r w:rsidR="00A403D5" w:rsidRPr="003F5F1B">
        <w:rPr>
          <w:rFonts w:asciiTheme="minorHAnsi" w:eastAsia="Calibri" w:hAnsiTheme="minorHAnsi" w:cstheme="minorHAnsi"/>
        </w:rPr>
        <w:t>Ma</w:t>
      </w:r>
      <w:r w:rsidR="00A403D5" w:rsidRPr="003F5F1B">
        <w:rPr>
          <w:rFonts w:asciiTheme="minorHAnsi" w:eastAsia="Calibri" w:hAnsiTheme="minorHAnsi" w:cstheme="minorHAnsi"/>
          <w:spacing w:val="1"/>
        </w:rPr>
        <w:t>y</w:t>
      </w:r>
      <w:r w:rsidR="00A403D5" w:rsidRPr="003F5F1B">
        <w:rPr>
          <w:rFonts w:asciiTheme="minorHAnsi" w:eastAsia="Calibri" w:hAnsiTheme="minorHAnsi" w:cstheme="minorHAnsi"/>
        </w:rPr>
        <w:t>-2016</w:t>
      </w:r>
      <w:r w:rsidR="00A403D5" w:rsidRPr="003F5F1B">
        <w:rPr>
          <w:rFonts w:asciiTheme="minorHAnsi" w:eastAsia="Calibri" w:hAnsiTheme="minorHAnsi" w:cstheme="minorHAnsi"/>
          <w:spacing w:val="-9"/>
        </w:rPr>
        <w:t xml:space="preserve"> </w:t>
      </w:r>
      <w:r w:rsidR="00A403D5" w:rsidRPr="003F5F1B">
        <w:rPr>
          <w:rFonts w:asciiTheme="minorHAnsi" w:eastAsia="Calibri" w:hAnsiTheme="minorHAnsi" w:cstheme="minorHAnsi"/>
        </w:rPr>
        <w:t>−</w:t>
      </w:r>
      <w:r w:rsidR="00A403D5" w:rsidRPr="003F5F1B">
        <w:rPr>
          <w:rFonts w:asciiTheme="minorHAnsi" w:eastAsia="Calibri" w:hAnsiTheme="minorHAnsi" w:cstheme="minorHAnsi"/>
          <w:spacing w:val="-1"/>
        </w:rPr>
        <w:t xml:space="preserve"> </w:t>
      </w:r>
      <w:r w:rsidR="00A403D5" w:rsidRPr="003F5F1B">
        <w:rPr>
          <w:rFonts w:asciiTheme="minorHAnsi" w:eastAsia="Calibri" w:hAnsiTheme="minorHAnsi" w:cstheme="minorHAnsi"/>
        </w:rPr>
        <w:t>A</w:t>
      </w:r>
      <w:r w:rsidR="00A403D5" w:rsidRPr="003F5F1B">
        <w:rPr>
          <w:rFonts w:asciiTheme="minorHAnsi" w:eastAsia="Calibri" w:hAnsiTheme="minorHAnsi" w:cstheme="minorHAnsi"/>
          <w:spacing w:val="1"/>
        </w:rPr>
        <w:t>u</w:t>
      </w:r>
      <w:r w:rsidR="00A403D5" w:rsidRPr="003F5F1B">
        <w:rPr>
          <w:rFonts w:asciiTheme="minorHAnsi" w:eastAsia="Calibri" w:hAnsiTheme="minorHAnsi" w:cstheme="minorHAnsi"/>
        </w:rPr>
        <w:t>g.</w:t>
      </w:r>
      <w:r w:rsidR="00A403D5" w:rsidRPr="003F5F1B">
        <w:rPr>
          <w:rFonts w:asciiTheme="minorHAnsi" w:eastAsia="Calibri" w:hAnsiTheme="minorHAnsi" w:cstheme="minorHAnsi"/>
          <w:spacing w:val="-4"/>
        </w:rPr>
        <w:t xml:space="preserve"> </w:t>
      </w:r>
      <w:r w:rsidR="00A403D5" w:rsidRPr="003F5F1B">
        <w:rPr>
          <w:rFonts w:asciiTheme="minorHAnsi" w:eastAsia="Calibri" w:hAnsiTheme="minorHAnsi" w:cstheme="minorHAnsi"/>
          <w:spacing w:val="3"/>
        </w:rPr>
        <w:t>2</w:t>
      </w:r>
      <w:r w:rsidR="007111F2">
        <w:rPr>
          <w:rFonts w:asciiTheme="minorHAnsi" w:eastAsia="Calibri" w:hAnsiTheme="minorHAnsi" w:cstheme="minorHAnsi"/>
        </w:rPr>
        <w:t>016</w:t>
      </w:r>
      <w:bookmarkStart w:id="0" w:name="_GoBack"/>
      <w:bookmarkEnd w:id="0"/>
    </w:p>
    <w:p w:rsidR="00B82794" w:rsidRPr="003F5F1B" w:rsidRDefault="00B82794">
      <w:pPr>
        <w:ind w:left="100" w:right="524"/>
        <w:jc w:val="both"/>
        <w:rPr>
          <w:rFonts w:asciiTheme="minorHAnsi" w:eastAsia="Calibri" w:hAnsiTheme="minorHAnsi" w:cstheme="minorHAnsi"/>
        </w:rPr>
      </w:pPr>
    </w:p>
    <w:p w:rsidR="00537338" w:rsidRDefault="00A403D5" w:rsidP="007109F8">
      <w:pPr>
        <w:pStyle w:val="ListParagraph"/>
        <w:numPr>
          <w:ilvl w:val="0"/>
          <w:numId w:val="6"/>
        </w:numPr>
        <w:spacing w:before="48" w:line="287" w:lineRule="auto"/>
        <w:ind w:left="90" w:right="72"/>
        <w:jc w:val="both"/>
        <w:rPr>
          <w:rFonts w:asciiTheme="minorHAnsi" w:eastAsia="Calibri" w:hAnsiTheme="minorHAnsi" w:cstheme="minorHAnsi"/>
          <w:color w:val="000000" w:themeColor="text1"/>
        </w:rPr>
      </w:pPr>
      <w:r w:rsidRPr="007109F8">
        <w:rPr>
          <w:rFonts w:asciiTheme="minorHAnsi" w:eastAsia="Calibri" w:hAnsiTheme="minorHAnsi" w:cstheme="minorHAnsi"/>
          <w:color w:val="000000" w:themeColor="text1"/>
          <w:spacing w:val="-1"/>
        </w:rPr>
        <w:t>T</w:t>
      </w:r>
      <w:r w:rsidRPr="007109F8">
        <w:rPr>
          <w:rFonts w:asciiTheme="minorHAnsi" w:eastAsia="Calibri" w:hAnsiTheme="minorHAnsi" w:cstheme="minorHAnsi"/>
          <w:color w:val="000000" w:themeColor="text1"/>
        </w:rPr>
        <w:t>o</w:t>
      </w:r>
      <w:r w:rsidRPr="007109F8">
        <w:rPr>
          <w:rFonts w:asciiTheme="minorHAnsi" w:eastAsia="Calibri" w:hAnsiTheme="minorHAnsi" w:cstheme="minorHAnsi"/>
          <w:color w:val="000000" w:themeColor="text1"/>
          <w:spacing w:val="1"/>
        </w:rPr>
        <w:t xml:space="preserve"> </w:t>
      </w:r>
      <w:r w:rsidRPr="007109F8">
        <w:rPr>
          <w:rFonts w:asciiTheme="minorHAnsi" w:eastAsia="Calibri" w:hAnsiTheme="minorHAnsi" w:cstheme="minorHAnsi"/>
          <w:color w:val="000000" w:themeColor="text1"/>
          <w:spacing w:val="-1"/>
        </w:rPr>
        <w:t>s</w:t>
      </w:r>
      <w:r w:rsidRPr="007109F8">
        <w:rPr>
          <w:rFonts w:asciiTheme="minorHAnsi" w:eastAsia="Calibri" w:hAnsiTheme="minorHAnsi" w:cstheme="minorHAnsi"/>
          <w:color w:val="000000" w:themeColor="text1"/>
          <w:spacing w:val="1"/>
        </w:rPr>
        <w:t>um</w:t>
      </w:r>
      <w:r w:rsidRPr="007109F8">
        <w:rPr>
          <w:rFonts w:asciiTheme="minorHAnsi" w:eastAsia="Calibri" w:hAnsiTheme="minorHAnsi" w:cstheme="minorHAnsi"/>
          <w:color w:val="000000" w:themeColor="text1"/>
          <w:spacing w:val="-1"/>
        </w:rPr>
        <w:t>m</w:t>
      </w:r>
      <w:r w:rsidRPr="007109F8">
        <w:rPr>
          <w:rFonts w:asciiTheme="minorHAnsi" w:eastAsia="Calibri" w:hAnsiTheme="minorHAnsi" w:cstheme="minorHAnsi"/>
          <w:color w:val="000000" w:themeColor="text1"/>
        </w:rPr>
        <w:t>arize</w:t>
      </w:r>
      <w:r w:rsidRPr="007109F8">
        <w:rPr>
          <w:rFonts w:asciiTheme="minorHAnsi" w:eastAsia="Calibri" w:hAnsiTheme="minorHAnsi" w:cstheme="minorHAnsi"/>
          <w:color w:val="000000" w:themeColor="text1"/>
          <w:spacing w:val="-7"/>
        </w:rPr>
        <w:t xml:space="preserve"> </w:t>
      </w:r>
      <w:r w:rsidRPr="007109F8">
        <w:rPr>
          <w:rFonts w:asciiTheme="minorHAnsi" w:eastAsia="Calibri" w:hAnsiTheme="minorHAnsi" w:cstheme="minorHAnsi"/>
          <w:color w:val="000000" w:themeColor="text1"/>
          <w:spacing w:val="1"/>
        </w:rPr>
        <w:t>us</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 xml:space="preserve"> </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spacing w:val="1"/>
        </w:rPr>
        <w:t>qu</w:t>
      </w:r>
      <w:r w:rsidRPr="007109F8">
        <w:rPr>
          <w:rFonts w:asciiTheme="minorHAnsi" w:eastAsia="Calibri" w:hAnsiTheme="minorHAnsi" w:cstheme="minorHAnsi"/>
          <w:color w:val="000000" w:themeColor="text1"/>
        </w:rPr>
        <w:t>ir</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spacing w:val="-1"/>
        </w:rPr>
        <w:t>me</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ts</w:t>
      </w:r>
      <w:r w:rsidRPr="007109F8">
        <w:rPr>
          <w:rFonts w:asciiTheme="minorHAnsi" w:eastAsia="Calibri" w:hAnsiTheme="minorHAnsi" w:cstheme="minorHAnsi"/>
          <w:color w:val="000000" w:themeColor="text1"/>
          <w:spacing w:val="-9"/>
        </w:rPr>
        <w:t xml:space="preserve"> </w:t>
      </w:r>
      <w:r w:rsidRPr="007109F8">
        <w:rPr>
          <w:rFonts w:asciiTheme="minorHAnsi" w:eastAsia="Calibri" w:hAnsiTheme="minorHAnsi" w:cstheme="minorHAnsi"/>
          <w:color w:val="000000" w:themeColor="text1"/>
        </w:rPr>
        <w:t>in</w:t>
      </w:r>
      <w:r w:rsidRPr="007109F8">
        <w:rPr>
          <w:rFonts w:asciiTheme="minorHAnsi" w:eastAsia="Calibri" w:hAnsiTheme="minorHAnsi" w:cstheme="minorHAnsi"/>
          <w:color w:val="000000" w:themeColor="text1"/>
          <w:spacing w:val="1"/>
        </w:rPr>
        <w:t xml:space="preserve"> u</w:t>
      </w:r>
      <w:r w:rsidRPr="007109F8">
        <w:rPr>
          <w:rFonts w:asciiTheme="minorHAnsi" w:eastAsia="Calibri" w:hAnsiTheme="minorHAnsi" w:cstheme="minorHAnsi"/>
          <w:color w:val="000000" w:themeColor="text1"/>
          <w:spacing w:val="-1"/>
        </w:rPr>
        <w:t>se</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 xml:space="preserve"> s</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
        </w:rPr>
        <w:t>o</w:t>
      </w:r>
      <w:r w:rsidRPr="007109F8">
        <w:rPr>
          <w:rFonts w:asciiTheme="minorHAnsi" w:eastAsia="Calibri" w:hAnsiTheme="minorHAnsi" w:cstheme="minorHAnsi"/>
          <w:color w:val="000000" w:themeColor="text1"/>
        </w:rPr>
        <w:t xml:space="preserve">ry </w:t>
      </w:r>
      <w:r w:rsidRPr="007109F8">
        <w:rPr>
          <w:rFonts w:asciiTheme="minorHAnsi" w:eastAsia="Calibri" w:hAnsiTheme="minorHAnsi" w:cstheme="minorHAnsi"/>
          <w:color w:val="000000" w:themeColor="text1"/>
          <w:spacing w:val="-1"/>
        </w:rPr>
        <w:t>f</w:t>
      </w:r>
      <w:r w:rsidRPr="007109F8">
        <w:rPr>
          <w:rFonts w:asciiTheme="minorHAnsi" w:eastAsia="Calibri" w:hAnsiTheme="minorHAnsi" w:cstheme="minorHAnsi"/>
          <w:color w:val="000000" w:themeColor="text1"/>
        </w:rPr>
        <w:t>o</w:t>
      </w:r>
      <w:r w:rsidRPr="007109F8">
        <w:rPr>
          <w:rFonts w:asciiTheme="minorHAnsi" w:eastAsia="Calibri" w:hAnsiTheme="minorHAnsi" w:cstheme="minorHAnsi"/>
          <w:color w:val="000000" w:themeColor="text1"/>
          <w:spacing w:val="2"/>
        </w:rPr>
        <w:t>r</w:t>
      </w:r>
      <w:r w:rsidRPr="007109F8">
        <w:rPr>
          <w:rFonts w:asciiTheme="minorHAnsi" w:eastAsia="Calibri" w:hAnsiTheme="minorHAnsi" w:cstheme="minorHAnsi"/>
          <w:color w:val="000000" w:themeColor="text1"/>
        </w:rPr>
        <w:t>m</w:t>
      </w:r>
      <w:r w:rsidRPr="007109F8">
        <w:rPr>
          <w:rFonts w:asciiTheme="minorHAnsi" w:eastAsia="Calibri" w:hAnsiTheme="minorHAnsi" w:cstheme="minorHAnsi"/>
          <w:color w:val="000000" w:themeColor="text1"/>
          <w:spacing w:val="-2"/>
        </w:rPr>
        <w:t xml:space="preserve"> </w:t>
      </w:r>
      <w:r w:rsidRPr="007109F8">
        <w:rPr>
          <w:rFonts w:asciiTheme="minorHAnsi" w:eastAsia="Calibri" w:hAnsiTheme="minorHAnsi" w:cstheme="minorHAnsi"/>
          <w:color w:val="000000" w:themeColor="text1"/>
        </w:rPr>
        <w:t>to</w:t>
      </w:r>
      <w:r w:rsidRPr="007109F8">
        <w:rPr>
          <w:rFonts w:asciiTheme="minorHAnsi" w:eastAsia="Calibri" w:hAnsiTheme="minorHAnsi" w:cstheme="minorHAnsi"/>
          <w:color w:val="000000" w:themeColor="text1"/>
          <w:spacing w:val="1"/>
        </w:rPr>
        <w:t xml:space="preserve"> </w:t>
      </w:r>
      <w:r w:rsidRPr="007109F8">
        <w:rPr>
          <w:rFonts w:asciiTheme="minorHAnsi" w:eastAsia="Calibri" w:hAnsiTheme="minorHAnsi" w:cstheme="minorHAnsi"/>
          <w:color w:val="000000" w:themeColor="text1"/>
        </w:rPr>
        <w:t>cr</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1"/>
        </w:rPr>
        <w:t>t</w:t>
      </w:r>
      <w:r w:rsidRPr="007109F8">
        <w:rPr>
          <w:rFonts w:asciiTheme="minorHAnsi" w:eastAsia="Calibri" w:hAnsiTheme="minorHAnsi" w:cstheme="minorHAnsi"/>
          <w:color w:val="000000" w:themeColor="text1"/>
        </w:rPr>
        <w:t>e</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spacing w:val="1"/>
        </w:rPr>
        <w:t>p</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odu</w:t>
      </w:r>
      <w:r w:rsidRPr="007109F8">
        <w:rPr>
          <w:rFonts w:asciiTheme="minorHAnsi" w:eastAsia="Calibri" w:hAnsiTheme="minorHAnsi" w:cstheme="minorHAnsi"/>
          <w:color w:val="000000" w:themeColor="text1"/>
        </w:rPr>
        <w:t>ct</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spacing w:val="1"/>
        </w:rPr>
        <w:t>b</w:t>
      </w:r>
      <w:r w:rsidRPr="007109F8">
        <w:rPr>
          <w:rFonts w:asciiTheme="minorHAnsi" w:eastAsia="Calibri" w:hAnsiTheme="minorHAnsi" w:cstheme="minorHAnsi"/>
          <w:color w:val="000000" w:themeColor="text1"/>
        </w:rPr>
        <w:t>ac</w:t>
      </w:r>
      <w:r w:rsidRPr="007109F8">
        <w:rPr>
          <w:rFonts w:asciiTheme="minorHAnsi" w:eastAsia="Calibri" w:hAnsiTheme="minorHAnsi" w:cstheme="minorHAnsi"/>
          <w:color w:val="000000" w:themeColor="text1"/>
          <w:spacing w:val="1"/>
        </w:rPr>
        <w:t>k</w:t>
      </w:r>
      <w:r w:rsidRPr="007109F8">
        <w:rPr>
          <w:rFonts w:asciiTheme="minorHAnsi" w:eastAsia="Calibri" w:hAnsiTheme="minorHAnsi" w:cstheme="minorHAnsi"/>
          <w:color w:val="000000" w:themeColor="text1"/>
        </w:rPr>
        <w:t>log</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rPr>
        <w:t>to</w:t>
      </w:r>
      <w:r w:rsidRPr="007109F8">
        <w:rPr>
          <w:rFonts w:asciiTheme="minorHAnsi" w:eastAsia="Calibri" w:hAnsiTheme="minorHAnsi" w:cstheme="minorHAnsi"/>
          <w:color w:val="000000" w:themeColor="text1"/>
          <w:spacing w:val="-1"/>
        </w:rPr>
        <w:t xml:space="preserve"> s</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1"/>
        </w:rPr>
        <w:t>t</w:t>
      </w:r>
      <w:r w:rsidRPr="007109F8">
        <w:rPr>
          <w:rFonts w:asciiTheme="minorHAnsi" w:eastAsia="Calibri" w:hAnsiTheme="minorHAnsi" w:cstheme="minorHAnsi"/>
          <w:color w:val="000000" w:themeColor="text1"/>
        </w:rPr>
        <w:t>i</w:t>
      </w:r>
      <w:r w:rsidRPr="007109F8">
        <w:rPr>
          <w:rFonts w:asciiTheme="minorHAnsi" w:eastAsia="Calibri" w:hAnsiTheme="minorHAnsi" w:cstheme="minorHAnsi"/>
          <w:color w:val="000000" w:themeColor="text1"/>
          <w:spacing w:val="-1"/>
        </w:rPr>
        <w:t>s</w:t>
      </w:r>
      <w:r w:rsidRPr="007109F8">
        <w:rPr>
          <w:rFonts w:asciiTheme="minorHAnsi" w:eastAsia="Calibri" w:hAnsiTheme="minorHAnsi" w:cstheme="minorHAnsi"/>
          <w:color w:val="000000" w:themeColor="text1"/>
          <w:spacing w:val="1"/>
        </w:rPr>
        <w:t>f</w:t>
      </w:r>
      <w:r w:rsidRPr="007109F8">
        <w:rPr>
          <w:rFonts w:asciiTheme="minorHAnsi" w:eastAsia="Calibri" w:hAnsiTheme="minorHAnsi" w:cstheme="minorHAnsi"/>
          <w:color w:val="000000" w:themeColor="text1"/>
        </w:rPr>
        <w:t>y</w:t>
      </w:r>
      <w:r w:rsidRPr="007109F8">
        <w:rPr>
          <w:rFonts w:asciiTheme="minorHAnsi" w:eastAsia="Calibri" w:hAnsiTheme="minorHAnsi" w:cstheme="minorHAnsi"/>
          <w:color w:val="000000" w:themeColor="text1"/>
          <w:spacing w:val="-2"/>
        </w:rPr>
        <w:t xml:space="preserve"> </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spacing w:val="1"/>
        </w:rPr>
        <w:t>p</w:t>
      </w:r>
      <w:r w:rsidRPr="007109F8">
        <w:rPr>
          <w:rFonts w:asciiTheme="minorHAnsi" w:eastAsia="Calibri" w:hAnsiTheme="minorHAnsi" w:cstheme="minorHAnsi"/>
          <w:color w:val="000000" w:themeColor="text1"/>
        </w:rPr>
        <w:t>orti</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g</w:t>
      </w:r>
      <w:r w:rsidRPr="007109F8">
        <w:rPr>
          <w:rFonts w:asciiTheme="minorHAnsi" w:eastAsia="Calibri" w:hAnsiTheme="minorHAnsi" w:cstheme="minorHAnsi"/>
          <w:color w:val="000000" w:themeColor="text1"/>
          <w:spacing w:val="-6"/>
        </w:rPr>
        <w:t xml:space="preserve"> </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spacing w:val="-1"/>
        </w:rPr>
        <w:t>ee</w:t>
      </w:r>
      <w:r w:rsidRPr="007109F8">
        <w:rPr>
          <w:rFonts w:asciiTheme="minorHAnsi" w:eastAsia="Calibri" w:hAnsiTheme="minorHAnsi" w:cstheme="minorHAnsi"/>
          <w:color w:val="000000" w:themeColor="text1"/>
          <w:spacing w:val="1"/>
        </w:rPr>
        <w:t>d</w:t>
      </w:r>
      <w:r w:rsidRPr="007109F8">
        <w:rPr>
          <w:rFonts w:asciiTheme="minorHAnsi" w:eastAsia="Calibri" w:hAnsiTheme="minorHAnsi" w:cstheme="minorHAnsi"/>
          <w:color w:val="000000" w:themeColor="text1"/>
        </w:rPr>
        <w:t>s</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
        </w:rPr>
        <w:t>h</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ou</w:t>
      </w:r>
      <w:r w:rsidRPr="007109F8">
        <w:rPr>
          <w:rFonts w:asciiTheme="minorHAnsi" w:eastAsia="Calibri" w:hAnsiTheme="minorHAnsi" w:cstheme="minorHAnsi"/>
          <w:color w:val="000000" w:themeColor="text1"/>
        </w:rPr>
        <w:t>gh</w:t>
      </w:r>
      <w:r w:rsidRPr="007109F8">
        <w:rPr>
          <w:rFonts w:asciiTheme="minorHAnsi" w:eastAsia="Calibri" w:hAnsiTheme="minorHAnsi" w:cstheme="minorHAnsi"/>
          <w:color w:val="000000" w:themeColor="text1"/>
          <w:spacing w:val="-4"/>
        </w:rPr>
        <w:t xml:space="preserve"> </w:t>
      </w:r>
      <w:r w:rsidRPr="007109F8">
        <w:rPr>
          <w:rFonts w:asciiTheme="minorHAnsi" w:eastAsia="Calibri" w:hAnsiTheme="minorHAnsi" w:cstheme="minorHAnsi"/>
          <w:color w:val="000000" w:themeColor="text1"/>
        </w:rPr>
        <w:t>an</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rPr>
        <w:t>i</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teracti</w:t>
      </w:r>
      <w:r w:rsidRPr="007109F8">
        <w:rPr>
          <w:rFonts w:asciiTheme="minorHAnsi" w:eastAsia="Calibri" w:hAnsiTheme="minorHAnsi" w:cstheme="minorHAnsi"/>
          <w:color w:val="000000" w:themeColor="text1"/>
          <w:spacing w:val="2"/>
        </w:rPr>
        <w:t>v</w:t>
      </w:r>
      <w:r w:rsidRPr="007109F8">
        <w:rPr>
          <w:rFonts w:asciiTheme="minorHAnsi" w:eastAsia="Calibri" w:hAnsiTheme="minorHAnsi" w:cstheme="minorHAnsi"/>
          <w:color w:val="000000" w:themeColor="text1"/>
        </w:rPr>
        <w:t xml:space="preserve">e </w:t>
      </w:r>
      <w:r w:rsidRPr="007109F8">
        <w:rPr>
          <w:rFonts w:asciiTheme="minorHAnsi" w:eastAsia="Calibri" w:hAnsiTheme="minorHAnsi" w:cstheme="minorHAnsi"/>
          <w:color w:val="000000" w:themeColor="text1"/>
          <w:spacing w:val="1"/>
        </w:rPr>
        <w:t>d</w:t>
      </w:r>
      <w:r w:rsidRPr="007109F8">
        <w:rPr>
          <w:rFonts w:asciiTheme="minorHAnsi" w:eastAsia="Calibri" w:hAnsiTheme="minorHAnsi" w:cstheme="minorHAnsi"/>
          <w:color w:val="000000" w:themeColor="text1"/>
        </w:rPr>
        <w:t>ash</w:t>
      </w:r>
      <w:r w:rsidRPr="007109F8">
        <w:rPr>
          <w:rFonts w:asciiTheme="minorHAnsi" w:eastAsia="Calibri" w:hAnsiTheme="minorHAnsi" w:cstheme="minorHAnsi"/>
          <w:color w:val="000000" w:themeColor="text1"/>
          <w:spacing w:val="1"/>
        </w:rPr>
        <w:t>b</w:t>
      </w:r>
      <w:r w:rsidRPr="007109F8">
        <w:rPr>
          <w:rFonts w:asciiTheme="minorHAnsi" w:eastAsia="Calibri" w:hAnsiTheme="minorHAnsi" w:cstheme="minorHAnsi"/>
          <w:color w:val="000000" w:themeColor="text1"/>
        </w:rPr>
        <w:t>oard</w:t>
      </w:r>
      <w:r w:rsidRPr="007109F8">
        <w:rPr>
          <w:rFonts w:asciiTheme="minorHAnsi" w:eastAsia="Calibri" w:hAnsiTheme="minorHAnsi" w:cstheme="minorHAnsi"/>
          <w:color w:val="000000" w:themeColor="text1"/>
          <w:spacing w:val="2"/>
        </w:rPr>
        <w:t xml:space="preserve"> </w:t>
      </w:r>
      <w:r w:rsidRPr="007109F8">
        <w:rPr>
          <w:rFonts w:asciiTheme="minorHAnsi" w:eastAsia="Calibri" w:hAnsiTheme="minorHAnsi" w:cstheme="minorHAnsi"/>
          <w:color w:val="000000" w:themeColor="text1"/>
          <w:spacing w:val="1"/>
        </w:rPr>
        <w:t>u</w:t>
      </w:r>
      <w:r w:rsidRPr="007109F8">
        <w:rPr>
          <w:rFonts w:asciiTheme="minorHAnsi" w:eastAsia="Calibri" w:hAnsiTheme="minorHAnsi" w:cstheme="minorHAnsi"/>
          <w:color w:val="000000" w:themeColor="text1"/>
          <w:spacing w:val="-1"/>
        </w:rPr>
        <w:t>s</w:t>
      </w:r>
      <w:r w:rsidRPr="007109F8">
        <w:rPr>
          <w:rFonts w:asciiTheme="minorHAnsi" w:eastAsia="Calibri" w:hAnsiTheme="minorHAnsi" w:cstheme="minorHAnsi"/>
          <w:color w:val="000000" w:themeColor="text1"/>
        </w:rPr>
        <w:t>i</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g</w:t>
      </w:r>
      <w:r w:rsidRPr="007109F8">
        <w:rPr>
          <w:rFonts w:asciiTheme="minorHAnsi" w:eastAsia="Calibri" w:hAnsiTheme="minorHAnsi" w:cstheme="minorHAnsi"/>
          <w:color w:val="000000" w:themeColor="text1"/>
          <w:spacing w:val="6"/>
        </w:rPr>
        <w:t xml:space="preserve"> </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7"/>
        </w:rPr>
        <w:t xml:space="preserve"> </w:t>
      </w:r>
      <w:r w:rsidRPr="007109F8">
        <w:rPr>
          <w:rFonts w:asciiTheme="minorHAnsi" w:eastAsia="Calibri" w:hAnsiTheme="minorHAnsi" w:cstheme="minorHAnsi"/>
          <w:color w:val="000000" w:themeColor="text1"/>
        </w:rPr>
        <w:t>BI</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
        </w:rPr>
        <w:t>o</w:t>
      </w:r>
      <w:r w:rsidRPr="007109F8">
        <w:rPr>
          <w:rFonts w:asciiTheme="minorHAnsi" w:eastAsia="Calibri" w:hAnsiTheme="minorHAnsi" w:cstheme="minorHAnsi"/>
          <w:color w:val="000000" w:themeColor="text1"/>
        </w:rPr>
        <w:t>ol</w:t>
      </w:r>
      <w:r w:rsidRPr="007109F8">
        <w:rPr>
          <w:rFonts w:asciiTheme="minorHAnsi" w:eastAsia="Calibri" w:hAnsiTheme="minorHAnsi" w:cstheme="minorHAnsi"/>
          <w:color w:val="000000" w:themeColor="text1"/>
          <w:spacing w:val="4"/>
        </w:rPr>
        <w:t xml:space="preserve"> </w:t>
      </w:r>
      <w:r w:rsidR="00DF423B" w:rsidRPr="007109F8">
        <w:rPr>
          <w:rFonts w:asciiTheme="minorHAnsi" w:eastAsia="Calibri" w:hAnsiTheme="minorHAnsi" w:cstheme="minorHAnsi"/>
          <w:color w:val="000000" w:themeColor="text1"/>
        </w:rPr>
        <w:t>(</w:t>
      </w:r>
      <w:r w:rsidR="00DF423B" w:rsidRPr="007109F8">
        <w:rPr>
          <w:rFonts w:asciiTheme="minorHAnsi" w:eastAsia="Calibri" w:hAnsiTheme="minorHAnsi" w:cstheme="minorHAnsi"/>
          <w:b/>
          <w:color w:val="000000" w:themeColor="text1"/>
        </w:rPr>
        <w:t>Tableau</w:t>
      </w:r>
      <w:r w:rsidRPr="007109F8">
        <w:rPr>
          <w:rFonts w:asciiTheme="minorHAnsi" w:eastAsia="Calibri" w:hAnsiTheme="minorHAnsi" w:cstheme="minorHAnsi"/>
          <w:color w:val="000000" w:themeColor="text1"/>
        </w:rPr>
        <w:t>)</w:t>
      </w:r>
      <w:r w:rsidR="00546D0C" w:rsidRPr="007109F8">
        <w:rPr>
          <w:rFonts w:asciiTheme="minorHAnsi" w:eastAsia="Calibri" w:hAnsiTheme="minorHAnsi" w:cstheme="minorHAnsi"/>
          <w:color w:val="000000" w:themeColor="text1"/>
        </w:rPr>
        <w:t xml:space="preserve"> by using extract, deliver and automating large datasets</w:t>
      </w:r>
      <w:r w:rsidR="00304135">
        <w:rPr>
          <w:rFonts w:asciiTheme="minorHAnsi" w:eastAsia="Calibri" w:hAnsiTheme="minorHAnsi" w:cstheme="minorHAnsi"/>
          <w:color w:val="000000" w:themeColor="text1"/>
        </w:rPr>
        <w:t xml:space="preserve"> from SAS</w:t>
      </w:r>
      <w:r w:rsidR="009B15FE">
        <w:rPr>
          <w:rFonts w:asciiTheme="minorHAnsi" w:eastAsia="Calibri" w:hAnsiTheme="minorHAnsi" w:cstheme="minorHAnsi"/>
          <w:color w:val="000000" w:themeColor="text1"/>
        </w:rPr>
        <w:t xml:space="preserve"> and </w:t>
      </w:r>
      <w:r w:rsidR="00907978">
        <w:rPr>
          <w:rFonts w:asciiTheme="minorHAnsi" w:eastAsia="Calibri" w:hAnsiTheme="minorHAnsi" w:cstheme="minorHAnsi"/>
          <w:b/>
          <w:color w:val="000000" w:themeColor="text1"/>
        </w:rPr>
        <w:t>TABLEAU</w:t>
      </w:r>
      <w:r w:rsidRPr="007109F8">
        <w:rPr>
          <w:rFonts w:asciiTheme="minorHAnsi" w:eastAsia="Calibri" w:hAnsiTheme="minorHAnsi" w:cstheme="minorHAnsi"/>
          <w:color w:val="000000" w:themeColor="text1"/>
        </w:rPr>
        <w:t>.</w:t>
      </w:r>
      <w:r w:rsidR="00EC37D8" w:rsidRPr="007109F8">
        <w:rPr>
          <w:rFonts w:asciiTheme="minorHAnsi" w:eastAsia="Calibri" w:hAnsiTheme="minorHAnsi" w:cstheme="minorHAnsi"/>
          <w:color w:val="000000" w:themeColor="text1"/>
        </w:rPr>
        <w:t xml:space="preserve"> Worked on SSIS</w:t>
      </w:r>
      <w:r w:rsidR="00BD42A1" w:rsidRPr="007109F8">
        <w:rPr>
          <w:rFonts w:asciiTheme="minorHAnsi" w:eastAsia="Calibri" w:hAnsiTheme="minorHAnsi" w:cstheme="minorHAnsi"/>
          <w:color w:val="000000" w:themeColor="text1"/>
        </w:rPr>
        <w:t xml:space="preserve"> for development of jobs, Dimensional data modelling with implementation of core data ware house concepts.</w:t>
      </w:r>
    </w:p>
    <w:p w:rsidR="007109F8" w:rsidRPr="007109F8" w:rsidRDefault="007109F8" w:rsidP="007109F8">
      <w:pPr>
        <w:pStyle w:val="ListParagraph"/>
        <w:spacing w:before="48" w:line="287" w:lineRule="auto"/>
        <w:ind w:left="90" w:right="72"/>
        <w:jc w:val="both"/>
        <w:rPr>
          <w:rFonts w:asciiTheme="minorHAnsi" w:eastAsia="Calibri" w:hAnsiTheme="minorHAnsi" w:cstheme="minorHAnsi"/>
          <w:color w:val="000000" w:themeColor="text1"/>
        </w:rPr>
      </w:pPr>
    </w:p>
    <w:p w:rsidR="00A650C5" w:rsidRPr="00537338" w:rsidRDefault="00D03FB6" w:rsidP="00537338">
      <w:pPr>
        <w:pStyle w:val="ListParagraph"/>
        <w:numPr>
          <w:ilvl w:val="0"/>
          <w:numId w:val="6"/>
        </w:numPr>
        <w:spacing w:before="48" w:line="287" w:lineRule="auto"/>
        <w:ind w:left="90" w:right="72"/>
        <w:jc w:val="both"/>
        <w:rPr>
          <w:rFonts w:asciiTheme="minorHAnsi" w:eastAsia="Calibri" w:hAnsiTheme="minorHAnsi" w:cstheme="minorHAnsi"/>
          <w:color w:val="000000" w:themeColor="text1"/>
        </w:rPr>
      </w:pPr>
      <w:r w:rsidRPr="00537338">
        <w:rPr>
          <w:rFonts w:asciiTheme="minorHAnsi" w:eastAsia="Calibri" w:hAnsiTheme="minorHAnsi" w:cstheme="minorHAnsi"/>
          <w:color w:val="000000" w:themeColor="text1"/>
        </w:rPr>
        <w:t xml:space="preserve">Developing reports on SSRS on </w:t>
      </w:r>
      <w:r w:rsidRPr="00537338">
        <w:rPr>
          <w:rFonts w:asciiTheme="minorHAnsi" w:eastAsia="Calibri" w:hAnsiTheme="minorHAnsi" w:cstheme="minorHAnsi"/>
          <w:b/>
          <w:color w:val="000000" w:themeColor="text1"/>
        </w:rPr>
        <w:t>SQL Server (2000/2005/2008/2012).</w:t>
      </w:r>
      <w:r w:rsidRPr="00537338">
        <w:rPr>
          <w:rFonts w:asciiTheme="minorHAnsi" w:eastAsia="Calibri" w:hAnsiTheme="minorHAnsi" w:cstheme="minorHAnsi"/>
          <w:color w:val="000000" w:themeColor="text1"/>
        </w:rPr>
        <w:t xml:space="preserve"> Sound Experience and understanding of </w:t>
      </w:r>
      <w:r w:rsidRPr="00537338">
        <w:rPr>
          <w:rFonts w:asciiTheme="minorHAnsi" w:eastAsia="Calibri" w:hAnsiTheme="minorHAnsi" w:cstheme="minorHAnsi"/>
          <w:b/>
          <w:color w:val="000000" w:themeColor="text1"/>
        </w:rPr>
        <w:t>SSAS</w:t>
      </w:r>
      <w:r w:rsidRPr="00537338">
        <w:rPr>
          <w:rFonts w:asciiTheme="minorHAnsi" w:eastAsia="Calibri" w:hAnsiTheme="minorHAnsi" w:cstheme="minorHAnsi"/>
          <w:color w:val="000000" w:themeColor="text1"/>
        </w:rPr>
        <w:t xml:space="preserve">, </w:t>
      </w:r>
      <w:r w:rsidRPr="00537338">
        <w:rPr>
          <w:rFonts w:asciiTheme="minorHAnsi" w:eastAsia="Calibri" w:hAnsiTheme="minorHAnsi" w:cstheme="minorHAnsi"/>
          <w:b/>
          <w:color w:val="000000" w:themeColor="text1"/>
        </w:rPr>
        <w:t>OLAP</w:t>
      </w:r>
      <w:r w:rsidRPr="00537338">
        <w:rPr>
          <w:rFonts w:asciiTheme="minorHAnsi" w:eastAsia="Calibri" w:hAnsiTheme="minorHAnsi" w:cstheme="minorHAnsi"/>
          <w:color w:val="000000" w:themeColor="text1"/>
        </w:rPr>
        <w:t xml:space="preserve"> cube and Architecture</w:t>
      </w:r>
      <w:r w:rsidR="00A403D5" w:rsidRPr="00537338">
        <w:rPr>
          <w:rFonts w:asciiTheme="minorHAnsi" w:eastAsia="Calibri" w:hAnsiTheme="minorHAnsi" w:cstheme="minorHAnsi"/>
          <w:color w:val="000000" w:themeColor="text1"/>
          <w:spacing w:val="5"/>
        </w:rPr>
        <w:t xml:space="preserve"> </w:t>
      </w:r>
      <w:r w:rsidR="00A403D5" w:rsidRPr="00537338">
        <w:rPr>
          <w:rFonts w:asciiTheme="minorHAnsi" w:eastAsia="Calibri" w:hAnsiTheme="minorHAnsi" w:cstheme="minorHAnsi"/>
          <w:color w:val="000000" w:themeColor="text1"/>
        </w:rPr>
        <w:t>Stren</w:t>
      </w:r>
      <w:r w:rsidR="00A403D5" w:rsidRPr="00537338">
        <w:rPr>
          <w:rFonts w:asciiTheme="minorHAnsi" w:eastAsia="Calibri" w:hAnsiTheme="minorHAnsi" w:cstheme="minorHAnsi"/>
          <w:color w:val="000000" w:themeColor="text1"/>
          <w:spacing w:val="3"/>
        </w:rPr>
        <w:t>g</w:t>
      </w:r>
      <w:r w:rsidR="00A403D5" w:rsidRPr="00537338">
        <w:rPr>
          <w:rFonts w:asciiTheme="minorHAnsi" w:eastAsia="Calibri" w:hAnsiTheme="minorHAnsi" w:cstheme="minorHAnsi"/>
          <w:color w:val="000000" w:themeColor="text1"/>
        </w:rPr>
        <w:t>t</w:t>
      </w:r>
      <w:r w:rsidR="00A403D5" w:rsidRPr="00537338">
        <w:rPr>
          <w:rFonts w:asciiTheme="minorHAnsi" w:eastAsia="Calibri" w:hAnsiTheme="minorHAnsi" w:cstheme="minorHAnsi"/>
          <w:color w:val="000000" w:themeColor="text1"/>
          <w:spacing w:val="1"/>
        </w:rPr>
        <w:t>h</w:t>
      </w:r>
      <w:r w:rsidR="00A403D5" w:rsidRPr="00537338">
        <w:rPr>
          <w:rFonts w:asciiTheme="minorHAnsi" w:eastAsia="Calibri" w:hAnsiTheme="minorHAnsi" w:cstheme="minorHAnsi"/>
          <w:color w:val="000000" w:themeColor="text1"/>
          <w:spacing w:val="-1"/>
        </w:rPr>
        <w:t>e</w:t>
      </w:r>
      <w:r w:rsidR="00A403D5" w:rsidRPr="00537338">
        <w:rPr>
          <w:rFonts w:asciiTheme="minorHAnsi" w:eastAsia="Calibri" w:hAnsiTheme="minorHAnsi" w:cstheme="minorHAnsi"/>
          <w:color w:val="000000" w:themeColor="text1"/>
        </w:rPr>
        <w:t>n</w:t>
      </w:r>
      <w:r w:rsidR="00A403D5" w:rsidRPr="00537338">
        <w:rPr>
          <w:rFonts w:asciiTheme="minorHAnsi" w:eastAsia="Calibri" w:hAnsiTheme="minorHAnsi" w:cstheme="minorHAnsi"/>
          <w:color w:val="000000" w:themeColor="text1"/>
          <w:spacing w:val="2"/>
        </w:rPr>
        <w:t xml:space="preserve"> </w:t>
      </w:r>
      <w:r w:rsidR="00A403D5" w:rsidRPr="00537338">
        <w:rPr>
          <w:rFonts w:asciiTheme="minorHAnsi" w:eastAsia="Calibri" w:hAnsiTheme="minorHAnsi" w:cstheme="minorHAnsi"/>
          <w:color w:val="000000" w:themeColor="text1"/>
          <w:spacing w:val="1"/>
        </w:rPr>
        <w:t>bu</w:t>
      </w:r>
      <w:r w:rsidR="00A403D5" w:rsidRPr="00537338">
        <w:rPr>
          <w:rFonts w:asciiTheme="minorHAnsi" w:eastAsia="Calibri" w:hAnsiTheme="minorHAnsi" w:cstheme="minorHAnsi"/>
          <w:color w:val="000000" w:themeColor="text1"/>
          <w:spacing w:val="-1"/>
        </w:rPr>
        <w:t>s</w:t>
      </w:r>
      <w:r w:rsidR="00A403D5" w:rsidRPr="00537338">
        <w:rPr>
          <w:rFonts w:asciiTheme="minorHAnsi" w:eastAsia="Calibri" w:hAnsiTheme="minorHAnsi" w:cstheme="minorHAnsi"/>
          <w:color w:val="000000" w:themeColor="text1"/>
        </w:rPr>
        <w:t>i</w:t>
      </w:r>
      <w:r w:rsidR="00A403D5" w:rsidRPr="00537338">
        <w:rPr>
          <w:rFonts w:asciiTheme="minorHAnsi" w:eastAsia="Calibri" w:hAnsiTheme="minorHAnsi" w:cstheme="minorHAnsi"/>
          <w:color w:val="000000" w:themeColor="text1"/>
          <w:spacing w:val="1"/>
        </w:rPr>
        <w:t>n</w:t>
      </w:r>
      <w:r w:rsidR="00A403D5" w:rsidRPr="00537338">
        <w:rPr>
          <w:rFonts w:asciiTheme="minorHAnsi" w:eastAsia="Calibri" w:hAnsiTheme="minorHAnsi" w:cstheme="minorHAnsi"/>
          <w:color w:val="000000" w:themeColor="text1"/>
          <w:spacing w:val="-1"/>
        </w:rPr>
        <w:t>es</w:t>
      </w:r>
      <w:r w:rsidR="00A403D5" w:rsidRPr="00537338">
        <w:rPr>
          <w:rFonts w:asciiTheme="minorHAnsi" w:eastAsia="Calibri" w:hAnsiTheme="minorHAnsi" w:cstheme="minorHAnsi"/>
          <w:color w:val="000000" w:themeColor="text1"/>
        </w:rPr>
        <w:t>s</w:t>
      </w:r>
      <w:r w:rsidR="00A403D5" w:rsidRPr="00537338">
        <w:rPr>
          <w:rFonts w:asciiTheme="minorHAnsi" w:eastAsia="Calibri" w:hAnsiTheme="minorHAnsi" w:cstheme="minorHAnsi"/>
          <w:color w:val="000000" w:themeColor="text1"/>
          <w:spacing w:val="2"/>
        </w:rPr>
        <w:t xml:space="preserve"> </w:t>
      </w:r>
      <w:r w:rsidR="00A403D5" w:rsidRPr="00537338">
        <w:rPr>
          <w:rFonts w:asciiTheme="minorHAnsi" w:eastAsia="Calibri" w:hAnsiTheme="minorHAnsi" w:cstheme="minorHAnsi"/>
          <w:color w:val="000000" w:themeColor="text1"/>
        </w:rPr>
        <w:t>ac</w:t>
      </w:r>
      <w:r w:rsidR="00A403D5" w:rsidRPr="00537338">
        <w:rPr>
          <w:rFonts w:asciiTheme="minorHAnsi" w:eastAsia="Calibri" w:hAnsiTheme="minorHAnsi" w:cstheme="minorHAnsi"/>
          <w:color w:val="000000" w:themeColor="text1"/>
          <w:spacing w:val="1"/>
        </w:rPr>
        <w:t>u</w:t>
      </w:r>
      <w:r w:rsidR="00A403D5" w:rsidRPr="00537338">
        <w:rPr>
          <w:rFonts w:asciiTheme="minorHAnsi" w:eastAsia="Calibri" w:hAnsiTheme="minorHAnsi" w:cstheme="minorHAnsi"/>
          <w:color w:val="000000" w:themeColor="text1"/>
          <w:spacing w:val="-1"/>
        </w:rPr>
        <w:t>me</w:t>
      </w:r>
      <w:r w:rsidR="00A403D5" w:rsidRPr="00537338">
        <w:rPr>
          <w:rFonts w:asciiTheme="minorHAnsi" w:eastAsia="Calibri" w:hAnsiTheme="minorHAnsi" w:cstheme="minorHAnsi"/>
          <w:color w:val="000000" w:themeColor="text1"/>
        </w:rPr>
        <w:t>n</w:t>
      </w:r>
      <w:r w:rsidR="00A403D5" w:rsidRPr="00537338">
        <w:rPr>
          <w:rFonts w:asciiTheme="minorHAnsi" w:eastAsia="Calibri" w:hAnsiTheme="minorHAnsi" w:cstheme="minorHAnsi"/>
          <w:color w:val="000000" w:themeColor="text1"/>
          <w:spacing w:val="4"/>
        </w:rPr>
        <w:t xml:space="preserve"> </w:t>
      </w:r>
      <w:r w:rsidR="00A403D5" w:rsidRPr="00537338">
        <w:rPr>
          <w:rFonts w:asciiTheme="minorHAnsi" w:eastAsia="Calibri" w:hAnsiTheme="minorHAnsi" w:cstheme="minorHAnsi"/>
          <w:color w:val="000000" w:themeColor="text1"/>
        </w:rPr>
        <w:t>t</w:t>
      </w:r>
      <w:r w:rsidR="00A403D5" w:rsidRPr="00537338">
        <w:rPr>
          <w:rFonts w:asciiTheme="minorHAnsi" w:eastAsia="Calibri" w:hAnsiTheme="minorHAnsi" w:cstheme="minorHAnsi"/>
          <w:color w:val="000000" w:themeColor="text1"/>
          <w:spacing w:val="1"/>
        </w:rPr>
        <w:t>h</w:t>
      </w:r>
      <w:r w:rsidR="00A403D5" w:rsidRPr="00537338">
        <w:rPr>
          <w:rFonts w:asciiTheme="minorHAnsi" w:eastAsia="Calibri" w:hAnsiTheme="minorHAnsi" w:cstheme="minorHAnsi"/>
          <w:color w:val="000000" w:themeColor="text1"/>
        </w:rPr>
        <w:t>r</w:t>
      </w:r>
      <w:r w:rsidR="00A403D5" w:rsidRPr="00537338">
        <w:rPr>
          <w:rFonts w:asciiTheme="minorHAnsi" w:eastAsia="Calibri" w:hAnsiTheme="minorHAnsi" w:cstheme="minorHAnsi"/>
          <w:color w:val="000000" w:themeColor="text1"/>
          <w:spacing w:val="1"/>
        </w:rPr>
        <w:t>ou</w:t>
      </w:r>
      <w:r w:rsidR="00A403D5" w:rsidRPr="00537338">
        <w:rPr>
          <w:rFonts w:asciiTheme="minorHAnsi" w:eastAsia="Calibri" w:hAnsiTheme="minorHAnsi" w:cstheme="minorHAnsi"/>
          <w:color w:val="000000" w:themeColor="text1"/>
        </w:rPr>
        <w:t>gh</w:t>
      </w:r>
      <w:r w:rsidR="00A403D5" w:rsidRPr="00537338">
        <w:rPr>
          <w:rFonts w:asciiTheme="minorHAnsi" w:eastAsia="Calibri" w:hAnsiTheme="minorHAnsi" w:cstheme="minorHAnsi"/>
          <w:color w:val="000000" w:themeColor="text1"/>
          <w:spacing w:val="4"/>
        </w:rPr>
        <w:t xml:space="preserve"> </w:t>
      </w:r>
      <w:r w:rsidR="00A403D5" w:rsidRPr="00537338">
        <w:rPr>
          <w:rFonts w:asciiTheme="minorHAnsi" w:eastAsia="Calibri" w:hAnsiTheme="minorHAnsi" w:cstheme="minorHAnsi"/>
          <w:color w:val="000000" w:themeColor="text1"/>
        </w:rPr>
        <w:t>t</w:t>
      </w:r>
      <w:r w:rsidR="00A403D5" w:rsidRPr="00537338">
        <w:rPr>
          <w:rFonts w:asciiTheme="minorHAnsi" w:eastAsia="Calibri" w:hAnsiTheme="minorHAnsi" w:cstheme="minorHAnsi"/>
          <w:color w:val="000000" w:themeColor="text1"/>
          <w:spacing w:val="1"/>
        </w:rPr>
        <w:t>h</w:t>
      </w:r>
      <w:r w:rsidR="00A403D5" w:rsidRPr="00537338">
        <w:rPr>
          <w:rFonts w:asciiTheme="minorHAnsi" w:eastAsia="Calibri" w:hAnsiTheme="minorHAnsi" w:cstheme="minorHAnsi"/>
          <w:color w:val="000000" w:themeColor="text1"/>
        </w:rPr>
        <w:t>e</w:t>
      </w:r>
      <w:r w:rsidR="00A403D5" w:rsidRPr="00537338">
        <w:rPr>
          <w:rFonts w:asciiTheme="minorHAnsi" w:eastAsia="Calibri" w:hAnsiTheme="minorHAnsi" w:cstheme="minorHAnsi"/>
          <w:color w:val="000000" w:themeColor="text1"/>
          <w:spacing w:val="4"/>
        </w:rPr>
        <w:t xml:space="preserve"> </w:t>
      </w:r>
      <w:r w:rsidR="00AA47C5" w:rsidRPr="00537338">
        <w:rPr>
          <w:rFonts w:asciiTheme="minorHAnsi" w:eastAsia="Calibri" w:hAnsiTheme="minorHAnsi" w:cstheme="minorHAnsi"/>
          <w:color w:val="000000" w:themeColor="text1"/>
          <w:spacing w:val="1"/>
        </w:rPr>
        <w:t>d</w:t>
      </w:r>
      <w:r w:rsidR="00AA47C5" w:rsidRPr="00537338">
        <w:rPr>
          <w:rFonts w:asciiTheme="minorHAnsi" w:eastAsia="Calibri" w:hAnsiTheme="minorHAnsi" w:cstheme="minorHAnsi"/>
          <w:color w:val="000000" w:themeColor="text1"/>
          <w:spacing w:val="-1"/>
        </w:rPr>
        <w:t>eve</w:t>
      </w:r>
      <w:r w:rsidR="00AA47C5" w:rsidRPr="00537338">
        <w:rPr>
          <w:rFonts w:asciiTheme="minorHAnsi" w:eastAsia="Calibri" w:hAnsiTheme="minorHAnsi" w:cstheme="minorHAnsi"/>
          <w:color w:val="000000" w:themeColor="text1"/>
        </w:rPr>
        <w:t>lo</w:t>
      </w:r>
      <w:r w:rsidR="00AA47C5" w:rsidRPr="00537338">
        <w:rPr>
          <w:rFonts w:asciiTheme="minorHAnsi" w:eastAsia="Calibri" w:hAnsiTheme="minorHAnsi" w:cstheme="minorHAnsi"/>
          <w:color w:val="000000" w:themeColor="text1"/>
          <w:spacing w:val="4"/>
        </w:rPr>
        <w:t>p</w:t>
      </w:r>
      <w:r w:rsidR="00AA47C5" w:rsidRPr="00537338">
        <w:rPr>
          <w:rFonts w:asciiTheme="minorHAnsi" w:eastAsia="Calibri" w:hAnsiTheme="minorHAnsi" w:cstheme="minorHAnsi"/>
          <w:color w:val="000000" w:themeColor="text1"/>
          <w:spacing w:val="-1"/>
        </w:rPr>
        <w:t>me</w:t>
      </w:r>
      <w:r w:rsidR="00AA47C5" w:rsidRPr="00537338">
        <w:rPr>
          <w:rFonts w:asciiTheme="minorHAnsi" w:eastAsia="Calibri" w:hAnsiTheme="minorHAnsi" w:cstheme="minorHAnsi"/>
          <w:color w:val="000000" w:themeColor="text1"/>
          <w:spacing w:val="1"/>
        </w:rPr>
        <w:t>n</w:t>
      </w:r>
      <w:r w:rsidR="00AA47C5" w:rsidRPr="00537338">
        <w:rPr>
          <w:rFonts w:asciiTheme="minorHAnsi" w:eastAsia="Calibri" w:hAnsiTheme="minorHAnsi" w:cstheme="minorHAnsi"/>
          <w:color w:val="000000" w:themeColor="text1"/>
        </w:rPr>
        <w:t>t trend</w:t>
      </w:r>
      <w:r w:rsidR="00193F0B" w:rsidRPr="00537338">
        <w:rPr>
          <w:rFonts w:asciiTheme="minorHAnsi" w:eastAsia="Calibri" w:hAnsiTheme="minorHAnsi" w:cstheme="minorHAnsi"/>
          <w:color w:val="000000" w:themeColor="text1"/>
        </w:rPr>
        <w:t xml:space="preserve"> analysis, maintain volume forecasts,</w:t>
      </w:r>
      <w:r w:rsidR="00A403D5" w:rsidRPr="00537338">
        <w:rPr>
          <w:rFonts w:asciiTheme="minorHAnsi" w:eastAsia="Calibri" w:hAnsiTheme="minorHAnsi" w:cstheme="minorHAnsi"/>
          <w:color w:val="000000" w:themeColor="text1"/>
          <w:spacing w:val="7"/>
        </w:rPr>
        <w:t xml:space="preserve"> </w:t>
      </w:r>
      <w:r w:rsidR="00A403D5" w:rsidRPr="00537338">
        <w:rPr>
          <w:rFonts w:asciiTheme="minorHAnsi" w:eastAsia="Calibri" w:hAnsiTheme="minorHAnsi" w:cstheme="minorHAnsi"/>
          <w:color w:val="000000" w:themeColor="text1"/>
        </w:rPr>
        <w:t>com</w:t>
      </w:r>
      <w:r w:rsidR="00A403D5" w:rsidRPr="00537338">
        <w:rPr>
          <w:rFonts w:asciiTheme="minorHAnsi" w:eastAsia="Calibri" w:hAnsiTheme="minorHAnsi" w:cstheme="minorHAnsi"/>
          <w:color w:val="000000" w:themeColor="text1"/>
          <w:spacing w:val="1"/>
        </w:rPr>
        <w:t>mun</w:t>
      </w:r>
      <w:r w:rsidR="00A403D5" w:rsidRPr="00537338">
        <w:rPr>
          <w:rFonts w:asciiTheme="minorHAnsi" w:eastAsia="Calibri" w:hAnsiTheme="minorHAnsi" w:cstheme="minorHAnsi"/>
          <w:color w:val="000000" w:themeColor="text1"/>
        </w:rPr>
        <w:t>icati</w:t>
      </w:r>
      <w:r w:rsidR="00A403D5" w:rsidRPr="00537338">
        <w:rPr>
          <w:rFonts w:asciiTheme="minorHAnsi" w:eastAsia="Calibri" w:hAnsiTheme="minorHAnsi" w:cstheme="minorHAnsi"/>
          <w:color w:val="000000" w:themeColor="text1"/>
          <w:spacing w:val="1"/>
        </w:rPr>
        <w:t>on</w:t>
      </w:r>
      <w:r w:rsidR="00A403D5" w:rsidRPr="00537338">
        <w:rPr>
          <w:rFonts w:asciiTheme="minorHAnsi" w:eastAsia="Calibri" w:hAnsiTheme="minorHAnsi" w:cstheme="minorHAnsi"/>
          <w:color w:val="000000" w:themeColor="text1"/>
        </w:rPr>
        <w:t>, colla</w:t>
      </w:r>
      <w:r w:rsidR="00A403D5" w:rsidRPr="00537338">
        <w:rPr>
          <w:rFonts w:asciiTheme="minorHAnsi" w:eastAsia="Calibri" w:hAnsiTheme="minorHAnsi" w:cstheme="minorHAnsi"/>
          <w:color w:val="000000" w:themeColor="text1"/>
          <w:spacing w:val="1"/>
        </w:rPr>
        <w:t>b</w:t>
      </w:r>
      <w:r w:rsidR="00A403D5" w:rsidRPr="00537338">
        <w:rPr>
          <w:rFonts w:asciiTheme="minorHAnsi" w:eastAsia="Calibri" w:hAnsiTheme="minorHAnsi" w:cstheme="minorHAnsi"/>
          <w:color w:val="000000" w:themeColor="text1"/>
        </w:rPr>
        <w:t>orat</w:t>
      </w:r>
      <w:r w:rsidR="00A403D5" w:rsidRPr="00537338">
        <w:rPr>
          <w:rFonts w:asciiTheme="minorHAnsi" w:eastAsia="Calibri" w:hAnsiTheme="minorHAnsi" w:cstheme="minorHAnsi"/>
          <w:color w:val="000000" w:themeColor="text1"/>
          <w:spacing w:val="1"/>
        </w:rPr>
        <w:t>i</w:t>
      </w:r>
      <w:r w:rsidR="00A403D5" w:rsidRPr="00537338">
        <w:rPr>
          <w:rFonts w:asciiTheme="minorHAnsi" w:eastAsia="Calibri" w:hAnsiTheme="minorHAnsi" w:cstheme="minorHAnsi"/>
          <w:color w:val="000000" w:themeColor="text1"/>
        </w:rPr>
        <w:t>o</w:t>
      </w:r>
      <w:r w:rsidR="00A403D5" w:rsidRPr="00537338">
        <w:rPr>
          <w:rFonts w:asciiTheme="minorHAnsi" w:eastAsia="Calibri" w:hAnsiTheme="minorHAnsi" w:cstheme="minorHAnsi"/>
          <w:color w:val="000000" w:themeColor="text1"/>
          <w:spacing w:val="1"/>
        </w:rPr>
        <w:t>n</w:t>
      </w:r>
      <w:r w:rsidR="00A403D5" w:rsidRPr="00537338">
        <w:rPr>
          <w:rFonts w:asciiTheme="minorHAnsi" w:eastAsia="Calibri" w:hAnsiTheme="minorHAnsi" w:cstheme="minorHAnsi"/>
          <w:color w:val="000000" w:themeColor="text1"/>
        </w:rPr>
        <w:t>,</w:t>
      </w:r>
      <w:r w:rsidR="00A403D5" w:rsidRPr="00537338">
        <w:rPr>
          <w:rFonts w:asciiTheme="minorHAnsi" w:eastAsia="Calibri" w:hAnsiTheme="minorHAnsi" w:cstheme="minorHAnsi"/>
          <w:color w:val="000000" w:themeColor="text1"/>
          <w:spacing w:val="-11"/>
        </w:rPr>
        <w:t xml:space="preserve"> </w:t>
      </w:r>
      <w:r w:rsidR="00A403D5" w:rsidRPr="00537338">
        <w:rPr>
          <w:rFonts w:asciiTheme="minorHAnsi" w:eastAsia="Calibri" w:hAnsiTheme="minorHAnsi" w:cstheme="minorHAnsi"/>
          <w:color w:val="000000" w:themeColor="text1"/>
          <w:spacing w:val="1"/>
        </w:rPr>
        <w:t>an</w:t>
      </w:r>
      <w:r w:rsidR="00A403D5" w:rsidRPr="00537338">
        <w:rPr>
          <w:rFonts w:asciiTheme="minorHAnsi" w:eastAsia="Calibri" w:hAnsiTheme="minorHAnsi" w:cstheme="minorHAnsi"/>
          <w:color w:val="000000" w:themeColor="text1"/>
        </w:rPr>
        <w:t>d</w:t>
      </w:r>
      <w:r w:rsidR="00A403D5" w:rsidRPr="00537338">
        <w:rPr>
          <w:rFonts w:asciiTheme="minorHAnsi" w:eastAsia="Calibri" w:hAnsiTheme="minorHAnsi" w:cstheme="minorHAnsi"/>
          <w:color w:val="000000" w:themeColor="text1"/>
          <w:spacing w:val="-2"/>
        </w:rPr>
        <w:t xml:space="preserve"> </w:t>
      </w:r>
      <w:r w:rsidR="00A403D5" w:rsidRPr="00537338">
        <w:rPr>
          <w:rFonts w:asciiTheme="minorHAnsi" w:eastAsia="Calibri" w:hAnsiTheme="minorHAnsi" w:cstheme="minorHAnsi"/>
          <w:color w:val="000000" w:themeColor="text1"/>
          <w:spacing w:val="1"/>
        </w:rPr>
        <w:t>p</w:t>
      </w:r>
      <w:r w:rsidR="00A403D5" w:rsidRPr="00537338">
        <w:rPr>
          <w:rFonts w:asciiTheme="minorHAnsi" w:eastAsia="Calibri" w:hAnsiTheme="minorHAnsi" w:cstheme="minorHAnsi"/>
          <w:color w:val="000000" w:themeColor="text1"/>
        </w:rPr>
        <w:t>r</w:t>
      </w:r>
      <w:r w:rsidR="00A403D5" w:rsidRPr="00537338">
        <w:rPr>
          <w:rFonts w:asciiTheme="minorHAnsi" w:eastAsia="Calibri" w:hAnsiTheme="minorHAnsi" w:cstheme="minorHAnsi"/>
          <w:color w:val="000000" w:themeColor="text1"/>
          <w:spacing w:val="-2"/>
        </w:rPr>
        <w:t>o</w:t>
      </w:r>
      <w:r w:rsidR="00A403D5" w:rsidRPr="00537338">
        <w:rPr>
          <w:rFonts w:asciiTheme="minorHAnsi" w:eastAsia="Calibri" w:hAnsiTheme="minorHAnsi" w:cstheme="minorHAnsi"/>
          <w:color w:val="000000" w:themeColor="text1"/>
          <w:spacing w:val="1"/>
        </w:rPr>
        <w:t>b</w:t>
      </w:r>
      <w:r w:rsidR="00A403D5" w:rsidRPr="00537338">
        <w:rPr>
          <w:rFonts w:asciiTheme="minorHAnsi" w:eastAsia="Calibri" w:hAnsiTheme="minorHAnsi" w:cstheme="minorHAnsi"/>
          <w:color w:val="000000" w:themeColor="text1"/>
        </w:rPr>
        <w:t>l</w:t>
      </w:r>
      <w:r w:rsidR="00A403D5" w:rsidRPr="00537338">
        <w:rPr>
          <w:rFonts w:asciiTheme="minorHAnsi" w:eastAsia="Calibri" w:hAnsiTheme="minorHAnsi" w:cstheme="minorHAnsi"/>
          <w:color w:val="000000" w:themeColor="text1"/>
          <w:spacing w:val="-1"/>
        </w:rPr>
        <w:t>e</w:t>
      </w:r>
      <w:r w:rsidR="00A403D5" w:rsidRPr="00537338">
        <w:rPr>
          <w:rFonts w:asciiTheme="minorHAnsi" w:eastAsia="Calibri" w:hAnsiTheme="minorHAnsi" w:cstheme="minorHAnsi"/>
          <w:color w:val="000000" w:themeColor="text1"/>
        </w:rPr>
        <w:t>m</w:t>
      </w:r>
      <w:r w:rsidR="00A403D5" w:rsidRPr="00537338">
        <w:rPr>
          <w:rFonts w:asciiTheme="minorHAnsi" w:eastAsia="Calibri" w:hAnsiTheme="minorHAnsi" w:cstheme="minorHAnsi"/>
          <w:color w:val="000000" w:themeColor="text1"/>
          <w:spacing w:val="-8"/>
        </w:rPr>
        <w:t xml:space="preserve"> </w:t>
      </w:r>
      <w:r w:rsidR="00A403D5" w:rsidRPr="00537338">
        <w:rPr>
          <w:rFonts w:asciiTheme="minorHAnsi" w:eastAsia="Calibri" w:hAnsiTheme="minorHAnsi" w:cstheme="minorHAnsi"/>
          <w:color w:val="000000" w:themeColor="text1"/>
        </w:rPr>
        <w:t>s</w:t>
      </w:r>
      <w:r w:rsidR="00A403D5" w:rsidRPr="00537338">
        <w:rPr>
          <w:rFonts w:asciiTheme="minorHAnsi" w:eastAsia="Calibri" w:hAnsiTheme="minorHAnsi" w:cstheme="minorHAnsi"/>
          <w:color w:val="000000" w:themeColor="text1"/>
          <w:spacing w:val="2"/>
        </w:rPr>
        <w:t>o</w:t>
      </w:r>
      <w:r w:rsidR="00A403D5" w:rsidRPr="00537338">
        <w:rPr>
          <w:rFonts w:asciiTheme="minorHAnsi" w:eastAsia="Calibri" w:hAnsiTheme="minorHAnsi" w:cstheme="minorHAnsi"/>
          <w:color w:val="000000" w:themeColor="text1"/>
        </w:rPr>
        <w:t>l</w:t>
      </w:r>
      <w:r w:rsidR="00A403D5" w:rsidRPr="00537338">
        <w:rPr>
          <w:rFonts w:asciiTheme="minorHAnsi" w:eastAsia="Calibri" w:hAnsiTheme="minorHAnsi" w:cstheme="minorHAnsi"/>
          <w:color w:val="000000" w:themeColor="text1"/>
          <w:spacing w:val="-1"/>
        </w:rPr>
        <w:t>v</w:t>
      </w:r>
      <w:r w:rsidR="00A403D5" w:rsidRPr="00537338">
        <w:rPr>
          <w:rFonts w:asciiTheme="minorHAnsi" w:eastAsia="Calibri" w:hAnsiTheme="minorHAnsi" w:cstheme="minorHAnsi"/>
          <w:color w:val="000000" w:themeColor="text1"/>
        </w:rPr>
        <w:t>i</w:t>
      </w:r>
      <w:r w:rsidR="00A403D5" w:rsidRPr="00537338">
        <w:rPr>
          <w:rFonts w:asciiTheme="minorHAnsi" w:eastAsia="Calibri" w:hAnsiTheme="minorHAnsi" w:cstheme="minorHAnsi"/>
          <w:color w:val="000000" w:themeColor="text1"/>
          <w:spacing w:val="1"/>
        </w:rPr>
        <w:t>n</w:t>
      </w:r>
      <w:r w:rsidR="00A403D5" w:rsidRPr="00537338">
        <w:rPr>
          <w:rFonts w:asciiTheme="minorHAnsi" w:eastAsia="Calibri" w:hAnsiTheme="minorHAnsi" w:cstheme="minorHAnsi"/>
          <w:color w:val="000000" w:themeColor="text1"/>
        </w:rPr>
        <w:t>g</w:t>
      </w:r>
      <w:r w:rsidR="00A403D5" w:rsidRPr="00537338">
        <w:rPr>
          <w:rFonts w:asciiTheme="minorHAnsi" w:eastAsia="Calibri" w:hAnsiTheme="minorHAnsi" w:cstheme="minorHAnsi"/>
          <w:color w:val="000000" w:themeColor="text1"/>
          <w:spacing w:val="-6"/>
        </w:rPr>
        <w:t xml:space="preserve"> </w:t>
      </w:r>
      <w:r w:rsidR="00A403D5" w:rsidRPr="00537338">
        <w:rPr>
          <w:rFonts w:asciiTheme="minorHAnsi" w:eastAsia="Calibri" w:hAnsiTheme="minorHAnsi" w:cstheme="minorHAnsi"/>
          <w:color w:val="000000" w:themeColor="text1"/>
          <w:spacing w:val="1"/>
        </w:rPr>
        <w:t>an</w:t>
      </w:r>
      <w:r w:rsidR="00A403D5" w:rsidRPr="00537338">
        <w:rPr>
          <w:rFonts w:asciiTheme="minorHAnsi" w:eastAsia="Calibri" w:hAnsiTheme="minorHAnsi" w:cstheme="minorHAnsi"/>
          <w:color w:val="000000" w:themeColor="text1"/>
        </w:rPr>
        <w:t>d</w:t>
      </w:r>
      <w:r w:rsidR="00A403D5" w:rsidRPr="00537338">
        <w:rPr>
          <w:rFonts w:asciiTheme="minorHAnsi" w:eastAsia="Calibri" w:hAnsiTheme="minorHAnsi" w:cstheme="minorHAnsi"/>
          <w:color w:val="000000" w:themeColor="text1"/>
          <w:spacing w:val="-2"/>
        </w:rPr>
        <w:t xml:space="preserve"> </w:t>
      </w:r>
      <w:r w:rsidR="00A403D5" w:rsidRPr="00537338">
        <w:rPr>
          <w:rFonts w:asciiTheme="minorHAnsi" w:eastAsia="Calibri" w:hAnsiTheme="minorHAnsi" w:cstheme="minorHAnsi"/>
          <w:color w:val="000000" w:themeColor="text1"/>
          <w:spacing w:val="1"/>
        </w:rPr>
        <w:t>p</w:t>
      </w:r>
      <w:r w:rsidR="00A403D5" w:rsidRPr="00537338">
        <w:rPr>
          <w:rFonts w:asciiTheme="minorHAnsi" w:eastAsia="Calibri" w:hAnsiTheme="minorHAnsi" w:cstheme="minorHAnsi"/>
          <w:color w:val="000000" w:themeColor="text1"/>
        </w:rPr>
        <w:t>r</w:t>
      </w:r>
      <w:r w:rsidR="00A403D5" w:rsidRPr="00537338">
        <w:rPr>
          <w:rFonts w:asciiTheme="minorHAnsi" w:eastAsia="Calibri" w:hAnsiTheme="minorHAnsi" w:cstheme="minorHAnsi"/>
          <w:color w:val="000000" w:themeColor="text1"/>
          <w:spacing w:val="-1"/>
        </w:rPr>
        <w:t>ese</w:t>
      </w:r>
      <w:r w:rsidR="00A403D5" w:rsidRPr="00537338">
        <w:rPr>
          <w:rFonts w:asciiTheme="minorHAnsi" w:eastAsia="Calibri" w:hAnsiTheme="minorHAnsi" w:cstheme="minorHAnsi"/>
          <w:color w:val="000000" w:themeColor="text1"/>
          <w:spacing w:val="1"/>
        </w:rPr>
        <w:t>n</w:t>
      </w:r>
      <w:r w:rsidR="00A403D5" w:rsidRPr="00537338">
        <w:rPr>
          <w:rFonts w:asciiTheme="minorHAnsi" w:eastAsia="Calibri" w:hAnsiTheme="minorHAnsi" w:cstheme="minorHAnsi"/>
          <w:color w:val="000000" w:themeColor="text1"/>
        </w:rPr>
        <w:t>t</w:t>
      </w:r>
      <w:r w:rsidR="00A403D5" w:rsidRPr="00537338">
        <w:rPr>
          <w:rFonts w:asciiTheme="minorHAnsi" w:eastAsia="Calibri" w:hAnsiTheme="minorHAnsi" w:cstheme="minorHAnsi"/>
          <w:color w:val="000000" w:themeColor="text1"/>
          <w:spacing w:val="1"/>
        </w:rPr>
        <w:t>a</w:t>
      </w:r>
      <w:r w:rsidR="00A403D5" w:rsidRPr="00537338">
        <w:rPr>
          <w:rFonts w:asciiTheme="minorHAnsi" w:eastAsia="Calibri" w:hAnsiTheme="minorHAnsi" w:cstheme="minorHAnsi"/>
          <w:color w:val="000000" w:themeColor="text1"/>
        </w:rPr>
        <w:t>ti</w:t>
      </w:r>
      <w:r w:rsidR="00A403D5" w:rsidRPr="00537338">
        <w:rPr>
          <w:rFonts w:asciiTheme="minorHAnsi" w:eastAsia="Calibri" w:hAnsiTheme="minorHAnsi" w:cstheme="minorHAnsi"/>
          <w:color w:val="000000" w:themeColor="text1"/>
          <w:spacing w:val="1"/>
        </w:rPr>
        <w:t>o</w:t>
      </w:r>
      <w:r w:rsidR="00A403D5" w:rsidRPr="00537338">
        <w:rPr>
          <w:rFonts w:asciiTheme="minorHAnsi" w:eastAsia="Calibri" w:hAnsiTheme="minorHAnsi" w:cstheme="minorHAnsi"/>
          <w:color w:val="000000" w:themeColor="text1"/>
        </w:rPr>
        <w:t>n</w:t>
      </w:r>
      <w:r w:rsidR="00A403D5" w:rsidRPr="00537338">
        <w:rPr>
          <w:rFonts w:asciiTheme="minorHAnsi" w:eastAsia="Calibri" w:hAnsiTheme="minorHAnsi" w:cstheme="minorHAnsi"/>
          <w:color w:val="000000" w:themeColor="text1"/>
          <w:spacing w:val="-9"/>
        </w:rPr>
        <w:t xml:space="preserve"> </w:t>
      </w:r>
      <w:r w:rsidR="00A403D5" w:rsidRPr="00537338">
        <w:rPr>
          <w:rFonts w:asciiTheme="minorHAnsi" w:eastAsia="Calibri" w:hAnsiTheme="minorHAnsi" w:cstheme="minorHAnsi"/>
          <w:color w:val="000000" w:themeColor="text1"/>
        </w:rPr>
        <w:t>ski</w:t>
      </w:r>
      <w:r w:rsidR="00A403D5" w:rsidRPr="00537338">
        <w:rPr>
          <w:rFonts w:asciiTheme="minorHAnsi" w:eastAsia="Calibri" w:hAnsiTheme="minorHAnsi" w:cstheme="minorHAnsi"/>
          <w:color w:val="000000" w:themeColor="text1"/>
          <w:spacing w:val="2"/>
        </w:rPr>
        <w:t>l</w:t>
      </w:r>
      <w:r w:rsidR="00A403D5" w:rsidRPr="00537338">
        <w:rPr>
          <w:rFonts w:asciiTheme="minorHAnsi" w:eastAsia="Calibri" w:hAnsiTheme="minorHAnsi" w:cstheme="minorHAnsi"/>
          <w:color w:val="000000" w:themeColor="text1"/>
        </w:rPr>
        <w:t>l</w:t>
      </w:r>
      <w:r w:rsidR="00A403D5" w:rsidRPr="00537338">
        <w:rPr>
          <w:rFonts w:asciiTheme="minorHAnsi" w:eastAsia="Calibri" w:hAnsiTheme="minorHAnsi" w:cstheme="minorHAnsi"/>
          <w:color w:val="000000" w:themeColor="text1"/>
          <w:spacing w:val="-1"/>
        </w:rPr>
        <w:t>s</w:t>
      </w:r>
      <w:r w:rsidR="00A403D5" w:rsidRPr="00537338">
        <w:rPr>
          <w:rFonts w:asciiTheme="minorHAnsi" w:eastAsia="Calibri" w:hAnsiTheme="minorHAnsi" w:cstheme="minorHAnsi"/>
          <w:color w:val="000000" w:themeColor="text1"/>
        </w:rPr>
        <w:t>.</w:t>
      </w:r>
      <w:r w:rsidR="003D1C5E" w:rsidRPr="00537338">
        <w:rPr>
          <w:rFonts w:asciiTheme="minorHAnsi" w:eastAsia="Calibri" w:hAnsiTheme="minorHAnsi" w:cstheme="minorHAnsi"/>
          <w:color w:val="000000" w:themeColor="text1"/>
        </w:rPr>
        <w:t xml:space="preserve"> </w:t>
      </w:r>
      <w:r w:rsidRPr="00537338">
        <w:rPr>
          <w:rFonts w:asciiTheme="minorHAnsi" w:eastAsia="Calibri" w:hAnsiTheme="minorHAnsi" w:cstheme="minorHAnsi"/>
          <w:color w:val="000000" w:themeColor="text1"/>
        </w:rPr>
        <w:t xml:space="preserve">Experience in writing expressions in SSRS and Expert in fine tuning the reports. Created many Drill through and Drill Down reports using </w:t>
      </w:r>
      <w:r w:rsidRPr="00537338">
        <w:rPr>
          <w:rFonts w:asciiTheme="minorHAnsi" w:eastAsia="Calibri" w:hAnsiTheme="minorHAnsi" w:cstheme="minorHAnsi"/>
          <w:b/>
          <w:color w:val="000000" w:themeColor="text1"/>
        </w:rPr>
        <w:t>SSRS/ TABLEAU</w:t>
      </w:r>
      <w:r w:rsidR="00EC37D8" w:rsidRPr="00537338">
        <w:rPr>
          <w:rFonts w:asciiTheme="minorHAnsi" w:eastAsia="Calibri" w:hAnsiTheme="minorHAnsi" w:cstheme="minorHAnsi"/>
          <w:color w:val="000000" w:themeColor="text1"/>
        </w:rPr>
        <w:t>.</w:t>
      </w:r>
    </w:p>
    <w:p w:rsidR="00A650C5" w:rsidRPr="003F5F1B" w:rsidRDefault="00A650C5">
      <w:pPr>
        <w:spacing w:before="15" w:line="280" w:lineRule="exact"/>
        <w:rPr>
          <w:rFonts w:asciiTheme="minorHAnsi" w:hAnsiTheme="minorHAnsi" w:cstheme="minorHAnsi"/>
          <w:color w:val="000000" w:themeColor="text1"/>
        </w:rPr>
      </w:pPr>
    </w:p>
    <w:p w:rsidR="0080043D" w:rsidRDefault="00D03FB6" w:rsidP="00833D73">
      <w:pPr>
        <w:ind w:left="100" w:right="570"/>
        <w:jc w:val="both"/>
        <w:rPr>
          <w:rFonts w:asciiTheme="minorHAnsi" w:eastAsia="Calibri" w:hAnsiTheme="minorHAnsi" w:cstheme="minorHAnsi"/>
        </w:rPr>
      </w:pPr>
      <w:r w:rsidRPr="003F5F1B">
        <w:rPr>
          <w:rFonts w:asciiTheme="minorHAnsi" w:eastAsia="Calibri" w:hAnsiTheme="minorHAnsi" w:cstheme="minorHAnsi"/>
          <w:b/>
          <w:spacing w:val="1"/>
        </w:rPr>
        <w:t>BI</w:t>
      </w:r>
      <w:r w:rsidR="00A07763">
        <w:rPr>
          <w:rFonts w:asciiTheme="minorHAnsi" w:eastAsia="Calibri" w:hAnsiTheme="minorHAnsi" w:cstheme="minorHAnsi"/>
          <w:b/>
          <w:spacing w:val="1"/>
        </w:rPr>
        <w:t xml:space="preserve"> Developer</w:t>
      </w:r>
      <w:r w:rsidR="0080043D" w:rsidRPr="003F5F1B">
        <w:rPr>
          <w:rFonts w:asciiTheme="minorHAnsi" w:eastAsia="Calibri" w:hAnsiTheme="minorHAnsi" w:cstheme="minorHAnsi"/>
          <w:b/>
        </w:rPr>
        <w:t xml:space="preserve"> –</w:t>
      </w:r>
      <w:r w:rsidR="0080043D" w:rsidRPr="003F5F1B">
        <w:rPr>
          <w:rFonts w:asciiTheme="minorHAnsi" w:eastAsia="Calibri" w:hAnsiTheme="minorHAnsi" w:cstheme="minorHAnsi"/>
          <w:b/>
          <w:spacing w:val="-1"/>
        </w:rPr>
        <w:t xml:space="preserve"> </w:t>
      </w:r>
      <w:r w:rsidR="0080043D" w:rsidRPr="003F5F1B">
        <w:rPr>
          <w:rFonts w:asciiTheme="minorHAnsi" w:eastAsia="Calibri" w:hAnsiTheme="minorHAnsi" w:cstheme="minorHAnsi"/>
          <w:b/>
        </w:rPr>
        <w:t>Manthan Systems.</w:t>
      </w:r>
      <w:r w:rsidR="00B431AA" w:rsidRPr="003F5F1B">
        <w:rPr>
          <w:rFonts w:asciiTheme="minorHAnsi" w:eastAsia="Calibri" w:hAnsiTheme="minorHAnsi" w:cstheme="minorHAnsi"/>
          <w:b/>
        </w:rPr>
        <w:t xml:space="preserve">                                                             </w:t>
      </w:r>
      <w:r w:rsidR="00193F0B" w:rsidRPr="003F5F1B">
        <w:rPr>
          <w:rFonts w:asciiTheme="minorHAnsi" w:eastAsia="Calibri" w:hAnsiTheme="minorHAnsi" w:cstheme="minorHAnsi"/>
          <w:b/>
        </w:rPr>
        <w:t xml:space="preserve">            </w:t>
      </w:r>
      <w:r w:rsidR="00676B89" w:rsidRPr="003F5F1B">
        <w:rPr>
          <w:rFonts w:asciiTheme="minorHAnsi" w:eastAsia="Calibri" w:hAnsiTheme="minorHAnsi" w:cstheme="minorHAnsi"/>
          <w:b/>
        </w:rPr>
        <w:t xml:space="preserve">             </w:t>
      </w:r>
      <w:r w:rsidR="00191259" w:rsidRPr="003F5F1B">
        <w:rPr>
          <w:rFonts w:asciiTheme="minorHAnsi" w:eastAsia="Calibri" w:hAnsiTheme="minorHAnsi" w:cstheme="minorHAnsi"/>
          <w:b/>
        </w:rPr>
        <w:t xml:space="preserve"> </w:t>
      </w:r>
      <w:r w:rsidR="00A668B7" w:rsidRPr="003F5F1B">
        <w:rPr>
          <w:rFonts w:asciiTheme="minorHAnsi" w:eastAsia="Calibri" w:hAnsiTheme="minorHAnsi" w:cstheme="minorHAnsi"/>
          <w:b/>
        </w:rPr>
        <w:t xml:space="preserve"> </w:t>
      </w:r>
      <w:r w:rsidR="007109F8">
        <w:rPr>
          <w:rFonts w:asciiTheme="minorHAnsi" w:eastAsia="Calibri" w:hAnsiTheme="minorHAnsi" w:cstheme="minorHAnsi"/>
          <w:b/>
        </w:rPr>
        <w:t xml:space="preserve">                  </w:t>
      </w:r>
      <w:r w:rsidR="007D6567" w:rsidRPr="003F5F1B">
        <w:rPr>
          <w:rFonts w:asciiTheme="minorHAnsi" w:eastAsia="Calibri" w:hAnsiTheme="minorHAnsi" w:cstheme="minorHAnsi"/>
          <w:spacing w:val="-1"/>
        </w:rPr>
        <w:t>Jun</w:t>
      </w:r>
      <w:r w:rsidR="007D6567" w:rsidRPr="003F5F1B">
        <w:rPr>
          <w:rFonts w:asciiTheme="minorHAnsi" w:eastAsia="Calibri" w:hAnsiTheme="minorHAnsi" w:cstheme="minorHAnsi"/>
        </w:rPr>
        <w:t>-2014</w:t>
      </w:r>
      <w:r w:rsidR="00B431AA" w:rsidRPr="003F5F1B">
        <w:rPr>
          <w:rFonts w:asciiTheme="minorHAnsi" w:eastAsia="Calibri" w:hAnsiTheme="minorHAnsi" w:cstheme="minorHAnsi"/>
          <w:spacing w:val="-5"/>
        </w:rPr>
        <w:t xml:space="preserve"> </w:t>
      </w:r>
      <w:r w:rsidR="00B431AA" w:rsidRPr="003F5F1B">
        <w:rPr>
          <w:rFonts w:asciiTheme="minorHAnsi" w:eastAsia="Calibri" w:hAnsiTheme="minorHAnsi" w:cstheme="minorHAnsi"/>
        </w:rPr>
        <w:t>–</w:t>
      </w:r>
      <w:r w:rsidR="007D6567" w:rsidRPr="003F5F1B">
        <w:rPr>
          <w:rFonts w:asciiTheme="minorHAnsi" w:eastAsia="Calibri" w:hAnsiTheme="minorHAnsi" w:cstheme="minorHAnsi"/>
          <w:spacing w:val="-1"/>
        </w:rPr>
        <w:t xml:space="preserve"> Aug</w:t>
      </w:r>
      <w:r w:rsidR="00B431AA" w:rsidRPr="003F5F1B">
        <w:rPr>
          <w:rFonts w:asciiTheme="minorHAnsi" w:eastAsia="Calibri" w:hAnsiTheme="minorHAnsi" w:cstheme="minorHAnsi"/>
          <w:spacing w:val="-1"/>
        </w:rPr>
        <w:t>-</w:t>
      </w:r>
      <w:r w:rsidR="00B431AA" w:rsidRPr="003F5F1B">
        <w:rPr>
          <w:rFonts w:asciiTheme="minorHAnsi" w:eastAsia="Calibri" w:hAnsiTheme="minorHAnsi" w:cstheme="minorHAnsi"/>
        </w:rPr>
        <w:t>20</w:t>
      </w:r>
      <w:r w:rsidR="00B431AA" w:rsidRPr="003F5F1B">
        <w:rPr>
          <w:rFonts w:asciiTheme="minorHAnsi" w:eastAsia="Calibri" w:hAnsiTheme="minorHAnsi" w:cstheme="minorHAnsi"/>
          <w:spacing w:val="2"/>
        </w:rPr>
        <w:t>1</w:t>
      </w:r>
      <w:r w:rsidR="00B431AA" w:rsidRPr="003F5F1B">
        <w:rPr>
          <w:rFonts w:asciiTheme="minorHAnsi" w:eastAsia="Calibri" w:hAnsiTheme="minorHAnsi" w:cstheme="minorHAnsi"/>
        </w:rPr>
        <w:t>5</w:t>
      </w:r>
    </w:p>
    <w:p w:rsidR="00B82794" w:rsidRDefault="00B82794" w:rsidP="00833D73">
      <w:pPr>
        <w:ind w:left="100" w:right="570"/>
        <w:jc w:val="both"/>
        <w:rPr>
          <w:rFonts w:asciiTheme="minorHAnsi" w:eastAsia="Calibri" w:hAnsiTheme="minorHAnsi" w:cstheme="minorHAnsi"/>
        </w:rPr>
      </w:pPr>
    </w:p>
    <w:p w:rsidR="00833D73" w:rsidRPr="007109F8" w:rsidRDefault="0080043D" w:rsidP="007109F8">
      <w:pPr>
        <w:pStyle w:val="ListParagraph"/>
        <w:numPr>
          <w:ilvl w:val="0"/>
          <w:numId w:val="6"/>
        </w:numPr>
        <w:ind w:left="90" w:right="570"/>
        <w:jc w:val="both"/>
        <w:rPr>
          <w:rFonts w:asciiTheme="minorHAnsi" w:eastAsia="Calibri" w:hAnsiTheme="minorHAnsi" w:cstheme="minorHAnsi"/>
          <w:color w:val="000000" w:themeColor="text1"/>
        </w:rPr>
      </w:pPr>
      <w:r w:rsidRPr="007109F8">
        <w:rPr>
          <w:rFonts w:asciiTheme="minorHAnsi" w:eastAsia="Calibri" w:hAnsiTheme="minorHAnsi" w:cstheme="minorHAnsi"/>
          <w:color w:val="000000" w:themeColor="text1"/>
        </w:rPr>
        <w:t>W</w:t>
      </w:r>
      <w:r w:rsidRPr="007109F8">
        <w:rPr>
          <w:rFonts w:asciiTheme="minorHAnsi" w:eastAsia="Calibri" w:hAnsiTheme="minorHAnsi" w:cstheme="minorHAnsi"/>
          <w:color w:val="000000" w:themeColor="text1"/>
          <w:spacing w:val="1"/>
        </w:rPr>
        <w:t>o</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k</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rPr>
        <w:t>d</w:t>
      </w:r>
      <w:r w:rsidRPr="007109F8">
        <w:rPr>
          <w:rFonts w:asciiTheme="minorHAnsi" w:eastAsia="Calibri" w:hAnsiTheme="minorHAnsi" w:cstheme="minorHAnsi"/>
          <w:color w:val="000000" w:themeColor="text1"/>
          <w:spacing w:val="-5"/>
        </w:rPr>
        <w:t xml:space="preserve"> </w:t>
      </w:r>
      <w:r w:rsidRPr="007109F8">
        <w:rPr>
          <w:rFonts w:asciiTheme="minorHAnsi" w:eastAsia="Calibri" w:hAnsiTheme="minorHAnsi" w:cstheme="minorHAnsi"/>
          <w:color w:val="000000" w:themeColor="text1"/>
        </w:rPr>
        <w:t>in</w:t>
      </w:r>
      <w:r w:rsidRPr="007109F8">
        <w:rPr>
          <w:rFonts w:asciiTheme="minorHAnsi" w:eastAsia="Calibri" w:hAnsiTheme="minorHAnsi" w:cstheme="minorHAnsi"/>
          <w:color w:val="000000" w:themeColor="text1"/>
          <w:spacing w:val="-1"/>
        </w:rPr>
        <w:t xml:space="preserve"> </w:t>
      </w:r>
      <w:r w:rsidRPr="007109F8">
        <w:rPr>
          <w:rFonts w:asciiTheme="minorHAnsi" w:eastAsia="Calibri" w:hAnsiTheme="minorHAnsi" w:cstheme="minorHAnsi"/>
          <w:color w:val="000000" w:themeColor="text1"/>
          <w:spacing w:val="1"/>
        </w:rPr>
        <w:t>d</w:t>
      </w:r>
      <w:r w:rsidRPr="007109F8">
        <w:rPr>
          <w:rFonts w:asciiTheme="minorHAnsi" w:eastAsia="Calibri" w:hAnsiTheme="minorHAnsi" w:cstheme="minorHAnsi"/>
          <w:color w:val="000000" w:themeColor="text1"/>
          <w:spacing w:val="-1"/>
        </w:rPr>
        <w:t>eve</w:t>
      </w:r>
      <w:r w:rsidRPr="007109F8">
        <w:rPr>
          <w:rFonts w:asciiTheme="minorHAnsi" w:eastAsia="Calibri" w:hAnsiTheme="minorHAnsi" w:cstheme="minorHAnsi"/>
          <w:color w:val="000000" w:themeColor="text1"/>
        </w:rPr>
        <w:t>lo</w:t>
      </w:r>
      <w:r w:rsidRPr="007109F8">
        <w:rPr>
          <w:rFonts w:asciiTheme="minorHAnsi" w:eastAsia="Calibri" w:hAnsiTheme="minorHAnsi" w:cstheme="minorHAnsi"/>
          <w:color w:val="000000" w:themeColor="text1"/>
          <w:spacing w:val="4"/>
        </w:rPr>
        <w:t>p</w:t>
      </w:r>
      <w:r w:rsidRPr="007109F8">
        <w:rPr>
          <w:rFonts w:asciiTheme="minorHAnsi" w:eastAsia="Calibri" w:hAnsiTheme="minorHAnsi" w:cstheme="minorHAnsi"/>
          <w:color w:val="000000" w:themeColor="text1"/>
          <w:spacing w:val="-1"/>
        </w:rPr>
        <w:t>me</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0"/>
        </w:rPr>
        <w:t xml:space="preserve"> </w:t>
      </w:r>
      <w:r w:rsidRPr="007109F8">
        <w:rPr>
          <w:rFonts w:asciiTheme="minorHAnsi" w:eastAsia="Calibri" w:hAnsiTheme="minorHAnsi" w:cstheme="minorHAnsi"/>
          <w:color w:val="000000" w:themeColor="text1"/>
        </w:rPr>
        <w:t>of</w:t>
      </w:r>
      <w:r w:rsidRPr="007109F8">
        <w:rPr>
          <w:rFonts w:asciiTheme="minorHAnsi" w:eastAsia="Calibri" w:hAnsiTheme="minorHAnsi" w:cstheme="minorHAnsi"/>
          <w:color w:val="000000" w:themeColor="text1"/>
          <w:spacing w:val="-3"/>
        </w:rPr>
        <w:t xml:space="preserve"> </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4"/>
        </w:rPr>
        <w:t>n</w:t>
      </w:r>
      <w:r w:rsidRPr="007109F8">
        <w:rPr>
          <w:rFonts w:asciiTheme="minorHAnsi" w:eastAsia="Calibri" w:hAnsiTheme="minorHAnsi" w:cstheme="minorHAnsi"/>
          <w:color w:val="000000" w:themeColor="text1"/>
        </w:rPr>
        <w:t>al</w:t>
      </w:r>
      <w:r w:rsidRPr="007109F8">
        <w:rPr>
          <w:rFonts w:asciiTheme="minorHAnsi" w:eastAsia="Calibri" w:hAnsiTheme="minorHAnsi" w:cstheme="minorHAnsi"/>
          <w:color w:val="000000" w:themeColor="text1"/>
          <w:spacing w:val="1"/>
        </w:rPr>
        <w:t>y</w:t>
      </w:r>
      <w:r w:rsidRPr="007109F8">
        <w:rPr>
          <w:rFonts w:asciiTheme="minorHAnsi" w:eastAsia="Calibri" w:hAnsiTheme="minorHAnsi" w:cstheme="minorHAnsi"/>
          <w:color w:val="000000" w:themeColor="text1"/>
        </w:rPr>
        <w:t>tics</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spacing w:val="1"/>
        </w:rPr>
        <w:t>b</w:t>
      </w:r>
      <w:r w:rsidRPr="007109F8">
        <w:rPr>
          <w:rFonts w:asciiTheme="minorHAnsi" w:eastAsia="Calibri" w:hAnsiTheme="minorHAnsi" w:cstheme="minorHAnsi"/>
          <w:color w:val="000000" w:themeColor="text1"/>
        </w:rPr>
        <w:t>as</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rPr>
        <w:t>d</w:t>
      </w:r>
      <w:r w:rsidRPr="007109F8">
        <w:rPr>
          <w:rFonts w:asciiTheme="minorHAnsi" w:eastAsia="Calibri" w:hAnsiTheme="minorHAnsi" w:cstheme="minorHAnsi"/>
          <w:color w:val="000000" w:themeColor="text1"/>
          <w:spacing w:val="-4"/>
        </w:rPr>
        <w:t xml:space="preserve"> </w:t>
      </w:r>
      <w:r w:rsidRPr="007109F8">
        <w:rPr>
          <w:rFonts w:asciiTheme="minorHAnsi" w:eastAsia="Calibri" w:hAnsiTheme="minorHAnsi" w:cstheme="minorHAnsi"/>
          <w:color w:val="000000" w:themeColor="text1"/>
          <w:spacing w:val="1"/>
        </w:rPr>
        <w:t>p</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1"/>
        </w:rPr>
        <w:t>odu</w:t>
      </w:r>
      <w:r w:rsidRPr="007109F8">
        <w:rPr>
          <w:rFonts w:asciiTheme="minorHAnsi" w:eastAsia="Calibri" w:hAnsiTheme="minorHAnsi" w:cstheme="minorHAnsi"/>
          <w:color w:val="000000" w:themeColor="text1"/>
        </w:rPr>
        <w:t>cts</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rPr>
        <w:t>li</w:t>
      </w:r>
      <w:r w:rsidRPr="007109F8">
        <w:rPr>
          <w:rFonts w:asciiTheme="minorHAnsi" w:eastAsia="Calibri" w:hAnsiTheme="minorHAnsi" w:cstheme="minorHAnsi"/>
          <w:color w:val="000000" w:themeColor="text1"/>
          <w:spacing w:val="1"/>
        </w:rPr>
        <w:t>k</w:t>
      </w:r>
      <w:r w:rsidRPr="007109F8">
        <w:rPr>
          <w:rFonts w:asciiTheme="minorHAnsi" w:eastAsia="Calibri" w:hAnsiTheme="minorHAnsi" w:cstheme="minorHAnsi"/>
          <w:color w:val="000000" w:themeColor="text1"/>
        </w:rPr>
        <w:t>e</w:t>
      </w:r>
      <w:r w:rsidRPr="007109F8">
        <w:rPr>
          <w:rFonts w:asciiTheme="minorHAnsi" w:eastAsia="Calibri" w:hAnsiTheme="minorHAnsi" w:cstheme="minorHAnsi"/>
          <w:color w:val="000000" w:themeColor="text1"/>
          <w:spacing w:val="-1"/>
        </w:rPr>
        <w:t xml:space="preserve"> T</w:t>
      </w:r>
      <w:r w:rsidRPr="007109F8">
        <w:rPr>
          <w:rFonts w:asciiTheme="minorHAnsi" w:eastAsia="Calibri" w:hAnsiTheme="minorHAnsi" w:cstheme="minorHAnsi"/>
          <w:color w:val="000000" w:themeColor="text1"/>
          <w:spacing w:val="3"/>
        </w:rPr>
        <w:t>o</w:t>
      </w:r>
      <w:r w:rsidRPr="007109F8">
        <w:rPr>
          <w:rFonts w:asciiTheme="minorHAnsi" w:eastAsia="Calibri" w:hAnsiTheme="minorHAnsi" w:cstheme="minorHAnsi"/>
          <w:color w:val="000000" w:themeColor="text1"/>
          <w:spacing w:val="1"/>
        </w:rPr>
        <w:t>u</w:t>
      </w:r>
      <w:r w:rsidRPr="007109F8">
        <w:rPr>
          <w:rFonts w:asciiTheme="minorHAnsi" w:eastAsia="Calibri" w:hAnsiTheme="minorHAnsi" w:cstheme="minorHAnsi"/>
          <w:color w:val="000000" w:themeColor="text1"/>
        </w:rPr>
        <w:t>ch</w:t>
      </w:r>
      <w:r w:rsidRPr="007109F8">
        <w:rPr>
          <w:rFonts w:asciiTheme="minorHAnsi" w:eastAsia="Calibri" w:hAnsiTheme="minorHAnsi" w:cstheme="minorHAnsi"/>
          <w:color w:val="000000" w:themeColor="text1"/>
          <w:spacing w:val="-5"/>
        </w:rPr>
        <w:t xml:space="preserve"> </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al</w:t>
      </w:r>
      <w:r w:rsidRPr="007109F8">
        <w:rPr>
          <w:rFonts w:asciiTheme="minorHAnsi" w:eastAsia="Calibri" w:hAnsiTheme="minorHAnsi" w:cstheme="minorHAnsi"/>
          <w:color w:val="000000" w:themeColor="text1"/>
          <w:spacing w:val="1"/>
        </w:rPr>
        <w:t>y</w:t>
      </w:r>
      <w:r w:rsidRPr="007109F8">
        <w:rPr>
          <w:rFonts w:asciiTheme="minorHAnsi" w:eastAsia="Calibri" w:hAnsiTheme="minorHAnsi" w:cstheme="minorHAnsi"/>
          <w:color w:val="000000" w:themeColor="text1"/>
        </w:rPr>
        <w:t>tic</w:t>
      </w:r>
      <w:r w:rsidRPr="007109F8">
        <w:rPr>
          <w:rFonts w:asciiTheme="minorHAnsi" w:eastAsia="Calibri" w:hAnsiTheme="minorHAnsi" w:cstheme="minorHAnsi"/>
          <w:color w:val="000000" w:themeColor="text1"/>
          <w:spacing w:val="-1"/>
        </w:rPr>
        <w:t>s</w:t>
      </w:r>
      <w:r w:rsidRPr="007109F8">
        <w:rPr>
          <w:rFonts w:asciiTheme="minorHAnsi" w:eastAsia="Calibri" w:hAnsiTheme="minorHAnsi" w:cstheme="minorHAnsi"/>
          <w:color w:val="000000" w:themeColor="text1"/>
        </w:rPr>
        <w:t>,</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rPr>
        <w:t>C</w:t>
      </w:r>
      <w:r w:rsidRPr="007109F8">
        <w:rPr>
          <w:rFonts w:asciiTheme="minorHAnsi" w:eastAsia="Calibri" w:hAnsiTheme="minorHAnsi" w:cstheme="minorHAnsi"/>
          <w:color w:val="000000" w:themeColor="text1"/>
          <w:spacing w:val="1"/>
        </w:rPr>
        <w:t>u</w:t>
      </w:r>
      <w:r w:rsidRPr="007109F8">
        <w:rPr>
          <w:rFonts w:asciiTheme="minorHAnsi" w:eastAsia="Calibri" w:hAnsiTheme="minorHAnsi" w:cstheme="minorHAnsi"/>
          <w:color w:val="000000" w:themeColor="text1"/>
          <w:spacing w:val="-1"/>
        </w:rPr>
        <w:t>s</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
        </w:rPr>
        <w:t>om</w:t>
      </w:r>
      <w:r w:rsidRPr="007109F8">
        <w:rPr>
          <w:rFonts w:asciiTheme="minorHAnsi" w:eastAsia="Calibri" w:hAnsiTheme="minorHAnsi" w:cstheme="minorHAnsi"/>
          <w:color w:val="000000" w:themeColor="text1"/>
          <w:spacing w:val="-1"/>
        </w:rPr>
        <w:t>e</w:t>
      </w:r>
      <w:r w:rsidRPr="007109F8">
        <w:rPr>
          <w:rFonts w:asciiTheme="minorHAnsi" w:eastAsia="Calibri" w:hAnsiTheme="minorHAnsi" w:cstheme="minorHAnsi"/>
          <w:color w:val="000000" w:themeColor="text1"/>
        </w:rPr>
        <w:t>r</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rPr>
        <w:t>360,</w:t>
      </w:r>
      <w:r w:rsidRPr="007109F8">
        <w:rPr>
          <w:rFonts w:asciiTheme="minorHAnsi" w:eastAsia="Calibri" w:hAnsiTheme="minorHAnsi" w:cstheme="minorHAnsi"/>
          <w:color w:val="000000" w:themeColor="text1"/>
          <w:spacing w:val="6"/>
        </w:rPr>
        <w:t xml:space="preserve"> </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d</w:t>
      </w:r>
      <w:r w:rsidRPr="007109F8">
        <w:rPr>
          <w:rFonts w:asciiTheme="minorHAnsi" w:eastAsia="Calibri" w:hAnsiTheme="minorHAnsi" w:cstheme="minorHAnsi"/>
          <w:color w:val="000000" w:themeColor="text1"/>
          <w:spacing w:val="-2"/>
        </w:rPr>
        <w:t xml:space="preserve"> </w:t>
      </w:r>
      <w:r w:rsidRPr="007109F8">
        <w:rPr>
          <w:rFonts w:asciiTheme="minorHAnsi" w:eastAsia="Calibri" w:hAnsiTheme="minorHAnsi" w:cstheme="minorHAnsi"/>
          <w:color w:val="000000" w:themeColor="text1"/>
        </w:rPr>
        <w:t>Ma</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t</w:t>
      </w:r>
      <w:r w:rsidRPr="007109F8">
        <w:rPr>
          <w:rFonts w:asciiTheme="minorHAnsi" w:eastAsia="Calibri" w:hAnsiTheme="minorHAnsi" w:cstheme="minorHAnsi"/>
          <w:color w:val="000000" w:themeColor="text1"/>
          <w:spacing w:val="1"/>
        </w:rPr>
        <w:t>h</w:t>
      </w:r>
      <w:r w:rsidRPr="007109F8">
        <w:rPr>
          <w:rFonts w:asciiTheme="minorHAnsi" w:eastAsia="Calibri" w:hAnsiTheme="minorHAnsi" w:cstheme="minorHAnsi"/>
          <w:color w:val="000000" w:themeColor="text1"/>
        </w:rPr>
        <w:t>a</w:t>
      </w:r>
      <w:r w:rsidRPr="007109F8">
        <w:rPr>
          <w:rFonts w:asciiTheme="minorHAnsi" w:eastAsia="Calibri" w:hAnsiTheme="minorHAnsi" w:cstheme="minorHAnsi"/>
          <w:color w:val="000000" w:themeColor="text1"/>
          <w:spacing w:val="-1"/>
        </w:rPr>
        <w:t>n</w:t>
      </w:r>
      <w:r w:rsidRPr="007109F8">
        <w:rPr>
          <w:rFonts w:asciiTheme="minorHAnsi" w:eastAsia="Calibri" w:hAnsiTheme="minorHAnsi" w:cstheme="minorHAnsi"/>
          <w:color w:val="000000" w:themeColor="text1"/>
        </w:rPr>
        <w:t>’s</w:t>
      </w:r>
      <w:r w:rsidRPr="007109F8">
        <w:rPr>
          <w:rFonts w:asciiTheme="minorHAnsi" w:eastAsia="Calibri" w:hAnsiTheme="minorHAnsi" w:cstheme="minorHAnsi"/>
          <w:color w:val="000000" w:themeColor="text1"/>
          <w:spacing w:val="-8"/>
        </w:rPr>
        <w:t xml:space="preserve"> </w:t>
      </w:r>
      <w:r w:rsidRPr="007109F8">
        <w:rPr>
          <w:rFonts w:asciiTheme="minorHAnsi" w:eastAsia="Calibri" w:hAnsiTheme="minorHAnsi" w:cstheme="minorHAnsi"/>
          <w:color w:val="000000" w:themeColor="text1"/>
        </w:rPr>
        <w:t>3</w:t>
      </w:r>
      <w:r w:rsidRPr="007109F8">
        <w:rPr>
          <w:rFonts w:asciiTheme="minorHAnsi" w:eastAsia="Calibri" w:hAnsiTheme="minorHAnsi" w:cstheme="minorHAnsi"/>
          <w:color w:val="000000" w:themeColor="text1"/>
          <w:position w:val="7"/>
        </w:rPr>
        <w:t>rd</w:t>
      </w:r>
      <w:r w:rsidRPr="007109F8">
        <w:rPr>
          <w:rFonts w:asciiTheme="minorHAnsi" w:eastAsia="Calibri" w:hAnsiTheme="minorHAnsi" w:cstheme="minorHAnsi"/>
          <w:color w:val="000000" w:themeColor="text1"/>
          <w:spacing w:val="13"/>
          <w:position w:val="7"/>
        </w:rPr>
        <w:t xml:space="preserve"> </w:t>
      </w:r>
      <w:r w:rsidRPr="007109F8">
        <w:rPr>
          <w:rFonts w:asciiTheme="minorHAnsi" w:eastAsia="Calibri" w:hAnsiTheme="minorHAnsi" w:cstheme="minorHAnsi"/>
          <w:color w:val="000000" w:themeColor="text1"/>
        </w:rPr>
        <w:t>I.</w:t>
      </w:r>
    </w:p>
    <w:p w:rsidR="006F556B" w:rsidRDefault="00EC37D8" w:rsidP="007109F8">
      <w:pPr>
        <w:ind w:left="90" w:right="570"/>
        <w:jc w:val="both"/>
        <w:rPr>
          <w:rFonts w:asciiTheme="minorHAnsi" w:eastAsia="Calibri" w:hAnsiTheme="minorHAnsi" w:cstheme="minorHAnsi"/>
          <w:color w:val="000000" w:themeColor="text1"/>
        </w:rPr>
      </w:pPr>
      <w:r w:rsidRPr="003F5F1B">
        <w:rPr>
          <w:rFonts w:asciiTheme="minorHAnsi" w:eastAsia="Calibri" w:hAnsiTheme="minorHAnsi" w:cstheme="minorHAnsi"/>
          <w:color w:val="000000" w:themeColor="text1"/>
        </w:rPr>
        <w:t xml:space="preserve"> Utilized documentation prepared by Business Analyst to complete projects. Implemented complex business requirement in backend using efficient stored procedures and flexible functions, and facilitated easy implementation to the front end application. </w:t>
      </w:r>
      <w:r w:rsidR="00745874">
        <w:rPr>
          <w:rFonts w:asciiTheme="minorHAnsi" w:eastAsia="Calibri" w:hAnsiTheme="minorHAnsi" w:cstheme="minorHAnsi"/>
          <w:color w:val="000000" w:themeColor="text1"/>
        </w:rPr>
        <w:t xml:space="preserve"> Leveraged </w:t>
      </w:r>
      <w:r w:rsidR="00745874" w:rsidRPr="0000767A">
        <w:rPr>
          <w:rFonts w:asciiTheme="minorHAnsi" w:eastAsia="Calibri" w:hAnsiTheme="minorHAnsi" w:cstheme="minorHAnsi"/>
          <w:b/>
          <w:color w:val="000000" w:themeColor="text1"/>
        </w:rPr>
        <w:t>Excel VBA</w:t>
      </w:r>
      <w:r w:rsidR="00745874">
        <w:rPr>
          <w:rFonts w:asciiTheme="minorHAnsi" w:eastAsia="Calibri" w:hAnsiTheme="minorHAnsi" w:cstheme="minorHAnsi"/>
          <w:color w:val="000000" w:themeColor="text1"/>
        </w:rPr>
        <w:t xml:space="preserve"> to automate large spreadsheets based on demands from stakeholders.</w:t>
      </w:r>
    </w:p>
    <w:p w:rsidR="006F556B" w:rsidRDefault="006F556B" w:rsidP="00EC37D8">
      <w:pPr>
        <w:ind w:left="90" w:right="570"/>
        <w:jc w:val="both"/>
        <w:rPr>
          <w:rFonts w:asciiTheme="minorHAnsi" w:eastAsia="Calibri" w:hAnsiTheme="minorHAnsi" w:cstheme="minorHAnsi"/>
          <w:color w:val="000000" w:themeColor="text1"/>
        </w:rPr>
      </w:pPr>
    </w:p>
    <w:p w:rsidR="006F556B" w:rsidRDefault="00EC37D8" w:rsidP="006F556B">
      <w:pPr>
        <w:pStyle w:val="ListParagraph"/>
        <w:numPr>
          <w:ilvl w:val="0"/>
          <w:numId w:val="5"/>
        </w:numPr>
        <w:ind w:left="90" w:right="570"/>
        <w:jc w:val="both"/>
        <w:rPr>
          <w:rFonts w:asciiTheme="minorHAnsi" w:eastAsia="Calibri" w:hAnsiTheme="minorHAnsi" w:cstheme="minorHAnsi"/>
          <w:color w:val="000000" w:themeColor="text1"/>
        </w:rPr>
      </w:pPr>
      <w:r w:rsidRPr="006F556B">
        <w:rPr>
          <w:rFonts w:asciiTheme="minorHAnsi" w:eastAsia="Calibri" w:hAnsiTheme="minorHAnsi" w:cstheme="minorHAnsi"/>
          <w:color w:val="000000" w:themeColor="text1"/>
        </w:rPr>
        <w:t>Migrated data from different sources (text based files, Excel spreadsheets, Sybase,Oracle) to SQL Server databases using SQL Server Integration Services (</w:t>
      </w:r>
      <w:r w:rsidRPr="006F556B">
        <w:rPr>
          <w:rFonts w:asciiTheme="minorHAnsi" w:eastAsia="Calibri" w:hAnsiTheme="minorHAnsi" w:cstheme="minorHAnsi"/>
          <w:b/>
          <w:color w:val="000000" w:themeColor="text1"/>
        </w:rPr>
        <w:t>SSIS</w:t>
      </w:r>
      <w:r w:rsidRPr="006F556B">
        <w:rPr>
          <w:rFonts w:asciiTheme="minorHAnsi" w:eastAsia="Calibri" w:hAnsiTheme="minorHAnsi" w:cstheme="minorHAnsi"/>
          <w:color w:val="000000" w:themeColor="text1"/>
        </w:rPr>
        <w:t xml:space="preserve">). Created SSIS package to load data from Flat File (2GB -- 4GB) to Flat File and Flat File to </w:t>
      </w:r>
      <w:r w:rsidRPr="006F556B">
        <w:rPr>
          <w:rFonts w:asciiTheme="minorHAnsi" w:eastAsia="Calibri" w:hAnsiTheme="minorHAnsi" w:cstheme="minorHAnsi"/>
          <w:b/>
          <w:color w:val="000000" w:themeColor="text1"/>
        </w:rPr>
        <w:t>SQL Server 2008R2</w:t>
      </w:r>
      <w:r w:rsidRPr="006F556B">
        <w:rPr>
          <w:rFonts w:asciiTheme="minorHAnsi" w:eastAsia="Calibri" w:hAnsiTheme="minorHAnsi" w:cstheme="minorHAnsi"/>
          <w:color w:val="000000" w:themeColor="text1"/>
        </w:rPr>
        <w:t xml:space="preserve"> using transformations including Lookup, Derived Columns and Condition Split .Deploy and Schedule</w:t>
      </w:r>
      <w:r w:rsidRPr="006F556B">
        <w:rPr>
          <w:rFonts w:asciiTheme="minorHAnsi" w:eastAsia="Calibri" w:hAnsiTheme="minorHAnsi" w:cstheme="minorHAnsi"/>
          <w:b/>
          <w:color w:val="000000" w:themeColor="text1"/>
        </w:rPr>
        <w:t xml:space="preserve"> SSIS</w:t>
      </w:r>
      <w:r w:rsidRPr="006F556B">
        <w:rPr>
          <w:rFonts w:asciiTheme="minorHAnsi" w:eastAsia="Calibri" w:hAnsiTheme="minorHAnsi" w:cstheme="minorHAnsi"/>
          <w:color w:val="000000" w:themeColor="text1"/>
        </w:rPr>
        <w:t xml:space="preserve"> packages using SQL server agent for incrimental load of dataware house. Creating and managing scheme objects such as tables, views, clusters, Indexes, Procedures, triggers and maintained Referential Integrity. Implemented automated jobs for Database Backup on a weekly and monthly basis.</w:t>
      </w:r>
    </w:p>
    <w:p w:rsidR="006F556B" w:rsidRDefault="006F556B" w:rsidP="006F556B">
      <w:pPr>
        <w:pStyle w:val="ListParagraph"/>
        <w:ind w:left="90" w:right="570"/>
        <w:jc w:val="both"/>
        <w:rPr>
          <w:rFonts w:asciiTheme="minorHAnsi" w:eastAsia="Calibri" w:hAnsiTheme="minorHAnsi" w:cstheme="minorHAnsi"/>
          <w:color w:val="000000" w:themeColor="text1"/>
        </w:rPr>
      </w:pPr>
    </w:p>
    <w:p w:rsidR="00193F0B" w:rsidRPr="006F556B" w:rsidRDefault="001E4E41" w:rsidP="006F556B">
      <w:pPr>
        <w:pStyle w:val="ListParagraph"/>
        <w:numPr>
          <w:ilvl w:val="0"/>
          <w:numId w:val="5"/>
        </w:numPr>
        <w:ind w:left="90" w:right="570"/>
        <w:jc w:val="both"/>
        <w:rPr>
          <w:rFonts w:asciiTheme="minorHAnsi" w:eastAsia="Calibri" w:hAnsiTheme="minorHAnsi" w:cstheme="minorHAnsi"/>
          <w:color w:val="000000" w:themeColor="text1"/>
        </w:rPr>
      </w:pPr>
      <w:r w:rsidRPr="006F556B">
        <w:rPr>
          <w:rFonts w:asciiTheme="minorHAnsi" w:eastAsia="Calibri" w:hAnsiTheme="minorHAnsi" w:cstheme="minorHAnsi"/>
          <w:color w:val="000000" w:themeColor="text1"/>
        </w:rPr>
        <w:t xml:space="preserve"> </w:t>
      </w:r>
      <w:r w:rsidRPr="006F556B">
        <w:rPr>
          <w:rFonts w:asciiTheme="minorHAnsi" w:eastAsia="Calibri" w:hAnsiTheme="minorHAnsi" w:cstheme="minorHAnsi"/>
        </w:rPr>
        <w:t xml:space="preserve">Developed and designed cubes with calculated members, Design Dimensions and using the MDX expressions for the various calculated members, actions and </w:t>
      </w:r>
      <w:r w:rsidRPr="006F556B">
        <w:rPr>
          <w:rFonts w:asciiTheme="minorHAnsi" w:eastAsia="Calibri" w:hAnsiTheme="minorHAnsi" w:cstheme="minorHAnsi"/>
          <w:b/>
        </w:rPr>
        <w:t>KPI</w:t>
      </w:r>
      <w:r w:rsidRPr="006F556B">
        <w:rPr>
          <w:rFonts w:asciiTheme="minorHAnsi" w:eastAsia="Calibri" w:hAnsiTheme="minorHAnsi" w:cstheme="minorHAnsi"/>
        </w:rPr>
        <w:t>.  Implemented OLAP Cubes, Facts, and Dimensions for providing summarized and aggregate views of large sets of data and used Multi-Dimensional Expression (</w:t>
      </w:r>
      <w:r w:rsidRPr="006F556B">
        <w:rPr>
          <w:rFonts w:asciiTheme="minorHAnsi" w:eastAsia="Calibri" w:hAnsiTheme="minorHAnsi" w:cstheme="minorHAnsi"/>
          <w:b/>
        </w:rPr>
        <w:t>MDX</w:t>
      </w:r>
      <w:r w:rsidRPr="006F556B">
        <w:rPr>
          <w:rFonts w:asciiTheme="minorHAnsi" w:eastAsia="Calibri" w:hAnsiTheme="minorHAnsi" w:cstheme="minorHAnsi"/>
        </w:rPr>
        <w:t xml:space="preserve">) to access them. Created Error and Performance reports on </w:t>
      </w:r>
      <w:r w:rsidRPr="006F556B">
        <w:rPr>
          <w:rFonts w:asciiTheme="minorHAnsi" w:eastAsia="Calibri" w:hAnsiTheme="minorHAnsi" w:cstheme="minorHAnsi"/>
          <w:b/>
        </w:rPr>
        <w:t>SSIS</w:t>
      </w:r>
      <w:r w:rsidRPr="006F556B">
        <w:rPr>
          <w:rFonts w:asciiTheme="minorHAnsi" w:eastAsia="Calibri" w:hAnsiTheme="minorHAnsi" w:cstheme="minorHAnsi"/>
        </w:rPr>
        <w:t xml:space="preserve"> Packages, Jobs, Stored procedures and </w:t>
      </w:r>
      <w:r w:rsidRPr="006F556B">
        <w:rPr>
          <w:rFonts w:asciiTheme="minorHAnsi" w:eastAsia="Calibri" w:hAnsiTheme="minorHAnsi" w:cstheme="minorHAnsi"/>
          <w:b/>
        </w:rPr>
        <w:t>Triggers</w:t>
      </w:r>
      <w:r w:rsidRPr="006F556B">
        <w:rPr>
          <w:rFonts w:asciiTheme="minorHAnsi" w:eastAsia="Calibri" w:hAnsiTheme="minorHAnsi" w:cstheme="minorHAnsi"/>
        </w:rPr>
        <w:t>.</w:t>
      </w:r>
    </w:p>
    <w:p w:rsidR="00A650C5" w:rsidRPr="003F5F1B" w:rsidRDefault="0080043D" w:rsidP="00AA47C5">
      <w:pPr>
        <w:ind w:left="100" w:right="570"/>
        <w:jc w:val="both"/>
        <w:rPr>
          <w:rFonts w:asciiTheme="minorHAnsi" w:eastAsia="Calibri" w:hAnsiTheme="minorHAnsi" w:cstheme="minorHAnsi"/>
        </w:rPr>
      </w:pPr>
      <w:r w:rsidRPr="003F5F1B">
        <w:rPr>
          <w:rFonts w:asciiTheme="minorHAnsi" w:eastAsia="Calibri" w:hAnsiTheme="minorHAnsi" w:cstheme="minorHAnsi"/>
          <w:b/>
        </w:rPr>
        <w:t xml:space="preserve">                                  </w:t>
      </w:r>
      <w:r w:rsidRPr="003F5F1B">
        <w:rPr>
          <w:rFonts w:asciiTheme="minorHAnsi" w:eastAsia="Calibri" w:hAnsiTheme="minorHAnsi" w:cstheme="minorHAnsi"/>
          <w:b/>
          <w:spacing w:val="43"/>
        </w:rPr>
        <w:t xml:space="preserve"> </w:t>
      </w:r>
      <w:r w:rsidR="00833D73" w:rsidRPr="003F5F1B">
        <w:rPr>
          <w:rFonts w:asciiTheme="minorHAnsi" w:eastAsia="Calibri" w:hAnsiTheme="minorHAnsi" w:cstheme="minorHAnsi"/>
          <w:b/>
          <w:spacing w:val="43"/>
        </w:rPr>
        <w:t xml:space="preserve">       </w:t>
      </w:r>
    </w:p>
    <w:p w:rsidR="00A650C5" w:rsidRPr="003F5F1B" w:rsidRDefault="00A650C5">
      <w:pPr>
        <w:spacing w:line="200" w:lineRule="exact"/>
        <w:rPr>
          <w:rFonts w:asciiTheme="minorHAnsi" w:hAnsiTheme="minorHAnsi" w:cstheme="minorHAnsi"/>
        </w:rPr>
      </w:pPr>
    </w:p>
    <w:p w:rsidR="001B63EB" w:rsidRDefault="001B63EB" w:rsidP="001B63EB">
      <w:pPr>
        <w:spacing w:before="48" w:line="287" w:lineRule="auto"/>
        <w:ind w:left="100" w:right="64"/>
        <w:jc w:val="both"/>
        <w:rPr>
          <w:rFonts w:asciiTheme="minorHAnsi" w:eastAsia="Calibri" w:hAnsiTheme="minorHAnsi" w:cstheme="minorHAnsi"/>
          <w:b/>
          <w:spacing w:val="-1"/>
        </w:rPr>
      </w:pPr>
    </w:p>
    <w:p w:rsidR="001E4E41" w:rsidRDefault="001E4E41" w:rsidP="001B63EB">
      <w:pPr>
        <w:spacing w:before="48" w:line="287" w:lineRule="auto"/>
        <w:ind w:left="100" w:right="64"/>
        <w:jc w:val="both"/>
        <w:rPr>
          <w:rFonts w:asciiTheme="minorHAnsi" w:eastAsia="Calibri" w:hAnsiTheme="minorHAnsi" w:cstheme="minorHAnsi"/>
          <w:b/>
          <w:spacing w:val="-1"/>
        </w:rPr>
      </w:pPr>
    </w:p>
    <w:p w:rsidR="001E4E41" w:rsidRDefault="001E4E41" w:rsidP="001B63EB">
      <w:pPr>
        <w:spacing w:before="48" w:line="287" w:lineRule="auto"/>
        <w:ind w:left="100" w:right="64"/>
        <w:jc w:val="both"/>
        <w:rPr>
          <w:rFonts w:asciiTheme="minorHAnsi" w:eastAsia="Calibri" w:hAnsiTheme="minorHAnsi" w:cstheme="minorHAnsi"/>
          <w:b/>
          <w:spacing w:val="-1"/>
        </w:rPr>
      </w:pPr>
    </w:p>
    <w:p w:rsidR="00193F0B" w:rsidRPr="003F5F1B" w:rsidRDefault="00193F0B" w:rsidP="003F21B9">
      <w:pPr>
        <w:spacing w:before="68"/>
        <w:rPr>
          <w:rFonts w:asciiTheme="minorHAnsi" w:eastAsia="Calibri" w:hAnsiTheme="minorHAnsi" w:cstheme="minorHAnsi"/>
          <w:b/>
        </w:rPr>
      </w:pPr>
    </w:p>
    <w:p w:rsidR="00193F0B" w:rsidRPr="003F5F1B" w:rsidRDefault="00193F0B" w:rsidP="0084505D">
      <w:pPr>
        <w:spacing w:before="68"/>
        <w:rPr>
          <w:rFonts w:asciiTheme="minorHAnsi" w:eastAsia="Calibri" w:hAnsiTheme="minorHAnsi" w:cstheme="minorHAnsi"/>
          <w:b/>
        </w:rPr>
      </w:pPr>
    </w:p>
    <w:p w:rsidR="00A650C5" w:rsidRPr="003F5F1B" w:rsidRDefault="00A403D5">
      <w:pPr>
        <w:spacing w:before="68"/>
        <w:ind w:left="100"/>
        <w:rPr>
          <w:rFonts w:asciiTheme="minorHAnsi" w:eastAsia="Calibri" w:hAnsiTheme="minorHAnsi" w:cstheme="minorHAnsi"/>
        </w:rPr>
      </w:pPr>
      <w:r w:rsidRPr="003F5F1B">
        <w:rPr>
          <w:rFonts w:asciiTheme="minorHAnsi" w:eastAsia="Calibri" w:hAnsiTheme="minorHAnsi" w:cstheme="minorHAnsi"/>
          <w:b/>
        </w:rPr>
        <w:t>PRO</w:t>
      </w:r>
      <w:r w:rsidRPr="003F5F1B">
        <w:rPr>
          <w:rFonts w:asciiTheme="minorHAnsi" w:eastAsia="Calibri" w:hAnsiTheme="minorHAnsi" w:cstheme="minorHAnsi"/>
          <w:b/>
          <w:spacing w:val="1"/>
        </w:rPr>
        <w:t>J</w:t>
      </w:r>
      <w:r w:rsidRPr="003F5F1B">
        <w:rPr>
          <w:rFonts w:asciiTheme="minorHAnsi" w:eastAsia="Calibri" w:hAnsiTheme="minorHAnsi" w:cstheme="minorHAnsi"/>
          <w:b/>
          <w:spacing w:val="-1"/>
        </w:rPr>
        <w:t>E</w:t>
      </w:r>
      <w:r w:rsidRPr="003F5F1B">
        <w:rPr>
          <w:rFonts w:asciiTheme="minorHAnsi" w:eastAsia="Calibri" w:hAnsiTheme="minorHAnsi" w:cstheme="minorHAnsi"/>
          <w:b/>
        </w:rPr>
        <w:t>C</w:t>
      </w:r>
      <w:r w:rsidRPr="003F5F1B">
        <w:rPr>
          <w:rFonts w:asciiTheme="minorHAnsi" w:eastAsia="Calibri" w:hAnsiTheme="minorHAnsi" w:cstheme="minorHAnsi"/>
          <w:b/>
          <w:spacing w:val="2"/>
        </w:rPr>
        <w:t>T</w:t>
      </w:r>
      <w:r w:rsidRPr="003F5F1B">
        <w:rPr>
          <w:rFonts w:asciiTheme="minorHAnsi" w:eastAsia="Calibri" w:hAnsiTheme="minorHAnsi" w:cstheme="minorHAnsi"/>
          <w:b/>
          <w:spacing w:val="-1"/>
        </w:rPr>
        <w:t>S</w:t>
      </w:r>
      <w:r w:rsidRPr="003F5F1B">
        <w:rPr>
          <w:rFonts w:asciiTheme="minorHAnsi" w:eastAsia="Calibri" w:hAnsiTheme="minorHAnsi" w:cstheme="minorHAnsi"/>
          <w:b/>
        </w:rPr>
        <w:t>:</w:t>
      </w:r>
    </w:p>
    <w:p w:rsidR="00A650C5" w:rsidRPr="003F5F1B" w:rsidRDefault="00A650C5">
      <w:pPr>
        <w:spacing w:before="2" w:line="140" w:lineRule="exact"/>
        <w:rPr>
          <w:rFonts w:asciiTheme="minorHAnsi" w:hAnsiTheme="minorHAnsi" w:cstheme="minorHAnsi"/>
        </w:rPr>
      </w:pPr>
    </w:p>
    <w:p w:rsidR="00AD6CFF" w:rsidRPr="003F5F1B" w:rsidRDefault="0007429A" w:rsidP="00DF2BFA">
      <w:pPr>
        <w:ind w:firstLine="100"/>
        <w:rPr>
          <w:rFonts w:asciiTheme="minorHAnsi" w:eastAsia="Calibri" w:hAnsiTheme="minorHAnsi" w:cstheme="minorHAnsi"/>
        </w:rPr>
      </w:pPr>
      <w:r w:rsidRPr="003F5F1B">
        <w:rPr>
          <w:rFonts w:asciiTheme="minorHAnsi" w:eastAsia="Calibri" w:hAnsiTheme="minorHAnsi" w:cstheme="minorHAnsi"/>
          <w:b/>
        </w:rPr>
        <w:t>A prescriptive Analytics on Flight delays</w:t>
      </w:r>
      <w:r w:rsidR="009F0121" w:rsidRPr="003F5F1B">
        <w:rPr>
          <w:rFonts w:asciiTheme="minorHAnsi" w:eastAsia="Calibri" w:hAnsiTheme="minorHAnsi" w:cstheme="minorHAnsi"/>
          <w:b/>
        </w:rPr>
        <w:t xml:space="preserve"> (Machine </w:t>
      </w:r>
      <w:r w:rsidR="00F0063E" w:rsidRPr="003F5F1B">
        <w:rPr>
          <w:rFonts w:asciiTheme="minorHAnsi" w:eastAsia="Calibri" w:hAnsiTheme="minorHAnsi" w:cstheme="minorHAnsi"/>
          <w:b/>
        </w:rPr>
        <w:t xml:space="preserve">Learning)  </w:t>
      </w:r>
      <w:r w:rsidR="00AD6CFF" w:rsidRPr="003F5F1B">
        <w:rPr>
          <w:rFonts w:asciiTheme="minorHAnsi" w:eastAsia="Calibri" w:hAnsiTheme="minorHAnsi" w:cstheme="minorHAnsi"/>
          <w:b/>
        </w:rPr>
        <w:t xml:space="preserve">                     </w:t>
      </w:r>
      <w:r w:rsidR="009F0121" w:rsidRPr="003F5F1B">
        <w:rPr>
          <w:rFonts w:asciiTheme="minorHAnsi" w:eastAsia="Calibri" w:hAnsiTheme="minorHAnsi" w:cstheme="minorHAnsi"/>
          <w:b/>
        </w:rPr>
        <w:t xml:space="preserve">                                             </w:t>
      </w:r>
      <w:r w:rsidR="00F0063E" w:rsidRPr="003F5F1B">
        <w:rPr>
          <w:rFonts w:asciiTheme="minorHAnsi" w:eastAsia="Calibri" w:hAnsiTheme="minorHAnsi" w:cstheme="minorHAnsi"/>
          <w:b/>
        </w:rPr>
        <w:t xml:space="preserve"> </w:t>
      </w:r>
      <w:r w:rsidR="00B50C2E" w:rsidRPr="003F5F1B">
        <w:rPr>
          <w:rFonts w:asciiTheme="minorHAnsi" w:eastAsia="Calibri" w:hAnsiTheme="minorHAnsi" w:cstheme="minorHAnsi"/>
          <w:b/>
        </w:rPr>
        <w:t xml:space="preserve"> </w:t>
      </w:r>
      <w:r w:rsidR="009F0121" w:rsidRPr="003F5F1B">
        <w:rPr>
          <w:rFonts w:asciiTheme="minorHAnsi" w:eastAsia="Calibri" w:hAnsiTheme="minorHAnsi" w:cstheme="minorHAnsi"/>
          <w:b/>
        </w:rPr>
        <w:t xml:space="preserve"> </w:t>
      </w:r>
      <w:r w:rsidR="00AD6CFF" w:rsidRPr="003F5F1B">
        <w:rPr>
          <w:rFonts w:asciiTheme="minorHAnsi" w:eastAsia="Calibri" w:hAnsiTheme="minorHAnsi" w:cstheme="minorHAnsi"/>
        </w:rPr>
        <w:t>Fall</w:t>
      </w:r>
      <w:r w:rsidR="00AD6CFF" w:rsidRPr="003F5F1B">
        <w:rPr>
          <w:rFonts w:asciiTheme="minorHAnsi" w:eastAsia="Calibri" w:hAnsiTheme="minorHAnsi" w:cstheme="minorHAnsi"/>
          <w:spacing w:val="-3"/>
        </w:rPr>
        <w:t xml:space="preserve"> </w:t>
      </w:r>
      <w:r w:rsidR="00AD6CFF" w:rsidRPr="003F5F1B">
        <w:rPr>
          <w:rFonts w:asciiTheme="minorHAnsi" w:eastAsia="Calibri" w:hAnsiTheme="minorHAnsi" w:cstheme="minorHAnsi"/>
        </w:rPr>
        <w:t>2016</w:t>
      </w:r>
    </w:p>
    <w:p w:rsidR="00AD6CFF" w:rsidRPr="003F5F1B" w:rsidRDefault="000D5622" w:rsidP="007A216D">
      <w:pPr>
        <w:spacing w:line="276" w:lineRule="auto"/>
        <w:rPr>
          <w:rFonts w:asciiTheme="minorHAnsi" w:eastAsia="Calibri" w:hAnsiTheme="minorHAnsi" w:cstheme="minorHAnsi"/>
          <w:spacing w:val="-1"/>
        </w:rPr>
      </w:pPr>
      <w:r w:rsidRPr="003F5F1B">
        <w:rPr>
          <w:rFonts w:asciiTheme="minorHAnsi" w:hAnsiTheme="minorHAnsi" w:cstheme="minorHAnsi"/>
        </w:rPr>
        <w:t xml:space="preserve"> </w:t>
      </w:r>
      <w:r w:rsidR="0007429A" w:rsidRPr="003F5F1B">
        <w:rPr>
          <w:rFonts w:asciiTheme="minorHAnsi" w:hAnsiTheme="minorHAnsi" w:cstheme="minorHAnsi"/>
        </w:rPr>
        <w:t xml:space="preserve">       </w:t>
      </w:r>
      <w:r w:rsidRPr="003F5F1B">
        <w:rPr>
          <w:rFonts w:asciiTheme="minorHAnsi" w:eastAsia="Calibri" w:hAnsiTheme="minorHAnsi" w:cstheme="minorHAnsi"/>
        </w:rPr>
        <w:t>Pla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f</w:t>
      </w:r>
      <w:r w:rsidRPr="003F5F1B">
        <w:rPr>
          <w:rFonts w:asciiTheme="minorHAnsi" w:eastAsia="Calibri" w:hAnsiTheme="minorHAnsi" w:cstheme="minorHAnsi"/>
        </w:rPr>
        <w:t>orm:</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1"/>
        </w:rPr>
        <w:t>Python 3.2, R</w:t>
      </w:r>
    </w:p>
    <w:p w:rsidR="00B5781D" w:rsidRPr="003F5F1B" w:rsidRDefault="000D5622" w:rsidP="007A216D">
      <w:pPr>
        <w:spacing w:line="276" w:lineRule="auto"/>
        <w:rPr>
          <w:rFonts w:asciiTheme="minorHAnsi" w:eastAsia="Calibri" w:hAnsiTheme="minorHAnsi" w:cstheme="minorHAnsi"/>
          <w:spacing w:val="-1"/>
        </w:rPr>
      </w:pPr>
      <w:r w:rsidRPr="003F5F1B">
        <w:rPr>
          <w:rFonts w:asciiTheme="minorHAnsi" w:eastAsia="Calibri" w:hAnsiTheme="minorHAnsi" w:cstheme="minorHAnsi"/>
          <w:spacing w:val="-1"/>
        </w:rPr>
        <w:t xml:space="preserve"> </w:t>
      </w:r>
      <w:r w:rsidR="0007429A" w:rsidRPr="003F5F1B">
        <w:rPr>
          <w:rFonts w:asciiTheme="minorHAnsi" w:eastAsia="Calibri" w:hAnsiTheme="minorHAnsi" w:cstheme="minorHAnsi"/>
          <w:spacing w:val="-1"/>
        </w:rPr>
        <w:t xml:space="preserve">        </w:t>
      </w:r>
      <w:r w:rsidR="00B5781D" w:rsidRPr="003F5F1B">
        <w:rPr>
          <w:rFonts w:asciiTheme="minorHAnsi" w:eastAsia="Calibri" w:hAnsiTheme="minorHAnsi" w:cstheme="minorHAnsi"/>
          <w:spacing w:val="-1"/>
        </w:rPr>
        <w:t>Objective: To design a predictive model</w:t>
      </w:r>
      <w:r w:rsidR="00B5781D" w:rsidRPr="003F5F1B">
        <w:rPr>
          <w:rFonts w:asciiTheme="minorHAnsi" w:hAnsiTheme="minorHAnsi" w:cstheme="minorHAnsi"/>
        </w:rPr>
        <w:t>:</w:t>
      </w:r>
      <w:r w:rsidR="00B5781D" w:rsidRPr="003F5F1B">
        <w:rPr>
          <w:rFonts w:asciiTheme="minorHAnsi" w:eastAsia="Calibri" w:hAnsiTheme="minorHAnsi" w:cstheme="minorHAnsi"/>
          <w:spacing w:val="-1"/>
        </w:rPr>
        <w:t xml:space="preserve"> “Given a specific date and destination, is it better from a probabilistic perspective to</w:t>
      </w:r>
    </w:p>
    <w:p w:rsidR="007A216D" w:rsidRPr="003F5F1B" w:rsidRDefault="00B5781D" w:rsidP="007A216D">
      <w:pPr>
        <w:spacing w:line="276" w:lineRule="auto"/>
        <w:rPr>
          <w:rFonts w:asciiTheme="minorHAnsi" w:eastAsia="Calibri" w:hAnsiTheme="minorHAnsi" w:cstheme="minorHAnsi"/>
          <w:spacing w:val="-1"/>
        </w:rPr>
      </w:pPr>
      <w:r w:rsidRPr="003F5F1B">
        <w:rPr>
          <w:rFonts w:asciiTheme="minorHAnsi" w:eastAsia="Calibri" w:hAnsiTheme="minorHAnsi" w:cstheme="minorHAnsi"/>
          <w:spacing w:val="-1"/>
        </w:rPr>
        <w:t xml:space="preserve">  </w:t>
      </w:r>
      <w:r w:rsidR="0007429A"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fly out of OAK or SFO, Newark or John F. Kennedy, Midway or O’Hare?”</w:t>
      </w:r>
    </w:p>
    <w:p w:rsidR="00B5781D" w:rsidRPr="003F5F1B" w:rsidRDefault="007A216D" w:rsidP="007A216D">
      <w:pPr>
        <w:spacing w:line="276" w:lineRule="auto"/>
        <w:rPr>
          <w:rFonts w:asciiTheme="minorHAnsi" w:eastAsia="Calibri" w:hAnsiTheme="minorHAnsi" w:cstheme="minorHAnsi"/>
          <w:spacing w:val="-1"/>
        </w:rPr>
      </w:pPr>
      <w:r w:rsidRPr="003F5F1B">
        <w:rPr>
          <w:rFonts w:asciiTheme="minorHAnsi" w:eastAsia="Calibri" w:hAnsiTheme="minorHAnsi" w:cstheme="minorHAnsi"/>
          <w:spacing w:val="-1"/>
        </w:rPr>
        <w:t xml:space="preserve">        </w:t>
      </w:r>
      <w:r w:rsidR="00B5781D" w:rsidRPr="003F5F1B">
        <w:rPr>
          <w:rFonts w:asciiTheme="minorHAnsi" w:eastAsia="Calibri" w:hAnsiTheme="minorHAnsi" w:cstheme="minorHAnsi"/>
          <w:spacing w:val="-1"/>
        </w:rPr>
        <w:t xml:space="preserve"> </w:t>
      </w:r>
      <w:r w:rsidR="000D5622" w:rsidRPr="003F5F1B">
        <w:rPr>
          <w:rFonts w:asciiTheme="minorHAnsi" w:eastAsia="Calibri" w:hAnsiTheme="minorHAnsi" w:cstheme="minorHAnsi"/>
          <w:spacing w:val="-1"/>
        </w:rPr>
        <w:t xml:space="preserve">Analyzed the flight delays dataset from years 2008-2015. </w:t>
      </w:r>
      <w:r w:rsidR="00B5781D" w:rsidRPr="003F5F1B">
        <w:rPr>
          <w:rFonts w:asciiTheme="minorHAnsi" w:eastAsia="Calibri" w:hAnsiTheme="minorHAnsi" w:cstheme="minorHAnsi"/>
          <w:spacing w:val="-1"/>
        </w:rPr>
        <w:t xml:space="preserve">Steps followed were: preprocessing the data, portioning into training  </w:t>
      </w:r>
    </w:p>
    <w:p w:rsidR="00B5781D" w:rsidRPr="003F5F1B" w:rsidRDefault="00B5781D" w:rsidP="007A216D">
      <w:pPr>
        <w:spacing w:line="276" w:lineRule="auto"/>
        <w:ind w:left="360"/>
        <w:rPr>
          <w:rFonts w:asciiTheme="minorHAnsi" w:eastAsia="Calibri" w:hAnsiTheme="minorHAnsi" w:cstheme="minorHAnsi"/>
          <w:spacing w:val="-1"/>
        </w:rPr>
      </w:pPr>
      <w:r w:rsidRPr="003F5F1B">
        <w:rPr>
          <w:rFonts w:asciiTheme="minorHAnsi" w:eastAsia="Calibri" w:hAnsiTheme="minorHAnsi" w:cstheme="minorHAnsi"/>
          <w:spacing w:val="-1"/>
        </w:rPr>
        <w:t xml:space="preserve"> &amp; testing datasets. </w:t>
      </w:r>
      <w:r w:rsidR="0007429A"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 xml:space="preserve">Used algorithms such as Random forest, Naïve Bayes, Logistic Regression to find out most efficient </w:t>
      </w:r>
      <w:r w:rsidR="007A216D" w:rsidRPr="003F5F1B">
        <w:rPr>
          <w:rFonts w:asciiTheme="minorHAnsi" w:eastAsia="Calibri" w:hAnsiTheme="minorHAnsi" w:cstheme="minorHAnsi"/>
          <w:spacing w:val="-1"/>
        </w:rPr>
        <w:t xml:space="preserve">one for predicting delays for a period of 200 days. </w:t>
      </w:r>
      <w:r w:rsidR="00D3248E" w:rsidRPr="003F5F1B">
        <w:rPr>
          <w:rFonts w:asciiTheme="minorHAnsi" w:eastAsia="Calibri" w:hAnsiTheme="minorHAnsi" w:cstheme="minorHAnsi"/>
          <w:spacing w:val="-1"/>
        </w:rPr>
        <w:t>Finally</w:t>
      </w:r>
      <w:r w:rsidR="007A216D"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 xml:space="preserve">predicting delays </w:t>
      </w:r>
      <w:r w:rsidR="007A216D" w:rsidRPr="003F5F1B">
        <w:rPr>
          <w:rFonts w:asciiTheme="minorHAnsi" w:eastAsia="Calibri" w:hAnsiTheme="minorHAnsi" w:cstheme="minorHAnsi"/>
          <w:spacing w:val="-1"/>
        </w:rPr>
        <w:t>for a</w:t>
      </w:r>
      <w:r w:rsidRPr="003F5F1B">
        <w:rPr>
          <w:rFonts w:asciiTheme="minorHAnsi" w:eastAsia="Calibri" w:hAnsiTheme="minorHAnsi" w:cstheme="minorHAnsi"/>
          <w:spacing w:val="-1"/>
        </w:rPr>
        <w:t xml:space="preserve"> period of 200 days.</w:t>
      </w:r>
    </w:p>
    <w:p w:rsidR="00F0063E" w:rsidRPr="003F5F1B" w:rsidRDefault="000D5622" w:rsidP="00271750">
      <w:pPr>
        <w:spacing w:line="200" w:lineRule="exact"/>
        <w:rPr>
          <w:rFonts w:asciiTheme="minorHAnsi" w:eastAsia="Calibri" w:hAnsiTheme="minorHAnsi" w:cstheme="minorHAnsi"/>
          <w:spacing w:val="-1"/>
        </w:rPr>
      </w:pPr>
      <w:r w:rsidRPr="003F5F1B">
        <w:rPr>
          <w:rFonts w:asciiTheme="minorHAnsi" w:eastAsia="Calibri" w:hAnsiTheme="minorHAnsi" w:cstheme="minorHAnsi"/>
          <w:spacing w:val="-1"/>
        </w:rPr>
        <w:t xml:space="preserve">   </w:t>
      </w:r>
    </w:p>
    <w:p w:rsidR="00271750" w:rsidRPr="003F5F1B" w:rsidRDefault="00271750" w:rsidP="00271750">
      <w:pPr>
        <w:spacing w:line="200" w:lineRule="exact"/>
        <w:rPr>
          <w:rFonts w:asciiTheme="minorHAnsi" w:eastAsia="Calibri" w:hAnsiTheme="minorHAnsi" w:cstheme="minorHAnsi"/>
          <w:spacing w:val="-1"/>
        </w:rPr>
      </w:pPr>
    </w:p>
    <w:p w:rsidR="00A650C5" w:rsidRPr="003F5F1B" w:rsidRDefault="00A94A10" w:rsidP="00DF2BFA">
      <w:pPr>
        <w:spacing w:line="200" w:lineRule="exact"/>
        <w:rPr>
          <w:rFonts w:asciiTheme="minorHAnsi" w:hAnsiTheme="minorHAnsi" w:cstheme="minorHAnsi"/>
        </w:rPr>
      </w:pPr>
      <w:r w:rsidRPr="003F5F1B">
        <w:rPr>
          <w:rFonts w:asciiTheme="minorHAnsi" w:hAnsiTheme="minorHAnsi" w:cstheme="minorHAnsi"/>
        </w:rPr>
        <w:t xml:space="preserve"> </w:t>
      </w:r>
      <w:r w:rsidR="00A403D5" w:rsidRPr="003F5F1B">
        <w:rPr>
          <w:rFonts w:asciiTheme="minorHAnsi" w:eastAsia="Calibri" w:hAnsiTheme="minorHAnsi" w:cstheme="minorHAnsi"/>
          <w:b/>
        </w:rPr>
        <w:t>Wh</w:t>
      </w:r>
      <w:r w:rsidR="00A403D5" w:rsidRPr="003F5F1B">
        <w:rPr>
          <w:rFonts w:asciiTheme="minorHAnsi" w:eastAsia="Calibri" w:hAnsiTheme="minorHAnsi" w:cstheme="minorHAnsi"/>
          <w:b/>
          <w:spacing w:val="1"/>
        </w:rPr>
        <w:t>e</w:t>
      </w:r>
      <w:r w:rsidR="00A403D5" w:rsidRPr="003F5F1B">
        <w:rPr>
          <w:rFonts w:asciiTheme="minorHAnsi" w:eastAsia="Calibri" w:hAnsiTheme="minorHAnsi" w:cstheme="minorHAnsi"/>
          <w:b/>
        </w:rPr>
        <w:t>n</w:t>
      </w:r>
      <w:r w:rsidR="00A403D5" w:rsidRPr="003F5F1B">
        <w:rPr>
          <w:rFonts w:asciiTheme="minorHAnsi" w:eastAsia="Calibri" w:hAnsiTheme="minorHAnsi" w:cstheme="minorHAnsi"/>
          <w:b/>
          <w:spacing w:val="-4"/>
        </w:rPr>
        <w:t xml:space="preserve"> </w:t>
      </w:r>
      <w:r w:rsidR="00A403D5" w:rsidRPr="003F5F1B">
        <w:rPr>
          <w:rFonts w:asciiTheme="minorHAnsi" w:eastAsia="Calibri" w:hAnsiTheme="minorHAnsi" w:cstheme="minorHAnsi"/>
          <w:b/>
        </w:rPr>
        <w:t>is</w:t>
      </w:r>
      <w:r w:rsidR="00A403D5" w:rsidRPr="003F5F1B">
        <w:rPr>
          <w:rFonts w:asciiTheme="minorHAnsi" w:eastAsia="Calibri" w:hAnsiTheme="minorHAnsi" w:cstheme="minorHAnsi"/>
          <w:b/>
          <w:spacing w:val="-2"/>
        </w:rPr>
        <w:t xml:space="preserve"> </w:t>
      </w:r>
      <w:r w:rsidR="00A403D5" w:rsidRPr="003F5F1B">
        <w:rPr>
          <w:rFonts w:asciiTheme="minorHAnsi" w:eastAsia="Calibri" w:hAnsiTheme="minorHAnsi" w:cstheme="minorHAnsi"/>
          <w:b/>
          <w:spacing w:val="1"/>
        </w:rPr>
        <w:t>Ch</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spacing w:val="1"/>
        </w:rPr>
        <w:t>c</w:t>
      </w:r>
      <w:r w:rsidR="00A403D5" w:rsidRPr="003F5F1B">
        <w:rPr>
          <w:rFonts w:asciiTheme="minorHAnsi" w:eastAsia="Calibri" w:hAnsiTheme="minorHAnsi" w:cstheme="minorHAnsi"/>
          <w:b/>
        </w:rPr>
        <w:t>a</w:t>
      </w:r>
      <w:r w:rsidR="00A403D5" w:rsidRPr="003F5F1B">
        <w:rPr>
          <w:rFonts w:asciiTheme="minorHAnsi" w:eastAsia="Calibri" w:hAnsiTheme="minorHAnsi" w:cstheme="minorHAnsi"/>
          <w:b/>
          <w:spacing w:val="-1"/>
        </w:rPr>
        <w:t>g</w:t>
      </w:r>
      <w:r w:rsidR="00A403D5" w:rsidRPr="003F5F1B">
        <w:rPr>
          <w:rFonts w:asciiTheme="minorHAnsi" w:eastAsia="Calibri" w:hAnsiTheme="minorHAnsi" w:cstheme="minorHAnsi"/>
          <w:b/>
        </w:rPr>
        <w:t>o</w:t>
      </w:r>
      <w:r w:rsidR="00A403D5" w:rsidRPr="003F5F1B">
        <w:rPr>
          <w:rFonts w:asciiTheme="minorHAnsi" w:eastAsia="Calibri" w:hAnsiTheme="minorHAnsi" w:cstheme="minorHAnsi"/>
          <w:b/>
          <w:spacing w:val="-6"/>
        </w:rPr>
        <w:t xml:space="preserve"> </w:t>
      </w:r>
      <w:r w:rsidR="00A403D5" w:rsidRPr="003F5F1B">
        <w:rPr>
          <w:rFonts w:asciiTheme="minorHAnsi" w:eastAsia="Calibri" w:hAnsiTheme="minorHAnsi" w:cstheme="minorHAnsi"/>
          <w:b/>
          <w:spacing w:val="1"/>
        </w:rPr>
        <w:t>Mo</w:t>
      </w:r>
      <w:r w:rsidR="00A403D5" w:rsidRPr="003F5F1B">
        <w:rPr>
          <w:rFonts w:asciiTheme="minorHAnsi" w:eastAsia="Calibri" w:hAnsiTheme="minorHAnsi" w:cstheme="minorHAnsi"/>
          <w:b/>
        </w:rPr>
        <w:t>st</w:t>
      </w:r>
      <w:r w:rsidR="00A403D5" w:rsidRPr="003F5F1B">
        <w:rPr>
          <w:rFonts w:asciiTheme="minorHAnsi" w:eastAsia="Calibri" w:hAnsiTheme="minorHAnsi" w:cstheme="minorHAnsi"/>
          <w:b/>
          <w:spacing w:val="-4"/>
        </w:rPr>
        <w:t xml:space="preserve"> </w:t>
      </w:r>
      <w:r w:rsidR="00A403D5" w:rsidRPr="003F5F1B">
        <w:rPr>
          <w:rFonts w:asciiTheme="minorHAnsi" w:eastAsia="Calibri" w:hAnsiTheme="minorHAnsi" w:cstheme="minorHAnsi"/>
          <w:b/>
          <w:spacing w:val="-1"/>
        </w:rPr>
        <w:t>A</w:t>
      </w:r>
      <w:r w:rsidR="00A403D5" w:rsidRPr="003F5F1B">
        <w:rPr>
          <w:rFonts w:asciiTheme="minorHAnsi" w:eastAsia="Calibri" w:hAnsiTheme="minorHAnsi" w:cstheme="minorHAnsi"/>
          <w:b/>
          <w:spacing w:val="1"/>
        </w:rPr>
        <w:t>cc</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spacing w:val="1"/>
        </w:rPr>
        <w:t>d</w:t>
      </w:r>
      <w:r w:rsidR="00A403D5" w:rsidRPr="003F5F1B">
        <w:rPr>
          <w:rFonts w:asciiTheme="minorHAnsi" w:eastAsia="Calibri" w:hAnsiTheme="minorHAnsi" w:cstheme="minorHAnsi"/>
          <w:b/>
          <w:spacing w:val="3"/>
        </w:rPr>
        <w:t>e</w:t>
      </w:r>
      <w:r w:rsidR="00A403D5" w:rsidRPr="003F5F1B">
        <w:rPr>
          <w:rFonts w:asciiTheme="minorHAnsi" w:eastAsia="Calibri" w:hAnsiTheme="minorHAnsi" w:cstheme="minorHAnsi"/>
          <w:b/>
          <w:spacing w:val="1"/>
        </w:rPr>
        <w:t>n</w:t>
      </w:r>
      <w:r w:rsidR="00A403D5" w:rsidRPr="003F5F1B">
        <w:rPr>
          <w:rFonts w:asciiTheme="minorHAnsi" w:eastAsia="Calibri" w:hAnsiTheme="minorHAnsi" w:cstheme="minorHAnsi"/>
          <w:b/>
        </w:rPr>
        <w:t>t</w:t>
      </w:r>
      <w:r w:rsidR="00A403D5" w:rsidRPr="003F5F1B">
        <w:rPr>
          <w:rFonts w:asciiTheme="minorHAnsi" w:eastAsia="Calibri" w:hAnsiTheme="minorHAnsi" w:cstheme="minorHAnsi"/>
          <w:b/>
          <w:spacing w:val="-6"/>
        </w:rPr>
        <w:t xml:space="preserve"> </w:t>
      </w:r>
      <w:r w:rsidR="00A403D5" w:rsidRPr="003F5F1B">
        <w:rPr>
          <w:rFonts w:asciiTheme="minorHAnsi" w:eastAsia="Calibri" w:hAnsiTheme="minorHAnsi" w:cstheme="minorHAnsi"/>
          <w:b/>
        </w:rPr>
        <w:t>P</w:t>
      </w:r>
      <w:r w:rsidR="00A403D5" w:rsidRPr="003F5F1B">
        <w:rPr>
          <w:rFonts w:asciiTheme="minorHAnsi" w:eastAsia="Calibri" w:hAnsiTheme="minorHAnsi" w:cstheme="minorHAnsi"/>
          <w:b/>
          <w:spacing w:val="1"/>
        </w:rPr>
        <w:t>ron</w:t>
      </w:r>
      <w:r w:rsidR="00A403D5" w:rsidRPr="003F5F1B">
        <w:rPr>
          <w:rFonts w:asciiTheme="minorHAnsi" w:eastAsia="Calibri" w:hAnsiTheme="minorHAnsi" w:cstheme="minorHAnsi"/>
          <w:b/>
        </w:rPr>
        <w:t xml:space="preserve">e?                                                                                     </w:t>
      </w:r>
      <w:r w:rsidR="007716D3" w:rsidRPr="003F5F1B">
        <w:rPr>
          <w:rFonts w:asciiTheme="minorHAnsi" w:eastAsia="Calibri" w:hAnsiTheme="minorHAnsi" w:cstheme="minorHAnsi"/>
          <w:b/>
        </w:rPr>
        <w:t xml:space="preserve">                         </w:t>
      </w:r>
      <w:r w:rsidR="00B50C2E" w:rsidRPr="003F5F1B">
        <w:rPr>
          <w:rFonts w:asciiTheme="minorHAnsi" w:eastAsia="Calibri" w:hAnsiTheme="minorHAnsi" w:cstheme="minorHAnsi"/>
          <w:b/>
        </w:rPr>
        <w:t xml:space="preserve"> </w:t>
      </w:r>
      <w:r w:rsidR="00A403D5" w:rsidRPr="003F5F1B">
        <w:rPr>
          <w:rFonts w:asciiTheme="minorHAnsi" w:eastAsia="Calibri" w:hAnsiTheme="minorHAnsi" w:cstheme="minorHAnsi"/>
        </w:rPr>
        <w:t>Fall</w:t>
      </w:r>
      <w:r w:rsidR="00A403D5" w:rsidRPr="003F5F1B">
        <w:rPr>
          <w:rFonts w:asciiTheme="minorHAnsi" w:eastAsia="Calibri" w:hAnsiTheme="minorHAnsi" w:cstheme="minorHAnsi"/>
          <w:spacing w:val="-3"/>
        </w:rPr>
        <w:t xml:space="preserve"> </w:t>
      </w:r>
      <w:r w:rsidR="00A403D5" w:rsidRPr="003F5F1B">
        <w:rPr>
          <w:rFonts w:asciiTheme="minorHAnsi" w:eastAsia="Calibri" w:hAnsiTheme="minorHAnsi" w:cstheme="minorHAnsi"/>
        </w:rPr>
        <w:t>2016</w:t>
      </w:r>
    </w:p>
    <w:p w:rsidR="00A650C5" w:rsidRPr="003F5F1B" w:rsidRDefault="00A403D5">
      <w:pPr>
        <w:spacing w:before="47"/>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0007429A" w:rsidRPr="003F5F1B">
        <w:rPr>
          <w:rFonts w:asciiTheme="minorHAnsi" w:hAnsiTheme="minorHAnsi" w:cstheme="minorHAnsi"/>
          <w:spacing w:val="18"/>
        </w:rPr>
        <w:t xml:space="preserve"> </w:t>
      </w:r>
      <w:r w:rsidRPr="003F5F1B">
        <w:rPr>
          <w:rFonts w:asciiTheme="minorHAnsi" w:eastAsia="Calibri" w:hAnsiTheme="minorHAnsi" w:cstheme="minorHAnsi"/>
        </w:rPr>
        <w:t>Pla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f</w:t>
      </w:r>
      <w:r w:rsidRPr="003F5F1B">
        <w:rPr>
          <w:rFonts w:asciiTheme="minorHAnsi" w:eastAsia="Calibri" w:hAnsiTheme="minorHAnsi" w:cstheme="minorHAnsi"/>
        </w:rPr>
        <w:t>orm:</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w:t>
      </w:r>
      <w:r w:rsidRPr="003F5F1B">
        <w:rPr>
          <w:rFonts w:asciiTheme="minorHAnsi" w:eastAsia="Calibri" w:hAnsiTheme="minorHAnsi" w:cstheme="minorHAnsi"/>
          <w:spacing w:val="-2"/>
        </w:rPr>
        <w:t xml:space="preserve"> </w:t>
      </w:r>
      <w:r w:rsidR="00DF423B" w:rsidRPr="003F5F1B">
        <w:rPr>
          <w:rFonts w:asciiTheme="minorHAnsi" w:eastAsia="Calibri" w:hAnsiTheme="minorHAnsi" w:cstheme="minorHAnsi"/>
        </w:rPr>
        <w:t xml:space="preserve"> Tableau</w:t>
      </w:r>
      <w:r w:rsidR="00311AE6">
        <w:rPr>
          <w:rFonts w:asciiTheme="minorHAnsi" w:eastAsia="Calibri" w:hAnsiTheme="minorHAnsi" w:cstheme="minorHAnsi"/>
        </w:rPr>
        <w:t>, Excel</w:t>
      </w:r>
    </w:p>
    <w:p w:rsidR="00A650C5" w:rsidRPr="003F5F1B" w:rsidRDefault="00A403D5">
      <w:pPr>
        <w:tabs>
          <w:tab w:val="left" w:pos="820"/>
        </w:tabs>
        <w:spacing w:before="50" w:line="285" w:lineRule="auto"/>
        <w:ind w:left="820" w:right="254" w:hanging="360"/>
        <w:rPr>
          <w:rFonts w:asciiTheme="minorHAnsi" w:eastAsia="Calibri" w:hAnsiTheme="minorHAnsi" w:cstheme="minorHAnsi"/>
        </w:rPr>
      </w:pPr>
      <w:r w:rsidRPr="003F5F1B">
        <w:rPr>
          <w:rFonts w:asciiTheme="minorHAnsi" w:hAnsiTheme="minorHAnsi" w:cstheme="minorHAnsi"/>
          <w:spacing w:val="-49"/>
        </w:rPr>
        <w:t xml:space="preserve"> </w:t>
      </w:r>
      <w:r w:rsidRPr="003F5F1B">
        <w:rPr>
          <w:rFonts w:asciiTheme="minorHAnsi" w:hAnsiTheme="minorHAnsi" w:cstheme="minorHAnsi"/>
        </w:rPr>
        <w:tab/>
      </w:r>
      <w:r w:rsidR="00EA315D" w:rsidRPr="003F5F1B">
        <w:rPr>
          <w:rFonts w:asciiTheme="minorHAnsi" w:eastAsia="Calibri" w:hAnsiTheme="minorHAnsi" w:cstheme="minorHAnsi"/>
        </w:rPr>
        <w:t>A</w:t>
      </w:r>
      <w:r w:rsidR="00EA315D" w:rsidRPr="003F5F1B">
        <w:rPr>
          <w:rFonts w:asciiTheme="minorHAnsi" w:eastAsia="Calibri" w:hAnsiTheme="minorHAnsi" w:cstheme="minorHAnsi"/>
          <w:spacing w:val="1"/>
        </w:rPr>
        <w:t>n</w:t>
      </w:r>
      <w:r w:rsidR="00EA315D" w:rsidRPr="003F5F1B">
        <w:rPr>
          <w:rFonts w:asciiTheme="minorHAnsi" w:eastAsia="Calibri" w:hAnsiTheme="minorHAnsi" w:cstheme="minorHAnsi"/>
        </w:rPr>
        <w:t>al</w:t>
      </w:r>
      <w:r w:rsidR="00EA315D" w:rsidRPr="003F5F1B">
        <w:rPr>
          <w:rFonts w:asciiTheme="minorHAnsi" w:eastAsia="Calibri" w:hAnsiTheme="minorHAnsi" w:cstheme="minorHAnsi"/>
          <w:spacing w:val="1"/>
        </w:rPr>
        <w:t>y</w:t>
      </w:r>
      <w:r w:rsidR="00EA315D" w:rsidRPr="003F5F1B">
        <w:rPr>
          <w:rFonts w:asciiTheme="minorHAnsi" w:eastAsia="Calibri" w:hAnsiTheme="minorHAnsi" w:cstheme="minorHAnsi"/>
          <w:spacing w:val="-1"/>
        </w:rPr>
        <w:t>ze</w:t>
      </w:r>
      <w:r w:rsidR="00EA315D" w:rsidRPr="003F5F1B">
        <w:rPr>
          <w:rFonts w:asciiTheme="minorHAnsi" w:eastAsia="Calibri" w:hAnsiTheme="minorHAnsi" w:cstheme="minorHAnsi"/>
        </w:rPr>
        <w:t>d</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Acci</w:t>
      </w:r>
      <w:r w:rsidRPr="003F5F1B">
        <w:rPr>
          <w:rFonts w:asciiTheme="minorHAnsi" w:eastAsia="Calibri" w:hAnsiTheme="minorHAnsi" w:cstheme="minorHAnsi"/>
          <w:spacing w:val="3"/>
        </w:rPr>
        <w:t>d</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Da</w:t>
      </w:r>
      <w:r w:rsidRPr="003F5F1B">
        <w:rPr>
          <w:rFonts w:asciiTheme="minorHAnsi" w:eastAsia="Calibri" w:hAnsiTheme="minorHAnsi" w:cstheme="minorHAnsi"/>
          <w:spacing w:val="1"/>
        </w:rPr>
        <w:t>t</w:t>
      </w:r>
      <w:r w:rsidRPr="003F5F1B">
        <w:rPr>
          <w:rFonts w:asciiTheme="minorHAnsi" w:eastAsia="Calibri" w:hAnsiTheme="minorHAnsi" w:cstheme="minorHAnsi"/>
          <w:spacing w:val="2"/>
        </w:rPr>
        <w:t>a</w:t>
      </w:r>
      <w:r w:rsidRPr="003F5F1B">
        <w:rPr>
          <w:rFonts w:asciiTheme="minorHAnsi" w:eastAsia="Calibri" w:hAnsiTheme="minorHAnsi" w:cstheme="minorHAnsi"/>
          <w:spacing w:val="-1"/>
        </w:rPr>
        <w:t>-</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e</w:t>
      </w:r>
      <w:r w:rsidRPr="003F5F1B">
        <w:rPr>
          <w:rFonts w:asciiTheme="minorHAnsi" w:eastAsia="Calibri" w:hAnsiTheme="minorHAnsi" w:cstheme="minorHAnsi"/>
        </w:rPr>
        <w:t>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f</w:t>
      </w:r>
      <w:r w:rsidRPr="003F5F1B">
        <w:rPr>
          <w:rFonts w:asciiTheme="minorHAnsi" w:eastAsia="Calibri" w:hAnsiTheme="minorHAnsi" w:cstheme="minorHAnsi"/>
          <w:spacing w:val="3"/>
        </w:rPr>
        <w:t>o</w:t>
      </w:r>
      <w:r w:rsidRPr="003F5F1B">
        <w:rPr>
          <w:rFonts w:asciiTheme="minorHAnsi" w:eastAsia="Calibri" w:hAnsiTheme="minorHAnsi" w:cstheme="minorHAnsi"/>
        </w:rPr>
        <w:t>r</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Chicago</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city</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in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c</w:t>
      </w:r>
      <w:r w:rsidRPr="003F5F1B">
        <w:rPr>
          <w:rFonts w:asciiTheme="minorHAnsi" w:eastAsia="Calibri" w:hAnsiTheme="minorHAnsi" w:cstheme="minorHAnsi"/>
          <w:spacing w:val="1"/>
        </w:rPr>
        <w:t>a</w:t>
      </w:r>
      <w:r w:rsidRPr="003F5F1B">
        <w:rPr>
          <w:rFonts w:asciiTheme="minorHAnsi" w:eastAsia="Calibri" w:hAnsiTheme="minorHAnsi" w:cstheme="minorHAnsi"/>
        </w:rPr>
        <w:t>tegori</w:t>
      </w:r>
      <w:r w:rsidRPr="003F5F1B">
        <w:rPr>
          <w:rFonts w:asciiTheme="minorHAnsi" w:eastAsia="Calibri" w:hAnsiTheme="minorHAnsi" w:cstheme="minorHAnsi"/>
          <w:spacing w:val="2"/>
        </w:rPr>
        <w:t>e</w:t>
      </w:r>
      <w:r w:rsidRPr="003F5F1B">
        <w:rPr>
          <w:rFonts w:asciiTheme="minorHAnsi" w:eastAsia="Calibri" w:hAnsiTheme="minorHAnsi" w:cstheme="minorHAnsi"/>
        </w:rPr>
        <w:t>s</w:t>
      </w:r>
      <w:r w:rsidRPr="003F5F1B">
        <w:rPr>
          <w:rFonts w:asciiTheme="minorHAnsi" w:eastAsia="Calibri" w:hAnsiTheme="minorHAnsi" w:cstheme="minorHAnsi"/>
          <w:spacing w:val="-9"/>
        </w:rPr>
        <w:t xml:space="preserve"> </w:t>
      </w:r>
      <w:r w:rsidRPr="003F5F1B">
        <w:rPr>
          <w:rFonts w:asciiTheme="minorHAnsi" w:eastAsia="Calibri" w:hAnsiTheme="minorHAnsi" w:cstheme="minorHAnsi"/>
        </w:rPr>
        <w:t>s</w:t>
      </w:r>
      <w:r w:rsidRPr="003F5F1B">
        <w:rPr>
          <w:rFonts w:asciiTheme="minorHAnsi" w:eastAsia="Calibri" w:hAnsiTheme="minorHAnsi" w:cstheme="minorHAnsi"/>
          <w:spacing w:val="3"/>
        </w:rPr>
        <w:t>u</w:t>
      </w:r>
      <w:r w:rsidRPr="003F5F1B">
        <w:rPr>
          <w:rFonts w:asciiTheme="minorHAnsi" w:eastAsia="Calibri" w:hAnsiTheme="minorHAnsi" w:cstheme="minorHAnsi"/>
        </w:rPr>
        <w:t>ch</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a</w:t>
      </w:r>
      <w:r w:rsidRPr="003F5F1B">
        <w:rPr>
          <w:rFonts w:asciiTheme="minorHAnsi" w:eastAsia="Calibri" w:hAnsiTheme="minorHAnsi" w:cstheme="minorHAnsi"/>
        </w:rPr>
        <w:t>s</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d</w:t>
      </w:r>
      <w:r w:rsidRPr="003F5F1B">
        <w:rPr>
          <w:rFonts w:asciiTheme="minorHAnsi" w:eastAsia="Calibri" w:hAnsiTheme="minorHAnsi" w:cstheme="minorHAnsi"/>
          <w:spacing w:val="-1"/>
        </w:rPr>
        <w:t>es</w:t>
      </w:r>
      <w:r w:rsidRPr="003F5F1B">
        <w:rPr>
          <w:rFonts w:asciiTheme="minorHAnsi" w:eastAsia="Calibri" w:hAnsiTheme="minorHAnsi" w:cstheme="minorHAnsi"/>
        </w:rPr>
        <w:t>tri</w:t>
      </w:r>
      <w:r w:rsidRPr="003F5F1B">
        <w:rPr>
          <w:rFonts w:asciiTheme="minorHAnsi" w:eastAsia="Calibri" w:hAnsiTheme="minorHAnsi" w:cstheme="minorHAnsi"/>
          <w:spacing w:val="1"/>
        </w:rPr>
        <w:t>a</w:t>
      </w:r>
      <w:r w:rsidRPr="003F5F1B">
        <w:rPr>
          <w:rFonts w:asciiTheme="minorHAnsi" w:eastAsia="Calibri" w:hAnsiTheme="minorHAnsi" w:cstheme="minorHAnsi"/>
          <w:spacing w:val="3"/>
        </w:rPr>
        <w:t>n</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 xml:space="preserve">2 </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he</w:t>
      </w:r>
      <w:r w:rsidRPr="003F5F1B">
        <w:rPr>
          <w:rFonts w:asciiTheme="minorHAnsi" w:eastAsia="Calibri" w:hAnsiTheme="minorHAnsi" w:cstheme="minorHAnsi"/>
          <w:spacing w:val="-1"/>
        </w:rPr>
        <w:t>e</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 xml:space="preserve">4 </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ee</w:t>
      </w:r>
      <w:r w:rsidRPr="003F5F1B">
        <w:rPr>
          <w:rFonts w:asciiTheme="minorHAnsi" w:eastAsia="Calibri" w:hAnsiTheme="minorHAnsi" w:cstheme="minorHAnsi"/>
          <w:spacing w:val="2"/>
        </w:rPr>
        <w:t>l</w:t>
      </w:r>
      <w:r w:rsidRPr="003F5F1B">
        <w:rPr>
          <w:rFonts w:asciiTheme="minorHAnsi" w:eastAsia="Calibri" w:hAnsiTheme="minorHAnsi" w:cstheme="minorHAnsi"/>
          <w:spacing w:val="-1"/>
        </w:rPr>
        <w:t>e</w:t>
      </w:r>
      <w:r w:rsidRPr="003F5F1B">
        <w:rPr>
          <w:rFonts w:asciiTheme="minorHAnsi" w:eastAsia="Calibri" w:hAnsiTheme="minorHAnsi" w:cstheme="minorHAnsi"/>
        </w:rPr>
        <w:t>r</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u</w:t>
      </w:r>
      <w:r w:rsidRPr="003F5F1B">
        <w:rPr>
          <w:rFonts w:asciiTheme="minorHAnsi" w:eastAsia="Calibri" w:hAnsiTheme="minorHAnsi" w:cstheme="minorHAnsi"/>
          <w:spacing w:val="-1"/>
        </w:rPr>
        <w:t>s</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1"/>
        </w:rPr>
        <w:t>b</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rPr>
        <w:t>au</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for t</w:t>
      </w:r>
      <w:r w:rsidRPr="003F5F1B">
        <w:rPr>
          <w:rFonts w:asciiTheme="minorHAnsi" w:eastAsia="Calibri" w:hAnsiTheme="minorHAnsi" w:cstheme="minorHAnsi"/>
          <w:spacing w:val="1"/>
        </w:rPr>
        <w: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rPr>
        <w:t>eriod</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2010</w:t>
      </w:r>
      <w:r w:rsidRPr="003F5F1B">
        <w:rPr>
          <w:rFonts w:asciiTheme="minorHAnsi" w:eastAsia="Calibri" w:hAnsiTheme="minorHAnsi" w:cstheme="minorHAnsi"/>
          <w:spacing w:val="1"/>
        </w:rPr>
        <w:t>-</w:t>
      </w:r>
      <w:r w:rsidRPr="003F5F1B">
        <w:rPr>
          <w:rFonts w:asciiTheme="minorHAnsi" w:eastAsia="Calibri" w:hAnsiTheme="minorHAnsi" w:cstheme="minorHAnsi"/>
        </w:rPr>
        <w:t>2016</w:t>
      </w:r>
      <w:r w:rsidR="00815232" w:rsidRPr="003F5F1B">
        <w:rPr>
          <w:rFonts w:asciiTheme="minorHAnsi" w:eastAsia="Calibri" w:hAnsiTheme="minorHAnsi" w:cstheme="minorHAnsi"/>
        </w:rPr>
        <w:t xml:space="preserve"> by making power pivots, power queries and power maps</w:t>
      </w:r>
      <w:r w:rsidRPr="003F5F1B">
        <w:rPr>
          <w:rFonts w:asciiTheme="minorHAnsi" w:eastAsia="Calibri" w:hAnsiTheme="minorHAnsi" w:cstheme="minorHAnsi"/>
        </w:rPr>
        <w:t>.</w:t>
      </w:r>
    </w:p>
    <w:p w:rsidR="00A650C5" w:rsidRPr="003F5F1B" w:rsidRDefault="00A403D5">
      <w:pPr>
        <w:tabs>
          <w:tab w:val="left" w:pos="820"/>
        </w:tabs>
        <w:spacing w:before="1" w:line="288" w:lineRule="auto"/>
        <w:ind w:left="820" w:right="458" w:hanging="360"/>
        <w:rPr>
          <w:rFonts w:asciiTheme="minorHAnsi" w:eastAsia="Calibri" w:hAnsiTheme="minorHAnsi" w:cstheme="minorHAnsi"/>
        </w:rPr>
      </w:pPr>
      <w:r w:rsidRPr="003F5F1B">
        <w:rPr>
          <w:rFonts w:asciiTheme="minorHAnsi" w:hAnsiTheme="minorHAnsi" w:cstheme="minorHAnsi"/>
          <w:spacing w:val="-49"/>
        </w:rPr>
        <w:t xml:space="preserve"> </w:t>
      </w:r>
      <w:r w:rsidRPr="003F5F1B">
        <w:rPr>
          <w:rFonts w:asciiTheme="minorHAnsi" w:hAnsiTheme="minorHAnsi" w:cstheme="minorHAnsi"/>
        </w:rPr>
        <w:tab/>
      </w:r>
      <w:r w:rsidRPr="003F5F1B">
        <w:rPr>
          <w:rFonts w:asciiTheme="minorHAnsi" w:eastAsia="Calibri" w:hAnsiTheme="minorHAnsi" w:cstheme="minorHAnsi"/>
        </w:rPr>
        <w:t>Pre</w:t>
      </w:r>
      <w:r w:rsidRPr="003F5F1B">
        <w:rPr>
          <w:rFonts w:asciiTheme="minorHAnsi" w:eastAsia="Calibri" w:hAnsiTheme="minorHAnsi" w:cstheme="minorHAnsi"/>
          <w:spacing w:val="-1"/>
        </w:rPr>
        <w:t>c</w:t>
      </w:r>
      <w:r w:rsidRPr="003F5F1B">
        <w:rPr>
          <w:rFonts w:asciiTheme="minorHAnsi" w:eastAsia="Calibri" w:hAnsiTheme="minorHAnsi" w:cstheme="minorHAnsi"/>
          <w:spacing w:val="2"/>
        </w:rPr>
        <w:t>i</w:t>
      </w:r>
      <w:r w:rsidRPr="003F5F1B">
        <w:rPr>
          <w:rFonts w:asciiTheme="minorHAnsi" w:eastAsia="Calibri" w:hAnsiTheme="minorHAnsi" w:cstheme="minorHAnsi"/>
          <w:spacing w:val="-1"/>
        </w:rPr>
        <w:t>s</w:t>
      </w:r>
      <w:r w:rsidRPr="003F5F1B">
        <w:rPr>
          <w:rFonts w:asciiTheme="minorHAnsi" w:eastAsia="Calibri" w:hAnsiTheme="minorHAnsi" w:cstheme="minorHAnsi"/>
        </w:rPr>
        <w:t>e</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w:t>
      </w:r>
      <w:r w:rsidRPr="003F5F1B">
        <w:rPr>
          <w:rFonts w:asciiTheme="minorHAnsi" w:eastAsia="Calibri" w:hAnsiTheme="minorHAnsi" w:cstheme="minorHAnsi"/>
        </w:rPr>
        <w:t>at</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map</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f</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a</w:t>
      </w:r>
      <w:r w:rsidRPr="003F5F1B">
        <w:rPr>
          <w:rFonts w:asciiTheme="minorHAnsi" w:eastAsia="Calibri" w:hAnsiTheme="minorHAnsi" w:cstheme="minorHAnsi"/>
          <w:spacing w:val="2"/>
        </w:rPr>
        <w:t>c</w:t>
      </w:r>
      <w:r w:rsidRPr="003F5F1B">
        <w:rPr>
          <w:rFonts w:asciiTheme="minorHAnsi" w:eastAsia="Calibri" w:hAnsiTheme="minorHAnsi" w:cstheme="minorHAnsi"/>
        </w:rPr>
        <w:t>cide</w:t>
      </w:r>
      <w:r w:rsidRPr="003F5F1B">
        <w:rPr>
          <w:rFonts w:asciiTheme="minorHAnsi" w:eastAsia="Calibri" w:hAnsiTheme="minorHAnsi" w:cstheme="minorHAnsi"/>
          <w:spacing w:val="1"/>
        </w:rPr>
        <w:t>n</w:t>
      </w:r>
      <w:r w:rsidRPr="003F5F1B">
        <w:rPr>
          <w:rFonts w:asciiTheme="minorHAnsi" w:eastAsia="Calibri" w:hAnsiTheme="minorHAnsi" w:cstheme="minorHAnsi"/>
        </w:rPr>
        <w:t>ts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ccur</w:t>
      </w:r>
      <w:r w:rsidRPr="003F5F1B">
        <w:rPr>
          <w:rFonts w:asciiTheme="minorHAnsi" w:eastAsia="Calibri" w:hAnsiTheme="minorHAnsi" w:cstheme="minorHAnsi"/>
          <w:spacing w:val="1"/>
        </w:rPr>
        <w:t>r</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a</w:t>
      </w:r>
      <w:r w:rsidRPr="003F5F1B">
        <w:rPr>
          <w:rFonts w:asciiTheme="minorHAnsi" w:eastAsia="Calibri" w:hAnsiTheme="minorHAnsi" w:cstheme="minorHAnsi"/>
        </w:rPr>
        <w:t>t</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 xml:space="preserve">a </w:t>
      </w:r>
      <w:r w:rsidRPr="003F5F1B">
        <w:rPr>
          <w:rFonts w:asciiTheme="minorHAnsi" w:eastAsia="Calibri" w:hAnsiTheme="minorHAnsi" w:cstheme="minorHAnsi"/>
          <w:spacing w:val="-1"/>
        </w:rPr>
        <w:t>Ye</w:t>
      </w:r>
      <w:r w:rsidRPr="003F5F1B">
        <w:rPr>
          <w:rFonts w:asciiTheme="minorHAnsi" w:eastAsia="Calibri" w:hAnsiTheme="minorHAnsi" w:cstheme="minorHAnsi"/>
        </w:rPr>
        <w:t>ar,</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Mo</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1"/>
        </w:rPr>
        <w:t>h</w:t>
      </w:r>
      <w:r w:rsidRPr="003F5F1B">
        <w:rPr>
          <w:rFonts w:asciiTheme="minorHAnsi" w:eastAsia="Calibri" w:hAnsiTheme="minorHAnsi" w:cstheme="minorHAnsi"/>
        </w:rPr>
        <w: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ee</w:t>
      </w:r>
      <w:r w:rsidRPr="003F5F1B">
        <w:rPr>
          <w:rFonts w:asciiTheme="minorHAnsi" w:eastAsia="Calibri" w:hAnsiTheme="minorHAnsi" w:cstheme="minorHAnsi"/>
        </w:rPr>
        <w:t>k,</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D</w:t>
      </w:r>
      <w:r w:rsidRPr="003F5F1B">
        <w:rPr>
          <w:rFonts w:asciiTheme="minorHAnsi" w:eastAsia="Calibri" w:hAnsiTheme="minorHAnsi" w:cstheme="minorHAnsi"/>
          <w:spacing w:val="1"/>
        </w:rPr>
        <w:t>ay</w:t>
      </w:r>
      <w:r w:rsidRPr="003F5F1B">
        <w:rPr>
          <w:rFonts w:asciiTheme="minorHAnsi" w:eastAsia="Calibri" w:hAnsiTheme="minorHAnsi" w:cstheme="minorHAnsi"/>
        </w:rPr>
        <w:t>,</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T</w:t>
      </w:r>
      <w:r w:rsidRPr="003F5F1B">
        <w:rPr>
          <w:rFonts w:asciiTheme="minorHAnsi" w:eastAsia="Calibri" w:hAnsiTheme="minorHAnsi" w:cstheme="minorHAnsi"/>
          <w:spacing w:val="-1"/>
        </w:rPr>
        <w:t>i</w:t>
      </w:r>
      <w:r w:rsidRPr="003F5F1B">
        <w:rPr>
          <w:rFonts w:asciiTheme="minorHAnsi" w:eastAsia="Calibri" w:hAnsiTheme="minorHAnsi" w:cstheme="minorHAnsi"/>
          <w:spacing w:val="1"/>
        </w:rPr>
        <w:t>m</w:t>
      </w:r>
      <w:r w:rsidRPr="003F5F1B">
        <w:rPr>
          <w:rFonts w:asciiTheme="minorHAnsi" w:eastAsia="Calibri" w:hAnsiTheme="minorHAnsi" w:cstheme="minorHAnsi"/>
        </w:rPr>
        <w:t>e</w:t>
      </w:r>
      <w:r w:rsidRPr="003F5F1B">
        <w:rPr>
          <w:rFonts w:asciiTheme="minorHAnsi" w:eastAsia="Calibri" w:hAnsiTheme="minorHAnsi" w:cstheme="minorHAnsi"/>
          <w:spacing w:val="-5"/>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f</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rPr>
        <w:t>ay</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2"/>
        </w:rPr>
        <w:t>(</w:t>
      </w:r>
      <w:r w:rsidRPr="003F5F1B">
        <w:rPr>
          <w:rFonts w:asciiTheme="minorHAnsi" w:eastAsia="Calibri" w:hAnsiTheme="minorHAnsi" w:cstheme="minorHAnsi"/>
        </w:rPr>
        <w:t>Drill</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rPr>
        <w:t>o</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n</w:t>
      </w:r>
      <w:r w:rsidRPr="003F5F1B">
        <w:rPr>
          <w:rFonts w:asciiTheme="minorHAnsi" w:eastAsia="Calibri" w:hAnsiTheme="minorHAnsi" w:cstheme="minorHAnsi"/>
        </w:rPr>
        <w:t>)</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for</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ca</w:t>
      </w:r>
      <w:r w:rsidRPr="003F5F1B">
        <w:rPr>
          <w:rFonts w:asciiTheme="minorHAnsi" w:eastAsia="Calibri" w:hAnsiTheme="minorHAnsi" w:cstheme="minorHAnsi"/>
          <w:spacing w:val="3"/>
        </w:rPr>
        <w:t>t</w:t>
      </w:r>
      <w:r w:rsidRPr="003F5F1B">
        <w:rPr>
          <w:rFonts w:asciiTheme="minorHAnsi" w:eastAsia="Calibri" w:hAnsiTheme="minorHAnsi" w:cstheme="minorHAnsi"/>
          <w:spacing w:val="-1"/>
        </w:rPr>
        <w:t>e</w:t>
      </w:r>
      <w:r w:rsidRPr="003F5F1B">
        <w:rPr>
          <w:rFonts w:asciiTheme="minorHAnsi" w:eastAsia="Calibri" w:hAnsiTheme="minorHAnsi" w:cstheme="minorHAnsi"/>
        </w:rPr>
        <w:t>gori</w:t>
      </w:r>
      <w:r w:rsidRPr="003F5F1B">
        <w:rPr>
          <w:rFonts w:asciiTheme="minorHAnsi" w:eastAsia="Calibri" w:hAnsiTheme="minorHAnsi" w:cstheme="minorHAnsi"/>
          <w:spacing w:val="2"/>
        </w:rPr>
        <w:t>e</w:t>
      </w:r>
      <w:r w:rsidRPr="003F5F1B">
        <w:rPr>
          <w:rFonts w:asciiTheme="minorHAnsi" w:eastAsia="Calibri" w:hAnsiTheme="minorHAnsi" w:cstheme="minorHAnsi"/>
        </w:rPr>
        <w:t>s</w:t>
      </w:r>
      <w:r w:rsidRPr="003F5F1B">
        <w:rPr>
          <w:rFonts w:asciiTheme="minorHAnsi" w:eastAsia="Calibri" w:hAnsiTheme="minorHAnsi" w:cstheme="minorHAnsi"/>
          <w:spacing w:val="-9"/>
        </w:rPr>
        <w:t xml:space="preserve"> </w:t>
      </w:r>
      <w:r w:rsidRPr="003F5F1B">
        <w:rPr>
          <w:rFonts w:asciiTheme="minorHAnsi" w:eastAsia="Calibri" w:hAnsiTheme="minorHAnsi" w:cstheme="minorHAnsi"/>
        </w:rPr>
        <w:t xml:space="preserve">(2 </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ee</w:t>
      </w:r>
      <w:r w:rsidRPr="003F5F1B">
        <w:rPr>
          <w:rFonts w:asciiTheme="minorHAnsi" w:eastAsia="Calibri" w:hAnsiTheme="minorHAnsi" w:cstheme="minorHAnsi"/>
          <w:spacing w:val="2"/>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 xml:space="preserve">4 </w:t>
      </w:r>
      <w:r w:rsidRPr="003F5F1B">
        <w:rPr>
          <w:rFonts w:asciiTheme="minorHAnsi" w:eastAsia="Calibri" w:hAnsiTheme="minorHAnsi" w:cstheme="minorHAnsi"/>
          <w:spacing w:val="-1"/>
        </w:rPr>
        <w:t>w</w:t>
      </w:r>
      <w:r w:rsidRPr="003F5F1B">
        <w:rPr>
          <w:rFonts w:asciiTheme="minorHAnsi" w:eastAsia="Calibri" w:hAnsiTheme="minorHAnsi" w:cstheme="minorHAnsi"/>
          <w:spacing w:val="1"/>
        </w:rPr>
        <w:t>he</w:t>
      </w:r>
      <w:r w:rsidRPr="003F5F1B">
        <w:rPr>
          <w:rFonts w:asciiTheme="minorHAnsi" w:eastAsia="Calibri" w:hAnsiTheme="minorHAnsi" w:cstheme="minorHAnsi"/>
          <w:spacing w:val="-1"/>
        </w:rPr>
        <w:t>e</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de</w:t>
      </w:r>
      <w:r w:rsidRPr="003F5F1B">
        <w:rPr>
          <w:rFonts w:asciiTheme="minorHAnsi" w:eastAsia="Calibri" w:hAnsiTheme="minorHAnsi" w:cstheme="minorHAnsi"/>
          <w:spacing w:val="-1"/>
        </w:rPr>
        <w:t>s</w:t>
      </w:r>
      <w:r w:rsidRPr="003F5F1B">
        <w:rPr>
          <w:rFonts w:asciiTheme="minorHAnsi" w:eastAsia="Calibri" w:hAnsiTheme="minorHAnsi" w:cstheme="minorHAnsi"/>
        </w:rPr>
        <w:t>t</w:t>
      </w:r>
      <w:r w:rsidRPr="003F5F1B">
        <w:rPr>
          <w:rFonts w:asciiTheme="minorHAnsi" w:eastAsia="Calibri" w:hAnsiTheme="minorHAnsi" w:cstheme="minorHAnsi"/>
          <w:spacing w:val="3"/>
        </w:rPr>
        <w:t>r</w:t>
      </w:r>
      <w:r w:rsidRPr="003F5F1B">
        <w:rPr>
          <w:rFonts w:asciiTheme="minorHAnsi" w:eastAsia="Calibri" w:hAnsiTheme="minorHAnsi" w:cstheme="minorHAnsi"/>
        </w:rPr>
        <w:t>ia</w:t>
      </w:r>
      <w:r w:rsidRPr="003F5F1B">
        <w:rPr>
          <w:rFonts w:asciiTheme="minorHAnsi" w:eastAsia="Calibri" w:hAnsiTheme="minorHAnsi" w:cstheme="minorHAnsi"/>
          <w:spacing w:val="1"/>
        </w:rPr>
        <w:t>n</w:t>
      </w:r>
      <w:r w:rsidRPr="003F5F1B">
        <w:rPr>
          <w:rFonts w:asciiTheme="minorHAnsi" w:eastAsia="Calibri" w:hAnsiTheme="minorHAnsi" w:cstheme="minorHAnsi"/>
        </w:rPr>
        <w:t>)</w:t>
      </w:r>
    </w:p>
    <w:p w:rsidR="00A650C5" w:rsidRPr="003F5F1B" w:rsidRDefault="00A650C5">
      <w:pPr>
        <w:spacing w:before="13" w:line="280" w:lineRule="exact"/>
        <w:rPr>
          <w:rFonts w:asciiTheme="minorHAnsi" w:hAnsiTheme="minorHAnsi" w:cstheme="minorHAnsi"/>
        </w:rPr>
      </w:pPr>
    </w:p>
    <w:p w:rsidR="00A650C5" w:rsidRPr="003F5F1B" w:rsidRDefault="00A94A10" w:rsidP="00DF2BFA">
      <w:pPr>
        <w:rPr>
          <w:rFonts w:asciiTheme="minorHAnsi" w:eastAsia="Calibri" w:hAnsiTheme="minorHAnsi" w:cstheme="minorHAnsi"/>
        </w:rPr>
      </w:pPr>
      <w:r w:rsidRPr="003F5F1B">
        <w:rPr>
          <w:rFonts w:asciiTheme="minorHAnsi" w:eastAsia="Calibri" w:hAnsiTheme="minorHAnsi" w:cstheme="minorHAnsi"/>
          <w:b/>
        </w:rPr>
        <w:t xml:space="preserve">  </w:t>
      </w:r>
      <w:r w:rsidR="00A403D5" w:rsidRPr="003F5F1B">
        <w:rPr>
          <w:rFonts w:asciiTheme="minorHAnsi" w:eastAsia="Calibri" w:hAnsiTheme="minorHAnsi" w:cstheme="minorHAnsi"/>
          <w:b/>
        </w:rPr>
        <w:t>Tax</w:t>
      </w:r>
      <w:r w:rsidR="00A403D5" w:rsidRPr="003F5F1B">
        <w:rPr>
          <w:rFonts w:asciiTheme="minorHAnsi" w:eastAsia="Calibri" w:hAnsiTheme="minorHAnsi" w:cstheme="minorHAnsi"/>
          <w:b/>
          <w:spacing w:val="-3"/>
        </w:rPr>
        <w:t xml:space="preserve"> </w:t>
      </w:r>
      <w:r w:rsidR="00A403D5" w:rsidRPr="003F5F1B">
        <w:rPr>
          <w:rFonts w:asciiTheme="minorHAnsi" w:eastAsia="Calibri" w:hAnsiTheme="minorHAnsi" w:cstheme="minorHAnsi"/>
          <w:b/>
        </w:rPr>
        <w:t>St</w:t>
      </w:r>
      <w:r w:rsidR="00A403D5" w:rsidRPr="003F5F1B">
        <w:rPr>
          <w:rFonts w:asciiTheme="minorHAnsi" w:eastAsia="Calibri" w:hAnsiTheme="minorHAnsi" w:cstheme="minorHAnsi"/>
          <w:b/>
          <w:spacing w:val="1"/>
        </w:rPr>
        <w:t>r</w:t>
      </w:r>
      <w:r w:rsidR="00A403D5" w:rsidRPr="003F5F1B">
        <w:rPr>
          <w:rFonts w:asciiTheme="minorHAnsi" w:eastAsia="Calibri" w:hAnsiTheme="minorHAnsi" w:cstheme="minorHAnsi"/>
          <w:b/>
        </w:rPr>
        <w:t>at</w:t>
      </w:r>
      <w:r w:rsidR="00A403D5" w:rsidRPr="003F5F1B">
        <w:rPr>
          <w:rFonts w:asciiTheme="minorHAnsi" w:eastAsia="Calibri" w:hAnsiTheme="minorHAnsi" w:cstheme="minorHAnsi"/>
          <w:b/>
          <w:spacing w:val="1"/>
        </w:rPr>
        <w:t>e</w:t>
      </w:r>
      <w:r w:rsidR="00A403D5" w:rsidRPr="003F5F1B">
        <w:rPr>
          <w:rFonts w:asciiTheme="minorHAnsi" w:eastAsia="Calibri" w:hAnsiTheme="minorHAnsi" w:cstheme="minorHAnsi"/>
          <w:b/>
          <w:spacing w:val="-1"/>
        </w:rPr>
        <w:t>g</w:t>
      </w:r>
      <w:r w:rsidR="00A403D5" w:rsidRPr="003F5F1B">
        <w:rPr>
          <w:rFonts w:asciiTheme="minorHAnsi" w:eastAsia="Calibri" w:hAnsiTheme="minorHAnsi" w:cstheme="minorHAnsi"/>
          <w:b/>
        </w:rPr>
        <w:t>y</w:t>
      </w:r>
      <w:r w:rsidR="00A403D5" w:rsidRPr="003F5F1B">
        <w:rPr>
          <w:rFonts w:asciiTheme="minorHAnsi" w:eastAsia="Calibri" w:hAnsiTheme="minorHAnsi" w:cstheme="minorHAnsi"/>
          <w:b/>
          <w:spacing w:val="-8"/>
        </w:rPr>
        <w:t xml:space="preserve"> </w:t>
      </w:r>
      <w:r w:rsidR="00A403D5" w:rsidRPr="003F5F1B">
        <w:rPr>
          <w:rFonts w:asciiTheme="minorHAnsi" w:eastAsia="Calibri" w:hAnsiTheme="minorHAnsi" w:cstheme="minorHAnsi"/>
          <w:b/>
          <w:spacing w:val="1"/>
        </w:rPr>
        <w:t>o</w:t>
      </w:r>
      <w:r w:rsidR="00A403D5" w:rsidRPr="003F5F1B">
        <w:rPr>
          <w:rFonts w:asciiTheme="minorHAnsi" w:eastAsia="Calibri" w:hAnsiTheme="minorHAnsi" w:cstheme="minorHAnsi"/>
          <w:b/>
        </w:rPr>
        <w:t xml:space="preserve">f </w:t>
      </w:r>
      <w:r w:rsidR="00A403D5" w:rsidRPr="003F5F1B">
        <w:rPr>
          <w:rFonts w:asciiTheme="minorHAnsi" w:eastAsia="Calibri" w:hAnsiTheme="minorHAnsi" w:cstheme="minorHAnsi"/>
          <w:b/>
          <w:spacing w:val="-1"/>
        </w:rPr>
        <w:t>H</w:t>
      </w:r>
      <w:r w:rsidR="00A403D5" w:rsidRPr="003F5F1B">
        <w:rPr>
          <w:rFonts w:asciiTheme="minorHAnsi" w:eastAsia="Calibri" w:hAnsiTheme="minorHAnsi" w:cstheme="minorHAnsi"/>
          <w:b/>
          <w:spacing w:val="1"/>
        </w:rPr>
        <w:t>ou</w:t>
      </w:r>
      <w:r w:rsidR="00A403D5" w:rsidRPr="003F5F1B">
        <w:rPr>
          <w:rFonts w:asciiTheme="minorHAnsi" w:eastAsia="Calibri" w:hAnsiTheme="minorHAnsi" w:cstheme="minorHAnsi"/>
          <w:b/>
        </w:rPr>
        <w:t>s</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spacing w:val="1"/>
        </w:rPr>
        <w:t>n</w:t>
      </w:r>
      <w:r w:rsidR="00A403D5" w:rsidRPr="003F5F1B">
        <w:rPr>
          <w:rFonts w:asciiTheme="minorHAnsi" w:eastAsia="Calibri" w:hAnsiTheme="minorHAnsi" w:cstheme="minorHAnsi"/>
          <w:b/>
        </w:rPr>
        <w:t>g</w:t>
      </w:r>
      <w:r w:rsidR="00A403D5" w:rsidRPr="003F5F1B">
        <w:rPr>
          <w:rFonts w:asciiTheme="minorHAnsi" w:eastAsia="Calibri" w:hAnsiTheme="minorHAnsi" w:cstheme="minorHAnsi"/>
          <w:b/>
          <w:spacing w:val="-5"/>
        </w:rPr>
        <w:t xml:space="preserve"> </w:t>
      </w:r>
      <w:r w:rsidR="00A403D5" w:rsidRPr="003F5F1B">
        <w:rPr>
          <w:rFonts w:asciiTheme="minorHAnsi" w:eastAsia="Calibri" w:hAnsiTheme="minorHAnsi" w:cstheme="minorHAnsi"/>
          <w:b/>
        </w:rPr>
        <w:t>P</w:t>
      </w:r>
      <w:r w:rsidR="00A403D5" w:rsidRPr="003F5F1B">
        <w:rPr>
          <w:rFonts w:asciiTheme="minorHAnsi" w:eastAsia="Calibri" w:hAnsiTheme="minorHAnsi" w:cstheme="minorHAnsi"/>
          <w:b/>
          <w:spacing w:val="1"/>
        </w:rPr>
        <w:t>rop</w:t>
      </w:r>
      <w:r w:rsidR="00A403D5" w:rsidRPr="003F5F1B">
        <w:rPr>
          <w:rFonts w:asciiTheme="minorHAnsi" w:eastAsia="Calibri" w:hAnsiTheme="minorHAnsi" w:cstheme="minorHAnsi"/>
          <w:b/>
        </w:rPr>
        <w:t>e</w:t>
      </w:r>
      <w:r w:rsidR="00A403D5" w:rsidRPr="003F5F1B">
        <w:rPr>
          <w:rFonts w:asciiTheme="minorHAnsi" w:eastAsia="Calibri" w:hAnsiTheme="minorHAnsi" w:cstheme="minorHAnsi"/>
          <w:b/>
          <w:spacing w:val="1"/>
        </w:rPr>
        <w:t>r</w:t>
      </w:r>
      <w:r w:rsidR="00A403D5" w:rsidRPr="003F5F1B">
        <w:rPr>
          <w:rFonts w:asciiTheme="minorHAnsi" w:eastAsia="Calibri" w:hAnsiTheme="minorHAnsi" w:cstheme="minorHAnsi"/>
          <w:b/>
        </w:rPr>
        <w:t>ties</w:t>
      </w:r>
      <w:r w:rsidR="00A403D5" w:rsidRPr="003F5F1B">
        <w:rPr>
          <w:rFonts w:asciiTheme="minorHAnsi" w:eastAsia="Calibri" w:hAnsiTheme="minorHAnsi" w:cstheme="minorHAnsi"/>
          <w:b/>
          <w:spacing w:val="-9"/>
        </w:rPr>
        <w:t xml:space="preserve"> </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rPr>
        <w:t>n</w:t>
      </w:r>
      <w:r w:rsidR="00A403D5" w:rsidRPr="003F5F1B">
        <w:rPr>
          <w:rFonts w:asciiTheme="minorHAnsi" w:eastAsia="Calibri" w:hAnsiTheme="minorHAnsi" w:cstheme="minorHAnsi"/>
          <w:b/>
          <w:spacing w:val="-1"/>
        </w:rPr>
        <w:t xml:space="preserve"> </w:t>
      </w:r>
      <w:r w:rsidR="00A403D5" w:rsidRPr="003F5F1B">
        <w:rPr>
          <w:rFonts w:asciiTheme="minorHAnsi" w:eastAsia="Calibri" w:hAnsiTheme="minorHAnsi" w:cstheme="minorHAnsi"/>
          <w:b/>
        </w:rPr>
        <w:t>I</w:t>
      </w:r>
      <w:r w:rsidR="00A403D5" w:rsidRPr="003F5F1B">
        <w:rPr>
          <w:rFonts w:asciiTheme="minorHAnsi" w:eastAsia="Calibri" w:hAnsiTheme="minorHAnsi" w:cstheme="minorHAnsi"/>
          <w:b/>
          <w:spacing w:val="-1"/>
        </w:rPr>
        <w:t>l</w:t>
      </w:r>
      <w:r w:rsidR="00A403D5" w:rsidRPr="003F5F1B">
        <w:rPr>
          <w:rFonts w:asciiTheme="minorHAnsi" w:eastAsia="Calibri" w:hAnsiTheme="minorHAnsi" w:cstheme="minorHAnsi"/>
          <w:b/>
          <w:spacing w:val="1"/>
        </w:rPr>
        <w:t>l</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spacing w:val="1"/>
        </w:rPr>
        <w:t>no</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rPr>
        <w:t>s</w:t>
      </w:r>
      <w:r w:rsidR="00A403D5" w:rsidRPr="003F5F1B">
        <w:rPr>
          <w:rFonts w:asciiTheme="minorHAnsi" w:eastAsia="Calibri" w:hAnsiTheme="minorHAnsi" w:cstheme="minorHAnsi"/>
          <w:b/>
          <w:spacing w:val="-5"/>
        </w:rPr>
        <w:t xml:space="preserve"> </w:t>
      </w:r>
      <w:r w:rsidR="00A403D5" w:rsidRPr="003F5F1B">
        <w:rPr>
          <w:rFonts w:asciiTheme="minorHAnsi" w:eastAsia="Calibri" w:hAnsiTheme="minorHAnsi" w:cstheme="minorHAnsi"/>
          <w:b/>
        </w:rPr>
        <w:t>sta</w:t>
      </w:r>
      <w:r w:rsidR="00A403D5" w:rsidRPr="003F5F1B">
        <w:rPr>
          <w:rFonts w:asciiTheme="minorHAnsi" w:eastAsia="Calibri" w:hAnsiTheme="minorHAnsi" w:cstheme="minorHAnsi"/>
          <w:b/>
          <w:spacing w:val="1"/>
        </w:rPr>
        <w:t>t</w:t>
      </w:r>
      <w:r w:rsidR="00A403D5" w:rsidRPr="003F5F1B">
        <w:rPr>
          <w:rFonts w:asciiTheme="minorHAnsi" w:eastAsia="Calibri" w:hAnsiTheme="minorHAnsi" w:cstheme="minorHAnsi"/>
          <w:b/>
        </w:rPr>
        <w:t>e</w:t>
      </w:r>
      <w:r w:rsidR="00A403D5" w:rsidRPr="003F5F1B">
        <w:rPr>
          <w:rFonts w:asciiTheme="minorHAnsi" w:eastAsia="Calibri" w:hAnsiTheme="minorHAnsi" w:cstheme="minorHAnsi"/>
          <w:b/>
          <w:spacing w:val="-4"/>
        </w:rPr>
        <w:t xml:space="preserve"> </w:t>
      </w:r>
      <w:r w:rsidR="00A403D5" w:rsidRPr="003F5F1B">
        <w:rPr>
          <w:rFonts w:asciiTheme="minorHAnsi" w:eastAsia="Calibri" w:hAnsiTheme="minorHAnsi" w:cstheme="minorHAnsi"/>
          <w:b/>
          <w:spacing w:val="1"/>
        </w:rPr>
        <w:t>b</w:t>
      </w:r>
      <w:r w:rsidR="00A403D5" w:rsidRPr="003F5F1B">
        <w:rPr>
          <w:rFonts w:asciiTheme="minorHAnsi" w:eastAsia="Calibri" w:hAnsiTheme="minorHAnsi" w:cstheme="minorHAnsi"/>
          <w:b/>
        </w:rPr>
        <w:t>y</w:t>
      </w:r>
      <w:r w:rsidR="00A403D5" w:rsidRPr="003F5F1B">
        <w:rPr>
          <w:rFonts w:asciiTheme="minorHAnsi" w:eastAsia="Calibri" w:hAnsiTheme="minorHAnsi" w:cstheme="minorHAnsi"/>
          <w:b/>
          <w:spacing w:val="-3"/>
        </w:rPr>
        <w:t xml:space="preserve"> </w:t>
      </w:r>
      <w:r w:rsidR="00A403D5" w:rsidRPr="003F5F1B">
        <w:rPr>
          <w:rFonts w:asciiTheme="minorHAnsi" w:eastAsia="Calibri" w:hAnsiTheme="minorHAnsi" w:cstheme="minorHAnsi"/>
          <w:b/>
          <w:spacing w:val="1"/>
        </w:rPr>
        <w:t>C</w:t>
      </w:r>
      <w:r w:rsidR="00A403D5" w:rsidRPr="003F5F1B">
        <w:rPr>
          <w:rFonts w:asciiTheme="minorHAnsi" w:eastAsia="Calibri" w:hAnsiTheme="minorHAnsi" w:cstheme="minorHAnsi"/>
          <w:b/>
          <w:spacing w:val="-1"/>
        </w:rPr>
        <w:t>l</w:t>
      </w:r>
      <w:r w:rsidR="00A403D5" w:rsidRPr="003F5F1B">
        <w:rPr>
          <w:rFonts w:asciiTheme="minorHAnsi" w:eastAsia="Calibri" w:hAnsiTheme="minorHAnsi" w:cstheme="minorHAnsi"/>
          <w:b/>
          <w:spacing w:val="1"/>
        </w:rPr>
        <w:t>u</w:t>
      </w:r>
      <w:r w:rsidR="00A403D5" w:rsidRPr="003F5F1B">
        <w:rPr>
          <w:rFonts w:asciiTheme="minorHAnsi" w:eastAsia="Calibri" w:hAnsiTheme="minorHAnsi" w:cstheme="minorHAnsi"/>
          <w:b/>
        </w:rPr>
        <w:t>s</w:t>
      </w:r>
      <w:r w:rsidR="00A403D5" w:rsidRPr="003F5F1B">
        <w:rPr>
          <w:rFonts w:asciiTheme="minorHAnsi" w:eastAsia="Calibri" w:hAnsiTheme="minorHAnsi" w:cstheme="minorHAnsi"/>
          <w:b/>
          <w:spacing w:val="2"/>
        </w:rPr>
        <w:t>t</w:t>
      </w:r>
      <w:r w:rsidR="00A403D5" w:rsidRPr="003F5F1B">
        <w:rPr>
          <w:rFonts w:asciiTheme="minorHAnsi" w:eastAsia="Calibri" w:hAnsiTheme="minorHAnsi" w:cstheme="minorHAnsi"/>
          <w:b/>
        </w:rPr>
        <w:t>e</w:t>
      </w:r>
      <w:r w:rsidR="00A403D5" w:rsidRPr="003F5F1B">
        <w:rPr>
          <w:rFonts w:asciiTheme="minorHAnsi" w:eastAsia="Calibri" w:hAnsiTheme="minorHAnsi" w:cstheme="minorHAnsi"/>
          <w:b/>
          <w:spacing w:val="1"/>
        </w:rPr>
        <w:t>r</w:t>
      </w:r>
      <w:r w:rsidR="00A403D5" w:rsidRPr="003F5F1B">
        <w:rPr>
          <w:rFonts w:asciiTheme="minorHAnsi" w:eastAsia="Calibri" w:hAnsiTheme="minorHAnsi" w:cstheme="minorHAnsi"/>
          <w:b/>
          <w:spacing w:val="-1"/>
        </w:rPr>
        <w:t>i</w:t>
      </w:r>
      <w:r w:rsidR="00A403D5" w:rsidRPr="003F5F1B">
        <w:rPr>
          <w:rFonts w:asciiTheme="minorHAnsi" w:eastAsia="Calibri" w:hAnsiTheme="minorHAnsi" w:cstheme="minorHAnsi"/>
          <w:b/>
          <w:spacing w:val="1"/>
        </w:rPr>
        <w:t>n</w:t>
      </w:r>
      <w:r w:rsidRPr="003F5F1B">
        <w:rPr>
          <w:rFonts w:asciiTheme="minorHAnsi" w:eastAsia="Calibri" w:hAnsiTheme="minorHAnsi" w:cstheme="minorHAnsi"/>
          <w:b/>
        </w:rPr>
        <w:t xml:space="preserve">g               </w:t>
      </w:r>
      <w:r w:rsidR="00A403D5" w:rsidRPr="003F5F1B">
        <w:rPr>
          <w:rFonts w:asciiTheme="minorHAnsi" w:eastAsia="Calibri" w:hAnsiTheme="minorHAnsi" w:cstheme="minorHAnsi"/>
          <w:b/>
        </w:rPr>
        <w:t xml:space="preserve">                            </w:t>
      </w:r>
      <w:r w:rsidR="00F0063E" w:rsidRPr="003F5F1B">
        <w:rPr>
          <w:rFonts w:asciiTheme="minorHAnsi" w:eastAsia="Calibri" w:hAnsiTheme="minorHAnsi" w:cstheme="minorHAnsi"/>
          <w:b/>
        </w:rPr>
        <w:t xml:space="preserve">                       </w:t>
      </w:r>
      <w:r w:rsidR="00A403D5" w:rsidRPr="003F5F1B">
        <w:rPr>
          <w:rFonts w:asciiTheme="minorHAnsi" w:eastAsia="Calibri" w:hAnsiTheme="minorHAnsi" w:cstheme="minorHAnsi"/>
        </w:rPr>
        <w:t>Spri</w:t>
      </w:r>
      <w:r w:rsidR="00A403D5" w:rsidRPr="003F5F1B">
        <w:rPr>
          <w:rFonts w:asciiTheme="minorHAnsi" w:eastAsia="Calibri" w:hAnsiTheme="minorHAnsi" w:cstheme="minorHAnsi"/>
          <w:spacing w:val="1"/>
        </w:rPr>
        <w:t>n</w:t>
      </w:r>
      <w:r w:rsidR="00A403D5" w:rsidRPr="003F5F1B">
        <w:rPr>
          <w:rFonts w:asciiTheme="minorHAnsi" w:eastAsia="Calibri" w:hAnsiTheme="minorHAnsi" w:cstheme="minorHAnsi"/>
        </w:rPr>
        <w:t>g</w:t>
      </w:r>
      <w:r w:rsidR="00A403D5" w:rsidRPr="003F5F1B">
        <w:rPr>
          <w:rFonts w:asciiTheme="minorHAnsi" w:eastAsia="Calibri" w:hAnsiTheme="minorHAnsi" w:cstheme="minorHAnsi"/>
          <w:spacing w:val="-5"/>
        </w:rPr>
        <w:t xml:space="preserve"> </w:t>
      </w:r>
      <w:r w:rsidR="00A403D5" w:rsidRPr="003F5F1B">
        <w:rPr>
          <w:rFonts w:asciiTheme="minorHAnsi" w:eastAsia="Calibri" w:hAnsiTheme="minorHAnsi" w:cstheme="minorHAnsi"/>
        </w:rPr>
        <w:t>20</w:t>
      </w:r>
      <w:r w:rsidR="00A403D5" w:rsidRPr="003F5F1B">
        <w:rPr>
          <w:rFonts w:asciiTheme="minorHAnsi" w:eastAsia="Calibri" w:hAnsiTheme="minorHAnsi" w:cstheme="minorHAnsi"/>
          <w:spacing w:val="-2"/>
        </w:rPr>
        <w:t>1</w:t>
      </w:r>
      <w:r w:rsidR="00A403D5" w:rsidRPr="003F5F1B">
        <w:rPr>
          <w:rFonts w:asciiTheme="minorHAnsi" w:eastAsia="Calibri" w:hAnsiTheme="minorHAnsi" w:cstheme="minorHAnsi"/>
        </w:rPr>
        <w:t>6</w:t>
      </w:r>
    </w:p>
    <w:p w:rsidR="00A650C5" w:rsidRPr="003F5F1B" w:rsidRDefault="00A403D5">
      <w:pPr>
        <w:spacing w:before="47"/>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Pla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f</w:t>
      </w:r>
      <w:r w:rsidRPr="003F5F1B">
        <w:rPr>
          <w:rFonts w:asciiTheme="minorHAnsi" w:eastAsia="Calibri" w:hAnsiTheme="minorHAnsi" w:cstheme="minorHAnsi"/>
        </w:rPr>
        <w:t>orm:</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R,</w:t>
      </w:r>
      <w:r w:rsidRPr="003F5F1B">
        <w:rPr>
          <w:rFonts w:asciiTheme="minorHAnsi" w:eastAsia="Calibri" w:hAnsiTheme="minorHAnsi" w:cstheme="minorHAnsi"/>
          <w:spacing w:val="-1"/>
        </w:rPr>
        <w:t xml:space="preserve"> </w:t>
      </w:r>
      <w:r w:rsidRPr="003F5F1B">
        <w:rPr>
          <w:rFonts w:asciiTheme="minorHAnsi" w:eastAsia="Calibri" w:hAnsiTheme="minorHAnsi" w:cstheme="minorHAnsi"/>
        </w:rPr>
        <w:t>SQL</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2"/>
        </w:rPr>
        <w:t>S</w:t>
      </w:r>
      <w:r w:rsidRPr="003F5F1B">
        <w:rPr>
          <w:rFonts w:asciiTheme="minorHAnsi" w:eastAsia="Calibri" w:hAnsiTheme="minorHAnsi" w:cstheme="minorHAnsi"/>
          <w:spacing w:val="-1"/>
        </w:rPr>
        <w:t>e</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ve</w:t>
      </w:r>
      <w:r w:rsidRPr="003F5F1B">
        <w:rPr>
          <w:rFonts w:asciiTheme="minorHAnsi" w:eastAsia="Calibri" w:hAnsiTheme="minorHAnsi" w:cstheme="minorHAnsi"/>
        </w:rPr>
        <w:t>r,</w:t>
      </w:r>
      <w:r w:rsidRPr="003F5F1B">
        <w:rPr>
          <w:rFonts w:asciiTheme="minorHAnsi" w:eastAsia="Calibri" w:hAnsiTheme="minorHAnsi" w:cstheme="minorHAnsi"/>
          <w:spacing w:val="-3"/>
        </w:rPr>
        <w:t xml:space="preserve"> </w:t>
      </w:r>
      <w:r w:rsidR="004E3C4E" w:rsidRPr="003F5F1B">
        <w:rPr>
          <w:rFonts w:asciiTheme="minorHAnsi" w:eastAsia="Calibri" w:hAnsiTheme="minorHAnsi" w:cstheme="minorHAnsi"/>
        </w:rPr>
        <w:t>Power BI</w:t>
      </w:r>
    </w:p>
    <w:p w:rsidR="00A650C5" w:rsidRPr="003F5F1B" w:rsidRDefault="00A403D5">
      <w:pPr>
        <w:tabs>
          <w:tab w:val="left" w:pos="820"/>
        </w:tabs>
        <w:spacing w:before="50" w:line="285" w:lineRule="auto"/>
        <w:ind w:left="820" w:right="448" w:hanging="360"/>
        <w:rPr>
          <w:rFonts w:asciiTheme="minorHAnsi" w:eastAsia="Calibri" w:hAnsiTheme="minorHAnsi" w:cstheme="minorHAnsi"/>
        </w:rPr>
      </w:pPr>
      <w:r w:rsidRPr="003F5F1B">
        <w:rPr>
          <w:rFonts w:asciiTheme="minorHAnsi" w:hAnsiTheme="minorHAnsi" w:cstheme="minorHAnsi"/>
          <w:spacing w:val="-49"/>
        </w:rPr>
        <w:t xml:space="preserve"> </w:t>
      </w:r>
      <w:r w:rsidR="000D5622" w:rsidRPr="003F5F1B">
        <w:rPr>
          <w:rFonts w:asciiTheme="minorHAnsi" w:hAnsiTheme="minorHAnsi" w:cstheme="minorHAnsi"/>
        </w:rPr>
        <w:t xml:space="preserve">      </w:t>
      </w:r>
      <w:r w:rsidRPr="003F5F1B">
        <w:rPr>
          <w:rFonts w:asciiTheme="minorHAnsi" w:eastAsia="Calibri" w:hAnsiTheme="minorHAnsi" w:cstheme="minorHAnsi"/>
        </w:rPr>
        <w:t>Per</w:t>
      </w:r>
      <w:r w:rsidRPr="003F5F1B">
        <w:rPr>
          <w:rFonts w:asciiTheme="minorHAnsi" w:eastAsia="Calibri" w:hAnsiTheme="minorHAnsi" w:cstheme="minorHAnsi"/>
          <w:spacing w:val="-1"/>
        </w:rPr>
        <w:t>f</w:t>
      </w:r>
      <w:r w:rsidRPr="003F5F1B">
        <w:rPr>
          <w:rFonts w:asciiTheme="minorHAnsi" w:eastAsia="Calibri" w:hAnsiTheme="minorHAnsi" w:cstheme="minorHAnsi"/>
        </w:rPr>
        <w:t>o</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me</w:t>
      </w:r>
      <w:r w:rsidRPr="003F5F1B">
        <w:rPr>
          <w:rFonts w:asciiTheme="minorHAnsi" w:eastAsia="Calibri" w:hAnsiTheme="minorHAnsi" w:cstheme="minorHAnsi"/>
        </w:rPr>
        <w:t>d</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Cl</w:t>
      </w:r>
      <w:r w:rsidRPr="003F5F1B">
        <w:rPr>
          <w:rFonts w:asciiTheme="minorHAnsi" w:eastAsia="Calibri" w:hAnsiTheme="minorHAnsi" w:cstheme="minorHAnsi"/>
          <w:spacing w:val="3"/>
        </w:rPr>
        <w:t>u</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e</w:t>
      </w:r>
      <w:r w:rsidRPr="003F5F1B">
        <w:rPr>
          <w:rFonts w:asciiTheme="minorHAnsi" w:eastAsia="Calibri" w:hAnsiTheme="minorHAnsi" w:cstheme="minorHAnsi"/>
        </w:rPr>
        <w:t>ri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an</w:t>
      </w:r>
      <w:r w:rsidRPr="003F5F1B">
        <w:rPr>
          <w:rFonts w:asciiTheme="minorHAnsi" w:eastAsia="Calibri" w:hAnsiTheme="minorHAnsi" w:cstheme="minorHAnsi"/>
        </w:rPr>
        <w:t>d</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rPr>
        <w:t>r</w:t>
      </w:r>
      <w:r w:rsidRPr="003F5F1B">
        <w:rPr>
          <w:rFonts w:asciiTheme="minorHAnsi" w:eastAsia="Calibri" w:hAnsiTheme="minorHAnsi" w:cstheme="minorHAnsi"/>
          <w:spacing w:val="1"/>
        </w:rPr>
        <w:t>o</w:t>
      </w:r>
      <w:r w:rsidRPr="003F5F1B">
        <w:rPr>
          <w:rFonts w:asciiTheme="minorHAnsi" w:eastAsia="Calibri" w:hAnsiTheme="minorHAnsi" w:cstheme="minorHAnsi"/>
          <w:spacing w:val="-1"/>
        </w:rPr>
        <w:t>f</w:t>
      </w:r>
      <w:r w:rsidRPr="003F5F1B">
        <w:rPr>
          <w:rFonts w:asciiTheme="minorHAnsi" w:eastAsia="Calibri" w:hAnsiTheme="minorHAnsi" w:cstheme="minorHAnsi"/>
        </w:rPr>
        <w:t>ili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in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Pub</w:t>
      </w:r>
      <w:r w:rsidRPr="003F5F1B">
        <w:rPr>
          <w:rFonts w:asciiTheme="minorHAnsi" w:eastAsia="Calibri" w:hAnsiTheme="minorHAnsi" w:cstheme="minorHAnsi"/>
        </w:rPr>
        <w:t>lic</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u</w:t>
      </w:r>
      <w:r w:rsidRPr="003F5F1B">
        <w:rPr>
          <w:rFonts w:asciiTheme="minorHAnsi" w:eastAsia="Calibri" w:hAnsiTheme="minorHAnsi" w:cstheme="minorHAnsi"/>
          <w:spacing w:val="-1"/>
        </w:rPr>
        <w:t>s</w:t>
      </w:r>
      <w:r w:rsidRPr="003F5F1B">
        <w:rPr>
          <w:rFonts w:asciiTheme="minorHAnsi" w:eastAsia="Calibri" w:hAnsiTheme="minorHAnsi" w:cstheme="minorHAnsi"/>
        </w:rPr>
        <w:t>e</w:t>
      </w:r>
      <w:r w:rsidRPr="003F5F1B">
        <w:rPr>
          <w:rFonts w:asciiTheme="minorHAnsi" w:eastAsia="Calibri" w:hAnsiTheme="minorHAnsi" w:cstheme="minorHAnsi"/>
          <w:spacing w:val="-1"/>
        </w:rPr>
        <w:t xml:space="preserve"> m</w:t>
      </w:r>
      <w:r w:rsidRPr="003F5F1B">
        <w:rPr>
          <w:rFonts w:asciiTheme="minorHAnsi" w:eastAsia="Calibri" w:hAnsiTheme="minorHAnsi" w:cstheme="minorHAnsi"/>
        </w:rPr>
        <w:t>icro</w:t>
      </w:r>
      <w:r w:rsidRPr="003F5F1B">
        <w:rPr>
          <w:rFonts w:asciiTheme="minorHAnsi" w:eastAsia="Calibri" w:hAnsiTheme="minorHAnsi" w:cstheme="minorHAnsi"/>
          <w:spacing w:val="3"/>
        </w:rPr>
        <w:t>d</w:t>
      </w:r>
      <w:r w:rsidRPr="003F5F1B">
        <w:rPr>
          <w:rFonts w:asciiTheme="minorHAnsi" w:eastAsia="Calibri" w:hAnsiTheme="minorHAnsi" w:cstheme="minorHAnsi"/>
        </w:rPr>
        <w:t>a</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s</w:t>
      </w:r>
      <w:r w:rsidRPr="003F5F1B">
        <w:rPr>
          <w:rFonts w:asciiTheme="minorHAnsi" w:eastAsia="Calibri" w:hAnsiTheme="minorHAnsi" w:cstheme="minorHAnsi"/>
        </w:rPr>
        <w:t>am</w:t>
      </w:r>
      <w:r w:rsidRPr="003F5F1B">
        <w:rPr>
          <w:rFonts w:asciiTheme="minorHAnsi" w:eastAsia="Calibri" w:hAnsiTheme="minorHAnsi" w:cstheme="minorHAnsi"/>
          <w:spacing w:val="1"/>
        </w:rPr>
        <w:t>p</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rPr>
        <w:t>(</w:t>
      </w:r>
      <w:r w:rsidRPr="003F5F1B">
        <w:rPr>
          <w:rFonts w:asciiTheme="minorHAnsi" w:eastAsia="Calibri" w:hAnsiTheme="minorHAnsi" w:cstheme="minorHAnsi"/>
          <w:spacing w:val="2"/>
        </w:rPr>
        <w:t>P</w:t>
      </w:r>
      <w:r w:rsidRPr="003F5F1B">
        <w:rPr>
          <w:rFonts w:asciiTheme="minorHAnsi" w:eastAsia="Calibri" w:hAnsiTheme="minorHAnsi" w:cstheme="minorHAnsi"/>
          <w:spacing w:val="-1"/>
        </w:rPr>
        <w:t>U</w:t>
      </w:r>
      <w:r w:rsidRPr="003F5F1B">
        <w:rPr>
          <w:rFonts w:asciiTheme="minorHAnsi" w:eastAsia="Calibri" w:hAnsiTheme="minorHAnsi" w:cstheme="minorHAnsi"/>
        </w:rPr>
        <w:t>M</w:t>
      </w:r>
      <w:r w:rsidRPr="003F5F1B">
        <w:rPr>
          <w:rFonts w:asciiTheme="minorHAnsi" w:eastAsia="Calibri" w:hAnsiTheme="minorHAnsi" w:cstheme="minorHAnsi"/>
          <w:spacing w:val="2"/>
        </w:rPr>
        <w:t>S</w:t>
      </w:r>
      <w:r w:rsidRPr="003F5F1B">
        <w:rPr>
          <w:rFonts w:asciiTheme="minorHAnsi" w:eastAsia="Calibri" w:hAnsiTheme="minorHAnsi" w:cstheme="minorHAnsi"/>
        </w:rPr>
        <w:t>)</w:t>
      </w:r>
      <w:r w:rsidRPr="003F5F1B">
        <w:rPr>
          <w:rFonts w:asciiTheme="minorHAnsi" w:eastAsia="Calibri" w:hAnsiTheme="minorHAnsi" w:cstheme="minorHAnsi"/>
          <w:spacing w:val="-12"/>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b</w:t>
      </w:r>
      <w:r w:rsidRPr="003F5F1B">
        <w:rPr>
          <w:rFonts w:asciiTheme="minorHAnsi" w:eastAsia="Calibri" w:hAnsiTheme="minorHAnsi" w:cstheme="minorHAnsi"/>
        </w:rPr>
        <w:t>as</w:t>
      </w:r>
      <w:r w:rsidRPr="003F5F1B">
        <w:rPr>
          <w:rFonts w:asciiTheme="minorHAnsi" w:eastAsia="Calibri" w:hAnsiTheme="minorHAnsi" w:cstheme="minorHAnsi"/>
          <w:spacing w:val="1"/>
        </w:rPr>
        <w:t>i</w:t>
      </w:r>
      <w:r w:rsidRPr="003F5F1B">
        <w:rPr>
          <w:rFonts w:asciiTheme="minorHAnsi" w:eastAsia="Calibri" w:hAnsiTheme="minorHAnsi" w:cstheme="minorHAnsi"/>
        </w:rPr>
        <w:t>s</w:t>
      </w:r>
      <w:r w:rsidRPr="003F5F1B">
        <w:rPr>
          <w:rFonts w:asciiTheme="minorHAnsi" w:eastAsia="Calibri" w:hAnsiTheme="minorHAnsi" w:cstheme="minorHAnsi"/>
          <w:spacing w:val="-5"/>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f</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rPr>
        <w:t>r</w:t>
      </w:r>
      <w:r w:rsidRPr="003F5F1B">
        <w:rPr>
          <w:rFonts w:asciiTheme="minorHAnsi" w:eastAsia="Calibri" w:hAnsiTheme="minorHAnsi" w:cstheme="minorHAnsi"/>
          <w:spacing w:val="1"/>
        </w:rPr>
        <w:t>op</w:t>
      </w:r>
      <w:r w:rsidRPr="003F5F1B">
        <w:rPr>
          <w:rFonts w:asciiTheme="minorHAnsi" w:eastAsia="Calibri" w:hAnsiTheme="minorHAnsi" w:cstheme="minorHAnsi"/>
          <w:spacing w:val="-1"/>
        </w:rPr>
        <w:t>e</w:t>
      </w:r>
      <w:r w:rsidRPr="003F5F1B">
        <w:rPr>
          <w:rFonts w:asciiTheme="minorHAnsi" w:eastAsia="Calibri" w:hAnsiTheme="minorHAnsi" w:cstheme="minorHAnsi"/>
        </w:rPr>
        <w:t>rty</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Tax,</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1"/>
        </w:rPr>
        <w:t>In</w:t>
      </w:r>
      <w:r w:rsidRPr="003F5F1B">
        <w:rPr>
          <w:rFonts w:asciiTheme="minorHAnsi" w:eastAsia="Calibri" w:hAnsiTheme="minorHAnsi" w:cstheme="minorHAnsi"/>
        </w:rPr>
        <w:t>co</w:t>
      </w:r>
      <w:r w:rsidRPr="003F5F1B">
        <w:rPr>
          <w:rFonts w:asciiTheme="minorHAnsi" w:eastAsia="Calibri" w:hAnsiTheme="minorHAnsi" w:cstheme="minorHAnsi"/>
          <w:spacing w:val="2"/>
        </w:rPr>
        <w:t>m</w:t>
      </w:r>
      <w:r w:rsidRPr="003F5F1B">
        <w:rPr>
          <w:rFonts w:asciiTheme="minorHAnsi" w:eastAsia="Calibri" w:hAnsiTheme="minorHAnsi" w:cstheme="minorHAnsi"/>
          <w:spacing w:val="-1"/>
        </w:rPr>
        <w:t>e</w:t>
      </w:r>
      <w:r w:rsidRPr="003F5F1B">
        <w:rPr>
          <w:rFonts w:asciiTheme="minorHAnsi" w:eastAsia="Calibri" w:hAnsiTheme="minorHAnsi" w:cstheme="minorHAnsi"/>
        </w:rPr>
        <w:t>, W</w:t>
      </w:r>
      <w:r w:rsidRPr="003F5F1B">
        <w:rPr>
          <w:rFonts w:asciiTheme="minorHAnsi" w:eastAsia="Calibri" w:hAnsiTheme="minorHAnsi" w:cstheme="minorHAnsi"/>
          <w:spacing w:val="1"/>
        </w:rPr>
        <w:t>o</w:t>
      </w:r>
      <w:r w:rsidRPr="003F5F1B">
        <w:rPr>
          <w:rFonts w:asciiTheme="minorHAnsi" w:eastAsia="Calibri" w:hAnsiTheme="minorHAnsi" w:cstheme="minorHAnsi"/>
        </w:rPr>
        <w:t>rk</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S</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1"/>
        </w:rPr>
        <w:t>tu</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G</w:t>
      </w:r>
      <w:r w:rsidRPr="003F5F1B">
        <w:rPr>
          <w:rFonts w:asciiTheme="minorHAnsi" w:eastAsia="Calibri" w:hAnsiTheme="minorHAnsi" w:cstheme="minorHAnsi"/>
        </w:rPr>
        <w:t>r</w:t>
      </w:r>
      <w:r w:rsidRPr="003F5F1B">
        <w:rPr>
          <w:rFonts w:asciiTheme="minorHAnsi" w:eastAsia="Calibri" w:hAnsiTheme="minorHAnsi" w:cstheme="minorHAnsi"/>
          <w:spacing w:val="1"/>
        </w:rPr>
        <w:t>oup</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cl</w:t>
      </w:r>
      <w:r w:rsidRPr="003F5F1B">
        <w:rPr>
          <w:rFonts w:asciiTheme="minorHAnsi" w:eastAsia="Calibri" w:hAnsiTheme="minorHAnsi" w:cstheme="minorHAnsi"/>
          <w:spacing w:val="1"/>
        </w:rPr>
        <w:t>u</w:t>
      </w:r>
      <w:r w:rsidRPr="003F5F1B">
        <w:rPr>
          <w:rFonts w:asciiTheme="minorHAnsi" w:eastAsia="Calibri" w:hAnsiTheme="minorHAnsi" w:cstheme="minorHAnsi"/>
          <w:spacing w:val="-1"/>
        </w:rPr>
        <w:t>s</w:t>
      </w:r>
      <w:r w:rsidRPr="003F5F1B">
        <w:rPr>
          <w:rFonts w:asciiTheme="minorHAnsi" w:eastAsia="Calibri" w:hAnsiTheme="minorHAnsi" w:cstheme="minorHAnsi"/>
        </w:rPr>
        <w:t>te</w:t>
      </w:r>
      <w:r w:rsidRPr="003F5F1B">
        <w:rPr>
          <w:rFonts w:asciiTheme="minorHAnsi" w:eastAsia="Calibri" w:hAnsiTheme="minorHAnsi" w:cstheme="minorHAnsi"/>
          <w:spacing w:val="2"/>
        </w:rPr>
        <w:t>r</w:t>
      </w:r>
      <w:r w:rsidRPr="003F5F1B">
        <w:rPr>
          <w:rFonts w:asciiTheme="minorHAnsi" w:eastAsia="Calibri" w:hAnsiTheme="minorHAnsi" w:cstheme="minorHAnsi"/>
        </w:rPr>
        <w:t>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b</w:t>
      </w:r>
      <w:r w:rsidRPr="003F5F1B">
        <w:rPr>
          <w:rFonts w:asciiTheme="minorHAnsi" w:eastAsia="Calibri" w:hAnsiTheme="minorHAnsi" w:cstheme="minorHAnsi"/>
        </w:rPr>
        <w:t>as</w:t>
      </w:r>
      <w:r w:rsidRPr="003F5F1B">
        <w:rPr>
          <w:rFonts w:asciiTheme="minorHAnsi" w:eastAsia="Calibri" w:hAnsiTheme="minorHAnsi" w:cstheme="minorHAnsi"/>
          <w:spacing w:val="-1"/>
        </w:rPr>
        <w:t>i</w:t>
      </w:r>
      <w:r w:rsidRPr="003F5F1B">
        <w:rPr>
          <w:rFonts w:asciiTheme="minorHAnsi" w:eastAsia="Calibri" w:hAnsiTheme="minorHAnsi" w:cstheme="minorHAnsi"/>
        </w:rPr>
        <w:t>s</w:t>
      </w:r>
      <w:r w:rsidRPr="003F5F1B">
        <w:rPr>
          <w:rFonts w:asciiTheme="minorHAnsi" w:eastAsia="Calibri" w:hAnsiTheme="minorHAnsi" w:cstheme="minorHAnsi"/>
          <w:spacing w:val="-5"/>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 xml:space="preserve">f </w:t>
      </w:r>
      <w:r w:rsidRPr="003F5F1B">
        <w:rPr>
          <w:rFonts w:asciiTheme="minorHAnsi" w:eastAsia="Calibri" w:hAnsiTheme="minorHAnsi" w:cstheme="minorHAnsi"/>
          <w:spacing w:val="-1"/>
        </w:rPr>
        <w:t>v</w:t>
      </w:r>
      <w:r w:rsidRPr="003F5F1B">
        <w:rPr>
          <w:rFonts w:asciiTheme="minorHAnsi" w:eastAsia="Calibri" w:hAnsiTheme="minorHAnsi" w:cstheme="minorHAnsi"/>
        </w:rPr>
        <w:t>aria</w:t>
      </w:r>
      <w:r w:rsidRPr="003F5F1B">
        <w:rPr>
          <w:rFonts w:asciiTheme="minorHAnsi" w:eastAsia="Calibri" w:hAnsiTheme="minorHAnsi" w:cstheme="minorHAnsi"/>
          <w:spacing w:val="1"/>
        </w:rPr>
        <w:t>b</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rPr>
        <w:t>s</w:t>
      </w:r>
      <w:r w:rsidRPr="003F5F1B">
        <w:rPr>
          <w:rFonts w:asciiTheme="minorHAnsi" w:eastAsia="Calibri" w:hAnsiTheme="minorHAnsi" w:cstheme="minorHAnsi"/>
          <w:spacing w:val="-5"/>
        </w:rPr>
        <w:t xml:space="preserve"> </w:t>
      </w:r>
      <w:r w:rsidR="00AD6CFF" w:rsidRPr="003F5F1B">
        <w:rPr>
          <w:rFonts w:asciiTheme="minorHAnsi" w:eastAsia="Calibri" w:hAnsiTheme="minorHAnsi" w:cstheme="minorHAnsi"/>
        </w:rPr>
        <w:t>a</w:t>
      </w:r>
      <w:r w:rsidR="00AD6CFF" w:rsidRPr="003F5F1B">
        <w:rPr>
          <w:rFonts w:asciiTheme="minorHAnsi" w:eastAsia="Calibri" w:hAnsiTheme="minorHAnsi" w:cstheme="minorHAnsi"/>
          <w:spacing w:val="1"/>
        </w:rPr>
        <w:t>n</w:t>
      </w:r>
      <w:r w:rsidR="00AD6CFF" w:rsidRPr="003F5F1B">
        <w:rPr>
          <w:rFonts w:asciiTheme="minorHAnsi" w:eastAsia="Calibri" w:hAnsiTheme="minorHAnsi" w:cstheme="minorHAnsi"/>
        </w:rPr>
        <w:t>al</w:t>
      </w:r>
      <w:r w:rsidR="00AD6CFF" w:rsidRPr="003F5F1B">
        <w:rPr>
          <w:rFonts w:asciiTheme="minorHAnsi" w:eastAsia="Calibri" w:hAnsiTheme="minorHAnsi" w:cstheme="minorHAnsi"/>
          <w:spacing w:val="1"/>
        </w:rPr>
        <w:t>y</w:t>
      </w:r>
      <w:r w:rsidR="00AD6CFF" w:rsidRPr="003F5F1B">
        <w:rPr>
          <w:rFonts w:asciiTheme="minorHAnsi" w:eastAsia="Calibri" w:hAnsiTheme="minorHAnsi" w:cstheme="minorHAnsi"/>
          <w:spacing w:val="-1"/>
        </w:rPr>
        <w:t>ze</w:t>
      </w:r>
      <w:r w:rsidR="00AD6CFF" w:rsidRPr="003F5F1B">
        <w:rPr>
          <w:rFonts w:asciiTheme="minorHAnsi" w:eastAsia="Calibri" w:hAnsiTheme="minorHAnsi" w:cstheme="minorHAnsi"/>
        </w:rPr>
        <w:t>d</w:t>
      </w:r>
    </w:p>
    <w:p w:rsidR="00A650C5" w:rsidRPr="003F5F1B" w:rsidRDefault="00A403D5">
      <w:pPr>
        <w:spacing w:before="1"/>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Succ</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f</w:t>
      </w:r>
      <w:r w:rsidRPr="003F5F1B">
        <w:rPr>
          <w:rFonts w:asciiTheme="minorHAnsi" w:eastAsia="Calibri" w:hAnsiTheme="minorHAnsi" w:cstheme="minorHAnsi"/>
          <w:spacing w:val="1"/>
        </w:rPr>
        <w:t>u</w:t>
      </w:r>
      <w:r w:rsidRPr="003F5F1B">
        <w:rPr>
          <w:rFonts w:asciiTheme="minorHAnsi" w:eastAsia="Calibri" w:hAnsiTheme="minorHAnsi" w:cstheme="minorHAnsi"/>
        </w:rPr>
        <w:t>lly</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spacing w:val="-1"/>
        </w:rPr>
        <w:t>e</w:t>
      </w:r>
      <w:r w:rsidRPr="003F5F1B">
        <w:rPr>
          <w:rFonts w:asciiTheme="minorHAnsi" w:eastAsia="Calibri" w:hAnsiTheme="minorHAnsi" w:cstheme="minorHAnsi"/>
        </w:rPr>
        <w:t>te</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m</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ax</w:t>
      </w:r>
      <w:r w:rsidRPr="003F5F1B">
        <w:rPr>
          <w:rFonts w:asciiTheme="minorHAnsi" w:eastAsia="Calibri" w:hAnsiTheme="minorHAnsi" w:cstheme="minorHAnsi"/>
          <w:spacing w:val="-2"/>
        </w:rPr>
        <w:t xml:space="preserve"> </w:t>
      </w:r>
      <w:r w:rsidRPr="003F5F1B">
        <w:rPr>
          <w:rFonts w:asciiTheme="minorHAnsi" w:eastAsia="Calibri" w:hAnsiTheme="minorHAnsi" w:cstheme="minorHAnsi"/>
          <w:spacing w:val="3"/>
        </w:rPr>
        <w:t>c</w:t>
      </w:r>
      <w:r w:rsidRPr="003F5F1B">
        <w:rPr>
          <w:rFonts w:asciiTheme="minorHAnsi" w:eastAsia="Calibri" w:hAnsiTheme="minorHAnsi" w:cstheme="minorHAnsi"/>
        </w:rPr>
        <w:t>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e</w:t>
      </w:r>
      <w:r w:rsidRPr="003F5F1B">
        <w:rPr>
          <w:rFonts w:asciiTheme="minorHAnsi" w:eastAsia="Calibri" w:hAnsiTheme="minorHAnsi" w:cstheme="minorHAnsi"/>
        </w:rPr>
        <w:t>gori</w:t>
      </w:r>
      <w:r w:rsidRPr="003F5F1B">
        <w:rPr>
          <w:rFonts w:asciiTheme="minorHAnsi" w:eastAsia="Calibri" w:hAnsiTheme="minorHAnsi" w:cstheme="minorHAnsi"/>
          <w:spacing w:val="2"/>
        </w:rPr>
        <w:t>e</w:t>
      </w:r>
      <w:r w:rsidRPr="003F5F1B">
        <w:rPr>
          <w:rFonts w:asciiTheme="minorHAnsi" w:eastAsia="Calibri" w:hAnsiTheme="minorHAnsi" w:cstheme="minorHAnsi"/>
        </w:rPr>
        <w:t>s</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f</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f</w:t>
      </w:r>
      <w:r w:rsidRPr="003F5F1B">
        <w:rPr>
          <w:rFonts w:asciiTheme="minorHAnsi" w:eastAsia="Calibri" w:hAnsiTheme="minorHAnsi" w:cstheme="minorHAnsi"/>
          <w:spacing w:val="3"/>
        </w:rPr>
        <w:t>a</w:t>
      </w:r>
      <w:r w:rsidRPr="003F5F1B">
        <w:rPr>
          <w:rFonts w:asciiTheme="minorHAnsi" w:eastAsia="Calibri" w:hAnsiTheme="minorHAnsi" w:cstheme="minorHAnsi"/>
          <w:spacing w:val="-1"/>
        </w:rPr>
        <w:t>m</w:t>
      </w:r>
      <w:r w:rsidRPr="003F5F1B">
        <w:rPr>
          <w:rFonts w:asciiTheme="minorHAnsi" w:eastAsia="Calibri" w:hAnsiTheme="minorHAnsi" w:cstheme="minorHAnsi"/>
        </w:rPr>
        <w:t>il</w:t>
      </w:r>
      <w:r w:rsidRPr="003F5F1B">
        <w:rPr>
          <w:rFonts w:asciiTheme="minorHAnsi" w:eastAsia="Calibri" w:hAnsiTheme="minorHAnsi" w:cstheme="minorHAnsi"/>
          <w:spacing w:val="2"/>
        </w:rPr>
        <w:t>i</w:t>
      </w:r>
      <w:r w:rsidRPr="003F5F1B">
        <w:rPr>
          <w:rFonts w:asciiTheme="minorHAnsi" w:eastAsia="Calibri" w:hAnsiTheme="minorHAnsi" w:cstheme="minorHAnsi"/>
          <w:spacing w:val="-1"/>
        </w:rPr>
        <w:t>e</w:t>
      </w:r>
      <w:r w:rsidRPr="003F5F1B">
        <w:rPr>
          <w:rFonts w:asciiTheme="minorHAnsi" w:eastAsia="Calibri" w:hAnsiTheme="minorHAnsi" w:cstheme="minorHAnsi"/>
        </w:rPr>
        <w:t>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fa</w:t>
      </w:r>
      <w:r w:rsidRPr="003F5F1B">
        <w:rPr>
          <w:rFonts w:asciiTheme="minorHAnsi" w:eastAsia="Calibri" w:hAnsiTheme="minorHAnsi" w:cstheme="minorHAnsi"/>
          <w:spacing w:val="2"/>
        </w:rPr>
        <w:t>l</w:t>
      </w:r>
      <w:r w:rsidRPr="003F5F1B">
        <w:rPr>
          <w:rFonts w:asciiTheme="minorHAnsi" w:eastAsia="Calibri" w:hAnsiTheme="minorHAnsi" w:cstheme="minorHAnsi"/>
        </w:rPr>
        <w:t>ling</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to</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r</w:t>
      </w:r>
      <w:r w:rsidRPr="003F5F1B">
        <w:rPr>
          <w:rFonts w:asciiTheme="minorHAnsi" w:eastAsia="Calibri" w:hAnsiTheme="minorHAnsi" w:cstheme="minorHAnsi"/>
          <w:spacing w:val="-1"/>
        </w:rPr>
        <w:t>es</w:t>
      </w:r>
      <w:r w:rsidRPr="003F5F1B">
        <w:rPr>
          <w:rFonts w:asciiTheme="minorHAnsi" w:eastAsia="Calibri" w:hAnsiTheme="minorHAnsi" w:cstheme="minorHAnsi"/>
          <w:spacing w:val="1"/>
        </w:rPr>
        <w:t>p</w:t>
      </w:r>
      <w:r w:rsidRPr="003F5F1B">
        <w:rPr>
          <w:rFonts w:asciiTheme="minorHAnsi" w:eastAsia="Calibri" w:hAnsiTheme="minorHAnsi" w:cstheme="minorHAnsi"/>
          <w:spacing w:val="-1"/>
        </w:rPr>
        <w:t>e</w:t>
      </w:r>
      <w:r w:rsidRPr="003F5F1B">
        <w:rPr>
          <w:rFonts w:asciiTheme="minorHAnsi" w:eastAsia="Calibri" w:hAnsiTheme="minorHAnsi" w:cstheme="minorHAnsi"/>
        </w:rPr>
        <w:t>ct</w:t>
      </w:r>
      <w:r w:rsidRPr="003F5F1B">
        <w:rPr>
          <w:rFonts w:asciiTheme="minorHAnsi" w:eastAsia="Calibri" w:hAnsiTheme="minorHAnsi" w:cstheme="minorHAnsi"/>
          <w:spacing w:val="2"/>
        </w:rPr>
        <w:t>i</w:t>
      </w:r>
      <w:r w:rsidRPr="003F5F1B">
        <w:rPr>
          <w:rFonts w:asciiTheme="minorHAnsi" w:eastAsia="Calibri" w:hAnsiTheme="minorHAnsi" w:cstheme="minorHAnsi"/>
          <w:spacing w:val="1"/>
        </w:rPr>
        <w:t>v</w:t>
      </w:r>
      <w:r w:rsidRPr="003F5F1B">
        <w:rPr>
          <w:rFonts w:asciiTheme="minorHAnsi" w:eastAsia="Calibri" w:hAnsiTheme="minorHAnsi" w:cstheme="minorHAnsi"/>
        </w:rPr>
        <w:t>e</w:t>
      </w:r>
      <w:r w:rsidRPr="003F5F1B">
        <w:rPr>
          <w:rFonts w:asciiTheme="minorHAnsi" w:eastAsia="Calibri" w:hAnsiTheme="minorHAnsi" w:cstheme="minorHAnsi"/>
          <w:spacing w:val="-9"/>
        </w:rPr>
        <w:t xml:space="preserve"> </w:t>
      </w:r>
      <w:r w:rsidRPr="003F5F1B">
        <w:rPr>
          <w:rFonts w:asciiTheme="minorHAnsi" w:eastAsia="Calibri" w:hAnsiTheme="minorHAnsi" w:cstheme="minorHAnsi"/>
        </w:rPr>
        <w:t>cl</w:t>
      </w:r>
      <w:r w:rsidRPr="003F5F1B">
        <w:rPr>
          <w:rFonts w:asciiTheme="minorHAnsi" w:eastAsia="Calibri" w:hAnsiTheme="minorHAnsi" w:cstheme="minorHAnsi"/>
          <w:spacing w:val="1"/>
        </w:rPr>
        <w:t>u</w:t>
      </w:r>
      <w:r w:rsidRPr="003F5F1B">
        <w:rPr>
          <w:rFonts w:asciiTheme="minorHAnsi" w:eastAsia="Calibri" w:hAnsiTheme="minorHAnsi" w:cstheme="minorHAnsi"/>
          <w:spacing w:val="-1"/>
        </w:rPr>
        <w:t>s</w:t>
      </w:r>
      <w:r w:rsidRPr="003F5F1B">
        <w:rPr>
          <w:rFonts w:asciiTheme="minorHAnsi" w:eastAsia="Calibri" w:hAnsiTheme="minorHAnsi" w:cstheme="minorHAnsi"/>
          <w:spacing w:val="3"/>
        </w:rPr>
        <w:t>t</w:t>
      </w:r>
      <w:r w:rsidRPr="003F5F1B">
        <w:rPr>
          <w:rFonts w:asciiTheme="minorHAnsi" w:eastAsia="Calibri" w:hAnsiTheme="minorHAnsi" w:cstheme="minorHAnsi"/>
          <w:spacing w:val="-1"/>
        </w:rPr>
        <w:t>e</w:t>
      </w:r>
      <w:r w:rsidRPr="003F5F1B">
        <w:rPr>
          <w:rFonts w:asciiTheme="minorHAnsi" w:eastAsia="Calibri" w:hAnsiTheme="minorHAnsi" w:cstheme="minorHAnsi"/>
        </w:rPr>
        <w:t>rs</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an</w:t>
      </w:r>
      <w:r w:rsidRPr="003F5F1B">
        <w:rPr>
          <w:rFonts w:asciiTheme="minorHAnsi" w:eastAsia="Calibri" w:hAnsiTheme="minorHAnsi" w:cstheme="minorHAnsi"/>
        </w:rPr>
        <w:t>d</w:t>
      </w:r>
      <w:r w:rsidRPr="003F5F1B">
        <w:rPr>
          <w:rFonts w:asciiTheme="minorHAnsi" w:eastAsia="Calibri" w:hAnsiTheme="minorHAnsi" w:cstheme="minorHAnsi"/>
          <w:spacing w:val="5"/>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du</w:t>
      </w:r>
      <w:r w:rsidRPr="003F5F1B">
        <w:rPr>
          <w:rFonts w:asciiTheme="minorHAnsi" w:eastAsia="Calibri" w:hAnsiTheme="minorHAnsi" w:cstheme="minorHAnsi"/>
        </w:rPr>
        <w:t>c</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ax</w:t>
      </w:r>
      <w:r w:rsidRPr="003F5F1B">
        <w:rPr>
          <w:rFonts w:asciiTheme="minorHAnsi" w:eastAsia="Calibri" w:hAnsiTheme="minorHAnsi" w:cstheme="minorHAnsi"/>
          <w:spacing w:val="-2"/>
        </w:rPr>
        <w:t xml:space="preserve"> </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cr</w:t>
      </w:r>
      <w:r w:rsidRPr="003F5F1B">
        <w:rPr>
          <w:rFonts w:asciiTheme="minorHAnsi" w:eastAsia="Calibri" w:hAnsiTheme="minorHAnsi" w:cstheme="minorHAnsi"/>
          <w:spacing w:val="-1"/>
        </w:rPr>
        <w:t>e</w:t>
      </w:r>
      <w:r w:rsidRPr="003F5F1B">
        <w:rPr>
          <w:rFonts w:asciiTheme="minorHAnsi" w:eastAsia="Calibri" w:hAnsiTheme="minorHAnsi" w:cstheme="minorHAnsi"/>
        </w:rPr>
        <w:t>a</w:t>
      </w:r>
      <w:r w:rsidRPr="003F5F1B">
        <w:rPr>
          <w:rFonts w:asciiTheme="minorHAnsi" w:eastAsia="Calibri" w:hAnsiTheme="minorHAnsi" w:cstheme="minorHAnsi"/>
          <w:spacing w:val="2"/>
        </w:rPr>
        <w:t>s</w:t>
      </w:r>
      <w:r w:rsidRPr="003F5F1B">
        <w:rPr>
          <w:rFonts w:asciiTheme="minorHAnsi" w:eastAsia="Calibri" w:hAnsiTheme="minorHAnsi" w:cstheme="minorHAnsi"/>
          <w:spacing w:val="-1"/>
        </w:rPr>
        <w:t>e</w:t>
      </w:r>
      <w:r w:rsidRPr="003F5F1B">
        <w:rPr>
          <w:rFonts w:asciiTheme="minorHAnsi" w:eastAsia="Calibri" w:hAnsiTheme="minorHAnsi" w:cstheme="minorHAnsi"/>
        </w:rPr>
        <w:t>.</w:t>
      </w:r>
    </w:p>
    <w:p w:rsidR="00A650C5" w:rsidRPr="003F5F1B" w:rsidRDefault="00A650C5">
      <w:pPr>
        <w:spacing w:before="4" w:line="140" w:lineRule="exact"/>
        <w:rPr>
          <w:rFonts w:asciiTheme="minorHAnsi" w:hAnsiTheme="minorHAnsi" w:cstheme="minorHAnsi"/>
        </w:rPr>
      </w:pPr>
    </w:p>
    <w:p w:rsidR="00A650C5" w:rsidRPr="003F5F1B" w:rsidRDefault="00A650C5">
      <w:pPr>
        <w:spacing w:line="200" w:lineRule="exact"/>
        <w:rPr>
          <w:rFonts w:asciiTheme="minorHAnsi" w:hAnsiTheme="minorHAnsi" w:cstheme="minorHAnsi"/>
        </w:rPr>
      </w:pPr>
    </w:p>
    <w:p w:rsidR="00A650C5" w:rsidRPr="003F5F1B" w:rsidRDefault="00A650C5">
      <w:pPr>
        <w:spacing w:before="4" w:line="140" w:lineRule="exact"/>
        <w:rPr>
          <w:rFonts w:asciiTheme="minorHAnsi" w:hAnsiTheme="minorHAnsi" w:cstheme="minorHAnsi"/>
        </w:rPr>
      </w:pPr>
    </w:p>
    <w:p w:rsidR="00A650C5" w:rsidRPr="003F5F1B" w:rsidRDefault="00A650C5">
      <w:pPr>
        <w:spacing w:line="200" w:lineRule="exact"/>
        <w:rPr>
          <w:rFonts w:asciiTheme="minorHAnsi" w:hAnsiTheme="minorHAnsi" w:cstheme="minorHAnsi"/>
        </w:rPr>
      </w:pPr>
    </w:p>
    <w:p w:rsidR="00A650C5" w:rsidRPr="003F5F1B" w:rsidRDefault="00A403D5">
      <w:pPr>
        <w:ind w:left="100"/>
        <w:rPr>
          <w:rFonts w:asciiTheme="minorHAnsi" w:eastAsia="Calibri" w:hAnsiTheme="minorHAnsi" w:cstheme="minorHAnsi"/>
        </w:rPr>
      </w:pPr>
      <w:r w:rsidRPr="003F5F1B">
        <w:rPr>
          <w:rFonts w:asciiTheme="minorHAnsi" w:eastAsia="Calibri" w:hAnsiTheme="minorHAnsi" w:cstheme="minorHAnsi"/>
          <w:b/>
          <w:spacing w:val="-1"/>
        </w:rPr>
        <w:t>D</w:t>
      </w:r>
      <w:r w:rsidRPr="003F5F1B">
        <w:rPr>
          <w:rFonts w:asciiTheme="minorHAnsi" w:eastAsia="Calibri" w:hAnsiTheme="minorHAnsi" w:cstheme="minorHAnsi"/>
          <w:b/>
        </w:rPr>
        <w:t>ata</w:t>
      </w:r>
      <w:r w:rsidRPr="003F5F1B">
        <w:rPr>
          <w:rFonts w:asciiTheme="minorHAnsi" w:eastAsia="Calibri" w:hAnsiTheme="minorHAnsi" w:cstheme="minorHAnsi"/>
          <w:b/>
          <w:spacing w:val="2"/>
        </w:rPr>
        <w:t>M</w:t>
      </w:r>
      <w:r w:rsidRPr="003F5F1B">
        <w:rPr>
          <w:rFonts w:asciiTheme="minorHAnsi" w:eastAsia="Calibri" w:hAnsiTheme="minorHAnsi" w:cstheme="minorHAnsi"/>
          <w:b/>
        </w:rPr>
        <w:t>a</w:t>
      </w:r>
      <w:r w:rsidRPr="003F5F1B">
        <w:rPr>
          <w:rFonts w:asciiTheme="minorHAnsi" w:eastAsia="Calibri" w:hAnsiTheme="minorHAnsi" w:cstheme="minorHAnsi"/>
          <w:b/>
          <w:spacing w:val="1"/>
        </w:rPr>
        <w:t>r</w:t>
      </w:r>
      <w:r w:rsidRPr="003F5F1B">
        <w:rPr>
          <w:rFonts w:asciiTheme="minorHAnsi" w:eastAsia="Calibri" w:hAnsiTheme="minorHAnsi" w:cstheme="minorHAnsi"/>
          <w:b/>
        </w:rPr>
        <w:t>t</w:t>
      </w:r>
      <w:r w:rsidRPr="003F5F1B">
        <w:rPr>
          <w:rFonts w:asciiTheme="minorHAnsi" w:eastAsia="Calibri" w:hAnsiTheme="minorHAnsi" w:cstheme="minorHAnsi"/>
          <w:b/>
          <w:spacing w:val="-7"/>
        </w:rPr>
        <w:t xml:space="preserve"> </w:t>
      </w:r>
      <w:r w:rsidRPr="003F5F1B">
        <w:rPr>
          <w:rFonts w:asciiTheme="minorHAnsi" w:eastAsia="Calibri" w:hAnsiTheme="minorHAnsi" w:cstheme="minorHAnsi"/>
          <w:b/>
          <w:spacing w:val="-1"/>
        </w:rPr>
        <w:t>A</w:t>
      </w:r>
      <w:r w:rsidRPr="003F5F1B">
        <w:rPr>
          <w:rFonts w:asciiTheme="minorHAnsi" w:eastAsia="Calibri" w:hAnsiTheme="minorHAnsi" w:cstheme="minorHAnsi"/>
          <w:b/>
          <w:spacing w:val="1"/>
        </w:rPr>
        <w:t>pp</w:t>
      </w:r>
      <w:r w:rsidRPr="003F5F1B">
        <w:rPr>
          <w:rFonts w:asciiTheme="minorHAnsi" w:eastAsia="Calibri" w:hAnsiTheme="minorHAnsi" w:cstheme="minorHAnsi"/>
          <w:b/>
          <w:spacing w:val="-1"/>
        </w:rPr>
        <w:t>li</w:t>
      </w:r>
      <w:r w:rsidRPr="003F5F1B">
        <w:rPr>
          <w:rFonts w:asciiTheme="minorHAnsi" w:eastAsia="Calibri" w:hAnsiTheme="minorHAnsi" w:cstheme="minorHAnsi"/>
          <w:b/>
          <w:spacing w:val="1"/>
        </w:rPr>
        <w:t>c</w:t>
      </w:r>
      <w:r w:rsidRPr="003F5F1B">
        <w:rPr>
          <w:rFonts w:asciiTheme="minorHAnsi" w:eastAsia="Calibri" w:hAnsiTheme="minorHAnsi" w:cstheme="minorHAnsi"/>
          <w:b/>
        </w:rPr>
        <w:t>ation</w:t>
      </w:r>
      <w:r w:rsidRPr="003F5F1B">
        <w:rPr>
          <w:rFonts w:asciiTheme="minorHAnsi" w:eastAsia="Calibri" w:hAnsiTheme="minorHAnsi" w:cstheme="minorHAnsi"/>
          <w:b/>
          <w:spacing w:val="-8"/>
        </w:rPr>
        <w:t xml:space="preserve"> </w:t>
      </w:r>
      <w:r w:rsidRPr="003F5F1B">
        <w:rPr>
          <w:rFonts w:asciiTheme="minorHAnsi" w:eastAsia="Calibri" w:hAnsiTheme="minorHAnsi" w:cstheme="minorHAnsi"/>
          <w:b/>
        </w:rPr>
        <w:t>f</w:t>
      </w:r>
      <w:r w:rsidRPr="003F5F1B">
        <w:rPr>
          <w:rFonts w:asciiTheme="minorHAnsi" w:eastAsia="Calibri" w:hAnsiTheme="minorHAnsi" w:cstheme="minorHAnsi"/>
          <w:b/>
          <w:spacing w:val="1"/>
        </w:rPr>
        <w:t>o</w:t>
      </w:r>
      <w:r w:rsidRPr="003F5F1B">
        <w:rPr>
          <w:rFonts w:asciiTheme="minorHAnsi" w:eastAsia="Calibri" w:hAnsiTheme="minorHAnsi" w:cstheme="minorHAnsi"/>
          <w:b/>
        </w:rPr>
        <w:t>r</w:t>
      </w:r>
      <w:r w:rsidRPr="003F5F1B">
        <w:rPr>
          <w:rFonts w:asciiTheme="minorHAnsi" w:eastAsia="Calibri" w:hAnsiTheme="minorHAnsi" w:cstheme="minorHAnsi"/>
          <w:b/>
          <w:spacing w:val="-1"/>
        </w:rPr>
        <w:t xml:space="preserve"> </w:t>
      </w:r>
      <w:r w:rsidRPr="003F5F1B">
        <w:rPr>
          <w:rFonts w:asciiTheme="minorHAnsi" w:eastAsia="Calibri" w:hAnsiTheme="minorHAnsi" w:cstheme="minorHAnsi"/>
          <w:b/>
          <w:spacing w:val="1"/>
        </w:rPr>
        <w:t>Gr</w:t>
      </w:r>
      <w:r w:rsidRPr="003F5F1B">
        <w:rPr>
          <w:rFonts w:asciiTheme="minorHAnsi" w:eastAsia="Calibri" w:hAnsiTheme="minorHAnsi" w:cstheme="minorHAnsi"/>
          <w:b/>
        </w:rPr>
        <w:t>a</w:t>
      </w:r>
      <w:r w:rsidRPr="003F5F1B">
        <w:rPr>
          <w:rFonts w:asciiTheme="minorHAnsi" w:eastAsia="Calibri" w:hAnsiTheme="minorHAnsi" w:cstheme="minorHAnsi"/>
          <w:b/>
          <w:spacing w:val="1"/>
        </w:rPr>
        <w:t>d</w:t>
      </w:r>
      <w:r w:rsidRPr="003F5F1B">
        <w:rPr>
          <w:rFonts w:asciiTheme="minorHAnsi" w:eastAsia="Calibri" w:hAnsiTheme="minorHAnsi" w:cstheme="minorHAnsi"/>
          <w:b/>
          <w:spacing w:val="4"/>
        </w:rPr>
        <w:t>u</w:t>
      </w:r>
      <w:r w:rsidRPr="003F5F1B">
        <w:rPr>
          <w:rFonts w:asciiTheme="minorHAnsi" w:eastAsia="Calibri" w:hAnsiTheme="minorHAnsi" w:cstheme="minorHAnsi"/>
          <w:b/>
        </w:rPr>
        <w:t>ate</w:t>
      </w:r>
      <w:r w:rsidRPr="003F5F1B">
        <w:rPr>
          <w:rFonts w:asciiTheme="minorHAnsi" w:eastAsia="Calibri" w:hAnsiTheme="minorHAnsi" w:cstheme="minorHAnsi"/>
          <w:b/>
          <w:spacing w:val="-7"/>
        </w:rPr>
        <w:t xml:space="preserve"> </w:t>
      </w:r>
      <w:r w:rsidRPr="003F5F1B">
        <w:rPr>
          <w:rFonts w:asciiTheme="minorHAnsi" w:eastAsia="Calibri" w:hAnsiTheme="minorHAnsi" w:cstheme="minorHAnsi"/>
          <w:b/>
        </w:rPr>
        <w:t>Sc</w:t>
      </w:r>
      <w:r w:rsidRPr="003F5F1B">
        <w:rPr>
          <w:rFonts w:asciiTheme="minorHAnsi" w:eastAsia="Calibri" w:hAnsiTheme="minorHAnsi" w:cstheme="minorHAnsi"/>
          <w:b/>
          <w:spacing w:val="1"/>
        </w:rPr>
        <w:t>hoo</w:t>
      </w:r>
      <w:r w:rsidRPr="003F5F1B">
        <w:rPr>
          <w:rFonts w:asciiTheme="minorHAnsi" w:eastAsia="Calibri" w:hAnsiTheme="minorHAnsi" w:cstheme="minorHAnsi"/>
          <w:b/>
        </w:rPr>
        <w:t>l</w:t>
      </w:r>
      <w:r w:rsidRPr="003F5F1B">
        <w:rPr>
          <w:rFonts w:asciiTheme="minorHAnsi" w:eastAsia="Calibri" w:hAnsiTheme="minorHAnsi" w:cstheme="minorHAnsi"/>
          <w:b/>
          <w:spacing w:val="-4"/>
        </w:rPr>
        <w:t xml:space="preserve"> </w:t>
      </w:r>
      <w:r w:rsidRPr="003F5F1B">
        <w:rPr>
          <w:rFonts w:asciiTheme="minorHAnsi" w:eastAsia="Calibri" w:hAnsiTheme="minorHAnsi" w:cstheme="minorHAnsi"/>
          <w:b/>
        </w:rPr>
        <w:t>(</w:t>
      </w:r>
      <w:r w:rsidRPr="003F5F1B">
        <w:rPr>
          <w:rFonts w:asciiTheme="minorHAnsi" w:eastAsia="Calibri" w:hAnsiTheme="minorHAnsi" w:cstheme="minorHAnsi"/>
          <w:b/>
          <w:spacing w:val="-1"/>
        </w:rPr>
        <w:t>E</w:t>
      </w:r>
      <w:r w:rsidRPr="003F5F1B">
        <w:rPr>
          <w:rFonts w:asciiTheme="minorHAnsi" w:eastAsia="Calibri" w:hAnsiTheme="minorHAnsi" w:cstheme="minorHAnsi"/>
          <w:b/>
        </w:rPr>
        <w:t>TL</w:t>
      </w:r>
      <w:r w:rsidRPr="003F5F1B">
        <w:rPr>
          <w:rFonts w:asciiTheme="minorHAnsi" w:eastAsia="Calibri" w:hAnsiTheme="minorHAnsi" w:cstheme="minorHAnsi"/>
          <w:b/>
          <w:spacing w:val="-3"/>
        </w:rPr>
        <w:t xml:space="preserve"> </w:t>
      </w:r>
      <w:r w:rsidR="00250D87" w:rsidRPr="003F5F1B">
        <w:rPr>
          <w:rFonts w:asciiTheme="minorHAnsi" w:eastAsia="Calibri" w:hAnsiTheme="minorHAnsi" w:cstheme="minorHAnsi"/>
          <w:b/>
        </w:rPr>
        <w:t>De</w:t>
      </w:r>
      <w:r w:rsidR="00250D87" w:rsidRPr="003F5F1B">
        <w:rPr>
          <w:rFonts w:asciiTheme="minorHAnsi" w:eastAsia="Calibri" w:hAnsiTheme="minorHAnsi" w:cstheme="minorHAnsi"/>
          <w:b/>
          <w:spacing w:val="-1"/>
        </w:rPr>
        <w:t>v</w:t>
      </w:r>
      <w:r w:rsidR="00250D87" w:rsidRPr="003F5F1B">
        <w:rPr>
          <w:rFonts w:asciiTheme="minorHAnsi" w:eastAsia="Calibri" w:hAnsiTheme="minorHAnsi" w:cstheme="minorHAnsi"/>
          <w:b/>
        </w:rPr>
        <w:t>e</w:t>
      </w:r>
      <w:r w:rsidR="00250D87" w:rsidRPr="003F5F1B">
        <w:rPr>
          <w:rFonts w:asciiTheme="minorHAnsi" w:eastAsia="Calibri" w:hAnsiTheme="minorHAnsi" w:cstheme="minorHAnsi"/>
          <w:b/>
          <w:spacing w:val="-1"/>
        </w:rPr>
        <w:t>l</w:t>
      </w:r>
      <w:r w:rsidR="00250D87" w:rsidRPr="003F5F1B">
        <w:rPr>
          <w:rFonts w:asciiTheme="minorHAnsi" w:eastAsia="Calibri" w:hAnsiTheme="minorHAnsi" w:cstheme="minorHAnsi"/>
          <w:b/>
          <w:spacing w:val="1"/>
        </w:rPr>
        <w:t>op</w:t>
      </w:r>
      <w:r w:rsidR="00250D87" w:rsidRPr="003F5F1B">
        <w:rPr>
          <w:rFonts w:asciiTheme="minorHAnsi" w:eastAsia="Calibri" w:hAnsiTheme="minorHAnsi" w:cstheme="minorHAnsi"/>
          <w:b/>
          <w:spacing w:val="3"/>
        </w:rPr>
        <w:t>m</w:t>
      </w:r>
      <w:r w:rsidR="00250D87" w:rsidRPr="003F5F1B">
        <w:rPr>
          <w:rFonts w:asciiTheme="minorHAnsi" w:eastAsia="Calibri" w:hAnsiTheme="minorHAnsi" w:cstheme="minorHAnsi"/>
          <w:b/>
        </w:rPr>
        <w:t>e</w:t>
      </w:r>
      <w:r w:rsidR="00250D87" w:rsidRPr="003F5F1B">
        <w:rPr>
          <w:rFonts w:asciiTheme="minorHAnsi" w:eastAsia="Calibri" w:hAnsiTheme="minorHAnsi" w:cstheme="minorHAnsi"/>
          <w:b/>
          <w:spacing w:val="1"/>
        </w:rPr>
        <w:t>n</w:t>
      </w:r>
      <w:r w:rsidR="00250D87" w:rsidRPr="003F5F1B">
        <w:rPr>
          <w:rFonts w:asciiTheme="minorHAnsi" w:eastAsia="Calibri" w:hAnsiTheme="minorHAnsi" w:cstheme="minorHAnsi"/>
          <w:b/>
        </w:rPr>
        <w:t xml:space="preserve">t)  </w:t>
      </w:r>
      <w:r w:rsidRPr="003F5F1B">
        <w:rPr>
          <w:rFonts w:asciiTheme="minorHAnsi" w:eastAsia="Calibri" w:hAnsiTheme="minorHAnsi" w:cstheme="minorHAnsi"/>
          <w:b/>
        </w:rPr>
        <w:t xml:space="preserve">                                   </w:t>
      </w:r>
      <w:r w:rsidR="00F0063E" w:rsidRPr="003F5F1B">
        <w:rPr>
          <w:rFonts w:asciiTheme="minorHAnsi" w:eastAsia="Calibri" w:hAnsiTheme="minorHAnsi" w:cstheme="minorHAnsi"/>
          <w:b/>
        </w:rPr>
        <w:t xml:space="preserve">                               </w:t>
      </w:r>
      <w:r w:rsidRPr="003F5F1B">
        <w:rPr>
          <w:rFonts w:asciiTheme="minorHAnsi" w:eastAsia="Calibri" w:hAnsiTheme="minorHAnsi" w:cstheme="minorHAnsi"/>
        </w:rPr>
        <w:t>Spri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2016</w:t>
      </w:r>
    </w:p>
    <w:p w:rsidR="00A650C5" w:rsidRPr="003F5F1B" w:rsidRDefault="00A403D5">
      <w:pPr>
        <w:spacing w:before="47"/>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Pla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f</w:t>
      </w:r>
      <w:r w:rsidRPr="003F5F1B">
        <w:rPr>
          <w:rFonts w:asciiTheme="minorHAnsi" w:eastAsia="Calibri" w:hAnsiTheme="minorHAnsi" w:cstheme="minorHAnsi"/>
        </w:rPr>
        <w:t>orm:</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w:t>
      </w:r>
      <w:r w:rsidRPr="003F5F1B">
        <w:rPr>
          <w:rFonts w:asciiTheme="minorHAnsi" w:eastAsia="Calibri" w:hAnsiTheme="minorHAnsi" w:cstheme="minorHAnsi"/>
          <w:spacing w:val="45"/>
        </w:rPr>
        <w:t xml:space="preserve"> </w:t>
      </w:r>
      <w:r w:rsidRPr="003F5F1B">
        <w:rPr>
          <w:rFonts w:asciiTheme="minorHAnsi" w:eastAsia="Calibri" w:hAnsiTheme="minorHAnsi" w:cstheme="minorHAnsi"/>
        </w:rPr>
        <w:t>Pen</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1"/>
        </w:rPr>
        <w:t>h</w:t>
      </w:r>
      <w:r w:rsidRPr="003F5F1B">
        <w:rPr>
          <w:rFonts w:asciiTheme="minorHAnsi" w:eastAsia="Calibri" w:hAnsiTheme="minorHAnsi" w:cstheme="minorHAnsi"/>
        </w:rPr>
        <w:t>o</w:t>
      </w:r>
      <w:r w:rsidRPr="003F5F1B">
        <w:rPr>
          <w:rFonts w:asciiTheme="minorHAnsi" w:eastAsia="Calibri" w:hAnsiTheme="minorHAnsi" w:cstheme="minorHAnsi"/>
          <w:spacing w:val="-7"/>
        </w:rPr>
        <w:t xml:space="preserve"> </w:t>
      </w:r>
      <w:r w:rsidRPr="003F5F1B">
        <w:rPr>
          <w:rFonts w:asciiTheme="minorHAnsi" w:eastAsia="Calibri" w:hAnsiTheme="minorHAnsi" w:cstheme="minorHAnsi"/>
        </w:rPr>
        <w:t>D</w:t>
      </w:r>
      <w:r w:rsidRPr="003F5F1B">
        <w:rPr>
          <w:rFonts w:asciiTheme="minorHAnsi" w:eastAsia="Calibri" w:hAnsiTheme="minorHAnsi" w:cstheme="minorHAnsi"/>
          <w:spacing w:val="1"/>
        </w:rPr>
        <w:t>a</w:t>
      </w:r>
      <w:r w:rsidRPr="003F5F1B">
        <w:rPr>
          <w:rFonts w:asciiTheme="minorHAnsi" w:eastAsia="Calibri" w:hAnsiTheme="minorHAnsi" w:cstheme="minorHAnsi"/>
        </w:rPr>
        <w:t>ta</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In</w:t>
      </w:r>
      <w:r w:rsidRPr="003F5F1B">
        <w:rPr>
          <w:rFonts w:asciiTheme="minorHAnsi" w:eastAsia="Calibri" w:hAnsiTheme="minorHAnsi" w:cstheme="minorHAnsi"/>
        </w:rPr>
        <w:t>tegrati</w:t>
      </w:r>
      <w:r w:rsidRPr="003F5F1B">
        <w:rPr>
          <w:rFonts w:asciiTheme="minorHAnsi" w:eastAsia="Calibri" w:hAnsiTheme="minorHAnsi" w:cstheme="minorHAnsi"/>
          <w:spacing w:val="1"/>
        </w:rPr>
        <w:t>on</w:t>
      </w:r>
      <w:r w:rsidRPr="003F5F1B">
        <w:rPr>
          <w:rFonts w:asciiTheme="minorHAnsi" w:eastAsia="Calibri" w:hAnsiTheme="minorHAnsi" w:cstheme="minorHAnsi"/>
        </w:rPr>
        <w:t>,</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M</w:t>
      </w:r>
      <w:r w:rsidRPr="003F5F1B">
        <w:rPr>
          <w:rFonts w:asciiTheme="minorHAnsi" w:eastAsia="Calibri" w:hAnsiTheme="minorHAnsi" w:cstheme="minorHAnsi"/>
          <w:spacing w:val="1"/>
        </w:rPr>
        <w:t>y</w:t>
      </w:r>
      <w:r w:rsidRPr="003F5F1B">
        <w:rPr>
          <w:rFonts w:asciiTheme="minorHAnsi" w:eastAsia="Calibri" w:hAnsiTheme="minorHAnsi" w:cstheme="minorHAnsi"/>
        </w:rPr>
        <w:t>SQL,</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Ta</w:t>
      </w:r>
      <w:r w:rsidRPr="003F5F1B">
        <w:rPr>
          <w:rFonts w:asciiTheme="minorHAnsi" w:eastAsia="Calibri" w:hAnsiTheme="minorHAnsi" w:cstheme="minorHAnsi"/>
          <w:spacing w:val="1"/>
        </w:rPr>
        <w:t>b</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rPr>
        <w:t>au</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9.2</w:t>
      </w:r>
      <w:r w:rsidR="0008136A" w:rsidRPr="003F5F1B">
        <w:rPr>
          <w:rFonts w:asciiTheme="minorHAnsi" w:eastAsia="Calibri" w:hAnsiTheme="minorHAnsi" w:cstheme="minorHAnsi"/>
        </w:rPr>
        <w:t>, SSIS</w:t>
      </w:r>
    </w:p>
    <w:p w:rsidR="00A650C5" w:rsidRPr="003F5F1B" w:rsidRDefault="00A403D5">
      <w:pPr>
        <w:spacing w:before="47"/>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We</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cr</w:t>
      </w:r>
      <w:r w:rsidRPr="003F5F1B">
        <w:rPr>
          <w:rFonts w:asciiTheme="minorHAnsi" w:eastAsia="Calibri" w:hAnsiTheme="minorHAnsi" w:cstheme="minorHAnsi"/>
          <w:spacing w:val="-1"/>
        </w:rPr>
        <w:t>e</w:t>
      </w:r>
      <w:r w:rsidRPr="003F5F1B">
        <w:rPr>
          <w:rFonts w:asciiTheme="minorHAnsi" w:eastAsia="Calibri" w:hAnsiTheme="minorHAnsi" w:cstheme="minorHAnsi"/>
        </w:rPr>
        <w:t>a</w:t>
      </w:r>
      <w:r w:rsidRPr="003F5F1B">
        <w:rPr>
          <w:rFonts w:asciiTheme="minorHAnsi" w:eastAsia="Calibri" w:hAnsiTheme="minorHAnsi" w:cstheme="minorHAnsi"/>
          <w:spacing w:val="3"/>
        </w:rPr>
        <w:t>t</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5"/>
        </w:rPr>
        <w:t xml:space="preserve"> </w:t>
      </w:r>
      <w:r w:rsidRPr="003F5F1B">
        <w:rPr>
          <w:rFonts w:asciiTheme="minorHAnsi" w:eastAsia="Calibri" w:hAnsiTheme="minorHAnsi" w:cstheme="minorHAnsi"/>
        </w:rPr>
        <w:t>a D</w:t>
      </w:r>
      <w:r w:rsidRPr="003F5F1B">
        <w:rPr>
          <w:rFonts w:asciiTheme="minorHAnsi" w:eastAsia="Calibri" w:hAnsiTheme="minorHAnsi" w:cstheme="minorHAnsi"/>
          <w:spacing w:val="1"/>
        </w:rPr>
        <w:t>a</w:t>
      </w:r>
      <w:r w:rsidRPr="003F5F1B">
        <w:rPr>
          <w:rFonts w:asciiTheme="minorHAnsi" w:eastAsia="Calibri" w:hAnsiTheme="minorHAnsi" w:cstheme="minorHAnsi"/>
        </w:rPr>
        <w:t>ta</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Mart</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A</w:t>
      </w:r>
      <w:r w:rsidRPr="003F5F1B">
        <w:rPr>
          <w:rFonts w:asciiTheme="minorHAnsi" w:eastAsia="Calibri" w:hAnsiTheme="minorHAnsi" w:cstheme="minorHAnsi"/>
          <w:spacing w:val="1"/>
        </w:rPr>
        <w:t>pp</w:t>
      </w:r>
      <w:r w:rsidRPr="003F5F1B">
        <w:rPr>
          <w:rFonts w:asciiTheme="minorHAnsi" w:eastAsia="Calibri" w:hAnsiTheme="minorHAnsi" w:cstheme="minorHAnsi"/>
        </w:rPr>
        <w:t>lica</w:t>
      </w:r>
      <w:r w:rsidRPr="003F5F1B">
        <w:rPr>
          <w:rFonts w:asciiTheme="minorHAnsi" w:eastAsia="Calibri" w:hAnsiTheme="minorHAnsi" w:cstheme="minorHAnsi"/>
          <w:spacing w:val="1"/>
        </w:rPr>
        <w:t>t</w:t>
      </w:r>
      <w:r w:rsidRPr="003F5F1B">
        <w:rPr>
          <w:rFonts w:asciiTheme="minorHAnsi" w:eastAsia="Calibri" w:hAnsiTheme="minorHAnsi" w:cstheme="minorHAnsi"/>
        </w:rPr>
        <w:t>ion</w:t>
      </w:r>
      <w:r w:rsidRPr="003F5F1B">
        <w:rPr>
          <w:rFonts w:asciiTheme="minorHAnsi" w:eastAsia="Calibri" w:hAnsiTheme="minorHAnsi" w:cstheme="minorHAnsi"/>
          <w:spacing w:val="-8"/>
        </w:rPr>
        <w:t xml:space="preserve"> </w:t>
      </w:r>
      <w:r w:rsidRPr="003F5F1B">
        <w:rPr>
          <w:rFonts w:asciiTheme="minorHAnsi" w:eastAsia="Calibri" w:hAnsiTheme="minorHAnsi" w:cstheme="minorHAnsi"/>
        </w:rPr>
        <w:t>De</w:t>
      </w:r>
      <w:r w:rsidRPr="003F5F1B">
        <w:rPr>
          <w:rFonts w:asciiTheme="minorHAnsi" w:eastAsia="Calibri" w:hAnsiTheme="minorHAnsi" w:cstheme="minorHAnsi"/>
          <w:spacing w:val="-1"/>
        </w:rPr>
        <w:t>s</w:t>
      </w:r>
      <w:r w:rsidRPr="003F5F1B">
        <w:rPr>
          <w:rFonts w:asciiTheme="minorHAnsi" w:eastAsia="Calibri" w:hAnsiTheme="minorHAnsi" w:cstheme="minorHAnsi"/>
        </w:rPr>
        <w:t>ig</w:t>
      </w:r>
      <w:r w:rsidRPr="003F5F1B">
        <w:rPr>
          <w:rFonts w:asciiTheme="minorHAnsi" w:eastAsia="Calibri" w:hAnsiTheme="minorHAnsi" w:cstheme="minorHAnsi"/>
          <w:spacing w:val="3"/>
        </w:rPr>
        <w:t>n</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2"/>
        </w:rPr>
        <w:t>E</w:t>
      </w:r>
      <w:r w:rsidRPr="003F5F1B">
        <w:rPr>
          <w:rFonts w:asciiTheme="minorHAnsi" w:eastAsia="Calibri" w:hAnsiTheme="minorHAnsi" w:cstheme="minorHAnsi"/>
          <w:spacing w:val="1"/>
        </w:rPr>
        <w:t>n</w:t>
      </w:r>
      <w:r w:rsidRPr="003F5F1B">
        <w:rPr>
          <w:rFonts w:asciiTheme="minorHAnsi" w:eastAsia="Calibri" w:hAnsiTheme="minorHAnsi" w:cstheme="minorHAnsi"/>
        </w:rPr>
        <w:t>ti</w:t>
      </w:r>
      <w:r w:rsidRPr="003F5F1B">
        <w:rPr>
          <w:rFonts w:asciiTheme="minorHAnsi" w:eastAsia="Calibri" w:hAnsiTheme="minorHAnsi" w:cstheme="minorHAnsi"/>
          <w:spacing w:val="1"/>
        </w:rPr>
        <w:t>t</w:t>
      </w:r>
      <w:r w:rsidRPr="003F5F1B">
        <w:rPr>
          <w:rFonts w:asciiTheme="minorHAnsi" w:eastAsia="Calibri" w:hAnsiTheme="minorHAnsi" w:cstheme="minorHAnsi"/>
        </w:rPr>
        <w:t>y</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Rela</w:t>
      </w:r>
      <w:r w:rsidRPr="003F5F1B">
        <w:rPr>
          <w:rFonts w:asciiTheme="minorHAnsi" w:eastAsia="Calibri" w:hAnsiTheme="minorHAnsi" w:cstheme="minorHAnsi"/>
          <w:spacing w:val="1"/>
        </w:rPr>
        <w:t>t</w:t>
      </w:r>
      <w:r w:rsidRPr="003F5F1B">
        <w:rPr>
          <w:rFonts w:asciiTheme="minorHAnsi" w:eastAsia="Calibri" w:hAnsiTheme="minorHAnsi" w:cstheme="minorHAnsi"/>
        </w:rPr>
        <w:t>io</w:t>
      </w:r>
      <w:r w:rsidRPr="003F5F1B">
        <w:rPr>
          <w:rFonts w:asciiTheme="minorHAnsi" w:eastAsia="Calibri" w:hAnsiTheme="minorHAnsi" w:cstheme="minorHAnsi"/>
          <w:spacing w:val="1"/>
        </w:rPr>
        <w:t>n</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h</w:t>
      </w:r>
      <w:r w:rsidRPr="003F5F1B">
        <w:rPr>
          <w:rFonts w:asciiTheme="minorHAnsi" w:eastAsia="Calibri" w:hAnsiTheme="minorHAnsi" w:cstheme="minorHAnsi"/>
        </w:rPr>
        <w:t>ip</w:t>
      </w:r>
      <w:r w:rsidRPr="003F5F1B">
        <w:rPr>
          <w:rFonts w:asciiTheme="minorHAnsi" w:eastAsia="Calibri" w:hAnsiTheme="minorHAnsi" w:cstheme="minorHAnsi"/>
          <w:spacing w:val="-10"/>
        </w:rPr>
        <w:t xml:space="preserve"> </w:t>
      </w:r>
      <w:r w:rsidRPr="003F5F1B">
        <w:rPr>
          <w:rFonts w:asciiTheme="minorHAnsi" w:eastAsia="Calibri" w:hAnsiTheme="minorHAnsi" w:cstheme="minorHAnsi"/>
        </w:rPr>
        <w:t>Di</w:t>
      </w:r>
      <w:r w:rsidRPr="003F5F1B">
        <w:rPr>
          <w:rFonts w:asciiTheme="minorHAnsi" w:eastAsia="Calibri" w:hAnsiTheme="minorHAnsi" w:cstheme="minorHAnsi"/>
          <w:spacing w:val="1"/>
        </w:rPr>
        <w:t>a</w:t>
      </w:r>
      <w:r w:rsidRPr="003F5F1B">
        <w:rPr>
          <w:rFonts w:asciiTheme="minorHAnsi" w:eastAsia="Calibri" w:hAnsiTheme="minorHAnsi" w:cstheme="minorHAnsi"/>
        </w:rPr>
        <w:t>gram.</w:t>
      </w:r>
    </w:p>
    <w:p w:rsidR="00A650C5" w:rsidRPr="003F5F1B" w:rsidRDefault="00A403D5">
      <w:pPr>
        <w:spacing w:before="50"/>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Did</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k</w:t>
      </w:r>
      <w:r w:rsidRPr="003F5F1B">
        <w:rPr>
          <w:rFonts w:asciiTheme="minorHAnsi" w:eastAsia="Calibri" w:hAnsiTheme="minorHAnsi" w:cstheme="minorHAnsi"/>
          <w:spacing w:val="-1"/>
        </w:rPr>
        <w:t>e</w:t>
      </w:r>
      <w:r w:rsidRPr="003F5F1B">
        <w:rPr>
          <w:rFonts w:asciiTheme="minorHAnsi" w:eastAsia="Calibri" w:hAnsiTheme="minorHAnsi" w:cstheme="minorHAnsi"/>
        </w:rPr>
        <w:t>t</w:t>
      </w:r>
      <w:r w:rsidRPr="003F5F1B">
        <w:rPr>
          <w:rFonts w:asciiTheme="minorHAnsi" w:eastAsia="Calibri" w:hAnsiTheme="minorHAnsi" w:cstheme="minorHAnsi"/>
          <w:spacing w:val="1"/>
        </w:rPr>
        <w:t>t</w:t>
      </w:r>
      <w:r w:rsidRPr="003F5F1B">
        <w:rPr>
          <w:rFonts w:asciiTheme="minorHAnsi" w:eastAsia="Calibri" w:hAnsiTheme="minorHAnsi" w:cstheme="minorHAnsi"/>
        </w:rPr>
        <w:t>le</w:t>
      </w:r>
      <w:r w:rsidRPr="003F5F1B">
        <w:rPr>
          <w:rFonts w:asciiTheme="minorHAnsi" w:eastAsia="Calibri" w:hAnsiTheme="minorHAnsi" w:cstheme="minorHAnsi"/>
          <w:spacing w:val="-6"/>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ra</w:t>
      </w:r>
      <w:r w:rsidRPr="003F5F1B">
        <w:rPr>
          <w:rFonts w:asciiTheme="minorHAnsi" w:eastAsia="Calibri" w:hAnsiTheme="minorHAnsi" w:cstheme="minorHAnsi"/>
          <w:spacing w:val="1"/>
        </w:rPr>
        <w:t>n</w:t>
      </w:r>
      <w:r w:rsidRPr="003F5F1B">
        <w:rPr>
          <w:rFonts w:asciiTheme="minorHAnsi" w:eastAsia="Calibri" w:hAnsiTheme="minorHAnsi" w:cstheme="minorHAnsi"/>
          <w:spacing w:val="-1"/>
        </w:rPr>
        <w:t>sf</w:t>
      </w:r>
      <w:r w:rsidRPr="003F5F1B">
        <w:rPr>
          <w:rFonts w:asciiTheme="minorHAnsi" w:eastAsia="Calibri" w:hAnsiTheme="minorHAnsi" w:cstheme="minorHAnsi"/>
        </w:rPr>
        <w:t>o</w:t>
      </w:r>
      <w:r w:rsidRPr="003F5F1B">
        <w:rPr>
          <w:rFonts w:asciiTheme="minorHAnsi" w:eastAsia="Calibri" w:hAnsiTheme="minorHAnsi" w:cstheme="minorHAnsi"/>
          <w:spacing w:val="2"/>
        </w:rPr>
        <w:t>r</w:t>
      </w:r>
      <w:r w:rsidRPr="003F5F1B">
        <w:rPr>
          <w:rFonts w:asciiTheme="minorHAnsi" w:eastAsia="Calibri" w:hAnsiTheme="minorHAnsi" w:cstheme="minorHAnsi"/>
          <w:spacing w:val="-1"/>
        </w:rPr>
        <w:t>m</w:t>
      </w:r>
      <w:r w:rsidRPr="003F5F1B">
        <w:rPr>
          <w:rFonts w:asciiTheme="minorHAnsi" w:eastAsia="Calibri" w:hAnsiTheme="minorHAnsi" w:cstheme="minorHAnsi"/>
        </w:rPr>
        <w:t>a</w:t>
      </w:r>
      <w:r w:rsidRPr="003F5F1B">
        <w:rPr>
          <w:rFonts w:asciiTheme="minorHAnsi" w:eastAsia="Calibri" w:hAnsiTheme="minorHAnsi" w:cstheme="minorHAnsi"/>
          <w:spacing w:val="1"/>
        </w:rPr>
        <w:t>t</w:t>
      </w:r>
      <w:r w:rsidRPr="003F5F1B">
        <w:rPr>
          <w:rFonts w:asciiTheme="minorHAnsi" w:eastAsia="Calibri" w:hAnsiTheme="minorHAnsi" w:cstheme="minorHAnsi"/>
        </w:rPr>
        <w:t>io</w:t>
      </w:r>
      <w:r w:rsidRPr="003F5F1B">
        <w:rPr>
          <w:rFonts w:asciiTheme="minorHAnsi" w:eastAsia="Calibri" w:hAnsiTheme="minorHAnsi" w:cstheme="minorHAnsi"/>
          <w:spacing w:val="1"/>
        </w:rPr>
        <w:t>n</w:t>
      </w:r>
      <w:r w:rsidRPr="003F5F1B">
        <w:rPr>
          <w:rFonts w:asciiTheme="minorHAnsi" w:eastAsia="Calibri" w:hAnsiTheme="minorHAnsi" w:cstheme="minorHAnsi"/>
        </w:rPr>
        <w:t>s</w:t>
      </w:r>
      <w:r w:rsidRPr="003F5F1B">
        <w:rPr>
          <w:rFonts w:asciiTheme="minorHAnsi" w:eastAsia="Calibri" w:hAnsiTheme="minorHAnsi" w:cstheme="minorHAnsi"/>
          <w:spacing w:val="-14"/>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o</w:t>
      </w:r>
      <w:r w:rsidRPr="003F5F1B">
        <w:rPr>
          <w:rFonts w:asciiTheme="minorHAnsi" w:eastAsia="Calibri" w:hAnsiTheme="minorHAnsi" w:cstheme="minorHAnsi"/>
          <w:spacing w:val="1"/>
        </w:rPr>
        <w:t xml:space="preserve"> p</w:t>
      </w:r>
      <w:r w:rsidRPr="003F5F1B">
        <w:rPr>
          <w:rFonts w:asciiTheme="minorHAnsi" w:eastAsia="Calibri" w:hAnsiTheme="minorHAnsi" w:cstheme="minorHAnsi"/>
        </w:rPr>
        <w:t>o</w:t>
      </w:r>
      <w:r w:rsidRPr="003F5F1B">
        <w:rPr>
          <w:rFonts w:asciiTheme="minorHAnsi" w:eastAsia="Calibri" w:hAnsiTheme="minorHAnsi" w:cstheme="minorHAnsi"/>
          <w:spacing w:val="1"/>
        </w:rPr>
        <w:t>pu</w:t>
      </w:r>
      <w:r w:rsidRPr="003F5F1B">
        <w:rPr>
          <w:rFonts w:asciiTheme="minorHAnsi" w:eastAsia="Calibri" w:hAnsiTheme="minorHAnsi" w:cstheme="minorHAnsi"/>
        </w:rPr>
        <w:t>la</w:t>
      </w:r>
      <w:r w:rsidRPr="003F5F1B">
        <w:rPr>
          <w:rFonts w:asciiTheme="minorHAnsi" w:eastAsia="Calibri" w:hAnsiTheme="minorHAnsi" w:cstheme="minorHAnsi"/>
          <w:spacing w:val="1"/>
        </w:rPr>
        <w:t>t</w:t>
      </w:r>
      <w:r w:rsidRPr="003F5F1B">
        <w:rPr>
          <w:rFonts w:asciiTheme="minorHAnsi" w:eastAsia="Calibri" w:hAnsiTheme="minorHAnsi" w:cstheme="minorHAnsi"/>
        </w:rPr>
        <w:t>e</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t</w:t>
      </w:r>
      <w:r w:rsidRPr="003F5F1B">
        <w:rPr>
          <w:rFonts w:asciiTheme="minorHAnsi" w:eastAsia="Calibri" w:hAnsiTheme="minorHAnsi" w:cstheme="minorHAnsi"/>
        </w:rPr>
        <w:t>a</w:t>
      </w:r>
      <w:r w:rsidRPr="003F5F1B">
        <w:rPr>
          <w:rFonts w:asciiTheme="minorHAnsi" w:eastAsia="Calibri" w:hAnsiTheme="minorHAnsi" w:cstheme="minorHAnsi"/>
          <w:spacing w:val="1"/>
        </w:rPr>
        <w:t>b</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rPr>
        <w:t>s</w:t>
      </w:r>
      <w:r w:rsidRPr="003F5F1B">
        <w:rPr>
          <w:rFonts w:asciiTheme="minorHAnsi" w:eastAsia="Calibri" w:hAnsiTheme="minorHAnsi" w:cstheme="minorHAnsi"/>
          <w:spacing w:val="-6"/>
        </w:rPr>
        <w:t xml:space="preserve"> </w:t>
      </w:r>
      <w:r w:rsidRPr="003F5F1B">
        <w:rPr>
          <w:rFonts w:asciiTheme="minorHAnsi" w:eastAsia="Calibri" w:hAnsiTheme="minorHAnsi" w:cstheme="minorHAnsi"/>
        </w:rPr>
        <w:t>(Bri</w:t>
      </w:r>
      <w:r w:rsidRPr="003F5F1B">
        <w:rPr>
          <w:rFonts w:asciiTheme="minorHAnsi" w:eastAsia="Calibri" w:hAnsiTheme="minorHAnsi" w:cstheme="minorHAnsi"/>
          <w:spacing w:val="1"/>
        </w:rPr>
        <w:t>d</w:t>
      </w:r>
      <w:r w:rsidRPr="003F5F1B">
        <w:rPr>
          <w:rFonts w:asciiTheme="minorHAnsi" w:eastAsia="Calibri" w:hAnsiTheme="minorHAnsi" w:cstheme="minorHAnsi"/>
        </w:rPr>
        <w:t>ge</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3"/>
        </w:rPr>
        <w:t>I</w:t>
      </w:r>
      <w:r w:rsidRPr="003F5F1B">
        <w:rPr>
          <w:rFonts w:asciiTheme="minorHAnsi" w:eastAsia="Calibri" w:hAnsiTheme="minorHAnsi" w:cstheme="minorHAnsi"/>
          <w:spacing w:val="-1"/>
        </w:rPr>
        <w:t>m</w:t>
      </w:r>
      <w:r w:rsidRPr="003F5F1B">
        <w:rPr>
          <w:rFonts w:asciiTheme="minorHAnsi" w:eastAsia="Calibri" w:hAnsiTheme="minorHAnsi" w:cstheme="minorHAnsi"/>
          <w:spacing w:val="1"/>
        </w:rPr>
        <w:t>p</w:t>
      </w:r>
      <w:r w:rsidRPr="003F5F1B">
        <w:rPr>
          <w:rFonts w:asciiTheme="minorHAnsi" w:eastAsia="Calibri" w:hAnsiTheme="minorHAnsi" w:cstheme="minorHAnsi"/>
        </w:rPr>
        <w:t>l</w:t>
      </w:r>
      <w:r w:rsidRPr="003F5F1B">
        <w:rPr>
          <w:rFonts w:asciiTheme="minorHAnsi" w:eastAsia="Calibri" w:hAnsiTheme="minorHAnsi" w:cstheme="minorHAnsi"/>
          <w:spacing w:val="1"/>
        </w:rPr>
        <w:t>e</w:t>
      </w:r>
      <w:r w:rsidRPr="003F5F1B">
        <w:rPr>
          <w:rFonts w:asciiTheme="minorHAnsi" w:eastAsia="Calibri" w:hAnsiTheme="minorHAnsi" w:cstheme="minorHAnsi"/>
          <w:spacing w:val="-1"/>
        </w:rPr>
        <w:t>me</w:t>
      </w:r>
      <w:r w:rsidRPr="003F5F1B">
        <w:rPr>
          <w:rFonts w:asciiTheme="minorHAnsi" w:eastAsia="Calibri" w:hAnsiTheme="minorHAnsi" w:cstheme="minorHAnsi"/>
          <w:spacing w:val="1"/>
        </w:rPr>
        <w:t>n</w:t>
      </w:r>
      <w:r w:rsidRPr="003F5F1B">
        <w:rPr>
          <w:rFonts w:asciiTheme="minorHAnsi" w:eastAsia="Calibri" w:hAnsiTheme="minorHAnsi" w:cstheme="minorHAnsi"/>
        </w:rPr>
        <w:t>t</w:t>
      </w:r>
      <w:r w:rsidRPr="003F5F1B">
        <w:rPr>
          <w:rFonts w:asciiTheme="minorHAnsi" w:eastAsia="Calibri" w:hAnsiTheme="minorHAnsi" w:cstheme="minorHAnsi"/>
          <w:spacing w:val="1"/>
        </w:rPr>
        <w:t>a</w:t>
      </w:r>
      <w:r w:rsidRPr="003F5F1B">
        <w:rPr>
          <w:rFonts w:asciiTheme="minorHAnsi" w:eastAsia="Calibri" w:hAnsiTheme="minorHAnsi" w:cstheme="minorHAnsi"/>
        </w:rPr>
        <w:t>ti</w:t>
      </w:r>
      <w:r w:rsidRPr="003F5F1B">
        <w:rPr>
          <w:rFonts w:asciiTheme="minorHAnsi" w:eastAsia="Calibri" w:hAnsiTheme="minorHAnsi" w:cstheme="minorHAnsi"/>
          <w:spacing w:val="1"/>
        </w:rPr>
        <w:t>on</w:t>
      </w:r>
      <w:r w:rsidRPr="003F5F1B">
        <w:rPr>
          <w:rFonts w:asciiTheme="minorHAnsi" w:eastAsia="Calibri" w:hAnsiTheme="minorHAnsi" w:cstheme="minorHAnsi"/>
        </w:rPr>
        <w:t>)</w:t>
      </w:r>
      <w:r w:rsidRPr="003F5F1B">
        <w:rPr>
          <w:rFonts w:asciiTheme="minorHAnsi" w:eastAsia="Calibri" w:hAnsiTheme="minorHAnsi" w:cstheme="minorHAnsi"/>
          <w:spacing w:val="-14"/>
        </w:rPr>
        <w:t xml:space="preserve"> </w:t>
      </w:r>
      <w:r w:rsidRPr="003F5F1B">
        <w:rPr>
          <w:rFonts w:asciiTheme="minorHAnsi" w:eastAsia="Calibri" w:hAnsiTheme="minorHAnsi" w:cstheme="minorHAnsi"/>
          <w:spacing w:val="1"/>
        </w:rPr>
        <w:t>u</w:t>
      </w:r>
      <w:r w:rsidRPr="003F5F1B">
        <w:rPr>
          <w:rFonts w:asciiTheme="minorHAnsi" w:eastAsia="Calibri" w:hAnsiTheme="minorHAnsi" w:cstheme="minorHAnsi"/>
          <w:spacing w:val="-1"/>
        </w:rPr>
        <w:t>s</w:t>
      </w:r>
      <w:r w:rsidRPr="003F5F1B">
        <w:rPr>
          <w:rFonts w:asciiTheme="minorHAnsi" w:eastAsia="Calibri" w:hAnsiTheme="minorHAnsi" w:cstheme="minorHAnsi"/>
        </w:rPr>
        <w:t>i</w:t>
      </w:r>
      <w:r w:rsidRPr="003F5F1B">
        <w:rPr>
          <w:rFonts w:asciiTheme="minorHAnsi" w:eastAsia="Calibri" w:hAnsiTheme="minorHAnsi" w:cstheme="minorHAnsi"/>
          <w:spacing w:val="1"/>
        </w:rPr>
        <w:t>n</w:t>
      </w:r>
      <w:r w:rsidRPr="003F5F1B">
        <w:rPr>
          <w:rFonts w:asciiTheme="minorHAnsi" w:eastAsia="Calibri" w:hAnsiTheme="minorHAnsi" w:cstheme="minorHAnsi"/>
        </w:rPr>
        <w:t>g</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St</w:t>
      </w:r>
      <w:r w:rsidRPr="003F5F1B">
        <w:rPr>
          <w:rFonts w:asciiTheme="minorHAnsi" w:eastAsia="Calibri" w:hAnsiTheme="minorHAnsi" w:cstheme="minorHAnsi"/>
          <w:spacing w:val="1"/>
        </w:rPr>
        <w:t>a</w:t>
      </w:r>
      <w:r w:rsidRPr="003F5F1B">
        <w:rPr>
          <w:rFonts w:asciiTheme="minorHAnsi" w:eastAsia="Calibri" w:hAnsiTheme="minorHAnsi" w:cstheme="minorHAnsi"/>
        </w:rPr>
        <w:t>r</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S</w:t>
      </w:r>
      <w:r w:rsidRPr="003F5F1B">
        <w:rPr>
          <w:rFonts w:asciiTheme="minorHAnsi" w:eastAsia="Calibri" w:hAnsiTheme="minorHAnsi" w:cstheme="minorHAnsi"/>
          <w:spacing w:val="2"/>
        </w:rPr>
        <w:t>c</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em</w:t>
      </w:r>
      <w:r w:rsidRPr="003F5F1B">
        <w:rPr>
          <w:rFonts w:asciiTheme="minorHAnsi" w:eastAsia="Calibri" w:hAnsiTheme="minorHAnsi" w:cstheme="minorHAnsi"/>
        </w:rPr>
        <w:t>a.</w:t>
      </w:r>
    </w:p>
    <w:p w:rsidR="00372806" w:rsidRPr="003F5F1B" w:rsidRDefault="00A403D5" w:rsidP="004E3C4E">
      <w:pPr>
        <w:spacing w:before="47"/>
        <w:ind w:left="460"/>
        <w:rPr>
          <w:rFonts w:asciiTheme="minorHAnsi" w:eastAsia="Calibri" w:hAnsiTheme="minorHAnsi" w:cstheme="minorHAnsi"/>
        </w:rPr>
      </w:pPr>
      <w:r w:rsidRPr="003F5F1B">
        <w:rPr>
          <w:rFonts w:asciiTheme="minorHAnsi" w:hAnsiTheme="minorHAnsi" w:cstheme="minorHAnsi"/>
        </w:rPr>
        <w:t xml:space="preserve">    </w:t>
      </w:r>
      <w:r w:rsidRPr="003F5F1B">
        <w:rPr>
          <w:rFonts w:asciiTheme="minorHAnsi" w:hAnsiTheme="minorHAnsi" w:cstheme="minorHAnsi"/>
          <w:spacing w:val="18"/>
        </w:rPr>
        <w:t xml:space="preserve"> </w:t>
      </w:r>
      <w:r w:rsidRPr="003F5F1B">
        <w:rPr>
          <w:rFonts w:asciiTheme="minorHAnsi" w:eastAsia="Calibri" w:hAnsiTheme="minorHAnsi" w:cstheme="minorHAnsi"/>
        </w:rPr>
        <w:t>We</w:t>
      </w:r>
      <w:r w:rsidRPr="003F5F1B">
        <w:rPr>
          <w:rFonts w:asciiTheme="minorHAnsi" w:eastAsia="Calibri" w:hAnsiTheme="minorHAnsi" w:cstheme="minorHAnsi"/>
          <w:spacing w:val="-3"/>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rPr>
        <w:t>id</w:t>
      </w:r>
      <w:r w:rsidRPr="003F5F1B">
        <w:rPr>
          <w:rFonts w:asciiTheme="minorHAnsi" w:eastAsia="Calibri" w:hAnsiTheme="minorHAnsi" w:cstheme="minorHAnsi"/>
          <w:spacing w:val="-3"/>
        </w:rPr>
        <w:t xml:space="preserve"> </w:t>
      </w:r>
      <w:r w:rsidRPr="003F5F1B">
        <w:rPr>
          <w:rFonts w:asciiTheme="minorHAnsi" w:eastAsia="Calibri" w:hAnsiTheme="minorHAnsi" w:cstheme="minorHAnsi"/>
        </w:rPr>
        <w:t>Vi</w:t>
      </w:r>
      <w:r w:rsidRPr="003F5F1B">
        <w:rPr>
          <w:rFonts w:asciiTheme="minorHAnsi" w:eastAsia="Calibri" w:hAnsiTheme="minorHAnsi" w:cstheme="minorHAnsi"/>
          <w:spacing w:val="-1"/>
        </w:rPr>
        <w:t>s</w:t>
      </w:r>
      <w:r w:rsidRPr="003F5F1B">
        <w:rPr>
          <w:rFonts w:asciiTheme="minorHAnsi" w:eastAsia="Calibri" w:hAnsiTheme="minorHAnsi" w:cstheme="minorHAnsi"/>
          <w:spacing w:val="1"/>
        </w:rPr>
        <w:t>u</w:t>
      </w:r>
      <w:r w:rsidRPr="003F5F1B">
        <w:rPr>
          <w:rFonts w:asciiTheme="minorHAnsi" w:eastAsia="Calibri" w:hAnsiTheme="minorHAnsi" w:cstheme="minorHAnsi"/>
        </w:rPr>
        <w:t>al</w:t>
      </w:r>
      <w:r w:rsidRPr="003F5F1B">
        <w:rPr>
          <w:rFonts w:asciiTheme="minorHAnsi" w:eastAsia="Calibri" w:hAnsiTheme="minorHAnsi" w:cstheme="minorHAnsi"/>
          <w:spacing w:val="-4"/>
        </w:rPr>
        <w:t xml:space="preserve"> </w:t>
      </w:r>
      <w:r w:rsidRPr="003F5F1B">
        <w:rPr>
          <w:rFonts w:asciiTheme="minorHAnsi" w:eastAsia="Calibri" w:hAnsiTheme="minorHAnsi" w:cstheme="minorHAnsi"/>
        </w:rPr>
        <w:t>A</w:t>
      </w:r>
      <w:r w:rsidRPr="003F5F1B">
        <w:rPr>
          <w:rFonts w:asciiTheme="minorHAnsi" w:eastAsia="Calibri" w:hAnsiTheme="minorHAnsi" w:cstheme="minorHAnsi"/>
          <w:spacing w:val="1"/>
        </w:rPr>
        <w:t>n</w:t>
      </w:r>
      <w:r w:rsidRPr="003F5F1B">
        <w:rPr>
          <w:rFonts w:asciiTheme="minorHAnsi" w:eastAsia="Calibri" w:hAnsiTheme="minorHAnsi" w:cstheme="minorHAnsi"/>
        </w:rPr>
        <w:t>al</w:t>
      </w:r>
      <w:r w:rsidRPr="003F5F1B">
        <w:rPr>
          <w:rFonts w:asciiTheme="minorHAnsi" w:eastAsia="Calibri" w:hAnsiTheme="minorHAnsi" w:cstheme="minorHAnsi"/>
          <w:spacing w:val="1"/>
        </w:rPr>
        <w:t>y</w:t>
      </w:r>
      <w:r w:rsidRPr="003F5F1B">
        <w:rPr>
          <w:rFonts w:asciiTheme="minorHAnsi" w:eastAsia="Calibri" w:hAnsiTheme="minorHAnsi" w:cstheme="minorHAnsi"/>
        </w:rPr>
        <w:t>tics</w:t>
      </w:r>
      <w:r w:rsidRPr="003F5F1B">
        <w:rPr>
          <w:rFonts w:asciiTheme="minorHAnsi" w:eastAsia="Calibri" w:hAnsiTheme="minorHAnsi" w:cstheme="minorHAnsi"/>
          <w:spacing w:val="-8"/>
        </w:rPr>
        <w:t xml:space="preserve"> </w:t>
      </w:r>
      <w:r w:rsidRPr="003F5F1B">
        <w:rPr>
          <w:rFonts w:asciiTheme="minorHAnsi" w:eastAsia="Calibri" w:hAnsiTheme="minorHAnsi" w:cstheme="minorHAnsi"/>
          <w:spacing w:val="2"/>
        </w:rPr>
        <w:t>(</w:t>
      </w:r>
      <w:r w:rsidRPr="003F5F1B">
        <w:rPr>
          <w:rFonts w:asciiTheme="minorHAnsi" w:eastAsia="Calibri" w:hAnsiTheme="minorHAnsi" w:cstheme="minorHAnsi"/>
        </w:rPr>
        <w:t>Bo</w:t>
      </w:r>
      <w:r w:rsidRPr="003F5F1B">
        <w:rPr>
          <w:rFonts w:asciiTheme="minorHAnsi" w:eastAsia="Calibri" w:hAnsiTheme="minorHAnsi" w:cstheme="minorHAnsi"/>
          <w:spacing w:val="2"/>
        </w:rPr>
        <w:t>x</w:t>
      </w:r>
      <w:r w:rsidRPr="003F5F1B">
        <w:rPr>
          <w:rFonts w:asciiTheme="minorHAnsi" w:eastAsia="Calibri" w:hAnsiTheme="minorHAnsi" w:cstheme="minorHAnsi"/>
          <w:spacing w:val="-1"/>
        </w:rPr>
        <w:t>-</w:t>
      </w:r>
      <w:r w:rsidRPr="003F5F1B">
        <w:rPr>
          <w:rFonts w:asciiTheme="minorHAnsi" w:eastAsia="Calibri" w:hAnsiTheme="minorHAnsi" w:cstheme="minorHAnsi"/>
          <w:spacing w:val="3"/>
        </w:rPr>
        <w:t>p</w:t>
      </w:r>
      <w:r w:rsidRPr="003F5F1B">
        <w:rPr>
          <w:rFonts w:asciiTheme="minorHAnsi" w:eastAsia="Calibri" w:hAnsiTheme="minorHAnsi" w:cstheme="minorHAnsi"/>
        </w:rPr>
        <w:t>lo</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9"/>
        </w:rPr>
        <w:t xml:space="preserve"> </w:t>
      </w:r>
      <w:r w:rsidRPr="003F5F1B">
        <w:rPr>
          <w:rFonts w:asciiTheme="minorHAnsi" w:eastAsia="Calibri" w:hAnsiTheme="minorHAnsi" w:cstheme="minorHAnsi"/>
        </w:rPr>
        <w:t>Scat</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e</w:t>
      </w:r>
      <w:r w:rsidRPr="003F5F1B">
        <w:rPr>
          <w:rFonts w:asciiTheme="minorHAnsi" w:eastAsia="Calibri" w:hAnsiTheme="minorHAnsi" w:cstheme="minorHAnsi"/>
          <w:spacing w:val="4"/>
        </w:rPr>
        <w:t>r</w:t>
      </w:r>
      <w:r w:rsidRPr="003F5F1B">
        <w:rPr>
          <w:rFonts w:asciiTheme="minorHAnsi" w:eastAsia="Calibri" w:hAnsiTheme="minorHAnsi" w:cstheme="minorHAnsi"/>
          <w:spacing w:val="-1"/>
        </w:rPr>
        <w:t>-</w:t>
      </w:r>
      <w:r w:rsidRPr="003F5F1B">
        <w:rPr>
          <w:rFonts w:asciiTheme="minorHAnsi" w:eastAsia="Calibri" w:hAnsiTheme="minorHAnsi" w:cstheme="minorHAnsi"/>
          <w:spacing w:val="1"/>
        </w:rPr>
        <w:t>p</w:t>
      </w:r>
      <w:r w:rsidRPr="003F5F1B">
        <w:rPr>
          <w:rFonts w:asciiTheme="minorHAnsi" w:eastAsia="Calibri" w:hAnsiTheme="minorHAnsi" w:cstheme="minorHAnsi"/>
        </w:rPr>
        <w:t>lo</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s</w:t>
      </w:r>
      <w:r w:rsidRPr="003F5F1B">
        <w:rPr>
          <w:rFonts w:asciiTheme="minorHAnsi" w:eastAsia="Calibri" w:hAnsiTheme="minorHAnsi" w:cstheme="minorHAnsi"/>
        </w:rPr>
        <w:t>,</w:t>
      </w:r>
      <w:r w:rsidRPr="003F5F1B">
        <w:rPr>
          <w:rFonts w:asciiTheme="minorHAnsi" w:eastAsia="Calibri" w:hAnsiTheme="minorHAnsi" w:cstheme="minorHAnsi"/>
          <w:spacing w:val="-11"/>
        </w:rPr>
        <w:t xml:space="preserve"> </w:t>
      </w:r>
      <w:r w:rsidRPr="003F5F1B">
        <w:rPr>
          <w:rFonts w:asciiTheme="minorHAnsi" w:eastAsia="Calibri" w:hAnsiTheme="minorHAnsi" w:cstheme="minorHAnsi"/>
          <w:spacing w:val="1"/>
        </w:rPr>
        <w:t>H</w:t>
      </w:r>
      <w:r w:rsidRPr="003F5F1B">
        <w:rPr>
          <w:rFonts w:asciiTheme="minorHAnsi" w:eastAsia="Calibri" w:hAnsiTheme="minorHAnsi" w:cstheme="minorHAnsi"/>
          <w:spacing w:val="-1"/>
        </w:rPr>
        <w:t>e</w:t>
      </w:r>
      <w:r w:rsidRPr="003F5F1B">
        <w:rPr>
          <w:rFonts w:asciiTheme="minorHAnsi" w:eastAsia="Calibri" w:hAnsiTheme="minorHAnsi" w:cstheme="minorHAnsi"/>
        </w:rPr>
        <w:t>a</w:t>
      </w:r>
      <w:r w:rsidRPr="003F5F1B">
        <w:rPr>
          <w:rFonts w:asciiTheme="minorHAnsi" w:eastAsia="Calibri" w:hAnsiTheme="minorHAnsi" w:cstheme="minorHAnsi"/>
          <w:spacing w:val="2"/>
        </w:rPr>
        <w:t>t</w:t>
      </w:r>
      <w:r w:rsidRPr="003F5F1B">
        <w:rPr>
          <w:rFonts w:asciiTheme="minorHAnsi" w:eastAsia="Calibri" w:hAnsiTheme="minorHAnsi" w:cstheme="minorHAnsi"/>
          <w:spacing w:val="1"/>
        </w:rPr>
        <w:t>-</w:t>
      </w:r>
      <w:r w:rsidRPr="003F5F1B">
        <w:rPr>
          <w:rFonts w:asciiTheme="minorHAnsi" w:eastAsia="Calibri" w:hAnsiTheme="minorHAnsi" w:cstheme="minorHAnsi"/>
          <w:spacing w:val="-1"/>
        </w:rPr>
        <w:t>m</w:t>
      </w:r>
      <w:r w:rsidRPr="003F5F1B">
        <w:rPr>
          <w:rFonts w:asciiTheme="minorHAnsi" w:eastAsia="Calibri" w:hAnsiTheme="minorHAnsi" w:cstheme="minorHAnsi"/>
        </w:rPr>
        <w:t>a</w:t>
      </w:r>
      <w:r w:rsidRPr="003F5F1B">
        <w:rPr>
          <w:rFonts w:asciiTheme="minorHAnsi" w:eastAsia="Calibri" w:hAnsiTheme="minorHAnsi" w:cstheme="minorHAnsi"/>
          <w:spacing w:val="1"/>
        </w:rPr>
        <w:t>ps</w:t>
      </w:r>
      <w:r w:rsidRPr="003F5F1B">
        <w:rPr>
          <w:rFonts w:asciiTheme="minorHAnsi" w:eastAsia="Calibri" w:hAnsiTheme="minorHAnsi" w:cstheme="minorHAnsi"/>
        </w:rPr>
        <w:t>)</w:t>
      </w:r>
      <w:r w:rsidRPr="003F5F1B">
        <w:rPr>
          <w:rFonts w:asciiTheme="minorHAnsi" w:eastAsia="Calibri" w:hAnsiTheme="minorHAnsi" w:cstheme="minorHAnsi"/>
          <w:spacing w:val="-9"/>
        </w:rPr>
        <w:t xml:space="preserve"> </w:t>
      </w:r>
      <w:r w:rsidRPr="003F5F1B">
        <w:rPr>
          <w:rFonts w:asciiTheme="minorHAnsi" w:eastAsia="Calibri" w:hAnsiTheme="minorHAnsi" w:cstheme="minorHAnsi"/>
          <w:spacing w:val="1"/>
        </w:rPr>
        <w:t>o</w:t>
      </w:r>
      <w:r w:rsidRPr="003F5F1B">
        <w:rPr>
          <w:rFonts w:asciiTheme="minorHAnsi" w:eastAsia="Calibri" w:hAnsiTheme="minorHAnsi" w:cstheme="minorHAnsi"/>
        </w:rPr>
        <w:t>n</w:t>
      </w:r>
      <w:r w:rsidRPr="003F5F1B">
        <w:rPr>
          <w:rFonts w:asciiTheme="minorHAnsi" w:eastAsia="Calibri" w:hAnsiTheme="minorHAnsi" w:cstheme="minorHAnsi"/>
          <w:spacing w:val="-1"/>
        </w:rPr>
        <w:t xml:space="preserve"> </w:t>
      </w:r>
      <w:r w:rsidRPr="003F5F1B">
        <w:rPr>
          <w:rFonts w:asciiTheme="minorHAnsi" w:eastAsia="Calibri" w:hAnsiTheme="minorHAnsi" w:cstheme="minorHAnsi"/>
          <w:spacing w:val="1"/>
        </w:rPr>
        <w:t>th</w:t>
      </w:r>
      <w:r w:rsidRPr="003F5F1B">
        <w:rPr>
          <w:rFonts w:asciiTheme="minorHAnsi" w:eastAsia="Calibri" w:hAnsiTheme="minorHAnsi" w:cstheme="minorHAnsi"/>
        </w:rPr>
        <w:t>e</w:t>
      </w:r>
      <w:r w:rsidRPr="003F5F1B">
        <w:rPr>
          <w:rFonts w:asciiTheme="minorHAnsi" w:eastAsia="Calibri" w:hAnsiTheme="minorHAnsi" w:cstheme="minorHAnsi"/>
          <w:spacing w:val="-4"/>
        </w:rPr>
        <w:t xml:space="preserve"> </w:t>
      </w:r>
      <w:r w:rsidRPr="003F5F1B">
        <w:rPr>
          <w:rFonts w:asciiTheme="minorHAnsi" w:eastAsia="Calibri" w:hAnsiTheme="minorHAnsi" w:cstheme="minorHAnsi"/>
          <w:spacing w:val="1"/>
        </w:rPr>
        <w:t>p</w:t>
      </w:r>
      <w:r w:rsidRPr="003F5F1B">
        <w:rPr>
          <w:rFonts w:asciiTheme="minorHAnsi" w:eastAsia="Calibri" w:hAnsiTheme="minorHAnsi" w:cstheme="minorHAnsi"/>
        </w:rPr>
        <w:t>o</w:t>
      </w:r>
      <w:r w:rsidRPr="003F5F1B">
        <w:rPr>
          <w:rFonts w:asciiTheme="minorHAnsi" w:eastAsia="Calibri" w:hAnsiTheme="minorHAnsi" w:cstheme="minorHAnsi"/>
          <w:spacing w:val="1"/>
        </w:rPr>
        <w:t>pu</w:t>
      </w:r>
      <w:r w:rsidRPr="003F5F1B">
        <w:rPr>
          <w:rFonts w:asciiTheme="minorHAnsi" w:eastAsia="Calibri" w:hAnsiTheme="minorHAnsi" w:cstheme="minorHAnsi"/>
        </w:rPr>
        <w:t>la</w:t>
      </w:r>
      <w:r w:rsidRPr="003F5F1B">
        <w:rPr>
          <w:rFonts w:asciiTheme="minorHAnsi" w:eastAsia="Calibri" w:hAnsiTheme="minorHAnsi" w:cstheme="minorHAnsi"/>
          <w:spacing w:val="1"/>
        </w:rPr>
        <w:t>t</w:t>
      </w:r>
      <w:r w:rsidRPr="003F5F1B">
        <w:rPr>
          <w:rFonts w:asciiTheme="minorHAnsi" w:eastAsia="Calibri" w:hAnsiTheme="minorHAnsi" w:cstheme="minorHAnsi"/>
          <w:spacing w:val="-1"/>
        </w:rPr>
        <w:t>e</w:t>
      </w:r>
      <w:r w:rsidRPr="003F5F1B">
        <w:rPr>
          <w:rFonts w:asciiTheme="minorHAnsi" w:eastAsia="Calibri" w:hAnsiTheme="minorHAnsi" w:cstheme="minorHAnsi"/>
        </w:rPr>
        <w:t>d</w:t>
      </w:r>
      <w:r w:rsidRPr="003F5F1B">
        <w:rPr>
          <w:rFonts w:asciiTheme="minorHAnsi" w:eastAsia="Calibri" w:hAnsiTheme="minorHAnsi" w:cstheme="minorHAnsi"/>
          <w:spacing w:val="-7"/>
        </w:rPr>
        <w:t xml:space="preserve"> </w:t>
      </w:r>
      <w:r w:rsidRPr="003F5F1B">
        <w:rPr>
          <w:rFonts w:asciiTheme="minorHAnsi" w:eastAsia="Calibri" w:hAnsiTheme="minorHAnsi" w:cstheme="minorHAnsi"/>
          <w:spacing w:val="1"/>
        </w:rPr>
        <w:t>d</w:t>
      </w:r>
      <w:r w:rsidRPr="003F5F1B">
        <w:rPr>
          <w:rFonts w:asciiTheme="minorHAnsi" w:eastAsia="Calibri" w:hAnsiTheme="minorHAnsi" w:cstheme="minorHAnsi"/>
        </w:rPr>
        <w:t>a</w:t>
      </w:r>
      <w:r w:rsidRPr="003F5F1B">
        <w:rPr>
          <w:rFonts w:asciiTheme="minorHAnsi" w:eastAsia="Calibri" w:hAnsiTheme="minorHAnsi" w:cstheme="minorHAnsi"/>
          <w:spacing w:val="1"/>
        </w:rPr>
        <w:t>t</w:t>
      </w:r>
      <w:r w:rsidRPr="003F5F1B">
        <w:rPr>
          <w:rFonts w:asciiTheme="minorHAnsi" w:eastAsia="Calibri" w:hAnsiTheme="minorHAnsi" w:cstheme="minorHAnsi"/>
        </w:rPr>
        <w:t>a.</w:t>
      </w:r>
    </w:p>
    <w:p w:rsidR="00A650C5" w:rsidRPr="003F5F1B" w:rsidRDefault="00A650C5">
      <w:pPr>
        <w:spacing w:line="200" w:lineRule="exact"/>
        <w:rPr>
          <w:rFonts w:asciiTheme="minorHAnsi" w:hAnsiTheme="minorHAnsi" w:cstheme="minorHAnsi"/>
        </w:rPr>
      </w:pPr>
    </w:p>
    <w:p w:rsidR="007109F8" w:rsidRDefault="007109F8">
      <w:pPr>
        <w:ind w:left="100"/>
        <w:rPr>
          <w:rFonts w:asciiTheme="minorHAnsi" w:eastAsia="Calibri" w:hAnsiTheme="minorHAnsi" w:cstheme="minorHAnsi"/>
          <w:b/>
        </w:rPr>
      </w:pPr>
    </w:p>
    <w:p w:rsidR="00A650C5" w:rsidRPr="003F5F1B" w:rsidRDefault="00AD6CFF">
      <w:pPr>
        <w:ind w:left="100"/>
        <w:rPr>
          <w:rFonts w:asciiTheme="minorHAnsi" w:eastAsia="Calibri" w:hAnsiTheme="minorHAnsi" w:cstheme="minorHAnsi"/>
          <w:b/>
        </w:rPr>
      </w:pPr>
      <w:r w:rsidRPr="003F5F1B">
        <w:rPr>
          <w:rFonts w:asciiTheme="minorHAnsi" w:eastAsia="Calibri" w:hAnsiTheme="minorHAnsi" w:cstheme="minorHAnsi"/>
          <w:b/>
        </w:rPr>
        <w:t>CERTIFICATIONS</w:t>
      </w:r>
    </w:p>
    <w:p w:rsidR="00833D73" w:rsidRPr="003F5F1B" w:rsidRDefault="00833D73">
      <w:pPr>
        <w:ind w:left="100"/>
        <w:rPr>
          <w:rFonts w:asciiTheme="minorHAnsi" w:eastAsia="Calibri" w:hAnsiTheme="minorHAnsi" w:cstheme="minorHAnsi"/>
        </w:rPr>
      </w:pPr>
    </w:p>
    <w:p w:rsidR="001009FC" w:rsidRPr="003F5F1B" w:rsidRDefault="00833D73" w:rsidP="001009FC">
      <w:pPr>
        <w:tabs>
          <w:tab w:val="left" w:pos="820"/>
        </w:tabs>
        <w:spacing w:before="47" w:line="274" w:lineRule="auto"/>
        <w:ind w:right="65"/>
        <w:jc w:val="both"/>
        <w:rPr>
          <w:rFonts w:asciiTheme="minorHAnsi" w:eastAsia="Calibri" w:hAnsiTheme="minorHAnsi" w:cstheme="minorHAnsi"/>
        </w:rPr>
      </w:pPr>
      <w:r w:rsidRPr="003F5F1B">
        <w:rPr>
          <w:rFonts w:asciiTheme="minorHAnsi" w:eastAsia="Calibri" w:hAnsiTheme="minorHAnsi" w:cstheme="minorHAnsi"/>
          <w:b/>
          <w:spacing w:val="-1"/>
        </w:rPr>
        <w:t xml:space="preserve"> </w:t>
      </w:r>
      <w:r w:rsidR="00B2495A" w:rsidRPr="003F5F1B">
        <w:rPr>
          <w:rFonts w:asciiTheme="minorHAnsi" w:eastAsia="Calibri" w:hAnsiTheme="minorHAnsi" w:cstheme="minorHAnsi"/>
          <w:b/>
          <w:spacing w:val="-1"/>
        </w:rPr>
        <w:t xml:space="preserve"> </w:t>
      </w:r>
      <w:r w:rsidR="001009FC" w:rsidRPr="003F5F1B">
        <w:rPr>
          <w:rFonts w:asciiTheme="minorHAnsi" w:eastAsia="Calibri" w:hAnsiTheme="minorHAnsi" w:cstheme="minorHAnsi"/>
          <w:b/>
          <w:spacing w:val="-1"/>
        </w:rPr>
        <w:t xml:space="preserve">Microsoft SQL Server Certified BI Engineer </w:t>
      </w:r>
      <w:r w:rsidR="001009FC" w:rsidRPr="003F5F1B">
        <w:rPr>
          <w:rFonts w:asciiTheme="minorHAnsi" w:hAnsiTheme="minorHAnsi" w:cstheme="minorHAnsi"/>
          <w:spacing w:val="-49"/>
        </w:rPr>
        <w:t xml:space="preserve">-    </w:t>
      </w:r>
      <w:r w:rsidR="001009FC" w:rsidRPr="003F5F1B">
        <w:rPr>
          <w:rFonts w:asciiTheme="minorHAnsi" w:eastAsia="Calibri" w:hAnsiTheme="minorHAnsi" w:cstheme="minorHAnsi"/>
          <w:b/>
        </w:rPr>
        <w:t xml:space="preserve">                                                                                                       </w:t>
      </w:r>
      <w:r w:rsidR="001009FC" w:rsidRPr="003F5F1B">
        <w:rPr>
          <w:rFonts w:asciiTheme="minorHAnsi" w:eastAsia="Calibri" w:hAnsiTheme="minorHAnsi" w:cstheme="minorHAnsi"/>
        </w:rPr>
        <w:t>March</w:t>
      </w:r>
      <w:r w:rsidR="001009FC" w:rsidRPr="003F5F1B">
        <w:rPr>
          <w:rFonts w:asciiTheme="minorHAnsi" w:eastAsia="Calibri" w:hAnsiTheme="minorHAnsi" w:cstheme="minorHAnsi"/>
          <w:spacing w:val="-5"/>
        </w:rPr>
        <w:t xml:space="preserve"> </w:t>
      </w:r>
      <w:r w:rsidR="001009FC" w:rsidRPr="003F5F1B">
        <w:rPr>
          <w:rFonts w:asciiTheme="minorHAnsi" w:eastAsia="Calibri" w:hAnsiTheme="minorHAnsi" w:cstheme="minorHAnsi"/>
        </w:rPr>
        <w:t>2017</w:t>
      </w:r>
    </w:p>
    <w:p w:rsidR="0084505D" w:rsidRPr="003F5F1B" w:rsidRDefault="001009FC" w:rsidP="00EC37D8">
      <w:pPr>
        <w:tabs>
          <w:tab w:val="left" w:pos="820"/>
        </w:tabs>
        <w:spacing w:before="47" w:line="274" w:lineRule="auto"/>
        <w:ind w:left="810" w:right="65"/>
        <w:jc w:val="both"/>
        <w:rPr>
          <w:rFonts w:asciiTheme="minorHAnsi" w:eastAsia="Calibri" w:hAnsiTheme="minorHAnsi" w:cstheme="minorHAnsi"/>
        </w:rPr>
      </w:pPr>
      <w:r w:rsidRPr="003F5F1B">
        <w:rPr>
          <w:rFonts w:asciiTheme="minorHAnsi" w:eastAsia="Calibri" w:hAnsiTheme="minorHAnsi" w:cstheme="minorHAnsi"/>
          <w:b/>
        </w:rPr>
        <w:tab/>
      </w:r>
      <w:r w:rsidRPr="003F5F1B">
        <w:rPr>
          <w:rFonts w:asciiTheme="minorHAnsi" w:eastAsia="Calibri" w:hAnsiTheme="minorHAnsi" w:cstheme="minorHAnsi"/>
        </w:rPr>
        <w:t>This certifies me as a BI and reporting engineer. Tasks included Querying Microsoft SQL server 2012/14, Administering SQL server databases, implementing a Data Warehouse with Microsoft SQL server, implementing data models and reports, designing business intelligence solutions with SQL Server.</w:t>
      </w:r>
    </w:p>
    <w:p w:rsidR="00EC37D8" w:rsidRPr="003F5F1B" w:rsidRDefault="00EC37D8" w:rsidP="00EC37D8">
      <w:pPr>
        <w:tabs>
          <w:tab w:val="left" w:pos="820"/>
        </w:tabs>
        <w:spacing w:before="47" w:line="274" w:lineRule="auto"/>
        <w:ind w:left="810" w:right="65"/>
        <w:jc w:val="both"/>
        <w:rPr>
          <w:rFonts w:asciiTheme="minorHAnsi" w:eastAsia="Calibri" w:hAnsiTheme="minorHAnsi" w:cstheme="minorHAnsi"/>
        </w:rPr>
      </w:pPr>
    </w:p>
    <w:p w:rsidR="00D7670C" w:rsidRDefault="00D7670C" w:rsidP="00D7670C">
      <w:pPr>
        <w:tabs>
          <w:tab w:val="left" w:pos="820"/>
        </w:tabs>
        <w:spacing w:before="47" w:line="274" w:lineRule="auto"/>
        <w:ind w:right="65"/>
        <w:jc w:val="both"/>
        <w:rPr>
          <w:rFonts w:ascii="Calibri" w:eastAsia="Calibri" w:hAnsi="Calibri" w:cs="Calibri"/>
        </w:rPr>
      </w:pPr>
      <w:r>
        <w:rPr>
          <w:rFonts w:ascii="Calibri" w:eastAsia="Calibri" w:hAnsi="Calibri" w:cs="Calibri"/>
          <w:b/>
          <w:spacing w:val="-1"/>
        </w:rPr>
        <w:t xml:space="preserve">Base programmer for SAS 9 </w:t>
      </w:r>
      <w:r>
        <w:rPr>
          <w:spacing w:val="-49"/>
        </w:rPr>
        <w:t xml:space="preserve">-   </w:t>
      </w:r>
      <w:r>
        <w:rPr>
          <w:rFonts w:ascii="Calibri" w:eastAsia="Calibri" w:hAnsi="Calibri" w:cs="Calibri"/>
          <w:b/>
        </w:rPr>
        <w:t xml:space="preserve">                                                                                                                                            </w:t>
      </w:r>
      <w:r>
        <w:rPr>
          <w:rFonts w:ascii="Calibri" w:eastAsia="Calibri" w:hAnsi="Calibri" w:cs="Calibri"/>
        </w:rPr>
        <w:t>March</w:t>
      </w:r>
      <w:r>
        <w:rPr>
          <w:rFonts w:ascii="Calibri" w:eastAsia="Calibri" w:hAnsi="Calibri" w:cs="Calibri"/>
          <w:spacing w:val="-5"/>
        </w:rPr>
        <w:t xml:space="preserve"> </w:t>
      </w:r>
      <w:r>
        <w:rPr>
          <w:rFonts w:ascii="Calibri" w:eastAsia="Calibri" w:hAnsi="Calibri" w:cs="Calibri"/>
        </w:rPr>
        <w:t>2017</w:t>
      </w:r>
    </w:p>
    <w:p w:rsidR="00D7670C" w:rsidRDefault="00D7670C" w:rsidP="00D7670C">
      <w:pPr>
        <w:tabs>
          <w:tab w:val="left" w:pos="820"/>
        </w:tabs>
        <w:spacing w:before="47" w:line="274" w:lineRule="auto"/>
        <w:ind w:left="450" w:right="65" w:hanging="270"/>
        <w:jc w:val="both"/>
        <w:rPr>
          <w:rFonts w:ascii="Calibri" w:eastAsia="Calibri" w:hAnsi="Calibri" w:cs="Calibri"/>
        </w:rPr>
      </w:pPr>
      <w:r>
        <w:rPr>
          <w:rFonts w:ascii="Calibri" w:eastAsia="Calibri" w:hAnsi="Calibri" w:cs="Calibri"/>
        </w:rPr>
        <w:t xml:space="preserve">      Worked on reading writing and manipulating SAS, Excel data sets. Understood raw data file, Non-standard data file standards.  Understood concepts such as merge, concatenate, Global statements, title N foot note, ODS statements, Date functions.   Worked on multiple SAS datasets, SAS group statements by example, do loop, Arrays.</w:t>
      </w:r>
    </w:p>
    <w:p w:rsidR="00833D73" w:rsidRPr="003F5F1B" w:rsidRDefault="00833D73">
      <w:pPr>
        <w:spacing w:before="2"/>
        <w:ind w:left="786" w:right="3671"/>
        <w:jc w:val="center"/>
        <w:rPr>
          <w:rFonts w:asciiTheme="minorHAnsi" w:eastAsia="Calibri" w:hAnsiTheme="minorHAnsi" w:cstheme="minorHAnsi"/>
          <w:color w:val="0000FF"/>
          <w:w w:val="99"/>
          <w:u w:val="single" w:color="0000FF"/>
        </w:rPr>
      </w:pPr>
    </w:p>
    <w:p w:rsidR="00AE302E" w:rsidRPr="003F5F1B" w:rsidRDefault="00AE302E" w:rsidP="00AE302E">
      <w:pPr>
        <w:autoSpaceDE w:val="0"/>
        <w:autoSpaceDN w:val="0"/>
        <w:adjustRightInd w:val="0"/>
        <w:rPr>
          <w:rFonts w:asciiTheme="minorHAnsi" w:hAnsiTheme="minorHAnsi" w:cstheme="minorHAnsi"/>
        </w:rPr>
      </w:pPr>
      <w:r w:rsidRPr="003F5F1B">
        <w:rPr>
          <w:rFonts w:asciiTheme="minorHAnsi" w:hAnsiTheme="minorHAnsi" w:cstheme="minorHAnsi"/>
          <w:b/>
          <w:bCs/>
        </w:rPr>
        <w:t xml:space="preserve">Tableau Desktop 10 Qualified Associate </w:t>
      </w:r>
      <w:r w:rsidRPr="003F5F1B">
        <w:rPr>
          <w:rFonts w:asciiTheme="minorHAnsi" w:hAnsiTheme="minorHAnsi" w:cstheme="minorHAnsi"/>
        </w:rPr>
        <w:t xml:space="preserve">- </w:t>
      </w:r>
      <w:r w:rsidR="0035110A" w:rsidRPr="003F5F1B">
        <w:rPr>
          <w:rFonts w:asciiTheme="minorHAnsi" w:hAnsiTheme="minorHAnsi" w:cstheme="minorHAnsi"/>
        </w:rPr>
        <w:t xml:space="preserve">                                                                                     </w:t>
      </w:r>
      <w:r w:rsidRPr="003F5F1B">
        <w:rPr>
          <w:rFonts w:asciiTheme="minorHAnsi" w:hAnsiTheme="minorHAnsi" w:cstheme="minorHAnsi"/>
        </w:rPr>
        <w:t>Feb 2017</w:t>
      </w:r>
    </w:p>
    <w:p w:rsidR="00AE302E" w:rsidRPr="003F5F1B" w:rsidRDefault="00AE302E" w:rsidP="00AE302E">
      <w:pPr>
        <w:autoSpaceDE w:val="0"/>
        <w:autoSpaceDN w:val="0"/>
        <w:adjustRightInd w:val="0"/>
        <w:rPr>
          <w:rFonts w:asciiTheme="minorHAnsi" w:hAnsiTheme="minorHAnsi" w:cstheme="minorHAnsi"/>
        </w:rPr>
      </w:pPr>
      <w:r w:rsidRPr="003F5F1B">
        <w:rPr>
          <w:rFonts w:asciiTheme="minorHAnsi" w:hAnsiTheme="minorHAnsi" w:cstheme="minorHAnsi"/>
        </w:rPr>
        <w:t xml:space="preserve">                 Skills measured were: - Data Connections, Organizing &amp; Simplifying Data, Field &amp; Chart types, Calculations, Mapping,</w:t>
      </w:r>
    </w:p>
    <w:p w:rsidR="00833D73" w:rsidRPr="003F5F1B" w:rsidRDefault="00AE302E" w:rsidP="00AE302E">
      <w:pPr>
        <w:tabs>
          <w:tab w:val="left" w:pos="820"/>
        </w:tabs>
        <w:spacing w:before="47" w:line="274" w:lineRule="auto"/>
        <w:ind w:right="65"/>
        <w:jc w:val="both"/>
        <w:rPr>
          <w:rFonts w:asciiTheme="minorHAnsi" w:eastAsia="Calibri" w:hAnsiTheme="minorHAnsi" w:cstheme="minorHAnsi"/>
        </w:rPr>
      </w:pPr>
      <w:r w:rsidRPr="003F5F1B">
        <w:rPr>
          <w:rFonts w:asciiTheme="minorHAnsi" w:hAnsiTheme="minorHAnsi" w:cstheme="minorHAnsi"/>
        </w:rPr>
        <w:t xml:space="preserve">                 Analytics, Dashboards, Timeliness.</w:t>
      </w:r>
    </w:p>
    <w:sectPr w:rsidR="00833D73" w:rsidRPr="003F5F1B">
      <w:pgSz w:w="11920" w:h="16840"/>
      <w:pgMar w:top="1220" w:right="62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175" w:rsidRDefault="003E5175" w:rsidP="00AD6CFF">
      <w:r>
        <w:separator/>
      </w:r>
    </w:p>
  </w:endnote>
  <w:endnote w:type="continuationSeparator" w:id="0">
    <w:p w:rsidR="003E5175" w:rsidRDefault="003E5175" w:rsidP="00AD6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175" w:rsidRDefault="003E5175" w:rsidP="00AD6CFF">
      <w:r>
        <w:separator/>
      </w:r>
    </w:p>
  </w:footnote>
  <w:footnote w:type="continuationSeparator" w:id="0">
    <w:p w:rsidR="003E5175" w:rsidRDefault="003E5175" w:rsidP="00AD6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6396"/>
    <w:multiLevelType w:val="hybridMultilevel"/>
    <w:tmpl w:val="BA340F0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 w15:restartNumberingAfterBreak="0">
    <w:nsid w:val="020E06D4"/>
    <w:multiLevelType w:val="multilevel"/>
    <w:tmpl w:val="39AE1F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570A24"/>
    <w:multiLevelType w:val="hybridMultilevel"/>
    <w:tmpl w:val="934653F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203005D7"/>
    <w:multiLevelType w:val="multilevel"/>
    <w:tmpl w:val="972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C0437"/>
    <w:multiLevelType w:val="multilevel"/>
    <w:tmpl w:val="AAB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93897"/>
    <w:multiLevelType w:val="multilevel"/>
    <w:tmpl w:val="79CAB3C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5"/>
  </w:num>
  <w:num w:numId="2">
    <w:abstractNumId w:val="3"/>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0C5"/>
    <w:rsid w:val="00001B76"/>
    <w:rsid w:val="0000767A"/>
    <w:rsid w:val="0004246A"/>
    <w:rsid w:val="00043D69"/>
    <w:rsid w:val="0005139E"/>
    <w:rsid w:val="00051E9B"/>
    <w:rsid w:val="00062D60"/>
    <w:rsid w:val="0007429A"/>
    <w:rsid w:val="0008136A"/>
    <w:rsid w:val="00083396"/>
    <w:rsid w:val="00084922"/>
    <w:rsid w:val="00087807"/>
    <w:rsid w:val="0009732D"/>
    <w:rsid w:val="000C02B5"/>
    <w:rsid w:val="000D013F"/>
    <w:rsid w:val="000D1CDF"/>
    <w:rsid w:val="000D5622"/>
    <w:rsid w:val="000E4F33"/>
    <w:rsid w:val="001009FC"/>
    <w:rsid w:val="00105B3A"/>
    <w:rsid w:val="00107EF5"/>
    <w:rsid w:val="001653F5"/>
    <w:rsid w:val="001717EE"/>
    <w:rsid w:val="00174108"/>
    <w:rsid w:val="00185688"/>
    <w:rsid w:val="00191259"/>
    <w:rsid w:val="00193F0B"/>
    <w:rsid w:val="001A568D"/>
    <w:rsid w:val="001B0DC9"/>
    <w:rsid w:val="001B4171"/>
    <w:rsid w:val="001B63EB"/>
    <w:rsid w:val="001C51AA"/>
    <w:rsid w:val="001C76DE"/>
    <w:rsid w:val="001D08F9"/>
    <w:rsid w:val="001D23DA"/>
    <w:rsid w:val="001D7182"/>
    <w:rsid w:val="001E3805"/>
    <w:rsid w:val="001E4E41"/>
    <w:rsid w:val="001E67AD"/>
    <w:rsid w:val="002222C8"/>
    <w:rsid w:val="00235007"/>
    <w:rsid w:val="00250D87"/>
    <w:rsid w:val="00271750"/>
    <w:rsid w:val="002845A4"/>
    <w:rsid w:val="00296473"/>
    <w:rsid w:val="002B21CC"/>
    <w:rsid w:val="002D692C"/>
    <w:rsid w:val="002F6374"/>
    <w:rsid w:val="00304135"/>
    <w:rsid w:val="00311AE6"/>
    <w:rsid w:val="00334636"/>
    <w:rsid w:val="00337587"/>
    <w:rsid w:val="00340FFE"/>
    <w:rsid w:val="003478FC"/>
    <w:rsid w:val="0035110A"/>
    <w:rsid w:val="0036104A"/>
    <w:rsid w:val="003707BB"/>
    <w:rsid w:val="00372806"/>
    <w:rsid w:val="003750C3"/>
    <w:rsid w:val="00384BCB"/>
    <w:rsid w:val="00386D63"/>
    <w:rsid w:val="003A6751"/>
    <w:rsid w:val="003A7554"/>
    <w:rsid w:val="003D1C5E"/>
    <w:rsid w:val="003D3C4B"/>
    <w:rsid w:val="003E5175"/>
    <w:rsid w:val="003F21B9"/>
    <w:rsid w:val="003F5F1B"/>
    <w:rsid w:val="004107C7"/>
    <w:rsid w:val="004414DD"/>
    <w:rsid w:val="0046662B"/>
    <w:rsid w:val="004A7670"/>
    <w:rsid w:val="004B384E"/>
    <w:rsid w:val="004D7104"/>
    <w:rsid w:val="004E3C4E"/>
    <w:rsid w:val="004E4316"/>
    <w:rsid w:val="00521154"/>
    <w:rsid w:val="0053389D"/>
    <w:rsid w:val="00537338"/>
    <w:rsid w:val="00537504"/>
    <w:rsid w:val="00540ED3"/>
    <w:rsid w:val="00546D0C"/>
    <w:rsid w:val="00556325"/>
    <w:rsid w:val="00577FDF"/>
    <w:rsid w:val="00585025"/>
    <w:rsid w:val="005B50F0"/>
    <w:rsid w:val="005D3E33"/>
    <w:rsid w:val="00626BAF"/>
    <w:rsid w:val="0063375D"/>
    <w:rsid w:val="00633A63"/>
    <w:rsid w:val="00642983"/>
    <w:rsid w:val="00652A97"/>
    <w:rsid w:val="006632FC"/>
    <w:rsid w:val="00667ABF"/>
    <w:rsid w:val="00673724"/>
    <w:rsid w:val="00676B89"/>
    <w:rsid w:val="0068208D"/>
    <w:rsid w:val="006A0748"/>
    <w:rsid w:val="006C1C0A"/>
    <w:rsid w:val="006C7A6B"/>
    <w:rsid w:val="006D4541"/>
    <w:rsid w:val="006F556B"/>
    <w:rsid w:val="006F7655"/>
    <w:rsid w:val="007109F8"/>
    <w:rsid w:val="007111F2"/>
    <w:rsid w:val="007331A7"/>
    <w:rsid w:val="00743A9E"/>
    <w:rsid w:val="007443F0"/>
    <w:rsid w:val="00745874"/>
    <w:rsid w:val="00752587"/>
    <w:rsid w:val="00756DAA"/>
    <w:rsid w:val="007634DB"/>
    <w:rsid w:val="00765695"/>
    <w:rsid w:val="007716D3"/>
    <w:rsid w:val="00783BBC"/>
    <w:rsid w:val="00786C7B"/>
    <w:rsid w:val="007904F2"/>
    <w:rsid w:val="00792226"/>
    <w:rsid w:val="007A216D"/>
    <w:rsid w:val="007B3FD8"/>
    <w:rsid w:val="007B581F"/>
    <w:rsid w:val="007B772C"/>
    <w:rsid w:val="007D6567"/>
    <w:rsid w:val="0080043D"/>
    <w:rsid w:val="00815232"/>
    <w:rsid w:val="00833D73"/>
    <w:rsid w:val="00834CE3"/>
    <w:rsid w:val="00837C73"/>
    <w:rsid w:val="0084505D"/>
    <w:rsid w:val="00846A7F"/>
    <w:rsid w:val="00864E61"/>
    <w:rsid w:val="008A1B60"/>
    <w:rsid w:val="008B385E"/>
    <w:rsid w:val="008F4471"/>
    <w:rsid w:val="008F5552"/>
    <w:rsid w:val="008F7096"/>
    <w:rsid w:val="009034D2"/>
    <w:rsid w:val="00907978"/>
    <w:rsid w:val="00931B68"/>
    <w:rsid w:val="00936036"/>
    <w:rsid w:val="00947B9B"/>
    <w:rsid w:val="009532DB"/>
    <w:rsid w:val="0096418A"/>
    <w:rsid w:val="00993C4F"/>
    <w:rsid w:val="00996289"/>
    <w:rsid w:val="009A70A4"/>
    <w:rsid w:val="009B15FE"/>
    <w:rsid w:val="009B548A"/>
    <w:rsid w:val="009D376A"/>
    <w:rsid w:val="009E0DCA"/>
    <w:rsid w:val="009F0121"/>
    <w:rsid w:val="00A0499F"/>
    <w:rsid w:val="00A07763"/>
    <w:rsid w:val="00A23F79"/>
    <w:rsid w:val="00A26E49"/>
    <w:rsid w:val="00A402F9"/>
    <w:rsid w:val="00A403D5"/>
    <w:rsid w:val="00A621E8"/>
    <w:rsid w:val="00A650C5"/>
    <w:rsid w:val="00A668B7"/>
    <w:rsid w:val="00A82170"/>
    <w:rsid w:val="00A8343E"/>
    <w:rsid w:val="00A85F79"/>
    <w:rsid w:val="00A90C2C"/>
    <w:rsid w:val="00A92C9B"/>
    <w:rsid w:val="00A94A10"/>
    <w:rsid w:val="00AA47C5"/>
    <w:rsid w:val="00AC2AF0"/>
    <w:rsid w:val="00AD6CFF"/>
    <w:rsid w:val="00AE302E"/>
    <w:rsid w:val="00AF3945"/>
    <w:rsid w:val="00AF7F78"/>
    <w:rsid w:val="00B024E8"/>
    <w:rsid w:val="00B2495A"/>
    <w:rsid w:val="00B361E8"/>
    <w:rsid w:val="00B431AA"/>
    <w:rsid w:val="00B43E32"/>
    <w:rsid w:val="00B50C2E"/>
    <w:rsid w:val="00B5781D"/>
    <w:rsid w:val="00B63DC9"/>
    <w:rsid w:val="00B82794"/>
    <w:rsid w:val="00B86EEE"/>
    <w:rsid w:val="00B86F41"/>
    <w:rsid w:val="00B9715D"/>
    <w:rsid w:val="00B97A72"/>
    <w:rsid w:val="00BA4454"/>
    <w:rsid w:val="00BA53C2"/>
    <w:rsid w:val="00BC1348"/>
    <w:rsid w:val="00BD42A1"/>
    <w:rsid w:val="00BD734E"/>
    <w:rsid w:val="00C133F1"/>
    <w:rsid w:val="00C21FFF"/>
    <w:rsid w:val="00C52E60"/>
    <w:rsid w:val="00C71D12"/>
    <w:rsid w:val="00C9029E"/>
    <w:rsid w:val="00CA2DF3"/>
    <w:rsid w:val="00CA369E"/>
    <w:rsid w:val="00CB2D4F"/>
    <w:rsid w:val="00CC496F"/>
    <w:rsid w:val="00CD3CB0"/>
    <w:rsid w:val="00CE0AD9"/>
    <w:rsid w:val="00CE432C"/>
    <w:rsid w:val="00D00343"/>
    <w:rsid w:val="00D01293"/>
    <w:rsid w:val="00D03FB6"/>
    <w:rsid w:val="00D11D01"/>
    <w:rsid w:val="00D26913"/>
    <w:rsid w:val="00D3248E"/>
    <w:rsid w:val="00D35AFD"/>
    <w:rsid w:val="00D43925"/>
    <w:rsid w:val="00D531B9"/>
    <w:rsid w:val="00D61417"/>
    <w:rsid w:val="00D7670C"/>
    <w:rsid w:val="00D80212"/>
    <w:rsid w:val="00D90673"/>
    <w:rsid w:val="00D909BD"/>
    <w:rsid w:val="00DE2B24"/>
    <w:rsid w:val="00DE4226"/>
    <w:rsid w:val="00DF2BFA"/>
    <w:rsid w:val="00DF2C69"/>
    <w:rsid w:val="00DF423B"/>
    <w:rsid w:val="00E32DC5"/>
    <w:rsid w:val="00E3367E"/>
    <w:rsid w:val="00E45AC7"/>
    <w:rsid w:val="00E52C8D"/>
    <w:rsid w:val="00E53BC5"/>
    <w:rsid w:val="00E7472C"/>
    <w:rsid w:val="00E77253"/>
    <w:rsid w:val="00E84094"/>
    <w:rsid w:val="00E84C98"/>
    <w:rsid w:val="00E87255"/>
    <w:rsid w:val="00EA315D"/>
    <w:rsid w:val="00EA6DB1"/>
    <w:rsid w:val="00EB3FD5"/>
    <w:rsid w:val="00EC37D8"/>
    <w:rsid w:val="00ED30B9"/>
    <w:rsid w:val="00F0063E"/>
    <w:rsid w:val="00F1064A"/>
    <w:rsid w:val="00F125D3"/>
    <w:rsid w:val="00F23E43"/>
    <w:rsid w:val="00F41780"/>
    <w:rsid w:val="00F5479F"/>
    <w:rsid w:val="00F737F4"/>
    <w:rsid w:val="00F90CA2"/>
    <w:rsid w:val="00F95140"/>
    <w:rsid w:val="00FA1980"/>
    <w:rsid w:val="00FC2AC7"/>
    <w:rsid w:val="00FC4032"/>
    <w:rsid w:val="00FD3656"/>
    <w:rsid w:val="00FF1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1246A"/>
  <w15:docId w15:val="{68A08BD2-9E48-41FE-8569-97C1772D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D6CFF"/>
    <w:pPr>
      <w:tabs>
        <w:tab w:val="center" w:pos="4680"/>
        <w:tab w:val="right" w:pos="9360"/>
      </w:tabs>
    </w:pPr>
  </w:style>
  <w:style w:type="character" w:customStyle="1" w:styleId="HeaderChar">
    <w:name w:val="Header Char"/>
    <w:basedOn w:val="DefaultParagraphFont"/>
    <w:link w:val="Header"/>
    <w:uiPriority w:val="99"/>
    <w:rsid w:val="00AD6CFF"/>
  </w:style>
  <w:style w:type="paragraph" w:styleId="Footer">
    <w:name w:val="footer"/>
    <w:basedOn w:val="Normal"/>
    <w:link w:val="FooterChar"/>
    <w:uiPriority w:val="99"/>
    <w:unhideWhenUsed/>
    <w:rsid w:val="00AD6CFF"/>
    <w:pPr>
      <w:tabs>
        <w:tab w:val="center" w:pos="4680"/>
        <w:tab w:val="right" w:pos="9360"/>
      </w:tabs>
    </w:pPr>
  </w:style>
  <w:style w:type="character" w:customStyle="1" w:styleId="FooterChar">
    <w:name w:val="Footer Char"/>
    <w:basedOn w:val="DefaultParagraphFont"/>
    <w:link w:val="Footer"/>
    <w:uiPriority w:val="99"/>
    <w:rsid w:val="00AD6CFF"/>
  </w:style>
  <w:style w:type="paragraph" w:styleId="ListParagraph">
    <w:name w:val="List Paragraph"/>
    <w:basedOn w:val="Normal"/>
    <w:uiPriority w:val="34"/>
    <w:qFormat/>
    <w:rsid w:val="006F556B"/>
    <w:pPr>
      <w:ind w:left="720"/>
      <w:contextualSpacing/>
    </w:pPr>
  </w:style>
  <w:style w:type="character" w:styleId="Hyperlink">
    <w:name w:val="Hyperlink"/>
    <w:basedOn w:val="DefaultParagraphFont"/>
    <w:uiPriority w:val="99"/>
    <w:unhideWhenUsed/>
    <w:rsid w:val="001D08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5548">
      <w:bodyDiv w:val="1"/>
      <w:marLeft w:val="0"/>
      <w:marRight w:val="0"/>
      <w:marTop w:val="0"/>
      <w:marBottom w:val="0"/>
      <w:divBdr>
        <w:top w:val="none" w:sz="0" w:space="0" w:color="auto"/>
        <w:left w:val="none" w:sz="0" w:space="0" w:color="auto"/>
        <w:bottom w:val="none" w:sz="0" w:space="0" w:color="auto"/>
        <w:right w:val="none" w:sz="0" w:space="0" w:color="auto"/>
      </w:divBdr>
    </w:div>
    <w:div w:id="20321080">
      <w:bodyDiv w:val="1"/>
      <w:marLeft w:val="0"/>
      <w:marRight w:val="0"/>
      <w:marTop w:val="0"/>
      <w:marBottom w:val="0"/>
      <w:divBdr>
        <w:top w:val="none" w:sz="0" w:space="0" w:color="auto"/>
        <w:left w:val="none" w:sz="0" w:space="0" w:color="auto"/>
        <w:bottom w:val="none" w:sz="0" w:space="0" w:color="auto"/>
        <w:right w:val="none" w:sz="0" w:space="0" w:color="auto"/>
      </w:divBdr>
    </w:div>
    <w:div w:id="224755680">
      <w:bodyDiv w:val="1"/>
      <w:marLeft w:val="0"/>
      <w:marRight w:val="0"/>
      <w:marTop w:val="0"/>
      <w:marBottom w:val="0"/>
      <w:divBdr>
        <w:top w:val="none" w:sz="0" w:space="0" w:color="auto"/>
        <w:left w:val="none" w:sz="0" w:space="0" w:color="auto"/>
        <w:bottom w:val="none" w:sz="0" w:space="0" w:color="auto"/>
        <w:right w:val="none" w:sz="0" w:space="0" w:color="auto"/>
      </w:divBdr>
    </w:div>
    <w:div w:id="770856287">
      <w:bodyDiv w:val="1"/>
      <w:marLeft w:val="0"/>
      <w:marRight w:val="0"/>
      <w:marTop w:val="0"/>
      <w:marBottom w:val="0"/>
      <w:divBdr>
        <w:top w:val="none" w:sz="0" w:space="0" w:color="auto"/>
        <w:left w:val="none" w:sz="0" w:space="0" w:color="auto"/>
        <w:bottom w:val="none" w:sz="0" w:space="0" w:color="auto"/>
        <w:right w:val="none" w:sz="0" w:space="0" w:color="auto"/>
      </w:divBdr>
      <w:divsChild>
        <w:div w:id="1586265184">
          <w:marLeft w:val="0"/>
          <w:marRight w:val="0"/>
          <w:marTop w:val="0"/>
          <w:marBottom w:val="0"/>
          <w:divBdr>
            <w:top w:val="none" w:sz="0" w:space="0" w:color="auto"/>
            <w:left w:val="none" w:sz="0" w:space="0" w:color="auto"/>
            <w:bottom w:val="none" w:sz="0" w:space="0" w:color="auto"/>
            <w:right w:val="none" w:sz="0" w:space="0" w:color="auto"/>
          </w:divBdr>
          <w:divsChild>
            <w:div w:id="1164593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465717">
      <w:bodyDiv w:val="1"/>
      <w:marLeft w:val="0"/>
      <w:marRight w:val="0"/>
      <w:marTop w:val="0"/>
      <w:marBottom w:val="0"/>
      <w:divBdr>
        <w:top w:val="none" w:sz="0" w:space="0" w:color="auto"/>
        <w:left w:val="none" w:sz="0" w:space="0" w:color="auto"/>
        <w:bottom w:val="none" w:sz="0" w:space="0" w:color="auto"/>
        <w:right w:val="none" w:sz="0" w:space="0" w:color="auto"/>
      </w:divBdr>
      <w:divsChild>
        <w:div w:id="501627676">
          <w:marLeft w:val="0"/>
          <w:marRight w:val="0"/>
          <w:marTop w:val="0"/>
          <w:marBottom w:val="0"/>
          <w:divBdr>
            <w:top w:val="none" w:sz="0" w:space="0" w:color="auto"/>
            <w:left w:val="none" w:sz="0" w:space="0" w:color="auto"/>
            <w:bottom w:val="none" w:sz="0" w:space="0" w:color="auto"/>
            <w:right w:val="none" w:sz="0" w:space="0" w:color="auto"/>
          </w:divBdr>
          <w:divsChild>
            <w:div w:id="1584220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2058005">
      <w:bodyDiv w:val="1"/>
      <w:marLeft w:val="0"/>
      <w:marRight w:val="0"/>
      <w:marTop w:val="0"/>
      <w:marBottom w:val="0"/>
      <w:divBdr>
        <w:top w:val="none" w:sz="0" w:space="0" w:color="auto"/>
        <w:left w:val="none" w:sz="0" w:space="0" w:color="auto"/>
        <w:bottom w:val="none" w:sz="0" w:space="0" w:color="auto"/>
        <w:right w:val="none" w:sz="0" w:space="0" w:color="auto"/>
      </w:divBdr>
    </w:div>
    <w:div w:id="1290353557">
      <w:bodyDiv w:val="1"/>
      <w:marLeft w:val="0"/>
      <w:marRight w:val="0"/>
      <w:marTop w:val="0"/>
      <w:marBottom w:val="0"/>
      <w:divBdr>
        <w:top w:val="none" w:sz="0" w:space="0" w:color="auto"/>
        <w:left w:val="none" w:sz="0" w:space="0" w:color="auto"/>
        <w:bottom w:val="none" w:sz="0" w:space="0" w:color="auto"/>
        <w:right w:val="none" w:sz="0" w:space="0" w:color="auto"/>
      </w:divBdr>
      <w:divsChild>
        <w:div w:id="490751493">
          <w:marLeft w:val="0"/>
          <w:marRight w:val="0"/>
          <w:marTop w:val="0"/>
          <w:marBottom w:val="0"/>
          <w:divBdr>
            <w:top w:val="none" w:sz="0" w:space="0" w:color="auto"/>
            <w:left w:val="none" w:sz="0" w:space="0" w:color="auto"/>
            <w:bottom w:val="none" w:sz="0" w:space="0" w:color="auto"/>
            <w:right w:val="none" w:sz="0" w:space="0" w:color="auto"/>
          </w:divBdr>
          <w:divsChild>
            <w:div w:id="1191989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5344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sql786@gmail.com" TargetMode="External"/><Relationship Id="rId3" Type="http://schemas.openxmlformats.org/officeDocument/2006/relationships/settings" Target="settings.xml"/><Relationship Id="rId7" Type="http://schemas.openxmlformats.org/officeDocument/2006/relationships/hyperlink" Target="https://in.linkedin.com/in/akshay2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kshay2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SHRINIVASAN</dc:creator>
  <cp:lastModifiedBy>AKSHAY SHRINIVASAN</cp:lastModifiedBy>
  <cp:revision>32</cp:revision>
  <dcterms:created xsi:type="dcterms:W3CDTF">2017-08-22T15:04:00Z</dcterms:created>
  <dcterms:modified xsi:type="dcterms:W3CDTF">2017-10-03T13:10:00Z</dcterms:modified>
</cp:coreProperties>
</file>