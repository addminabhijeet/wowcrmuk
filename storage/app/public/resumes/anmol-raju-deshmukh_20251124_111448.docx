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938D3" w14:textId="77777777" w:rsidR="00E97588" w:rsidRDefault="00E97588" w:rsidP="00E97588">
      <w:pPr>
        <w:pBdr>
          <w:bottom w:val="single" w:sz="6" w:space="0" w:color="FFFFFF"/>
        </w:pBdr>
        <w:spacing w:line="240" w:lineRule="atLeast"/>
        <w:jc w:val="center"/>
      </w:pPr>
      <w:r>
        <w:rPr>
          <w:b/>
          <w:bCs/>
          <w:sz w:val="40"/>
          <w:szCs w:val="40"/>
        </w:rPr>
        <w:t>Anmol Raju Deshmukh</w:t>
      </w:r>
    </w:p>
    <w:p w14:paraId="0605DC69" w14:textId="77777777" w:rsidR="00E97588" w:rsidRDefault="00000000" w:rsidP="00E97588">
      <w:pPr>
        <w:pBdr>
          <w:bottom w:val="single" w:sz="6" w:space="0" w:color="FFFFFF"/>
        </w:pBdr>
        <w:spacing w:line="240" w:lineRule="atLeast"/>
        <w:jc w:val="center"/>
      </w:pPr>
      <w:hyperlink r:id="rId8" w:history="1">
        <w:r w:rsidR="00E97588">
          <w:rPr>
            <w:color w:val="000000"/>
          </w:rPr>
          <w:t>linkedin.com/in/anmol</w:t>
        </w:r>
        <w:r w:rsidR="00E97588">
          <w:rPr>
            <w:color w:val="000000"/>
          </w:rPr>
          <w:noBreakHyphen/>
          <w:t>deshmukh</w:t>
        </w:r>
        <w:r w:rsidR="00E97588">
          <w:rPr>
            <w:color w:val="000000"/>
          </w:rPr>
          <w:noBreakHyphen/>
          <w:t>101/</w:t>
        </w:r>
      </w:hyperlink>
      <w:r w:rsidR="00E97588">
        <w:t> </w:t>
      </w:r>
      <w:r w:rsidR="00E97588">
        <w:rPr>
          <w:color w:val="000000"/>
        </w:rPr>
        <w:t>| </w:t>
      </w:r>
      <w:hyperlink r:id="rId9" w:history="1">
        <w:r w:rsidR="00E97588">
          <w:rPr>
            <w:color w:val="0563C1"/>
            <w:u w:val="single" w:color="0563C1"/>
          </w:rPr>
          <w:t>adeshm28@asu.edu</w:t>
        </w:r>
      </w:hyperlink>
      <w:r w:rsidR="00E97588">
        <w:rPr>
          <w:color w:val="0563C1"/>
        </w:rPr>
        <w:t> </w:t>
      </w:r>
      <w:r w:rsidR="00E97588">
        <w:rPr>
          <w:color w:val="000000"/>
        </w:rPr>
        <w:t>| </w:t>
      </w:r>
      <w:r w:rsidR="00E97588">
        <w:t>212</w:t>
      </w:r>
      <w:r w:rsidR="00E97588">
        <w:noBreakHyphen/>
        <w:t>731</w:t>
      </w:r>
      <w:r w:rsidR="00E97588">
        <w:noBreakHyphen/>
        <w:t>9910</w:t>
      </w:r>
    </w:p>
    <w:p w14:paraId="29E54EE2" w14:textId="77777777" w:rsidR="00E97588" w:rsidRPr="00E97588" w:rsidRDefault="00E97588" w:rsidP="00E97588">
      <w:pPr>
        <w:rPr>
          <w:sz w:val="22"/>
          <w:szCs w:val="22"/>
        </w:rPr>
      </w:pPr>
    </w:p>
    <w:p w14:paraId="5D100A6B" w14:textId="77777777" w:rsidR="00E97588" w:rsidRPr="00E97588" w:rsidRDefault="00E97588" w:rsidP="00E97588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E97588">
        <w:rPr>
          <w:b/>
          <w:bCs/>
          <w:caps/>
          <w:sz w:val="22"/>
          <w:szCs w:val="22"/>
        </w:rPr>
        <w:t>summary</w:t>
      </w:r>
    </w:p>
    <w:p w14:paraId="1E9BFB3D" w14:textId="58C51CFE" w:rsidR="00E97588" w:rsidRPr="00E97588" w:rsidRDefault="00E97588" w:rsidP="00E97588">
      <w:pPr>
        <w:spacing w:line="240" w:lineRule="atLeast"/>
        <w:rPr>
          <w:sz w:val="22"/>
          <w:szCs w:val="22"/>
        </w:rPr>
      </w:pPr>
      <w:r w:rsidRPr="00E97588">
        <w:rPr>
          <w:sz w:val="22"/>
          <w:szCs w:val="22"/>
        </w:rPr>
        <w:t>Computer Science Graduate student with internship experience in software development, web-page development, and computer vision, seeking internship opportunities in summer 2024.</w:t>
      </w:r>
    </w:p>
    <w:p w14:paraId="61020FC7" w14:textId="77777777" w:rsidR="00E97588" w:rsidRPr="00E97588" w:rsidRDefault="00E97588" w:rsidP="00E97588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E97588">
        <w:rPr>
          <w:b/>
          <w:bCs/>
          <w:caps/>
          <w:sz w:val="22"/>
          <w:szCs w:val="22"/>
        </w:rPr>
        <w:t>education</w:t>
      </w:r>
    </w:p>
    <w:p w14:paraId="27241D1C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6overflow-hidden"/>
          <w:b/>
          <w:bCs/>
          <w:sz w:val="22"/>
          <w:szCs w:val="22"/>
        </w:rPr>
        <w:t>Master of Science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Expected May 2025</w:t>
      </w:r>
    </w:p>
    <w:p w14:paraId="2F7D9084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F00CC8">
        <w:rPr>
          <w:rStyle w:val="fs15fw4overflow-hidden"/>
          <w:sz w:val="22"/>
          <w:szCs w:val="22"/>
        </w:rPr>
        <w:t>Arizona State University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Tempe, AZ</w:t>
      </w:r>
    </w:p>
    <w:p w14:paraId="3A2DF1CA" w14:textId="509DC596" w:rsidR="00E97588" w:rsidRPr="00E97588" w:rsidRDefault="00E97588" w:rsidP="00E97588">
      <w:pPr>
        <w:tabs>
          <w:tab w:val="left" w:pos="244"/>
        </w:tabs>
        <w:spacing w:line="240" w:lineRule="atLeast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Courses: Software Verification/Validation and Testing, Knowledge Representation, Software Security</w:t>
      </w:r>
      <w:r w:rsidR="00E158CB">
        <w:rPr>
          <w:sz w:val="22"/>
          <w:szCs w:val="22"/>
        </w:rPr>
        <w:t>.</w:t>
      </w:r>
    </w:p>
    <w:p w14:paraId="0FA1B092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6overflow-hidden"/>
          <w:b/>
          <w:bCs/>
          <w:sz w:val="22"/>
          <w:szCs w:val="22"/>
        </w:rPr>
        <w:t>Bachelor of Engineering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July 2023</w:t>
      </w:r>
    </w:p>
    <w:p w14:paraId="48FF90E1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4overflow-hidden"/>
          <w:sz w:val="22"/>
          <w:szCs w:val="22"/>
        </w:rPr>
        <w:t>Savitribai Phule Pune University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Pune, India</w:t>
      </w:r>
    </w:p>
    <w:p w14:paraId="51274C79" w14:textId="0739AF51" w:rsidR="00E97588" w:rsidRPr="00E97588" w:rsidRDefault="00E97588" w:rsidP="00E97588">
      <w:pPr>
        <w:tabs>
          <w:tab w:val="left" w:pos="244"/>
        </w:tabs>
        <w:spacing w:line="240" w:lineRule="atLeast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Courses: Operating Systems, Cloud Computing, Software Project Management, Software Testing and Quality Assurance.</w:t>
      </w:r>
    </w:p>
    <w:p w14:paraId="6BADA3A2" w14:textId="77777777" w:rsidR="00E97588" w:rsidRPr="00E97588" w:rsidRDefault="00E97588" w:rsidP="00E97588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E97588">
        <w:rPr>
          <w:b/>
          <w:bCs/>
          <w:caps/>
          <w:sz w:val="22"/>
          <w:szCs w:val="22"/>
        </w:rPr>
        <w:t>technical skills</w:t>
      </w:r>
    </w:p>
    <w:p w14:paraId="77E81C6A" w14:textId="447ECB6F" w:rsidR="00E97588" w:rsidRPr="00E97588" w:rsidRDefault="00E97588" w:rsidP="00900171">
      <w:pPr>
        <w:spacing w:line="240" w:lineRule="atLeast"/>
        <w:ind w:right="-13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Python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HTML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C++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PHP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JavaScript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HTML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CSS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Bootstrap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proofErr w:type="spellStart"/>
      <w:r w:rsidRPr="00E97588">
        <w:rPr>
          <w:sz w:val="22"/>
          <w:szCs w:val="22"/>
        </w:rPr>
        <w:t>Numpy</w:t>
      </w:r>
      <w:proofErr w:type="spellEnd"/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OpenCV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Pillow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Power BI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Selenium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Maven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MS Office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Windows</w:t>
      </w:r>
      <w:r w:rsidR="00900171">
        <w:rPr>
          <w:sz w:val="22"/>
          <w:szCs w:val="22"/>
        </w:rPr>
        <w:t xml:space="preserve"> </w:t>
      </w:r>
      <w:r w:rsidR="00900171">
        <w:rPr>
          <w:color w:val="000000"/>
        </w:rPr>
        <w:t xml:space="preserve">| </w:t>
      </w:r>
      <w:r w:rsidRPr="00E97588">
        <w:rPr>
          <w:sz w:val="22"/>
          <w:szCs w:val="22"/>
        </w:rPr>
        <w:t>Linux/Unix.</w:t>
      </w:r>
    </w:p>
    <w:p w14:paraId="1E9701FA" w14:textId="77777777" w:rsidR="00E97588" w:rsidRPr="00E97588" w:rsidRDefault="00E97588" w:rsidP="00E97588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E97588">
        <w:rPr>
          <w:b/>
          <w:bCs/>
          <w:caps/>
          <w:sz w:val="22"/>
          <w:szCs w:val="22"/>
        </w:rPr>
        <w:t>professional experience</w:t>
      </w:r>
    </w:p>
    <w:p w14:paraId="223383DA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6overflow-hidden"/>
          <w:b/>
          <w:bCs/>
          <w:sz w:val="22"/>
          <w:szCs w:val="22"/>
        </w:rPr>
        <w:t>Software Engineering Intern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June 2022 - July 2022</w:t>
      </w:r>
    </w:p>
    <w:p w14:paraId="2D56063B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F00CC8">
        <w:rPr>
          <w:rStyle w:val="fs15fw4overflow-hidden"/>
          <w:sz w:val="22"/>
          <w:szCs w:val="22"/>
        </w:rPr>
        <w:t>RBL Bank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Mumbai, India</w:t>
      </w:r>
    </w:p>
    <w:p w14:paraId="5839DC93" w14:textId="77777777" w:rsidR="00E97588" w:rsidRPr="00E97588" w:rsidRDefault="00E97588" w:rsidP="00E97588">
      <w:pPr>
        <w:numPr>
          <w:ilvl w:val="0"/>
          <w:numId w:val="1"/>
        </w:numPr>
        <w:spacing w:line="240" w:lineRule="atLeast"/>
        <w:ind w:left="180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Led the operations of a financial institution, gaining hands-on experience in banking processes.</w:t>
      </w:r>
    </w:p>
    <w:p w14:paraId="3ECFD6C2" w14:textId="77777777" w:rsidR="00E97588" w:rsidRPr="00E97588" w:rsidRDefault="00E97588" w:rsidP="00E97588">
      <w:pPr>
        <w:numPr>
          <w:ilvl w:val="0"/>
          <w:numId w:val="1"/>
        </w:numPr>
        <w:spacing w:line="240" w:lineRule="atLeast"/>
        <w:ind w:left="180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Engineered and implemented login module of employee portal using PHP, boosting user access security and efficiency.</w:t>
      </w:r>
    </w:p>
    <w:p w14:paraId="1DB400AC" w14:textId="53FA6D4A" w:rsidR="00E97588" w:rsidRPr="00E97588" w:rsidRDefault="00E97588" w:rsidP="00E97588">
      <w:pPr>
        <w:numPr>
          <w:ilvl w:val="0"/>
          <w:numId w:val="1"/>
        </w:numPr>
        <w:spacing w:line="240" w:lineRule="atLeast"/>
        <w:ind w:left="180" w:right="288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Cooperated the manager and team by organizing meetings and documenting detailed minutes to assure actionable follow-ups.</w:t>
      </w:r>
    </w:p>
    <w:p w14:paraId="1D8A7791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6overflow-hidden"/>
          <w:b/>
          <w:bCs/>
          <w:sz w:val="22"/>
          <w:szCs w:val="22"/>
        </w:rPr>
        <w:t>Software Engineering Intern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October 2021 - February 2022</w:t>
      </w:r>
    </w:p>
    <w:p w14:paraId="6419A82D" w14:textId="7A1C4D24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F00CC8">
        <w:rPr>
          <w:rStyle w:val="fs15fw4overflow-hidden"/>
          <w:sz w:val="22"/>
          <w:szCs w:val="22"/>
        </w:rPr>
        <w:t>Onward Technologies Ltd.</w:t>
      </w:r>
      <w:r>
        <w:rPr>
          <w:rStyle w:val="fs15fw4overflow-hidden"/>
          <w:sz w:val="22"/>
          <w:szCs w:val="22"/>
        </w:rPr>
        <w:t xml:space="preserve"> 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Pune, India</w:t>
      </w:r>
    </w:p>
    <w:p w14:paraId="2DB5D54F" w14:textId="77777777" w:rsidR="00484EFE" w:rsidRDefault="00E97588" w:rsidP="00484EFE">
      <w:pPr>
        <w:numPr>
          <w:ilvl w:val="0"/>
          <w:numId w:val="2"/>
        </w:numPr>
        <w:spacing w:line="240" w:lineRule="atLeast"/>
        <w:ind w:left="180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Guided the development team that built a software to detect the differences present in two images/documents.</w:t>
      </w:r>
    </w:p>
    <w:p w14:paraId="3D61C6EB" w14:textId="39027100" w:rsidR="00E97588" w:rsidRPr="00484EFE" w:rsidRDefault="00E97588" w:rsidP="00484EFE">
      <w:pPr>
        <w:numPr>
          <w:ilvl w:val="0"/>
          <w:numId w:val="2"/>
        </w:numPr>
        <w:spacing w:line="240" w:lineRule="atLeast"/>
        <w:ind w:left="180" w:hanging="180"/>
        <w:jc w:val="both"/>
        <w:rPr>
          <w:sz w:val="22"/>
          <w:szCs w:val="22"/>
        </w:rPr>
      </w:pPr>
      <w:r w:rsidRPr="00484EFE">
        <w:rPr>
          <w:sz w:val="22"/>
          <w:szCs w:val="22"/>
        </w:rPr>
        <w:t xml:space="preserve">Completed the project's source code entirely in Python script and its supported libraries and concepts of Computer Vision. </w:t>
      </w:r>
    </w:p>
    <w:p w14:paraId="5D9FB6B8" w14:textId="77777777" w:rsidR="00484EFE" w:rsidRDefault="00E97588" w:rsidP="00484EFE">
      <w:pPr>
        <w:numPr>
          <w:ilvl w:val="0"/>
          <w:numId w:val="2"/>
        </w:numPr>
        <w:spacing w:line="240" w:lineRule="atLeast"/>
        <w:ind w:left="180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The devised software helped the client cut down human errors, cut down the time required to inspect differences, and significantly increased their efficiency.</w:t>
      </w:r>
      <w:r w:rsidR="00484EFE">
        <w:rPr>
          <w:sz w:val="22"/>
          <w:szCs w:val="22"/>
        </w:rPr>
        <w:t xml:space="preserve"> </w:t>
      </w:r>
    </w:p>
    <w:p w14:paraId="13A6CC54" w14:textId="125B8F93" w:rsidR="00E97588" w:rsidRPr="00484EFE" w:rsidRDefault="00E97588" w:rsidP="00484EFE">
      <w:pPr>
        <w:numPr>
          <w:ilvl w:val="0"/>
          <w:numId w:val="2"/>
        </w:numPr>
        <w:spacing w:line="240" w:lineRule="atLeast"/>
        <w:ind w:left="180" w:hanging="180"/>
        <w:jc w:val="both"/>
        <w:rPr>
          <w:sz w:val="22"/>
          <w:szCs w:val="22"/>
        </w:rPr>
      </w:pPr>
      <w:r w:rsidRPr="00484EFE">
        <w:rPr>
          <w:sz w:val="22"/>
          <w:szCs w:val="22"/>
        </w:rPr>
        <w:t>Engaged comprehensively in all aspects of software development life cycle activities, including design, coding, code review, testing, and bug fixing. Also provided post-deployment support to the client for two weeks.</w:t>
      </w:r>
    </w:p>
    <w:p w14:paraId="00F97B0D" w14:textId="77777777" w:rsidR="00E97588" w:rsidRPr="00E97588" w:rsidRDefault="00E97588" w:rsidP="00E97588">
      <w:pPr>
        <w:pBdr>
          <w:bottom w:val="single" w:sz="12" w:space="0" w:color="000000"/>
        </w:pBdr>
        <w:spacing w:line="240" w:lineRule="atLeast"/>
        <w:rPr>
          <w:b/>
          <w:bCs/>
          <w:caps/>
          <w:sz w:val="22"/>
          <w:szCs w:val="22"/>
        </w:rPr>
      </w:pPr>
      <w:r w:rsidRPr="00E97588">
        <w:rPr>
          <w:b/>
          <w:bCs/>
          <w:caps/>
          <w:sz w:val="22"/>
          <w:szCs w:val="22"/>
        </w:rPr>
        <w:t>relevant projects</w:t>
      </w:r>
    </w:p>
    <w:p w14:paraId="7DF24E9A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6overflow-hidden"/>
          <w:b/>
          <w:bCs/>
          <w:sz w:val="22"/>
          <w:szCs w:val="22"/>
        </w:rPr>
        <w:t>Graphical User Interface Testing, Class Project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March 2024 - May 2024</w:t>
      </w:r>
    </w:p>
    <w:p w14:paraId="53BE6295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F00CC8">
        <w:rPr>
          <w:rStyle w:val="fs15fw4overflow-hidden"/>
          <w:sz w:val="22"/>
          <w:szCs w:val="22"/>
        </w:rPr>
        <w:t>Arizona State University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Tempe, AZ</w:t>
      </w:r>
    </w:p>
    <w:p w14:paraId="10F76CAD" w14:textId="77777777" w:rsidR="00E97588" w:rsidRPr="00E97588" w:rsidRDefault="00E97588" w:rsidP="00484EFE">
      <w:pPr>
        <w:pStyle w:val="NoSpacing"/>
        <w:numPr>
          <w:ilvl w:val="0"/>
          <w:numId w:val="8"/>
        </w:numPr>
        <w:ind w:left="180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Developed and executed a project to test and correlate two versions of a webpage, identifying changes and differences by utilizing test automation techniques and enhancing test accuracy and efficiency.</w:t>
      </w:r>
    </w:p>
    <w:p w14:paraId="7F10F07A" w14:textId="77777777" w:rsidR="00E97588" w:rsidRPr="00E97588" w:rsidRDefault="00E97588" w:rsidP="00484EFE">
      <w:pPr>
        <w:pStyle w:val="NoSpacing"/>
        <w:numPr>
          <w:ilvl w:val="0"/>
          <w:numId w:val="8"/>
        </w:numPr>
        <w:ind w:left="180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Led the development of test automation environment and scripts in Python, utilizing Selenium WebDriver. Leveraged software testing tools to execute automated test activities, debugging and resolving compilation/build errors in the source code. Downloaded software to the target platform and performed validation procedures to ensure web pages' integrity and functionality.</w:t>
      </w:r>
    </w:p>
    <w:p w14:paraId="47E66B09" w14:textId="77777777" w:rsidR="00E97588" w:rsidRPr="00E97588" w:rsidRDefault="00E97588" w:rsidP="00484EFE">
      <w:pPr>
        <w:pStyle w:val="NoSpacing"/>
        <w:numPr>
          <w:ilvl w:val="0"/>
          <w:numId w:val="8"/>
        </w:numPr>
        <w:ind w:left="180" w:hanging="180"/>
        <w:jc w:val="both"/>
        <w:rPr>
          <w:sz w:val="22"/>
          <w:szCs w:val="22"/>
        </w:rPr>
      </w:pPr>
      <w:r w:rsidRPr="00E97588">
        <w:rPr>
          <w:sz w:val="22"/>
          <w:szCs w:val="22"/>
        </w:rPr>
        <w:t>Spearheaded project activities including planning and scheduling to maintain timely and efficient project completion.</w:t>
      </w:r>
    </w:p>
    <w:p w14:paraId="7BBCB5F2" w14:textId="56DFDD5B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6overflow-hidden"/>
          <w:b/>
          <w:bCs/>
          <w:sz w:val="22"/>
          <w:szCs w:val="22"/>
        </w:rPr>
        <w:t>Panoramic View Creation using Image Processing, Class Proj</w:t>
      </w:r>
      <w:r>
        <w:rPr>
          <w:rStyle w:val="fs15fw6overflow-hidden"/>
          <w:b/>
          <w:bCs/>
          <w:sz w:val="22"/>
          <w:szCs w:val="22"/>
        </w:rPr>
        <w:t>ect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January 2023 - July 2023</w:t>
      </w:r>
    </w:p>
    <w:p w14:paraId="119CFB14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F00CC8">
        <w:rPr>
          <w:rStyle w:val="fs15fw4overflow-hidden"/>
          <w:sz w:val="22"/>
          <w:szCs w:val="22"/>
        </w:rPr>
        <w:t>Savitribai Phule Pune University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India</w:t>
      </w:r>
    </w:p>
    <w:p w14:paraId="3643F8DD" w14:textId="5DFB797B" w:rsidR="00484EFE" w:rsidRPr="00484EFE" w:rsidRDefault="00091E20" w:rsidP="00484EFE">
      <w:pPr>
        <w:pStyle w:val="ListParagraph"/>
        <w:numPr>
          <w:ilvl w:val="0"/>
          <w:numId w:val="9"/>
        </w:numPr>
        <w:tabs>
          <w:tab w:val="right" w:pos="10800"/>
        </w:tabs>
        <w:spacing w:line="240" w:lineRule="atLeast"/>
        <w:ind w:left="180" w:hanging="180"/>
        <w:jc w:val="both"/>
        <w:rPr>
          <w:sz w:val="22"/>
          <w:szCs w:val="22"/>
        </w:rPr>
      </w:pPr>
      <w:r>
        <w:rPr>
          <w:sz w:val="22"/>
          <w:szCs w:val="22"/>
        </w:rPr>
        <w:t>Led the development of this</w:t>
      </w:r>
      <w:r w:rsidR="005462E9" w:rsidRPr="005462E9">
        <w:rPr>
          <w:sz w:val="22"/>
          <w:szCs w:val="22"/>
        </w:rPr>
        <w:t xml:space="preserve"> project focus</w:t>
      </w:r>
      <w:r>
        <w:rPr>
          <w:sz w:val="22"/>
          <w:szCs w:val="22"/>
        </w:rPr>
        <w:t xml:space="preserve">ing </w:t>
      </w:r>
      <w:r w:rsidR="005462E9" w:rsidRPr="005462E9">
        <w:rPr>
          <w:sz w:val="22"/>
          <w:szCs w:val="22"/>
        </w:rPr>
        <w:t>on reducing blind spots around a car and consequently decreasing the number of accidents by using Image Stitching and Computer Vision.</w:t>
      </w:r>
    </w:p>
    <w:p w14:paraId="1B3ED903" w14:textId="5F9AACCD" w:rsidR="00484EFE" w:rsidRPr="00484EFE" w:rsidRDefault="00484EFE" w:rsidP="00484EFE">
      <w:pPr>
        <w:pStyle w:val="ListParagraph"/>
        <w:numPr>
          <w:ilvl w:val="0"/>
          <w:numId w:val="9"/>
        </w:numPr>
        <w:tabs>
          <w:tab w:val="right" w:pos="10800"/>
        </w:tabs>
        <w:spacing w:line="240" w:lineRule="atLeast"/>
        <w:ind w:left="180" w:hanging="180"/>
        <w:jc w:val="both"/>
        <w:rPr>
          <w:sz w:val="22"/>
          <w:szCs w:val="22"/>
        </w:rPr>
      </w:pPr>
      <w:r w:rsidRPr="00484EFE">
        <w:rPr>
          <w:sz w:val="22"/>
          <w:szCs w:val="22"/>
        </w:rPr>
        <w:t xml:space="preserve">Implemented entirely in Python, using the libraries </w:t>
      </w:r>
      <w:proofErr w:type="spellStart"/>
      <w:r w:rsidRPr="00484EFE">
        <w:rPr>
          <w:sz w:val="22"/>
          <w:szCs w:val="22"/>
        </w:rPr>
        <w:t>Numpy</w:t>
      </w:r>
      <w:proofErr w:type="spellEnd"/>
      <w:r w:rsidRPr="00484EFE">
        <w:rPr>
          <w:sz w:val="22"/>
          <w:szCs w:val="22"/>
        </w:rPr>
        <w:t>, OpenCV, and more.</w:t>
      </w:r>
      <w:r>
        <w:rPr>
          <w:sz w:val="22"/>
          <w:szCs w:val="22"/>
        </w:rPr>
        <w:t xml:space="preserve"> </w:t>
      </w:r>
      <w:r w:rsidRPr="00484EFE">
        <w:rPr>
          <w:sz w:val="22"/>
          <w:szCs w:val="22"/>
        </w:rPr>
        <w:t>The project captured the left, rear, and right view mirror of the car and created a seamless panoramic video, "stitching" the three views.</w:t>
      </w:r>
    </w:p>
    <w:p w14:paraId="34F98BAF" w14:textId="77777777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E97588">
        <w:rPr>
          <w:rStyle w:val="fs15fw6overflow-hidden"/>
          <w:b/>
          <w:bCs/>
          <w:sz w:val="22"/>
          <w:szCs w:val="22"/>
        </w:rPr>
        <w:t>Artwork Print Proofing, Internship Project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October 2021 - February 2022</w:t>
      </w:r>
    </w:p>
    <w:p w14:paraId="64709662" w14:textId="119DDA35" w:rsidR="00E97588" w:rsidRPr="00E97588" w:rsidRDefault="00E97588" w:rsidP="00E97588">
      <w:pPr>
        <w:tabs>
          <w:tab w:val="right" w:pos="10800"/>
        </w:tabs>
        <w:spacing w:line="240" w:lineRule="atLeast"/>
        <w:rPr>
          <w:rStyle w:val="fs15fw6"/>
          <w:b/>
          <w:bCs/>
          <w:sz w:val="22"/>
          <w:szCs w:val="22"/>
        </w:rPr>
      </w:pPr>
      <w:r w:rsidRPr="00F00CC8">
        <w:rPr>
          <w:rStyle w:val="fs15fw4overflow-hidden"/>
          <w:sz w:val="22"/>
          <w:szCs w:val="22"/>
        </w:rPr>
        <w:t>Onward Technologies Ltd.</w:t>
      </w:r>
      <w:r>
        <w:rPr>
          <w:rStyle w:val="fs15fw4overflow-hidden"/>
          <w:sz w:val="22"/>
          <w:szCs w:val="22"/>
        </w:rPr>
        <w:t xml:space="preserve"> </w:t>
      </w:r>
      <w:r w:rsidRPr="00E97588">
        <w:rPr>
          <w:rStyle w:val="fs15fw6"/>
          <w:b/>
          <w:bCs/>
          <w:sz w:val="22"/>
          <w:szCs w:val="22"/>
        </w:rPr>
        <w:tab/>
      </w:r>
      <w:r w:rsidRPr="00E97588">
        <w:rPr>
          <w:rStyle w:val="fs15fw6overflow-hidden"/>
          <w:b/>
          <w:bCs/>
          <w:sz w:val="22"/>
          <w:szCs w:val="22"/>
        </w:rPr>
        <w:t>India</w:t>
      </w:r>
    </w:p>
    <w:p w14:paraId="7CF8B865" w14:textId="764183FB" w:rsidR="00484EFE" w:rsidRPr="00087442" w:rsidRDefault="008D010B" w:rsidP="00900171">
      <w:pPr>
        <w:pStyle w:val="ListParagraph"/>
        <w:numPr>
          <w:ilvl w:val="0"/>
          <w:numId w:val="10"/>
        </w:numPr>
        <w:spacing w:line="240" w:lineRule="atLeast"/>
        <w:ind w:left="270" w:hanging="270"/>
        <w:jc w:val="both"/>
        <w:rPr>
          <w:sz w:val="22"/>
          <w:szCs w:val="22"/>
        </w:rPr>
      </w:pPr>
      <w:r w:rsidRPr="00087442">
        <w:rPr>
          <w:sz w:val="22"/>
          <w:szCs w:val="22"/>
        </w:rPr>
        <w:t>Designed and d</w:t>
      </w:r>
      <w:r w:rsidR="00EA0E31" w:rsidRPr="00087442">
        <w:rPr>
          <w:sz w:val="22"/>
          <w:szCs w:val="22"/>
        </w:rPr>
        <w:t xml:space="preserve">eveloped </w:t>
      </w:r>
      <w:r w:rsidR="00484EFE" w:rsidRPr="00087442">
        <w:rPr>
          <w:sz w:val="22"/>
          <w:szCs w:val="22"/>
        </w:rPr>
        <w:t xml:space="preserve">software </w:t>
      </w:r>
      <w:r w:rsidR="00EA0E31" w:rsidRPr="00087442">
        <w:rPr>
          <w:sz w:val="22"/>
          <w:szCs w:val="22"/>
        </w:rPr>
        <w:t>using</w:t>
      </w:r>
      <w:r w:rsidR="00484EFE" w:rsidRPr="00087442">
        <w:rPr>
          <w:sz w:val="22"/>
          <w:szCs w:val="22"/>
        </w:rPr>
        <w:t xml:space="preserve"> Python allow</w:t>
      </w:r>
      <w:r w:rsidRPr="00087442">
        <w:rPr>
          <w:sz w:val="22"/>
          <w:szCs w:val="22"/>
        </w:rPr>
        <w:t>ing</w:t>
      </w:r>
      <w:r w:rsidR="00484EFE" w:rsidRPr="00087442">
        <w:rPr>
          <w:sz w:val="22"/>
          <w:szCs w:val="22"/>
        </w:rPr>
        <w:t xml:space="preserve"> client </w:t>
      </w:r>
      <w:r w:rsidR="00EA0E31" w:rsidRPr="00087442">
        <w:rPr>
          <w:sz w:val="22"/>
          <w:szCs w:val="22"/>
        </w:rPr>
        <w:t>for comparing</w:t>
      </w:r>
      <w:r w:rsidR="00484EFE" w:rsidRPr="00087442">
        <w:rPr>
          <w:sz w:val="22"/>
          <w:szCs w:val="22"/>
        </w:rPr>
        <w:t xml:space="preserve"> original artwork and mockup. </w:t>
      </w:r>
      <w:r w:rsidRPr="00087442">
        <w:rPr>
          <w:sz w:val="22"/>
          <w:szCs w:val="22"/>
        </w:rPr>
        <w:t>Developed</w:t>
      </w:r>
      <w:r w:rsidR="00484EFE" w:rsidRPr="00087442">
        <w:rPr>
          <w:sz w:val="22"/>
          <w:szCs w:val="22"/>
        </w:rPr>
        <w:t xml:space="preserve"> software </w:t>
      </w:r>
      <w:r w:rsidR="00087442" w:rsidRPr="00087442">
        <w:rPr>
          <w:sz w:val="22"/>
          <w:szCs w:val="22"/>
        </w:rPr>
        <w:t xml:space="preserve">had the ability to </w:t>
      </w:r>
      <w:r w:rsidR="00484EFE" w:rsidRPr="00087442">
        <w:rPr>
          <w:sz w:val="22"/>
          <w:szCs w:val="22"/>
        </w:rPr>
        <w:t xml:space="preserve">compare certain </w:t>
      </w:r>
      <w:r w:rsidRPr="00087442">
        <w:rPr>
          <w:sz w:val="22"/>
          <w:szCs w:val="22"/>
        </w:rPr>
        <w:t xml:space="preserve">elements </w:t>
      </w:r>
      <w:r w:rsidR="00484EFE" w:rsidRPr="00087442">
        <w:rPr>
          <w:sz w:val="22"/>
          <w:szCs w:val="22"/>
        </w:rPr>
        <w:t>of the documents, o</w:t>
      </w:r>
      <w:r w:rsidRPr="00087442">
        <w:rPr>
          <w:sz w:val="22"/>
          <w:szCs w:val="22"/>
        </w:rPr>
        <w:t>r entire document.</w:t>
      </w:r>
    </w:p>
    <w:p w14:paraId="26848EDA" w14:textId="345742D1" w:rsidR="00484EFE" w:rsidRPr="00087442" w:rsidRDefault="00087442" w:rsidP="00900171">
      <w:pPr>
        <w:pStyle w:val="ListParagraph"/>
        <w:numPr>
          <w:ilvl w:val="0"/>
          <w:numId w:val="10"/>
        </w:numPr>
        <w:spacing w:line="240" w:lineRule="atLeast"/>
        <w:ind w:left="270" w:hanging="270"/>
        <w:jc w:val="both"/>
        <w:rPr>
          <w:sz w:val="22"/>
          <w:szCs w:val="22"/>
        </w:rPr>
      </w:pPr>
      <w:r w:rsidRPr="00087442">
        <w:rPr>
          <w:sz w:val="22"/>
          <w:szCs w:val="22"/>
        </w:rPr>
        <w:t>Led the development of the</w:t>
      </w:r>
      <w:r w:rsidR="00EA0E31" w:rsidRPr="00087442">
        <w:rPr>
          <w:sz w:val="22"/>
          <w:szCs w:val="22"/>
        </w:rPr>
        <w:t xml:space="preserve"> </w:t>
      </w:r>
      <w:r w:rsidR="00484EFE" w:rsidRPr="00087442">
        <w:rPr>
          <w:sz w:val="22"/>
          <w:szCs w:val="22"/>
        </w:rPr>
        <w:t xml:space="preserve">functionality of </w:t>
      </w:r>
      <w:r w:rsidR="00EA0E31" w:rsidRPr="00087442">
        <w:rPr>
          <w:sz w:val="22"/>
          <w:szCs w:val="22"/>
        </w:rPr>
        <w:t>validating</w:t>
      </w:r>
      <w:r w:rsidR="00484EFE" w:rsidRPr="00087442">
        <w:rPr>
          <w:sz w:val="22"/>
          <w:szCs w:val="22"/>
        </w:rPr>
        <w:t xml:space="preserve"> and comparing data present in the QR code of documents. </w:t>
      </w:r>
      <w:r w:rsidR="00EA0E31" w:rsidRPr="00087442">
        <w:rPr>
          <w:sz w:val="22"/>
          <w:szCs w:val="22"/>
        </w:rPr>
        <w:t>Developed u</w:t>
      </w:r>
      <w:r w:rsidR="00484EFE" w:rsidRPr="00087442">
        <w:rPr>
          <w:sz w:val="22"/>
          <w:szCs w:val="22"/>
        </w:rPr>
        <w:t xml:space="preserve">ser </w:t>
      </w:r>
      <w:r w:rsidR="00EA0E31" w:rsidRPr="00087442">
        <w:rPr>
          <w:sz w:val="22"/>
          <w:szCs w:val="22"/>
        </w:rPr>
        <w:t>i</w:t>
      </w:r>
      <w:r w:rsidR="00484EFE" w:rsidRPr="00087442">
        <w:rPr>
          <w:sz w:val="22"/>
          <w:szCs w:val="22"/>
        </w:rPr>
        <w:t xml:space="preserve">nterface, using </w:t>
      </w:r>
      <w:proofErr w:type="spellStart"/>
      <w:r w:rsidR="00484EFE" w:rsidRPr="00087442">
        <w:rPr>
          <w:sz w:val="22"/>
          <w:szCs w:val="22"/>
        </w:rPr>
        <w:t>Tkinter</w:t>
      </w:r>
      <w:proofErr w:type="spellEnd"/>
      <w:r w:rsidR="00484EFE" w:rsidRPr="00087442">
        <w:rPr>
          <w:sz w:val="22"/>
          <w:szCs w:val="22"/>
        </w:rPr>
        <w:t>, along with an instruction manual</w:t>
      </w:r>
      <w:r w:rsidR="00A50706" w:rsidRPr="00087442">
        <w:rPr>
          <w:sz w:val="22"/>
          <w:szCs w:val="22"/>
        </w:rPr>
        <w:t>.</w:t>
      </w:r>
    </w:p>
    <w:p w14:paraId="657C7576" w14:textId="12AB17E8" w:rsidR="00E97588" w:rsidRPr="00087442" w:rsidRDefault="00484EFE" w:rsidP="00900171">
      <w:pPr>
        <w:pStyle w:val="ListParagraph"/>
        <w:numPr>
          <w:ilvl w:val="0"/>
          <w:numId w:val="10"/>
        </w:numPr>
        <w:spacing w:line="240" w:lineRule="atLeast"/>
        <w:ind w:left="270" w:hanging="270"/>
        <w:jc w:val="both"/>
        <w:rPr>
          <w:sz w:val="22"/>
          <w:szCs w:val="22"/>
        </w:rPr>
      </w:pPr>
      <w:r w:rsidRPr="00087442">
        <w:rPr>
          <w:sz w:val="22"/>
          <w:szCs w:val="22"/>
        </w:rPr>
        <w:t>Interfaced with clients and other stakeholders to ensure</w:t>
      </w:r>
      <w:r w:rsidR="00EA0E31" w:rsidRPr="00087442">
        <w:rPr>
          <w:sz w:val="22"/>
          <w:szCs w:val="22"/>
        </w:rPr>
        <w:t xml:space="preserve"> customer </w:t>
      </w:r>
      <w:r w:rsidRPr="00087442">
        <w:rPr>
          <w:sz w:val="22"/>
          <w:szCs w:val="22"/>
        </w:rPr>
        <w:t xml:space="preserve">requirements are met and </w:t>
      </w:r>
      <w:r w:rsidR="00EA0E31" w:rsidRPr="00087442">
        <w:rPr>
          <w:sz w:val="22"/>
          <w:szCs w:val="22"/>
        </w:rPr>
        <w:t xml:space="preserve">implemented </w:t>
      </w:r>
      <w:r w:rsidRPr="00087442">
        <w:rPr>
          <w:sz w:val="22"/>
          <w:szCs w:val="22"/>
        </w:rPr>
        <w:t xml:space="preserve">corrective actions as per </w:t>
      </w:r>
      <w:r w:rsidR="00EA0E31" w:rsidRPr="00087442">
        <w:rPr>
          <w:sz w:val="22"/>
          <w:szCs w:val="22"/>
        </w:rPr>
        <w:t>customer expectation</w:t>
      </w:r>
      <w:r w:rsidRPr="00087442">
        <w:rPr>
          <w:sz w:val="22"/>
          <w:szCs w:val="22"/>
        </w:rPr>
        <w:t>.</w:t>
      </w:r>
    </w:p>
    <w:p w14:paraId="09D67604" w14:textId="77777777" w:rsidR="007236B2" w:rsidRDefault="007236B2" w:rsidP="00900171">
      <w:pPr>
        <w:spacing w:line="240" w:lineRule="atLeast"/>
        <w:jc w:val="both"/>
        <w:rPr>
          <w:sz w:val="22"/>
          <w:szCs w:val="22"/>
        </w:rPr>
      </w:pPr>
    </w:p>
    <w:p w14:paraId="6F428511" w14:textId="77777777" w:rsidR="00900171" w:rsidRDefault="00900171" w:rsidP="00900171">
      <w:pPr>
        <w:spacing w:line="240" w:lineRule="atLeast"/>
        <w:jc w:val="both"/>
        <w:rPr>
          <w:sz w:val="22"/>
          <w:szCs w:val="22"/>
        </w:rPr>
      </w:pPr>
    </w:p>
    <w:sectPr w:rsidR="00900171" w:rsidSect="00996B2D">
      <w:pgSz w:w="12225" w:h="15810"/>
      <w:pgMar w:top="350" w:right="719" w:bottom="331" w:left="71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9945F" w14:textId="77777777" w:rsidR="002B5CDB" w:rsidRDefault="002B5CDB" w:rsidP="00900171">
      <w:r>
        <w:separator/>
      </w:r>
    </w:p>
  </w:endnote>
  <w:endnote w:type="continuationSeparator" w:id="0">
    <w:p w14:paraId="46AF4D9D" w14:textId="77777777" w:rsidR="002B5CDB" w:rsidRDefault="002B5CDB" w:rsidP="0090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8E53F" w14:textId="77777777" w:rsidR="002B5CDB" w:rsidRDefault="002B5CDB" w:rsidP="00900171">
      <w:r>
        <w:separator/>
      </w:r>
    </w:p>
  </w:footnote>
  <w:footnote w:type="continuationSeparator" w:id="0">
    <w:p w14:paraId="5F996595" w14:textId="77777777" w:rsidR="002B5CDB" w:rsidRDefault="002B5CDB" w:rsidP="00900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hybridMultilevel"/>
    <w:tmpl w:val="00000005"/>
    <w:lvl w:ilvl="0" w:tplc="51EAF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283F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941F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6877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1C2F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F6FD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7067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E0FF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76D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hybridMultilevel"/>
    <w:tmpl w:val="00000006"/>
    <w:lvl w:ilvl="0" w:tplc="EFD45EEA">
      <w:start w:val="1"/>
      <w:numFmt w:val="bullet"/>
      <w:lvlText w:val=""/>
      <w:lvlJc w:val="left"/>
      <w:pPr>
        <w:ind w:left="450" w:hanging="360"/>
      </w:pPr>
      <w:rPr>
        <w:rFonts w:ascii="Symbol" w:hAnsi="Symbol"/>
      </w:rPr>
    </w:lvl>
    <w:lvl w:ilvl="1" w:tplc="95A8C5A0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/>
      </w:rPr>
    </w:lvl>
    <w:lvl w:ilvl="2" w:tplc="324ABDFE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/>
      </w:rPr>
    </w:lvl>
    <w:lvl w:ilvl="3" w:tplc="5BA2EA64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/>
      </w:rPr>
    </w:lvl>
    <w:lvl w:ilvl="4" w:tplc="8A72CB38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/>
      </w:rPr>
    </w:lvl>
    <w:lvl w:ilvl="5" w:tplc="9692C700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/>
      </w:rPr>
    </w:lvl>
    <w:lvl w:ilvl="6" w:tplc="C85ACAA2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/>
      </w:rPr>
    </w:lvl>
    <w:lvl w:ilvl="7" w:tplc="49F2521A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/>
      </w:rPr>
    </w:lvl>
    <w:lvl w:ilvl="8" w:tplc="0164A49E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/>
      </w:rPr>
    </w:lvl>
  </w:abstractNum>
  <w:abstractNum w:abstractNumId="2" w15:restartNumberingAfterBreak="0">
    <w:nsid w:val="00000007"/>
    <w:multiLevelType w:val="hybridMultilevel"/>
    <w:tmpl w:val="00000007"/>
    <w:lvl w:ilvl="0" w:tplc="917015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90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A61A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E7403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EC74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3802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C0CA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70DE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CE5F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8"/>
    <w:multiLevelType w:val="hybridMultilevel"/>
    <w:tmpl w:val="00000008"/>
    <w:lvl w:ilvl="0" w:tplc="E286E5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346F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8A2D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A6E5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0250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407D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3008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C6A3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4EA6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9"/>
    <w:multiLevelType w:val="hybridMultilevel"/>
    <w:tmpl w:val="00000009"/>
    <w:lvl w:ilvl="0" w:tplc="8FF08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D0D9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18FA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385A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263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9C60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F6A4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BC07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90C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A"/>
    <w:multiLevelType w:val="hybridMultilevel"/>
    <w:tmpl w:val="0000000A"/>
    <w:lvl w:ilvl="0" w:tplc="70446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5CC0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8AB3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0C45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5052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D2F1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A874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A257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9859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F5440A4"/>
    <w:multiLevelType w:val="hybridMultilevel"/>
    <w:tmpl w:val="4094D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D4CAE"/>
    <w:multiLevelType w:val="multilevel"/>
    <w:tmpl w:val="09B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9D6296"/>
    <w:multiLevelType w:val="hybridMultilevel"/>
    <w:tmpl w:val="D3781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E494C"/>
    <w:multiLevelType w:val="hybridMultilevel"/>
    <w:tmpl w:val="64B86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543679">
    <w:abstractNumId w:val="0"/>
  </w:num>
  <w:num w:numId="2" w16cid:durableId="985361081">
    <w:abstractNumId w:val="1"/>
  </w:num>
  <w:num w:numId="3" w16cid:durableId="478230459">
    <w:abstractNumId w:val="2"/>
  </w:num>
  <w:num w:numId="4" w16cid:durableId="1056709937">
    <w:abstractNumId w:val="3"/>
  </w:num>
  <w:num w:numId="5" w16cid:durableId="589120155">
    <w:abstractNumId w:val="4"/>
  </w:num>
  <w:num w:numId="6" w16cid:durableId="2089645491">
    <w:abstractNumId w:val="5"/>
  </w:num>
  <w:num w:numId="7" w16cid:durableId="329607030">
    <w:abstractNumId w:val="7"/>
  </w:num>
  <w:num w:numId="8" w16cid:durableId="1865943993">
    <w:abstractNumId w:val="9"/>
  </w:num>
  <w:num w:numId="9" w16cid:durableId="2131627535">
    <w:abstractNumId w:val="6"/>
  </w:num>
  <w:num w:numId="10" w16cid:durableId="1300528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88"/>
    <w:rsid w:val="00087442"/>
    <w:rsid w:val="00091E20"/>
    <w:rsid w:val="002B5CDB"/>
    <w:rsid w:val="004339F4"/>
    <w:rsid w:val="00484EFE"/>
    <w:rsid w:val="005462E9"/>
    <w:rsid w:val="005C3157"/>
    <w:rsid w:val="007236B2"/>
    <w:rsid w:val="008D010B"/>
    <w:rsid w:val="00900171"/>
    <w:rsid w:val="00A50706"/>
    <w:rsid w:val="00CE3CAD"/>
    <w:rsid w:val="00E158CB"/>
    <w:rsid w:val="00E97588"/>
    <w:rsid w:val="00EA0E31"/>
    <w:rsid w:val="00F0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FD85"/>
  <w15:chartTrackingRefBased/>
  <w15:docId w15:val="{E140D62C-AF6E-DE4E-8113-1E52E572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58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s15fw6overflow-hidden">
    <w:name w:val="fs15 fw6 overflow-hidden"/>
    <w:basedOn w:val="DefaultParagraphFont"/>
    <w:rsid w:val="00E97588"/>
  </w:style>
  <w:style w:type="character" w:customStyle="1" w:styleId="fs15fw6">
    <w:name w:val="fs15 fw6"/>
    <w:basedOn w:val="DefaultParagraphFont"/>
    <w:rsid w:val="00E97588"/>
  </w:style>
  <w:style w:type="character" w:customStyle="1" w:styleId="fs15fw4overflow-hidden">
    <w:name w:val="fs15 fw4 overflow-hidden"/>
    <w:basedOn w:val="DefaultParagraphFont"/>
    <w:rsid w:val="00E97588"/>
  </w:style>
  <w:style w:type="paragraph" w:styleId="NoSpacing">
    <w:name w:val="No Spacing"/>
    <w:uiPriority w:val="1"/>
    <w:qFormat/>
    <w:rsid w:val="00E97588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84E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01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17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01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171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nmol-deshmukh-10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deshm28@a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E0FB8-69AA-4593-87D7-8B36B88AE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Raju Deshmukh (Student)</dc:creator>
  <cp:keywords/>
  <dc:description/>
  <cp:lastModifiedBy>Anmol Raju Deshmukh (Student)</cp:lastModifiedBy>
  <cp:revision>7</cp:revision>
  <cp:lastPrinted>2024-05-28T04:58:00Z</cp:lastPrinted>
  <dcterms:created xsi:type="dcterms:W3CDTF">2024-05-28T03:25:00Z</dcterms:created>
  <dcterms:modified xsi:type="dcterms:W3CDTF">2024-05-28T05:30:00Z</dcterms:modified>
</cp:coreProperties>
</file>