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49F3B" w14:textId="070787D2" w:rsidR="006A7778" w:rsidRDefault="00000000">
      <w:pPr>
        <w:spacing w:before="67" w:line="340" w:lineRule="exact"/>
        <w:ind w:left="112"/>
        <w:rPr>
          <w:sz w:val="32"/>
          <w:szCs w:val="32"/>
        </w:rPr>
      </w:pPr>
      <w:r>
        <w:pict w14:anchorId="63649FAB">
          <v:group id="_x0000_s1037" style="position:absolute;left:0;text-align:left;margin-left:59.3pt;margin-top:24.75pt;width:493.2pt;height:1in;z-index:-251661824;mso-position-horizontal-relative:page;mso-position-vertical-relative:page" coordorigin="1368,504" coordsize="9864,144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2" type="#_x0000_t75" style="position:absolute;left:1411;top:547;width:9821;height:590">
              <v:imagedata r:id="rId5" o:title=""/>
            </v:shape>
            <v:shape id="_x0000_s1041" type="#_x0000_t75" style="position:absolute;left:1426;top:1159;width:3168;height:331">
              <v:imagedata r:id="rId6" o:title=""/>
            </v:shape>
            <v:shape id="_x0000_s1040" type="#_x0000_t75" style="position:absolute;left:1368;top:1433;width:3989;height:302">
              <v:imagedata r:id="rId7" o:title=""/>
            </v:shape>
            <v:shape id="_x0000_s1039" type="#_x0000_t75" style="position:absolute;left:1368;top:1418;width:2340;height:418">
              <v:imagedata r:id="rId8" o:title=""/>
            </v:shape>
            <v:shape id="_x0000_s1038" type="#_x0000_t75" style="position:absolute;left:8820;top:504;width:1499;height:1440">
              <v:imagedata r:id="rId9" o:title=""/>
            </v:shape>
            <w10:wrap anchorx="page" anchory="page"/>
          </v:group>
        </w:pict>
      </w:r>
      <w:r w:rsidR="00335D4F">
        <w:rPr>
          <w:b/>
          <w:spacing w:val="5"/>
          <w:position w:val="-1"/>
          <w:sz w:val="32"/>
          <w:szCs w:val="32"/>
        </w:rPr>
        <w:t>K</w:t>
      </w:r>
      <w:r w:rsidR="00335D4F">
        <w:rPr>
          <w:b/>
          <w:spacing w:val="3"/>
          <w:position w:val="-1"/>
          <w:sz w:val="32"/>
          <w:szCs w:val="32"/>
        </w:rPr>
        <w:t>eer</w:t>
      </w:r>
      <w:r w:rsidR="00335D4F">
        <w:rPr>
          <w:b/>
          <w:spacing w:val="2"/>
          <w:position w:val="-1"/>
          <w:sz w:val="32"/>
          <w:szCs w:val="32"/>
        </w:rPr>
        <w:t>t</w:t>
      </w:r>
      <w:r w:rsidR="00335D4F">
        <w:rPr>
          <w:b/>
          <w:spacing w:val="-10"/>
          <w:position w:val="-1"/>
          <w:sz w:val="32"/>
          <w:szCs w:val="32"/>
        </w:rPr>
        <w:t>h</w:t>
      </w:r>
      <w:r w:rsidR="00335D4F">
        <w:rPr>
          <w:b/>
          <w:position w:val="-1"/>
          <w:sz w:val="32"/>
          <w:szCs w:val="32"/>
        </w:rPr>
        <w:t>i</w:t>
      </w:r>
      <w:r w:rsidR="00335D4F">
        <w:rPr>
          <w:b/>
          <w:spacing w:val="19"/>
          <w:position w:val="-1"/>
          <w:sz w:val="32"/>
          <w:szCs w:val="32"/>
        </w:rPr>
        <w:t xml:space="preserve"> </w:t>
      </w:r>
      <w:r w:rsidR="00335D4F">
        <w:rPr>
          <w:b/>
          <w:spacing w:val="1"/>
          <w:w w:val="102"/>
          <w:position w:val="-1"/>
          <w:sz w:val="32"/>
          <w:szCs w:val="32"/>
        </w:rPr>
        <w:t>R</w:t>
      </w:r>
      <w:r w:rsidR="00335D4F">
        <w:rPr>
          <w:b/>
          <w:spacing w:val="3"/>
          <w:w w:val="102"/>
          <w:position w:val="-1"/>
          <w:sz w:val="32"/>
          <w:szCs w:val="32"/>
        </w:rPr>
        <w:t>ed</w:t>
      </w:r>
      <w:r w:rsidR="00335D4F">
        <w:rPr>
          <w:b/>
          <w:spacing w:val="-3"/>
          <w:w w:val="102"/>
          <w:position w:val="-1"/>
          <w:sz w:val="32"/>
          <w:szCs w:val="32"/>
        </w:rPr>
        <w:t>d</w:t>
      </w:r>
      <w:r w:rsidR="00335D4F">
        <w:rPr>
          <w:b/>
          <w:w w:val="102"/>
          <w:position w:val="-1"/>
          <w:sz w:val="32"/>
          <w:szCs w:val="32"/>
        </w:rPr>
        <w:t>y</w:t>
      </w:r>
    </w:p>
    <w:p w14:paraId="63649F3C" w14:textId="77777777" w:rsidR="006A7778" w:rsidRDefault="006A7778">
      <w:pPr>
        <w:spacing w:before="2" w:line="200" w:lineRule="exact"/>
      </w:pPr>
    </w:p>
    <w:p w14:paraId="63649F3D" w14:textId="55E9D7C5" w:rsidR="006A7778" w:rsidRDefault="00000000">
      <w:pPr>
        <w:spacing w:before="34"/>
        <w:ind w:left="127"/>
        <w:rPr>
          <w:sz w:val="22"/>
          <w:szCs w:val="22"/>
        </w:rPr>
      </w:pPr>
      <w:hyperlink r:id="rId10">
        <w:r>
          <w:rPr>
            <w:b/>
            <w:spacing w:val="-1"/>
            <w:w w:val="101"/>
            <w:sz w:val="22"/>
            <w:szCs w:val="22"/>
          </w:rPr>
          <w:t>K</w:t>
        </w:r>
        <w:r>
          <w:rPr>
            <w:b/>
            <w:spacing w:val="1"/>
            <w:w w:val="101"/>
            <w:sz w:val="22"/>
            <w:szCs w:val="22"/>
          </w:rPr>
          <w:t>ee</w:t>
        </w:r>
        <w:r>
          <w:rPr>
            <w:b/>
            <w:spacing w:val="-13"/>
            <w:w w:val="101"/>
            <w:sz w:val="22"/>
            <w:szCs w:val="22"/>
          </w:rPr>
          <w:t>r</w:t>
        </w:r>
        <w:r>
          <w:rPr>
            <w:b/>
            <w:spacing w:val="4"/>
            <w:w w:val="101"/>
            <w:sz w:val="22"/>
            <w:szCs w:val="22"/>
          </w:rPr>
          <w:t>t</w:t>
        </w:r>
        <w:r>
          <w:rPr>
            <w:b/>
            <w:spacing w:val="-9"/>
            <w:w w:val="101"/>
            <w:sz w:val="22"/>
            <w:szCs w:val="22"/>
          </w:rPr>
          <w:t>h</w:t>
        </w:r>
        <w:r>
          <w:rPr>
            <w:b/>
            <w:spacing w:val="2"/>
            <w:w w:val="102"/>
            <w:sz w:val="22"/>
            <w:szCs w:val="22"/>
          </w:rPr>
          <w:t>i</w:t>
        </w:r>
        <w:r>
          <w:rPr>
            <w:b/>
            <w:spacing w:val="-13"/>
            <w:w w:val="101"/>
            <w:sz w:val="22"/>
            <w:szCs w:val="22"/>
          </w:rPr>
          <w:t>r</w:t>
        </w:r>
        <w:r>
          <w:rPr>
            <w:b/>
            <w:spacing w:val="1"/>
            <w:w w:val="101"/>
            <w:sz w:val="22"/>
            <w:szCs w:val="22"/>
          </w:rPr>
          <w:t>e</w:t>
        </w:r>
        <w:r>
          <w:rPr>
            <w:b/>
            <w:spacing w:val="-2"/>
            <w:w w:val="101"/>
            <w:sz w:val="22"/>
            <w:szCs w:val="22"/>
          </w:rPr>
          <w:t>dd</w:t>
        </w:r>
        <w:r>
          <w:rPr>
            <w:b/>
            <w:spacing w:val="-4"/>
            <w:w w:val="101"/>
            <w:sz w:val="22"/>
            <w:szCs w:val="22"/>
          </w:rPr>
          <w:t>y</w:t>
        </w:r>
        <w:r>
          <w:rPr>
            <w:b/>
            <w:spacing w:val="3"/>
            <w:w w:val="101"/>
            <w:sz w:val="22"/>
            <w:szCs w:val="22"/>
          </w:rPr>
          <w:t>522</w:t>
        </w:r>
        <w:r>
          <w:rPr>
            <w:b/>
            <w:spacing w:val="-4"/>
            <w:w w:val="101"/>
            <w:sz w:val="22"/>
            <w:szCs w:val="22"/>
          </w:rPr>
          <w:t>9</w:t>
        </w:r>
        <w:r>
          <w:rPr>
            <w:b/>
            <w:spacing w:val="-6"/>
            <w:w w:val="101"/>
            <w:sz w:val="22"/>
            <w:szCs w:val="22"/>
          </w:rPr>
          <w:t>@</w:t>
        </w:r>
        <w:r>
          <w:rPr>
            <w:b/>
            <w:spacing w:val="3"/>
            <w:w w:val="101"/>
            <w:sz w:val="22"/>
            <w:szCs w:val="22"/>
          </w:rPr>
          <w:t>g</w:t>
        </w:r>
        <w:r>
          <w:rPr>
            <w:b/>
            <w:spacing w:val="-13"/>
            <w:w w:val="101"/>
            <w:sz w:val="22"/>
            <w:szCs w:val="22"/>
          </w:rPr>
          <w:t>m</w:t>
        </w:r>
        <w:r>
          <w:rPr>
            <w:b/>
            <w:spacing w:val="-4"/>
            <w:w w:val="101"/>
            <w:sz w:val="22"/>
            <w:szCs w:val="22"/>
          </w:rPr>
          <w:t>a</w:t>
        </w:r>
        <w:r>
          <w:rPr>
            <w:b/>
            <w:spacing w:val="2"/>
            <w:w w:val="102"/>
            <w:sz w:val="22"/>
            <w:szCs w:val="22"/>
          </w:rPr>
          <w:t>i</w:t>
        </w:r>
        <w:r>
          <w:rPr>
            <w:b/>
            <w:spacing w:val="-4"/>
            <w:w w:val="102"/>
            <w:sz w:val="22"/>
            <w:szCs w:val="22"/>
          </w:rPr>
          <w:t>l</w:t>
        </w:r>
        <w:r>
          <w:rPr>
            <w:b/>
            <w:spacing w:val="2"/>
            <w:w w:val="101"/>
            <w:sz w:val="22"/>
            <w:szCs w:val="22"/>
          </w:rPr>
          <w:t>.</w:t>
        </w:r>
        <w:r>
          <w:rPr>
            <w:b/>
            <w:spacing w:val="1"/>
            <w:w w:val="101"/>
            <w:sz w:val="22"/>
            <w:szCs w:val="22"/>
          </w:rPr>
          <w:t>c</w:t>
        </w:r>
        <w:r>
          <w:rPr>
            <w:b/>
            <w:spacing w:val="3"/>
            <w:w w:val="101"/>
            <w:sz w:val="22"/>
            <w:szCs w:val="22"/>
          </w:rPr>
          <w:t>o</w:t>
        </w:r>
        <w:r>
          <w:rPr>
            <w:b/>
            <w:w w:val="101"/>
            <w:sz w:val="22"/>
            <w:szCs w:val="22"/>
          </w:rPr>
          <w:t>m</w:t>
        </w:r>
      </w:hyperlink>
    </w:p>
    <w:p w14:paraId="63649F3E" w14:textId="77777777" w:rsidR="006A7778" w:rsidRDefault="00000000">
      <w:pPr>
        <w:spacing w:before="7" w:line="240" w:lineRule="exact"/>
        <w:ind w:left="127"/>
        <w:rPr>
          <w:sz w:val="22"/>
          <w:szCs w:val="22"/>
        </w:rPr>
      </w:pPr>
      <w:r>
        <w:pict w14:anchorId="63649FAC">
          <v:group id="_x0000_s1035" style="position:absolute;left:0;text-align:left;margin-left:67.8pt;margin-top:35.4pt;width:484.7pt;height:1.15pt;z-index:-251659776;mso-position-horizontal-relative:page" coordorigin="1356,708" coordsize="9694,23">
            <v:shape id="_x0000_s1036" style="position:absolute;left:1356;top:708;width:9694;height:23" coordorigin="1356,708" coordsize="9694,23" path="m1356,708r9694,23e" filled="f" strokeweight="4.5pt">
              <v:path arrowok="t"/>
            </v:shape>
            <w10:wrap anchorx="page"/>
          </v:group>
        </w:pict>
      </w:r>
      <w:r>
        <w:rPr>
          <w:b/>
          <w:spacing w:val="-4"/>
          <w:w w:val="101"/>
          <w:position w:val="-1"/>
          <w:sz w:val="22"/>
          <w:szCs w:val="22"/>
        </w:rPr>
        <w:t>61</w:t>
      </w:r>
      <w:r>
        <w:rPr>
          <w:b/>
          <w:spacing w:val="4"/>
          <w:w w:val="101"/>
          <w:position w:val="-1"/>
          <w:sz w:val="22"/>
          <w:szCs w:val="22"/>
        </w:rPr>
        <w:t>5</w:t>
      </w:r>
      <w:r>
        <w:rPr>
          <w:b/>
          <w:spacing w:val="-2"/>
          <w:w w:val="101"/>
          <w:position w:val="-1"/>
          <w:sz w:val="22"/>
          <w:szCs w:val="22"/>
        </w:rPr>
        <w:t>-</w:t>
      </w:r>
      <w:r>
        <w:rPr>
          <w:b/>
          <w:spacing w:val="-4"/>
          <w:w w:val="101"/>
          <w:position w:val="-1"/>
          <w:sz w:val="22"/>
          <w:szCs w:val="22"/>
        </w:rPr>
        <w:t>79</w:t>
      </w:r>
      <w:r>
        <w:rPr>
          <w:b/>
          <w:spacing w:val="4"/>
          <w:w w:val="101"/>
          <w:position w:val="-1"/>
          <w:sz w:val="22"/>
          <w:szCs w:val="22"/>
        </w:rPr>
        <w:t>6</w:t>
      </w:r>
      <w:r>
        <w:rPr>
          <w:b/>
          <w:spacing w:val="-2"/>
          <w:w w:val="101"/>
          <w:position w:val="-1"/>
          <w:sz w:val="22"/>
          <w:szCs w:val="22"/>
        </w:rPr>
        <w:t>-</w:t>
      </w:r>
      <w:r>
        <w:rPr>
          <w:b/>
          <w:spacing w:val="-4"/>
          <w:w w:val="101"/>
          <w:position w:val="-1"/>
          <w:sz w:val="22"/>
          <w:szCs w:val="22"/>
        </w:rPr>
        <w:t>63</w:t>
      </w:r>
      <w:r>
        <w:rPr>
          <w:b/>
          <w:spacing w:val="3"/>
          <w:w w:val="101"/>
          <w:position w:val="-1"/>
          <w:sz w:val="22"/>
          <w:szCs w:val="22"/>
        </w:rPr>
        <w:t>6</w:t>
      </w:r>
      <w:r>
        <w:rPr>
          <w:b/>
          <w:w w:val="101"/>
          <w:position w:val="-1"/>
          <w:sz w:val="22"/>
          <w:szCs w:val="22"/>
        </w:rPr>
        <w:t>6</w:t>
      </w:r>
    </w:p>
    <w:p w14:paraId="63649F3F" w14:textId="77777777" w:rsidR="006A7778" w:rsidRDefault="006A7778">
      <w:pPr>
        <w:spacing w:before="5" w:line="160" w:lineRule="exact"/>
        <w:rPr>
          <w:sz w:val="17"/>
          <w:szCs w:val="17"/>
        </w:rPr>
      </w:pPr>
    </w:p>
    <w:p w14:paraId="63649F40" w14:textId="77777777" w:rsidR="006A7778" w:rsidRDefault="006A7778">
      <w:pPr>
        <w:spacing w:line="200" w:lineRule="exact"/>
      </w:pPr>
    </w:p>
    <w:p w14:paraId="63649F41" w14:textId="77777777" w:rsidR="006A7778" w:rsidRDefault="006A7778">
      <w:pPr>
        <w:spacing w:line="200" w:lineRule="exact"/>
      </w:pPr>
    </w:p>
    <w:p w14:paraId="63649F42" w14:textId="77777777" w:rsidR="006A7778" w:rsidRDefault="00000000">
      <w:pPr>
        <w:spacing w:before="5" w:line="280" w:lineRule="exact"/>
        <w:ind w:left="127"/>
        <w:rPr>
          <w:rFonts w:ascii="Calibri" w:eastAsia="Calibri" w:hAnsi="Calibri" w:cs="Calibri"/>
          <w:sz w:val="24"/>
          <w:szCs w:val="24"/>
        </w:rPr>
      </w:pPr>
      <w:r>
        <w:pict w14:anchorId="63649FAD">
          <v:shape id="_x0000_s1034" type="#_x0000_t75" style="position:absolute;left:0;text-align:left;margin-left:71.3pt;margin-top:.35pt;width:76.7pt;height:15.1pt;z-index:-251660800;mso-position-horizontal-relative:page">
            <v:imagedata r:id="rId11" o:title=""/>
            <w10:wrap anchorx="page"/>
          </v:shape>
        </w:pict>
      </w:r>
      <w:r>
        <w:pict w14:anchorId="63649FAE">
          <v:group id="_x0000_s1032" style="position:absolute;left:0;text-align:left;margin-left:67.7pt;margin-top:32.45pt;width:482.85pt;height:0;z-index:-251658752;mso-position-horizontal-relative:page" coordorigin="1354,649" coordsize="9657,0">
            <v:shape id="_x0000_s1033" style="position:absolute;left:1354;top:649;width:9657;height:0" coordorigin="1354,649" coordsize="9657,0" path="m1354,649r9657,e" filled="f" strokeweight="1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b/>
          <w:spacing w:val="2"/>
          <w:sz w:val="24"/>
          <w:szCs w:val="24"/>
        </w:rPr>
        <w:t>Su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mm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ry</w:t>
      </w:r>
      <w:r>
        <w:rPr>
          <w:rFonts w:ascii="Calibri" w:eastAsia="Calibri" w:hAnsi="Calibri" w:cs="Calibri"/>
          <w:b/>
          <w:sz w:val="24"/>
          <w:szCs w:val="24"/>
        </w:rPr>
        <w:t>:</w:t>
      </w:r>
      <w:r>
        <w:rPr>
          <w:rFonts w:ascii="Calibri" w:eastAsia="Calibri" w:hAnsi="Calibri" w:cs="Calibri"/>
          <w:b/>
          <w:spacing w:val="-1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-</w:t>
      </w:r>
    </w:p>
    <w:p w14:paraId="63649F43" w14:textId="77777777" w:rsidR="006A7778" w:rsidRDefault="006A7778">
      <w:pPr>
        <w:spacing w:before="8" w:line="120" w:lineRule="exact"/>
        <w:rPr>
          <w:sz w:val="12"/>
          <w:szCs w:val="12"/>
        </w:rPr>
      </w:pPr>
    </w:p>
    <w:p w14:paraId="63649F44" w14:textId="77777777" w:rsidR="006A7778" w:rsidRDefault="006A7778">
      <w:pPr>
        <w:spacing w:line="200" w:lineRule="exact"/>
      </w:pPr>
    </w:p>
    <w:p w14:paraId="63649F45" w14:textId="77777777" w:rsidR="006A7778" w:rsidRDefault="006A7778">
      <w:pPr>
        <w:spacing w:line="200" w:lineRule="exact"/>
      </w:pPr>
    </w:p>
    <w:p w14:paraId="63649F46" w14:textId="614C03FE" w:rsidR="006A7778" w:rsidRDefault="00000000">
      <w:pPr>
        <w:spacing w:before="27" w:line="276" w:lineRule="auto"/>
        <w:ind w:left="861" w:right="83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>ie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1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wi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657037">
        <w:rPr>
          <w:rFonts w:ascii="Calibri" w:eastAsia="Calibri" w:hAnsi="Calibri" w:cs="Calibri"/>
          <w:spacing w:val="-3"/>
          <w:sz w:val="22"/>
          <w:szCs w:val="22"/>
        </w:rPr>
        <w:t>four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ex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ki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8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 w:rsidR="00541AD6">
        <w:rPr>
          <w:rFonts w:ascii="Calibri" w:eastAsia="Calibri" w:hAnsi="Calibri" w:cs="Calibri"/>
          <w:spacing w:val="-1"/>
          <w:sz w:val="22"/>
          <w:szCs w:val="22"/>
        </w:rPr>
        <w:t>,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3D6D7B">
        <w:rPr>
          <w:rFonts w:ascii="Calibri" w:eastAsia="Calibri" w:hAnsi="Calibri" w:cs="Calibri"/>
          <w:spacing w:val="-5"/>
          <w:sz w:val="22"/>
          <w:szCs w:val="22"/>
        </w:rPr>
        <w:t>HIV</w:t>
      </w:r>
      <w:r w:rsidR="00541AD6">
        <w:rPr>
          <w:rFonts w:ascii="Calibri" w:eastAsia="Calibri" w:hAnsi="Calibri" w:cs="Calibri"/>
          <w:spacing w:val="-5"/>
          <w:sz w:val="22"/>
          <w:szCs w:val="22"/>
        </w:rPr>
        <w:t xml:space="preserve"> and Oncology</w:t>
      </w:r>
      <w:r>
        <w:rPr>
          <w:rFonts w:ascii="Calibri" w:eastAsia="Calibri" w:hAnsi="Calibri" w:cs="Calibri"/>
          <w:w w:val="10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cli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ic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9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9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4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-10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8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sis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1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8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sis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8"/>
          <w:sz w:val="22"/>
          <w:szCs w:val="22"/>
        </w:rPr>
        <w:t>i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44"/>
          <w:sz w:val="22"/>
          <w:szCs w:val="22"/>
        </w:rPr>
        <w:t xml:space="preserve"> </w:t>
      </w:r>
      <w:r w:rsidR="00DA3029">
        <w:rPr>
          <w:rFonts w:ascii="Calibri" w:eastAsia="Calibri" w:hAnsi="Calibri" w:cs="Calibri"/>
          <w:spacing w:val="-9"/>
          <w:sz w:val="22"/>
          <w:szCs w:val="22"/>
        </w:rPr>
        <w:t>d</w:t>
      </w:r>
      <w:r w:rsidR="00DA3029">
        <w:rPr>
          <w:rFonts w:ascii="Calibri" w:eastAsia="Calibri" w:hAnsi="Calibri" w:cs="Calibri"/>
          <w:spacing w:val="-3"/>
          <w:sz w:val="22"/>
          <w:szCs w:val="22"/>
        </w:rPr>
        <w:t>e</w:t>
      </w:r>
      <w:r w:rsidR="00DA3029">
        <w:rPr>
          <w:rFonts w:ascii="Calibri" w:eastAsia="Calibri" w:hAnsi="Calibri" w:cs="Calibri"/>
          <w:sz w:val="22"/>
          <w:szCs w:val="22"/>
        </w:rPr>
        <w:t>v</w:t>
      </w:r>
      <w:r w:rsidR="00DA3029">
        <w:rPr>
          <w:rFonts w:ascii="Calibri" w:eastAsia="Calibri" w:hAnsi="Calibri" w:cs="Calibri"/>
          <w:spacing w:val="-3"/>
          <w:sz w:val="22"/>
          <w:szCs w:val="22"/>
        </w:rPr>
        <w:t>e</w:t>
      </w:r>
      <w:r w:rsidR="00DA3029">
        <w:rPr>
          <w:rFonts w:ascii="Calibri" w:eastAsia="Calibri" w:hAnsi="Calibri" w:cs="Calibri"/>
          <w:spacing w:val="-1"/>
          <w:sz w:val="22"/>
          <w:szCs w:val="22"/>
        </w:rPr>
        <w:t>l</w:t>
      </w:r>
      <w:r w:rsidR="00DA3029">
        <w:rPr>
          <w:rFonts w:ascii="Calibri" w:eastAsia="Calibri" w:hAnsi="Calibri" w:cs="Calibri"/>
          <w:spacing w:val="-2"/>
          <w:sz w:val="22"/>
          <w:szCs w:val="22"/>
        </w:rPr>
        <w:t>op</w:t>
      </w:r>
      <w:r w:rsidR="00DA3029">
        <w:rPr>
          <w:rFonts w:ascii="Calibri" w:eastAsia="Calibri" w:hAnsi="Calibri" w:cs="Calibri"/>
          <w:spacing w:val="1"/>
          <w:sz w:val="22"/>
          <w:szCs w:val="22"/>
        </w:rPr>
        <w:t>m</w:t>
      </w:r>
      <w:r w:rsidR="00DA3029">
        <w:rPr>
          <w:rFonts w:ascii="Calibri" w:eastAsia="Calibri" w:hAnsi="Calibri" w:cs="Calibri"/>
          <w:spacing w:val="-3"/>
          <w:sz w:val="22"/>
          <w:szCs w:val="22"/>
        </w:rPr>
        <w:t>e</w:t>
      </w:r>
      <w:r w:rsidR="00DA3029">
        <w:rPr>
          <w:rFonts w:ascii="Calibri" w:eastAsia="Calibri" w:hAnsi="Calibri" w:cs="Calibri"/>
          <w:spacing w:val="-2"/>
          <w:sz w:val="22"/>
          <w:szCs w:val="22"/>
        </w:rPr>
        <w:t>n</w:t>
      </w:r>
      <w:r w:rsidR="00DA3029">
        <w:rPr>
          <w:rFonts w:ascii="Calibri" w:eastAsia="Calibri" w:hAnsi="Calibri" w:cs="Calibri"/>
          <w:spacing w:val="-3"/>
          <w:sz w:val="22"/>
          <w:szCs w:val="22"/>
        </w:rPr>
        <w:t>t</w:t>
      </w:r>
      <w:r w:rsidR="00DA3029">
        <w:rPr>
          <w:rFonts w:ascii="Calibri" w:eastAsia="Calibri" w:hAnsi="Calibri" w:cs="Calibri"/>
          <w:sz w:val="22"/>
          <w:szCs w:val="22"/>
        </w:rPr>
        <w:t>, testing</w:t>
      </w:r>
      <w:r>
        <w:rPr>
          <w:rFonts w:ascii="Calibri" w:eastAsia="Calibri" w:hAnsi="Calibri" w:cs="Calibri"/>
          <w:w w:val="101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-9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spacing w:val="-8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-6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on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47" w14:textId="52950B78" w:rsidR="006A7778" w:rsidRDefault="00000000">
      <w:pPr>
        <w:spacing w:before="7" w:line="270" w:lineRule="auto"/>
        <w:ind w:left="861" w:right="81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ex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 w:rsidR="009431F6">
        <w:rPr>
          <w:rFonts w:ascii="Calibri" w:eastAsia="Calibri" w:hAnsi="Calibri" w:cs="Calibri"/>
          <w:spacing w:val="5"/>
          <w:sz w:val="22"/>
          <w:szCs w:val="22"/>
        </w:rPr>
        <w:t>as trained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4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4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-</w:t>
      </w:r>
      <w:r>
        <w:rPr>
          <w:rFonts w:ascii="Calibri" w:eastAsia="Calibri" w:hAnsi="Calibri" w:cs="Calibri"/>
          <w:spacing w:val="2"/>
          <w:sz w:val="22"/>
          <w:szCs w:val="22"/>
        </w:rPr>
        <w:t>1</w:t>
      </w:r>
      <w:r>
        <w:rPr>
          <w:rFonts w:ascii="Calibri" w:eastAsia="Calibri" w:hAnsi="Calibri" w:cs="Calibri"/>
          <w:spacing w:val="-5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 w:rsidR="003E68B1">
        <w:rPr>
          <w:rFonts w:ascii="Calibri" w:eastAsia="Calibri" w:hAnsi="Calibri" w:cs="Calibri"/>
          <w:spacing w:val="9"/>
          <w:sz w:val="22"/>
          <w:szCs w:val="22"/>
        </w:rPr>
        <w:t xml:space="preserve">HCPCS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4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od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 w:rsidR="003E68B1"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8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9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0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o 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cc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is</w:t>
      </w:r>
      <w:r>
        <w:rPr>
          <w:rFonts w:ascii="Calibri" w:eastAsia="Calibri" w:hAnsi="Calibri" w:cs="Calibri"/>
          <w:w w:val="101"/>
          <w:sz w:val="22"/>
          <w:szCs w:val="22"/>
        </w:rPr>
        <w:t xml:space="preserve">k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ss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12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-6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-10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w w:val="10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48" w14:textId="77777777" w:rsidR="006A7778" w:rsidRDefault="00000000">
      <w:pPr>
        <w:spacing w:before="13" w:line="276" w:lineRule="auto"/>
        <w:ind w:left="861" w:right="81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ll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bo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wi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4"/>
          <w:sz w:val="22"/>
          <w:szCs w:val="22"/>
        </w:rPr>
        <w:t>C</w:t>
      </w:r>
      <w:r>
        <w:rPr>
          <w:rFonts w:ascii="Calibri" w:eastAsia="Calibri" w:hAnsi="Calibri" w:cs="Calibri"/>
          <w:spacing w:val="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8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op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9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op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ion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0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ffi</w:t>
      </w:r>
      <w:r>
        <w:rPr>
          <w:rFonts w:ascii="Calibri" w:eastAsia="Calibri" w:hAnsi="Calibri" w:cs="Calibri"/>
          <w:spacing w:val="-1"/>
          <w:sz w:val="22"/>
          <w:szCs w:val="22"/>
        </w:rPr>
        <w:t>ci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r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ma</w:t>
      </w:r>
      <w:r>
        <w:rPr>
          <w:rFonts w:ascii="Calibri" w:eastAsia="Calibri" w:hAnsi="Calibri" w:cs="Calibri"/>
          <w:spacing w:val="-9"/>
          <w:w w:val="101"/>
          <w:sz w:val="22"/>
          <w:szCs w:val="22"/>
        </w:rPr>
        <w:t>n</w:t>
      </w:r>
      <w:r>
        <w:rPr>
          <w:rFonts w:ascii="Calibri" w:eastAsia="Calibri" w:hAnsi="Calibri" w:cs="Calibri"/>
          <w:spacing w:val="-6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w w:val="101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w w:val="101"/>
          <w:sz w:val="22"/>
          <w:szCs w:val="22"/>
        </w:rPr>
        <w:t xml:space="preserve">t 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p</w:t>
      </w:r>
      <w:r>
        <w:rPr>
          <w:rFonts w:ascii="Calibri" w:eastAsia="Calibri" w:hAnsi="Calibri" w:cs="Calibri"/>
          <w:spacing w:val="-6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49" w14:textId="475CB2F4" w:rsidR="006A7778" w:rsidRDefault="00000000">
      <w:pPr>
        <w:spacing w:before="7" w:line="276" w:lineRule="auto"/>
        <w:ind w:left="861" w:right="81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x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wi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HH</w:t>
      </w:r>
      <w:r>
        <w:rPr>
          <w:rFonts w:ascii="Calibri" w:eastAsia="Calibri" w:hAnsi="Calibri" w:cs="Calibri"/>
          <w:sz w:val="22"/>
          <w:szCs w:val="22"/>
        </w:rPr>
        <w:t>S</w:t>
      </w:r>
      <w:r w:rsidR="00DD6E18"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7"/>
          <w:sz w:val="22"/>
          <w:szCs w:val="22"/>
        </w:rPr>
        <w:t>D</w:t>
      </w:r>
      <w:r>
        <w:rPr>
          <w:rFonts w:ascii="Calibri" w:eastAsia="Calibri" w:hAnsi="Calibri" w:cs="Calibri"/>
          <w:spacing w:val="-19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-9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8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0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hno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uppo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obu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j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w w:val="101"/>
          <w:sz w:val="22"/>
          <w:szCs w:val="22"/>
        </w:rPr>
        <w:t xml:space="preserve">t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-9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ss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4A" w14:textId="01130E41" w:rsidR="006A7778" w:rsidRDefault="00000000">
      <w:pPr>
        <w:spacing w:before="7" w:line="276" w:lineRule="auto"/>
        <w:ind w:left="861" w:right="86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11"/>
          <w:sz w:val="22"/>
          <w:szCs w:val="22"/>
        </w:rPr>
        <w:t xml:space="preserve"> </w:t>
      </w:r>
      <w:r w:rsidR="00DA3029">
        <w:rPr>
          <w:rFonts w:ascii="Calibri" w:eastAsia="Calibri" w:hAnsi="Calibri" w:cs="Calibri"/>
          <w:spacing w:val="-1"/>
          <w:sz w:val="22"/>
          <w:szCs w:val="22"/>
        </w:rPr>
        <w:t>E</w:t>
      </w:r>
      <w:r w:rsidR="00DA3029">
        <w:rPr>
          <w:rFonts w:ascii="Calibri" w:eastAsia="Calibri" w:hAnsi="Calibri" w:cs="Calibri"/>
          <w:spacing w:val="-3"/>
          <w:sz w:val="22"/>
          <w:szCs w:val="22"/>
        </w:rPr>
        <w:t>x</w:t>
      </w:r>
      <w:r w:rsidR="00DA3029">
        <w:rPr>
          <w:rFonts w:ascii="Calibri" w:eastAsia="Calibri" w:hAnsi="Calibri" w:cs="Calibri"/>
          <w:spacing w:val="-2"/>
          <w:sz w:val="22"/>
          <w:szCs w:val="22"/>
        </w:rPr>
        <w:t>p</w:t>
      </w:r>
      <w:r w:rsidR="00DA3029">
        <w:rPr>
          <w:rFonts w:ascii="Calibri" w:eastAsia="Calibri" w:hAnsi="Calibri" w:cs="Calibri"/>
          <w:spacing w:val="-3"/>
          <w:sz w:val="22"/>
          <w:szCs w:val="22"/>
        </w:rPr>
        <w:t>e</w:t>
      </w:r>
      <w:r w:rsidR="00DA3029">
        <w:rPr>
          <w:rFonts w:ascii="Calibri" w:eastAsia="Calibri" w:hAnsi="Calibri" w:cs="Calibri"/>
          <w:spacing w:val="1"/>
          <w:sz w:val="22"/>
          <w:szCs w:val="22"/>
        </w:rPr>
        <w:t>r</w:t>
      </w:r>
      <w:r w:rsidR="00DA3029">
        <w:rPr>
          <w:rFonts w:ascii="Calibri" w:eastAsia="Calibri" w:hAnsi="Calibri" w:cs="Calibri"/>
          <w:spacing w:val="-1"/>
          <w:sz w:val="22"/>
          <w:szCs w:val="22"/>
        </w:rPr>
        <w:t>i</w:t>
      </w:r>
      <w:r w:rsidR="00DA3029">
        <w:rPr>
          <w:rFonts w:ascii="Calibri" w:eastAsia="Calibri" w:hAnsi="Calibri" w:cs="Calibri"/>
          <w:spacing w:val="-3"/>
          <w:sz w:val="22"/>
          <w:szCs w:val="22"/>
        </w:rPr>
        <w:t>e</w:t>
      </w:r>
      <w:r w:rsidR="00DA3029">
        <w:rPr>
          <w:rFonts w:ascii="Calibri" w:eastAsia="Calibri" w:hAnsi="Calibri" w:cs="Calibri"/>
          <w:spacing w:val="-2"/>
          <w:sz w:val="22"/>
          <w:szCs w:val="22"/>
        </w:rPr>
        <w:t>n</w:t>
      </w:r>
      <w:r w:rsidR="00DA3029">
        <w:rPr>
          <w:rFonts w:ascii="Calibri" w:eastAsia="Calibri" w:hAnsi="Calibri" w:cs="Calibri"/>
          <w:spacing w:val="-1"/>
          <w:sz w:val="22"/>
          <w:szCs w:val="22"/>
        </w:rPr>
        <w:t>c</w:t>
      </w:r>
      <w:r w:rsidR="00DA3029">
        <w:rPr>
          <w:rFonts w:ascii="Calibri" w:eastAsia="Calibri" w:hAnsi="Calibri" w:cs="Calibri"/>
          <w:sz w:val="22"/>
          <w:szCs w:val="22"/>
        </w:rPr>
        <w:t xml:space="preserve">e </w:t>
      </w:r>
      <w:r w:rsidR="00DA3029">
        <w:rPr>
          <w:rFonts w:ascii="Calibri" w:eastAsia="Calibri" w:hAnsi="Calibri" w:cs="Calibri"/>
          <w:spacing w:val="12"/>
          <w:sz w:val="22"/>
          <w:szCs w:val="22"/>
        </w:rPr>
        <w:t>with</w:t>
      </w:r>
      <w:r w:rsidR="00DA3029">
        <w:rPr>
          <w:rFonts w:ascii="Calibri" w:eastAsia="Calibri" w:hAnsi="Calibri" w:cs="Calibri"/>
          <w:sz w:val="22"/>
          <w:szCs w:val="22"/>
        </w:rPr>
        <w:t xml:space="preserve"> </w:t>
      </w:r>
      <w:r w:rsidR="003E68B1">
        <w:rPr>
          <w:rFonts w:ascii="Calibri" w:eastAsia="Calibri" w:hAnsi="Calibri" w:cs="Calibri"/>
          <w:spacing w:val="8"/>
          <w:sz w:val="22"/>
          <w:szCs w:val="22"/>
        </w:rPr>
        <w:t>Pharmaceutical</w:t>
      </w:r>
      <w:r w:rsidR="003E68B1">
        <w:rPr>
          <w:rFonts w:ascii="Calibri" w:eastAsia="Calibri" w:hAnsi="Calibri" w:cs="Calibri"/>
          <w:sz w:val="22"/>
          <w:szCs w:val="22"/>
        </w:rPr>
        <w:t xml:space="preserve"> </w:t>
      </w:r>
      <w:r w:rsidR="003E68B1">
        <w:rPr>
          <w:rFonts w:ascii="Calibri" w:eastAsia="Calibri" w:hAnsi="Calibri" w:cs="Calibri"/>
          <w:spacing w:val="18"/>
          <w:sz w:val="22"/>
          <w:szCs w:val="22"/>
        </w:rPr>
        <w:t>industry</w:t>
      </w:r>
      <w:r w:rsidR="003E68B1">
        <w:rPr>
          <w:rFonts w:ascii="Calibri" w:eastAsia="Calibri" w:hAnsi="Calibri" w:cs="Calibri"/>
          <w:sz w:val="22"/>
          <w:szCs w:val="22"/>
        </w:rPr>
        <w:t xml:space="preserve"> </w:t>
      </w:r>
      <w:r w:rsidR="003E68B1">
        <w:rPr>
          <w:rFonts w:ascii="Calibri" w:eastAsia="Calibri" w:hAnsi="Calibri" w:cs="Calibri"/>
          <w:spacing w:val="13"/>
          <w:sz w:val="22"/>
          <w:szCs w:val="22"/>
        </w:rPr>
        <w:t>and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ic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l 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h 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z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io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pacing w:val="-10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l</w:t>
      </w:r>
      <w:r>
        <w:rPr>
          <w:rFonts w:ascii="Calibri" w:eastAsia="Calibri" w:hAnsi="Calibri" w:cs="Calibri"/>
          <w:w w:val="101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si</w:t>
      </w:r>
      <w:r>
        <w:rPr>
          <w:rFonts w:ascii="Calibri" w:eastAsia="Calibri" w:hAnsi="Calibri" w:cs="Calibri"/>
          <w:w w:val="101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0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0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8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in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&amp;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9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w w:val="10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on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4B" w14:textId="77777777" w:rsidR="006A7778" w:rsidRDefault="00000000">
      <w:pPr>
        <w:spacing w:before="8" w:line="276" w:lineRule="auto"/>
        <w:ind w:left="861" w:right="90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xte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si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8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9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-8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-4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4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9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-4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8"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4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9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sz w:val="22"/>
          <w:szCs w:val="22"/>
        </w:rPr>
        <w:t>P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4"/>
          <w:sz w:val="22"/>
          <w:szCs w:val="22"/>
        </w:rPr>
        <w:t>C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TE</w:t>
      </w:r>
      <w:r>
        <w:rPr>
          <w:rFonts w:ascii="Calibri" w:eastAsia="Calibri" w:hAnsi="Calibri" w:cs="Calibri"/>
          <w:spacing w:val="-7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w w:val="101"/>
          <w:sz w:val="22"/>
          <w:szCs w:val="22"/>
        </w:rPr>
        <w:t>P</w:t>
      </w:r>
      <w:r>
        <w:rPr>
          <w:rFonts w:ascii="Calibri" w:eastAsia="Calibri" w:hAnsi="Calibri" w:cs="Calibri"/>
          <w:spacing w:val="-6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4"/>
          <w:w w:val="101"/>
          <w:sz w:val="22"/>
          <w:szCs w:val="22"/>
        </w:rPr>
        <w:t>O</w:t>
      </w:r>
      <w:r>
        <w:rPr>
          <w:rFonts w:ascii="Calibri" w:eastAsia="Calibri" w:hAnsi="Calibri" w:cs="Calibri"/>
          <w:w w:val="101"/>
          <w:sz w:val="22"/>
          <w:szCs w:val="22"/>
        </w:rPr>
        <w:t xml:space="preserve">C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-2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sz w:val="22"/>
          <w:szCs w:val="22"/>
        </w:rPr>
        <w:t>P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-4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4"/>
          <w:sz w:val="22"/>
          <w:szCs w:val="22"/>
        </w:rPr>
        <w:t>OM</w:t>
      </w:r>
      <w:r>
        <w:rPr>
          <w:rFonts w:ascii="Calibri" w:eastAsia="Calibri" w:hAnsi="Calibri" w:cs="Calibri"/>
          <w:spacing w:val="-15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sz w:val="22"/>
          <w:szCs w:val="22"/>
        </w:rPr>
        <w:t>P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F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pacing w:val="-14"/>
          <w:sz w:val="22"/>
          <w:szCs w:val="22"/>
        </w:rPr>
        <w:t>A</w:t>
      </w:r>
      <w:r>
        <w:rPr>
          <w:rFonts w:ascii="Calibri" w:eastAsia="Calibri" w:hAnsi="Calibri" w:cs="Calibri"/>
          <w:spacing w:val="-2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sz w:val="22"/>
          <w:szCs w:val="22"/>
        </w:rPr>
        <w:t>P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-4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7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sz w:val="22"/>
          <w:szCs w:val="22"/>
        </w:rPr>
        <w:t>P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-4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sz w:val="22"/>
          <w:szCs w:val="22"/>
        </w:rPr>
        <w:t>P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L,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sz w:val="22"/>
          <w:szCs w:val="22"/>
        </w:rPr>
        <w:t>P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-4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-6"/>
          <w:w w:val="101"/>
          <w:sz w:val="22"/>
          <w:szCs w:val="22"/>
        </w:rPr>
        <w:t>R</w:t>
      </w:r>
      <w:r>
        <w:rPr>
          <w:rFonts w:ascii="Calibri" w:eastAsia="Calibri" w:hAnsi="Calibri" w:cs="Calibri"/>
          <w:w w:val="101"/>
          <w:sz w:val="22"/>
          <w:szCs w:val="22"/>
        </w:rPr>
        <w:t>AN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S</w:t>
      </w:r>
      <w:r>
        <w:rPr>
          <w:rFonts w:ascii="Calibri" w:eastAsia="Calibri" w:hAnsi="Calibri" w:cs="Calibri"/>
          <w:spacing w:val="-7"/>
          <w:w w:val="101"/>
          <w:sz w:val="22"/>
          <w:szCs w:val="22"/>
        </w:rPr>
        <w:t>P</w:t>
      </w:r>
      <w:r>
        <w:rPr>
          <w:rFonts w:ascii="Calibri" w:eastAsia="Calibri" w:hAnsi="Calibri" w:cs="Calibri"/>
          <w:spacing w:val="3"/>
          <w:w w:val="10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E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4C" w14:textId="77777777" w:rsidR="006A7778" w:rsidRDefault="00000000">
      <w:pPr>
        <w:spacing w:line="276" w:lineRule="auto"/>
        <w:ind w:left="861" w:right="87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0"/>
          <w:sz w:val="22"/>
          <w:szCs w:val="22"/>
        </w:rPr>
        <w:t>o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6"/>
          <w:sz w:val="22"/>
          <w:szCs w:val="22"/>
        </w:rPr>
        <w:t>ra</w:t>
      </w:r>
      <w:r>
        <w:rPr>
          <w:rFonts w:ascii="Calibri" w:eastAsia="Calibri" w:hAnsi="Calibri" w:cs="Calibri"/>
          <w:spacing w:val="1"/>
          <w:sz w:val="22"/>
          <w:szCs w:val="22"/>
        </w:rPr>
        <w:t>mm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x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wi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po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t </w:t>
      </w:r>
      <w:r>
        <w:rPr>
          <w:rFonts w:ascii="Calibri" w:eastAsia="Calibri" w:hAnsi="Calibri" w:cs="Calibri"/>
          <w:spacing w:val="7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9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-8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-4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7"/>
          <w:sz w:val="22"/>
          <w:szCs w:val="22"/>
        </w:rPr>
        <w:t>P</w:t>
      </w:r>
      <w:r>
        <w:rPr>
          <w:rFonts w:ascii="Calibri" w:eastAsia="Calibri" w:hAnsi="Calibri" w:cs="Calibri"/>
          <w:spacing w:val="-4"/>
          <w:sz w:val="22"/>
          <w:szCs w:val="22"/>
        </w:rPr>
        <w:t>O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-2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4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0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w w:val="10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4"/>
          <w:w w:val="101"/>
          <w:sz w:val="22"/>
          <w:szCs w:val="22"/>
        </w:rPr>
        <w:t>O</w:t>
      </w:r>
      <w:r>
        <w:rPr>
          <w:rFonts w:ascii="Calibri" w:eastAsia="Calibri" w:hAnsi="Calibri" w:cs="Calibri"/>
          <w:w w:val="101"/>
          <w:sz w:val="22"/>
          <w:szCs w:val="22"/>
        </w:rPr>
        <w:t xml:space="preserve">C </w:t>
      </w:r>
      <w:r>
        <w:rPr>
          <w:rFonts w:ascii="Calibri" w:eastAsia="Calibri" w:hAnsi="Calibri" w:cs="Calibri"/>
          <w:spacing w:val="-15"/>
          <w:w w:val="101"/>
          <w:sz w:val="22"/>
          <w:szCs w:val="22"/>
        </w:rPr>
        <w:t>T</w:t>
      </w:r>
      <w:r>
        <w:rPr>
          <w:rFonts w:ascii="Calibri" w:eastAsia="Calibri" w:hAnsi="Calibri" w:cs="Calibri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w w:val="101"/>
          <w:sz w:val="22"/>
          <w:szCs w:val="22"/>
        </w:rPr>
        <w:t>B</w:t>
      </w:r>
      <w:r>
        <w:rPr>
          <w:rFonts w:ascii="Calibri" w:eastAsia="Calibri" w:hAnsi="Calibri" w:cs="Calibri"/>
          <w:w w:val="101"/>
          <w:sz w:val="22"/>
          <w:szCs w:val="22"/>
        </w:rPr>
        <w:t>UL</w:t>
      </w:r>
      <w:r>
        <w:rPr>
          <w:rFonts w:ascii="Calibri" w:eastAsia="Calibri" w:hAnsi="Calibri" w:cs="Calibri"/>
          <w:spacing w:val="-2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TE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4D" w14:textId="77777777" w:rsidR="006A7778" w:rsidRDefault="00000000">
      <w:pPr>
        <w:spacing w:before="7" w:line="276" w:lineRule="auto"/>
        <w:ind w:left="861" w:right="85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10"/>
          <w:sz w:val="22"/>
          <w:szCs w:val="22"/>
        </w:rPr>
        <w:t>x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ll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no</w:t>
      </w:r>
      <w:r>
        <w:rPr>
          <w:rFonts w:ascii="Calibri" w:eastAsia="Calibri" w:hAnsi="Calibri" w:cs="Calibri"/>
          <w:spacing w:val="-1"/>
          <w:sz w:val="22"/>
          <w:szCs w:val="22"/>
        </w:rPr>
        <w:t>wl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0"/>
          <w:sz w:val="22"/>
          <w:szCs w:val="22"/>
        </w:rPr>
        <w:t>o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6"/>
          <w:sz w:val="22"/>
          <w:szCs w:val="22"/>
        </w:rPr>
        <w:t>ra</w:t>
      </w:r>
      <w:r>
        <w:rPr>
          <w:rFonts w:ascii="Calibri" w:eastAsia="Calibri" w:hAnsi="Calibri" w:cs="Calibri"/>
          <w:spacing w:val="1"/>
          <w:sz w:val="22"/>
          <w:szCs w:val="22"/>
        </w:rPr>
        <w:t>mm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pp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8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ion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-8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spacing w:val="-7"/>
          <w:w w:val="101"/>
          <w:sz w:val="22"/>
          <w:szCs w:val="22"/>
        </w:rPr>
        <w:t>/</w:t>
      </w:r>
      <w:r>
        <w:rPr>
          <w:rFonts w:ascii="Calibri" w:eastAsia="Calibri" w:hAnsi="Calibri" w:cs="Calibri"/>
          <w:spacing w:val="3"/>
          <w:w w:val="10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8"/>
          <w:w w:val="10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o</w:t>
      </w:r>
      <w:r>
        <w:rPr>
          <w:rFonts w:ascii="Calibri" w:eastAsia="Calibri" w:hAnsi="Calibri" w:cs="Calibri"/>
          <w:spacing w:val="-8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7"/>
          <w:sz w:val="22"/>
          <w:szCs w:val="22"/>
        </w:rPr>
        <w:t>/</w:t>
      </w:r>
      <w:r>
        <w:rPr>
          <w:rFonts w:ascii="Calibri" w:eastAsia="Calibri" w:hAnsi="Calibri" w:cs="Calibri"/>
          <w:sz w:val="22"/>
          <w:szCs w:val="22"/>
        </w:rPr>
        <w:t>Ac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-9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L,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-4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22"/>
          <w:sz w:val="22"/>
          <w:szCs w:val="22"/>
        </w:rPr>
        <w:t>T</w:t>
      </w:r>
      <w:r>
        <w:rPr>
          <w:rFonts w:ascii="Calibri" w:eastAsia="Calibri" w:hAnsi="Calibri" w:cs="Calibri"/>
          <w:spacing w:val="-14"/>
          <w:sz w:val="22"/>
          <w:szCs w:val="22"/>
        </w:rPr>
        <w:t>A</w:t>
      </w:r>
      <w:r>
        <w:rPr>
          <w:rFonts w:ascii="Calibri" w:eastAsia="Calibri" w:hAnsi="Calibri" w:cs="Calibri"/>
          <w:spacing w:val="-29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8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/</w:t>
      </w:r>
      <w:r>
        <w:rPr>
          <w:rFonts w:ascii="Calibri" w:eastAsia="Calibri" w:hAnsi="Calibri" w:cs="Calibri"/>
          <w:spacing w:val="3"/>
          <w:w w:val="101"/>
          <w:sz w:val="22"/>
          <w:szCs w:val="22"/>
        </w:rPr>
        <w:t>G</w:t>
      </w:r>
      <w:r>
        <w:rPr>
          <w:rFonts w:ascii="Calibri" w:eastAsia="Calibri" w:hAnsi="Calibri" w:cs="Calibri"/>
          <w:spacing w:val="-13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ph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4E" w14:textId="72C479FD" w:rsidR="006A7778" w:rsidRDefault="00000000">
      <w:pPr>
        <w:spacing w:before="7" w:line="277" w:lineRule="auto"/>
        <w:ind w:left="861" w:right="79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on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ci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8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et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d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qu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iss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w w:val="101"/>
          <w:sz w:val="22"/>
          <w:szCs w:val="22"/>
        </w:rPr>
        <w:t xml:space="preserve">d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0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0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9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si</w:t>
      </w:r>
      <w:r>
        <w:rPr>
          <w:rFonts w:ascii="Calibri" w:eastAsia="Calibri" w:hAnsi="Calibri" w:cs="Calibri"/>
          <w:sz w:val="22"/>
          <w:szCs w:val="22"/>
        </w:rPr>
        <w:t>ve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8"/>
          <w:w w:val="101"/>
          <w:sz w:val="22"/>
          <w:szCs w:val="22"/>
        </w:rPr>
        <w:t>l</w:t>
      </w:r>
      <w:r>
        <w:rPr>
          <w:rFonts w:ascii="Calibri" w:eastAsia="Calibri" w:hAnsi="Calibri" w:cs="Calibri"/>
          <w:w w:val="101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sis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4F" w14:textId="77777777" w:rsidR="006A7778" w:rsidRDefault="006A7778">
      <w:pPr>
        <w:spacing w:before="9" w:line="200" w:lineRule="exact"/>
      </w:pPr>
    </w:p>
    <w:p w14:paraId="63649F50" w14:textId="77777777" w:rsidR="006A7778" w:rsidRDefault="00000000">
      <w:pPr>
        <w:ind w:left="127"/>
        <w:rPr>
          <w:rFonts w:ascii="Calibri" w:eastAsia="Calibri" w:hAnsi="Calibri" w:cs="Calibri"/>
          <w:sz w:val="22"/>
          <w:szCs w:val="22"/>
        </w:rPr>
      </w:pPr>
      <w:r>
        <w:pict w14:anchorId="63649FAF">
          <v:group id="_x0000_s1030" style="position:absolute;left:0;text-align:left;margin-left:1in;margin-top:24.8pt;width:465.6pt;height:3pt;z-index:-251657728;mso-position-horizontal-relative:page" coordorigin="1440,496" coordsize="9312,60">
            <v:shape id="_x0000_s1031" style="position:absolute;left:1440;top:496;width:9312;height:60" coordorigin="1440,496" coordsize="9312,60" path="m1440,496r9312,60e" filled="f" strokeweight="1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b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w w:val="101"/>
          <w:sz w:val="22"/>
          <w:szCs w:val="22"/>
        </w:rPr>
        <w:t>E</w:t>
      </w:r>
      <w:r>
        <w:rPr>
          <w:rFonts w:ascii="Calibri" w:eastAsia="Calibri" w:hAnsi="Calibri" w:cs="Calibri"/>
          <w:b/>
          <w:w w:val="101"/>
          <w:sz w:val="22"/>
          <w:szCs w:val="22"/>
        </w:rPr>
        <w:t>T</w:t>
      </w:r>
    </w:p>
    <w:p w14:paraId="63649F51" w14:textId="77777777" w:rsidR="006A7778" w:rsidRDefault="006A7778">
      <w:pPr>
        <w:spacing w:line="200" w:lineRule="exact"/>
      </w:pPr>
    </w:p>
    <w:p w14:paraId="63649F52" w14:textId="77777777" w:rsidR="006A7778" w:rsidRDefault="006A7778">
      <w:pPr>
        <w:spacing w:before="3" w:line="220" w:lineRule="exact"/>
        <w:rPr>
          <w:sz w:val="22"/>
          <w:szCs w:val="22"/>
        </w:rPr>
      </w:pPr>
    </w:p>
    <w:p w14:paraId="63649F53" w14:textId="77777777" w:rsidR="006A7778" w:rsidRDefault="00000000">
      <w:pPr>
        <w:ind w:left="25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 xml:space="preserve">:      </w:t>
      </w:r>
      <w:r>
        <w:rPr>
          <w:rFonts w:ascii="Calibri" w:eastAsia="Calibri" w:hAnsi="Calibri" w:cs="Calibri"/>
          <w:b/>
          <w:spacing w:val="4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w w:val="101"/>
          <w:sz w:val="22"/>
          <w:szCs w:val="22"/>
        </w:rPr>
        <w:t>W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nd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ws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54" w14:textId="77777777" w:rsidR="006A7778" w:rsidRDefault="006A7778">
      <w:pPr>
        <w:spacing w:before="7" w:line="120" w:lineRule="exact"/>
        <w:rPr>
          <w:sz w:val="12"/>
          <w:szCs w:val="12"/>
        </w:rPr>
      </w:pPr>
    </w:p>
    <w:p w14:paraId="63649F55" w14:textId="0D4000E8" w:rsidR="006A7778" w:rsidRDefault="00000000">
      <w:pPr>
        <w:spacing w:line="257" w:lineRule="auto"/>
        <w:ind w:left="2410" w:right="756" w:hanging="215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0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 xml:space="preserve">:                       </w:t>
      </w:r>
      <w:r>
        <w:rPr>
          <w:rFonts w:ascii="Calibri" w:eastAsia="Calibri" w:hAnsi="Calibri" w:cs="Calibri"/>
          <w:b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/</w:t>
      </w:r>
      <w:r w:rsidR="00DA3029">
        <w:rPr>
          <w:rFonts w:ascii="Calibri" w:eastAsia="Calibri" w:hAnsi="Calibri" w:cs="Calibri"/>
          <w:spacing w:val="1"/>
          <w:sz w:val="22"/>
          <w:szCs w:val="22"/>
        </w:rPr>
        <w:t>B</w:t>
      </w:r>
      <w:r w:rsidR="00DA3029">
        <w:rPr>
          <w:rFonts w:ascii="Calibri" w:eastAsia="Calibri" w:hAnsi="Calibri" w:cs="Calibri"/>
          <w:sz w:val="22"/>
          <w:szCs w:val="22"/>
        </w:rPr>
        <w:t>A</w:t>
      </w:r>
      <w:r w:rsidR="00DA3029">
        <w:rPr>
          <w:rFonts w:ascii="Calibri" w:eastAsia="Calibri" w:hAnsi="Calibri" w:cs="Calibri"/>
          <w:spacing w:val="-1"/>
          <w:sz w:val="22"/>
          <w:szCs w:val="22"/>
        </w:rPr>
        <w:t>S</w:t>
      </w:r>
      <w:r w:rsidR="00DA3029">
        <w:rPr>
          <w:rFonts w:ascii="Calibri" w:eastAsia="Calibri" w:hAnsi="Calibri" w:cs="Calibri"/>
          <w:spacing w:val="-8"/>
          <w:sz w:val="22"/>
          <w:szCs w:val="22"/>
        </w:rPr>
        <w:t>E</w:t>
      </w:r>
      <w:r w:rsidR="00DA3029">
        <w:rPr>
          <w:rFonts w:ascii="Calibri" w:eastAsia="Calibri" w:hAnsi="Calibri" w:cs="Calibri"/>
          <w:sz w:val="22"/>
          <w:szCs w:val="22"/>
        </w:rPr>
        <w:t>, SAS</w:t>
      </w:r>
      <w:r>
        <w:rPr>
          <w:rFonts w:ascii="Calibri" w:eastAsia="Calibri" w:hAnsi="Calibri" w:cs="Calibri"/>
          <w:sz w:val="22"/>
          <w:szCs w:val="22"/>
        </w:rPr>
        <w:t>/</w:t>
      </w:r>
      <w:r w:rsidR="00DA3029">
        <w:rPr>
          <w:rFonts w:ascii="Calibri" w:eastAsia="Calibri" w:hAnsi="Calibri" w:cs="Calibri"/>
          <w:spacing w:val="-1"/>
          <w:sz w:val="22"/>
          <w:szCs w:val="22"/>
        </w:rPr>
        <w:t>S</w:t>
      </w:r>
      <w:r w:rsidR="00DA3029">
        <w:rPr>
          <w:rFonts w:ascii="Calibri" w:eastAsia="Calibri" w:hAnsi="Calibri" w:cs="Calibri"/>
          <w:spacing w:val="1"/>
          <w:sz w:val="22"/>
          <w:szCs w:val="22"/>
        </w:rPr>
        <w:t>Q</w:t>
      </w:r>
      <w:r w:rsidR="00DA3029">
        <w:rPr>
          <w:rFonts w:ascii="Calibri" w:eastAsia="Calibri" w:hAnsi="Calibri" w:cs="Calibri"/>
          <w:sz w:val="22"/>
          <w:szCs w:val="22"/>
        </w:rPr>
        <w:t>L, SAS</w:t>
      </w:r>
      <w:r>
        <w:rPr>
          <w:rFonts w:ascii="Calibri" w:eastAsia="Calibri" w:hAnsi="Calibri" w:cs="Calibri"/>
          <w:spacing w:val="-7"/>
          <w:sz w:val="22"/>
          <w:szCs w:val="22"/>
        </w:rPr>
        <w:t>/</w:t>
      </w:r>
      <w:r w:rsidR="00DA3029">
        <w:rPr>
          <w:rFonts w:ascii="Calibri" w:eastAsia="Calibri" w:hAnsi="Calibri" w:cs="Calibri"/>
          <w:spacing w:val="3"/>
          <w:sz w:val="22"/>
          <w:szCs w:val="22"/>
        </w:rPr>
        <w:t>O</w:t>
      </w:r>
      <w:r w:rsidR="00DA3029">
        <w:rPr>
          <w:rFonts w:ascii="Calibri" w:eastAsia="Calibri" w:hAnsi="Calibri" w:cs="Calibri"/>
          <w:sz w:val="22"/>
          <w:szCs w:val="22"/>
        </w:rPr>
        <w:t>D</w:t>
      </w:r>
      <w:r w:rsidR="00DA3029">
        <w:rPr>
          <w:rFonts w:ascii="Calibri" w:eastAsia="Calibri" w:hAnsi="Calibri" w:cs="Calibri"/>
          <w:spacing w:val="-10"/>
          <w:sz w:val="22"/>
          <w:szCs w:val="22"/>
        </w:rPr>
        <w:t>S</w:t>
      </w:r>
      <w:r w:rsidR="00DA3029">
        <w:rPr>
          <w:rFonts w:ascii="Calibri" w:eastAsia="Calibri" w:hAnsi="Calibri" w:cs="Calibri"/>
          <w:sz w:val="22"/>
          <w:szCs w:val="22"/>
        </w:rPr>
        <w:t>, SAS</w:t>
      </w:r>
      <w:r>
        <w:rPr>
          <w:rFonts w:ascii="Calibri" w:eastAsia="Calibri" w:hAnsi="Calibri" w:cs="Calibri"/>
          <w:sz w:val="22"/>
          <w:szCs w:val="22"/>
        </w:rPr>
        <w:t xml:space="preserve">/  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 w:rsidR="00DA3029">
        <w:rPr>
          <w:rFonts w:ascii="Calibri" w:eastAsia="Calibri" w:hAnsi="Calibri" w:cs="Calibri"/>
          <w:spacing w:val="3"/>
          <w:sz w:val="22"/>
          <w:szCs w:val="22"/>
        </w:rPr>
        <w:t>M</w:t>
      </w:r>
      <w:r w:rsidR="00DA3029">
        <w:rPr>
          <w:rFonts w:ascii="Calibri" w:eastAsia="Calibri" w:hAnsi="Calibri" w:cs="Calibri"/>
          <w:spacing w:val="-7"/>
          <w:sz w:val="22"/>
          <w:szCs w:val="22"/>
        </w:rPr>
        <w:t>A</w:t>
      </w:r>
      <w:r w:rsidR="00DA3029">
        <w:rPr>
          <w:rFonts w:ascii="Calibri" w:eastAsia="Calibri" w:hAnsi="Calibri" w:cs="Calibri"/>
          <w:spacing w:val="-4"/>
          <w:sz w:val="22"/>
          <w:szCs w:val="22"/>
        </w:rPr>
        <w:t>C</w:t>
      </w:r>
      <w:r w:rsidR="00DA3029">
        <w:rPr>
          <w:rFonts w:ascii="Calibri" w:eastAsia="Calibri" w:hAnsi="Calibri" w:cs="Calibri"/>
          <w:spacing w:val="1"/>
          <w:sz w:val="22"/>
          <w:szCs w:val="22"/>
        </w:rPr>
        <w:t>R</w:t>
      </w:r>
      <w:r w:rsidR="00DA3029">
        <w:rPr>
          <w:rFonts w:ascii="Calibri" w:eastAsia="Calibri" w:hAnsi="Calibri" w:cs="Calibri"/>
          <w:spacing w:val="-4"/>
          <w:sz w:val="22"/>
          <w:szCs w:val="22"/>
        </w:rPr>
        <w:t>O</w:t>
      </w:r>
      <w:r w:rsidR="00DA3029">
        <w:rPr>
          <w:rFonts w:ascii="Calibri" w:eastAsia="Calibri" w:hAnsi="Calibri" w:cs="Calibri"/>
          <w:sz w:val="22"/>
          <w:szCs w:val="22"/>
        </w:rPr>
        <w:t>, SAS</w:t>
      </w:r>
      <w:r>
        <w:rPr>
          <w:rFonts w:ascii="Calibri" w:eastAsia="Calibri" w:hAnsi="Calibri" w:cs="Calibri"/>
          <w:sz w:val="22"/>
          <w:szCs w:val="22"/>
        </w:rPr>
        <w:t>/</w:t>
      </w:r>
      <w:r w:rsidR="007274D8">
        <w:rPr>
          <w:rFonts w:ascii="Calibri" w:eastAsia="Calibri" w:hAnsi="Calibri" w:cs="Calibri"/>
          <w:spacing w:val="-4"/>
          <w:sz w:val="22"/>
          <w:szCs w:val="22"/>
        </w:rPr>
        <w:t>G</w:t>
      </w:r>
      <w:r w:rsidR="007274D8">
        <w:rPr>
          <w:rFonts w:ascii="Calibri" w:eastAsia="Calibri" w:hAnsi="Calibri" w:cs="Calibri"/>
          <w:spacing w:val="1"/>
          <w:sz w:val="22"/>
          <w:szCs w:val="22"/>
        </w:rPr>
        <w:t>R</w:t>
      </w:r>
      <w:r w:rsidR="007274D8">
        <w:rPr>
          <w:rFonts w:ascii="Calibri" w:eastAsia="Calibri" w:hAnsi="Calibri" w:cs="Calibri"/>
          <w:sz w:val="22"/>
          <w:szCs w:val="22"/>
        </w:rPr>
        <w:t>AP</w:t>
      </w:r>
      <w:r w:rsidR="007274D8">
        <w:rPr>
          <w:rFonts w:ascii="Calibri" w:eastAsia="Calibri" w:hAnsi="Calibri" w:cs="Calibri"/>
          <w:spacing w:val="-9"/>
          <w:sz w:val="22"/>
          <w:szCs w:val="22"/>
        </w:rPr>
        <w:t>H</w:t>
      </w:r>
      <w:r w:rsidR="007274D8">
        <w:rPr>
          <w:rFonts w:ascii="Calibri" w:eastAsia="Calibri" w:hAnsi="Calibri" w:cs="Calibri"/>
          <w:sz w:val="22"/>
          <w:szCs w:val="22"/>
        </w:rPr>
        <w:t>, SAS</w:t>
      </w:r>
      <w:r>
        <w:rPr>
          <w:rFonts w:ascii="Calibri" w:eastAsia="Calibri" w:hAnsi="Calibri" w:cs="Calibri"/>
          <w:w w:val="101"/>
          <w:sz w:val="22"/>
          <w:szCs w:val="22"/>
        </w:rPr>
        <w:t>/</w:t>
      </w:r>
      <w:r>
        <w:rPr>
          <w:rFonts w:ascii="Calibri" w:eastAsia="Calibri" w:hAnsi="Calibri" w:cs="Calibri"/>
          <w:spacing w:val="-7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w w:val="101"/>
          <w:sz w:val="22"/>
          <w:szCs w:val="22"/>
        </w:rPr>
        <w:t>C</w:t>
      </w:r>
      <w:r>
        <w:rPr>
          <w:rFonts w:ascii="Calibri" w:eastAsia="Calibri" w:hAnsi="Calibri" w:cs="Calibri"/>
          <w:spacing w:val="-4"/>
          <w:w w:val="101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SS</w:t>
      </w:r>
      <w:r>
        <w:rPr>
          <w:rFonts w:ascii="Calibri" w:eastAsia="Calibri" w:hAnsi="Calibri" w:cs="Calibri"/>
          <w:w w:val="101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-4"/>
          <w:sz w:val="22"/>
          <w:szCs w:val="22"/>
        </w:rPr>
        <w:t>C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7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8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/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spacing w:val="-8"/>
          <w:w w:val="101"/>
          <w:sz w:val="22"/>
          <w:szCs w:val="22"/>
        </w:rPr>
        <w:t>T</w:t>
      </w:r>
      <w:r>
        <w:rPr>
          <w:rFonts w:ascii="Calibri" w:eastAsia="Calibri" w:hAnsi="Calibri" w:cs="Calibri"/>
          <w:w w:val="101"/>
          <w:sz w:val="22"/>
          <w:szCs w:val="22"/>
        </w:rPr>
        <w:t>AT.</w:t>
      </w:r>
    </w:p>
    <w:p w14:paraId="63649F56" w14:textId="4172EA59" w:rsidR="006A7778" w:rsidRDefault="00000000">
      <w:pPr>
        <w:spacing w:before="90" w:line="257" w:lineRule="auto"/>
        <w:ind w:left="2410" w:right="808" w:hanging="215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P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du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 xml:space="preserve">:            </w:t>
      </w:r>
      <w:r>
        <w:rPr>
          <w:rFonts w:ascii="Calibri" w:eastAsia="Calibri" w:hAnsi="Calibri" w:cs="Calibri"/>
          <w:b/>
          <w:spacing w:val="33"/>
          <w:sz w:val="22"/>
          <w:szCs w:val="22"/>
        </w:rPr>
        <w:t xml:space="preserve"> </w:t>
      </w:r>
      <w:r w:rsidR="00DA3029">
        <w:rPr>
          <w:rFonts w:ascii="Calibri" w:eastAsia="Calibri" w:hAnsi="Calibri" w:cs="Calibri"/>
          <w:spacing w:val="3"/>
          <w:sz w:val="22"/>
          <w:szCs w:val="22"/>
        </w:rPr>
        <w:t>M</w:t>
      </w:r>
      <w:r w:rsidR="00DA3029">
        <w:rPr>
          <w:rFonts w:ascii="Calibri" w:eastAsia="Calibri" w:hAnsi="Calibri" w:cs="Calibri"/>
          <w:spacing w:val="-1"/>
          <w:sz w:val="22"/>
          <w:szCs w:val="22"/>
        </w:rPr>
        <w:t>E</w:t>
      </w:r>
      <w:r w:rsidR="00DA3029">
        <w:rPr>
          <w:rFonts w:ascii="Calibri" w:eastAsia="Calibri" w:hAnsi="Calibri" w:cs="Calibri"/>
          <w:spacing w:val="-7"/>
          <w:sz w:val="22"/>
          <w:szCs w:val="22"/>
        </w:rPr>
        <w:t>A</w:t>
      </w:r>
      <w:r w:rsidR="00DA3029">
        <w:rPr>
          <w:rFonts w:ascii="Calibri" w:eastAsia="Calibri" w:hAnsi="Calibri" w:cs="Calibri"/>
          <w:sz w:val="22"/>
          <w:szCs w:val="22"/>
        </w:rPr>
        <w:t>N</w:t>
      </w:r>
      <w:r w:rsidR="00DA3029">
        <w:rPr>
          <w:rFonts w:ascii="Calibri" w:eastAsia="Calibri" w:hAnsi="Calibri" w:cs="Calibri"/>
          <w:spacing w:val="-2"/>
          <w:sz w:val="22"/>
          <w:szCs w:val="22"/>
        </w:rPr>
        <w:t>S</w:t>
      </w:r>
      <w:r w:rsidR="00DA3029">
        <w:rPr>
          <w:rFonts w:ascii="Calibri" w:eastAsia="Calibri" w:hAnsi="Calibri" w:cs="Calibri"/>
          <w:sz w:val="22"/>
          <w:szCs w:val="22"/>
        </w:rPr>
        <w:t xml:space="preserve">, </w:t>
      </w:r>
      <w:r w:rsidR="00DA3029">
        <w:rPr>
          <w:rFonts w:ascii="Calibri" w:eastAsia="Calibri" w:hAnsi="Calibri" w:cs="Calibri"/>
          <w:spacing w:val="3"/>
          <w:sz w:val="22"/>
          <w:szCs w:val="22"/>
        </w:rPr>
        <w:t>REPORT</w:t>
      </w:r>
      <w:r w:rsidR="00DA3029">
        <w:rPr>
          <w:rFonts w:ascii="Calibri" w:eastAsia="Calibri" w:hAnsi="Calibri" w:cs="Calibri"/>
          <w:sz w:val="22"/>
          <w:szCs w:val="22"/>
        </w:rPr>
        <w:t xml:space="preserve">, </w:t>
      </w:r>
      <w:r w:rsidR="00DA3029">
        <w:rPr>
          <w:rFonts w:ascii="Calibri" w:eastAsia="Calibri" w:hAnsi="Calibri" w:cs="Calibri"/>
          <w:spacing w:val="11"/>
          <w:sz w:val="22"/>
          <w:szCs w:val="22"/>
        </w:rPr>
        <w:t>FORMAT</w:t>
      </w:r>
      <w:r w:rsidR="00DA3029">
        <w:rPr>
          <w:rFonts w:ascii="Calibri" w:eastAsia="Calibri" w:hAnsi="Calibri" w:cs="Calibri"/>
          <w:sz w:val="22"/>
          <w:szCs w:val="22"/>
        </w:rPr>
        <w:t xml:space="preserve">, </w:t>
      </w:r>
      <w:r w:rsidR="00DA3029">
        <w:rPr>
          <w:rFonts w:ascii="Calibri" w:eastAsia="Calibri" w:hAnsi="Calibri" w:cs="Calibri"/>
          <w:spacing w:val="11"/>
          <w:sz w:val="22"/>
          <w:szCs w:val="22"/>
        </w:rPr>
        <w:t>SORT</w:t>
      </w:r>
      <w:r w:rsidR="00DA3029">
        <w:rPr>
          <w:rFonts w:ascii="Calibri" w:eastAsia="Calibri" w:hAnsi="Calibri" w:cs="Calibri"/>
          <w:sz w:val="22"/>
          <w:szCs w:val="22"/>
        </w:rPr>
        <w:t xml:space="preserve">, </w:t>
      </w:r>
      <w:r w:rsidR="00DA3029">
        <w:rPr>
          <w:rFonts w:ascii="Calibri" w:eastAsia="Calibri" w:hAnsi="Calibri" w:cs="Calibri"/>
          <w:spacing w:val="8"/>
          <w:sz w:val="22"/>
          <w:szCs w:val="22"/>
        </w:rPr>
        <w:t>FREQ</w:t>
      </w:r>
      <w:r w:rsidR="00DA3029">
        <w:rPr>
          <w:rFonts w:ascii="Calibri" w:eastAsia="Calibri" w:hAnsi="Calibri" w:cs="Calibri"/>
          <w:sz w:val="22"/>
          <w:szCs w:val="22"/>
        </w:rPr>
        <w:t xml:space="preserve">, </w:t>
      </w:r>
      <w:r w:rsidR="00DA3029">
        <w:rPr>
          <w:rFonts w:ascii="Calibri" w:eastAsia="Calibri" w:hAnsi="Calibri" w:cs="Calibri"/>
          <w:spacing w:val="8"/>
          <w:sz w:val="22"/>
          <w:szCs w:val="22"/>
        </w:rPr>
        <w:t>TABULATE</w:t>
      </w:r>
      <w:r w:rsidR="00DA3029">
        <w:rPr>
          <w:rFonts w:ascii="Calibri" w:eastAsia="Calibri" w:hAnsi="Calibri" w:cs="Calibri"/>
          <w:sz w:val="22"/>
          <w:szCs w:val="22"/>
        </w:rPr>
        <w:t xml:space="preserve">, </w:t>
      </w:r>
      <w:r w:rsidR="00DA3029">
        <w:rPr>
          <w:rFonts w:ascii="Calibri" w:eastAsia="Calibri" w:hAnsi="Calibri" w:cs="Calibri"/>
          <w:spacing w:val="6"/>
          <w:sz w:val="22"/>
          <w:szCs w:val="22"/>
        </w:rPr>
        <w:t>TRANSPOSE</w:t>
      </w:r>
      <w:r w:rsidR="00DA3029">
        <w:rPr>
          <w:rFonts w:ascii="Calibri" w:eastAsia="Calibri" w:hAnsi="Calibri" w:cs="Calibri"/>
          <w:sz w:val="22"/>
          <w:szCs w:val="22"/>
        </w:rPr>
        <w:t xml:space="preserve">, </w:t>
      </w:r>
      <w:r w:rsidR="00DA3029">
        <w:rPr>
          <w:rFonts w:ascii="Calibri" w:eastAsia="Calibri" w:hAnsi="Calibri" w:cs="Calibri"/>
          <w:spacing w:val="7"/>
          <w:sz w:val="22"/>
          <w:szCs w:val="22"/>
        </w:rPr>
        <w:t>IMPORT</w:t>
      </w:r>
      <w:r>
        <w:rPr>
          <w:rFonts w:ascii="Calibri" w:eastAsia="Calibri" w:hAnsi="Calibri" w:cs="Calibri"/>
          <w:w w:val="101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X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4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L,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4"/>
          <w:sz w:val="22"/>
          <w:szCs w:val="22"/>
        </w:rPr>
        <w:t>CO</w:t>
      </w:r>
      <w:r>
        <w:rPr>
          <w:rFonts w:ascii="Calibri" w:eastAsia="Calibri" w:hAnsi="Calibri" w:cs="Calibri"/>
          <w:spacing w:val="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7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ETE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G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8"/>
          <w:sz w:val="22"/>
          <w:szCs w:val="22"/>
        </w:rPr>
        <w:t>L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-8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GC</w:t>
      </w:r>
      <w:r>
        <w:rPr>
          <w:rFonts w:ascii="Calibri" w:eastAsia="Calibri" w:hAnsi="Calibri" w:cs="Calibri"/>
          <w:spacing w:val="-9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7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T 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et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c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57" w14:textId="208C0627" w:rsidR="006A7778" w:rsidRDefault="00000000">
      <w:pPr>
        <w:spacing w:before="61"/>
        <w:ind w:left="25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3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9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 xml:space="preserve">s                       </w:t>
      </w:r>
      <w:r>
        <w:rPr>
          <w:rFonts w:ascii="Calibri" w:eastAsia="Calibri" w:hAnsi="Calibri" w:cs="Calibri"/>
          <w:b/>
          <w:spacing w:val="18"/>
          <w:sz w:val="22"/>
          <w:szCs w:val="22"/>
        </w:rPr>
        <w:t xml:space="preserve"> </w:t>
      </w:r>
      <w:r w:rsidR="00F773EA" w:rsidRPr="00F773EA">
        <w:rPr>
          <w:rFonts w:ascii="Calibri" w:eastAsia="Calibri" w:hAnsi="Calibri" w:cs="Calibri"/>
          <w:bCs/>
          <w:spacing w:val="18"/>
          <w:sz w:val="22"/>
          <w:szCs w:val="22"/>
        </w:rPr>
        <w:t>RedCap</w:t>
      </w:r>
      <w:r w:rsidR="00F773EA">
        <w:rPr>
          <w:rFonts w:ascii="Calibri" w:eastAsia="Calibri" w:hAnsi="Calibri" w:cs="Calibri"/>
          <w:b/>
          <w:spacing w:val="18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2</w:t>
      </w:r>
      <w:r>
        <w:rPr>
          <w:rFonts w:ascii="Calibri" w:eastAsia="Calibri" w:hAnsi="Calibri" w:cs="Calibri"/>
          <w:spacing w:val="-5"/>
          <w:sz w:val="22"/>
          <w:szCs w:val="22"/>
        </w:rPr>
        <w:t>0</w:t>
      </w:r>
      <w:r>
        <w:rPr>
          <w:rFonts w:ascii="Calibri" w:eastAsia="Calibri" w:hAnsi="Calibri" w:cs="Calibri"/>
          <w:spacing w:val="2"/>
          <w:sz w:val="22"/>
          <w:szCs w:val="22"/>
        </w:rPr>
        <w:t>0</w:t>
      </w:r>
      <w:r>
        <w:rPr>
          <w:rFonts w:ascii="Calibri" w:eastAsia="Calibri" w:hAnsi="Calibri" w:cs="Calibri"/>
          <w:spacing w:val="-5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w w:val="101"/>
          <w:sz w:val="22"/>
          <w:szCs w:val="22"/>
        </w:rPr>
        <w:t>D</w:t>
      </w:r>
      <w:r>
        <w:rPr>
          <w:rFonts w:ascii="Calibri" w:eastAsia="Calibri" w:hAnsi="Calibri" w:cs="Calibri"/>
          <w:spacing w:val="-7"/>
          <w:w w:val="101"/>
          <w:sz w:val="22"/>
          <w:szCs w:val="22"/>
        </w:rPr>
        <w:t>B</w:t>
      </w:r>
      <w:r>
        <w:rPr>
          <w:rFonts w:ascii="Calibri" w:eastAsia="Calibri" w:hAnsi="Calibri" w:cs="Calibri"/>
          <w:spacing w:val="2"/>
          <w:w w:val="101"/>
          <w:sz w:val="22"/>
          <w:szCs w:val="22"/>
        </w:rPr>
        <w:t>2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58" w14:textId="77777777" w:rsidR="006A7778" w:rsidRDefault="006A7778">
      <w:pPr>
        <w:spacing w:before="2" w:line="140" w:lineRule="exact"/>
        <w:rPr>
          <w:sz w:val="14"/>
          <w:szCs w:val="14"/>
        </w:rPr>
      </w:pPr>
    </w:p>
    <w:p w14:paraId="63649F59" w14:textId="77777777" w:rsidR="006A7778" w:rsidRDefault="00000000">
      <w:pPr>
        <w:ind w:left="25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li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9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P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 xml:space="preserve">s           </w:t>
      </w:r>
      <w:r>
        <w:rPr>
          <w:rFonts w:ascii="Calibri" w:eastAsia="Calibri" w:hAnsi="Calibri" w:cs="Calibri"/>
          <w:b/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nd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(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8"/>
          <w:sz w:val="22"/>
          <w:szCs w:val="22"/>
        </w:rPr>
        <w:t>T</w:t>
      </w:r>
      <w:r>
        <w:rPr>
          <w:rFonts w:ascii="Calibri" w:eastAsia="Calibri" w:hAnsi="Calibri" w:cs="Calibri"/>
          <w:spacing w:val="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7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sz w:val="22"/>
          <w:szCs w:val="22"/>
        </w:rPr>
        <w:t>I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P,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8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A,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W</w:t>
      </w:r>
      <w:r>
        <w:rPr>
          <w:rFonts w:ascii="Calibri" w:eastAsia="Calibri" w:hAnsi="Calibri" w:cs="Calibri"/>
          <w:spacing w:val="-9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w w:val="101"/>
          <w:sz w:val="22"/>
          <w:szCs w:val="22"/>
        </w:rPr>
        <w:t>D</w:t>
      </w:r>
      <w:r>
        <w:rPr>
          <w:rFonts w:ascii="Calibri" w:eastAsia="Calibri" w:hAnsi="Calibri" w:cs="Calibri"/>
          <w:spacing w:val="-8"/>
          <w:w w:val="101"/>
          <w:sz w:val="22"/>
          <w:szCs w:val="22"/>
        </w:rPr>
        <w:t>D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5A" w14:textId="77777777" w:rsidR="006A7778" w:rsidRDefault="006A7778">
      <w:pPr>
        <w:spacing w:before="2" w:line="140" w:lineRule="exact"/>
        <w:rPr>
          <w:sz w:val="14"/>
          <w:szCs w:val="14"/>
        </w:rPr>
      </w:pPr>
    </w:p>
    <w:p w14:paraId="63649F5B" w14:textId="77777777" w:rsidR="006A7778" w:rsidRDefault="00000000">
      <w:pPr>
        <w:ind w:left="25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0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 xml:space="preserve">s                    </w:t>
      </w:r>
      <w:r>
        <w:rPr>
          <w:rFonts w:ascii="Calibri" w:eastAsia="Calibri" w:hAnsi="Calibri" w:cs="Calibri"/>
          <w:b/>
          <w:spacing w:val="4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x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L,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8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w w:val="101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w w:val="101"/>
          <w:sz w:val="22"/>
          <w:szCs w:val="22"/>
        </w:rPr>
        <w:t>2</w:t>
      </w:r>
      <w:r>
        <w:rPr>
          <w:rFonts w:ascii="Calibri" w:eastAsia="Calibri" w:hAnsi="Calibri" w:cs="Calibri"/>
          <w:spacing w:val="-5"/>
          <w:w w:val="101"/>
          <w:sz w:val="22"/>
          <w:szCs w:val="22"/>
        </w:rPr>
        <w:t>1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5C" w14:textId="77777777" w:rsidR="006A7778" w:rsidRDefault="006A7778">
      <w:pPr>
        <w:spacing w:before="10" w:line="160" w:lineRule="exact"/>
        <w:rPr>
          <w:sz w:val="17"/>
          <w:szCs w:val="17"/>
        </w:rPr>
      </w:pPr>
    </w:p>
    <w:p w14:paraId="63649F5D" w14:textId="77777777" w:rsidR="006A7778" w:rsidRDefault="006A7778">
      <w:pPr>
        <w:spacing w:line="200" w:lineRule="exact"/>
      </w:pPr>
    </w:p>
    <w:p w14:paraId="63649F5E" w14:textId="77777777" w:rsidR="006A7778" w:rsidRDefault="00000000">
      <w:pPr>
        <w:ind w:left="127"/>
        <w:rPr>
          <w:rFonts w:ascii="Calibri" w:eastAsia="Calibri" w:hAnsi="Calibri" w:cs="Calibri"/>
          <w:sz w:val="22"/>
          <w:szCs w:val="22"/>
        </w:rPr>
      </w:pPr>
      <w:r>
        <w:pict w14:anchorId="63649FB0">
          <v:group id="_x0000_s1028" style="position:absolute;left:0;text-align:left;margin-left:72.6pt;margin-top:14.8pt;width:466.8pt;height:0;z-index:-251656704;mso-position-horizontal-relative:page" coordorigin="1452,296" coordsize="9336,0">
            <v:shape id="_x0000_s1029" style="position:absolute;left:1452;top:296;width:9336;height:0" coordorigin="1452,296" coordsize="9336,0" path="m1452,296r9336,e" filled="f" strokeweight="1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b/>
          <w:sz w:val="22"/>
          <w:szCs w:val="22"/>
        </w:rPr>
        <w:t>W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rk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w w:val="10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w w:val="101"/>
          <w:sz w:val="22"/>
          <w:szCs w:val="22"/>
        </w:rPr>
        <w:t>x</w:t>
      </w:r>
      <w:r>
        <w:rPr>
          <w:rFonts w:ascii="Calibri" w:eastAsia="Calibri" w:hAnsi="Calibri" w:cs="Calibri"/>
          <w:b/>
          <w:spacing w:val="-5"/>
          <w:w w:val="10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b/>
          <w:w w:val="10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4"/>
          <w:w w:val="101"/>
          <w:sz w:val="22"/>
          <w:szCs w:val="22"/>
        </w:rPr>
        <w:t>ie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b/>
          <w:w w:val="10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4"/>
          <w:w w:val="101"/>
          <w:sz w:val="22"/>
          <w:szCs w:val="22"/>
        </w:rPr>
        <w:t>e</w:t>
      </w:r>
      <w:r>
        <w:rPr>
          <w:rFonts w:ascii="Calibri" w:eastAsia="Calibri" w:hAnsi="Calibri" w:cs="Calibri"/>
          <w:b/>
          <w:w w:val="101"/>
          <w:sz w:val="22"/>
          <w:szCs w:val="22"/>
        </w:rPr>
        <w:t>:</w:t>
      </w:r>
    </w:p>
    <w:p w14:paraId="63649F5F" w14:textId="77777777" w:rsidR="006A7778" w:rsidRDefault="006A7778">
      <w:pPr>
        <w:spacing w:before="7" w:line="100" w:lineRule="exact"/>
        <w:rPr>
          <w:sz w:val="10"/>
          <w:szCs w:val="10"/>
        </w:rPr>
      </w:pPr>
    </w:p>
    <w:p w14:paraId="63649F60" w14:textId="77777777" w:rsidR="006A7778" w:rsidRDefault="006A7778">
      <w:pPr>
        <w:spacing w:line="200" w:lineRule="exact"/>
      </w:pPr>
    </w:p>
    <w:p w14:paraId="272A3056" w14:textId="2ABDDA3A" w:rsidR="00D95745" w:rsidRPr="00D95745" w:rsidRDefault="00D95745">
      <w:pPr>
        <w:ind w:left="141"/>
        <w:rPr>
          <w:rFonts w:asciiTheme="minorHAnsi" w:hAnsiTheme="minorHAnsi" w:cstheme="minorHAnsi"/>
          <w:b/>
          <w:bCs/>
          <w:sz w:val="22"/>
          <w:szCs w:val="22"/>
        </w:rPr>
      </w:pPr>
      <w:r w:rsidRPr="00D95745">
        <w:rPr>
          <w:rFonts w:asciiTheme="minorHAnsi" w:hAnsiTheme="minorHAnsi" w:cstheme="minorHAnsi"/>
          <w:b/>
          <w:bCs/>
          <w:sz w:val="22"/>
          <w:szCs w:val="22"/>
        </w:rPr>
        <w:t>Henry M. Jackson Foundation                                                                                                    Oct’24-Present</w:t>
      </w:r>
    </w:p>
    <w:p w14:paraId="75980EE4" w14:textId="075FB4FE" w:rsidR="00D95745" w:rsidRDefault="00D95745" w:rsidP="00D95745">
      <w:pPr>
        <w:ind w:left="141"/>
        <w:rPr>
          <w:rFonts w:asciiTheme="minorHAnsi" w:hAnsiTheme="minorHAnsi" w:cstheme="minorHAnsi"/>
          <w:b/>
          <w:bCs/>
          <w:sz w:val="22"/>
          <w:szCs w:val="22"/>
        </w:rPr>
      </w:pPr>
      <w:r w:rsidRPr="00D95745">
        <w:rPr>
          <w:rFonts w:asciiTheme="minorHAnsi" w:hAnsiTheme="minorHAnsi" w:cstheme="minorHAnsi"/>
          <w:b/>
          <w:bCs/>
          <w:sz w:val="22"/>
          <w:szCs w:val="22"/>
        </w:rPr>
        <w:t xml:space="preserve">Programmer Analyst II    </w:t>
      </w:r>
    </w:p>
    <w:p w14:paraId="6E153471" w14:textId="353CD39F" w:rsidR="00B86C24" w:rsidRPr="008561AE" w:rsidRDefault="00123CE8" w:rsidP="00B86C24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implementing SDTM mapping from raw datasets </w:t>
      </w:r>
      <w:r w:rsidR="00B546A8">
        <w:rPr>
          <w:rFonts w:asciiTheme="minorHAnsi" w:hAnsiTheme="minorHAnsi" w:cstheme="minorHAnsi"/>
          <w:sz w:val="22"/>
          <w:szCs w:val="22"/>
        </w:rPr>
        <w:t>and ensuring compliance with CDISC Standards.</w:t>
      </w:r>
    </w:p>
    <w:p w14:paraId="4358182E" w14:textId="382E08CB" w:rsidR="008561AE" w:rsidRPr="004D39D2" w:rsidRDefault="00BC0A1B" w:rsidP="00B86C24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Generated comprehensive summary statistics and ad hoc reports fo</w:t>
      </w:r>
      <w:r w:rsidR="001525AC">
        <w:rPr>
          <w:rFonts w:asciiTheme="minorHAnsi" w:hAnsiTheme="minorHAnsi" w:cstheme="minorHAnsi"/>
          <w:sz w:val="22"/>
          <w:szCs w:val="22"/>
        </w:rPr>
        <w:t>r</w:t>
      </w:r>
      <w:r>
        <w:rPr>
          <w:rFonts w:asciiTheme="minorHAnsi" w:hAnsiTheme="minorHAnsi" w:cstheme="minorHAnsi"/>
          <w:sz w:val="22"/>
          <w:szCs w:val="22"/>
        </w:rPr>
        <w:t xml:space="preserve"> a cross-sectional study </w:t>
      </w:r>
      <w:r w:rsidR="00357F3C">
        <w:rPr>
          <w:rFonts w:asciiTheme="minorHAnsi" w:hAnsiTheme="minorHAnsi" w:cstheme="minorHAnsi"/>
          <w:sz w:val="22"/>
          <w:szCs w:val="22"/>
        </w:rPr>
        <w:t>assessing HIV-1 viral load suppression, risk factors and co-infections</w:t>
      </w:r>
      <w:r w:rsidR="004D39D2">
        <w:rPr>
          <w:rFonts w:asciiTheme="minorHAnsi" w:hAnsiTheme="minorHAnsi" w:cstheme="minorHAnsi"/>
          <w:sz w:val="22"/>
          <w:szCs w:val="22"/>
        </w:rPr>
        <w:t>.</w:t>
      </w:r>
    </w:p>
    <w:p w14:paraId="0AFE4297" w14:textId="77777777" w:rsidR="00F236F7" w:rsidRPr="00F236F7" w:rsidRDefault="00F236F7" w:rsidP="00F236F7">
      <w:pPr>
        <w:pStyle w:val="ListParagraph"/>
        <w:ind w:left="861"/>
        <w:rPr>
          <w:rFonts w:asciiTheme="minorHAnsi" w:hAnsiTheme="minorHAnsi" w:cstheme="minorHAnsi"/>
          <w:b/>
          <w:bCs/>
          <w:sz w:val="22"/>
          <w:szCs w:val="22"/>
        </w:rPr>
      </w:pPr>
    </w:p>
    <w:p w14:paraId="63649F64" w14:textId="3EF7C925" w:rsidR="008C4699" w:rsidRDefault="008C4699">
      <w:pPr>
        <w:spacing w:line="260" w:lineRule="exact"/>
        <w:ind w:left="861"/>
        <w:rPr>
          <w:rFonts w:ascii="Calibri" w:eastAsia="Calibri" w:hAnsi="Calibri" w:cs="Calibri"/>
          <w:sz w:val="22"/>
          <w:szCs w:val="22"/>
        </w:rPr>
        <w:sectPr w:rsidR="008C4699">
          <w:type w:val="continuous"/>
          <w:pgSz w:w="12240" w:h="15840"/>
          <w:pgMar w:top="500" w:right="720" w:bottom="280" w:left="1300" w:header="720" w:footer="720" w:gutter="0"/>
          <w:cols w:space="720"/>
        </w:sectPr>
      </w:pPr>
    </w:p>
    <w:p w14:paraId="5F8D64B7" w14:textId="13B3D8DB" w:rsidR="0005774B" w:rsidRPr="0005774B" w:rsidRDefault="0005774B" w:rsidP="0005774B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0F7AB1">
        <w:rPr>
          <w:rFonts w:asciiTheme="minorHAnsi" w:hAnsiTheme="minorHAnsi" w:cstheme="minorHAnsi"/>
          <w:sz w:val="22"/>
          <w:szCs w:val="22"/>
        </w:rPr>
        <w:lastRenderedPageBreak/>
        <w:t>Supported analysis for HIV-1 subtype distribution and drug resistance mutation pattern through viral genome sequencing data using SAS and R- programming statistical tools.</w:t>
      </w:r>
    </w:p>
    <w:p w14:paraId="7CD59555" w14:textId="43C30581" w:rsidR="0005774B" w:rsidRPr="0005774B" w:rsidRDefault="0005774B" w:rsidP="0005774B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0F7AB1">
        <w:rPr>
          <w:rFonts w:asciiTheme="minorHAnsi" w:hAnsiTheme="minorHAnsi" w:cstheme="minorHAnsi"/>
          <w:sz w:val="22"/>
          <w:szCs w:val="22"/>
        </w:rPr>
        <w:t>Collaborated with epidemiologists and data managers to clean, validate, and analyze datasets.</w:t>
      </w:r>
    </w:p>
    <w:p w14:paraId="1F874748" w14:textId="080DA881" w:rsidR="0005774B" w:rsidRPr="0005774B" w:rsidRDefault="0005774B" w:rsidP="0005774B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0F7AB1">
        <w:rPr>
          <w:rFonts w:asciiTheme="minorHAnsi" w:hAnsiTheme="minorHAnsi" w:cstheme="minorHAnsi"/>
          <w:sz w:val="22"/>
          <w:szCs w:val="22"/>
        </w:rPr>
        <w:t>Developed custom SAS programs and macros to automate generation of ta</w:t>
      </w:r>
      <w:r w:rsidR="000C1151">
        <w:rPr>
          <w:rFonts w:asciiTheme="minorHAnsi" w:hAnsiTheme="minorHAnsi" w:cstheme="minorHAnsi"/>
          <w:sz w:val="22"/>
          <w:szCs w:val="22"/>
        </w:rPr>
        <w:t>bl</w:t>
      </w:r>
      <w:r w:rsidRPr="000F7AB1">
        <w:rPr>
          <w:rFonts w:asciiTheme="minorHAnsi" w:hAnsiTheme="minorHAnsi" w:cstheme="minorHAnsi"/>
          <w:sz w:val="22"/>
          <w:szCs w:val="22"/>
        </w:rPr>
        <w:t>es,</w:t>
      </w:r>
      <w:r w:rsidR="000C1151">
        <w:rPr>
          <w:rFonts w:asciiTheme="minorHAnsi" w:hAnsiTheme="minorHAnsi" w:cstheme="minorHAnsi"/>
          <w:sz w:val="22"/>
          <w:szCs w:val="22"/>
        </w:rPr>
        <w:t xml:space="preserve"> </w:t>
      </w:r>
      <w:r w:rsidRPr="000F7AB1">
        <w:rPr>
          <w:rFonts w:asciiTheme="minorHAnsi" w:hAnsiTheme="minorHAnsi" w:cstheme="minorHAnsi"/>
          <w:sz w:val="22"/>
          <w:szCs w:val="22"/>
        </w:rPr>
        <w:t>listings and figures</w:t>
      </w:r>
      <w:r w:rsidR="00F773EA">
        <w:rPr>
          <w:rFonts w:asciiTheme="minorHAnsi" w:hAnsiTheme="minorHAnsi" w:cstheme="minorHAnsi"/>
          <w:sz w:val="22"/>
          <w:szCs w:val="22"/>
        </w:rPr>
        <w:t xml:space="preserve"> </w:t>
      </w:r>
      <w:r w:rsidRPr="000F7AB1">
        <w:rPr>
          <w:rFonts w:asciiTheme="minorHAnsi" w:hAnsiTheme="minorHAnsi" w:cstheme="minorHAnsi"/>
          <w:sz w:val="22"/>
          <w:szCs w:val="22"/>
        </w:rPr>
        <w:t xml:space="preserve">(TLFs), supporting real time insights and </w:t>
      </w:r>
      <w:r w:rsidR="00F773EA" w:rsidRPr="000F7AB1">
        <w:rPr>
          <w:rFonts w:asciiTheme="minorHAnsi" w:hAnsiTheme="minorHAnsi" w:cstheme="minorHAnsi"/>
          <w:sz w:val="22"/>
          <w:szCs w:val="22"/>
        </w:rPr>
        <w:t>stakeholder’s</w:t>
      </w:r>
      <w:r w:rsidRPr="000F7AB1">
        <w:rPr>
          <w:rFonts w:asciiTheme="minorHAnsi" w:hAnsiTheme="minorHAnsi" w:cstheme="minorHAnsi"/>
          <w:sz w:val="22"/>
          <w:szCs w:val="22"/>
        </w:rPr>
        <w:t xml:space="preserve"> presentations.</w:t>
      </w:r>
    </w:p>
    <w:p w14:paraId="2875EFBB" w14:textId="74D8FA53" w:rsidR="0005774B" w:rsidRPr="00E63D70" w:rsidRDefault="0005774B" w:rsidP="0005774B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Skilled in developing and reviewing annotated CRFs to ensure accurate mapping and adherence to regulatory requirements.</w:t>
      </w:r>
    </w:p>
    <w:p w14:paraId="0CB35E3C" w14:textId="4B45905C" w:rsidR="00E63D70" w:rsidRPr="0005774B" w:rsidRDefault="00E63D70" w:rsidP="0005774B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Performed adverse events and concomi</w:t>
      </w:r>
      <w:r w:rsidR="00DB48AB">
        <w:rPr>
          <w:rFonts w:asciiTheme="minorHAnsi" w:hAnsiTheme="minorHAnsi" w:cstheme="minorHAnsi"/>
          <w:sz w:val="22"/>
          <w:szCs w:val="22"/>
        </w:rPr>
        <w:t>tant medication coding using MedDRA and WHODrug dictionaries to ensure standar</w:t>
      </w:r>
      <w:r w:rsidR="003873E9">
        <w:rPr>
          <w:rFonts w:asciiTheme="minorHAnsi" w:hAnsiTheme="minorHAnsi" w:cstheme="minorHAnsi"/>
          <w:sz w:val="22"/>
          <w:szCs w:val="22"/>
        </w:rPr>
        <w:t>dized and regulatory-complaint clinical data for reporting and analysis.</w:t>
      </w:r>
    </w:p>
    <w:p w14:paraId="4E49D404" w14:textId="77777777" w:rsidR="00243522" w:rsidRPr="001656A4" w:rsidRDefault="00243522" w:rsidP="0024352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Provide programming for data extraction, edit logic checks, data listings, summary statistics, reports, creation of analytic datasets, and ad-hoc queries.</w:t>
      </w:r>
    </w:p>
    <w:p w14:paraId="01577306" w14:textId="03336513" w:rsidR="00243522" w:rsidRPr="00677894" w:rsidRDefault="00BD4E7E" w:rsidP="00243522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677894">
        <w:rPr>
          <w:rFonts w:asciiTheme="minorHAnsi" w:hAnsiTheme="minorHAnsi" w:cstheme="minorHAnsi"/>
          <w:sz w:val="22"/>
          <w:szCs w:val="22"/>
        </w:rPr>
        <w:t xml:space="preserve">Conducting </w:t>
      </w:r>
      <w:r>
        <w:rPr>
          <w:rFonts w:asciiTheme="minorHAnsi" w:hAnsiTheme="minorHAnsi" w:cstheme="minorHAnsi"/>
          <w:sz w:val="22"/>
          <w:szCs w:val="22"/>
        </w:rPr>
        <w:t xml:space="preserve">User Acceptance Testing </w:t>
      </w:r>
      <w:r w:rsidR="00677894">
        <w:rPr>
          <w:rFonts w:asciiTheme="minorHAnsi" w:hAnsiTheme="minorHAnsi" w:cstheme="minorHAnsi"/>
          <w:sz w:val="22"/>
          <w:szCs w:val="22"/>
        </w:rPr>
        <w:t>for data management systems, verifying accuracy and completeness of clinical data mapping.</w:t>
      </w:r>
    </w:p>
    <w:p w14:paraId="10B929CB" w14:textId="77777777" w:rsidR="00677894" w:rsidRPr="005F0B81" w:rsidRDefault="00677894" w:rsidP="00677894">
      <w:pPr>
        <w:pStyle w:val="ListParagraph"/>
        <w:ind w:left="861"/>
        <w:rPr>
          <w:rFonts w:asciiTheme="minorHAnsi" w:hAnsiTheme="minorHAnsi" w:cstheme="minorHAnsi"/>
          <w:b/>
          <w:bCs/>
          <w:sz w:val="22"/>
          <w:szCs w:val="22"/>
        </w:rPr>
      </w:pPr>
    </w:p>
    <w:p w14:paraId="12E4714B" w14:textId="77777777" w:rsidR="00243522" w:rsidRDefault="00243522" w:rsidP="00243522">
      <w:pPr>
        <w:ind w:left="1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7"/>
          <w:sz w:val="22"/>
          <w:szCs w:val="22"/>
        </w:rPr>
        <w:t xml:space="preserve"> </w:t>
      </w:r>
      <w:r w:rsidRPr="00AA4FC6">
        <w:rPr>
          <w:rFonts w:ascii="Calibri" w:eastAsia="Calibri" w:hAnsi="Calibri" w:cs="Calibri"/>
          <w:b/>
          <w:spacing w:val="-3"/>
          <w:sz w:val="22"/>
          <w:szCs w:val="22"/>
        </w:rPr>
        <w:t>B</w:t>
      </w:r>
      <w:r w:rsidRPr="00AA4FC6">
        <w:rPr>
          <w:rFonts w:ascii="Calibri" w:eastAsia="Calibri" w:hAnsi="Calibri" w:cs="Calibri"/>
          <w:b/>
          <w:spacing w:val="-4"/>
          <w:sz w:val="22"/>
          <w:szCs w:val="22"/>
        </w:rPr>
        <w:t>l</w:t>
      </w:r>
      <w:r w:rsidRPr="00AA4FC6">
        <w:rPr>
          <w:rFonts w:ascii="Calibri" w:eastAsia="Calibri" w:hAnsi="Calibri" w:cs="Calibri"/>
          <w:b/>
          <w:spacing w:val="2"/>
          <w:sz w:val="22"/>
          <w:szCs w:val="22"/>
        </w:rPr>
        <w:t>u</w:t>
      </w:r>
      <w:r w:rsidRPr="00AA4FC6">
        <w:rPr>
          <w:rFonts w:ascii="Calibri" w:eastAsia="Calibri" w:hAnsi="Calibri" w:cs="Calibri"/>
          <w:b/>
          <w:spacing w:val="-4"/>
          <w:sz w:val="22"/>
          <w:szCs w:val="22"/>
        </w:rPr>
        <w:t>e</w:t>
      </w:r>
      <w:r w:rsidRPr="00AA4FC6">
        <w:rPr>
          <w:rFonts w:ascii="Calibri" w:eastAsia="Calibri" w:hAnsi="Calibri" w:cs="Calibri"/>
          <w:b/>
          <w:spacing w:val="-5"/>
          <w:sz w:val="22"/>
          <w:szCs w:val="22"/>
        </w:rPr>
        <w:t>S</w:t>
      </w:r>
      <w:r w:rsidRPr="00AA4FC6">
        <w:rPr>
          <w:rFonts w:ascii="Calibri" w:eastAsia="Calibri" w:hAnsi="Calibri" w:cs="Calibri"/>
          <w:b/>
          <w:spacing w:val="2"/>
          <w:sz w:val="22"/>
          <w:szCs w:val="22"/>
        </w:rPr>
        <w:t>h</w:t>
      </w:r>
      <w:r w:rsidRPr="00AA4FC6">
        <w:rPr>
          <w:rFonts w:ascii="Calibri" w:eastAsia="Calibri" w:hAnsi="Calibri" w:cs="Calibri"/>
          <w:b/>
          <w:spacing w:val="-4"/>
          <w:sz w:val="22"/>
          <w:szCs w:val="22"/>
        </w:rPr>
        <w:t>i</w:t>
      </w:r>
      <w:r w:rsidRPr="00AA4FC6"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 w:rsidRPr="00AA4FC6">
        <w:rPr>
          <w:rFonts w:ascii="Calibri" w:eastAsia="Calibri" w:hAnsi="Calibri" w:cs="Calibri"/>
          <w:b/>
          <w:spacing w:val="-4"/>
          <w:sz w:val="22"/>
          <w:szCs w:val="22"/>
        </w:rPr>
        <w:t>l</w:t>
      </w:r>
      <w:r w:rsidRPr="00AA4FC6">
        <w:rPr>
          <w:rFonts w:ascii="Calibri" w:eastAsia="Calibri" w:hAnsi="Calibri" w:cs="Calibri"/>
          <w:b/>
          <w:sz w:val="22"/>
          <w:szCs w:val="22"/>
        </w:rPr>
        <w:t xml:space="preserve">d                                                                                                                  </w:t>
      </w:r>
      <w:r w:rsidRPr="00AA4FC6">
        <w:rPr>
          <w:rFonts w:ascii="Calibri" w:eastAsia="Calibri" w:hAnsi="Calibri" w:cs="Calibri"/>
          <w:b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w w:val="10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2"/>
          <w:w w:val="101"/>
          <w:sz w:val="22"/>
          <w:szCs w:val="22"/>
        </w:rPr>
        <w:t>a</w:t>
      </w:r>
      <w:r>
        <w:rPr>
          <w:rFonts w:ascii="Calibri" w:eastAsia="Calibri" w:hAnsi="Calibri" w:cs="Calibri"/>
          <w:b/>
          <w:w w:val="10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7"/>
          <w:w w:val="101"/>
          <w:sz w:val="22"/>
          <w:szCs w:val="22"/>
        </w:rPr>
        <w:t>’</w:t>
      </w:r>
      <w:r>
        <w:rPr>
          <w:rFonts w:ascii="Calibri" w:eastAsia="Calibri" w:hAnsi="Calibri" w:cs="Calibri"/>
          <w:b/>
          <w:spacing w:val="3"/>
          <w:w w:val="101"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4</w:t>
      </w:r>
      <w:r>
        <w:rPr>
          <w:rFonts w:ascii="Calibri" w:eastAsia="Calibri" w:hAnsi="Calibri" w:cs="Calibri"/>
          <w:b/>
          <w:spacing w:val="-4"/>
          <w:w w:val="101"/>
          <w:sz w:val="22"/>
          <w:szCs w:val="22"/>
        </w:rPr>
        <w:t>-Oct’24</w:t>
      </w:r>
    </w:p>
    <w:p w14:paraId="60DB01FE" w14:textId="77777777" w:rsidR="00243522" w:rsidRDefault="00243522" w:rsidP="00243522">
      <w:pPr>
        <w:spacing w:line="260" w:lineRule="exact"/>
        <w:ind w:left="141"/>
        <w:rPr>
          <w:rFonts w:ascii="Calibri" w:eastAsia="Calibri" w:hAnsi="Calibri" w:cs="Calibri"/>
          <w:b/>
          <w:w w:val="101"/>
          <w:sz w:val="22"/>
          <w:szCs w:val="22"/>
        </w:rPr>
      </w:pPr>
      <w:r>
        <w:rPr>
          <w:rFonts w:ascii="Calibri" w:eastAsia="Calibri" w:hAnsi="Calibri" w:cs="Calibri"/>
          <w:b/>
          <w:spacing w:val="2"/>
          <w:sz w:val="22"/>
          <w:szCs w:val="22"/>
        </w:rPr>
        <w:t>St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og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9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9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10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w w:val="101"/>
          <w:sz w:val="22"/>
          <w:szCs w:val="22"/>
        </w:rPr>
        <w:t>I</w:t>
      </w:r>
      <w:r>
        <w:rPr>
          <w:rFonts w:ascii="Calibri" w:eastAsia="Calibri" w:hAnsi="Calibri" w:cs="Calibri"/>
          <w:b/>
          <w:w w:val="101"/>
          <w:sz w:val="22"/>
          <w:szCs w:val="22"/>
        </w:rPr>
        <w:t>I</w:t>
      </w:r>
    </w:p>
    <w:p w14:paraId="5F72263B" w14:textId="77777777" w:rsidR="00797270" w:rsidRDefault="00797270" w:rsidP="00243522">
      <w:pPr>
        <w:spacing w:line="260" w:lineRule="exact"/>
        <w:ind w:left="141"/>
        <w:rPr>
          <w:rFonts w:ascii="Calibri" w:eastAsia="Calibri" w:hAnsi="Calibri" w:cs="Calibri"/>
          <w:sz w:val="22"/>
          <w:szCs w:val="22"/>
        </w:rPr>
      </w:pPr>
    </w:p>
    <w:p w14:paraId="4CE85802" w14:textId="77777777" w:rsidR="00243522" w:rsidRDefault="00243522" w:rsidP="00243522">
      <w:pPr>
        <w:spacing w:before="5"/>
        <w:ind w:left="50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op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ra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on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po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8"/>
          <w:sz w:val="22"/>
          <w:szCs w:val="22"/>
        </w:rPr>
        <w:t>i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ic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9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’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b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k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w w:val="101"/>
          <w:sz w:val="22"/>
          <w:szCs w:val="22"/>
        </w:rPr>
        <w:t>y</w:t>
      </w:r>
    </w:p>
    <w:p w14:paraId="08852816" w14:textId="77777777" w:rsidR="00243522" w:rsidRDefault="00243522" w:rsidP="00243522">
      <w:pPr>
        <w:spacing w:line="260" w:lineRule="exact"/>
        <w:ind w:left="861"/>
        <w:rPr>
          <w:rFonts w:ascii="Calibri" w:eastAsia="Calibri" w:hAnsi="Calibri" w:cs="Calibri"/>
          <w:w w:val="101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si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-8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3"/>
          <w:w w:val="101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65" w14:textId="77777777" w:rsidR="006A7778" w:rsidRDefault="00000000">
      <w:pPr>
        <w:spacing w:before="63" w:line="244" w:lineRule="auto"/>
        <w:ind w:left="841" w:right="727" w:hanging="360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ili</w:t>
      </w:r>
      <w:r>
        <w:rPr>
          <w:rFonts w:ascii="Calibri" w:eastAsia="Calibri" w:hAnsi="Calibri" w:cs="Calibri"/>
          <w:spacing w:val="-2"/>
          <w:sz w:val="22"/>
          <w:szCs w:val="22"/>
        </w:rPr>
        <w:t>z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ex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sz w:val="22"/>
          <w:szCs w:val="22"/>
        </w:rPr>
        <w:t>I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D</w:t>
      </w:r>
      <w:r>
        <w:rPr>
          <w:rFonts w:ascii="Calibri" w:eastAsia="Calibri" w:hAnsi="Calibri" w:cs="Calibri"/>
          <w:spacing w:val="-4"/>
          <w:sz w:val="22"/>
          <w:szCs w:val="22"/>
        </w:rPr>
        <w:t>-</w:t>
      </w:r>
      <w:r>
        <w:rPr>
          <w:rFonts w:ascii="Calibri" w:eastAsia="Calibri" w:hAnsi="Calibri" w:cs="Calibri"/>
          <w:spacing w:val="-5"/>
          <w:sz w:val="22"/>
          <w:szCs w:val="22"/>
        </w:rPr>
        <w:t>1</w:t>
      </w:r>
      <w:r>
        <w:rPr>
          <w:rFonts w:ascii="Calibri" w:eastAsia="Calibri" w:hAnsi="Calibri" w:cs="Calibri"/>
          <w:spacing w:val="2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4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o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2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8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effe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y,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w w:val="101"/>
          <w:sz w:val="22"/>
          <w:szCs w:val="22"/>
        </w:rPr>
        <w:t xml:space="preserve">g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cc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ra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ss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-4"/>
          <w:w w:val="101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66" w14:textId="77777777" w:rsidR="006A7778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ll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ra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cl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4"/>
          <w:sz w:val="22"/>
          <w:szCs w:val="22"/>
        </w:rPr>
        <w:t>C</w:t>
      </w:r>
      <w:r>
        <w:rPr>
          <w:rFonts w:ascii="Calibri" w:eastAsia="Calibri" w:hAnsi="Calibri" w:cs="Calibri"/>
          <w:spacing w:val="3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(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ic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&amp;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8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ic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o 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w w:val="101"/>
          <w:sz w:val="22"/>
          <w:szCs w:val="22"/>
        </w:rPr>
        <w:t>d</w:t>
      </w:r>
    </w:p>
    <w:p w14:paraId="63649F67" w14:textId="77777777" w:rsidR="006A7778" w:rsidRDefault="00000000">
      <w:pPr>
        <w:spacing w:line="260" w:lineRule="exact"/>
        <w:ind w:left="8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eff</w:t>
      </w:r>
      <w:r>
        <w:rPr>
          <w:rFonts w:ascii="Calibri" w:eastAsia="Calibri" w:hAnsi="Calibri" w:cs="Calibri"/>
          <w:spacing w:val="-1"/>
          <w:sz w:val="22"/>
          <w:szCs w:val="22"/>
        </w:rPr>
        <w:t>ici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r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ma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10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ic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68" w14:textId="77777777" w:rsidR="006A7778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ici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HH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ADV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0"/>
          <w:sz w:val="22"/>
          <w:szCs w:val="22"/>
        </w:rPr>
        <w:t>(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j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Da</w:t>
      </w:r>
      <w:r>
        <w:rPr>
          <w:rFonts w:ascii="Calibri" w:eastAsia="Calibri" w:hAnsi="Calibri" w:cs="Calibri"/>
          <w:spacing w:val="-9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4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8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8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h</w:t>
      </w:r>
      <w:r>
        <w:rPr>
          <w:rFonts w:ascii="Calibri" w:eastAsia="Calibri" w:hAnsi="Calibri" w:cs="Calibri"/>
          <w:w w:val="101"/>
          <w:sz w:val="22"/>
          <w:szCs w:val="22"/>
        </w:rPr>
        <w:t>e</w:t>
      </w:r>
    </w:p>
    <w:p w14:paraId="63649F69" w14:textId="77777777" w:rsidR="006A7778" w:rsidRDefault="00000000">
      <w:pPr>
        <w:spacing w:before="5"/>
        <w:ind w:left="8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ef</w:t>
      </w:r>
      <w:r>
        <w:rPr>
          <w:rFonts w:ascii="Calibri" w:eastAsia="Calibri" w:hAnsi="Calibri" w:cs="Calibri"/>
          <w:spacing w:val="-1"/>
          <w:sz w:val="22"/>
          <w:szCs w:val="22"/>
        </w:rPr>
        <w:t>ici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2</w:t>
      </w:r>
      <w:r>
        <w:rPr>
          <w:rFonts w:ascii="Calibri" w:eastAsia="Calibri" w:hAnsi="Calibri" w:cs="Calibri"/>
          <w:spacing w:val="-5"/>
          <w:sz w:val="22"/>
          <w:szCs w:val="22"/>
        </w:rPr>
        <w:t>02</w:t>
      </w:r>
      <w:r>
        <w:rPr>
          <w:rFonts w:ascii="Calibri" w:eastAsia="Calibri" w:hAnsi="Calibri" w:cs="Calibri"/>
          <w:spacing w:val="2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wl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E</w:t>
      </w:r>
      <w:r>
        <w:rPr>
          <w:rFonts w:ascii="Calibri" w:eastAsia="Calibri" w:hAnsi="Calibri" w:cs="Calibri"/>
          <w:spacing w:val="-8"/>
          <w:sz w:val="22"/>
          <w:szCs w:val="22"/>
        </w:rPr>
        <w:t>D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0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te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hn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o</w:t>
      </w:r>
      <w:r>
        <w:rPr>
          <w:rFonts w:ascii="Calibri" w:eastAsia="Calibri" w:hAnsi="Calibri" w:cs="Calibri"/>
          <w:spacing w:val="3"/>
          <w:w w:val="101"/>
          <w:sz w:val="22"/>
          <w:szCs w:val="22"/>
        </w:rPr>
        <w:t>g</w:t>
      </w:r>
      <w:r>
        <w:rPr>
          <w:rFonts w:ascii="Calibri" w:eastAsia="Calibri" w:hAnsi="Calibri" w:cs="Calibri"/>
          <w:w w:val="101"/>
          <w:sz w:val="22"/>
          <w:szCs w:val="22"/>
        </w:rPr>
        <w:t>y.</w:t>
      </w:r>
    </w:p>
    <w:p w14:paraId="63649F6A" w14:textId="77777777" w:rsidR="006A7778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Im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ra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ss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nh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qu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8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o 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m</w:t>
      </w:r>
      <w:r>
        <w:rPr>
          <w:rFonts w:ascii="Calibri" w:eastAsia="Calibri" w:hAnsi="Calibri" w:cs="Calibri"/>
          <w:spacing w:val="-9"/>
          <w:w w:val="10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o</w:t>
      </w:r>
      <w:r>
        <w:rPr>
          <w:rFonts w:ascii="Calibri" w:eastAsia="Calibri" w:hAnsi="Calibri" w:cs="Calibri"/>
          <w:w w:val="101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w w:val="101"/>
          <w:sz w:val="22"/>
          <w:szCs w:val="22"/>
        </w:rPr>
        <w:t>d</w:t>
      </w:r>
    </w:p>
    <w:p w14:paraId="63649F6B" w14:textId="77777777" w:rsidR="006A7778" w:rsidRDefault="00000000">
      <w:pPr>
        <w:spacing w:line="260" w:lineRule="exact"/>
        <w:ind w:left="8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cc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r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ss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6C" w14:textId="2EEC827A" w:rsidR="006A7778" w:rsidRDefault="00000000">
      <w:pPr>
        <w:spacing w:before="5" w:line="260" w:lineRule="exact"/>
        <w:ind w:left="841" w:right="29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ndu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8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tte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 w:rsidR="003B0B8D">
        <w:rPr>
          <w:rFonts w:ascii="Calibri" w:eastAsia="Calibri" w:hAnsi="Calibri" w:cs="Calibri"/>
          <w:spacing w:val="-1"/>
          <w:sz w:val="22"/>
          <w:szCs w:val="22"/>
        </w:rPr>
        <w:t xml:space="preserve"> from EMR/</w:t>
      </w:r>
      <w:r w:rsidR="008633F6">
        <w:rPr>
          <w:rFonts w:ascii="Calibri" w:eastAsia="Calibri" w:hAnsi="Calibri" w:cs="Calibri"/>
          <w:spacing w:val="-1"/>
          <w:sz w:val="22"/>
          <w:szCs w:val="22"/>
        </w:rPr>
        <w:t>HER systems</w:t>
      </w:r>
      <w:r>
        <w:rPr>
          <w:rFonts w:ascii="Calibri" w:eastAsia="Calibri" w:hAnsi="Calibri" w:cs="Calibri"/>
          <w:sz w:val="22"/>
          <w:szCs w:val="22"/>
        </w:rPr>
        <w:t>,</w:t>
      </w:r>
      <w:r w:rsidR="008633F6">
        <w:rPr>
          <w:rFonts w:ascii="Calibri" w:eastAsia="Calibri" w:hAnsi="Calibri" w:cs="Calibri"/>
          <w:sz w:val="22"/>
          <w:szCs w:val="22"/>
        </w:rPr>
        <w:t xml:space="preserve"> translating clinical data into structures formats for risk adjustment analytics</w:t>
      </w:r>
      <w:r w:rsidR="00813F9C">
        <w:rPr>
          <w:rFonts w:ascii="Calibri" w:eastAsia="Calibri" w:hAnsi="Calibri" w:cs="Calibri"/>
          <w:spacing w:val="10"/>
          <w:sz w:val="22"/>
          <w:szCs w:val="22"/>
        </w:rPr>
        <w:t>.</w:t>
      </w:r>
    </w:p>
    <w:p w14:paraId="63649F6D" w14:textId="77777777" w:rsidR="006A7778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bu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o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pacing w:val="-4"/>
          <w:sz w:val="22"/>
          <w:szCs w:val="22"/>
        </w:rPr>
        <w:t>-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>un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pacing w:val="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o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am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0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ve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6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un</w:t>
      </w:r>
      <w:r>
        <w:rPr>
          <w:rFonts w:ascii="Calibri" w:eastAsia="Calibri" w:hAnsi="Calibri" w:cs="Calibri"/>
          <w:spacing w:val="-1"/>
          <w:sz w:val="22"/>
          <w:szCs w:val="22"/>
        </w:rPr>
        <w:t>ic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nn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ls</w:t>
      </w:r>
      <w:r>
        <w:rPr>
          <w:rFonts w:ascii="Calibri" w:eastAsia="Calibri" w:hAnsi="Calibri" w:cs="Calibri"/>
          <w:w w:val="101"/>
          <w:sz w:val="22"/>
          <w:szCs w:val="22"/>
        </w:rPr>
        <w:t>,</w:t>
      </w:r>
    </w:p>
    <w:p w14:paraId="63649F6E" w14:textId="77777777" w:rsidR="006A7778" w:rsidRDefault="00000000">
      <w:pPr>
        <w:spacing w:before="5"/>
        <w:ind w:left="8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m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eff</w:t>
      </w:r>
      <w:r>
        <w:rPr>
          <w:rFonts w:ascii="Calibri" w:eastAsia="Calibri" w:hAnsi="Calibri" w:cs="Calibri"/>
          <w:spacing w:val="-1"/>
          <w:sz w:val="22"/>
          <w:szCs w:val="22"/>
        </w:rPr>
        <w:t>ici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8"/>
          <w:sz w:val="22"/>
          <w:szCs w:val="22"/>
        </w:rPr>
        <w:t>i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w w:val="10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ra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te</w:t>
      </w:r>
      <w:r>
        <w:rPr>
          <w:rFonts w:ascii="Calibri" w:eastAsia="Calibri" w:hAnsi="Calibri" w:cs="Calibri"/>
          <w:spacing w:val="3"/>
          <w:w w:val="10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8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6F" w14:textId="77777777" w:rsidR="006A7778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4"/>
          <w:sz w:val="22"/>
          <w:szCs w:val="22"/>
        </w:rPr>
        <w:t>-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4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wl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9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ndu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nd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8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dh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w w:val="101"/>
          <w:sz w:val="22"/>
          <w:szCs w:val="22"/>
        </w:rPr>
        <w:t>o</w:t>
      </w:r>
    </w:p>
    <w:p w14:paraId="63649F70" w14:textId="77777777" w:rsidR="006A7778" w:rsidRDefault="00000000">
      <w:pPr>
        <w:spacing w:line="260" w:lineRule="exact"/>
        <w:ind w:left="8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nd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ic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w w:val="10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spacing w:val="-6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w w:val="101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71" w14:textId="77777777" w:rsidR="006A7778" w:rsidRDefault="006A7778">
      <w:pPr>
        <w:spacing w:before="12" w:line="260" w:lineRule="exact"/>
        <w:rPr>
          <w:sz w:val="26"/>
          <w:szCs w:val="26"/>
        </w:rPr>
      </w:pPr>
    </w:p>
    <w:p w14:paraId="63649F72" w14:textId="77777777" w:rsidR="006A7778" w:rsidRDefault="00000000">
      <w:pPr>
        <w:ind w:left="12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dd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0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nn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ss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St</w:t>
      </w:r>
      <w:r>
        <w:rPr>
          <w:rFonts w:ascii="Calibri" w:eastAsia="Calibri" w:hAnsi="Calibri" w:cs="Calibri"/>
          <w:b/>
          <w:spacing w:val="-9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 xml:space="preserve">y                                                                                           </w:t>
      </w:r>
      <w:r>
        <w:rPr>
          <w:rFonts w:ascii="Calibri" w:eastAsia="Calibri" w:hAnsi="Calibri" w:cs="Calibri"/>
          <w:b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Ja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>’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2</w:t>
      </w:r>
      <w:r>
        <w:rPr>
          <w:rFonts w:ascii="Calibri" w:eastAsia="Calibri" w:hAnsi="Calibri" w:cs="Calibri"/>
          <w:b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–</w:t>
      </w:r>
      <w:r>
        <w:rPr>
          <w:rFonts w:ascii="Calibri" w:eastAsia="Calibri" w:hAnsi="Calibri" w:cs="Calibri"/>
          <w:b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4"/>
          <w:w w:val="10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b/>
          <w:w w:val="101"/>
          <w:sz w:val="22"/>
          <w:szCs w:val="22"/>
        </w:rPr>
        <w:t>c’</w:t>
      </w:r>
      <w:r>
        <w:rPr>
          <w:rFonts w:ascii="Calibri" w:eastAsia="Calibri" w:hAnsi="Calibri" w:cs="Calibri"/>
          <w:b/>
          <w:spacing w:val="-5"/>
          <w:w w:val="101"/>
          <w:sz w:val="22"/>
          <w:szCs w:val="22"/>
        </w:rPr>
        <w:t>2</w:t>
      </w:r>
      <w:r>
        <w:rPr>
          <w:rFonts w:ascii="Calibri" w:eastAsia="Calibri" w:hAnsi="Calibri" w:cs="Calibri"/>
          <w:b/>
          <w:w w:val="101"/>
          <w:sz w:val="22"/>
          <w:szCs w:val="22"/>
        </w:rPr>
        <w:t>3</w:t>
      </w:r>
    </w:p>
    <w:p w14:paraId="63649F73" w14:textId="77777777" w:rsidR="006A7778" w:rsidRDefault="00000000">
      <w:pPr>
        <w:spacing w:line="260" w:lineRule="exact"/>
        <w:ind w:left="12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0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w w:val="101"/>
          <w:sz w:val="22"/>
          <w:szCs w:val="22"/>
        </w:rPr>
        <w:t>ss</w:t>
      </w:r>
      <w:r>
        <w:rPr>
          <w:rFonts w:ascii="Calibri" w:eastAsia="Calibri" w:hAnsi="Calibri" w:cs="Calibri"/>
          <w:b/>
          <w:spacing w:val="3"/>
          <w:w w:val="10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0"/>
          <w:w w:val="10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w w:val="10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b/>
          <w:w w:val="101"/>
          <w:sz w:val="22"/>
          <w:szCs w:val="22"/>
        </w:rPr>
        <w:t>t</w:t>
      </w:r>
    </w:p>
    <w:p w14:paraId="63649F74" w14:textId="77777777" w:rsidR="006A7778" w:rsidRDefault="006A7778">
      <w:pPr>
        <w:spacing w:before="11" w:line="260" w:lineRule="exact"/>
        <w:rPr>
          <w:sz w:val="26"/>
          <w:szCs w:val="26"/>
        </w:rPr>
      </w:pPr>
    </w:p>
    <w:p w14:paraId="63649F75" w14:textId="77777777" w:rsidR="006A7778" w:rsidRDefault="00000000">
      <w:pPr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</w:rPr>
        <w:t></w:t>
      </w:r>
      <w:r>
        <w:t xml:space="preserve">   </w:t>
      </w:r>
      <w:r>
        <w:rPr>
          <w:spacing w:val="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ll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ra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wi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oje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ic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ex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is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76" w14:textId="77777777" w:rsidR="006A7778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</w:rPr>
        <w:t></w:t>
      </w:r>
      <w:r>
        <w:t xml:space="preserve">   </w:t>
      </w:r>
      <w:r>
        <w:rPr>
          <w:spacing w:val="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sis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si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exe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ex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w w:val="101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w w:val="101"/>
          <w:sz w:val="22"/>
          <w:szCs w:val="22"/>
        </w:rPr>
        <w:t>y</w:t>
      </w:r>
      <w:r>
        <w:rPr>
          <w:rFonts w:ascii="Calibri" w:eastAsia="Calibri" w:hAnsi="Calibri" w:cs="Calibri"/>
          <w:spacing w:val="-8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77" w14:textId="77777777" w:rsidR="006A7778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</w:rPr>
        <w:t></w:t>
      </w:r>
      <w:r>
        <w:t xml:space="preserve">   </w:t>
      </w:r>
      <w:r>
        <w:rPr>
          <w:spacing w:val="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ll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8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2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si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x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l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78" w14:textId="77777777" w:rsidR="006A7778" w:rsidRDefault="00000000">
      <w:pPr>
        <w:spacing w:before="5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</w:rPr>
        <w:t></w:t>
      </w:r>
      <w:r>
        <w:t xml:space="preserve">   </w:t>
      </w:r>
      <w:r>
        <w:rPr>
          <w:spacing w:val="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8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o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sw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qu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79" w14:textId="77777777" w:rsidR="006A7778" w:rsidRDefault="00000000">
      <w:pPr>
        <w:tabs>
          <w:tab w:val="left" w:pos="840"/>
        </w:tabs>
        <w:ind w:left="841" w:right="66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</w:rPr>
        <w:t></w:t>
      </w:r>
      <w:r>
        <w:tab/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-9"/>
          <w:sz w:val="22"/>
          <w:szCs w:val="22"/>
        </w:rPr>
        <w:t>z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si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9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x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0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o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mm</w:t>
      </w:r>
      <w:r>
        <w:rPr>
          <w:rFonts w:ascii="Calibri" w:eastAsia="Calibri" w:hAnsi="Calibri" w:cs="Calibri"/>
          <w:spacing w:val="-9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ic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c</w:t>
      </w:r>
      <w:r>
        <w:rPr>
          <w:rFonts w:ascii="Calibri" w:eastAsia="Calibri" w:hAnsi="Calibri" w:cs="Calibri"/>
          <w:w w:val="101"/>
          <w:sz w:val="22"/>
          <w:szCs w:val="22"/>
        </w:rPr>
        <w:t xml:space="preserve">h 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nd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w w:val="10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7A" w14:textId="77777777" w:rsidR="006A7778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</w:rPr>
        <w:t></w:t>
      </w:r>
      <w:r>
        <w:t xml:space="preserve">   </w:t>
      </w:r>
      <w:r>
        <w:rPr>
          <w:spacing w:val="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sis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nu</w:t>
      </w:r>
      <w:r>
        <w:rPr>
          <w:rFonts w:ascii="Calibri" w:eastAsia="Calibri" w:hAnsi="Calibri" w:cs="Calibri"/>
          <w:spacing w:val="-1"/>
          <w:sz w:val="22"/>
          <w:szCs w:val="22"/>
        </w:rPr>
        <w:t>sc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fe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7B" w14:textId="77777777" w:rsidR="006A7778" w:rsidRDefault="00000000">
      <w:pPr>
        <w:spacing w:before="5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</w:rPr>
        <w:t></w:t>
      </w:r>
      <w:r>
        <w:t xml:space="preserve">   </w:t>
      </w:r>
      <w:r>
        <w:rPr>
          <w:spacing w:val="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xte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si</w:t>
      </w:r>
      <w:r>
        <w:rPr>
          <w:rFonts w:ascii="Calibri" w:eastAsia="Calibri" w:hAnsi="Calibri" w:cs="Calibri"/>
          <w:sz w:val="22"/>
          <w:szCs w:val="22"/>
        </w:rPr>
        <w:t>ve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ex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5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i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ra</w:t>
      </w:r>
      <w:r>
        <w:rPr>
          <w:rFonts w:ascii="Calibri" w:eastAsia="Calibri" w:hAnsi="Calibri" w:cs="Calibri"/>
          <w:spacing w:val="-3"/>
          <w:sz w:val="22"/>
          <w:szCs w:val="22"/>
        </w:rPr>
        <w:t>fx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w w:val="101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isi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o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7C" w14:textId="77777777" w:rsidR="006A7778" w:rsidRDefault="006A7778">
      <w:pPr>
        <w:spacing w:before="5" w:line="260" w:lineRule="exact"/>
        <w:rPr>
          <w:sz w:val="26"/>
          <w:szCs w:val="26"/>
        </w:rPr>
      </w:pPr>
    </w:p>
    <w:p w14:paraId="63649F7D" w14:textId="77777777" w:rsidR="006A7778" w:rsidRDefault="00000000">
      <w:pPr>
        <w:ind w:left="10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ut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ou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nt</w:t>
      </w:r>
      <w:r>
        <w:rPr>
          <w:rFonts w:ascii="Calibri" w:eastAsia="Calibri" w:hAnsi="Calibri" w:cs="Calibri"/>
          <w:b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9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He</w:t>
      </w:r>
      <w:r>
        <w:rPr>
          <w:rFonts w:ascii="Calibri" w:eastAsia="Calibri" w:hAnsi="Calibri" w:cs="Calibri"/>
          <w:b/>
          <w:spacing w:val="-9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 xml:space="preserve">h                                                                                 </w:t>
      </w:r>
      <w:r>
        <w:rPr>
          <w:rFonts w:ascii="Calibri" w:eastAsia="Calibri" w:hAnsi="Calibri" w:cs="Calibri"/>
          <w:b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J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>’</w:t>
      </w:r>
      <w:r>
        <w:rPr>
          <w:rFonts w:ascii="Calibri" w:eastAsia="Calibri" w:hAnsi="Calibri" w:cs="Calibri"/>
          <w:b/>
          <w:spacing w:val="10"/>
          <w:sz w:val="22"/>
          <w:szCs w:val="22"/>
        </w:rPr>
        <w:t>2</w:t>
      </w:r>
      <w:r>
        <w:rPr>
          <w:rFonts w:ascii="Calibri" w:eastAsia="Calibri" w:hAnsi="Calibri" w:cs="Calibri"/>
          <w:b/>
          <w:sz w:val="22"/>
          <w:szCs w:val="22"/>
        </w:rPr>
        <w:t>3</w:t>
      </w:r>
      <w:r>
        <w:rPr>
          <w:rFonts w:ascii="Calibri" w:eastAsia="Calibri" w:hAnsi="Calibri" w:cs="Calibri"/>
          <w:b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–</w:t>
      </w:r>
      <w:r>
        <w:rPr>
          <w:rFonts w:ascii="Calibri" w:eastAsia="Calibri" w:hAnsi="Calibri" w:cs="Calibri"/>
          <w:b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5"/>
          <w:w w:val="10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g</w:t>
      </w:r>
      <w:r>
        <w:rPr>
          <w:rFonts w:ascii="Calibri" w:eastAsia="Calibri" w:hAnsi="Calibri" w:cs="Calibri"/>
          <w:b/>
          <w:w w:val="101"/>
          <w:sz w:val="22"/>
          <w:szCs w:val="22"/>
        </w:rPr>
        <w:t>’</w:t>
      </w:r>
      <w:r>
        <w:rPr>
          <w:rFonts w:ascii="Calibri" w:eastAsia="Calibri" w:hAnsi="Calibri" w:cs="Calibri"/>
          <w:b/>
          <w:spacing w:val="-5"/>
          <w:w w:val="101"/>
          <w:sz w:val="22"/>
          <w:szCs w:val="22"/>
        </w:rPr>
        <w:t>2</w:t>
      </w:r>
      <w:r>
        <w:rPr>
          <w:rFonts w:ascii="Calibri" w:eastAsia="Calibri" w:hAnsi="Calibri" w:cs="Calibri"/>
          <w:b/>
          <w:w w:val="101"/>
          <w:sz w:val="22"/>
          <w:szCs w:val="22"/>
        </w:rPr>
        <w:t>3</w:t>
      </w:r>
    </w:p>
    <w:p w14:paraId="63649F7E" w14:textId="77777777" w:rsidR="006A7778" w:rsidRDefault="00000000">
      <w:pPr>
        <w:spacing w:before="26"/>
        <w:ind w:left="10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3"/>
          <w:sz w:val="22"/>
          <w:szCs w:val="22"/>
        </w:rPr>
        <w:t>He</w:t>
      </w:r>
      <w:r>
        <w:rPr>
          <w:rFonts w:ascii="Calibri" w:eastAsia="Calibri" w:hAnsi="Calibri" w:cs="Calibri"/>
          <w:b/>
          <w:spacing w:val="-9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h</w:t>
      </w:r>
      <w:r>
        <w:rPr>
          <w:rFonts w:ascii="Calibri" w:eastAsia="Calibri" w:hAnsi="Calibri" w:cs="Calibri"/>
          <w:b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w w:val="10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5"/>
          <w:w w:val="10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7"/>
          <w:w w:val="101"/>
          <w:sz w:val="22"/>
          <w:szCs w:val="22"/>
        </w:rPr>
        <w:t>r</w:t>
      </w:r>
      <w:r>
        <w:rPr>
          <w:rFonts w:ascii="Calibri" w:eastAsia="Calibri" w:hAnsi="Calibri" w:cs="Calibri"/>
          <w:b/>
          <w:w w:val="101"/>
          <w:sz w:val="22"/>
          <w:szCs w:val="22"/>
        </w:rPr>
        <w:t>n</w:t>
      </w:r>
    </w:p>
    <w:p w14:paraId="63649F7F" w14:textId="77777777" w:rsidR="006A7778" w:rsidRDefault="006A7778">
      <w:pPr>
        <w:spacing w:before="7" w:line="120" w:lineRule="exact"/>
        <w:rPr>
          <w:sz w:val="13"/>
          <w:szCs w:val="13"/>
        </w:rPr>
      </w:pPr>
    </w:p>
    <w:p w14:paraId="63649F80" w14:textId="77777777" w:rsidR="006A7778" w:rsidRDefault="006A7778">
      <w:pPr>
        <w:spacing w:line="200" w:lineRule="exact"/>
      </w:pPr>
    </w:p>
    <w:p w14:paraId="63649F81" w14:textId="77777777" w:rsidR="006A7778" w:rsidRDefault="00000000">
      <w:pPr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</w:rPr>
        <w:t></w:t>
      </w:r>
      <w:r>
        <w:t xml:space="preserve">   </w:t>
      </w:r>
      <w:r>
        <w:rPr>
          <w:spacing w:val="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sis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ll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0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z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9"/>
          <w:w w:val="10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l</w:t>
      </w:r>
      <w:r>
        <w:rPr>
          <w:rFonts w:ascii="Calibri" w:eastAsia="Calibri" w:hAnsi="Calibri" w:cs="Calibri"/>
          <w:w w:val="101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sis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82" w14:textId="77777777" w:rsidR="006A7778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</w:rPr>
        <w:t></w:t>
      </w:r>
      <w:r>
        <w:t xml:space="preserve">   </w:t>
      </w:r>
      <w:r>
        <w:rPr>
          <w:spacing w:val="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z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o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mm</w:t>
      </w:r>
      <w:r>
        <w:rPr>
          <w:rFonts w:ascii="Calibri" w:eastAsia="Calibri" w:hAnsi="Calibri" w:cs="Calibri"/>
          <w:spacing w:val="-2"/>
          <w:sz w:val="22"/>
          <w:szCs w:val="22"/>
        </w:rPr>
        <w:t>un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8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o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te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am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83" w14:textId="77777777" w:rsidR="006A7778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</w:rPr>
        <w:t></w:t>
      </w:r>
      <w:r>
        <w:t xml:space="preserve">   </w:t>
      </w:r>
      <w:r>
        <w:rPr>
          <w:spacing w:val="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ll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ra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wi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pacing w:val="-4"/>
          <w:sz w:val="22"/>
          <w:szCs w:val="22"/>
        </w:rPr>
        <w:t>-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>un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pacing w:val="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o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8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o</w:t>
      </w:r>
      <w:r>
        <w:rPr>
          <w:rFonts w:ascii="Calibri" w:eastAsia="Calibri" w:hAnsi="Calibri" w:cs="Calibri"/>
          <w:w w:val="101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m</w:t>
      </w:r>
      <w:r>
        <w:rPr>
          <w:rFonts w:ascii="Calibri" w:eastAsia="Calibri" w:hAnsi="Calibri" w:cs="Calibri"/>
          <w:spacing w:val="-10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84" w14:textId="77777777" w:rsidR="006A7778" w:rsidRDefault="00000000">
      <w:pPr>
        <w:spacing w:before="5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</w:rPr>
        <w:t></w:t>
      </w:r>
      <w:r>
        <w:t xml:space="preserve">   </w:t>
      </w:r>
      <w:r>
        <w:rPr>
          <w:spacing w:val="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ici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8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o 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nh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85" w14:textId="77777777" w:rsidR="006A7778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</w:rPr>
        <w:t></w:t>
      </w:r>
      <w:r>
        <w:t xml:space="preserve">   </w:t>
      </w:r>
      <w:r>
        <w:rPr>
          <w:spacing w:val="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x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hb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10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wi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ot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cili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86" w14:textId="77777777" w:rsidR="006A7778" w:rsidRDefault="006A7778">
      <w:pPr>
        <w:spacing w:before="11" w:line="260" w:lineRule="exact"/>
        <w:rPr>
          <w:sz w:val="26"/>
          <w:szCs w:val="26"/>
        </w:rPr>
      </w:pPr>
    </w:p>
    <w:p w14:paraId="7556AE79" w14:textId="77777777" w:rsidR="001525AC" w:rsidRDefault="001525AC">
      <w:pPr>
        <w:ind w:left="121"/>
        <w:rPr>
          <w:rFonts w:ascii="Calibri" w:eastAsia="Calibri" w:hAnsi="Calibri" w:cs="Calibri"/>
          <w:b/>
          <w:spacing w:val="1"/>
          <w:sz w:val="22"/>
          <w:szCs w:val="22"/>
        </w:rPr>
      </w:pPr>
    </w:p>
    <w:p w14:paraId="63649F87" w14:textId="59142830" w:rsidR="006A7778" w:rsidRDefault="00000000">
      <w:pPr>
        <w:ind w:left="12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lastRenderedPageBreak/>
        <w:t>A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ama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ss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0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 xml:space="preserve">y                                                                            </w:t>
      </w:r>
      <w:r>
        <w:rPr>
          <w:rFonts w:ascii="Calibri" w:eastAsia="Calibri" w:hAnsi="Calibri" w:cs="Calibri"/>
          <w:b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w w:val="101"/>
          <w:sz w:val="22"/>
          <w:szCs w:val="22"/>
        </w:rPr>
        <w:t>Ja</w:t>
      </w:r>
      <w:r>
        <w:rPr>
          <w:rFonts w:ascii="Calibri" w:eastAsia="Calibri" w:hAnsi="Calibri" w:cs="Calibri"/>
          <w:b/>
          <w:spacing w:val="-5"/>
          <w:w w:val="101"/>
          <w:sz w:val="22"/>
          <w:szCs w:val="22"/>
        </w:rPr>
        <w:t>n</w:t>
      </w:r>
      <w:r>
        <w:rPr>
          <w:rFonts w:ascii="Calibri" w:eastAsia="Calibri" w:hAnsi="Calibri" w:cs="Calibri"/>
          <w:b/>
          <w:w w:val="101"/>
          <w:sz w:val="22"/>
          <w:szCs w:val="22"/>
        </w:rPr>
        <w:t>’</w:t>
      </w:r>
      <w:r>
        <w:rPr>
          <w:rFonts w:ascii="Calibri" w:eastAsia="Calibri" w:hAnsi="Calibri" w:cs="Calibri"/>
          <w:b/>
          <w:spacing w:val="-5"/>
          <w:w w:val="101"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9"/>
          <w:w w:val="101"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-3"/>
          <w:w w:val="101"/>
          <w:sz w:val="22"/>
          <w:szCs w:val="22"/>
        </w:rPr>
        <w:t>-</w:t>
      </w:r>
      <w:r>
        <w:rPr>
          <w:rFonts w:ascii="Calibri" w:eastAsia="Calibri" w:hAnsi="Calibri" w:cs="Calibri"/>
          <w:b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5"/>
          <w:w w:val="10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g</w:t>
      </w:r>
      <w:r>
        <w:rPr>
          <w:rFonts w:ascii="Calibri" w:eastAsia="Calibri" w:hAnsi="Calibri" w:cs="Calibri"/>
          <w:b/>
          <w:w w:val="101"/>
          <w:sz w:val="22"/>
          <w:szCs w:val="22"/>
        </w:rPr>
        <w:t>’</w:t>
      </w:r>
      <w:r>
        <w:rPr>
          <w:rFonts w:ascii="Calibri" w:eastAsia="Calibri" w:hAnsi="Calibri" w:cs="Calibri"/>
          <w:b/>
          <w:spacing w:val="-5"/>
          <w:w w:val="101"/>
          <w:sz w:val="22"/>
          <w:szCs w:val="22"/>
        </w:rPr>
        <w:t>2</w:t>
      </w:r>
      <w:r>
        <w:rPr>
          <w:rFonts w:ascii="Calibri" w:eastAsia="Calibri" w:hAnsi="Calibri" w:cs="Calibri"/>
          <w:b/>
          <w:w w:val="101"/>
          <w:sz w:val="22"/>
          <w:szCs w:val="22"/>
        </w:rPr>
        <w:t>2</w:t>
      </w:r>
    </w:p>
    <w:p w14:paraId="63649F88" w14:textId="77777777" w:rsidR="006A7778" w:rsidRDefault="00000000">
      <w:pPr>
        <w:spacing w:line="260" w:lineRule="exact"/>
        <w:ind w:left="12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9"/>
          <w:w w:val="10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5"/>
          <w:w w:val="10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7"/>
          <w:w w:val="101"/>
          <w:sz w:val="22"/>
          <w:szCs w:val="22"/>
        </w:rPr>
        <w:t>r</w:t>
      </w:r>
      <w:r>
        <w:rPr>
          <w:rFonts w:ascii="Calibri" w:eastAsia="Calibri" w:hAnsi="Calibri" w:cs="Calibri"/>
          <w:b/>
          <w:w w:val="101"/>
          <w:sz w:val="22"/>
          <w:szCs w:val="22"/>
        </w:rPr>
        <w:t>n</w:t>
      </w:r>
    </w:p>
    <w:p w14:paraId="63649F89" w14:textId="77777777" w:rsidR="006A7778" w:rsidRDefault="006A7778">
      <w:pPr>
        <w:spacing w:before="4" w:line="260" w:lineRule="exact"/>
        <w:rPr>
          <w:sz w:val="26"/>
          <w:szCs w:val="26"/>
        </w:rPr>
      </w:pPr>
    </w:p>
    <w:p w14:paraId="63649F8A" w14:textId="77777777" w:rsidR="006A7778" w:rsidRDefault="00000000">
      <w:pPr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</w:rPr>
        <w:t></w:t>
      </w:r>
      <w:r>
        <w:t xml:space="preserve">    </w:t>
      </w:r>
      <w:r>
        <w:rPr>
          <w:spacing w:val="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nn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pacing w:val="-3"/>
          <w:sz w:val="22"/>
          <w:szCs w:val="22"/>
        </w:rPr>
        <w:t>et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w w:val="101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8B" w14:textId="77777777" w:rsidR="006A7778" w:rsidRDefault="00000000">
      <w:pPr>
        <w:spacing w:before="5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</w:rPr>
        <w:t></w:t>
      </w:r>
      <w:r>
        <w:t xml:space="preserve">   </w:t>
      </w:r>
      <w:r>
        <w:rPr>
          <w:spacing w:val="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>sis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8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tte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6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pacing w:val="-3"/>
          <w:sz w:val="22"/>
          <w:szCs w:val="22"/>
        </w:rPr>
        <w:t>et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nn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ls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8C" w14:textId="77777777" w:rsidR="006A7778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</w:rPr>
        <w:t></w:t>
      </w:r>
      <w:r>
        <w:t xml:space="preserve">   </w:t>
      </w:r>
      <w:r>
        <w:rPr>
          <w:spacing w:val="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ici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to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eet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o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pacing w:val="-3"/>
          <w:sz w:val="22"/>
          <w:szCs w:val="22"/>
        </w:rPr>
        <w:t>et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l</w:t>
      </w:r>
      <w:r>
        <w:rPr>
          <w:rFonts w:ascii="Calibri" w:eastAsia="Calibri" w:hAnsi="Calibri" w:cs="Calibri"/>
          <w:spacing w:val="-8"/>
          <w:w w:val="101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te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l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8D" w14:textId="77777777" w:rsidR="006A7778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</w:rPr>
        <w:t></w:t>
      </w:r>
      <w:r>
        <w:t xml:space="preserve">   </w:t>
      </w:r>
      <w:r>
        <w:rPr>
          <w:spacing w:val="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du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ci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0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du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si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ra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ff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ic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093AA4DE" w14:textId="20107B1A" w:rsidR="00797270" w:rsidRPr="00293636" w:rsidRDefault="00293636" w:rsidP="007150F9">
      <w:pPr>
        <w:pStyle w:val="ListParagraph"/>
        <w:numPr>
          <w:ilvl w:val="0"/>
          <w:numId w:val="7"/>
        </w:numPr>
        <w:tabs>
          <w:tab w:val="left" w:pos="880"/>
        </w:tabs>
        <w:spacing w:before="63" w:line="276" w:lineRule="auto"/>
        <w:ind w:right="76"/>
        <w:jc w:val="both"/>
        <w:rPr>
          <w:rFonts w:ascii="Wingdings" w:eastAsia="Wingdings" w:hAnsi="Wingdings" w:cs="Wingdings"/>
        </w:rPr>
      </w:pP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ll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2"/>
          <w:sz w:val="22"/>
          <w:szCs w:val="22"/>
        </w:rPr>
        <w:t>z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et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s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o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et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il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8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to</w:t>
      </w:r>
      <w:r>
        <w:rPr>
          <w:rFonts w:ascii="Calibri" w:eastAsia="Calibri" w:hAnsi="Calibri" w:cs="Calibri"/>
          <w:spacing w:val="7"/>
          <w:w w:val="101"/>
          <w:sz w:val="22"/>
          <w:szCs w:val="22"/>
        </w:rPr>
        <w:t>p</w:t>
      </w:r>
      <w:r>
        <w:rPr>
          <w:rFonts w:ascii="Calibri" w:eastAsia="Calibri" w:hAnsi="Calibri" w:cs="Calibri"/>
          <w:w w:val="101"/>
          <w:sz w:val="22"/>
          <w:szCs w:val="22"/>
        </w:rPr>
        <w:t xml:space="preserve">- 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cisi</w:t>
      </w:r>
      <w:r>
        <w:rPr>
          <w:rFonts w:ascii="Calibri" w:eastAsia="Calibri" w:hAnsi="Calibri" w:cs="Calibri"/>
          <w:spacing w:val="-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ma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k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04A94D59" w14:textId="77777777" w:rsidR="00293636" w:rsidRDefault="00293636" w:rsidP="00293636">
      <w:pPr>
        <w:pStyle w:val="ListParagraph"/>
        <w:tabs>
          <w:tab w:val="left" w:pos="880"/>
        </w:tabs>
        <w:spacing w:before="63" w:line="276" w:lineRule="auto"/>
        <w:ind w:right="76"/>
        <w:jc w:val="both"/>
        <w:rPr>
          <w:rFonts w:ascii="Wingdings" w:eastAsia="Wingdings" w:hAnsi="Wingdings" w:cs="Wingdings"/>
        </w:rPr>
      </w:pPr>
    </w:p>
    <w:p w14:paraId="4B6EBE95" w14:textId="77777777" w:rsidR="00293636" w:rsidRDefault="00293636" w:rsidP="00293636">
      <w:pPr>
        <w:ind w:left="12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li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9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-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I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 xml:space="preserve">a                                                                                                          </w:t>
      </w:r>
      <w:r>
        <w:rPr>
          <w:rFonts w:ascii="Calibri" w:eastAsia="Calibri" w:hAnsi="Calibri" w:cs="Calibri"/>
          <w:b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3"/>
          <w:w w:val="10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5"/>
          <w:w w:val="10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-7"/>
          <w:w w:val="101"/>
          <w:sz w:val="22"/>
          <w:szCs w:val="22"/>
        </w:rPr>
        <w:t>’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3"/>
          <w:w w:val="101"/>
          <w:sz w:val="22"/>
          <w:szCs w:val="22"/>
        </w:rPr>
        <w:t>8</w:t>
      </w:r>
      <w:r>
        <w:rPr>
          <w:rFonts w:ascii="Calibri" w:eastAsia="Calibri" w:hAnsi="Calibri" w:cs="Calibri"/>
          <w:b/>
          <w:spacing w:val="-11"/>
          <w:w w:val="101"/>
          <w:sz w:val="22"/>
          <w:szCs w:val="22"/>
        </w:rPr>
        <w:t>-</w:t>
      </w:r>
      <w:r>
        <w:rPr>
          <w:rFonts w:ascii="Calibri" w:eastAsia="Calibri" w:hAnsi="Calibri" w:cs="Calibri"/>
          <w:b/>
          <w:spacing w:val="3"/>
          <w:w w:val="101"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-7"/>
          <w:w w:val="101"/>
          <w:sz w:val="22"/>
          <w:szCs w:val="22"/>
        </w:rPr>
        <w:t>c</w:t>
      </w:r>
      <w:r>
        <w:rPr>
          <w:rFonts w:ascii="Calibri" w:eastAsia="Calibri" w:hAnsi="Calibri" w:cs="Calibri"/>
          <w:b/>
          <w:w w:val="101"/>
          <w:sz w:val="22"/>
          <w:szCs w:val="22"/>
        </w:rPr>
        <w:t>’</w:t>
      </w:r>
      <w:r>
        <w:rPr>
          <w:rFonts w:ascii="Calibri" w:eastAsia="Calibri" w:hAnsi="Calibri" w:cs="Calibri"/>
          <w:b/>
          <w:spacing w:val="-5"/>
          <w:w w:val="101"/>
          <w:sz w:val="22"/>
          <w:szCs w:val="22"/>
        </w:rPr>
        <w:t>2</w:t>
      </w:r>
      <w:r>
        <w:rPr>
          <w:rFonts w:ascii="Calibri" w:eastAsia="Calibri" w:hAnsi="Calibri" w:cs="Calibri"/>
          <w:b/>
          <w:w w:val="101"/>
          <w:sz w:val="22"/>
          <w:szCs w:val="22"/>
        </w:rPr>
        <w:t>1</w:t>
      </w:r>
    </w:p>
    <w:p w14:paraId="729230E5" w14:textId="77777777" w:rsidR="00293636" w:rsidRDefault="00293636" w:rsidP="00293636">
      <w:pPr>
        <w:spacing w:before="12"/>
        <w:ind w:left="17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2"/>
          <w:sz w:val="22"/>
          <w:szCs w:val="22"/>
        </w:rPr>
        <w:t>St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3"/>
          <w:w w:val="10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7"/>
          <w:w w:val="10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og</w:t>
      </w:r>
      <w:r>
        <w:rPr>
          <w:rFonts w:ascii="Calibri" w:eastAsia="Calibri" w:hAnsi="Calibri" w:cs="Calibri"/>
          <w:b/>
          <w:w w:val="10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0"/>
          <w:w w:val="10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2"/>
          <w:w w:val="101"/>
          <w:sz w:val="22"/>
          <w:szCs w:val="22"/>
        </w:rPr>
        <w:t>mm</w:t>
      </w:r>
      <w:r>
        <w:rPr>
          <w:rFonts w:ascii="Calibri" w:eastAsia="Calibri" w:hAnsi="Calibri" w:cs="Calibri"/>
          <w:b/>
          <w:spacing w:val="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b/>
          <w:w w:val="101"/>
          <w:sz w:val="22"/>
          <w:szCs w:val="22"/>
        </w:rPr>
        <w:t>r</w:t>
      </w:r>
    </w:p>
    <w:p w14:paraId="6D6AA811" w14:textId="77777777" w:rsidR="00293636" w:rsidRDefault="00293636" w:rsidP="00293636">
      <w:pPr>
        <w:spacing w:before="26"/>
        <w:ind w:left="12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3"/>
          <w:w w:val="10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w w:val="10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5"/>
          <w:w w:val="10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3"/>
          <w:w w:val="10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4"/>
          <w:w w:val="10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4"/>
          <w:w w:val="10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3"/>
          <w:w w:val="10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4"/>
          <w:w w:val="10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4"/>
          <w:w w:val="10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w w:val="101"/>
          <w:sz w:val="22"/>
          <w:szCs w:val="22"/>
        </w:rPr>
        <w:t>s</w:t>
      </w:r>
      <w:r>
        <w:rPr>
          <w:rFonts w:ascii="Calibri" w:eastAsia="Calibri" w:hAnsi="Calibri" w:cs="Calibri"/>
          <w:b/>
          <w:w w:val="101"/>
          <w:sz w:val="22"/>
          <w:szCs w:val="22"/>
        </w:rPr>
        <w:t>:</w:t>
      </w:r>
    </w:p>
    <w:p w14:paraId="2FBE7D27" w14:textId="77777777" w:rsidR="00293636" w:rsidRDefault="00293636" w:rsidP="00293636">
      <w:pPr>
        <w:spacing w:before="99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iss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po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o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a</w:t>
      </w:r>
      <w:r>
        <w:rPr>
          <w:rFonts w:ascii="Calibri" w:eastAsia="Calibri" w:hAnsi="Calibri" w:cs="Calibri"/>
          <w:spacing w:val="-2"/>
          <w:sz w:val="22"/>
          <w:szCs w:val="22"/>
        </w:rPr>
        <w:t>pp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9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m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b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39D40714" w14:textId="76EA1403" w:rsidR="00293636" w:rsidRDefault="00293636" w:rsidP="00293636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 w:rsidR="007274D8">
        <w:rPr>
          <w:rFonts w:ascii="Calibri" w:eastAsia="Calibri" w:hAnsi="Calibri" w:cs="Calibri"/>
          <w:spacing w:val="-1"/>
          <w:sz w:val="22"/>
          <w:szCs w:val="22"/>
        </w:rPr>
        <w:t>E</w:t>
      </w:r>
      <w:r w:rsidR="007274D8">
        <w:rPr>
          <w:rFonts w:ascii="Calibri" w:eastAsia="Calibri" w:hAnsi="Calibri" w:cs="Calibri"/>
          <w:spacing w:val="-3"/>
          <w:sz w:val="22"/>
          <w:szCs w:val="22"/>
        </w:rPr>
        <w:t>x</w:t>
      </w:r>
      <w:r w:rsidR="007274D8">
        <w:rPr>
          <w:rFonts w:ascii="Calibri" w:eastAsia="Calibri" w:hAnsi="Calibri" w:cs="Calibri"/>
          <w:spacing w:val="-2"/>
          <w:sz w:val="22"/>
          <w:szCs w:val="22"/>
        </w:rPr>
        <w:t>p</w:t>
      </w:r>
      <w:r w:rsidR="007274D8">
        <w:rPr>
          <w:rFonts w:ascii="Calibri" w:eastAsia="Calibri" w:hAnsi="Calibri" w:cs="Calibri"/>
          <w:spacing w:val="-3"/>
          <w:sz w:val="22"/>
          <w:szCs w:val="22"/>
        </w:rPr>
        <w:t>e</w:t>
      </w:r>
      <w:r w:rsidR="007274D8">
        <w:rPr>
          <w:rFonts w:ascii="Calibri" w:eastAsia="Calibri" w:hAnsi="Calibri" w:cs="Calibri"/>
          <w:spacing w:val="1"/>
          <w:sz w:val="22"/>
          <w:szCs w:val="22"/>
        </w:rPr>
        <w:t>r</w:t>
      </w:r>
      <w:r w:rsidR="007274D8">
        <w:rPr>
          <w:rFonts w:ascii="Calibri" w:eastAsia="Calibri" w:hAnsi="Calibri" w:cs="Calibri"/>
          <w:sz w:val="22"/>
          <w:szCs w:val="22"/>
        </w:rPr>
        <w:t>t</w:t>
      </w:r>
      <w:r w:rsidR="007274D8">
        <w:rPr>
          <w:rFonts w:ascii="Calibri" w:eastAsia="Calibri" w:hAnsi="Calibri" w:cs="Calibri"/>
          <w:spacing w:val="-2"/>
          <w:sz w:val="22"/>
          <w:szCs w:val="22"/>
        </w:rPr>
        <w:t>i</w:t>
      </w:r>
      <w:r w:rsidR="007274D8">
        <w:rPr>
          <w:rFonts w:ascii="Calibri" w:eastAsia="Calibri" w:hAnsi="Calibri" w:cs="Calibri"/>
          <w:spacing w:val="-1"/>
          <w:sz w:val="22"/>
          <w:szCs w:val="22"/>
        </w:rPr>
        <w:t>s</w:t>
      </w:r>
      <w:r w:rsidR="007274D8">
        <w:rPr>
          <w:rFonts w:ascii="Calibri" w:eastAsia="Calibri" w:hAnsi="Calibri" w:cs="Calibri"/>
          <w:sz w:val="22"/>
          <w:szCs w:val="22"/>
        </w:rPr>
        <w:t xml:space="preserve">e </w:t>
      </w:r>
      <w:r w:rsidR="007274D8">
        <w:rPr>
          <w:rFonts w:ascii="Calibri" w:eastAsia="Calibri" w:hAnsi="Calibri" w:cs="Calibri"/>
          <w:spacing w:val="34"/>
          <w:sz w:val="22"/>
          <w:szCs w:val="22"/>
        </w:rPr>
        <w:t>in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10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nd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d </w:t>
      </w:r>
      <w:r>
        <w:rPr>
          <w:rFonts w:ascii="Calibri" w:eastAsia="Calibri" w:hAnsi="Calibri" w:cs="Calibri"/>
          <w:spacing w:val="-9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et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1"/>
          <w:sz w:val="22"/>
          <w:szCs w:val="22"/>
        </w:rPr>
        <w:t>(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8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, A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si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-8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3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od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l 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(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9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 xml:space="preserve">)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10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9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8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d 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on</w:t>
      </w:r>
      <w:r>
        <w:rPr>
          <w:rFonts w:ascii="Calibri" w:eastAsia="Calibri" w:hAnsi="Calibri" w:cs="Calibri"/>
          <w:spacing w:val="-10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ll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w w:val="101"/>
          <w:sz w:val="22"/>
          <w:szCs w:val="22"/>
        </w:rPr>
        <w:t>d</w:t>
      </w:r>
    </w:p>
    <w:p w14:paraId="004D7B15" w14:textId="614FF966" w:rsidR="007150F9" w:rsidRDefault="005A2529" w:rsidP="00293636">
      <w:pPr>
        <w:pStyle w:val="ListParagraph"/>
        <w:tabs>
          <w:tab w:val="left" w:pos="880"/>
        </w:tabs>
        <w:spacing w:before="63" w:line="276" w:lineRule="auto"/>
        <w:ind w:right="76"/>
        <w:jc w:val="both"/>
        <w:rPr>
          <w:rFonts w:ascii="Wingdings" w:eastAsia="Wingdings" w:hAnsi="Wingdings" w:cs="Wingdings"/>
        </w:rPr>
      </w:pP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 w:rsidR="00293636"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 w:rsidR="00293636">
        <w:rPr>
          <w:rFonts w:ascii="Calibri" w:eastAsia="Calibri" w:hAnsi="Calibri" w:cs="Calibri"/>
          <w:spacing w:val="1"/>
          <w:w w:val="101"/>
          <w:sz w:val="22"/>
          <w:szCs w:val="22"/>
        </w:rPr>
        <w:t>rm</w:t>
      </w:r>
      <w:r w:rsidR="00293636"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 w:rsidR="00293636">
        <w:rPr>
          <w:rFonts w:ascii="Calibri" w:eastAsia="Calibri" w:hAnsi="Calibri" w:cs="Calibri"/>
          <w:spacing w:val="-2"/>
          <w:w w:val="101"/>
          <w:sz w:val="22"/>
          <w:szCs w:val="22"/>
        </w:rPr>
        <w:t>no</w:t>
      </w:r>
      <w:r w:rsidR="00293636">
        <w:rPr>
          <w:rFonts w:ascii="Calibri" w:eastAsia="Calibri" w:hAnsi="Calibri" w:cs="Calibri"/>
          <w:spacing w:val="-1"/>
          <w:w w:val="101"/>
          <w:sz w:val="22"/>
          <w:szCs w:val="22"/>
        </w:rPr>
        <w:t>l</w:t>
      </w:r>
      <w:r w:rsidR="00293636">
        <w:rPr>
          <w:rFonts w:ascii="Calibri" w:eastAsia="Calibri" w:hAnsi="Calibri" w:cs="Calibri"/>
          <w:spacing w:val="-2"/>
          <w:w w:val="101"/>
          <w:sz w:val="22"/>
          <w:szCs w:val="22"/>
        </w:rPr>
        <w:t>o</w:t>
      </w:r>
      <w:r w:rsidR="00293636">
        <w:rPr>
          <w:rFonts w:ascii="Calibri" w:eastAsia="Calibri" w:hAnsi="Calibri" w:cs="Calibri"/>
          <w:spacing w:val="3"/>
          <w:w w:val="101"/>
          <w:sz w:val="22"/>
          <w:szCs w:val="22"/>
        </w:rPr>
        <w:t>g</w:t>
      </w:r>
      <w:r w:rsidR="00293636"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 w:rsidR="00293636"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 w:rsidR="00293636"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.</w:t>
      </w:r>
    </w:p>
    <w:p w14:paraId="63649F96" w14:textId="1A31F2C1" w:rsidR="006A7778" w:rsidRDefault="00000000">
      <w:pPr>
        <w:tabs>
          <w:tab w:val="left" w:pos="880"/>
        </w:tabs>
        <w:spacing w:before="63" w:line="276" w:lineRule="auto"/>
        <w:ind w:left="841" w:right="76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rFonts w:ascii="Wingdings" w:eastAsia="Wingdings" w:hAnsi="Wingdings" w:cs="Wingdings"/>
          <w:spacing w:val="-218"/>
          <w:sz w:val="22"/>
          <w:szCs w:val="22"/>
        </w:rPr>
        <w:t>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x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>gg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2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npu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4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lis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in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8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9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0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4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II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cli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ic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w w:val="101"/>
          <w:sz w:val="22"/>
          <w:szCs w:val="22"/>
        </w:rPr>
        <w:t xml:space="preserve">d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ub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issi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wi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9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 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8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(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)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nd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w w:val="10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du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w w:val="101"/>
          <w:sz w:val="22"/>
          <w:szCs w:val="22"/>
        </w:rPr>
        <w:t xml:space="preserve">s 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(S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0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)</w:t>
      </w:r>
      <w:r>
        <w:rPr>
          <w:rFonts w:ascii="Calibri" w:eastAsia="Calibri" w:hAnsi="Calibri" w:cs="Calibri"/>
          <w:b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0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w w:val="101"/>
          <w:sz w:val="22"/>
          <w:szCs w:val="22"/>
        </w:rPr>
        <w:t>g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97" w14:textId="77777777" w:rsidR="006A7778" w:rsidRDefault="00000000">
      <w:pPr>
        <w:spacing w:before="8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ex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0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-8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0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8"/>
          <w:sz w:val="22"/>
          <w:szCs w:val="22"/>
        </w:rPr>
        <w:t>T</w:t>
      </w:r>
      <w:r>
        <w:rPr>
          <w:rFonts w:ascii="Calibri" w:eastAsia="Calibri" w:hAnsi="Calibri" w:cs="Calibri"/>
          <w:spacing w:val="3"/>
          <w:sz w:val="22"/>
          <w:szCs w:val="22"/>
        </w:rPr>
        <w:t>M</w:t>
      </w:r>
      <w:r>
        <w:rPr>
          <w:rFonts w:ascii="Calibri" w:eastAsia="Calibri" w:hAnsi="Calibri" w:cs="Calibri"/>
          <w:spacing w:val="-6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pp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v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w w:val="10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e</w:t>
      </w:r>
    </w:p>
    <w:p w14:paraId="63649F98" w14:textId="77777777" w:rsidR="006A7778" w:rsidRDefault="00000000">
      <w:pPr>
        <w:spacing w:line="260" w:lineRule="exact"/>
        <w:ind w:left="8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po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0"/>
          <w:sz w:val="22"/>
          <w:szCs w:val="22"/>
        </w:rPr>
        <w:t>(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9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0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-</w:t>
      </w:r>
      <w:r>
        <w:rPr>
          <w:rFonts w:ascii="Calibri" w:eastAsia="Calibri" w:hAnsi="Calibri" w:cs="Calibri"/>
          <w:spacing w:val="1"/>
          <w:sz w:val="22"/>
          <w:szCs w:val="22"/>
        </w:rPr>
        <w:t>II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cli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8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l</w:t>
      </w:r>
      <w:r>
        <w:rPr>
          <w:rFonts w:ascii="Calibri" w:eastAsia="Calibri" w:hAnsi="Calibri" w:cs="Calibri"/>
          <w:spacing w:val="-8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99" w14:textId="77777777" w:rsidR="006A7778" w:rsidRDefault="00000000">
      <w:pPr>
        <w:spacing w:before="5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ex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od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si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P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4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/F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ct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ma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s,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2"/>
          <w:w w:val="101"/>
          <w:sz w:val="22"/>
          <w:szCs w:val="22"/>
        </w:rPr>
        <w:t>Q</w:t>
      </w:r>
      <w:r>
        <w:rPr>
          <w:rFonts w:ascii="Calibri" w:eastAsia="Calibri" w:hAnsi="Calibri" w:cs="Calibri"/>
          <w:b/>
          <w:spacing w:val="-1"/>
          <w:w w:val="101"/>
          <w:sz w:val="22"/>
          <w:szCs w:val="22"/>
        </w:rPr>
        <w:t>L</w:t>
      </w:r>
      <w:r>
        <w:rPr>
          <w:rFonts w:ascii="Calibri" w:eastAsia="Calibri" w:hAnsi="Calibri" w:cs="Calibri"/>
          <w:b/>
          <w:w w:val="101"/>
          <w:sz w:val="22"/>
          <w:szCs w:val="22"/>
        </w:rPr>
        <w:t>.</w:t>
      </w:r>
    </w:p>
    <w:p w14:paraId="63649F9A" w14:textId="77777777" w:rsidR="006A7778" w:rsidRDefault="00000000">
      <w:pPr>
        <w:spacing w:before="34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0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8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ck</w:t>
      </w:r>
      <w:r>
        <w:rPr>
          <w:rFonts w:ascii="Calibri" w:eastAsia="Calibri" w:hAnsi="Calibri" w:cs="Calibri"/>
          <w:b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0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ll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0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si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10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nd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si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10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et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9B" w14:textId="77777777" w:rsidR="006A7778" w:rsidRDefault="00000000">
      <w:pPr>
        <w:spacing w:before="27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xte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si</w:t>
      </w:r>
      <w:r>
        <w:rPr>
          <w:rFonts w:ascii="Calibri" w:eastAsia="Calibri" w:hAnsi="Calibri" w:cs="Calibri"/>
          <w:sz w:val="22"/>
          <w:szCs w:val="22"/>
        </w:rPr>
        <w:t>ve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8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X,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8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0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>et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po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9C" w14:textId="77777777" w:rsidR="006A7778" w:rsidRDefault="00000000">
      <w:pPr>
        <w:spacing w:before="19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 </w:t>
      </w:r>
      <w:r>
        <w:rPr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8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7"/>
          <w:sz w:val="22"/>
          <w:szCs w:val="22"/>
        </w:rPr>
        <w:t>DA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0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si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4"/>
          <w:w w:val="10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-5"/>
          <w:w w:val="101"/>
          <w:sz w:val="22"/>
          <w:szCs w:val="22"/>
        </w:rPr>
        <w:t>1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9D" w14:textId="77777777" w:rsidR="006A7778" w:rsidRDefault="00000000">
      <w:pPr>
        <w:spacing w:before="19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0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7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7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0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ci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8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ion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-8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et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c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9E" w14:textId="77777777" w:rsidR="006A7778" w:rsidRDefault="00000000">
      <w:pPr>
        <w:spacing w:before="20" w:line="276" w:lineRule="auto"/>
        <w:ind w:left="841" w:right="83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oo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wi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pacing w:val="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-8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ic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0"/>
          <w:sz w:val="22"/>
          <w:szCs w:val="22"/>
        </w:rPr>
        <w:t>o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6"/>
          <w:sz w:val="22"/>
          <w:szCs w:val="22"/>
        </w:rPr>
        <w:t>ram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0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6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8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4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0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9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ci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w w:val="101"/>
          <w:sz w:val="22"/>
          <w:szCs w:val="22"/>
        </w:rPr>
        <w:t xml:space="preserve">d </w:t>
      </w:r>
      <w:r>
        <w:rPr>
          <w:rFonts w:ascii="Calibri" w:eastAsia="Calibri" w:hAnsi="Calibri" w:cs="Calibri"/>
          <w:spacing w:val="3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o 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9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0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0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l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7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ion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cc</w:t>
      </w:r>
      <w:r>
        <w:rPr>
          <w:rFonts w:ascii="Calibri" w:eastAsia="Calibri" w:hAnsi="Calibri" w:cs="Calibri"/>
          <w:spacing w:val="-10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wi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w w:val="101"/>
          <w:sz w:val="22"/>
          <w:szCs w:val="22"/>
        </w:rPr>
        <w:t xml:space="preserve">h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ho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si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cli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9F" w14:textId="77777777" w:rsidR="006A7778" w:rsidRDefault="00000000">
      <w:pPr>
        <w:spacing w:before="7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6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up</w:t>
      </w:r>
      <w:r>
        <w:rPr>
          <w:rFonts w:ascii="Calibri" w:eastAsia="Calibri" w:hAnsi="Calibri" w:cs="Calibri"/>
          <w:spacing w:val="-9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pacing w:val="-1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ic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odu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-15"/>
          <w:w w:val="101"/>
          <w:sz w:val="22"/>
          <w:szCs w:val="22"/>
        </w:rPr>
        <w:t>L</w:t>
      </w:r>
      <w:r>
        <w:rPr>
          <w:rFonts w:ascii="Calibri" w:eastAsia="Calibri" w:hAnsi="Calibri" w:cs="Calibri"/>
          <w:spacing w:val="9"/>
          <w:w w:val="10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w w:val="101"/>
          <w:sz w:val="22"/>
          <w:szCs w:val="22"/>
        </w:rPr>
        <w:t>’</w:t>
      </w:r>
      <w:r>
        <w:rPr>
          <w:rFonts w:ascii="Calibri" w:eastAsia="Calibri" w:hAnsi="Calibri" w:cs="Calibri"/>
          <w:spacing w:val="-8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A0" w14:textId="77777777" w:rsidR="006A7778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ffi</w:t>
      </w:r>
      <w:r>
        <w:rPr>
          <w:rFonts w:ascii="Calibri" w:eastAsia="Calibri" w:hAnsi="Calibri" w:cs="Calibri"/>
          <w:spacing w:val="-1"/>
          <w:sz w:val="22"/>
          <w:szCs w:val="22"/>
        </w:rPr>
        <w:t>ci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sz w:val="22"/>
          <w:szCs w:val="22"/>
        </w:rPr>
        <w:t>do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8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9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si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od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si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Ba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A1" w14:textId="77777777" w:rsidR="006A7778" w:rsidRDefault="00000000">
      <w:pPr>
        <w:spacing w:before="5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up</w:t>
      </w:r>
      <w:r>
        <w:rPr>
          <w:rFonts w:ascii="Calibri" w:eastAsia="Calibri" w:hAnsi="Calibri" w:cs="Calibri"/>
          <w:spacing w:val="-9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ex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je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qu</w:t>
      </w:r>
      <w:r>
        <w:rPr>
          <w:rFonts w:ascii="Calibri" w:eastAsia="Calibri" w:hAnsi="Calibri" w:cs="Calibri"/>
          <w:spacing w:val="-8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w w:val="101"/>
          <w:sz w:val="22"/>
          <w:szCs w:val="22"/>
        </w:rPr>
        <w:t>.</w:t>
      </w:r>
    </w:p>
    <w:p w14:paraId="63649FA2" w14:textId="77777777" w:rsidR="006A7778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</w:t>
      </w:r>
      <w:r>
        <w:rPr>
          <w:sz w:val="22"/>
          <w:szCs w:val="22"/>
        </w:rPr>
        <w:t xml:space="preserve">  </w:t>
      </w:r>
      <w:r>
        <w:rPr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10"/>
          <w:sz w:val="22"/>
          <w:szCs w:val="22"/>
        </w:rPr>
        <w:t>x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ll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9"/>
          <w:sz w:val="22"/>
          <w:szCs w:val="22"/>
        </w:rPr>
        <w:t>z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ion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te</w:t>
      </w:r>
      <w:r>
        <w:rPr>
          <w:rFonts w:ascii="Calibri" w:eastAsia="Calibri" w:hAnsi="Calibri" w:cs="Calibri"/>
          <w:spacing w:val="-6"/>
          <w:sz w:val="22"/>
          <w:szCs w:val="22"/>
        </w:rPr>
        <w:t>am</w:t>
      </w:r>
      <w:r>
        <w:rPr>
          <w:rFonts w:ascii="Calibri" w:eastAsia="Calibri" w:hAnsi="Calibri" w:cs="Calibri"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0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ion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9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ob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8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cisi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6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pacing w:val="-8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te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w w:val="10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w w:val="10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w w:val="101"/>
          <w:sz w:val="22"/>
          <w:szCs w:val="22"/>
        </w:rPr>
        <w:t>on</w:t>
      </w:r>
      <w:r>
        <w:rPr>
          <w:rFonts w:ascii="Calibri" w:eastAsia="Calibri" w:hAnsi="Calibri" w:cs="Calibri"/>
          <w:spacing w:val="1"/>
          <w:w w:val="101"/>
          <w:sz w:val="22"/>
          <w:szCs w:val="22"/>
        </w:rPr>
        <w:t>a</w:t>
      </w:r>
      <w:r>
        <w:rPr>
          <w:rFonts w:ascii="Calibri" w:eastAsia="Calibri" w:hAnsi="Calibri" w:cs="Calibri"/>
          <w:w w:val="101"/>
          <w:sz w:val="22"/>
          <w:szCs w:val="22"/>
        </w:rPr>
        <w:t>l</w:t>
      </w:r>
    </w:p>
    <w:p w14:paraId="63649FA3" w14:textId="77777777" w:rsidR="006A7778" w:rsidRDefault="00000000">
      <w:pPr>
        <w:spacing w:before="41"/>
        <w:ind w:left="84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w w:val="101"/>
          <w:sz w:val="22"/>
          <w:szCs w:val="22"/>
        </w:rPr>
        <w:t>skills.</w:t>
      </w:r>
    </w:p>
    <w:p w14:paraId="63649FA4" w14:textId="77777777" w:rsidR="006A7778" w:rsidRDefault="006A7778">
      <w:pPr>
        <w:spacing w:before="3" w:line="240" w:lineRule="exact"/>
        <w:rPr>
          <w:sz w:val="24"/>
          <w:szCs w:val="24"/>
        </w:rPr>
      </w:pPr>
    </w:p>
    <w:p w14:paraId="63649FA5" w14:textId="77777777" w:rsidR="006A7778" w:rsidRDefault="00000000">
      <w:pPr>
        <w:ind w:left="107"/>
        <w:rPr>
          <w:rFonts w:ascii="Calibri" w:eastAsia="Calibri" w:hAnsi="Calibri" w:cs="Calibri"/>
          <w:sz w:val="22"/>
          <w:szCs w:val="22"/>
        </w:rPr>
      </w:pPr>
      <w:r>
        <w:pict w14:anchorId="63649FB1">
          <v:group id="_x0000_s1026" style="position:absolute;left:0;text-align:left;margin-left:1in;margin-top:26.85pt;width:466.8pt;height:0;z-index:-251655680;mso-position-horizontal-relative:page" coordorigin="1440,537" coordsize="9336,0">
            <v:shape id="_x0000_s1027" style="position:absolute;left:1440;top:537;width:9336;height:0" coordorigin="1440,537" coordsize="9336,0" path="m1440,537r9336,e" filled="f" strokeweight="1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:</w:t>
      </w:r>
      <w:r>
        <w:rPr>
          <w:rFonts w:ascii="Calibri" w:eastAsia="Calibri" w:hAnsi="Calibri" w:cs="Calibri"/>
          <w:b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w w:val="101"/>
          <w:sz w:val="22"/>
          <w:szCs w:val="22"/>
        </w:rPr>
        <w:t>-</w:t>
      </w:r>
    </w:p>
    <w:p w14:paraId="63649FA6" w14:textId="77777777" w:rsidR="006A7778" w:rsidRDefault="006A7778">
      <w:pPr>
        <w:spacing w:line="200" w:lineRule="exact"/>
      </w:pPr>
    </w:p>
    <w:p w14:paraId="63649FA7" w14:textId="77777777" w:rsidR="006A7778" w:rsidRDefault="006A7778">
      <w:pPr>
        <w:spacing w:line="200" w:lineRule="exact"/>
      </w:pPr>
    </w:p>
    <w:p w14:paraId="63649FA8" w14:textId="77777777" w:rsidR="006A7778" w:rsidRDefault="006A7778">
      <w:pPr>
        <w:spacing w:before="5" w:line="220" w:lineRule="exact"/>
        <w:rPr>
          <w:sz w:val="22"/>
          <w:szCs w:val="22"/>
        </w:rPr>
      </w:pPr>
    </w:p>
    <w:p w14:paraId="63649FA9" w14:textId="77777777" w:rsidR="006A7778" w:rsidRDefault="00000000">
      <w:pPr>
        <w:spacing w:line="257" w:lineRule="auto"/>
        <w:ind w:left="114" w:right="1335" w:hanging="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 xml:space="preserve">r 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He</w:t>
      </w:r>
      <w:r>
        <w:rPr>
          <w:rFonts w:ascii="Calibri" w:eastAsia="Calibri" w:hAnsi="Calibri" w:cs="Calibri"/>
          <w:b/>
          <w:spacing w:val="-9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re</w:t>
      </w:r>
      <w:r>
        <w:rPr>
          <w:rFonts w:ascii="Calibri" w:eastAsia="Calibri" w:hAnsi="Calibri" w:cs="Calibri"/>
          <w:b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9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ma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8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dd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0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nn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ss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St</w:t>
      </w:r>
      <w:r>
        <w:rPr>
          <w:rFonts w:ascii="Calibri" w:eastAsia="Calibri" w:hAnsi="Calibri" w:cs="Calibri"/>
          <w:b/>
          <w:spacing w:val="-9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v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ty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w w:val="101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u</w:t>
      </w:r>
      <w:r>
        <w:rPr>
          <w:rFonts w:ascii="Calibri" w:eastAsia="Calibri" w:hAnsi="Calibri" w:cs="Calibri"/>
          <w:b/>
          <w:w w:val="10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6"/>
          <w:w w:val="101"/>
          <w:sz w:val="22"/>
          <w:szCs w:val="22"/>
        </w:rPr>
        <w:t>f</w:t>
      </w:r>
      <w:r>
        <w:rPr>
          <w:rFonts w:ascii="Calibri" w:eastAsia="Calibri" w:hAnsi="Calibri" w:cs="Calibri"/>
          <w:b/>
          <w:w w:val="10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4"/>
          <w:w w:val="10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w w:val="10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5"/>
          <w:w w:val="10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7"/>
          <w:w w:val="10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o</w:t>
      </w:r>
      <w:r>
        <w:rPr>
          <w:rFonts w:ascii="Calibri" w:eastAsia="Calibri" w:hAnsi="Calibri" w:cs="Calibri"/>
          <w:b/>
          <w:w w:val="101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pacing w:val="-2"/>
          <w:w w:val="10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5"/>
          <w:w w:val="10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4"/>
          <w:w w:val="10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w w:val="10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10"/>
          <w:w w:val="101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3"/>
          <w:w w:val="101"/>
          <w:sz w:val="22"/>
          <w:szCs w:val="22"/>
        </w:rPr>
        <w:t>ee</w:t>
      </w:r>
      <w:r>
        <w:rPr>
          <w:rFonts w:ascii="Calibri" w:eastAsia="Calibri" w:hAnsi="Calibri" w:cs="Calibri"/>
          <w:b/>
          <w:w w:val="101"/>
          <w:sz w:val="22"/>
          <w:szCs w:val="22"/>
        </w:rPr>
        <w:t>.</w:t>
      </w:r>
    </w:p>
    <w:p w14:paraId="63649FAA" w14:textId="77777777" w:rsidR="006A7778" w:rsidRDefault="00000000">
      <w:pPr>
        <w:spacing w:before="25"/>
        <w:ind w:left="107"/>
        <w:rPr>
          <w:rFonts w:ascii="Calibri" w:eastAsia="Calibri" w:hAnsi="Calibri" w:cs="Calibri"/>
          <w:b/>
          <w:w w:val="101"/>
          <w:sz w:val="22"/>
          <w:szCs w:val="22"/>
        </w:rPr>
      </w:pPr>
      <w:r>
        <w:rPr>
          <w:rFonts w:ascii="Calibri" w:eastAsia="Calibri" w:hAnsi="Calibri" w:cs="Calibri"/>
          <w:b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nt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y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>.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 xml:space="preserve">l 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nt</w:t>
      </w:r>
      <w:r>
        <w:rPr>
          <w:rFonts w:ascii="Calibri" w:eastAsia="Calibri" w:hAnsi="Calibri" w:cs="Calibri"/>
          <w:b/>
          <w:spacing w:val="-9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3"/>
          <w:w w:val="10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5"/>
          <w:w w:val="10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3"/>
          <w:w w:val="10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4"/>
          <w:w w:val="101"/>
          <w:sz w:val="22"/>
          <w:szCs w:val="22"/>
        </w:rPr>
        <w:t>le</w:t>
      </w:r>
      <w:r>
        <w:rPr>
          <w:rFonts w:ascii="Calibri" w:eastAsia="Calibri" w:hAnsi="Calibri" w:cs="Calibri"/>
          <w:b/>
          <w:spacing w:val="2"/>
          <w:w w:val="101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3"/>
          <w:w w:val="101"/>
          <w:sz w:val="22"/>
          <w:szCs w:val="22"/>
        </w:rPr>
        <w:t>e</w:t>
      </w:r>
      <w:r>
        <w:rPr>
          <w:rFonts w:ascii="Calibri" w:eastAsia="Calibri" w:hAnsi="Calibri" w:cs="Calibri"/>
          <w:b/>
          <w:w w:val="101"/>
          <w:sz w:val="22"/>
          <w:szCs w:val="22"/>
        </w:rPr>
        <w:t>.</w:t>
      </w:r>
    </w:p>
    <w:p w14:paraId="2236D263" w14:textId="77777777" w:rsidR="00524683" w:rsidRDefault="00524683">
      <w:pPr>
        <w:spacing w:before="25"/>
        <w:ind w:left="107"/>
        <w:rPr>
          <w:rFonts w:ascii="Calibri" w:eastAsia="Calibri" w:hAnsi="Calibri" w:cs="Calibri"/>
          <w:b/>
          <w:w w:val="101"/>
          <w:sz w:val="22"/>
          <w:szCs w:val="22"/>
        </w:rPr>
      </w:pPr>
    </w:p>
    <w:p w14:paraId="78CEA424" w14:textId="10F1F88E" w:rsidR="00524683" w:rsidRDefault="00524683" w:rsidP="00524683">
      <w:pPr>
        <w:ind w:left="107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63BA2FF5" wp14:editId="7FB0753B">
                <wp:simplePos x="0" y="0"/>
                <wp:positionH relativeFrom="page">
                  <wp:posOffset>914400</wp:posOffset>
                </wp:positionH>
                <wp:positionV relativeFrom="paragraph">
                  <wp:posOffset>340995</wp:posOffset>
                </wp:positionV>
                <wp:extent cx="5928360" cy="0"/>
                <wp:effectExtent l="9525" t="10795" r="15240" b="8255"/>
                <wp:wrapNone/>
                <wp:docPr id="6530922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28360" cy="0"/>
                          <a:chOff x="1440" y="537"/>
                          <a:chExt cx="9336" cy="0"/>
                        </a:xfrm>
                      </wpg:grpSpPr>
                      <wps:wsp>
                        <wps:cNvPr id="2030149480" name="Freeform 20"/>
                        <wps:cNvSpPr>
                          <a:spLocks/>
                        </wps:cNvSpPr>
                        <wps:spPr bwMode="auto">
                          <a:xfrm>
                            <a:off x="1440" y="537"/>
                            <a:ext cx="9336" cy="0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36"/>
                              <a:gd name="T2" fmla="+- 0 10776 1440"/>
                              <a:gd name="T3" fmla="*/ T2 w 933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36">
                                <a:moveTo>
                                  <a:pt x="0" y="0"/>
                                </a:moveTo>
                                <a:lnTo>
                                  <a:pt x="9336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F66524" id="Group 1" o:spid="_x0000_s1026" style="position:absolute;margin-left:1in;margin-top:26.85pt;width:466.8pt;height:0;z-index:-251653632;mso-position-horizontal-relative:page" coordorigin="1440,537" coordsize="933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">
                <v:shape id="Freeform 20" o:spid="_x0000_s1027" style="position:absolute;left:1440;top:537;width:9336;height:0;visibility:visible;mso-wrap-style:square;v-text-anchor:top" coordsize="93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" path="m,l9336,e" filled="f" strokeweight="1pt">
                  <v:path arrowok="t" o:connecttype="custom" o:connectlocs="0,0;9336,0" o:connectangles="0,0"/>
                </v:shape>
                <w10:wrap anchorx="page"/>
              </v:group>
            </w:pict>
          </mc:Fallback>
        </mc:AlternateContent>
      </w:r>
      <w:r>
        <w:rPr>
          <w:rFonts w:ascii="Calibri" w:eastAsia="Calibri" w:hAnsi="Calibri" w:cs="Calibri"/>
          <w:b/>
          <w:spacing w:val="-1"/>
          <w:sz w:val="22"/>
          <w:szCs w:val="22"/>
        </w:rPr>
        <w:t>Certifications</w:t>
      </w:r>
      <w:r>
        <w:rPr>
          <w:rFonts w:ascii="Calibri" w:eastAsia="Calibri" w:hAnsi="Calibri" w:cs="Calibri"/>
          <w:b/>
          <w:sz w:val="22"/>
          <w:szCs w:val="22"/>
        </w:rPr>
        <w:t>:</w:t>
      </w:r>
      <w:r>
        <w:rPr>
          <w:rFonts w:ascii="Calibri" w:eastAsia="Calibri" w:hAnsi="Calibri" w:cs="Calibri"/>
          <w:b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w w:val="101"/>
          <w:sz w:val="22"/>
          <w:szCs w:val="22"/>
        </w:rPr>
        <w:t>-</w:t>
      </w:r>
    </w:p>
    <w:p w14:paraId="7DF2B943" w14:textId="77777777" w:rsidR="00524683" w:rsidRDefault="00524683">
      <w:pPr>
        <w:spacing w:before="25"/>
        <w:ind w:left="107"/>
        <w:rPr>
          <w:rFonts w:ascii="Calibri" w:eastAsia="Calibri" w:hAnsi="Calibri" w:cs="Calibri"/>
          <w:sz w:val="22"/>
          <w:szCs w:val="22"/>
        </w:rPr>
      </w:pPr>
    </w:p>
    <w:p w14:paraId="5C5595E5" w14:textId="77777777" w:rsidR="00723907" w:rsidRDefault="00723907">
      <w:pPr>
        <w:spacing w:before="25"/>
        <w:ind w:left="107"/>
        <w:rPr>
          <w:rFonts w:ascii="Calibri" w:eastAsia="Calibri" w:hAnsi="Calibri" w:cs="Calibri"/>
          <w:sz w:val="22"/>
          <w:szCs w:val="22"/>
        </w:rPr>
      </w:pPr>
    </w:p>
    <w:p w14:paraId="56DC4886" w14:textId="2102F42F" w:rsidR="00723907" w:rsidRDefault="007036C8" w:rsidP="007036C8">
      <w:pPr>
        <w:pStyle w:val="ListParagraph"/>
        <w:numPr>
          <w:ilvl w:val="0"/>
          <w:numId w:val="7"/>
        </w:numPr>
        <w:spacing w:before="2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SAS Certified Specialist: Base Programming</w:t>
      </w:r>
    </w:p>
    <w:p w14:paraId="090AFDF4" w14:textId="7D328CC4" w:rsidR="007036C8" w:rsidRDefault="000F1E94" w:rsidP="007036C8">
      <w:pPr>
        <w:pStyle w:val="ListParagraph"/>
        <w:numPr>
          <w:ilvl w:val="0"/>
          <w:numId w:val="7"/>
        </w:numPr>
        <w:spacing w:before="2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Responsible conduct of Research for Administrators</w:t>
      </w:r>
    </w:p>
    <w:p w14:paraId="56A98AE3" w14:textId="767390D5" w:rsidR="000F1E94" w:rsidRDefault="000F1E94" w:rsidP="007036C8">
      <w:pPr>
        <w:pStyle w:val="ListParagraph"/>
        <w:numPr>
          <w:ilvl w:val="0"/>
          <w:numId w:val="7"/>
        </w:numPr>
        <w:spacing w:before="2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GCP- Research Sites</w:t>
      </w:r>
    </w:p>
    <w:p w14:paraId="5199EFF4" w14:textId="0DA341C4" w:rsidR="00472CE2" w:rsidRDefault="00472CE2" w:rsidP="007036C8">
      <w:pPr>
        <w:pStyle w:val="ListParagraph"/>
        <w:numPr>
          <w:ilvl w:val="0"/>
          <w:numId w:val="7"/>
        </w:numPr>
        <w:spacing w:before="2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MedDRA Coding</w:t>
      </w:r>
    </w:p>
    <w:p w14:paraId="75CA5AE9" w14:textId="43A403D2" w:rsidR="00472CE2" w:rsidRDefault="00472CE2" w:rsidP="007036C8">
      <w:pPr>
        <w:pStyle w:val="ListParagraph"/>
        <w:numPr>
          <w:ilvl w:val="0"/>
          <w:numId w:val="7"/>
        </w:numPr>
        <w:spacing w:before="2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Clinicians/Research Coordinators/Research Assistants</w:t>
      </w:r>
    </w:p>
    <w:p w14:paraId="7E7FDB35" w14:textId="701876E7" w:rsidR="00472CE2" w:rsidRPr="007036C8" w:rsidRDefault="00AF3DAF" w:rsidP="007036C8">
      <w:pPr>
        <w:pStyle w:val="ListParagraph"/>
        <w:numPr>
          <w:ilvl w:val="0"/>
          <w:numId w:val="7"/>
        </w:numPr>
        <w:spacing w:before="2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Administrative (Research sites)</w:t>
      </w:r>
    </w:p>
    <w:sectPr w:rsidR="00472CE2" w:rsidRPr="007036C8">
      <w:pgSz w:w="12240" w:h="15840"/>
      <w:pgMar w:top="480" w:right="7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5C36"/>
    <w:multiLevelType w:val="hybridMultilevel"/>
    <w:tmpl w:val="A27C1FA0"/>
    <w:lvl w:ilvl="0" w:tplc="0409000D">
      <w:start w:val="1"/>
      <w:numFmt w:val="bullet"/>
      <w:lvlText w:val=""/>
      <w:lvlJc w:val="left"/>
      <w:pPr>
        <w:ind w:left="11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" w15:restartNumberingAfterBreak="0">
    <w:nsid w:val="0B7A0654"/>
    <w:multiLevelType w:val="hybridMultilevel"/>
    <w:tmpl w:val="9AC034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1638B"/>
    <w:multiLevelType w:val="hybridMultilevel"/>
    <w:tmpl w:val="46545BF2"/>
    <w:lvl w:ilvl="0" w:tplc="0409000D">
      <w:start w:val="1"/>
      <w:numFmt w:val="bullet"/>
      <w:lvlText w:val=""/>
      <w:lvlJc w:val="left"/>
      <w:pPr>
        <w:ind w:left="15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3" w15:restartNumberingAfterBreak="0">
    <w:nsid w:val="263D1FD8"/>
    <w:multiLevelType w:val="multilevel"/>
    <w:tmpl w:val="BDB4343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44F6822"/>
    <w:multiLevelType w:val="hybridMultilevel"/>
    <w:tmpl w:val="5FEE9A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E0531"/>
    <w:multiLevelType w:val="hybridMultilevel"/>
    <w:tmpl w:val="5E789FDE"/>
    <w:lvl w:ilvl="0" w:tplc="0409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6" w15:restartNumberingAfterBreak="0">
    <w:nsid w:val="5C963818"/>
    <w:multiLevelType w:val="hybridMultilevel"/>
    <w:tmpl w:val="75A6BB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34323035">
    <w:abstractNumId w:val="3"/>
  </w:num>
  <w:num w:numId="2" w16cid:durableId="1458252532">
    <w:abstractNumId w:val="2"/>
  </w:num>
  <w:num w:numId="3" w16cid:durableId="37169913">
    <w:abstractNumId w:val="5"/>
  </w:num>
  <w:num w:numId="4" w16cid:durableId="755591993">
    <w:abstractNumId w:val="4"/>
  </w:num>
  <w:num w:numId="5" w16cid:durableId="576355912">
    <w:abstractNumId w:val="6"/>
  </w:num>
  <w:num w:numId="6" w16cid:durableId="1370494573">
    <w:abstractNumId w:val="0"/>
  </w:num>
  <w:num w:numId="7" w16cid:durableId="1774282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778"/>
    <w:rsid w:val="00007DF4"/>
    <w:rsid w:val="0005774B"/>
    <w:rsid w:val="00090D11"/>
    <w:rsid w:val="000C1151"/>
    <w:rsid w:val="000F1E94"/>
    <w:rsid w:val="000F7AB1"/>
    <w:rsid w:val="00123CE8"/>
    <w:rsid w:val="001525AC"/>
    <w:rsid w:val="001656A4"/>
    <w:rsid w:val="00185EE7"/>
    <w:rsid w:val="00207817"/>
    <w:rsid w:val="0021775B"/>
    <w:rsid w:val="00243522"/>
    <w:rsid w:val="00276F7E"/>
    <w:rsid w:val="00293636"/>
    <w:rsid w:val="00335D4F"/>
    <w:rsid w:val="00357F3C"/>
    <w:rsid w:val="003873E9"/>
    <w:rsid w:val="003B0B8D"/>
    <w:rsid w:val="003D6D7B"/>
    <w:rsid w:val="003E68B1"/>
    <w:rsid w:val="00472CE2"/>
    <w:rsid w:val="004D39D2"/>
    <w:rsid w:val="00524683"/>
    <w:rsid w:val="00541AD6"/>
    <w:rsid w:val="005A2529"/>
    <w:rsid w:val="005F0B81"/>
    <w:rsid w:val="00657037"/>
    <w:rsid w:val="00677894"/>
    <w:rsid w:val="006A7778"/>
    <w:rsid w:val="006B2F6A"/>
    <w:rsid w:val="007036C8"/>
    <w:rsid w:val="007150F9"/>
    <w:rsid w:val="00723907"/>
    <w:rsid w:val="007274D8"/>
    <w:rsid w:val="00797270"/>
    <w:rsid w:val="00797627"/>
    <w:rsid w:val="00813F9C"/>
    <w:rsid w:val="00847E7E"/>
    <w:rsid w:val="008561AE"/>
    <w:rsid w:val="008633F6"/>
    <w:rsid w:val="008A6570"/>
    <w:rsid w:val="008C4699"/>
    <w:rsid w:val="009431F6"/>
    <w:rsid w:val="00AA4FC6"/>
    <w:rsid w:val="00AD49D0"/>
    <w:rsid w:val="00AF3DAF"/>
    <w:rsid w:val="00B10D95"/>
    <w:rsid w:val="00B546A8"/>
    <w:rsid w:val="00B86C24"/>
    <w:rsid w:val="00BC0A1B"/>
    <w:rsid w:val="00BD4E7E"/>
    <w:rsid w:val="00C16ABC"/>
    <w:rsid w:val="00CC3D0D"/>
    <w:rsid w:val="00D21887"/>
    <w:rsid w:val="00D8011D"/>
    <w:rsid w:val="00D95745"/>
    <w:rsid w:val="00DA3029"/>
    <w:rsid w:val="00DB48AB"/>
    <w:rsid w:val="00DD6E18"/>
    <w:rsid w:val="00E013CD"/>
    <w:rsid w:val="00E279A6"/>
    <w:rsid w:val="00E63D70"/>
    <w:rsid w:val="00E85A69"/>
    <w:rsid w:val="00F1269F"/>
    <w:rsid w:val="00F151D9"/>
    <w:rsid w:val="00F236F7"/>
    <w:rsid w:val="00F26CB1"/>
    <w:rsid w:val="00F7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63649F3B"/>
  <w15:docId w15:val="{E68CB549-E191-4497-8359-12AAB3658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683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D957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mailto:Keerthireddy5229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</Pages>
  <Words>1346</Words>
  <Characters>7676</Characters>
  <Application>Microsoft Office Word</Application>
  <DocSecurity>0</DocSecurity>
  <Lines>63</Lines>
  <Paragraphs>18</Paragraphs>
  <ScaleCrop>false</ScaleCrop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 Reddy</dc:creator>
  <cp:lastModifiedBy>Keerthi Reddy Chaduvula Venkata</cp:lastModifiedBy>
  <cp:revision>72</cp:revision>
  <cp:lastPrinted>2024-10-09T15:17:00Z</cp:lastPrinted>
  <dcterms:created xsi:type="dcterms:W3CDTF">2024-10-09T13:57:00Z</dcterms:created>
  <dcterms:modified xsi:type="dcterms:W3CDTF">2025-05-21T18:00:00Z</dcterms:modified>
</cp:coreProperties>
</file>