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59AF" w14:textId="77777777" w:rsidR="00F15516" w:rsidRDefault="00F15516">
      <w:pPr>
        <w:tabs>
          <w:tab w:val="decimal" w:pos="2070"/>
        </w:tabs>
        <w:spacing w:line="240" w:lineRule="atLeast"/>
        <w:rPr>
          <w:rFonts w:ascii="Calibri" w:hAnsi="Calibri" w:cs="Calibri"/>
          <w:b/>
          <w:color w:val="002060"/>
          <w:sz w:val="22"/>
          <w:szCs w:val="22"/>
        </w:rPr>
      </w:pPr>
    </w:p>
    <w:p w14:paraId="484685A3" w14:textId="77777777" w:rsidR="00F15516" w:rsidRDefault="00000000">
      <w:pPr>
        <w:pStyle w:val="NoSpacing"/>
        <w:jc w:val="center"/>
        <w:rPr>
          <w:b/>
        </w:rPr>
      </w:pPr>
      <w:r>
        <w:rPr>
          <w:b/>
        </w:rPr>
        <w:t>ARCHANA MAHAPATRO</w:t>
      </w:r>
    </w:p>
    <w:p w14:paraId="548189D1" w14:textId="77777777" w:rsidR="00F15516" w:rsidRDefault="00000000">
      <w:pPr>
        <w:pStyle w:val="NoSpacing"/>
        <w:jc w:val="center"/>
        <w:rPr>
          <w:b/>
        </w:rPr>
      </w:pPr>
      <w:r>
        <w:rPr>
          <w:b/>
        </w:rPr>
        <w:t>Phone: 916-715-7324</w:t>
      </w:r>
    </w:p>
    <w:p w14:paraId="0890FB55" w14:textId="6CDA234A" w:rsidR="00F15516" w:rsidRDefault="00000000">
      <w:pPr>
        <w:pStyle w:val="NoSpacing"/>
        <w:jc w:val="center"/>
        <w:rPr>
          <w:b/>
        </w:rPr>
      </w:pPr>
      <w:r>
        <w:rPr>
          <w:b/>
        </w:rPr>
        <w:t xml:space="preserve"> Email: </w:t>
      </w:r>
      <w:r w:rsidR="0079240C">
        <w:rPr>
          <w:b/>
          <w:bCs/>
        </w:rPr>
        <w:t>archanamahapatro22</w:t>
      </w:r>
      <w:r w:rsidR="00773837" w:rsidRPr="00AE7511">
        <w:rPr>
          <w:b/>
          <w:bCs/>
        </w:rPr>
        <w:t>@gmail.com</w:t>
      </w:r>
    </w:p>
    <w:p w14:paraId="3D06AEA4" w14:textId="77777777" w:rsidR="00F15516" w:rsidRDefault="00000000">
      <w:pPr>
        <w:pStyle w:val="NoSpacing"/>
        <w:jc w:val="center"/>
        <w:rPr>
          <w:rFonts w:eastAsia="Times New Roman"/>
          <w:b/>
          <w:bCs/>
        </w:rPr>
      </w:pPr>
      <w:r>
        <w:rPr>
          <w:b/>
        </w:rPr>
        <w:t>Current Location</w:t>
      </w:r>
      <w:r>
        <w:t xml:space="preserve">: </w:t>
      </w:r>
      <w:r w:rsidR="00197B67">
        <w:t>McKinney</w:t>
      </w:r>
      <w:r>
        <w:t>, Texas |</w:t>
      </w:r>
      <w:r>
        <w:rPr>
          <w:b/>
        </w:rPr>
        <w:t xml:space="preserve"> US Citizen</w:t>
      </w:r>
    </w:p>
    <w:p w14:paraId="44669D59" w14:textId="77777777" w:rsidR="00F15516" w:rsidRDefault="00000000">
      <w:pPr>
        <w:spacing w:before="100" w:after="100"/>
        <w:rPr>
          <w:rFonts w:ascii="Calibri" w:hAnsi="Calibri" w:cs="Calibri"/>
          <w:sz w:val="22"/>
          <w:szCs w:val="22"/>
        </w:rPr>
      </w:pPr>
      <w:r>
        <w:rPr>
          <w:rFonts w:ascii="Calibri" w:eastAsia="Times New Roman" w:hAnsi="Calibri" w:cs="Calibri"/>
          <w:b/>
          <w:bCs/>
          <w:sz w:val="22"/>
          <w:szCs w:val="22"/>
        </w:rPr>
        <w:t>PROFESSIONAL SUMMARY:</w:t>
      </w:r>
    </w:p>
    <w:p w14:paraId="07B05DFA" w14:textId="01D743FE" w:rsidR="000970D5" w:rsidRDefault="00197B67" w:rsidP="00B9591F">
      <w:pPr>
        <w:pStyle w:val="NoSpacing"/>
        <w:numPr>
          <w:ilvl w:val="0"/>
          <w:numId w:val="20"/>
        </w:numPr>
        <w:suppressAutoHyphens w:val="0"/>
        <w:spacing w:line="240" w:lineRule="auto"/>
      </w:pPr>
      <w:r w:rsidRPr="00197B67">
        <w:t>Detail-oriented and analytical IT professional</w:t>
      </w:r>
      <w:r w:rsidR="000970D5">
        <w:t>,</w:t>
      </w:r>
      <w:r w:rsidR="000970D5" w:rsidRPr="000970D5">
        <w:rPr>
          <w:rFonts w:ascii="Times New Roman" w:eastAsia="Arial Unicode MS" w:hAnsi="Times New Roman" w:cs="Times New Roman"/>
          <w:kern w:val="1"/>
          <w:sz w:val="24"/>
          <w:szCs w:val="24"/>
        </w:rPr>
        <w:t xml:space="preserve"> </w:t>
      </w:r>
      <w:r w:rsidR="000970D5" w:rsidRPr="000970D5">
        <w:t>transitioning into front-end development</w:t>
      </w:r>
      <w:r w:rsidR="000970D5" w:rsidRPr="00197B67">
        <w:t xml:space="preserve"> </w:t>
      </w:r>
      <w:r w:rsidRPr="00197B67">
        <w:t>with 2+ years of experience in software testing, report development</w:t>
      </w:r>
      <w:r w:rsidR="000970D5">
        <w:t>,</w:t>
      </w:r>
      <w:r w:rsidR="000970D5" w:rsidRPr="000970D5">
        <w:t xml:space="preserve"> business analysis, and a solid foundation in JavaScript, HTML, CSS, and SQL</w:t>
      </w:r>
      <w:r w:rsidR="000970D5">
        <w:t xml:space="preserve"> </w:t>
      </w:r>
      <w:r w:rsidR="000970D5" w:rsidRPr="00197B67">
        <w:t>along with 3+ years in operations and client-focused roles</w:t>
      </w:r>
      <w:r w:rsidR="000970D5">
        <w:t>.</w:t>
      </w:r>
    </w:p>
    <w:p w14:paraId="2FAF3C05" w14:textId="4BF358D6" w:rsidR="00197B67" w:rsidRDefault="000970D5" w:rsidP="00B9591F">
      <w:pPr>
        <w:pStyle w:val="NoSpacing"/>
        <w:numPr>
          <w:ilvl w:val="0"/>
          <w:numId w:val="20"/>
        </w:numPr>
        <w:suppressAutoHyphens w:val="0"/>
        <w:spacing w:line="240" w:lineRule="auto"/>
      </w:pPr>
      <w:r w:rsidRPr="000970D5">
        <w:t xml:space="preserve">Skilled in Agile methodology, API testing, stakeholder communication, and software documentation. Adept at problem-solving, user-centric design, and working cross-functionally to deliver high-quality digital solutions. </w:t>
      </w:r>
    </w:p>
    <w:p w14:paraId="709E59BD" w14:textId="38C4D7CA" w:rsidR="00197B67" w:rsidRDefault="00197B67" w:rsidP="00B9591F">
      <w:pPr>
        <w:pStyle w:val="NoSpacing"/>
        <w:numPr>
          <w:ilvl w:val="0"/>
          <w:numId w:val="20"/>
        </w:numPr>
        <w:suppressAutoHyphens w:val="0"/>
        <w:spacing w:line="240" w:lineRule="auto"/>
      </w:pPr>
      <w:r w:rsidRPr="00197B67">
        <w:t xml:space="preserve">Adept at building </w:t>
      </w:r>
      <w:r w:rsidRPr="00197B67">
        <w:rPr>
          <w:b/>
          <w:bCs/>
        </w:rPr>
        <w:t>automated reporting systems</w:t>
      </w:r>
      <w:r w:rsidRPr="00197B67">
        <w:t xml:space="preserve">, training users, validating data integrity, and supporting quality improvement initiatives. Strong background in tools such as </w:t>
      </w:r>
      <w:r w:rsidRPr="00197B67">
        <w:rPr>
          <w:b/>
          <w:bCs/>
        </w:rPr>
        <w:t>MS Excel, SQL, Jira, Postman</w:t>
      </w:r>
      <w:r w:rsidRPr="00197B67">
        <w:t xml:space="preserve">, and understanding of </w:t>
      </w:r>
      <w:r w:rsidR="000970D5">
        <w:rPr>
          <w:b/>
          <w:bCs/>
        </w:rPr>
        <w:t>domain knowledge.</w:t>
      </w:r>
      <w:r w:rsidRPr="00197B67">
        <w:t xml:space="preserve"> </w:t>
      </w:r>
    </w:p>
    <w:p w14:paraId="05E5A445" w14:textId="77777777" w:rsidR="00197B67" w:rsidRDefault="00197B67" w:rsidP="00B9591F">
      <w:pPr>
        <w:pStyle w:val="NoSpacing"/>
        <w:numPr>
          <w:ilvl w:val="0"/>
          <w:numId w:val="20"/>
        </w:numPr>
        <w:suppressAutoHyphens w:val="0"/>
        <w:spacing w:line="240" w:lineRule="auto"/>
      </w:pPr>
      <w:r w:rsidRPr="00197B67">
        <w:t>Proven ability to lead projects, communicate technical concepts to non-technical users, and ensure timely delivery of data-driven insights that support organizational goals.</w:t>
      </w:r>
    </w:p>
    <w:p w14:paraId="55DBA13D" w14:textId="77777777" w:rsidR="00B9591F" w:rsidRPr="00B9591F" w:rsidRDefault="007C6959" w:rsidP="00B9591F">
      <w:pPr>
        <w:pStyle w:val="NoSpacing"/>
        <w:numPr>
          <w:ilvl w:val="0"/>
          <w:numId w:val="20"/>
        </w:numPr>
        <w:suppressAutoHyphens w:val="0"/>
        <w:spacing w:line="240" w:lineRule="auto"/>
      </w:pPr>
      <w:r>
        <w:t>Excellent problem-solving skills, business presentation skills and verbal communication skills.  Consistent track record of efficiency, attention to detail, accountability, reliability and flexibility.</w:t>
      </w:r>
      <w:r w:rsidR="00773837">
        <w:t xml:space="preserve"> </w:t>
      </w:r>
    </w:p>
    <w:p w14:paraId="65C58783" w14:textId="77777777" w:rsidR="00773837" w:rsidRDefault="00773837" w:rsidP="00197B67">
      <w:pPr>
        <w:pStyle w:val="NoSpacing"/>
        <w:numPr>
          <w:ilvl w:val="0"/>
          <w:numId w:val="20"/>
        </w:numPr>
        <w:suppressAutoHyphens w:val="0"/>
        <w:spacing w:line="240" w:lineRule="auto"/>
      </w:pPr>
      <w:r>
        <w:t xml:space="preserve">Skilled in coordinating with cross-functional teams to meet deliverables, resolve customer issues, and drive satisfaction. </w:t>
      </w:r>
    </w:p>
    <w:p w14:paraId="65EC8B13" w14:textId="77777777" w:rsidR="00F15516" w:rsidRDefault="00773837" w:rsidP="00773837">
      <w:pPr>
        <w:pStyle w:val="NoSpacing"/>
        <w:numPr>
          <w:ilvl w:val="0"/>
          <w:numId w:val="20"/>
        </w:numPr>
        <w:suppressAutoHyphens w:val="0"/>
        <w:spacing w:line="240" w:lineRule="auto"/>
      </w:pPr>
      <w:r>
        <w:t>Known for responsiveness, accuracy, and commitment to exceeding service expectations.</w:t>
      </w:r>
    </w:p>
    <w:p w14:paraId="545CF3C7" w14:textId="77777777" w:rsidR="000970D5" w:rsidRDefault="000970D5">
      <w:pPr>
        <w:rPr>
          <w:rFonts w:ascii="Calibri" w:eastAsia="Times New Roman" w:hAnsi="Calibri" w:cs="Calibri"/>
          <w:b/>
          <w:bCs/>
          <w:sz w:val="22"/>
          <w:szCs w:val="22"/>
        </w:rPr>
      </w:pPr>
    </w:p>
    <w:p w14:paraId="754CE130" w14:textId="4B45182C" w:rsidR="000970D5" w:rsidRDefault="000970D5" w:rsidP="000970D5">
      <w:pPr>
        <w:numPr>
          <w:ilvl w:val="0"/>
          <w:numId w:val="1"/>
        </w:numPr>
        <w:tabs>
          <w:tab w:val="clear" w:pos="432"/>
        </w:tabs>
        <w:rPr>
          <w:rFonts w:ascii="Calibri" w:eastAsia="Times New Roman" w:hAnsi="Calibri" w:cs="Calibri"/>
          <w:b/>
          <w:bCs/>
          <w:sz w:val="22"/>
          <w:szCs w:val="22"/>
        </w:rPr>
      </w:pPr>
      <w:r w:rsidRPr="000970D5">
        <w:rPr>
          <w:rFonts w:ascii="Calibri" w:eastAsia="Times New Roman" w:hAnsi="Calibri" w:cs="Calibri"/>
          <w:b/>
          <w:bCs/>
          <w:sz w:val="22"/>
          <w:szCs w:val="22"/>
        </w:rPr>
        <w:t>TECHNICAL SKILLS</w:t>
      </w:r>
      <w:r>
        <w:rPr>
          <w:rFonts w:ascii="Calibri" w:eastAsia="Times New Roman" w:hAnsi="Calibri" w:cs="Calibri"/>
          <w:b/>
          <w:bCs/>
          <w:sz w:val="22"/>
          <w:szCs w:val="22"/>
        </w:rPr>
        <w:t>:</w:t>
      </w:r>
    </w:p>
    <w:p w14:paraId="59368719" w14:textId="77777777" w:rsidR="000970D5" w:rsidRPr="000970D5" w:rsidRDefault="000970D5" w:rsidP="000970D5">
      <w:pPr>
        <w:numPr>
          <w:ilvl w:val="0"/>
          <w:numId w:val="1"/>
        </w:numPr>
        <w:tabs>
          <w:tab w:val="clear" w:pos="432"/>
        </w:tabs>
        <w:rPr>
          <w:rFonts w:ascii="Calibri" w:eastAsia="Times New Roman" w:hAnsi="Calibri" w:cs="Calibri"/>
          <w:b/>
          <w:bCs/>
          <w:sz w:val="22"/>
          <w:szCs w:val="22"/>
        </w:rPr>
      </w:pPr>
    </w:p>
    <w:p w14:paraId="06096CB6" w14:textId="5FB0E31D" w:rsidR="000970D5" w:rsidRDefault="000970D5" w:rsidP="000970D5">
      <w:pPr>
        <w:numPr>
          <w:ilvl w:val="0"/>
          <w:numId w:val="29"/>
        </w:numPr>
        <w:rPr>
          <w:rFonts w:ascii="Calibri" w:eastAsia="Times New Roman" w:hAnsi="Calibri" w:cs="Calibri"/>
          <w:b/>
          <w:bCs/>
          <w:sz w:val="22"/>
          <w:szCs w:val="22"/>
        </w:rPr>
      </w:pPr>
      <w:r w:rsidRPr="000970D5">
        <w:rPr>
          <w:rFonts w:ascii="Calibri" w:eastAsia="Times New Roman" w:hAnsi="Calibri" w:cs="Calibri"/>
          <w:b/>
          <w:bCs/>
          <w:sz w:val="22"/>
          <w:szCs w:val="22"/>
        </w:rPr>
        <w:t xml:space="preserve">Languages: </w:t>
      </w:r>
      <w:r w:rsidRPr="000970D5">
        <w:rPr>
          <w:rFonts w:ascii="Calibri" w:eastAsia="Times New Roman" w:hAnsi="Calibri" w:cs="Calibri"/>
          <w:sz w:val="22"/>
          <w:szCs w:val="22"/>
        </w:rPr>
        <w:t>JavaScript, HTML, CSS, SQL (MySQL)</w:t>
      </w:r>
      <w:r w:rsidR="00837509">
        <w:rPr>
          <w:rFonts w:ascii="Calibri" w:eastAsia="Times New Roman" w:hAnsi="Calibri" w:cs="Calibri"/>
          <w:sz w:val="22"/>
          <w:szCs w:val="22"/>
        </w:rPr>
        <w:t>, Java</w:t>
      </w:r>
    </w:p>
    <w:p w14:paraId="2EA10FCE" w14:textId="77777777" w:rsidR="000970D5" w:rsidRPr="000970D5" w:rsidRDefault="000970D5" w:rsidP="000970D5">
      <w:pPr>
        <w:numPr>
          <w:ilvl w:val="0"/>
          <w:numId w:val="29"/>
        </w:numPr>
        <w:rPr>
          <w:rFonts w:ascii="Calibri" w:eastAsia="Times New Roman" w:hAnsi="Calibri" w:cs="Calibri"/>
          <w:b/>
          <w:bCs/>
          <w:sz w:val="22"/>
          <w:szCs w:val="22"/>
        </w:rPr>
      </w:pPr>
      <w:r w:rsidRPr="000970D5">
        <w:rPr>
          <w:rFonts w:ascii="Calibri" w:eastAsia="Times New Roman" w:hAnsi="Calibri" w:cs="Calibri"/>
          <w:b/>
          <w:bCs/>
          <w:sz w:val="22"/>
          <w:szCs w:val="22"/>
        </w:rPr>
        <w:t xml:space="preserve">Tools &amp; Platforms: </w:t>
      </w:r>
      <w:r w:rsidRPr="000970D5">
        <w:rPr>
          <w:rFonts w:ascii="Calibri" w:eastAsia="Times New Roman" w:hAnsi="Calibri" w:cs="Calibri"/>
          <w:sz w:val="22"/>
          <w:szCs w:val="22"/>
        </w:rPr>
        <w:t>Git, Jira, Postman, SoapUI, Excel, Pega</w:t>
      </w:r>
    </w:p>
    <w:p w14:paraId="03D3552C" w14:textId="77777777" w:rsidR="000970D5" w:rsidRDefault="000970D5" w:rsidP="000970D5">
      <w:pPr>
        <w:numPr>
          <w:ilvl w:val="0"/>
          <w:numId w:val="29"/>
        </w:numPr>
        <w:rPr>
          <w:rFonts w:ascii="Calibri" w:eastAsia="Times New Roman" w:hAnsi="Calibri" w:cs="Calibri"/>
          <w:b/>
          <w:bCs/>
          <w:sz w:val="22"/>
          <w:szCs w:val="22"/>
        </w:rPr>
      </w:pPr>
      <w:r w:rsidRPr="000970D5">
        <w:rPr>
          <w:rFonts w:ascii="Calibri" w:eastAsia="Times New Roman" w:hAnsi="Calibri" w:cs="Calibri"/>
          <w:b/>
          <w:bCs/>
          <w:sz w:val="22"/>
          <w:szCs w:val="22"/>
        </w:rPr>
        <w:t xml:space="preserve">Methodologies: </w:t>
      </w:r>
      <w:r w:rsidRPr="000970D5">
        <w:rPr>
          <w:rFonts w:ascii="Calibri" w:eastAsia="Times New Roman" w:hAnsi="Calibri" w:cs="Calibri"/>
          <w:sz w:val="22"/>
          <w:szCs w:val="22"/>
        </w:rPr>
        <w:t>Agile/Scrum, TDD (basic understanding), UAT, API Testing</w:t>
      </w:r>
    </w:p>
    <w:p w14:paraId="12E86BFD" w14:textId="1CD38D2E" w:rsidR="000970D5" w:rsidRDefault="000970D5" w:rsidP="000970D5">
      <w:pPr>
        <w:numPr>
          <w:ilvl w:val="0"/>
          <w:numId w:val="29"/>
        </w:numPr>
        <w:rPr>
          <w:rFonts w:ascii="Calibri" w:eastAsia="Times New Roman" w:hAnsi="Calibri" w:cs="Calibri"/>
          <w:b/>
          <w:bCs/>
          <w:sz w:val="22"/>
          <w:szCs w:val="22"/>
        </w:rPr>
      </w:pPr>
      <w:r w:rsidRPr="000970D5">
        <w:rPr>
          <w:rFonts w:ascii="Calibri" w:eastAsia="Times New Roman" w:hAnsi="Calibri" w:cs="Calibri"/>
          <w:b/>
          <w:bCs/>
          <w:sz w:val="22"/>
          <w:szCs w:val="22"/>
        </w:rPr>
        <w:t xml:space="preserve">Frameworks &amp; Libraries (Familiar): </w:t>
      </w:r>
      <w:r w:rsidRPr="000970D5">
        <w:rPr>
          <w:rFonts w:ascii="Calibri" w:eastAsia="Times New Roman" w:hAnsi="Calibri" w:cs="Calibri"/>
          <w:sz w:val="22"/>
          <w:szCs w:val="22"/>
        </w:rPr>
        <w:t>REST APIs</w:t>
      </w:r>
      <w:r w:rsidR="00C24F37">
        <w:rPr>
          <w:rFonts w:ascii="Calibri" w:eastAsia="Times New Roman" w:hAnsi="Calibri" w:cs="Calibri"/>
          <w:sz w:val="22"/>
          <w:szCs w:val="22"/>
        </w:rPr>
        <w:t>, SOAP</w:t>
      </w:r>
    </w:p>
    <w:p w14:paraId="25A5EB45" w14:textId="6214D34D" w:rsidR="00F637AA" w:rsidRPr="00F637AA" w:rsidRDefault="000970D5" w:rsidP="00F637AA">
      <w:pPr>
        <w:numPr>
          <w:ilvl w:val="0"/>
          <w:numId w:val="29"/>
        </w:numPr>
        <w:rPr>
          <w:rFonts w:ascii="Calibri" w:eastAsia="Times New Roman" w:hAnsi="Calibri" w:cs="Calibri"/>
          <w:b/>
          <w:bCs/>
          <w:sz w:val="22"/>
          <w:szCs w:val="22"/>
        </w:rPr>
      </w:pPr>
      <w:r w:rsidRPr="000970D5">
        <w:rPr>
          <w:rFonts w:ascii="Calibri" w:eastAsia="Times New Roman" w:hAnsi="Calibri" w:cs="Calibri"/>
          <w:b/>
          <w:bCs/>
          <w:sz w:val="22"/>
          <w:szCs w:val="22"/>
        </w:rPr>
        <w:t xml:space="preserve">Other: </w:t>
      </w:r>
      <w:r w:rsidRPr="000970D5">
        <w:rPr>
          <w:rFonts w:ascii="Calibri" w:eastAsia="Times New Roman" w:hAnsi="Calibri" w:cs="Calibri"/>
          <w:sz w:val="22"/>
          <w:szCs w:val="22"/>
        </w:rPr>
        <w:t>Reporting, Data Analysis, Process Documentation, QA Automation (</w:t>
      </w:r>
      <w:r w:rsidR="00837509">
        <w:rPr>
          <w:rFonts w:ascii="Calibri" w:eastAsia="Times New Roman" w:hAnsi="Calibri" w:cs="Calibri"/>
          <w:sz w:val="22"/>
          <w:szCs w:val="22"/>
        </w:rPr>
        <w:t>Selenium</w:t>
      </w:r>
      <w:r w:rsidRPr="000970D5">
        <w:rPr>
          <w:rFonts w:ascii="Calibri" w:eastAsia="Times New Roman" w:hAnsi="Calibri" w:cs="Calibri"/>
          <w:sz w:val="22"/>
          <w:szCs w:val="22"/>
        </w:rPr>
        <w:t>),</w:t>
      </w:r>
      <w:r w:rsidR="00F637AA" w:rsidRPr="00F637AA">
        <w:rPr>
          <w:rFonts w:asciiTheme="minorHAnsi" w:eastAsia="Times New Roman" w:hAnsiTheme="minorHAnsi" w:cstheme="minorHAnsi"/>
          <w:kern w:val="0"/>
          <w:sz w:val="22"/>
          <w:szCs w:val="22"/>
          <w:lang w:eastAsia="en-US"/>
        </w:rPr>
        <w:t>Manual &amp; Functional Testing</w:t>
      </w:r>
      <w:r w:rsidR="00F637AA">
        <w:rPr>
          <w:rFonts w:ascii="Calibri" w:eastAsia="Times New Roman" w:hAnsi="Calibri" w:cs="Calibri"/>
          <w:b/>
          <w:bCs/>
          <w:sz w:val="22"/>
          <w:szCs w:val="22"/>
        </w:rPr>
        <w:t xml:space="preserve">, </w:t>
      </w:r>
      <w:r w:rsidR="00F637AA" w:rsidRPr="00F637AA">
        <w:rPr>
          <w:rFonts w:asciiTheme="minorHAnsi" w:eastAsia="Times New Roman" w:hAnsiTheme="minorHAnsi" w:cstheme="minorHAnsi"/>
          <w:kern w:val="0"/>
          <w:sz w:val="22"/>
          <w:szCs w:val="22"/>
          <w:lang w:eastAsia="en-US"/>
        </w:rPr>
        <w:t>Test Case Design &amp; Execution</w:t>
      </w:r>
      <w:r w:rsidR="00F637AA">
        <w:rPr>
          <w:rFonts w:ascii="Calibri" w:eastAsia="Times New Roman" w:hAnsi="Calibri" w:cs="Calibri"/>
          <w:b/>
          <w:bCs/>
          <w:sz w:val="22"/>
          <w:szCs w:val="22"/>
        </w:rPr>
        <w:t xml:space="preserve">, </w:t>
      </w:r>
      <w:r w:rsidR="00F637AA" w:rsidRPr="00F637AA">
        <w:rPr>
          <w:rFonts w:asciiTheme="minorHAnsi" w:eastAsia="Times New Roman" w:hAnsiTheme="minorHAnsi" w:cstheme="minorHAnsi"/>
          <w:kern w:val="0"/>
          <w:sz w:val="22"/>
          <w:szCs w:val="22"/>
          <w:lang w:eastAsia="en-US"/>
        </w:rPr>
        <w:t>UAT &amp; Regression Testing</w:t>
      </w:r>
      <w:r w:rsidR="00F637AA">
        <w:rPr>
          <w:rFonts w:ascii="Calibri" w:eastAsia="Times New Roman" w:hAnsi="Calibri" w:cs="Calibri"/>
          <w:b/>
          <w:bCs/>
          <w:sz w:val="22"/>
          <w:szCs w:val="22"/>
        </w:rPr>
        <w:t xml:space="preserve">, </w:t>
      </w:r>
      <w:r w:rsidR="00F637AA" w:rsidRPr="00F637AA">
        <w:rPr>
          <w:rFonts w:asciiTheme="minorHAnsi" w:eastAsia="Times New Roman" w:hAnsiTheme="minorHAnsi" w:cstheme="minorHAnsi"/>
          <w:kern w:val="0"/>
          <w:sz w:val="22"/>
          <w:szCs w:val="22"/>
          <w:lang w:eastAsia="en-US"/>
        </w:rPr>
        <w:t>Test Data Preparation &amp; Validation</w:t>
      </w:r>
    </w:p>
    <w:p w14:paraId="758FA4D6" w14:textId="095EE647" w:rsidR="00F637AA" w:rsidRPr="00F637AA" w:rsidRDefault="00F637AA" w:rsidP="00F637AA">
      <w:pPr>
        <w:pStyle w:val="ListParagraph"/>
        <w:widowControl/>
        <w:numPr>
          <w:ilvl w:val="0"/>
          <w:numId w:val="29"/>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F637AA">
        <w:rPr>
          <w:rFonts w:asciiTheme="minorHAnsi" w:eastAsia="Times New Roman" w:hAnsiTheme="minorHAnsi" w:cstheme="minorHAnsi"/>
          <w:kern w:val="0"/>
          <w:sz w:val="22"/>
          <w:szCs w:val="22"/>
          <w:lang w:eastAsia="en-US"/>
        </w:rPr>
        <w:t>Strong Communication &amp; Stakeholder Coordination</w:t>
      </w:r>
    </w:p>
    <w:p w14:paraId="48F66EBE" w14:textId="77777777" w:rsidR="00F15516" w:rsidRDefault="00F15516">
      <w:pPr>
        <w:rPr>
          <w:rFonts w:ascii="Calibri" w:eastAsia="Times New Roman" w:hAnsi="Calibri" w:cs="Calibri"/>
          <w:sz w:val="22"/>
          <w:szCs w:val="22"/>
        </w:rPr>
      </w:pPr>
    </w:p>
    <w:p w14:paraId="31035407" w14:textId="77777777" w:rsidR="00F15516" w:rsidRDefault="00000000">
      <w:pPr>
        <w:rPr>
          <w:rFonts w:ascii="Calibri" w:eastAsia="Times New Roman" w:hAnsi="Calibri" w:cs="Calibri"/>
          <w:b/>
          <w:bCs/>
          <w:sz w:val="22"/>
          <w:szCs w:val="22"/>
        </w:rPr>
      </w:pPr>
      <w:r>
        <w:rPr>
          <w:rFonts w:ascii="Calibri" w:eastAsia="Times New Roman" w:hAnsi="Calibri" w:cs="Calibri"/>
          <w:b/>
          <w:bCs/>
          <w:sz w:val="22"/>
          <w:szCs w:val="22"/>
        </w:rPr>
        <w:t>CERTIFICATIONS:</w:t>
      </w:r>
    </w:p>
    <w:p w14:paraId="67BB64AF" w14:textId="77777777" w:rsidR="00773837" w:rsidRDefault="00773837">
      <w:pPr>
        <w:rPr>
          <w:rFonts w:ascii="Calibri" w:eastAsia="Times New Roman" w:hAnsi="Calibri" w:cs="Calibri"/>
          <w:sz w:val="22"/>
          <w:szCs w:val="22"/>
        </w:rPr>
      </w:pPr>
    </w:p>
    <w:p w14:paraId="1B128D1B" w14:textId="77777777" w:rsidR="00F15516" w:rsidRDefault="00000000">
      <w:pPr>
        <w:numPr>
          <w:ilvl w:val="0"/>
          <w:numId w:val="4"/>
        </w:numPr>
        <w:rPr>
          <w:rFonts w:ascii="Calibri" w:eastAsia="Times New Roman" w:hAnsi="Calibri" w:cs="Calibri"/>
          <w:sz w:val="22"/>
          <w:szCs w:val="22"/>
        </w:rPr>
      </w:pPr>
      <w:r>
        <w:rPr>
          <w:rFonts w:ascii="Calibri" w:eastAsia="Times New Roman" w:hAnsi="Calibri" w:cs="Calibri"/>
          <w:sz w:val="22"/>
          <w:szCs w:val="22"/>
        </w:rPr>
        <w:t>ISTQB – Certified Software Tester</w:t>
      </w:r>
    </w:p>
    <w:p w14:paraId="31BBFE21" w14:textId="77777777" w:rsidR="00F15516" w:rsidRDefault="00000000">
      <w:pPr>
        <w:numPr>
          <w:ilvl w:val="0"/>
          <w:numId w:val="4"/>
        </w:numPr>
        <w:rPr>
          <w:rFonts w:ascii="Calibri" w:eastAsia="Times New Roman" w:hAnsi="Calibri" w:cs="Calibri"/>
          <w:sz w:val="22"/>
          <w:szCs w:val="22"/>
        </w:rPr>
      </w:pPr>
      <w:r>
        <w:rPr>
          <w:rFonts w:ascii="Calibri" w:eastAsia="Times New Roman" w:hAnsi="Calibri" w:cs="Calibri"/>
          <w:sz w:val="22"/>
          <w:szCs w:val="22"/>
        </w:rPr>
        <w:t>Pega Certified System Architect (v8.23)</w:t>
      </w:r>
    </w:p>
    <w:p w14:paraId="1411101B" w14:textId="77777777" w:rsidR="00F15516" w:rsidRDefault="00000000">
      <w:pPr>
        <w:numPr>
          <w:ilvl w:val="0"/>
          <w:numId w:val="4"/>
        </w:numPr>
        <w:rPr>
          <w:rFonts w:ascii="Calibri" w:eastAsia="Times New Roman" w:hAnsi="Calibri" w:cs="Calibri"/>
          <w:sz w:val="22"/>
          <w:szCs w:val="22"/>
        </w:rPr>
      </w:pPr>
      <w:r>
        <w:rPr>
          <w:rFonts w:ascii="Calibri" w:eastAsia="Times New Roman" w:hAnsi="Calibri" w:cs="Calibri"/>
          <w:sz w:val="22"/>
          <w:szCs w:val="22"/>
        </w:rPr>
        <w:t>Data Analysis Using Microsoft Excel – Coursera</w:t>
      </w:r>
    </w:p>
    <w:p w14:paraId="6DA3A6A9" w14:textId="77777777" w:rsidR="00F15516" w:rsidRDefault="00000000">
      <w:pPr>
        <w:numPr>
          <w:ilvl w:val="0"/>
          <w:numId w:val="4"/>
        </w:numPr>
        <w:rPr>
          <w:rFonts w:ascii="Calibri" w:eastAsia="Times New Roman" w:hAnsi="Calibri" w:cs="Calibri"/>
          <w:sz w:val="22"/>
          <w:szCs w:val="22"/>
        </w:rPr>
      </w:pPr>
      <w:r>
        <w:rPr>
          <w:rFonts w:ascii="Calibri" w:eastAsia="Times New Roman" w:hAnsi="Calibri" w:cs="Calibri"/>
          <w:sz w:val="22"/>
          <w:szCs w:val="22"/>
        </w:rPr>
        <w:t>Business Analysis &amp; Process Management – Coursera</w:t>
      </w:r>
    </w:p>
    <w:p w14:paraId="3A3D8CD8" w14:textId="77777777" w:rsidR="00F15516" w:rsidRDefault="00000000">
      <w:pPr>
        <w:numPr>
          <w:ilvl w:val="0"/>
          <w:numId w:val="4"/>
        </w:numPr>
        <w:rPr>
          <w:rFonts w:ascii="Calibri" w:eastAsia="Times New Roman" w:hAnsi="Calibri" w:cs="Calibri"/>
          <w:sz w:val="22"/>
          <w:szCs w:val="22"/>
        </w:rPr>
      </w:pPr>
      <w:r>
        <w:rPr>
          <w:rFonts w:ascii="Calibri" w:eastAsia="Times New Roman" w:hAnsi="Calibri" w:cs="Calibri"/>
          <w:sz w:val="22"/>
          <w:szCs w:val="22"/>
        </w:rPr>
        <w:t>Digital Marketing- HubSpot</w:t>
      </w:r>
    </w:p>
    <w:p w14:paraId="6651003A" w14:textId="77777777" w:rsidR="00F15516" w:rsidRPr="00421936" w:rsidRDefault="00000000">
      <w:pPr>
        <w:numPr>
          <w:ilvl w:val="0"/>
          <w:numId w:val="4"/>
        </w:numPr>
        <w:rPr>
          <w:rFonts w:ascii="Calibri" w:eastAsia="Times New Roman" w:hAnsi="Calibri" w:cs="Calibri"/>
          <w:b/>
          <w:sz w:val="22"/>
          <w:szCs w:val="22"/>
        </w:rPr>
      </w:pPr>
      <w:r>
        <w:rPr>
          <w:rFonts w:ascii="Calibri" w:eastAsia="Times New Roman" w:hAnsi="Calibri" w:cs="Calibri"/>
          <w:sz w:val="22"/>
          <w:szCs w:val="22"/>
        </w:rPr>
        <w:t>Employee Engagement- LinkedIn</w:t>
      </w:r>
    </w:p>
    <w:p w14:paraId="4E1075FA" w14:textId="77777777" w:rsidR="00421936" w:rsidRDefault="00421936" w:rsidP="00421936">
      <w:pPr>
        <w:rPr>
          <w:rFonts w:ascii="Calibri" w:eastAsia="Times New Roman" w:hAnsi="Calibri" w:cs="Calibri"/>
          <w:sz w:val="22"/>
          <w:szCs w:val="22"/>
        </w:rPr>
      </w:pPr>
    </w:p>
    <w:p w14:paraId="4419A4F5" w14:textId="45767EA4" w:rsidR="00421936" w:rsidRPr="00421936" w:rsidRDefault="00421936" w:rsidP="00421936">
      <w:pPr>
        <w:rPr>
          <w:rFonts w:ascii="Calibri" w:eastAsia="Times New Roman" w:hAnsi="Calibri" w:cs="Calibri"/>
          <w:b/>
          <w:bCs/>
          <w:sz w:val="22"/>
          <w:szCs w:val="22"/>
        </w:rPr>
      </w:pPr>
      <w:r w:rsidRPr="00421936">
        <w:rPr>
          <w:rFonts w:ascii="Calibri" w:eastAsia="Times New Roman" w:hAnsi="Calibri" w:cs="Calibri"/>
          <w:b/>
          <w:bCs/>
          <w:sz w:val="22"/>
          <w:szCs w:val="22"/>
        </w:rPr>
        <w:t>EDUCATION:</w:t>
      </w:r>
    </w:p>
    <w:p w14:paraId="6C29D5EA" w14:textId="1DE70E3B" w:rsidR="00421936" w:rsidRPr="00421936" w:rsidRDefault="00421936" w:rsidP="00421936">
      <w:pPr>
        <w:pStyle w:val="ListParagraph"/>
        <w:numPr>
          <w:ilvl w:val="0"/>
          <w:numId w:val="31"/>
        </w:numPr>
        <w:rPr>
          <w:rFonts w:ascii="Calibri" w:eastAsia="Times New Roman" w:hAnsi="Calibri" w:cs="Calibri"/>
          <w:sz w:val="22"/>
          <w:szCs w:val="22"/>
        </w:rPr>
      </w:pPr>
      <w:r w:rsidRPr="00421936">
        <w:rPr>
          <w:rFonts w:ascii="Calibri" w:eastAsia="Times New Roman" w:hAnsi="Calibri" w:cs="Calibri"/>
          <w:sz w:val="22"/>
          <w:szCs w:val="22"/>
        </w:rPr>
        <w:t>Masters in Computer Applications - Biju Patnaik University of Technology, India</w:t>
      </w:r>
    </w:p>
    <w:p w14:paraId="32D33876" w14:textId="1C00640D" w:rsidR="00421936" w:rsidRPr="00421936" w:rsidRDefault="00421936" w:rsidP="00421936">
      <w:pPr>
        <w:pStyle w:val="ListParagraph"/>
        <w:numPr>
          <w:ilvl w:val="0"/>
          <w:numId w:val="31"/>
        </w:numPr>
        <w:rPr>
          <w:rFonts w:ascii="Calibri" w:eastAsia="Times New Roman" w:hAnsi="Calibri" w:cs="Calibri"/>
          <w:b/>
          <w:sz w:val="22"/>
          <w:szCs w:val="22"/>
        </w:rPr>
      </w:pPr>
      <w:r w:rsidRPr="00421936">
        <w:rPr>
          <w:rFonts w:ascii="Calibri" w:eastAsia="Times New Roman" w:hAnsi="Calibri" w:cs="Calibri"/>
          <w:sz w:val="22"/>
          <w:szCs w:val="22"/>
        </w:rPr>
        <w:t>Bachelors in Computer Applications - Berhampur University, India</w:t>
      </w:r>
    </w:p>
    <w:p w14:paraId="47B5F734" w14:textId="77777777" w:rsidR="00773837" w:rsidRDefault="00773837" w:rsidP="00773837">
      <w:pPr>
        <w:rPr>
          <w:rFonts w:ascii="Calibri" w:eastAsia="Times New Roman" w:hAnsi="Calibri" w:cs="Calibri"/>
          <w:b/>
          <w:sz w:val="22"/>
          <w:szCs w:val="22"/>
        </w:rPr>
      </w:pPr>
    </w:p>
    <w:p w14:paraId="2AD962CE" w14:textId="77777777" w:rsidR="00F15516" w:rsidRDefault="00000000">
      <w:pPr>
        <w:rPr>
          <w:rFonts w:ascii="Calibri" w:eastAsia="Times New Roman" w:hAnsi="Calibri" w:cs="Calibri"/>
          <w:b/>
          <w:sz w:val="22"/>
          <w:szCs w:val="22"/>
        </w:rPr>
      </w:pPr>
      <w:r>
        <w:rPr>
          <w:rFonts w:ascii="Calibri" w:eastAsia="Times New Roman" w:hAnsi="Calibri" w:cs="Calibri"/>
          <w:b/>
          <w:sz w:val="22"/>
          <w:szCs w:val="22"/>
        </w:rPr>
        <w:t>WORK EXPERIENCE:</w:t>
      </w:r>
    </w:p>
    <w:p w14:paraId="70B0354D" w14:textId="77777777" w:rsidR="00F15516" w:rsidRDefault="00F15516">
      <w:pPr>
        <w:rPr>
          <w:rFonts w:ascii="Calibri" w:eastAsia="Times New Roman" w:hAnsi="Calibri" w:cs="Calibri"/>
          <w:b/>
          <w:sz w:val="22"/>
          <w:szCs w:val="22"/>
        </w:rPr>
      </w:pPr>
    </w:p>
    <w:p w14:paraId="32F9BB37" w14:textId="77777777" w:rsidR="00F15516" w:rsidRDefault="00000000">
      <w:pPr>
        <w:pStyle w:val="ListParagraph"/>
        <w:numPr>
          <w:ilvl w:val="0"/>
          <w:numId w:val="16"/>
        </w:numPr>
        <w:rPr>
          <w:rFonts w:ascii="Calibri" w:hAnsi="Calibri" w:cs="Calibri"/>
          <w:sz w:val="22"/>
          <w:szCs w:val="22"/>
        </w:rPr>
      </w:pPr>
      <w:r w:rsidRPr="00995B42">
        <w:rPr>
          <w:rFonts w:ascii="Calibri" w:hAnsi="Calibri" w:cs="Calibri"/>
          <w:b/>
          <w:bCs/>
          <w:sz w:val="22"/>
          <w:szCs w:val="22"/>
        </w:rPr>
        <w:t>Professional Development and Upskilling</w:t>
      </w:r>
      <w:r>
        <w:rPr>
          <w:rFonts w:ascii="Calibri" w:eastAsia="Times New Roman" w:hAnsi="Calibri" w:cs="Calibri"/>
          <w:b/>
          <w:sz w:val="22"/>
          <w:szCs w:val="22"/>
        </w:rPr>
        <w:t xml:space="preserve"> (Jan 2025- Present)</w:t>
      </w:r>
    </w:p>
    <w:p w14:paraId="7DF7F13C" w14:textId="187EABB2" w:rsidR="00F15516" w:rsidRPr="00C831F6" w:rsidRDefault="00000000" w:rsidP="00C831F6">
      <w:pPr>
        <w:pStyle w:val="NormalWeb"/>
        <w:numPr>
          <w:ilvl w:val="0"/>
          <w:numId w:val="11"/>
        </w:numPr>
        <w:rPr>
          <w:rFonts w:ascii="Calibri" w:hAnsi="Calibri" w:cs="Calibri"/>
          <w:sz w:val="22"/>
          <w:szCs w:val="22"/>
        </w:rPr>
      </w:pPr>
      <w:r>
        <w:rPr>
          <w:rFonts w:ascii="Calibri" w:hAnsi="Calibri" w:cs="Calibri"/>
          <w:sz w:val="22"/>
          <w:szCs w:val="22"/>
        </w:rPr>
        <w:t xml:space="preserve">Pursued targeted professional development focused on relevant skills and technology. </w:t>
      </w:r>
      <w:r w:rsidR="00C831F6">
        <w:rPr>
          <w:rFonts w:ascii="Calibri" w:hAnsi="Calibri" w:cs="Calibri"/>
          <w:sz w:val="22"/>
          <w:szCs w:val="22"/>
        </w:rPr>
        <w:t xml:space="preserve"> </w:t>
      </w:r>
      <w:r w:rsidRPr="00C831F6">
        <w:rPr>
          <w:rFonts w:ascii="Calibri" w:hAnsi="Calibri" w:cs="Calibri"/>
          <w:sz w:val="22"/>
          <w:szCs w:val="22"/>
        </w:rPr>
        <w:t xml:space="preserve">Completed certifications in </w:t>
      </w:r>
      <w:r w:rsidRPr="00C831F6">
        <w:rPr>
          <w:rFonts w:ascii="Calibri" w:hAnsi="Calibri" w:cs="Calibri"/>
          <w:b/>
          <w:bCs/>
          <w:sz w:val="22"/>
          <w:szCs w:val="22"/>
        </w:rPr>
        <w:t>PRPC</w:t>
      </w:r>
      <w:r w:rsidRPr="00C831F6">
        <w:rPr>
          <w:rFonts w:ascii="Calibri" w:hAnsi="Calibri" w:cs="Calibri"/>
          <w:sz w:val="22"/>
          <w:szCs w:val="22"/>
        </w:rPr>
        <w:t>: Certified Pega System Architect v 8.23, Data Analysis using Microsoft Excel (Coursera), Business Analysis &amp; Process Management (Coursera).</w:t>
      </w:r>
    </w:p>
    <w:p w14:paraId="2BEE7413" w14:textId="77777777" w:rsidR="00F15516" w:rsidRDefault="00000000">
      <w:pPr>
        <w:pStyle w:val="NormalWeb"/>
        <w:numPr>
          <w:ilvl w:val="0"/>
          <w:numId w:val="11"/>
        </w:numPr>
        <w:rPr>
          <w:rFonts w:ascii="Calibri" w:hAnsi="Calibri" w:cs="Calibri"/>
          <w:sz w:val="22"/>
          <w:szCs w:val="22"/>
        </w:rPr>
      </w:pPr>
      <w:r>
        <w:rPr>
          <w:rFonts w:ascii="Calibri" w:hAnsi="Calibri" w:cs="Calibri"/>
          <w:sz w:val="22"/>
          <w:szCs w:val="22"/>
        </w:rPr>
        <w:lastRenderedPageBreak/>
        <w:t>Developed digital communication and process improvement skills through LinkedIn Learning and HubSpot Academy.</w:t>
      </w:r>
    </w:p>
    <w:p w14:paraId="3AE6D13C" w14:textId="77777777" w:rsidR="00C831F6" w:rsidRPr="00C831F6" w:rsidRDefault="00C831F6" w:rsidP="00C831F6">
      <w:pPr>
        <w:widowControl/>
        <w:numPr>
          <w:ilvl w:val="0"/>
          <w:numId w:val="11"/>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C831F6">
        <w:rPr>
          <w:rFonts w:asciiTheme="minorHAnsi" w:eastAsia="Times New Roman" w:hAnsiTheme="minorHAnsi" w:cstheme="minorHAnsi"/>
          <w:kern w:val="0"/>
          <w:sz w:val="22"/>
          <w:szCs w:val="22"/>
          <w:lang w:eastAsia="en-US"/>
        </w:rPr>
        <w:t xml:space="preserve">Built interactive web pages and mini applications using </w:t>
      </w:r>
      <w:r w:rsidRPr="00C831F6">
        <w:rPr>
          <w:rFonts w:asciiTheme="minorHAnsi" w:eastAsia="Times New Roman" w:hAnsiTheme="minorHAnsi" w:cstheme="minorHAnsi"/>
          <w:b/>
          <w:bCs/>
          <w:kern w:val="0"/>
          <w:sz w:val="22"/>
          <w:szCs w:val="22"/>
          <w:lang w:eastAsia="en-US"/>
        </w:rPr>
        <w:t>HTML, CSS, and JavaScript</w:t>
      </w:r>
      <w:r w:rsidRPr="00C831F6">
        <w:rPr>
          <w:rFonts w:asciiTheme="minorHAnsi" w:eastAsia="Times New Roman" w:hAnsiTheme="minorHAnsi" w:cstheme="minorHAnsi"/>
          <w:kern w:val="0"/>
          <w:sz w:val="22"/>
          <w:szCs w:val="22"/>
          <w:lang w:eastAsia="en-US"/>
        </w:rPr>
        <w:t>.</w:t>
      </w:r>
    </w:p>
    <w:p w14:paraId="4563F163" w14:textId="77777777" w:rsidR="00C831F6" w:rsidRPr="00C831F6" w:rsidRDefault="00C831F6" w:rsidP="00C831F6">
      <w:pPr>
        <w:widowControl/>
        <w:numPr>
          <w:ilvl w:val="0"/>
          <w:numId w:val="11"/>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C831F6">
        <w:rPr>
          <w:rFonts w:asciiTheme="minorHAnsi" w:eastAsia="Times New Roman" w:hAnsiTheme="minorHAnsi" w:cstheme="minorHAnsi"/>
          <w:kern w:val="0"/>
          <w:sz w:val="22"/>
          <w:szCs w:val="22"/>
          <w:lang w:eastAsia="en-US"/>
        </w:rPr>
        <w:t>Practiced Git version control and collaboration techniques via GitHub.</w:t>
      </w:r>
    </w:p>
    <w:p w14:paraId="25369B0C" w14:textId="1452D49C" w:rsidR="00C831F6" w:rsidRPr="00C831F6" w:rsidRDefault="00C831F6" w:rsidP="00C831F6">
      <w:pPr>
        <w:widowControl/>
        <w:numPr>
          <w:ilvl w:val="0"/>
          <w:numId w:val="11"/>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C831F6">
        <w:rPr>
          <w:rFonts w:asciiTheme="minorHAnsi" w:eastAsia="Times New Roman" w:hAnsiTheme="minorHAnsi" w:cstheme="minorHAnsi"/>
          <w:kern w:val="0"/>
          <w:sz w:val="22"/>
          <w:szCs w:val="22"/>
          <w:lang w:eastAsia="en-US"/>
        </w:rPr>
        <w:t>Simulated Agile team workflows with personal Kanban boards in Jir</w:t>
      </w:r>
      <w:r>
        <w:rPr>
          <w:rFonts w:asciiTheme="minorHAnsi" w:eastAsia="Times New Roman" w:hAnsiTheme="minorHAnsi" w:cstheme="minorHAnsi"/>
          <w:kern w:val="0"/>
          <w:sz w:val="22"/>
          <w:szCs w:val="22"/>
          <w:lang w:eastAsia="en-US"/>
        </w:rPr>
        <w:t>a</w:t>
      </w:r>
      <w:r w:rsidRPr="00C831F6">
        <w:rPr>
          <w:rFonts w:asciiTheme="minorHAnsi" w:eastAsia="Times New Roman" w:hAnsiTheme="minorHAnsi" w:cstheme="minorHAnsi"/>
          <w:kern w:val="0"/>
          <w:sz w:val="22"/>
          <w:szCs w:val="22"/>
          <w:lang w:eastAsia="en-US"/>
        </w:rPr>
        <w:t>.</w:t>
      </w:r>
    </w:p>
    <w:p w14:paraId="75E7B851" w14:textId="77777777" w:rsidR="00773837" w:rsidRDefault="00000000" w:rsidP="00773837">
      <w:pPr>
        <w:pStyle w:val="NormalWeb"/>
        <w:numPr>
          <w:ilvl w:val="0"/>
          <w:numId w:val="11"/>
        </w:numPr>
        <w:spacing w:before="0"/>
        <w:rPr>
          <w:rFonts w:ascii="Calibri" w:hAnsi="Calibri" w:cs="Calibri"/>
          <w:sz w:val="22"/>
          <w:szCs w:val="22"/>
        </w:rPr>
      </w:pPr>
      <w:r w:rsidRPr="00773837">
        <w:rPr>
          <w:rFonts w:ascii="Calibri" w:hAnsi="Calibri" w:cs="Calibri"/>
          <w:sz w:val="22"/>
          <w:szCs w:val="22"/>
        </w:rPr>
        <w:t>Built a strong foundation in analytical thinking, documentation management, and cross-functional collaboration, SQL, Microsoft Excel, Jira, Postman, SoapUI, HubSpot</w:t>
      </w:r>
      <w:r w:rsidR="00773837">
        <w:rPr>
          <w:rFonts w:ascii="Calibri" w:hAnsi="Calibri" w:cs="Calibri"/>
          <w:sz w:val="22"/>
          <w:szCs w:val="22"/>
        </w:rPr>
        <w:t>.</w:t>
      </w:r>
    </w:p>
    <w:p w14:paraId="33F635F8" w14:textId="32864A65" w:rsidR="00C831F6" w:rsidRPr="00C831F6" w:rsidRDefault="00C831F6" w:rsidP="00C831F6">
      <w:pPr>
        <w:widowControl/>
        <w:suppressAutoHyphens w:val="0"/>
        <w:spacing w:line="240" w:lineRule="auto"/>
        <w:rPr>
          <w:rFonts w:asciiTheme="minorHAnsi" w:eastAsia="Times New Roman" w:hAnsiTheme="minorHAnsi" w:cstheme="minorHAnsi"/>
          <w:kern w:val="0"/>
          <w:sz w:val="22"/>
          <w:szCs w:val="22"/>
          <w:lang w:eastAsia="en-US"/>
        </w:rPr>
      </w:pPr>
      <w:r>
        <w:rPr>
          <w:rFonts w:asciiTheme="minorHAnsi" w:eastAsia="Times New Roman" w:hAnsiTheme="minorHAnsi" w:cstheme="minorHAnsi"/>
          <w:b/>
          <w:bCs/>
          <w:kern w:val="0"/>
          <w:sz w:val="22"/>
          <w:szCs w:val="22"/>
          <w:lang w:eastAsia="en-US"/>
        </w:rPr>
        <w:t xml:space="preserve">     </w:t>
      </w:r>
      <w:r w:rsidRPr="00C831F6">
        <w:rPr>
          <w:rFonts w:asciiTheme="minorHAnsi" w:eastAsia="Times New Roman" w:hAnsiTheme="minorHAnsi" w:cstheme="minorHAnsi"/>
          <w:b/>
          <w:bCs/>
          <w:kern w:val="0"/>
          <w:sz w:val="22"/>
          <w:szCs w:val="22"/>
          <w:lang w:eastAsia="en-US"/>
        </w:rPr>
        <w:t>Projects Include:</w:t>
      </w:r>
    </w:p>
    <w:p w14:paraId="07814B9B" w14:textId="1986F0D4" w:rsidR="00C831F6" w:rsidRPr="00C831F6" w:rsidRDefault="00C831F6" w:rsidP="00C831F6">
      <w:pPr>
        <w:widowControl/>
        <w:numPr>
          <w:ilvl w:val="0"/>
          <w:numId w:val="11"/>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C831F6">
        <w:rPr>
          <w:rFonts w:asciiTheme="minorHAnsi" w:eastAsia="Times New Roman" w:hAnsiTheme="minorHAnsi" w:cstheme="minorHAnsi"/>
          <w:i/>
          <w:iCs/>
          <w:kern w:val="0"/>
          <w:sz w:val="22"/>
          <w:szCs w:val="22"/>
          <w:lang w:eastAsia="en-US"/>
        </w:rPr>
        <w:t>Responsive Product Gallery</w:t>
      </w:r>
      <w:r w:rsidRPr="00C831F6">
        <w:rPr>
          <w:rFonts w:asciiTheme="minorHAnsi" w:eastAsia="Times New Roman" w:hAnsiTheme="minorHAnsi" w:cstheme="minorHAnsi"/>
          <w:kern w:val="0"/>
          <w:sz w:val="22"/>
          <w:szCs w:val="22"/>
          <w:lang w:eastAsia="en-US"/>
        </w:rPr>
        <w:t>: HTML/CSS/JS project using Grid and Flexbox</w:t>
      </w:r>
    </w:p>
    <w:p w14:paraId="063E2AFD" w14:textId="527C121C" w:rsidR="00C831F6" w:rsidRPr="00C831F6" w:rsidRDefault="00C831F6" w:rsidP="00C831F6">
      <w:pPr>
        <w:widowControl/>
        <w:numPr>
          <w:ilvl w:val="0"/>
          <w:numId w:val="11"/>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C831F6">
        <w:rPr>
          <w:rFonts w:asciiTheme="minorHAnsi" w:eastAsia="Times New Roman" w:hAnsiTheme="minorHAnsi" w:cstheme="minorHAnsi"/>
          <w:i/>
          <w:iCs/>
          <w:kern w:val="0"/>
          <w:sz w:val="22"/>
          <w:szCs w:val="22"/>
          <w:lang w:eastAsia="en-US"/>
        </w:rPr>
        <w:t>API Data Viewer</w:t>
      </w:r>
      <w:r w:rsidRPr="00C831F6">
        <w:rPr>
          <w:rFonts w:asciiTheme="minorHAnsi" w:eastAsia="Times New Roman" w:hAnsiTheme="minorHAnsi" w:cstheme="minorHAnsi"/>
          <w:kern w:val="0"/>
          <w:sz w:val="22"/>
          <w:szCs w:val="22"/>
          <w:lang w:eastAsia="en-US"/>
        </w:rPr>
        <w:t>: JS app that fetches and renders REST API data</w:t>
      </w:r>
    </w:p>
    <w:p w14:paraId="547C100A" w14:textId="1ECED048" w:rsidR="00C831F6" w:rsidRPr="00C831F6" w:rsidRDefault="00C831F6" w:rsidP="00C831F6">
      <w:pPr>
        <w:widowControl/>
        <w:numPr>
          <w:ilvl w:val="0"/>
          <w:numId w:val="11"/>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C831F6">
        <w:rPr>
          <w:rFonts w:asciiTheme="minorHAnsi" w:eastAsia="Times New Roman" w:hAnsiTheme="minorHAnsi" w:cstheme="minorHAnsi"/>
          <w:i/>
          <w:iCs/>
          <w:kern w:val="0"/>
          <w:sz w:val="22"/>
          <w:szCs w:val="22"/>
          <w:lang w:eastAsia="en-US"/>
        </w:rPr>
        <w:t>Form Validator</w:t>
      </w:r>
      <w:r w:rsidRPr="00C831F6">
        <w:rPr>
          <w:rFonts w:asciiTheme="minorHAnsi" w:eastAsia="Times New Roman" w:hAnsiTheme="minorHAnsi" w:cstheme="minorHAnsi"/>
          <w:kern w:val="0"/>
          <w:sz w:val="22"/>
          <w:szCs w:val="22"/>
          <w:lang w:eastAsia="en-US"/>
        </w:rPr>
        <w:t>: JavaScript project with real-time form error handling</w:t>
      </w:r>
    </w:p>
    <w:p w14:paraId="02EF34D4" w14:textId="626FFD91" w:rsidR="00C831F6" w:rsidRDefault="00C831F6" w:rsidP="00C831F6">
      <w:pPr>
        <w:widowControl/>
        <w:suppressAutoHyphens w:val="0"/>
        <w:spacing w:line="240" w:lineRule="auto"/>
        <w:rPr>
          <w:rFonts w:ascii="Calibri" w:hAnsi="Calibri" w:cs="Calibri"/>
          <w:sz w:val="22"/>
          <w:szCs w:val="22"/>
        </w:rPr>
      </w:pPr>
      <w:r>
        <w:rPr>
          <w:rFonts w:eastAsia="Times New Roman" w:hAnsi="Symbol"/>
          <w:kern w:val="0"/>
          <w:lang w:eastAsia="en-US"/>
        </w:rPr>
        <w:t xml:space="preserve">      </w:t>
      </w:r>
      <w:r w:rsidR="00197B67" w:rsidRPr="00197B67">
        <w:rPr>
          <w:rFonts w:ascii="Calibri" w:hAnsi="Calibri" w:cs="Calibri"/>
          <w:b/>
          <w:bCs/>
          <w:sz w:val="22"/>
          <w:szCs w:val="22"/>
        </w:rPr>
        <w:t>Related Skills:</w:t>
      </w:r>
      <w:r w:rsidR="00197B67" w:rsidRPr="00197B67">
        <w:rPr>
          <w:rFonts w:ascii="Calibri" w:hAnsi="Calibri" w:cs="Calibri"/>
          <w:sz w:val="22"/>
          <w:szCs w:val="22"/>
        </w:rPr>
        <w:br/>
      </w:r>
      <w:r w:rsidR="00197B67">
        <w:rPr>
          <w:rFonts w:ascii="Calibri" w:hAnsi="Calibri" w:cs="Calibri"/>
          <w:sz w:val="22"/>
          <w:szCs w:val="22"/>
        </w:rPr>
        <w:t xml:space="preserve">                     </w:t>
      </w:r>
      <w:r w:rsidR="00197B67" w:rsidRPr="00197B67">
        <w:rPr>
          <w:rFonts w:ascii="Calibri" w:hAnsi="Calibri" w:cs="Calibri"/>
          <w:sz w:val="22"/>
          <w:szCs w:val="22"/>
        </w:rPr>
        <w:t>SQL · Process Mapping · MS Excel · Agile Tools · Documentation · Training &amp; Development · Data Integrity</w:t>
      </w:r>
    </w:p>
    <w:p w14:paraId="1C7C7E72" w14:textId="4E63CD69" w:rsidR="00197B67" w:rsidRPr="00197B67" w:rsidRDefault="00C831F6" w:rsidP="00C831F6">
      <w:pPr>
        <w:widowControl/>
        <w:suppressAutoHyphens w:val="0"/>
        <w:spacing w:line="240" w:lineRule="auto"/>
        <w:rPr>
          <w:rFonts w:ascii="Calibri" w:hAnsi="Calibri" w:cs="Calibri"/>
          <w:sz w:val="22"/>
          <w:szCs w:val="22"/>
        </w:rPr>
      </w:pPr>
      <w:r>
        <w:rPr>
          <w:rFonts w:ascii="Calibri" w:hAnsi="Calibri" w:cs="Calibri"/>
          <w:sz w:val="22"/>
          <w:szCs w:val="22"/>
        </w:rPr>
        <w:t xml:space="preserve">                     </w:t>
      </w:r>
      <w:r w:rsidR="00197B67" w:rsidRPr="00197B67">
        <w:rPr>
          <w:rFonts w:ascii="Calibri" w:hAnsi="Calibri" w:cs="Calibri"/>
          <w:sz w:val="22"/>
          <w:szCs w:val="22"/>
        </w:rPr>
        <w:t>Awareness · Systems Thinking</w:t>
      </w:r>
      <w:r w:rsidR="00197B67">
        <w:rPr>
          <w:rFonts w:ascii="Calibri" w:hAnsi="Calibri" w:cs="Calibri"/>
          <w:sz w:val="22"/>
          <w:szCs w:val="22"/>
        </w:rPr>
        <w:t xml:space="preserve"> </w:t>
      </w:r>
    </w:p>
    <w:p w14:paraId="6F0BAAFC" w14:textId="77777777" w:rsidR="00773837" w:rsidRDefault="00773837" w:rsidP="00773837">
      <w:pPr>
        <w:pStyle w:val="NormalWeb"/>
        <w:spacing w:before="0"/>
        <w:rPr>
          <w:rFonts w:ascii="Calibri" w:hAnsi="Calibri" w:cs="Calibri"/>
          <w:b/>
          <w:bCs/>
          <w:sz w:val="22"/>
          <w:szCs w:val="22"/>
        </w:rPr>
      </w:pPr>
    </w:p>
    <w:p w14:paraId="2DAB8201" w14:textId="77777777" w:rsidR="00197B67" w:rsidRPr="00197B67" w:rsidRDefault="00000000">
      <w:pPr>
        <w:pStyle w:val="ListParagraph"/>
        <w:numPr>
          <w:ilvl w:val="0"/>
          <w:numId w:val="15"/>
        </w:numPr>
        <w:rPr>
          <w:rFonts w:ascii="Calibri" w:eastAsia="Times New Roman" w:hAnsi="Calibri" w:cs="Calibri"/>
          <w:b/>
          <w:sz w:val="22"/>
          <w:szCs w:val="22"/>
        </w:rPr>
      </w:pPr>
      <w:r>
        <w:rPr>
          <w:rFonts w:ascii="Calibri" w:eastAsia="Times New Roman" w:hAnsi="Calibri" w:cs="Calibri"/>
          <w:b/>
          <w:bCs/>
          <w:sz w:val="22"/>
          <w:szCs w:val="22"/>
        </w:rPr>
        <w:t>QA Analyst / Business Analyst</w:t>
      </w:r>
      <w:r>
        <w:rPr>
          <w:rFonts w:ascii="Calibri" w:eastAsia="Times New Roman" w:hAnsi="Calibri" w:cs="Calibri"/>
          <w:b/>
          <w:sz w:val="22"/>
          <w:szCs w:val="22"/>
        </w:rPr>
        <w:t xml:space="preserve">, </w:t>
      </w:r>
      <w:r>
        <w:rPr>
          <w:rFonts w:ascii="Calibri" w:eastAsia="Times New Roman" w:hAnsi="Calibri" w:cs="Calibri"/>
          <w:b/>
          <w:i/>
          <w:iCs/>
          <w:sz w:val="22"/>
          <w:szCs w:val="22"/>
        </w:rPr>
        <w:t>North America MedTech Group (</w:t>
      </w:r>
      <w:r w:rsidR="00197B67" w:rsidRPr="00197B67">
        <w:rPr>
          <w:rFonts w:ascii="Calibri" w:eastAsia="Times New Roman" w:hAnsi="Calibri" w:cs="Calibri"/>
          <w:b/>
          <w:i/>
          <w:iCs/>
          <w:sz w:val="22"/>
          <w:szCs w:val="22"/>
        </w:rPr>
        <w:t>Healthcare &amp; Software Development</w:t>
      </w:r>
      <w:r>
        <w:rPr>
          <w:rFonts w:ascii="Calibri" w:eastAsia="Times New Roman" w:hAnsi="Calibri" w:cs="Calibri"/>
          <w:b/>
          <w:i/>
          <w:iCs/>
          <w:sz w:val="22"/>
          <w:szCs w:val="22"/>
        </w:rPr>
        <w:t xml:space="preserve">) </w:t>
      </w:r>
    </w:p>
    <w:p w14:paraId="27A72EF7" w14:textId="77777777" w:rsidR="00F15516" w:rsidRDefault="00000000" w:rsidP="00197B67">
      <w:pPr>
        <w:pStyle w:val="ListParagraph"/>
        <w:rPr>
          <w:rFonts w:ascii="Calibri" w:eastAsia="Times New Roman" w:hAnsi="Calibri" w:cs="Calibri"/>
          <w:b/>
          <w:sz w:val="22"/>
          <w:szCs w:val="22"/>
        </w:rPr>
      </w:pPr>
      <w:r>
        <w:rPr>
          <w:rFonts w:ascii="Calibri" w:eastAsia="Times New Roman" w:hAnsi="Calibri" w:cs="Calibri"/>
          <w:b/>
          <w:i/>
          <w:iCs/>
          <w:sz w:val="22"/>
          <w:szCs w:val="22"/>
        </w:rPr>
        <w:t>Nov 2023 – Dec 2024</w:t>
      </w:r>
    </w:p>
    <w:p w14:paraId="53C181F6" w14:textId="77777777" w:rsidR="00F15516" w:rsidRDefault="00F15516">
      <w:pPr>
        <w:rPr>
          <w:rFonts w:ascii="Calibri" w:eastAsia="Times New Roman" w:hAnsi="Calibri" w:cs="Calibri"/>
          <w:b/>
          <w:sz w:val="22"/>
          <w:szCs w:val="22"/>
        </w:rPr>
      </w:pPr>
    </w:p>
    <w:p w14:paraId="41A3981A" w14:textId="77777777" w:rsidR="00F15516" w:rsidRDefault="00000000">
      <w:pPr>
        <w:numPr>
          <w:ilvl w:val="0"/>
          <w:numId w:val="8"/>
        </w:numPr>
        <w:tabs>
          <w:tab w:val="left" w:pos="720"/>
        </w:tabs>
        <w:rPr>
          <w:rFonts w:ascii="Calibri" w:eastAsia="Times New Roman" w:hAnsi="Calibri" w:cs="Calibri"/>
          <w:bCs/>
          <w:sz w:val="22"/>
          <w:szCs w:val="22"/>
        </w:rPr>
      </w:pPr>
      <w:r>
        <w:rPr>
          <w:rFonts w:ascii="Calibri" w:eastAsia="Times New Roman" w:hAnsi="Calibri" w:cs="Calibri"/>
          <w:bCs/>
          <w:sz w:val="22"/>
          <w:szCs w:val="22"/>
        </w:rPr>
        <w:t>Collaborate</w:t>
      </w:r>
      <w:r w:rsidR="000106C8">
        <w:rPr>
          <w:rFonts w:ascii="Calibri" w:eastAsia="Times New Roman" w:hAnsi="Calibri" w:cs="Calibri"/>
          <w:bCs/>
          <w:sz w:val="22"/>
          <w:szCs w:val="22"/>
        </w:rPr>
        <w:t>d</w:t>
      </w:r>
      <w:r>
        <w:rPr>
          <w:rFonts w:ascii="Calibri" w:eastAsia="Times New Roman" w:hAnsi="Calibri" w:cs="Calibri"/>
          <w:bCs/>
          <w:sz w:val="22"/>
          <w:szCs w:val="22"/>
        </w:rPr>
        <w:t xml:space="preserve"> with </w:t>
      </w:r>
      <w:r>
        <w:rPr>
          <w:rFonts w:ascii="Calibri" w:eastAsia="Times New Roman" w:hAnsi="Calibri" w:cs="Calibri"/>
          <w:b/>
          <w:sz w:val="22"/>
          <w:szCs w:val="22"/>
        </w:rPr>
        <w:t>cross-functional teams</w:t>
      </w:r>
      <w:r>
        <w:rPr>
          <w:rFonts w:ascii="Calibri" w:eastAsia="Times New Roman" w:hAnsi="Calibri" w:cs="Calibri"/>
          <w:bCs/>
          <w:sz w:val="22"/>
          <w:szCs w:val="22"/>
        </w:rPr>
        <w:t xml:space="preserve"> to test web applications for medical practice management.</w:t>
      </w:r>
    </w:p>
    <w:p w14:paraId="3C0F0034" w14:textId="77777777" w:rsidR="00F15516" w:rsidRDefault="00000000">
      <w:pPr>
        <w:numPr>
          <w:ilvl w:val="0"/>
          <w:numId w:val="8"/>
        </w:numPr>
        <w:tabs>
          <w:tab w:val="left" w:pos="720"/>
        </w:tabs>
        <w:rPr>
          <w:rFonts w:ascii="Calibri" w:eastAsia="Times New Roman" w:hAnsi="Calibri" w:cs="Calibri"/>
          <w:bCs/>
          <w:sz w:val="22"/>
          <w:szCs w:val="22"/>
        </w:rPr>
      </w:pPr>
      <w:r>
        <w:rPr>
          <w:rFonts w:ascii="Calibri" w:eastAsia="Times New Roman" w:hAnsi="Calibri" w:cs="Calibri"/>
          <w:bCs/>
          <w:sz w:val="22"/>
          <w:szCs w:val="22"/>
        </w:rPr>
        <w:t>Perform</w:t>
      </w:r>
      <w:r w:rsidR="000106C8">
        <w:rPr>
          <w:rFonts w:ascii="Calibri" w:eastAsia="Times New Roman" w:hAnsi="Calibri" w:cs="Calibri"/>
          <w:bCs/>
          <w:sz w:val="22"/>
          <w:szCs w:val="22"/>
        </w:rPr>
        <w:t>ed</w:t>
      </w:r>
      <w:r>
        <w:rPr>
          <w:rFonts w:ascii="Calibri" w:eastAsia="Times New Roman" w:hAnsi="Calibri" w:cs="Calibri"/>
          <w:bCs/>
          <w:sz w:val="22"/>
          <w:szCs w:val="22"/>
        </w:rPr>
        <w:t xml:space="preserve"> full-cycle </w:t>
      </w:r>
      <w:r>
        <w:rPr>
          <w:rFonts w:ascii="Calibri" w:eastAsia="Times New Roman" w:hAnsi="Calibri" w:cs="Calibri"/>
          <w:b/>
          <w:sz w:val="22"/>
          <w:szCs w:val="22"/>
        </w:rPr>
        <w:t>QA including manual, API, UAT</w:t>
      </w:r>
      <w:r>
        <w:rPr>
          <w:rFonts w:ascii="Calibri" w:eastAsia="Times New Roman" w:hAnsi="Calibri" w:cs="Calibri"/>
          <w:bCs/>
          <w:sz w:val="22"/>
          <w:szCs w:val="22"/>
        </w:rPr>
        <w:t xml:space="preserve">, and backend testing in </w:t>
      </w:r>
      <w:r>
        <w:rPr>
          <w:rFonts w:ascii="Calibri" w:eastAsia="Times New Roman" w:hAnsi="Calibri" w:cs="Calibri"/>
          <w:b/>
          <w:sz w:val="22"/>
          <w:szCs w:val="22"/>
        </w:rPr>
        <w:t>Agile</w:t>
      </w:r>
      <w:r>
        <w:rPr>
          <w:rFonts w:ascii="Calibri" w:eastAsia="Times New Roman" w:hAnsi="Calibri" w:cs="Calibri"/>
          <w:bCs/>
          <w:sz w:val="22"/>
          <w:szCs w:val="22"/>
        </w:rPr>
        <w:t xml:space="preserve"> sprints.</w:t>
      </w:r>
    </w:p>
    <w:p w14:paraId="26878DCE" w14:textId="77777777" w:rsidR="00F15516" w:rsidRPr="000970D5" w:rsidRDefault="00000000">
      <w:pPr>
        <w:numPr>
          <w:ilvl w:val="0"/>
          <w:numId w:val="8"/>
        </w:numPr>
        <w:tabs>
          <w:tab w:val="left" w:pos="720"/>
        </w:tabs>
        <w:rPr>
          <w:rFonts w:asciiTheme="minorHAnsi" w:eastAsia="Times New Roman" w:hAnsiTheme="minorHAnsi" w:cstheme="minorHAnsi"/>
          <w:bCs/>
          <w:sz w:val="22"/>
          <w:szCs w:val="22"/>
        </w:rPr>
      </w:pPr>
      <w:r w:rsidRPr="000970D5">
        <w:rPr>
          <w:rFonts w:asciiTheme="minorHAnsi" w:eastAsia="Times New Roman" w:hAnsiTheme="minorHAnsi" w:cstheme="minorHAnsi"/>
          <w:bCs/>
          <w:sz w:val="22"/>
          <w:szCs w:val="22"/>
        </w:rPr>
        <w:t>Assist with requirements gathering, process flow creation, and stakeholder communication.</w:t>
      </w:r>
    </w:p>
    <w:p w14:paraId="0F0D5EC0" w14:textId="77777777" w:rsidR="000970D5" w:rsidRPr="000970D5" w:rsidRDefault="000970D5" w:rsidP="000970D5">
      <w:pPr>
        <w:widowControl/>
        <w:numPr>
          <w:ilvl w:val="0"/>
          <w:numId w:val="8"/>
        </w:numPr>
        <w:suppressAutoHyphens w:val="0"/>
        <w:spacing w:before="100" w:beforeAutospacing="1" w:after="100" w:afterAutospacing="1" w:line="240" w:lineRule="auto"/>
        <w:rPr>
          <w:rFonts w:asciiTheme="minorHAnsi" w:eastAsia="Times New Roman" w:hAnsiTheme="minorHAnsi" w:cstheme="minorHAnsi"/>
          <w:kern w:val="0"/>
          <w:sz w:val="22"/>
          <w:szCs w:val="22"/>
          <w:lang w:eastAsia="en-US"/>
        </w:rPr>
      </w:pPr>
      <w:r w:rsidRPr="000970D5">
        <w:rPr>
          <w:rFonts w:asciiTheme="minorHAnsi" w:eastAsia="Times New Roman" w:hAnsiTheme="minorHAnsi" w:cstheme="minorHAnsi"/>
          <w:kern w:val="0"/>
          <w:sz w:val="22"/>
          <w:szCs w:val="22"/>
          <w:lang w:eastAsia="en-US"/>
        </w:rPr>
        <w:t>Validated data using SQL queries to ensure integrity across patient, billing, and admin modules.</w:t>
      </w:r>
    </w:p>
    <w:p w14:paraId="794D6027" w14:textId="77777777" w:rsidR="00F15516" w:rsidRDefault="00000000">
      <w:pPr>
        <w:numPr>
          <w:ilvl w:val="0"/>
          <w:numId w:val="8"/>
        </w:numPr>
        <w:tabs>
          <w:tab w:val="left" w:pos="720"/>
        </w:tabs>
        <w:rPr>
          <w:rFonts w:ascii="Calibri" w:hAnsi="Calibri" w:cs="Calibri"/>
          <w:sz w:val="22"/>
          <w:szCs w:val="22"/>
        </w:rPr>
      </w:pPr>
      <w:r>
        <w:rPr>
          <w:rFonts w:ascii="Calibri" w:eastAsia="Times New Roman" w:hAnsi="Calibri" w:cs="Calibri"/>
          <w:bCs/>
          <w:sz w:val="22"/>
          <w:szCs w:val="22"/>
        </w:rPr>
        <w:t>Partn</w:t>
      </w:r>
      <w:r w:rsidR="000106C8">
        <w:rPr>
          <w:rFonts w:ascii="Calibri" w:eastAsia="Times New Roman" w:hAnsi="Calibri" w:cs="Calibri"/>
          <w:bCs/>
          <w:sz w:val="22"/>
          <w:szCs w:val="22"/>
        </w:rPr>
        <w:t>ered</w:t>
      </w:r>
      <w:r>
        <w:rPr>
          <w:rFonts w:ascii="Calibri" w:eastAsia="Times New Roman" w:hAnsi="Calibri" w:cs="Calibri"/>
          <w:bCs/>
          <w:sz w:val="22"/>
          <w:szCs w:val="22"/>
        </w:rPr>
        <w:t xml:space="preserve"> with business and dev teams to optimize test plans and improve product delivery.</w:t>
      </w:r>
    </w:p>
    <w:p w14:paraId="286EAD35" w14:textId="77777777" w:rsidR="00F15516" w:rsidRDefault="00000000">
      <w:pPr>
        <w:widowControl/>
        <w:numPr>
          <w:ilvl w:val="0"/>
          <w:numId w:val="7"/>
        </w:numPr>
        <w:suppressAutoHyphens w:val="0"/>
        <w:spacing w:line="259" w:lineRule="auto"/>
        <w:rPr>
          <w:rFonts w:ascii="Calibri" w:hAnsi="Calibri" w:cs="Calibri"/>
          <w:sz w:val="22"/>
          <w:szCs w:val="22"/>
        </w:rPr>
      </w:pPr>
      <w:r>
        <w:rPr>
          <w:rFonts w:ascii="Calibri" w:hAnsi="Calibri" w:cs="Calibri"/>
          <w:sz w:val="22"/>
          <w:szCs w:val="22"/>
        </w:rPr>
        <w:t>Participated in Agile ceremonies and reviewed user stories for testing scope and planning.</w:t>
      </w:r>
    </w:p>
    <w:p w14:paraId="38F7999B" w14:textId="763EC31E" w:rsidR="00F15516" w:rsidRPr="00C831F6" w:rsidRDefault="00000000" w:rsidP="00C831F6">
      <w:pPr>
        <w:widowControl/>
        <w:numPr>
          <w:ilvl w:val="0"/>
          <w:numId w:val="7"/>
        </w:numPr>
        <w:suppressAutoHyphens w:val="0"/>
        <w:spacing w:line="259" w:lineRule="auto"/>
        <w:rPr>
          <w:rFonts w:ascii="Calibri" w:hAnsi="Calibri" w:cs="Calibri"/>
          <w:sz w:val="22"/>
          <w:szCs w:val="22"/>
        </w:rPr>
      </w:pPr>
      <w:r>
        <w:rPr>
          <w:rFonts w:ascii="Calibri" w:hAnsi="Calibri" w:cs="Calibri"/>
          <w:sz w:val="22"/>
          <w:szCs w:val="22"/>
        </w:rPr>
        <w:t xml:space="preserve">Developed and executed test cases in </w:t>
      </w:r>
      <w:r>
        <w:rPr>
          <w:rFonts w:ascii="Calibri" w:hAnsi="Calibri" w:cs="Calibri"/>
          <w:b/>
          <w:bCs/>
          <w:sz w:val="22"/>
          <w:szCs w:val="22"/>
        </w:rPr>
        <w:t>Jira</w:t>
      </w:r>
      <w:r>
        <w:rPr>
          <w:rFonts w:ascii="Calibri" w:hAnsi="Calibri" w:cs="Calibri"/>
          <w:sz w:val="22"/>
          <w:szCs w:val="22"/>
        </w:rPr>
        <w:t>, validating modules such as Patient, Doctors, Admin, and Insurance Claims.</w:t>
      </w:r>
      <w:r w:rsidR="00C831F6">
        <w:rPr>
          <w:rFonts w:ascii="Calibri" w:hAnsi="Calibri" w:cs="Calibri"/>
          <w:sz w:val="22"/>
          <w:szCs w:val="22"/>
        </w:rPr>
        <w:t xml:space="preserve"> Performed </w:t>
      </w:r>
      <w:r w:rsidR="00C831F6">
        <w:rPr>
          <w:rFonts w:ascii="Calibri" w:hAnsi="Calibri" w:cs="Calibri"/>
          <w:b/>
          <w:bCs/>
          <w:sz w:val="22"/>
          <w:szCs w:val="22"/>
        </w:rPr>
        <w:t>API testing</w:t>
      </w:r>
      <w:r w:rsidR="00C831F6">
        <w:rPr>
          <w:rFonts w:ascii="Calibri" w:hAnsi="Calibri" w:cs="Calibri"/>
          <w:sz w:val="22"/>
          <w:szCs w:val="22"/>
        </w:rPr>
        <w:t xml:space="preserve"> for SOAP and REST services using </w:t>
      </w:r>
      <w:r w:rsidR="00C831F6">
        <w:rPr>
          <w:rFonts w:ascii="Calibri" w:hAnsi="Calibri" w:cs="Calibri"/>
          <w:b/>
          <w:bCs/>
          <w:sz w:val="22"/>
          <w:szCs w:val="22"/>
        </w:rPr>
        <w:t>SoapUI</w:t>
      </w:r>
      <w:r w:rsidR="00C831F6">
        <w:rPr>
          <w:rFonts w:ascii="Calibri" w:hAnsi="Calibri" w:cs="Calibri"/>
          <w:sz w:val="22"/>
          <w:szCs w:val="22"/>
        </w:rPr>
        <w:t xml:space="preserve"> and </w:t>
      </w:r>
      <w:r w:rsidR="00C831F6">
        <w:rPr>
          <w:rFonts w:ascii="Calibri" w:hAnsi="Calibri" w:cs="Calibri"/>
          <w:b/>
          <w:bCs/>
          <w:sz w:val="22"/>
          <w:szCs w:val="22"/>
        </w:rPr>
        <w:t>Postman</w:t>
      </w:r>
      <w:r w:rsidR="00C831F6">
        <w:rPr>
          <w:rFonts w:ascii="Calibri" w:hAnsi="Calibri" w:cs="Calibri"/>
          <w:sz w:val="22"/>
          <w:szCs w:val="22"/>
        </w:rPr>
        <w:t>.</w:t>
      </w:r>
    </w:p>
    <w:p w14:paraId="7BD03305" w14:textId="77777777" w:rsidR="00F15516" w:rsidRDefault="00000000">
      <w:pPr>
        <w:widowControl/>
        <w:numPr>
          <w:ilvl w:val="0"/>
          <w:numId w:val="7"/>
        </w:numPr>
        <w:suppressAutoHyphens w:val="0"/>
        <w:spacing w:line="259" w:lineRule="auto"/>
        <w:rPr>
          <w:rFonts w:ascii="Calibri" w:hAnsi="Calibri" w:cs="Calibri"/>
          <w:sz w:val="22"/>
          <w:szCs w:val="22"/>
        </w:rPr>
      </w:pPr>
      <w:r>
        <w:rPr>
          <w:rFonts w:ascii="Calibri" w:hAnsi="Calibri" w:cs="Calibri"/>
          <w:sz w:val="22"/>
          <w:szCs w:val="22"/>
        </w:rPr>
        <w:t xml:space="preserve">Supported development of </w:t>
      </w:r>
      <w:r>
        <w:rPr>
          <w:rFonts w:ascii="Calibri" w:hAnsi="Calibri" w:cs="Calibri"/>
          <w:b/>
          <w:bCs/>
          <w:sz w:val="22"/>
          <w:szCs w:val="22"/>
        </w:rPr>
        <w:t>functional specifications</w:t>
      </w:r>
      <w:r>
        <w:rPr>
          <w:rFonts w:ascii="Calibri" w:hAnsi="Calibri" w:cs="Calibri"/>
          <w:sz w:val="22"/>
          <w:szCs w:val="22"/>
        </w:rPr>
        <w:t xml:space="preserve"> and </w:t>
      </w:r>
      <w:r>
        <w:rPr>
          <w:rFonts w:ascii="Calibri" w:hAnsi="Calibri" w:cs="Calibri"/>
          <w:b/>
          <w:bCs/>
          <w:sz w:val="22"/>
          <w:szCs w:val="22"/>
        </w:rPr>
        <w:t>process flow diagrams</w:t>
      </w:r>
      <w:r>
        <w:rPr>
          <w:rFonts w:ascii="Calibri" w:hAnsi="Calibri" w:cs="Calibri"/>
          <w:sz w:val="22"/>
          <w:szCs w:val="22"/>
        </w:rPr>
        <w:t xml:space="preserve"> to clarify business needs.</w:t>
      </w:r>
    </w:p>
    <w:p w14:paraId="7D4253AE" w14:textId="77777777" w:rsidR="00F15516" w:rsidRDefault="00000000">
      <w:pPr>
        <w:widowControl/>
        <w:numPr>
          <w:ilvl w:val="0"/>
          <w:numId w:val="7"/>
        </w:numPr>
        <w:suppressAutoHyphens w:val="0"/>
        <w:spacing w:line="259" w:lineRule="auto"/>
        <w:rPr>
          <w:rFonts w:ascii="Calibri" w:hAnsi="Calibri" w:cs="Calibri"/>
          <w:sz w:val="22"/>
          <w:szCs w:val="22"/>
        </w:rPr>
      </w:pPr>
      <w:r>
        <w:rPr>
          <w:rFonts w:ascii="Calibri" w:hAnsi="Calibri" w:cs="Calibri"/>
          <w:sz w:val="22"/>
          <w:szCs w:val="22"/>
        </w:rPr>
        <w:t xml:space="preserve">Analyzed </w:t>
      </w:r>
      <w:r>
        <w:rPr>
          <w:rFonts w:ascii="Calibri" w:hAnsi="Calibri" w:cs="Calibri"/>
          <w:b/>
          <w:bCs/>
          <w:sz w:val="22"/>
          <w:szCs w:val="22"/>
        </w:rPr>
        <w:t>business processes</w:t>
      </w:r>
      <w:r>
        <w:rPr>
          <w:rFonts w:ascii="Calibri" w:hAnsi="Calibri" w:cs="Calibri"/>
          <w:sz w:val="22"/>
          <w:szCs w:val="22"/>
        </w:rPr>
        <w:t xml:space="preserve"> to identify gaps and recommend improvements aligned with project goals.</w:t>
      </w:r>
    </w:p>
    <w:p w14:paraId="47A32CF8" w14:textId="6A1EE416" w:rsidR="000970D5" w:rsidRPr="00C831F6" w:rsidRDefault="00000000" w:rsidP="00C831F6">
      <w:pPr>
        <w:widowControl/>
        <w:numPr>
          <w:ilvl w:val="0"/>
          <w:numId w:val="7"/>
        </w:numPr>
        <w:suppressAutoHyphens w:val="0"/>
        <w:spacing w:line="259" w:lineRule="auto"/>
        <w:rPr>
          <w:rFonts w:ascii="Calibri" w:hAnsi="Calibri" w:cs="Calibri"/>
          <w:sz w:val="22"/>
          <w:szCs w:val="22"/>
        </w:rPr>
      </w:pPr>
      <w:r>
        <w:rPr>
          <w:rFonts w:ascii="Calibri" w:hAnsi="Calibri" w:cs="Calibri"/>
          <w:sz w:val="22"/>
          <w:szCs w:val="22"/>
        </w:rPr>
        <w:t>Developed basic reports to facilitate business decision-making and performance tracking.</w:t>
      </w:r>
    </w:p>
    <w:p w14:paraId="7F83E865" w14:textId="77777777" w:rsidR="00F15516" w:rsidRDefault="00F15516">
      <w:pPr>
        <w:rPr>
          <w:rFonts w:ascii="Calibri" w:eastAsia="Times New Roman" w:hAnsi="Calibri" w:cs="Calibri"/>
          <w:b/>
          <w:sz w:val="22"/>
          <w:szCs w:val="22"/>
        </w:rPr>
      </w:pPr>
    </w:p>
    <w:p w14:paraId="475D25CA" w14:textId="7B480459" w:rsidR="00197B67" w:rsidRDefault="00197B67">
      <w:pPr>
        <w:rPr>
          <w:rFonts w:ascii="Calibri" w:eastAsia="Times New Roman" w:hAnsi="Calibri" w:cs="Calibri"/>
          <w:bCs/>
          <w:sz w:val="22"/>
          <w:szCs w:val="22"/>
        </w:rPr>
      </w:pPr>
      <w:r>
        <w:rPr>
          <w:rFonts w:ascii="Calibri" w:eastAsia="Times New Roman" w:hAnsi="Calibri" w:cs="Calibri"/>
          <w:b/>
          <w:bCs/>
          <w:sz w:val="22"/>
          <w:szCs w:val="22"/>
        </w:rPr>
        <w:t xml:space="preserve">            </w:t>
      </w:r>
      <w:r w:rsidRPr="00197B67">
        <w:rPr>
          <w:rFonts w:ascii="Calibri" w:eastAsia="Times New Roman" w:hAnsi="Calibri" w:cs="Calibri"/>
          <w:b/>
          <w:bCs/>
          <w:sz w:val="22"/>
          <w:szCs w:val="22"/>
        </w:rPr>
        <w:t>Related Skills:</w:t>
      </w:r>
      <w:r w:rsidRPr="00197B67">
        <w:rPr>
          <w:rFonts w:ascii="Calibri" w:eastAsia="Times New Roman" w:hAnsi="Calibri" w:cs="Calibri"/>
          <w:bCs/>
          <w:sz w:val="22"/>
          <w:szCs w:val="22"/>
        </w:rPr>
        <w:br/>
      </w:r>
      <w:r>
        <w:rPr>
          <w:rFonts w:ascii="Calibri" w:eastAsia="Times New Roman" w:hAnsi="Calibri" w:cs="Calibri"/>
          <w:bCs/>
          <w:sz w:val="22"/>
          <w:szCs w:val="22"/>
        </w:rPr>
        <w:t xml:space="preserve">                    </w:t>
      </w:r>
      <w:r w:rsidRPr="00197B67">
        <w:rPr>
          <w:rFonts w:ascii="Calibri" w:eastAsia="Times New Roman" w:hAnsi="Calibri" w:cs="Calibri"/>
          <w:bCs/>
          <w:sz w:val="22"/>
          <w:szCs w:val="22"/>
        </w:rPr>
        <w:t>SQL · Data Analysis · MS Excel · Postman · SoapUI · Jira · Test Planning · UAT</w:t>
      </w:r>
      <w:r w:rsidR="000970D5">
        <w:rPr>
          <w:rFonts w:ascii="Calibri" w:eastAsia="Times New Roman" w:hAnsi="Calibri" w:cs="Calibri"/>
          <w:bCs/>
          <w:sz w:val="22"/>
          <w:szCs w:val="22"/>
        </w:rPr>
        <w:t xml:space="preserve"> </w:t>
      </w:r>
      <w:r w:rsidR="000970D5" w:rsidRPr="00197B67">
        <w:rPr>
          <w:rFonts w:ascii="Calibri" w:eastAsia="Times New Roman" w:hAnsi="Calibri" w:cs="Calibri"/>
          <w:bCs/>
          <w:sz w:val="22"/>
          <w:szCs w:val="22"/>
        </w:rPr>
        <w:t>·</w:t>
      </w:r>
      <w:r>
        <w:rPr>
          <w:rFonts w:ascii="Calibri" w:eastAsia="Times New Roman" w:hAnsi="Calibri" w:cs="Calibri"/>
          <w:bCs/>
          <w:sz w:val="22"/>
          <w:szCs w:val="22"/>
        </w:rPr>
        <w:t xml:space="preserve"> </w:t>
      </w:r>
      <w:r w:rsidRPr="00197B67">
        <w:rPr>
          <w:rFonts w:ascii="Calibri" w:eastAsia="Times New Roman" w:hAnsi="Calibri" w:cs="Calibri"/>
          <w:bCs/>
          <w:sz w:val="22"/>
          <w:szCs w:val="22"/>
        </w:rPr>
        <w:t>Stakeholder Communication</w:t>
      </w:r>
    </w:p>
    <w:p w14:paraId="5B7F8A4D" w14:textId="77777777" w:rsidR="00F15516" w:rsidRDefault="00000000">
      <w:pPr>
        <w:pStyle w:val="NormalWeb"/>
        <w:numPr>
          <w:ilvl w:val="0"/>
          <w:numId w:val="14"/>
        </w:numPr>
        <w:rPr>
          <w:rFonts w:ascii="Calibri" w:hAnsi="Calibri" w:cs="Calibri"/>
          <w:sz w:val="22"/>
          <w:szCs w:val="22"/>
        </w:rPr>
      </w:pPr>
      <w:r>
        <w:rPr>
          <w:rFonts w:ascii="Calibri" w:hAnsi="Calibri" w:cs="Calibri"/>
          <w:sz w:val="22"/>
          <w:szCs w:val="22"/>
        </w:rPr>
        <w:t xml:space="preserve">  </w:t>
      </w:r>
      <w:r>
        <w:rPr>
          <w:rFonts w:ascii="Calibri" w:hAnsi="Calibri" w:cs="Calibri"/>
          <w:b/>
          <w:sz w:val="22"/>
          <w:szCs w:val="22"/>
        </w:rPr>
        <w:t>Business Development Manager, W3Global (June 2022- Oct 2023)</w:t>
      </w:r>
    </w:p>
    <w:p w14:paraId="46E99698" w14:textId="77777777" w:rsidR="00F15516" w:rsidRDefault="00000000">
      <w:pPr>
        <w:pStyle w:val="NormalWeb"/>
        <w:numPr>
          <w:ilvl w:val="0"/>
          <w:numId w:val="5"/>
        </w:numPr>
        <w:rPr>
          <w:rFonts w:ascii="Calibri" w:hAnsi="Calibri" w:cs="Calibri"/>
          <w:sz w:val="22"/>
          <w:szCs w:val="22"/>
        </w:rPr>
      </w:pPr>
      <w:r>
        <w:rPr>
          <w:rFonts w:ascii="Calibri" w:hAnsi="Calibri" w:cs="Calibri"/>
          <w:sz w:val="22"/>
          <w:szCs w:val="22"/>
        </w:rPr>
        <w:t>Worked closely with clients to understand operational needs and documented compliance requirements.</w:t>
      </w:r>
    </w:p>
    <w:p w14:paraId="0A433145" w14:textId="77777777" w:rsidR="00F15516" w:rsidRDefault="00000000">
      <w:pPr>
        <w:pStyle w:val="NormalWeb"/>
        <w:numPr>
          <w:ilvl w:val="0"/>
          <w:numId w:val="5"/>
        </w:numPr>
        <w:rPr>
          <w:rFonts w:ascii="Calibri" w:hAnsi="Calibri" w:cs="Calibri"/>
          <w:sz w:val="22"/>
          <w:szCs w:val="22"/>
        </w:rPr>
      </w:pPr>
      <w:r>
        <w:rPr>
          <w:rFonts w:ascii="Calibri" w:hAnsi="Calibri" w:cs="Calibri"/>
          <w:sz w:val="22"/>
          <w:szCs w:val="22"/>
        </w:rPr>
        <w:t>Generated and maintained reports to track team metrics, client progress, and fulfillment KPIs.</w:t>
      </w:r>
    </w:p>
    <w:p w14:paraId="4EC5D4B2" w14:textId="77777777" w:rsidR="00F15516" w:rsidRDefault="00000000">
      <w:pPr>
        <w:pStyle w:val="NormalWeb"/>
        <w:numPr>
          <w:ilvl w:val="0"/>
          <w:numId w:val="5"/>
        </w:numPr>
        <w:rPr>
          <w:rFonts w:ascii="Calibri" w:hAnsi="Calibri" w:cs="Calibri"/>
          <w:sz w:val="22"/>
          <w:szCs w:val="22"/>
        </w:rPr>
      </w:pPr>
      <w:r>
        <w:rPr>
          <w:rFonts w:ascii="Calibri" w:hAnsi="Calibri" w:cs="Calibri"/>
          <w:sz w:val="22"/>
          <w:szCs w:val="22"/>
        </w:rPr>
        <w:t>Identified risks related to onboarding delays and escalated client-side issues to management promptly.</w:t>
      </w:r>
    </w:p>
    <w:p w14:paraId="167D8616" w14:textId="77777777" w:rsidR="00F15516" w:rsidRDefault="00000000">
      <w:pPr>
        <w:pStyle w:val="ListParagraph"/>
        <w:numPr>
          <w:ilvl w:val="0"/>
          <w:numId w:val="5"/>
        </w:numPr>
        <w:spacing w:line="259" w:lineRule="auto"/>
        <w:rPr>
          <w:rFonts w:ascii="Calibri" w:eastAsia="Times New Roman" w:hAnsi="Calibri" w:cs="Calibri"/>
          <w:sz w:val="22"/>
          <w:szCs w:val="22"/>
        </w:rPr>
      </w:pPr>
      <w:r>
        <w:rPr>
          <w:rFonts w:ascii="Calibri" w:eastAsia="Times New Roman" w:hAnsi="Calibri" w:cs="Calibri"/>
          <w:sz w:val="22"/>
          <w:szCs w:val="22"/>
        </w:rPr>
        <w:t>Proactively identified, prospected, and secured new business opportunities to meet or exceed revenue targets.</w:t>
      </w:r>
    </w:p>
    <w:p w14:paraId="688DB02A" w14:textId="77777777" w:rsidR="00F15516" w:rsidRDefault="00000000">
      <w:pPr>
        <w:pStyle w:val="ListParagraph"/>
        <w:numPr>
          <w:ilvl w:val="0"/>
          <w:numId w:val="5"/>
        </w:numPr>
        <w:spacing w:line="259" w:lineRule="auto"/>
        <w:rPr>
          <w:rFonts w:ascii="Calibri" w:eastAsia="Times New Roman" w:hAnsi="Calibri" w:cs="Calibri"/>
          <w:sz w:val="22"/>
          <w:szCs w:val="22"/>
        </w:rPr>
      </w:pPr>
      <w:r>
        <w:rPr>
          <w:rFonts w:ascii="Calibri" w:eastAsia="Times New Roman" w:hAnsi="Calibri" w:cs="Calibri"/>
          <w:sz w:val="22"/>
          <w:szCs w:val="22"/>
        </w:rPr>
        <w:t xml:space="preserve">Sold comprehensive staffing solutions including </w:t>
      </w:r>
      <w:r>
        <w:rPr>
          <w:rFonts w:ascii="Calibri" w:eastAsia="Times New Roman" w:hAnsi="Calibri" w:cs="Calibri"/>
          <w:b/>
          <w:bCs/>
          <w:sz w:val="22"/>
          <w:szCs w:val="22"/>
        </w:rPr>
        <w:t>contract</w:t>
      </w:r>
      <w:r>
        <w:rPr>
          <w:rFonts w:ascii="Calibri" w:eastAsia="Times New Roman" w:hAnsi="Calibri" w:cs="Calibri"/>
          <w:sz w:val="22"/>
          <w:szCs w:val="22"/>
        </w:rPr>
        <w:t xml:space="preserve">, </w:t>
      </w:r>
      <w:r>
        <w:rPr>
          <w:rFonts w:ascii="Calibri" w:eastAsia="Times New Roman" w:hAnsi="Calibri" w:cs="Calibri"/>
          <w:b/>
          <w:bCs/>
          <w:sz w:val="22"/>
          <w:szCs w:val="22"/>
        </w:rPr>
        <w:t>contract-to-hire</w:t>
      </w:r>
      <w:r>
        <w:rPr>
          <w:rFonts w:ascii="Calibri" w:eastAsia="Times New Roman" w:hAnsi="Calibri" w:cs="Calibri"/>
          <w:sz w:val="22"/>
          <w:szCs w:val="22"/>
        </w:rPr>
        <w:t xml:space="preserve">, and </w:t>
      </w:r>
      <w:r>
        <w:rPr>
          <w:rFonts w:ascii="Calibri" w:eastAsia="Times New Roman" w:hAnsi="Calibri" w:cs="Calibri"/>
          <w:b/>
          <w:bCs/>
          <w:sz w:val="22"/>
          <w:szCs w:val="22"/>
        </w:rPr>
        <w:t>direct hire</w:t>
      </w:r>
      <w:r>
        <w:rPr>
          <w:rFonts w:ascii="Calibri" w:eastAsia="Times New Roman" w:hAnsi="Calibri" w:cs="Calibri"/>
          <w:sz w:val="22"/>
          <w:szCs w:val="22"/>
        </w:rPr>
        <w:t xml:space="preserve"> services across various industries.</w:t>
      </w:r>
    </w:p>
    <w:p w14:paraId="1EAC219D" w14:textId="77777777" w:rsidR="00F15516" w:rsidRDefault="00000000">
      <w:pPr>
        <w:pStyle w:val="ListParagraph"/>
        <w:numPr>
          <w:ilvl w:val="0"/>
          <w:numId w:val="5"/>
        </w:numPr>
        <w:spacing w:line="259" w:lineRule="auto"/>
        <w:rPr>
          <w:rFonts w:ascii="Calibri" w:eastAsia="Times New Roman" w:hAnsi="Calibri" w:cs="Calibri"/>
          <w:sz w:val="22"/>
          <w:szCs w:val="22"/>
        </w:rPr>
      </w:pPr>
      <w:r>
        <w:rPr>
          <w:rFonts w:ascii="Calibri" w:eastAsia="Times New Roman" w:hAnsi="Calibri" w:cs="Calibri"/>
          <w:sz w:val="22"/>
          <w:szCs w:val="22"/>
        </w:rPr>
        <w:t>Collaborated with the team to gather detailed job requirements, ensuring client expectations were accurately captured and met.</w:t>
      </w:r>
    </w:p>
    <w:p w14:paraId="4C923C28" w14:textId="77777777" w:rsidR="00F15516" w:rsidRDefault="00000000">
      <w:pPr>
        <w:pStyle w:val="ListParagraph"/>
        <w:numPr>
          <w:ilvl w:val="0"/>
          <w:numId w:val="5"/>
        </w:numPr>
        <w:spacing w:line="259" w:lineRule="auto"/>
        <w:rPr>
          <w:rFonts w:ascii="Calibri" w:eastAsia="Times New Roman" w:hAnsi="Calibri" w:cs="Calibri"/>
          <w:sz w:val="22"/>
          <w:szCs w:val="22"/>
        </w:rPr>
      </w:pPr>
      <w:r>
        <w:rPr>
          <w:rFonts w:ascii="Calibri" w:eastAsia="Times New Roman" w:hAnsi="Calibri" w:cs="Calibri"/>
          <w:sz w:val="22"/>
          <w:szCs w:val="22"/>
        </w:rPr>
        <w:t xml:space="preserve">Conducted </w:t>
      </w:r>
      <w:r>
        <w:rPr>
          <w:rFonts w:ascii="Calibri" w:eastAsia="Times New Roman" w:hAnsi="Calibri" w:cs="Calibri"/>
          <w:b/>
          <w:bCs/>
          <w:sz w:val="22"/>
          <w:szCs w:val="22"/>
        </w:rPr>
        <w:t>cold calling and discovery sessions</w:t>
      </w:r>
      <w:r>
        <w:rPr>
          <w:rFonts w:ascii="Calibri" w:eastAsia="Times New Roman" w:hAnsi="Calibri" w:cs="Calibri"/>
          <w:sz w:val="22"/>
          <w:szCs w:val="22"/>
        </w:rPr>
        <w:t xml:space="preserve"> with potential clients to understand talent needs and position qualifications.</w:t>
      </w:r>
    </w:p>
    <w:p w14:paraId="211AA63F" w14:textId="77777777" w:rsidR="00F15516" w:rsidRDefault="00000000">
      <w:pPr>
        <w:pStyle w:val="ListParagraph"/>
        <w:numPr>
          <w:ilvl w:val="0"/>
          <w:numId w:val="5"/>
        </w:numPr>
        <w:spacing w:line="259" w:lineRule="auto"/>
        <w:rPr>
          <w:rFonts w:ascii="Calibri" w:eastAsia="Times New Roman" w:hAnsi="Calibri" w:cs="Calibri"/>
          <w:sz w:val="22"/>
          <w:szCs w:val="22"/>
        </w:rPr>
      </w:pPr>
      <w:r>
        <w:rPr>
          <w:rFonts w:ascii="Calibri" w:eastAsia="Times New Roman" w:hAnsi="Calibri" w:cs="Calibri"/>
          <w:sz w:val="22"/>
          <w:szCs w:val="22"/>
        </w:rPr>
        <w:t>Provided ongoing feedback from both clients and candidates to improve placement quality and satisfaction.</w:t>
      </w:r>
    </w:p>
    <w:p w14:paraId="16687EF4" w14:textId="77777777" w:rsidR="00F15516" w:rsidRDefault="00000000">
      <w:pPr>
        <w:pStyle w:val="ListParagraph"/>
        <w:numPr>
          <w:ilvl w:val="0"/>
          <w:numId w:val="5"/>
        </w:numPr>
        <w:spacing w:line="259" w:lineRule="auto"/>
        <w:rPr>
          <w:rFonts w:ascii="Calibri" w:eastAsia="Times New Roman" w:hAnsi="Calibri" w:cs="Calibri"/>
          <w:sz w:val="22"/>
          <w:szCs w:val="22"/>
        </w:rPr>
      </w:pPr>
      <w:r>
        <w:rPr>
          <w:rFonts w:ascii="Calibri" w:eastAsia="Times New Roman" w:hAnsi="Calibri" w:cs="Calibri"/>
          <w:sz w:val="22"/>
          <w:szCs w:val="22"/>
        </w:rPr>
        <w:t xml:space="preserve">Oversaw </w:t>
      </w:r>
      <w:r>
        <w:rPr>
          <w:rFonts w:ascii="Calibri" w:eastAsia="Times New Roman" w:hAnsi="Calibri" w:cs="Calibri"/>
          <w:b/>
          <w:bCs/>
          <w:sz w:val="22"/>
          <w:szCs w:val="22"/>
        </w:rPr>
        <w:t>full-cycle recruiting</w:t>
      </w:r>
      <w:r>
        <w:rPr>
          <w:rFonts w:ascii="Calibri" w:eastAsia="Times New Roman" w:hAnsi="Calibri" w:cs="Calibri"/>
          <w:sz w:val="22"/>
          <w:szCs w:val="22"/>
        </w:rPr>
        <w:t xml:space="preserve"> efforts, </w:t>
      </w:r>
      <w:r>
        <w:rPr>
          <w:rFonts w:ascii="Calibri" w:eastAsia="Times New Roman" w:hAnsi="Calibri" w:cs="Calibri"/>
          <w:b/>
          <w:bCs/>
          <w:sz w:val="22"/>
          <w:szCs w:val="22"/>
        </w:rPr>
        <w:t>supervised and mentored</w:t>
      </w:r>
      <w:r>
        <w:rPr>
          <w:rFonts w:ascii="Calibri" w:eastAsia="Times New Roman" w:hAnsi="Calibri" w:cs="Calibri"/>
          <w:sz w:val="22"/>
          <w:szCs w:val="22"/>
        </w:rPr>
        <w:t xml:space="preserve"> recruiting teams, supporting performance improvements and best practice sharing.</w:t>
      </w:r>
    </w:p>
    <w:p w14:paraId="525CB2BC" w14:textId="221B8124" w:rsidR="00960E62" w:rsidRDefault="00000000" w:rsidP="00B9591F">
      <w:pPr>
        <w:pStyle w:val="ListParagraph"/>
        <w:numPr>
          <w:ilvl w:val="0"/>
          <w:numId w:val="5"/>
        </w:numPr>
        <w:spacing w:line="259" w:lineRule="auto"/>
        <w:rPr>
          <w:rFonts w:ascii="Calibri" w:eastAsia="Times New Roman" w:hAnsi="Calibri" w:cs="Calibri"/>
          <w:sz w:val="22"/>
          <w:szCs w:val="22"/>
        </w:rPr>
      </w:pPr>
      <w:r>
        <w:rPr>
          <w:rFonts w:ascii="Calibri" w:eastAsia="Times New Roman" w:hAnsi="Calibri" w:cs="Calibri"/>
          <w:sz w:val="22"/>
          <w:szCs w:val="22"/>
        </w:rPr>
        <w:lastRenderedPageBreak/>
        <w:t>Negotiated employment contracts between clients and candidates, ensuring compliance and mutual benefit.</w:t>
      </w:r>
    </w:p>
    <w:p w14:paraId="79168C58" w14:textId="77777777" w:rsidR="00F637AA" w:rsidRPr="00F637AA" w:rsidRDefault="00F637AA" w:rsidP="00B9591F">
      <w:pPr>
        <w:pStyle w:val="ListParagraph"/>
        <w:numPr>
          <w:ilvl w:val="0"/>
          <w:numId w:val="5"/>
        </w:numPr>
        <w:spacing w:line="259" w:lineRule="auto"/>
        <w:rPr>
          <w:rFonts w:ascii="Calibri" w:eastAsia="Times New Roman" w:hAnsi="Calibri" w:cs="Calibri"/>
          <w:sz w:val="22"/>
          <w:szCs w:val="22"/>
        </w:rPr>
      </w:pPr>
    </w:p>
    <w:p w14:paraId="284BC17C" w14:textId="1C1E52D7" w:rsidR="00197B67" w:rsidRPr="00197B67" w:rsidRDefault="00197B67" w:rsidP="00B9591F">
      <w:pPr>
        <w:spacing w:line="259" w:lineRule="auto"/>
        <w:rPr>
          <w:rFonts w:ascii="Calibri" w:eastAsia="Times New Roman" w:hAnsi="Calibri" w:cs="Calibri"/>
          <w:sz w:val="22"/>
          <w:szCs w:val="22"/>
        </w:rPr>
      </w:pPr>
      <w:r>
        <w:rPr>
          <w:rFonts w:ascii="Calibri" w:eastAsia="Times New Roman" w:hAnsi="Calibri" w:cs="Calibri"/>
          <w:b/>
          <w:bCs/>
          <w:sz w:val="22"/>
          <w:szCs w:val="22"/>
        </w:rPr>
        <w:t xml:space="preserve">   </w:t>
      </w:r>
      <w:r w:rsidRPr="00197B67">
        <w:rPr>
          <w:rFonts w:ascii="Calibri" w:eastAsia="Times New Roman" w:hAnsi="Calibri" w:cs="Calibri"/>
          <w:b/>
          <w:bCs/>
          <w:sz w:val="22"/>
          <w:szCs w:val="22"/>
        </w:rPr>
        <w:t>Transferable Skills:</w:t>
      </w:r>
      <w:r w:rsidRPr="00197B67">
        <w:rPr>
          <w:rFonts w:ascii="Calibri" w:eastAsia="Times New Roman" w:hAnsi="Calibri" w:cs="Calibri"/>
          <w:b/>
          <w:bCs/>
          <w:sz w:val="22"/>
          <w:szCs w:val="22"/>
        </w:rPr>
        <w:br/>
      </w:r>
      <w:r w:rsidRPr="00197B67">
        <w:rPr>
          <w:rFonts w:ascii="Calibri" w:eastAsia="Times New Roman" w:hAnsi="Calibri" w:cs="Calibri"/>
          <w:sz w:val="22"/>
          <w:szCs w:val="22"/>
        </w:rPr>
        <w:t xml:space="preserve">                    MS Excel · Reporting Systems · Team Supervision · Data-Driven Decision-Making · Process Development </w:t>
      </w:r>
    </w:p>
    <w:p w14:paraId="7D4A6D9D" w14:textId="1E73E466" w:rsidR="00B9591F" w:rsidRPr="00197B67" w:rsidRDefault="00197B67" w:rsidP="00B9591F">
      <w:pPr>
        <w:spacing w:line="259" w:lineRule="auto"/>
        <w:rPr>
          <w:rFonts w:ascii="Calibri" w:eastAsia="Times New Roman" w:hAnsi="Calibri" w:cs="Calibri"/>
          <w:sz w:val="22"/>
          <w:szCs w:val="22"/>
        </w:rPr>
      </w:pPr>
      <w:r w:rsidRPr="00197B67">
        <w:rPr>
          <w:rFonts w:ascii="Calibri" w:eastAsia="Times New Roman" w:hAnsi="Calibri" w:cs="Calibri"/>
          <w:sz w:val="22"/>
          <w:szCs w:val="22"/>
        </w:rPr>
        <w:t xml:space="preserve">                   · Client Communication · Prioritization</w:t>
      </w:r>
      <w:r w:rsidR="00837509">
        <w:rPr>
          <w:rFonts w:ascii="Calibri" w:eastAsia="Times New Roman" w:hAnsi="Calibri" w:cs="Calibri"/>
          <w:sz w:val="22"/>
          <w:szCs w:val="22"/>
        </w:rPr>
        <w:t xml:space="preserve"> </w:t>
      </w:r>
      <w:r w:rsidR="00837509" w:rsidRPr="00197B67">
        <w:rPr>
          <w:rFonts w:ascii="Calibri" w:eastAsia="Times New Roman" w:hAnsi="Calibri" w:cs="Calibri"/>
          <w:sz w:val="22"/>
          <w:szCs w:val="22"/>
        </w:rPr>
        <w:t xml:space="preserve">· </w:t>
      </w:r>
      <w:r w:rsidR="00837509">
        <w:rPr>
          <w:rFonts w:ascii="Calibri" w:eastAsia="Times New Roman" w:hAnsi="Calibri" w:cs="Calibri"/>
          <w:sz w:val="22"/>
          <w:szCs w:val="22"/>
        </w:rPr>
        <w:t>Customer Service</w:t>
      </w:r>
    </w:p>
    <w:p w14:paraId="169B345D" w14:textId="77777777" w:rsidR="00F15516" w:rsidRDefault="00F15516" w:rsidP="00C831F6">
      <w:pPr>
        <w:pStyle w:val="ListParagraph"/>
        <w:spacing w:line="259" w:lineRule="auto"/>
        <w:ind w:left="0"/>
        <w:rPr>
          <w:rFonts w:ascii="Calibri" w:eastAsia="Times New Roman" w:hAnsi="Calibri" w:cs="Calibri"/>
          <w:sz w:val="22"/>
          <w:szCs w:val="22"/>
        </w:rPr>
      </w:pPr>
    </w:p>
    <w:p w14:paraId="5B3491C0" w14:textId="77777777" w:rsidR="00773837" w:rsidRPr="00873801" w:rsidRDefault="00773837" w:rsidP="00873801">
      <w:pPr>
        <w:pStyle w:val="ListParagraph"/>
        <w:numPr>
          <w:ilvl w:val="0"/>
          <w:numId w:val="13"/>
        </w:numPr>
        <w:rPr>
          <w:rFonts w:ascii="Calibri" w:eastAsia="Times New Roman" w:hAnsi="Calibri" w:cs="Calibri"/>
          <w:b/>
          <w:sz w:val="22"/>
          <w:szCs w:val="22"/>
        </w:rPr>
      </w:pPr>
      <w:r>
        <w:rPr>
          <w:rFonts w:ascii="Calibri" w:eastAsia="Times New Roman" w:hAnsi="Calibri" w:cs="Calibri"/>
          <w:b/>
          <w:sz w:val="22"/>
          <w:szCs w:val="22"/>
        </w:rPr>
        <w:t>Content Manager</w:t>
      </w:r>
      <w:r w:rsidR="007C6959">
        <w:rPr>
          <w:rFonts w:ascii="Calibri" w:eastAsia="Times New Roman" w:hAnsi="Calibri" w:cs="Calibri"/>
          <w:b/>
          <w:sz w:val="22"/>
          <w:szCs w:val="22"/>
        </w:rPr>
        <w:t xml:space="preserve">, </w:t>
      </w:r>
      <w:r>
        <w:rPr>
          <w:rFonts w:ascii="Calibri" w:eastAsia="Times New Roman" w:hAnsi="Calibri" w:cs="Calibri"/>
          <w:b/>
          <w:sz w:val="22"/>
          <w:szCs w:val="22"/>
        </w:rPr>
        <w:t xml:space="preserve">Self-Employed (Feb 2020- Oct 2024)  </w:t>
      </w:r>
    </w:p>
    <w:p w14:paraId="0AC854E9" w14:textId="77777777" w:rsidR="00F15516" w:rsidRDefault="00000000">
      <w:pPr>
        <w:pStyle w:val="ListParagraph"/>
        <w:widowControl/>
        <w:numPr>
          <w:ilvl w:val="0"/>
          <w:numId w:val="3"/>
        </w:numPr>
        <w:suppressAutoHyphens w:val="0"/>
        <w:spacing w:before="100"/>
        <w:rPr>
          <w:rFonts w:ascii="Calibri" w:eastAsia="Times New Roman" w:hAnsi="Calibri" w:cs="Calibri"/>
          <w:sz w:val="22"/>
          <w:szCs w:val="22"/>
        </w:rPr>
      </w:pPr>
      <w:r>
        <w:rPr>
          <w:rFonts w:ascii="Calibri" w:eastAsia="Times New Roman" w:hAnsi="Calibri" w:cs="Calibri"/>
          <w:sz w:val="22"/>
          <w:szCs w:val="22"/>
        </w:rPr>
        <w:t>Built and managed social media accounts for personal brand and small businesses through content strategy and audience targeting.</w:t>
      </w:r>
    </w:p>
    <w:p w14:paraId="426E202C" w14:textId="77777777" w:rsidR="00F15516" w:rsidRDefault="00000000">
      <w:pPr>
        <w:pStyle w:val="ListParagraph"/>
        <w:widowControl/>
        <w:numPr>
          <w:ilvl w:val="0"/>
          <w:numId w:val="3"/>
        </w:numPr>
        <w:suppressAutoHyphens w:val="0"/>
        <w:spacing w:before="100"/>
        <w:rPr>
          <w:rFonts w:ascii="Calibri" w:eastAsia="Times New Roman" w:hAnsi="Calibri" w:cs="Calibri"/>
          <w:sz w:val="22"/>
          <w:szCs w:val="22"/>
        </w:rPr>
      </w:pPr>
      <w:r>
        <w:rPr>
          <w:rFonts w:ascii="Calibri" w:eastAsia="Times New Roman" w:hAnsi="Calibri" w:cs="Calibri"/>
          <w:sz w:val="22"/>
          <w:szCs w:val="22"/>
        </w:rPr>
        <w:t>Created visually appealing and engaging content (video, graphic, and written) tailored to platform-specific.</w:t>
      </w:r>
    </w:p>
    <w:p w14:paraId="15D5144D" w14:textId="77777777" w:rsidR="00F15516" w:rsidRDefault="00000000">
      <w:pPr>
        <w:pStyle w:val="ListParagraph"/>
        <w:widowControl/>
        <w:numPr>
          <w:ilvl w:val="0"/>
          <w:numId w:val="3"/>
        </w:numPr>
        <w:suppressAutoHyphens w:val="0"/>
        <w:spacing w:before="100"/>
        <w:rPr>
          <w:rFonts w:ascii="Calibri" w:eastAsia="Times New Roman" w:hAnsi="Calibri" w:cs="Calibri"/>
          <w:sz w:val="22"/>
          <w:szCs w:val="22"/>
        </w:rPr>
      </w:pPr>
      <w:r>
        <w:rPr>
          <w:rFonts w:ascii="Calibri" w:eastAsia="Times New Roman" w:hAnsi="Calibri" w:cs="Calibri"/>
          <w:sz w:val="22"/>
          <w:szCs w:val="22"/>
        </w:rPr>
        <w:t>Developed and executed monthly content calendars aligned with brand voice and goals.</w:t>
      </w:r>
    </w:p>
    <w:p w14:paraId="2A78790F" w14:textId="77777777" w:rsidR="00F15516" w:rsidRDefault="00000000">
      <w:pPr>
        <w:pStyle w:val="ListParagraph"/>
        <w:widowControl/>
        <w:numPr>
          <w:ilvl w:val="0"/>
          <w:numId w:val="3"/>
        </w:numPr>
        <w:suppressAutoHyphens w:val="0"/>
        <w:spacing w:before="100"/>
        <w:rPr>
          <w:rFonts w:ascii="Calibri" w:eastAsia="Times New Roman" w:hAnsi="Calibri" w:cs="Calibri"/>
          <w:sz w:val="22"/>
          <w:szCs w:val="22"/>
        </w:rPr>
      </w:pPr>
      <w:r>
        <w:rPr>
          <w:rFonts w:ascii="Calibri" w:eastAsia="Times New Roman" w:hAnsi="Calibri" w:cs="Calibri"/>
          <w:sz w:val="22"/>
          <w:szCs w:val="22"/>
        </w:rPr>
        <w:t>Researched trends, hashtags, and audience behaviors to optimize post timing and content format.</w:t>
      </w:r>
    </w:p>
    <w:p w14:paraId="6AC8F8EE" w14:textId="77777777" w:rsidR="00F15516" w:rsidRDefault="00000000">
      <w:pPr>
        <w:pStyle w:val="ListParagraph"/>
        <w:widowControl/>
        <w:numPr>
          <w:ilvl w:val="0"/>
          <w:numId w:val="3"/>
        </w:numPr>
        <w:suppressAutoHyphens w:val="0"/>
        <w:spacing w:before="100"/>
        <w:rPr>
          <w:rFonts w:ascii="Calibri" w:eastAsia="Times New Roman" w:hAnsi="Calibri" w:cs="Calibri"/>
          <w:sz w:val="22"/>
          <w:szCs w:val="22"/>
        </w:rPr>
      </w:pPr>
      <w:r>
        <w:rPr>
          <w:rFonts w:ascii="Calibri" w:eastAsia="Times New Roman" w:hAnsi="Calibri" w:cs="Calibri"/>
          <w:sz w:val="22"/>
          <w:szCs w:val="22"/>
        </w:rPr>
        <w:t>Managed engagement by responding to comments, DMs, and participating in community conversations.</w:t>
      </w:r>
    </w:p>
    <w:p w14:paraId="3B02C36A" w14:textId="77777777" w:rsidR="00F15516" w:rsidRDefault="00000000">
      <w:pPr>
        <w:pStyle w:val="ListParagraph"/>
        <w:widowControl/>
        <w:numPr>
          <w:ilvl w:val="0"/>
          <w:numId w:val="3"/>
        </w:numPr>
        <w:suppressAutoHyphens w:val="0"/>
        <w:spacing w:before="100"/>
        <w:rPr>
          <w:rFonts w:ascii="Calibri" w:eastAsia="Times New Roman" w:hAnsi="Calibri" w:cs="Calibri"/>
          <w:sz w:val="22"/>
          <w:szCs w:val="22"/>
        </w:rPr>
      </w:pPr>
      <w:r>
        <w:rPr>
          <w:rFonts w:ascii="Calibri" w:eastAsia="Times New Roman" w:hAnsi="Calibri" w:cs="Calibri"/>
          <w:sz w:val="22"/>
          <w:szCs w:val="22"/>
        </w:rPr>
        <w:t>Collaborated with small business owners, and influencers to amplify reach and engagement.</w:t>
      </w:r>
    </w:p>
    <w:p w14:paraId="740F8435" w14:textId="77777777" w:rsidR="007C6959" w:rsidRDefault="00000000" w:rsidP="00773837">
      <w:pPr>
        <w:pStyle w:val="ListParagraph"/>
        <w:widowControl/>
        <w:numPr>
          <w:ilvl w:val="0"/>
          <w:numId w:val="3"/>
        </w:numPr>
        <w:suppressAutoHyphens w:val="0"/>
        <w:spacing w:before="100"/>
        <w:rPr>
          <w:rFonts w:ascii="Calibri" w:eastAsia="Times New Roman" w:hAnsi="Calibri" w:cs="Calibri"/>
          <w:sz w:val="22"/>
          <w:szCs w:val="22"/>
        </w:rPr>
      </w:pPr>
      <w:r>
        <w:rPr>
          <w:rFonts w:ascii="Calibri" w:eastAsia="Times New Roman" w:hAnsi="Calibri" w:cs="Calibri"/>
          <w:sz w:val="22"/>
          <w:szCs w:val="22"/>
        </w:rPr>
        <w:t>Ran paid ad campaigns with optimized targeting and budget allocation to increase impressions and conversions.</w:t>
      </w:r>
    </w:p>
    <w:p w14:paraId="124FE921" w14:textId="77777777" w:rsidR="00197B67" w:rsidRDefault="00197B67" w:rsidP="00873801">
      <w:pPr>
        <w:pStyle w:val="ListParagraph"/>
        <w:widowControl/>
        <w:suppressAutoHyphens w:val="0"/>
        <w:rPr>
          <w:rFonts w:ascii="Calibri" w:eastAsia="Times New Roman" w:hAnsi="Calibri" w:cs="Calibri"/>
          <w:sz w:val="22"/>
          <w:szCs w:val="22"/>
        </w:rPr>
      </w:pPr>
      <w:r>
        <w:rPr>
          <w:rFonts w:ascii="Calibri" w:eastAsia="Times New Roman" w:hAnsi="Calibri" w:cs="Calibri"/>
          <w:sz w:val="22"/>
          <w:szCs w:val="22"/>
        </w:rPr>
        <w:t xml:space="preserve">   </w:t>
      </w:r>
      <w:r w:rsidRPr="00197B67">
        <w:rPr>
          <w:rFonts w:ascii="Calibri" w:eastAsia="Times New Roman" w:hAnsi="Calibri" w:cs="Calibri"/>
          <w:b/>
          <w:bCs/>
          <w:sz w:val="22"/>
          <w:szCs w:val="22"/>
        </w:rPr>
        <w:t>Transferable Skills:</w:t>
      </w:r>
      <w:r w:rsidRPr="00197B67">
        <w:rPr>
          <w:rFonts w:ascii="Calibri" w:eastAsia="Times New Roman" w:hAnsi="Calibri" w:cs="Calibri"/>
          <w:sz w:val="22"/>
          <w:szCs w:val="22"/>
        </w:rPr>
        <w:br/>
        <w:t>Process Management · Content Planning · Analytics · Time Management · Independent Execution · Report Design</w:t>
      </w:r>
    </w:p>
    <w:p w14:paraId="1EAF64D7" w14:textId="77777777" w:rsidR="00197B67" w:rsidRDefault="00197B67" w:rsidP="00197B67">
      <w:pPr>
        <w:pStyle w:val="ListParagraph"/>
        <w:widowControl/>
        <w:suppressAutoHyphens w:val="0"/>
        <w:spacing w:before="100"/>
        <w:ind w:left="0"/>
        <w:rPr>
          <w:rFonts w:ascii="Calibri" w:eastAsia="Times New Roman" w:hAnsi="Calibri" w:cs="Calibri"/>
          <w:sz w:val="22"/>
          <w:szCs w:val="22"/>
        </w:rPr>
      </w:pPr>
    </w:p>
    <w:p w14:paraId="49BC5B61" w14:textId="77777777" w:rsidR="00F15516" w:rsidRDefault="00000000">
      <w:pPr>
        <w:pStyle w:val="ListParagraph"/>
        <w:numPr>
          <w:ilvl w:val="0"/>
          <w:numId w:val="17"/>
        </w:numPr>
        <w:rPr>
          <w:rFonts w:ascii="Calibri" w:eastAsia="Times New Roman" w:hAnsi="Calibri" w:cs="Calibri"/>
          <w:b/>
          <w:sz w:val="22"/>
          <w:szCs w:val="22"/>
        </w:rPr>
      </w:pPr>
      <w:r>
        <w:rPr>
          <w:rFonts w:ascii="Calibri" w:eastAsia="Times New Roman" w:hAnsi="Calibri" w:cs="Calibri"/>
          <w:b/>
          <w:sz w:val="22"/>
          <w:szCs w:val="22"/>
        </w:rPr>
        <w:t>HR-Recruitment, Wheelers Staffing Partners (April 2019- Jan 2020)</w:t>
      </w:r>
    </w:p>
    <w:p w14:paraId="5A0A78D2" w14:textId="77777777" w:rsidR="00F15516" w:rsidRDefault="00F15516">
      <w:pPr>
        <w:pStyle w:val="ListParagraph"/>
        <w:rPr>
          <w:rFonts w:ascii="Calibri" w:eastAsia="Times New Roman" w:hAnsi="Calibri" w:cs="Calibri"/>
          <w:b/>
          <w:sz w:val="22"/>
          <w:szCs w:val="22"/>
        </w:rPr>
      </w:pPr>
    </w:p>
    <w:p w14:paraId="5EC9EF4C" w14:textId="77777777" w:rsidR="00F15516" w:rsidRDefault="00000000" w:rsidP="00773837">
      <w:pPr>
        <w:pStyle w:val="ListParagraph"/>
        <w:numPr>
          <w:ilvl w:val="0"/>
          <w:numId w:val="24"/>
        </w:numPr>
        <w:rPr>
          <w:rFonts w:ascii="Calibri" w:eastAsia="Times New Roman" w:hAnsi="Calibri" w:cs="Calibri"/>
          <w:sz w:val="22"/>
          <w:szCs w:val="22"/>
        </w:rPr>
      </w:pPr>
      <w:r>
        <w:rPr>
          <w:rFonts w:ascii="Calibri" w:eastAsia="Times New Roman" w:hAnsi="Calibri" w:cs="Calibri"/>
          <w:sz w:val="22"/>
          <w:szCs w:val="22"/>
        </w:rPr>
        <w:t>Identifying candidates, assessing requirements, and partnering with the candidate to represent them to the Client.</w:t>
      </w:r>
    </w:p>
    <w:p w14:paraId="03EE1CBE" w14:textId="77777777" w:rsidR="00F15516" w:rsidRDefault="00000000" w:rsidP="00773837">
      <w:pPr>
        <w:pStyle w:val="ListParagraph"/>
        <w:numPr>
          <w:ilvl w:val="0"/>
          <w:numId w:val="24"/>
        </w:numPr>
        <w:rPr>
          <w:rFonts w:ascii="Calibri" w:eastAsia="Times New Roman" w:hAnsi="Calibri" w:cs="Calibri"/>
          <w:sz w:val="22"/>
          <w:szCs w:val="22"/>
        </w:rPr>
      </w:pPr>
      <w:r>
        <w:rPr>
          <w:rFonts w:ascii="Calibri" w:eastAsia="Times New Roman" w:hAnsi="Calibri" w:cs="Calibri"/>
          <w:sz w:val="22"/>
          <w:szCs w:val="22"/>
        </w:rPr>
        <w:t>Conducts screening interviews to identify the matching skills and requirements needed for the job description and requirements</w:t>
      </w:r>
    </w:p>
    <w:p w14:paraId="60D1483D" w14:textId="77777777" w:rsidR="00F15516" w:rsidRDefault="00000000" w:rsidP="00773837">
      <w:pPr>
        <w:pStyle w:val="ListParagraph"/>
        <w:numPr>
          <w:ilvl w:val="0"/>
          <w:numId w:val="24"/>
        </w:numPr>
        <w:rPr>
          <w:rFonts w:ascii="Calibri" w:eastAsia="Times New Roman" w:hAnsi="Calibri" w:cs="Calibri"/>
          <w:sz w:val="22"/>
          <w:szCs w:val="22"/>
        </w:rPr>
      </w:pPr>
      <w:r>
        <w:rPr>
          <w:rFonts w:ascii="Calibri" w:eastAsia="Times New Roman" w:hAnsi="Calibri" w:cs="Calibri"/>
          <w:sz w:val="22"/>
          <w:szCs w:val="22"/>
        </w:rPr>
        <w:t>Reviews client profiles, job descriptions, and determines keywords required for identifying prime candidates using Monster, CareerBuilder, Ceridian, LinkedIn, college resources, as well as other applicant tracking systems and social networking sites</w:t>
      </w:r>
    </w:p>
    <w:p w14:paraId="57CD343C" w14:textId="77777777" w:rsidR="00F15516" w:rsidRDefault="00000000" w:rsidP="00773837">
      <w:pPr>
        <w:pStyle w:val="ListParagraph"/>
        <w:numPr>
          <w:ilvl w:val="0"/>
          <w:numId w:val="24"/>
        </w:numPr>
        <w:rPr>
          <w:rFonts w:ascii="Calibri" w:eastAsia="Times New Roman" w:hAnsi="Calibri" w:cs="Calibri"/>
          <w:sz w:val="22"/>
          <w:szCs w:val="22"/>
        </w:rPr>
      </w:pPr>
      <w:r>
        <w:rPr>
          <w:rFonts w:ascii="Calibri" w:eastAsia="Times New Roman" w:hAnsi="Calibri" w:cs="Calibri"/>
          <w:sz w:val="22"/>
          <w:szCs w:val="22"/>
        </w:rPr>
        <w:t>Oversees aspects of new hire on-boarding paperwork processes to ensure applicants and company have the documents needed to start assignments</w:t>
      </w:r>
    </w:p>
    <w:p w14:paraId="7659C719" w14:textId="77777777" w:rsidR="00F15516" w:rsidRDefault="00000000" w:rsidP="00773837">
      <w:pPr>
        <w:pStyle w:val="ListParagraph"/>
        <w:numPr>
          <w:ilvl w:val="0"/>
          <w:numId w:val="24"/>
        </w:numPr>
        <w:rPr>
          <w:rFonts w:ascii="Calibri" w:eastAsia="Times New Roman" w:hAnsi="Calibri" w:cs="Calibri"/>
          <w:sz w:val="22"/>
          <w:szCs w:val="22"/>
        </w:rPr>
      </w:pPr>
      <w:r>
        <w:rPr>
          <w:rFonts w:ascii="Calibri" w:eastAsia="Times New Roman" w:hAnsi="Calibri" w:cs="Calibri"/>
          <w:sz w:val="22"/>
          <w:szCs w:val="22"/>
        </w:rPr>
        <w:t>Partners with the sales staff and/or recruiting staff involving multiple clients or job requisitions</w:t>
      </w:r>
    </w:p>
    <w:p w14:paraId="6D37FA19" w14:textId="77777777" w:rsidR="00197B67" w:rsidRDefault="00197B67" w:rsidP="00197B67">
      <w:pPr>
        <w:pStyle w:val="ListParagraph"/>
        <w:ind w:left="0"/>
        <w:rPr>
          <w:rFonts w:ascii="Calibri" w:eastAsia="Times New Roman" w:hAnsi="Calibri" w:cs="Calibri"/>
          <w:sz w:val="22"/>
          <w:szCs w:val="22"/>
        </w:rPr>
      </w:pPr>
      <w:r>
        <w:rPr>
          <w:rFonts w:ascii="Calibri" w:eastAsia="Times New Roman" w:hAnsi="Calibri" w:cs="Calibri"/>
          <w:sz w:val="22"/>
          <w:szCs w:val="22"/>
        </w:rPr>
        <w:t xml:space="preserve">              </w:t>
      </w:r>
    </w:p>
    <w:p w14:paraId="17828034" w14:textId="77777777" w:rsidR="00197B67" w:rsidRDefault="00197B67" w:rsidP="00197B67">
      <w:pPr>
        <w:pStyle w:val="ListParagraph"/>
        <w:ind w:left="0"/>
        <w:rPr>
          <w:rFonts w:ascii="Calibri" w:eastAsia="Times New Roman" w:hAnsi="Calibri" w:cs="Calibri"/>
          <w:sz w:val="22"/>
          <w:szCs w:val="22"/>
        </w:rPr>
      </w:pPr>
      <w:r>
        <w:rPr>
          <w:rFonts w:ascii="Calibri" w:eastAsia="Times New Roman" w:hAnsi="Calibri" w:cs="Calibri"/>
          <w:sz w:val="22"/>
          <w:szCs w:val="22"/>
        </w:rPr>
        <w:t xml:space="preserve">                </w:t>
      </w:r>
      <w:r w:rsidRPr="00197B67">
        <w:rPr>
          <w:rFonts w:ascii="Calibri" w:eastAsia="Times New Roman" w:hAnsi="Calibri" w:cs="Calibri"/>
          <w:b/>
          <w:bCs/>
          <w:sz w:val="22"/>
          <w:szCs w:val="22"/>
        </w:rPr>
        <w:t>Transferable Skills:</w:t>
      </w:r>
      <w:r w:rsidRPr="00197B67">
        <w:rPr>
          <w:rFonts w:ascii="Calibri" w:eastAsia="Times New Roman" w:hAnsi="Calibri" w:cs="Calibri"/>
          <w:sz w:val="22"/>
          <w:szCs w:val="22"/>
        </w:rPr>
        <w:br/>
      </w:r>
      <w:r>
        <w:rPr>
          <w:rFonts w:ascii="Calibri" w:eastAsia="Times New Roman" w:hAnsi="Calibri" w:cs="Calibri"/>
          <w:sz w:val="22"/>
          <w:szCs w:val="22"/>
        </w:rPr>
        <w:t xml:space="preserve">                       </w:t>
      </w:r>
      <w:r w:rsidRPr="00197B67">
        <w:rPr>
          <w:rFonts w:ascii="Calibri" w:eastAsia="Times New Roman" w:hAnsi="Calibri" w:cs="Calibri"/>
          <w:sz w:val="22"/>
          <w:szCs w:val="22"/>
        </w:rPr>
        <w:t xml:space="preserve">Documentation · MS Excel · Workflow Tracking · Stakeholder Coordination · Accuracy Under Pressure </w:t>
      </w:r>
    </w:p>
    <w:p w14:paraId="20BF9FA8" w14:textId="4941ABB7" w:rsidR="00421936" w:rsidRDefault="00197B67" w:rsidP="00197B67">
      <w:pPr>
        <w:pStyle w:val="ListParagraph"/>
        <w:ind w:left="0"/>
        <w:rPr>
          <w:rFonts w:ascii="Calibri" w:eastAsia="Times New Roman" w:hAnsi="Calibri" w:cs="Calibri"/>
          <w:sz w:val="22"/>
          <w:szCs w:val="22"/>
        </w:rPr>
      </w:pPr>
      <w:r>
        <w:rPr>
          <w:rFonts w:ascii="Calibri" w:eastAsia="Times New Roman" w:hAnsi="Calibri" w:cs="Calibri"/>
          <w:sz w:val="22"/>
          <w:szCs w:val="22"/>
        </w:rPr>
        <w:t xml:space="preserve">                       </w:t>
      </w:r>
      <w:r w:rsidRPr="00197B67">
        <w:rPr>
          <w:rFonts w:ascii="Calibri" w:eastAsia="Times New Roman" w:hAnsi="Calibri" w:cs="Calibri"/>
          <w:sz w:val="22"/>
          <w:szCs w:val="22"/>
        </w:rPr>
        <w:t>· Reporting Consistency</w:t>
      </w:r>
      <w:r>
        <w:rPr>
          <w:rFonts w:ascii="Calibri" w:eastAsia="Times New Roman" w:hAnsi="Calibri" w:cs="Calibri"/>
          <w:sz w:val="22"/>
          <w:szCs w:val="22"/>
        </w:rPr>
        <w:t xml:space="preserve"> </w:t>
      </w:r>
    </w:p>
    <w:p w14:paraId="4C5F14FD" w14:textId="77777777" w:rsidR="00F15516" w:rsidRDefault="00F15516">
      <w:pPr>
        <w:rPr>
          <w:rFonts w:ascii="Calibri" w:eastAsia="Times New Roman" w:hAnsi="Calibri" w:cs="Calibri"/>
          <w:sz w:val="22"/>
          <w:szCs w:val="22"/>
        </w:rPr>
      </w:pPr>
    </w:p>
    <w:p w14:paraId="76B515AF" w14:textId="77777777" w:rsidR="00F15516" w:rsidRDefault="00000000">
      <w:pPr>
        <w:pStyle w:val="ListParagraph"/>
        <w:numPr>
          <w:ilvl w:val="0"/>
          <w:numId w:val="18"/>
        </w:numPr>
        <w:rPr>
          <w:rFonts w:ascii="Calibri" w:eastAsia="Times New Roman" w:hAnsi="Calibri" w:cs="Calibri"/>
          <w:b/>
          <w:sz w:val="22"/>
          <w:szCs w:val="22"/>
        </w:rPr>
      </w:pPr>
      <w:r>
        <w:rPr>
          <w:rFonts w:ascii="Calibri" w:eastAsia="Times New Roman" w:hAnsi="Calibri" w:cs="Calibri"/>
          <w:b/>
          <w:sz w:val="22"/>
          <w:szCs w:val="22"/>
        </w:rPr>
        <w:t>HR-Recruitment, A&amp;A Marketing Group (Nov 2018 – Mar 2019)</w:t>
      </w:r>
    </w:p>
    <w:p w14:paraId="1C0DCA5F" w14:textId="77777777" w:rsidR="00F15516" w:rsidRDefault="00F15516">
      <w:pPr>
        <w:pStyle w:val="ListParagraph"/>
        <w:rPr>
          <w:rFonts w:ascii="Calibri" w:eastAsia="Times New Roman" w:hAnsi="Calibri" w:cs="Calibri"/>
          <w:b/>
          <w:sz w:val="22"/>
          <w:szCs w:val="22"/>
        </w:rPr>
      </w:pPr>
    </w:p>
    <w:p w14:paraId="58195249" w14:textId="77777777" w:rsidR="00F15516" w:rsidRDefault="00000000" w:rsidP="00773837">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On-boarding new applicants (using Applicant Stream, Meridian, CareerBuilder Screening, Credico Arc etc.), Recruiting</w:t>
      </w:r>
    </w:p>
    <w:p w14:paraId="5E76A810" w14:textId="77777777" w:rsidR="00F15516" w:rsidRDefault="00000000" w:rsidP="00773837">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Exporting applicant’s information from Indeed, ZipRecruiter, Facebook for Calls/Appointments.</w:t>
      </w:r>
    </w:p>
    <w:p w14:paraId="091A5D16" w14:textId="77777777" w:rsidR="00F15516" w:rsidRDefault="00000000" w:rsidP="00773837">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Scheduling interviews/Confirming Appointments through Phone calls following certain Company standard template.</w:t>
      </w:r>
    </w:p>
    <w:p w14:paraId="5371BE5A" w14:textId="77777777" w:rsidR="00F15516" w:rsidRDefault="00000000" w:rsidP="00773837">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Documentation, reviewing resumes for right applicants </w:t>
      </w:r>
    </w:p>
    <w:p w14:paraId="4DA066B9" w14:textId="77777777" w:rsidR="00F15516" w:rsidRDefault="00000000" w:rsidP="00773837">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Organizing folders - Tried to place and arrange the Apps in appropriate folders for ease of access</w:t>
      </w:r>
    </w:p>
    <w:p w14:paraId="1D91B3DB" w14:textId="77777777" w:rsidR="00F15516" w:rsidRDefault="00000000" w:rsidP="00773837">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Maintaining interview panel members, # of interviews taken and candidate details</w:t>
      </w:r>
    </w:p>
    <w:p w14:paraId="79AD9A91" w14:textId="77777777" w:rsidR="00F15516" w:rsidRDefault="00000000" w:rsidP="00773837">
      <w:pPr>
        <w:pStyle w:val="ListParagraph"/>
        <w:numPr>
          <w:ilvl w:val="0"/>
          <w:numId w:val="25"/>
        </w:numPr>
        <w:rPr>
          <w:rFonts w:ascii="Calibri" w:eastAsia="Times New Roman" w:hAnsi="Calibri" w:cs="Calibri"/>
          <w:sz w:val="22"/>
          <w:szCs w:val="22"/>
        </w:rPr>
      </w:pPr>
      <w:r>
        <w:rPr>
          <w:rFonts w:ascii="Calibri" w:eastAsia="Times New Roman" w:hAnsi="Calibri" w:cs="Calibri"/>
          <w:sz w:val="22"/>
          <w:szCs w:val="22"/>
        </w:rPr>
        <w:t>Co-ordinating/schedule for New Applicants Drug Test and Back ground Check</w:t>
      </w:r>
    </w:p>
    <w:p w14:paraId="4A79E930" w14:textId="1AFB2F85" w:rsidR="00F15516" w:rsidRPr="00421936" w:rsidRDefault="00F15516" w:rsidP="00421936">
      <w:pPr>
        <w:rPr>
          <w:rFonts w:ascii="Calibri" w:eastAsia="Times New Roman" w:hAnsi="Calibri" w:cs="Calibri"/>
          <w:sz w:val="22"/>
          <w:szCs w:val="22"/>
        </w:rPr>
        <w:sectPr w:rsidR="00F15516" w:rsidRPr="00421936">
          <w:pgSz w:w="12240" w:h="15840"/>
          <w:pgMar w:top="450" w:right="720" w:bottom="720" w:left="720" w:header="720" w:footer="720" w:gutter="0"/>
          <w:cols w:space="720"/>
          <w:docGrid w:linePitch="326" w:charSpace="-6145"/>
        </w:sectPr>
      </w:pPr>
    </w:p>
    <w:p w14:paraId="41F3A317" w14:textId="77777777" w:rsidR="00F15516" w:rsidRDefault="00F15516">
      <w:pPr>
        <w:spacing w:line="276" w:lineRule="auto"/>
        <w:jc w:val="both"/>
        <w:sectPr w:rsidR="00F15516">
          <w:type w:val="continuous"/>
          <w:pgSz w:w="12240" w:h="15840"/>
          <w:pgMar w:top="450" w:right="720" w:bottom="720" w:left="720" w:header="720" w:footer="720" w:gutter="0"/>
          <w:cols w:num="2" w:space="648" w:equalWidth="0">
            <w:col w:w="3599" w:space="648"/>
            <w:col w:w="6552"/>
          </w:cols>
          <w:docGrid w:linePitch="326" w:charSpace="-6145"/>
        </w:sectPr>
      </w:pPr>
    </w:p>
    <w:p w14:paraId="3AC47C3A" w14:textId="77777777" w:rsidR="00DD7166" w:rsidRDefault="00DD7166">
      <w:pPr>
        <w:spacing w:line="276" w:lineRule="auto"/>
        <w:jc w:val="both"/>
      </w:pPr>
    </w:p>
    <w:sectPr w:rsidR="00DD7166">
      <w:type w:val="continuous"/>
      <w:pgSz w:w="12240" w:h="15840"/>
      <w:pgMar w:top="450" w:right="720" w:bottom="720" w:left="720" w:header="720" w:footer="720" w:gutter="0"/>
      <w:cols w:space="720"/>
      <w:docGrid w:linePitch="326"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font1276">
    <w:altName w:val="Calibri"/>
    <w:charset w:val="00"/>
    <w:family w:val="auto"/>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Medium">
    <w:altName w:val="Arial"/>
    <w:charset w:val="00"/>
    <w:family w:val="roman"/>
    <w:pitch w:val="default"/>
  </w:font>
  <w:font w:name="Lucida Sans">
    <w:panose1 w:val="020B0602030504020204"/>
    <w:charset w:val="00"/>
    <w:family w:val="swiss"/>
    <w:pitch w:val="variable"/>
    <w:sig w:usb0="00000003" w:usb1="00000000" w:usb2="00000000" w:usb3="00000000" w:csb0="00000001" w:csb1="00000000"/>
  </w:font>
  <w:font w:name="Helvetica Neue Light">
    <w:altName w:val="Arial Nova Light"/>
    <w:charset w:val="00"/>
    <w:family w:val="roman"/>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11"/>
    <w:lvl w:ilvl="0">
      <w:start w:val="1"/>
      <w:numFmt w:val="bullet"/>
      <w:lvlText w:val=""/>
      <w:lvlJc w:val="left"/>
      <w:pPr>
        <w:tabs>
          <w:tab w:val="num" w:pos="-180"/>
        </w:tabs>
        <w:ind w:left="1350" w:hanging="360"/>
      </w:pPr>
      <w:rPr>
        <w:rFonts w:ascii="Symbol" w:hAnsi="Symbol"/>
      </w:rPr>
    </w:lvl>
    <w:lvl w:ilvl="1">
      <w:start w:val="1"/>
      <w:numFmt w:val="bullet"/>
      <w:lvlText w:val="o"/>
      <w:lvlJc w:val="left"/>
      <w:pPr>
        <w:tabs>
          <w:tab w:val="num" w:pos="-180"/>
        </w:tabs>
        <w:ind w:left="1260" w:hanging="360"/>
      </w:pPr>
      <w:rPr>
        <w:rFonts w:ascii="Courier New" w:hAnsi="Courier New" w:cs="Courier New"/>
      </w:rPr>
    </w:lvl>
    <w:lvl w:ilvl="2">
      <w:start w:val="1"/>
      <w:numFmt w:val="bullet"/>
      <w:lvlText w:val=""/>
      <w:lvlJc w:val="left"/>
      <w:pPr>
        <w:tabs>
          <w:tab w:val="num" w:pos="-180"/>
        </w:tabs>
        <w:ind w:left="1980" w:hanging="360"/>
      </w:pPr>
      <w:rPr>
        <w:rFonts w:ascii="Wingdings" w:hAnsi="Wingdings"/>
      </w:rPr>
    </w:lvl>
    <w:lvl w:ilvl="3">
      <w:start w:val="1"/>
      <w:numFmt w:val="bullet"/>
      <w:lvlText w:val=""/>
      <w:lvlJc w:val="left"/>
      <w:pPr>
        <w:tabs>
          <w:tab w:val="num" w:pos="-180"/>
        </w:tabs>
        <w:ind w:left="2700" w:hanging="360"/>
      </w:pPr>
      <w:rPr>
        <w:rFonts w:ascii="Symbol" w:hAnsi="Symbol"/>
      </w:rPr>
    </w:lvl>
    <w:lvl w:ilvl="4">
      <w:start w:val="1"/>
      <w:numFmt w:val="bullet"/>
      <w:lvlText w:val="o"/>
      <w:lvlJc w:val="left"/>
      <w:pPr>
        <w:tabs>
          <w:tab w:val="num" w:pos="-180"/>
        </w:tabs>
        <w:ind w:left="3420" w:hanging="360"/>
      </w:pPr>
      <w:rPr>
        <w:rFonts w:ascii="Courier New" w:hAnsi="Courier New" w:cs="Courier New"/>
      </w:rPr>
    </w:lvl>
    <w:lvl w:ilvl="5">
      <w:start w:val="1"/>
      <w:numFmt w:val="bullet"/>
      <w:lvlText w:val=""/>
      <w:lvlJc w:val="left"/>
      <w:pPr>
        <w:tabs>
          <w:tab w:val="num" w:pos="-180"/>
        </w:tabs>
        <w:ind w:left="4140" w:hanging="360"/>
      </w:pPr>
      <w:rPr>
        <w:rFonts w:ascii="Wingdings" w:hAnsi="Wingdings"/>
      </w:rPr>
    </w:lvl>
    <w:lvl w:ilvl="6">
      <w:start w:val="1"/>
      <w:numFmt w:val="bullet"/>
      <w:lvlText w:val=""/>
      <w:lvlJc w:val="left"/>
      <w:pPr>
        <w:tabs>
          <w:tab w:val="num" w:pos="-180"/>
        </w:tabs>
        <w:ind w:left="4860" w:hanging="360"/>
      </w:pPr>
      <w:rPr>
        <w:rFonts w:ascii="Symbol" w:hAnsi="Symbol"/>
      </w:rPr>
    </w:lvl>
    <w:lvl w:ilvl="7">
      <w:start w:val="1"/>
      <w:numFmt w:val="bullet"/>
      <w:lvlText w:val="o"/>
      <w:lvlJc w:val="left"/>
      <w:pPr>
        <w:tabs>
          <w:tab w:val="num" w:pos="-180"/>
        </w:tabs>
        <w:ind w:left="5580" w:hanging="360"/>
      </w:pPr>
      <w:rPr>
        <w:rFonts w:ascii="Courier New" w:hAnsi="Courier New" w:cs="Courier New"/>
      </w:rPr>
    </w:lvl>
    <w:lvl w:ilvl="8">
      <w:start w:val="1"/>
      <w:numFmt w:val="bullet"/>
      <w:lvlText w:val=""/>
      <w:lvlJc w:val="left"/>
      <w:pPr>
        <w:tabs>
          <w:tab w:val="num" w:pos="-180"/>
        </w:tabs>
        <w:ind w:left="6300" w:hanging="360"/>
      </w:pPr>
      <w:rPr>
        <w:rFonts w:ascii="Wingdings" w:hAnsi="Wingdings"/>
      </w:rPr>
    </w:lvl>
  </w:abstractNum>
  <w:abstractNum w:abstractNumId="2" w15:restartNumberingAfterBreak="0">
    <w:nsid w:val="00000003"/>
    <w:multiLevelType w:val="multilevel"/>
    <w:tmpl w:val="00000003"/>
    <w:name w:val="WWNum29"/>
    <w:lvl w:ilvl="0">
      <w:start w:val="1"/>
      <w:numFmt w:val="bullet"/>
      <w:lvlText w:val=""/>
      <w:lvlJc w:val="left"/>
      <w:pPr>
        <w:tabs>
          <w:tab w:val="num" w:pos="1350"/>
        </w:tabs>
        <w:ind w:left="1350" w:hanging="360"/>
      </w:pPr>
      <w:rPr>
        <w:rFonts w:ascii="Symbol" w:hAnsi="Symbol"/>
        <w:sz w:val="20"/>
      </w:rPr>
    </w:lvl>
    <w:lvl w:ilvl="1">
      <w:start w:val="1"/>
      <w:numFmt w:val="bullet"/>
      <w:lvlText w:val="o"/>
      <w:lvlJc w:val="left"/>
      <w:pPr>
        <w:tabs>
          <w:tab w:val="num" w:pos="2070"/>
        </w:tabs>
        <w:ind w:left="2070" w:hanging="360"/>
      </w:pPr>
      <w:rPr>
        <w:rFonts w:ascii="Courier New" w:hAnsi="Courier New"/>
        <w:sz w:val="20"/>
      </w:rPr>
    </w:lvl>
    <w:lvl w:ilvl="2">
      <w:start w:val="1"/>
      <w:numFmt w:val="bullet"/>
      <w:lvlText w:val=""/>
      <w:lvlJc w:val="left"/>
      <w:pPr>
        <w:tabs>
          <w:tab w:val="num" w:pos="2790"/>
        </w:tabs>
        <w:ind w:left="2790" w:hanging="360"/>
      </w:pPr>
      <w:rPr>
        <w:rFonts w:ascii="Wingdings" w:hAnsi="Wingdings"/>
        <w:sz w:val="20"/>
      </w:rPr>
    </w:lvl>
    <w:lvl w:ilvl="3">
      <w:start w:val="1"/>
      <w:numFmt w:val="bullet"/>
      <w:lvlText w:val=""/>
      <w:lvlJc w:val="left"/>
      <w:pPr>
        <w:tabs>
          <w:tab w:val="num" w:pos="3510"/>
        </w:tabs>
        <w:ind w:left="3510" w:hanging="360"/>
      </w:pPr>
      <w:rPr>
        <w:rFonts w:ascii="Wingdings" w:hAnsi="Wingdings"/>
        <w:sz w:val="20"/>
      </w:rPr>
    </w:lvl>
    <w:lvl w:ilvl="4">
      <w:start w:val="1"/>
      <w:numFmt w:val="bullet"/>
      <w:lvlText w:val=""/>
      <w:lvlJc w:val="left"/>
      <w:pPr>
        <w:tabs>
          <w:tab w:val="num" w:pos="4230"/>
        </w:tabs>
        <w:ind w:left="4230" w:hanging="360"/>
      </w:pPr>
      <w:rPr>
        <w:rFonts w:ascii="Wingdings" w:hAnsi="Wingdings"/>
        <w:sz w:val="20"/>
      </w:rPr>
    </w:lvl>
    <w:lvl w:ilvl="5">
      <w:start w:val="1"/>
      <w:numFmt w:val="bullet"/>
      <w:lvlText w:val=""/>
      <w:lvlJc w:val="left"/>
      <w:pPr>
        <w:tabs>
          <w:tab w:val="num" w:pos="4950"/>
        </w:tabs>
        <w:ind w:left="4950" w:hanging="360"/>
      </w:pPr>
      <w:rPr>
        <w:rFonts w:ascii="Wingdings" w:hAnsi="Wingdings"/>
        <w:sz w:val="20"/>
      </w:rPr>
    </w:lvl>
    <w:lvl w:ilvl="6">
      <w:start w:val="1"/>
      <w:numFmt w:val="bullet"/>
      <w:lvlText w:val=""/>
      <w:lvlJc w:val="left"/>
      <w:pPr>
        <w:tabs>
          <w:tab w:val="num" w:pos="5670"/>
        </w:tabs>
        <w:ind w:left="5670" w:hanging="360"/>
      </w:pPr>
      <w:rPr>
        <w:rFonts w:ascii="Wingdings" w:hAnsi="Wingdings"/>
        <w:sz w:val="20"/>
      </w:rPr>
    </w:lvl>
    <w:lvl w:ilvl="7">
      <w:start w:val="1"/>
      <w:numFmt w:val="bullet"/>
      <w:lvlText w:val=""/>
      <w:lvlJc w:val="left"/>
      <w:pPr>
        <w:tabs>
          <w:tab w:val="num" w:pos="6390"/>
        </w:tabs>
        <w:ind w:left="6390" w:hanging="360"/>
      </w:pPr>
      <w:rPr>
        <w:rFonts w:ascii="Wingdings" w:hAnsi="Wingdings"/>
        <w:sz w:val="20"/>
      </w:rPr>
    </w:lvl>
    <w:lvl w:ilvl="8">
      <w:start w:val="1"/>
      <w:numFmt w:val="bullet"/>
      <w:lvlText w:val=""/>
      <w:lvlJc w:val="left"/>
      <w:pPr>
        <w:tabs>
          <w:tab w:val="num" w:pos="7110"/>
        </w:tabs>
        <w:ind w:left="7110" w:hanging="360"/>
      </w:pPr>
      <w:rPr>
        <w:rFonts w:ascii="Wingdings" w:hAnsi="Wingdings"/>
        <w:sz w:val="20"/>
      </w:rPr>
    </w:lvl>
  </w:abstractNum>
  <w:abstractNum w:abstractNumId="3" w15:restartNumberingAfterBreak="0">
    <w:nsid w:val="00000004"/>
    <w:multiLevelType w:val="multilevel"/>
    <w:tmpl w:val="00000004"/>
    <w:name w:val="WWNum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15:restartNumberingAfterBreak="0">
    <w:nsid w:val="00000005"/>
    <w:multiLevelType w:val="multilevel"/>
    <w:tmpl w:val="00000005"/>
    <w:name w:val="WWNum63"/>
    <w:lvl w:ilvl="0">
      <w:start w:val="1"/>
      <w:numFmt w:val="bullet"/>
      <w:lvlText w:val=""/>
      <w:lvlJc w:val="left"/>
      <w:pPr>
        <w:tabs>
          <w:tab w:val="num" w:pos="0"/>
        </w:tabs>
        <w:ind w:left="1080" w:hanging="360"/>
      </w:pPr>
      <w:rPr>
        <w:rFonts w:ascii="Symbol" w:hAnsi="Symbol"/>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5" w15:restartNumberingAfterBreak="0">
    <w:nsid w:val="00000006"/>
    <w:multiLevelType w:val="multilevel"/>
    <w:tmpl w:val="00000006"/>
    <w:name w:val="WWNum6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multilevel"/>
    <w:tmpl w:val="00000007"/>
    <w:name w:val="WWNum70"/>
    <w:lvl w:ilvl="0">
      <w:start w:val="1"/>
      <w:numFmt w:val="bullet"/>
      <w:lvlText w:val=""/>
      <w:lvlJc w:val="left"/>
      <w:pPr>
        <w:tabs>
          <w:tab w:val="num" w:pos="0"/>
        </w:tabs>
        <w:ind w:left="1080" w:hanging="360"/>
      </w:pPr>
      <w:rPr>
        <w:rFonts w:ascii="Symbol" w:hAnsi="Symbol"/>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7" w15:restartNumberingAfterBreak="0">
    <w:nsid w:val="00000008"/>
    <w:multiLevelType w:val="multilevel"/>
    <w:tmpl w:val="00000008"/>
    <w:name w:val="WWNum73"/>
    <w:lvl w:ilvl="0">
      <w:start w:val="1"/>
      <w:numFmt w:val="bullet"/>
      <w:lvlText w:val=""/>
      <w:lvlJc w:val="left"/>
      <w:pPr>
        <w:tabs>
          <w:tab w:val="num" w:pos="1080"/>
        </w:tabs>
        <w:ind w:left="1080" w:hanging="360"/>
      </w:pPr>
      <w:rPr>
        <w:rFonts w:ascii="Symbol" w:hAnsi="Symbol"/>
        <w:sz w:val="20"/>
      </w:rPr>
    </w:lvl>
    <w:lvl w:ilvl="1">
      <w:start w:val="1"/>
      <w:numFmt w:val="bullet"/>
      <w:lvlText w:val="o"/>
      <w:lvlJc w:val="left"/>
      <w:pPr>
        <w:tabs>
          <w:tab w:val="num" w:pos="1800"/>
        </w:tabs>
        <w:ind w:left="1800" w:hanging="360"/>
      </w:pPr>
      <w:rPr>
        <w:rFonts w:ascii="Courier New" w:hAnsi="Courier New"/>
        <w:sz w:val="20"/>
      </w:rPr>
    </w:lvl>
    <w:lvl w:ilvl="2">
      <w:start w:val="1"/>
      <w:numFmt w:val="bullet"/>
      <w:lvlText w:val=""/>
      <w:lvlJc w:val="left"/>
      <w:pPr>
        <w:tabs>
          <w:tab w:val="num" w:pos="2520"/>
        </w:tabs>
        <w:ind w:left="2520" w:hanging="360"/>
      </w:pPr>
      <w:rPr>
        <w:rFonts w:ascii="Wingdings" w:hAnsi="Wingdings"/>
        <w:sz w:val="20"/>
      </w:rPr>
    </w:lvl>
    <w:lvl w:ilvl="3">
      <w:start w:val="1"/>
      <w:numFmt w:val="bullet"/>
      <w:lvlText w:val=""/>
      <w:lvlJc w:val="left"/>
      <w:pPr>
        <w:tabs>
          <w:tab w:val="num" w:pos="3240"/>
        </w:tabs>
        <w:ind w:left="3240" w:hanging="360"/>
      </w:pPr>
      <w:rPr>
        <w:rFonts w:ascii="Wingdings" w:hAnsi="Wingdings"/>
        <w:sz w:val="20"/>
      </w:rPr>
    </w:lvl>
    <w:lvl w:ilvl="4">
      <w:start w:val="1"/>
      <w:numFmt w:val="bullet"/>
      <w:lvlText w:val=""/>
      <w:lvlJc w:val="left"/>
      <w:pPr>
        <w:tabs>
          <w:tab w:val="num" w:pos="3960"/>
        </w:tabs>
        <w:ind w:left="3960" w:hanging="360"/>
      </w:pPr>
      <w:rPr>
        <w:rFonts w:ascii="Wingdings" w:hAnsi="Wingdings"/>
        <w:sz w:val="20"/>
      </w:rPr>
    </w:lvl>
    <w:lvl w:ilvl="5">
      <w:start w:val="1"/>
      <w:numFmt w:val="bullet"/>
      <w:lvlText w:val=""/>
      <w:lvlJc w:val="left"/>
      <w:pPr>
        <w:tabs>
          <w:tab w:val="num" w:pos="4680"/>
        </w:tabs>
        <w:ind w:left="4680" w:hanging="360"/>
      </w:pPr>
      <w:rPr>
        <w:rFonts w:ascii="Wingdings" w:hAnsi="Wingdings"/>
        <w:sz w:val="20"/>
      </w:rPr>
    </w:lvl>
    <w:lvl w:ilvl="6">
      <w:start w:val="1"/>
      <w:numFmt w:val="bullet"/>
      <w:lvlText w:val=""/>
      <w:lvlJc w:val="left"/>
      <w:pPr>
        <w:tabs>
          <w:tab w:val="num" w:pos="5400"/>
        </w:tabs>
        <w:ind w:left="5400" w:hanging="360"/>
      </w:pPr>
      <w:rPr>
        <w:rFonts w:ascii="Wingdings" w:hAnsi="Wingdings"/>
        <w:sz w:val="20"/>
      </w:rPr>
    </w:lvl>
    <w:lvl w:ilvl="7">
      <w:start w:val="1"/>
      <w:numFmt w:val="bullet"/>
      <w:lvlText w:val=""/>
      <w:lvlJc w:val="left"/>
      <w:pPr>
        <w:tabs>
          <w:tab w:val="num" w:pos="6120"/>
        </w:tabs>
        <w:ind w:left="6120" w:hanging="360"/>
      </w:pPr>
      <w:rPr>
        <w:rFonts w:ascii="Wingdings" w:hAnsi="Wingdings"/>
        <w:sz w:val="20"/>
      </w:rPr>
    </w:lvl>
    <w:lvl w:ilvl="8">
      <w:start w:val="1"/>
      <w:numFmt w:val="bullet"/>
      <w:lvlText w:val=""/>
      <w:lvlJc w:val="left"/>
      <w:pPr>
        <w:tabs>
          <w:tab w:val="num" w:pos="6840"/>
        </w:tabs>
        <w:ind w:left="6840" w:hanging="360"/>
      </w:pPr>
      <w:rPr>
        <w:rFonts w:ascii="Wingdings" w:hAnsi="Wingdings"/>
        <w:sz w:val="20"/>
      </w:rPr>
    </w:lvl>
  </w:abstractNum>
  <w:abstractNum w:abstractNumId="8" w15:restartNumberingAfterBreak="0">
    <w:nsid w:val="00000009"/>
    <w:multiLevelType w:val="multilevel"/>
    <w:tmpl w:val="00000009"/>
    <w:name w:val="WWNum74"/>
    <w:lvl w:ilvl="0">
      <w:start w:val="1"/>
      <w:numFmt w:val="bullet"/>
      <w:lvlText w:val=""/>
      <w:lvlJc w:val="left"/>
      <w:pPr>
        <w:tabs>
          <w:tab w:val="num" w:pos="1170"/>
        </w:tabs>
        <w:ind w:left="117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 w15:restartNumberingAfterBreak="0">
    <w:nsid w:val="0000000A"/>
    <w:multiLevelType w:val="multilevel"/>
    <w:tmpl w:val="0000000A"/>
    <w:name w:val="WWNum76"/>
    <w:lvl w:ilvl="0">
      <w:start w:val="1"/>
      <w:numFmt w:val="bullet"/>
      <w:lvlText w:val=""/>
      <w:lvlJc w:val="left"/>
      <w:pPr>
        <w:tabs>
          <w:tab w:val="num" w:pos="1170"/>
        </w:tabs>
        <w:ind w:left="117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 w15:restartNumberingAfterBreak="0">
    <w:nsid w:val="0000000B"/>
    <w:multiLevelType w:val="multilevel"/>
    <w:tmpl w:val="0000000B"/>
    <w:name w:val="WWNum78"/>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11" w15:restartNumberingAfterBreak="0">
    <w:nsid w:val="0000000C"/>
    <w:multiLevelType w:val="multilevel"/>
    <w:tmpl w:val="0000000C"/>
    <w:name w:val="WWNum79"/>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2" w15:restartNumberingAfterBreak="0">
    <w:nsid w:val="0000000D"/>
    <w:multiLevelType w:val="multilevel"/>
    <w:tmpl w:val="0000000D"/>
    <w:name w:val="WWNum80"/>
    <w:lvl w:ilvl="0">
      <w:start w:val="1"/>
      <w:numFmt w:val="bullet"/>
      <w:lvlText w:val=""/>
      <w:lvlJc w:val="left"/>
      <w:pPr>
        <w:tabs>
          <w:tab w:val="num" w:pos="-90"/>
        </w:tabs>
        <w:ind w:left="720" w:hanging="360"/>
      </w:pPr>
      <w:rPr>
        <w:rFonts w:ascii="Wingdings" w:hAnsi="Wingdings"/>
      </w:rPr>
    </w:lvl>
    <w:lvl w:ilvl="1">
      <w:start w:val="1"/>
      <w:numFmt w:val="bullet"/>
      <w:lvlText w:val="o"/>
      <w:lvlJc w:val="left"/>
      <w:pPr>
        <w:tabs>
          <w:tab w:val="num" w:pos="-90"/>
        </w:tabs>
        <w:ind w:left="1440" w:hanging="360"/>
      </w:pPr>
      <w:rPr>
        <w:rFonts w:ascii="Courier New" w:hAnsi="Courier New" w:cs="Courier New"/>
      </w:rPr>
    </w:lvl>
    <w:lvl w:ilvl="2">
      <w:start w:val="1"/>
      <w:numFmt w:val="bullet"/>
      <w:lvlText w:val=""/>
      <w:lvlJc w:val="left"/>
      <w:pPr>
        <w:tabs>
          <w:tab w:val="num" w:pos="-90"/>
        </w:tabs>
        <w:ind w:left="2160" w:hanging="360"/>
      </w:pPr>
      <w:rPr>
        <w:rFonts w:ascii="Wingdings" w:hAnsi="Wingdings"/>
      </w:rPr>
    </w:lvl>
    <w:lvl w:ilvl="3">
      <w:start w:val="1"/>
      <w:numFmt w:val="bullet"/>
      <w:lvlText w:val=""/>
      <w:lvlJc w:val="left"/>
      <w:pPr>
        <w:tabs>
          <w:tab w:val="num" w:pos="-90"/>
        </w:tabs>
        <w:ind w:left="2880" w:hanging="360"/>
      </w:pPr>
      <w:rPr>
        <w:rFonts w:ascii="Symbol" w:hAnsi="Symbol"/>
      </w:rPr>
    </w:lvl>
    <w:lvl w:ilvl="4">
      <w:start w:val="1"/>
      <w:numFmt w:val="bullet"/>
      <w:lvlText w:val="o"/>
      <w:lvlJc w:val="left"/>
      <w:pPr>
        <w:tabs>
          <w:tab w:val="num" w:pos="-90"/>
        </w:tabs>
        <w:ind w:left="3600" w:hanging="360"/>
      </w:pPr>
      <w:rPr>
        <w:rFonts w:ascii="Courier New" w:hAnsi="Courier New" w:cs="Courier New"/>
      </w:rPr>
    </w:lvl>
    <w:lvl w:ilvl="5">
      <w:start w:val="1"/>
      <w:numFmt w:val="bullet"/>
      <w:lvlText w:val=""/>
      <w:lvlJc w:val="left"/>
      <w:pPr>
        <w:tabs>
          <w:tab w:val="num" w:pos="-90"/>
        </w:tabs>
        <w:ind w:left="4320" w:hanging="360"/>
      </w:pPr>
      <w:rPr>
        <w:rFonts w:ascii="Wingdings" w:hAnsi="Wingdings"/>
      </w:rPr>
    </w:lvl>
    <w:lvl w:ilvl="6">
      <w:start w:val="1"/>
      <w:numFmt w:val="bullet"/>
      <w:lvlText w:val=""/>
      <w:lvlJc w:val="left"/>
      <w:pPr>
        <w:tabs>
          <w:tab w:val="num" w:pos="-90"/>
        </w:tabs>
        <w:ind w:left="5040" w:hanging="360"/>
      </w:pPr>
      <w:rPr>
        <w:rFonts w:ascii="Symbol" w:hAnsi="Symbol"/>
      </w:rPr>
    </w:lvl>
    <w:lvl w:ilvl="7">
      <w:start w:val="1"/>
      <w:numFmt w:val="bullet"/>
      <w:lvlText w:val="o"/>
      <w:lvlJc w:val="left"/>
      <w:pPr>
        <w:tabs>
          <w:tab w:val="num" w:pos="-90"/>
        </w:tabs>
        <w:ind w:left="5760" w:hanging="360"/>
      </w:pPr>
      <w:rPr>
        <w:rFonts w:ascii="Courier New" w:hAnsi="Courier New" w:cs="Courier New"/>
      </w:rPr>
    </w:lvl>
    <w:lvl w:ilvl="8">
      <w:start w:val="1"/>
      <w:numFmt w:val="bullet"/>
      <w:lvlText w:val=""/>
      <w:lvlJc w:val="left"/>
      <w:pPr>
        <w:tabs>
          <w:tab w:val="num" w:pos="-90"/>
        </w:tabs>
        <w:ind w:left="6480" w:hanging="360"/>
      </w:pPr>
      <w:rPr>
        <w:rFonts w:ascii="Wingdings" w:hAnsi="Wingdings"/>
      </w:rPr>
    </w:lvl>
  </w:abstractNum>
  <w:abstractNum w:abstractNumId="13" w15:restartNumberingAfterBreak="0">
    <w:nsid w:val="0000000E"/>
    <w:multiLevelType w:val="multilevel"/>
    <w:tmpl w:val="0000000E"/>
    <w:name w:val="WWNum81"/>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4" w15:restartNumberingAfterBreak="0">
    <w:nsid w:val="0000000F"/>
    <w:multiLevelType w:val="multilevel"/>
    <w:tmpl w:val="0000000F"/>
    <w:name w:val="WWNum82"/>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5" w15:restartNumberingAfterBreak="0">
    <w:nsid w:val="00000010"/>
    <w:multiLevelType w:val="multilevel"/>
    <w:tmpl w:val="00000010"/>
    <w:name w:val="WWNum83"/>
    <w:lvl w:ilvl="0">
      <w:start w:val="1"/>
      <w:numFmt w:val="bullet"/>
      <w:lvlText w:val=""/>
      <w:lvlJc w:val="left"/>
      <w:pPr>
        <w:tabs>
          <w:tab w:val="num" w:pos="0"/>
        </w:tabs>
        <w:ind w:left="810" w:hanging="360"/>
      </w:pPr>
      <w:rPr>
        <w:rFonts w:ascii="Wingdings" w:hAnsi="Wingdings"/>
      </w:rPr>
    </w:lvl>
    <w:lvl w:ilvl="1">
      <w:start w:val="1"/>
      <w:numFmt w:val="bullet"/>
      <w:lvlText w:val="o"/>
      <w:lvlJc w:val="left"/>
      <w:pPr>
        <w:tabs>
          <w:tab w:val="num" w:pos="0"/>
        </w:tabs>
        <w:ind w:left="1530" w:hanging="360"/>
      </w:pPr>
      <w:rPr>
        <w:rFonts w:ascii="Courier New" w:hAnsi="Courier New" w:cs="Courier New"/>
      </w:rPr>
    </w:lvl>
    <w:lvl w:ilvl="2">
      <w:start w:val="1"/>
      <w:numFmt w:val="bullet"/>
      <w:lvlText w:val=""/>
      <w:lvlJc w:val="left"/>
      <w:pPr>
        <w:tabs>
          <w:tab w:val="num" w:pos="0"/>
        </w:tabs>
        <w:ind w:left="2250" w:hanging="360"/>
      </w:pPr>
      <w:rPr>
        <w:rFonts w:ascii="Wingdings" w:hAnsi="Wingdings"/>
      </w:rPr>
    </w:lvl>
    <w:lvl w:ilvl="3">
      <w:start w:val="1"/>
      <w:numFmt w:val="bullet"/>
      <w:lvlText w:val=""/>
      <w:lvlJc w:val="left"/>
      <w:pPr>
        <w:tabs>
          <w:tab w:val="num" w:pos="0"/>
        </w:tabs>
        <w:ind w:left="2970" w:hanging="360"/>
      </w:pPr>
      <w:rPr>
        <w:rFonts w:ascii="Symbol" w:hAnsi="Symbol"/>
      </w:rPr>
    </w:lvl>
    <w:lvl w:ilvl="4">
      <w:start w:val="1"/>
      <w:numFmt w:val="bullet"/>
      <w:lvlText w:val="o"/>
      <w:lvlJc w:val="left"/>
      <w:pPr>
        <w:tabs>
          <w:tab w:val="num" w:pos="0"/>
        </w:tabs>
        <w:ind w:left="3690" w:hanging="360"/>
      </w:pPr>
      <w:rPr>
        <w:rFonts w:ascii="Courier New" w:hAnsi="Courier New" w:cs="Courier New"/>
      </w:rPr>
    </w:lvl>
    <w:lvl w:ilvl="5">
      <w:start w:val="1"/>
      <w:numFmt w:val="bullet"/>
      <w:lvlText w:val=""/>
      <w:lvlJc w:val="left"/>
      <w:pPr>
        <w:tabs>
          <w:tab w:val="num" w:pos="0"/>
        </w:tabs>
        <w:ind w:left="4410" w:hanging="360"/>
      </w:pPr>
      <w:rPr>
        <w:rFonts w:ascii="Wingdings" w:hAnsi="Wingdings"/>
      </w:rPr>
    </w:lvl>
    <w:lvl w:ilvl="6">
      <w:start w:val="1"/>
      <w:numFmt w:val="bullet"/>
      <w:lvlText w:val=""/>
      <w:lvlJc w:val="left"/>
      <w:pPr>
        <w:tabs>
          <w:tab w:val="num" w:pos="0"/>
        </w:tabs>
        <w:ind w:left="5130" w:hanging="360"/>
      </w:pPr>
      <w:rPr>
        <w:rFonts w:ascii="Symbol" w:hAnsi="Symbol"/>
      </w:rPr>
    </w:lvl>
    <w:lvl w:ilvl="7">
      <w:start w:val="1"/>
      <w:numFmt w:val="bullet"/>
      <w:lvlText w:val="o"/>
      <w:lvlJc w:val="left"/>
      <w:pPr>
        <w:tabs>
          <w:tab w:val="num" w:pos="0"/>
        </w:tabs>
        <w:ind w:left="5850" w:hanging="360"/>
      </w:pPr>
      <w:rPr>
        <w:rFonts w:ascii="Courier New" w:hAnsi="Courier New" w:cs="Courier New"/>
      </w:rPr>
    </w:lvl>
    <w:lvl w:ilvl="8">
      <w:start w:val="1"/>
      <w:numFmt w:val="bullet"/>
      <w:lvlText w:val=""/>
      <w:lvlJc w:val="left"/>
      <w:pPr>
        <w:tabs>
          <w:tab w:val="num" w:pos="0"/>
        </w:tabs>
        <w:ind w:left="6570" w:hanging="360"/>
      </w:pPr>
      <w:rPr>
        <w:rFonts w:ascii="Wingdings" w:hAnsi="Wingdings"/>
      </w:rPr>
    </w:lvl>
  </w:abstractNum>
  <w:abstractNum w:abstractNumId="16" w15:restartNumberingAfterBreak="0">
    <w:nsid w:val="00000011"/>
    <w:multiLevelType w:val="multilevel"/>
    <w:tmpl w:val="00000011"/>
    <w:name w:val="WWNum84"/>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7" w15:restartNumberingAfterBreak="0">
    <w:nsid w:val="00000012"/>
    <w:multiLevelType w:val="multilevel"/>
    <w:tmpl w:val="00000012"/>
    <w:name w:val="WWNum85"/>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8" w15:restartNumberingAfterBreak="0">
    <w:nsid w:val="032E25E8"/>
    <w:multiLevelType w:val="hybridMultilevel"/>
    <w:tmpl w:val="DC426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BE0FEF"/>
    <w:multiLevelType w:val="hybridMultilevel"/>
    <w:tmpl w:val="1092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886662"/>
    <w:multiLevelType w:val="hybridMultilevel"/>
    <w:tmpl w:val="1B6C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8D498F"/>
    <w:multiLevelType w:val="hybridMultilevel"/>
    <w:tmpl w:val="5E36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504E56"/>
    <w:multiLevelType w:val="hybridMultilevel"/>
    <w:tmpl w:val="DBB66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7A648E"/>
    <w:multiLevelType w:val="hybridMultilevel"/>
    <w:tmpl w:val="E66E939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27634104"/>
    <w:multiLevelType w:val="hybridMultilevel"/>
    <w:tmpl w:val="D2A8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AB0FAE"/>
    <w:multiLevelType w:val="hybridMultilevel"/>
    <w:tmpl w:val="5144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C379F1"/>
    <w:multiLevelType w:val="hybridMultilevel"/>
    <w:tmpl w:val="D28A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8857FF"/>
    <w:multiLevelType w:val="hybridMultilevel"/>
    <w:tmpl w:val="40EE808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59073D6C"/>
    <w:multiLevelType w:val="hybridMultilevel"/>
    <w:tmpl w:val="116C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C52CCF"/>
    <w:multiLevelType w:val="hybridMultilevel"/>
    <w:tmpl w:val="635060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366C8C"/>
    <w:multiLevelType w:val="hybridMultilevel"/>
    <w:tmpl w:val="EC96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915473">
    <w:abstractNumId w:val="0"/>
  </w:num>
  <w:num w:numId="2" w16cid:durableId="1338537338">
    <w:abstractNumId w:val="1"/>
  </w:num>
  <w:num w:numId="3" w16cid:durableId="696396948">
    <w:abstractNumId w:val="2"/>
  </w:num>
  <w:num w:numId="4" w16cid:durableId="1961451484">
    <w:abstractNumId w:val="3"/>
  </w:num>
  <w:num w:numId="5" w16cid:durableId="1074350635">
    <w:abstractNumId w:val="4"/>
  </w:num>
  <w:num w:numId="6" w16cid:durableId="425079551">
    <w:abstractNumId w:val="5"/>
  </w:num>
  <w:num w:numId="7" w16cid:durableId="323823793">
    <w:abstractNumId w:val="6"/>
  </w:num>
  <w:num w:numId="8" w16cid:durableId="1453943442">
    <w:abstractNumId w:val="7"/>
  </w:num>
  <w:num w:numId="9" w16cid:durableId="771128264">
    <w:abstractNumId w:val="8"/>
  </w:num>
  <w:num w:numId="10" w16cid:durableId="23337645">
    <w:abstractNumId w:val="9"/>
  </w:num>
  <w:num w:numId="11" w16cid:durableId="279453445">
    <w:abstractNumId w:val="10"/>
  </w:num>
  <w:num w:numId="12" w16cid:durableId="869144262">
    <w:abstractNumId w:val="11"/>
  </w:num>
  <w:num w:numId="13" w16cid:durableId="1881820954">
    <w:abstractNumId w:val="12"/>
  </w:num>
  <w:num w:numId="14" w16cid:durableId="1582715989">
    <w:abstractNumId w:val="13"/>
  </w:num>
  <w:num w:numId="15" w16cid:durableId="13195352">
    <w:abstractNumId w:val="14"/>
  </w:num>
  <w:num w:numId="16" w16cid:durableId="1597395624">
    <w:abstractNumId w:val="15"/>
  </w:num>
  <w:num w:numId="17" w16cid:durableId="847256463">
    <w:abstractNumId w:val="16"/>
  </w:num>
  <w:num w:numId="18" w16cid:durableId="2057240712">
    <w:abstractNumId w:val="17"/>
  </w:num>
  <w:num w:numId="19" w16cid:durableId="20716229">
    <w:abstractNumId w:val="29"/>
  </w:num>
  <w:num w:numId="20" w16cid:durableId="672339756">
    <w:abstractNumId w:val="24"/>
  </w:num>
  <w:num w:numId="21" w16cid:durableId="858810207">
    <w:abstractNumId w:val="22"/>
  </w:num>
  <w:num w:numId="22" w16cid:durableId="2059042744">
    <w:abstractNumId w:val="28"/>
  </w:num>
  <w:num w:numId="23" w16cid:durableId="426316238">
    <w:abstractNumId w:val="30"/>
  </w:num>
  <w:num w:numId="24" w16cid:durableId="1324236574">
    <w:abstractNumId w:val="23"/>
  </w:num>
  <w:num w:numId="25" w16cid:durableId="886995299">
    <w:abstractNumId w:val="27"/>
  </w:num>
  <w:num w:numId="26" w16cid:durableId="175074947">
    <w:abstractNumId w:val="25"/>
  </w:num>
  <w:num w:numId="27" w16cid:durableId="1881167004">
    <w:abstractNumId w:val="21"/>
  </w:num>
  <w:num w:numId="28" w16cid:durableId="733356964">
    <w:abstractNumId w:val="18"/>
  </w:num>
  <w:num w:numId="29" w16cid:durableId="1203712577">
    <w:abstractNumId w:val="26"/>
  </w:num>
  <w:num w:numId="30" w16cid:durableId="1524631615">
    <w:abstractNumId w:val="19"/>
  </w:num>
  <w:num w:numId="31" w16cid:durableId="10868502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B0"/>
    <w:rsid w:val="000106C8"/>
    <w:rsid w:val="000970D5"/>
    <w:rsid w:val="00197B67"/>
    <w:rsid w:val="002F22DB"/>
    <w:rsid w:val="003A19B0"/>
    <w:rsid w:val="00421936"/>
    <w:rsid w:val="006402C6"/>
    <w:rsid w:val="00663361"/>
    <w:rsid w:val="00773837"/>
    <w:rsid w:val="0079240C"/>
    <w:rsid w:val="007C6959"/>
    <w:rsid w:val="00837509"/>
    <w:rsid w:val="00873801"/>
    <w:rsid w:val="00960E62"/>
    <w:rsid w:val="00995B42"/>
    <w:rsid w:val="00AE7511"/>
    <w:rsid w:val="00B9591F"/>
    <w:rsid w:val="00C24F37"/>
    <w:rsid w:val="00C831F6"/>
    <w:rsid w:val="00D00814"/>
    <w:rsid w:val="00D5273B"/>
    <w:rsid w:val="00DD7166"/>
    <w:rsid w:val="00F15516"/>
    <w:rsid w:val="00F6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25E4B33"/>
  <w15:chartTrackingRefBased/>
  <w15:docId w15:val="{049F9290-D5CD-4DE5-B9F3-29A6A783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100" w:lineRule="atLeast"/>
    </w:pPr>
    <w:rPr>
      <w:rFonts w:eastAsia="Arial Unicode MS"/>
      <w:kern w:val="1"/>
      <w:sz w:val="24"/>
      <w:szCs w:val="24"/>
      <w:lang w:eastAsia="ar-SA"/>
    </w:rPr>
  </w:style>
  <w:style w:type="paragraph" w:styleId="Heading2">
    <w:name w:val="heading 2"/>
    <w:basedOn w:val="Normal"/>
    <w:next w:val="BodyText"/>
    <w:qFormat/>
    <w:pPr>
      <w:keepNext/>
      <w:keepLines/>
      <w:numPr>
        <w:ilvl w:val="1"/>
        <w:numId w:val="1"/>
      </w:numPr>
      <w:spacing w:before="40"/>
      <w:outlineLvl w:val="1"/>
    </w:pPr>
    <w:rPr>
      <w:rFonts w:ascii="Cambria" w:hAnsi="Cambria" w:cs="font1276"/>
      <w:color w:val="365F91"/>
      <w:sz w:val="26"/>
      <w:szCs w:val="26"/>
    </w:rPr>
  </w:style>
  <w:style w:type="paragraph" w:styleId="Heading3">
    <w:name w:val="heading 3"/>
    <w:basedOn w:val="Normal"/>
    <w:next w:val="BodyText"/>
    <w:qFormat/>
    <w:pPr>
      <w:keepNext/>
      <w:keepLines/>
      <w:numPr>
        <w:ilvl w:val="2"/>
        <w:numId w:val="1"/>
      </w:numPr>
      <w:spacing w:before="40"/>
      <w:outlineLvl w:val="2"/>
    </w:pPr>
    <w:rPr>
      <w:rFonts w:ascii="Cambria" w:hAnsi="Cambria" w:cs="font1276"/>
      <w:color w:val="243F60"/>
    </w:rPr>
  </w:style>
  <w:style w:type="paragraph" w:styleId="Heading4">
    <w:name w:val="heading 4"/>
    <w:basedOn w:val="Normal"/>
    <w:next w:val="BodyText"/>
    <w:qFormat/>
    <w:pPr>
      <w:keepNext/>
      <w:keepLines/>
      <w:numPr>
        <w:ilvl w:val="3"/>
        <w:numId w:val="1"/>
      </w:numPr>
      <w:spacing w:before="40"/>
      <w:outlineLvl w:val="3"/>
    </w:pPr>
    <w:rPr>
      <w:rFonts w:ascii="Cambria" w:hAnsi="Cambria" w:cs="font1276"/>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graphFont1">
    <w:name w:val="Default Paragraph Font1"/>
  </w:style>
  <w:style w:type="character" w:styleId="Hyperlink">
    <w:name w:val="Hyperlink"/>
    <w:rPr>
      <w:color w:val="0000FF"/>
      <w:u w:val="single"/>
    </w:rPr>
  </w:style>
  <w:style w:type="character" w:customStyle="1" w:styleId="Heading2Char">
    <w:name w:val="Heading 2 Char"/>
    <w:rPr>
      <w:rFonts w:ascii="Cambria" w:hAnsi="Cambria" w:cs="font1276"/>
      <w:color w:val="365F91"/>
      <w:kern w:val="1"/>
      <w:sz w:val="26"/>
      <w:szCs w:val="26"/>
    </w:rPr>
  </w:style>
  <w:style w:type="character" w:customStyle="1" w:styleId="Hyperlink0">
    <w:name w:val="Hyperlink.0"/>
    <w:rPr>
      <w:color w:val="0000FF"/>
      <w:u w:val="single"/>
    </w:rPr>
  </w:style>
  <w:style w:type="character" w:customStyle="1" w:styleId="BalloonTextChar">
    <w:name w:val="Balloon Text Char"/>
    <w:rPr>
      <w:rFonts w:ascii="Segoe UI" w:eastAsia="Arial Unicode MS" w:hAnsi="Segoe UI" w:cs="Segoe UI"/>
      <w:kern w:val="1"/>
      <w:sz w:val="18"/>
      <w:szCs w:val="18"/>
    </w:rPr>
  </w:style>
  <w:style w:type="character" w:styleId="UnresolvedMention">
    <w:name w:val="Unresolved Mention"/>
    <w:rPr>
      <w:color w:val="605E5C"/>
    </w:rPr>
  </w:style>
  <w:style w:type="character" w:customStyle="1" w:styleId="BodyTextChar">
    <w:name w:val="Body Text Char"/>
    <w:rPr>
      <w:rFonts w:ascii="Arial" w:eastAsia="Times New Roman" w:hAnsi="Arial" w:cs="Times New Roman"/>
      <w:sz w:val="18"/>
      <w:szCs w:val="20"/>
      <w:lang w:val="en-GB"/>
    </w:rPr>
  </w:style>
  <w:style w:type="character" w:customStyle="1" w:styleId="Heading4Char">
    <w:name w:val="Heading 4 Char"/>
    <w:rPr>
      <w:rFonts w:ascii="Cambria" w:hAnsi="Cambria" w:cs="font1276"/>
      <w:i/>
      <w:iCs/>
      <w:color w:val="365F91"/>
      <w:kern w:val="1"/>
      <w:sz w:val="24"/>
      <w:szCs w:val="24"/>
    </w:rPr>
  </w:style>
  <w:style w:type="character" w:customStyle="1" w:styleId="Heading3Char">
    <w:name w:val="Heading 3 Char"/>
    <w:rPr>
      <w:rFonts w:ascii="Cambria" w:hAnsi="Cambria" w:cs="font1276"/>
      <w:color w:val="243F60"/>
      <w:kern w:val="1"/>
      <w:sz w:val="24"/>
      <w:szCs w:val="24"/>
    </w:rPr>
  </w:style>
  <w:style w:type="character" w:styleId="Strong">
    <w:name w:val="Strong"/>
    <w:uiPriority w:val="22"/>
    <w:qFormat/>
    <w:rPr>
      <w:b/>
      <w:bCs/>
    </w:rPr>
  </w:style>
  <w:style w:type="character" w:customStyle="1" w:styleId="ListLabel1">
    <w:name w:val="ListLabel 1"/>
    <w:rPr>
      <w:rFonts w:cs="Times New Roman"/>
      <w:b/>
      <w:spacing w:val="-10"/>
      <w:position w:val="0"/>
      <w:sz w:val="24"/>
      <w:vertAlign w:val="baseline"/>
    </w:rPr>
  </w:style>
  <w:style w:type="character" w:customStyle="1" w:styleId="ListLabel2">
    <w:name w:val="ListLabel 2"/>
    <w:rPr>
      <w:rFonts w:cs="Courier New"/>
    </w:rPr>
  </w:style>
  <w:style w:type="character" w:customStyle="1" w:styleId="ListLabel3">
    <w:name w:val="ListLabel 3"/>
    <w:rPr>
      <w:rFonts w:cs="Symbol"/>
      <w:color w:val="000000"/>
      <w:sz w:val="22"/>
      <w:szCs w:val="22"/>
    </w:rPr>
  </w:style>
  <w:style w:type="character" w:customStyle="1" w:styleId="ListLabel4">
    <w:name w:val="ListLabel 4"/>
    <w:rPr>
      <w:sz w:val="20"/>
    </w:rPr>
  </w:style>
  <w:style w:type="character" w:customStyle="1" w:styleId="ListLabel5">
    <w:name w:val="ListLabel 5"/>
    <w:rPr>
      <w:rFonts w:cs="Times New Roman"/>
      <w:sz w:val="20"/>
    </w:rPr>
  </w:style>
  <w:style w:type="character" w:customStyle="1" w:styleId="ListLabel6">
    <w:name w:val="ListLabel 6"/>
    <w:rPr>
      <w:caps w:val="0"/>
      <w:smallCaps w:val="0"/>
      <w:strike w:val="0"/>
      <w:dstrike w:val="0"/>
      <w:color w:val="7F8685"/>
      <w:spacing w:val="0"/>
      <w:kern w:val="1"/>
      <w:position w:val="0"/>
      <w:sz w:val="22"/>
      <w:u w:val="none"/>
      <w:effect w:val="none"/>
      <w:vertAlign w:val="baseline"/>
    </w:rPr>
  </w:style>
  <w:style w:type="character" w:customStyle="1" w:styleId="ListLabel7">
    <w:name w:val="ListLabel 7"/>
    <w:rPr>
      <w:rFonts w:eastAsia="Times New Roman" w:cs="Times New Roman"/>
    </w:rPr>
  </w:style>
  <w:style w:type="paragraph" w:customStyle="1" w:styleId="Heading">
    <w:name w:val="Heading"/>
    <w:basedOn w:val="Normal"/>
    <w:next w:val="BodyText"/>
    <w:pPr>
      <w:keepNext/>
      <w:widowControl/>
      <w:spacing w:before="180" w:line="288" w:lineRule="auto"/>
    </w:pPr>
    <w:rPr>
      <w:rFonts w:ascii="Helvetica Neue Medium" w:hAnsi="Helvetica Neue Medium" w:cs="Arial Unicode MS"/>
      <w:color w:val="357CA2"/>
      <w:sz w:val="20"/>
      <w:szCs w:val="20"/>
    </w:rPr>
  </w:style>
  <w:style w:type="paragraph" w:styleId="BodyText">
    <w:name w:val="Body Text"/>
    <w:basedOn w:val="Normal"/>
    <w:pPr>
      <w:widowControl/>
      <w:suppressAutoHyphens w:val="0"/>
      <w:spacing w:before="40" w:after="120"/>
    </w:pPr>
    <w:rPr>
      <w:rFonts w:ascii="Arial" w:eastAsia="Times New Roman" w:hAnsi="Arial"/>
      <w:sz w:val="18"/>
      <w:szCs w:val="20"/>
      <w:lang w:val="en-GB"/>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styleId="ListParagraph">
    <w:name w:val="List Paragraph"/>
    <w:basedOn w:val="Normal"/>
    <w:qFormat/>
    <w:pPr>
      <w:ind w:left="720"/>
    </w:pPr>
  </w:style>
  <w:style w:type="paragraph" w:customStyle="1" w:styleId="Cog-H2a">
    <w:name w:val="Cog-H2a"/>
    <w:basedOn w:val="Heading2"/>
    <w:pPr>
      <w:keepLines w:val="0"/>
      <w:widowControl/>
      <w:numPr>
        <w:ilvl w:val="0"/>
        <w:numId w:val="0"/>
      </w:numPr>
      <w:suppressAutoHyphens w:val="0"/>
      <w:spacing w:before="0" w:after="120"/>
    </w:pPr>
    <w:rPr>
      <w:rFonts w:ascii="Arial" w:eastAsia="Times New Roman" w:hAnsi="Arial" w:cs="Times New Roman"/>
      <w:b/>
      <w:color w:val="000080"/>
      <w:sz w:val="24"/>
      <w:szCs w:val="20"/>
    </w:rPr>
  </w:style>
  <w:style w:type="paragraph" w:customStyle="1" w:styleId="Body">
    <w:name w:val="Body"/>
    <w:pPr>
      <w:suppressAutoHyphens/>
      <w:spacing w:after="180" w:line="288" w:lineRule="auto"/>
    </w:pPr>
    <w:rPr>
      <w:rFonts w:ascii="Helvetica Neue Light" w:eastAsia="Arial Unicode MS" w:hAnsi="Helvetica Neue Light" w:cs="Arial Unicode MS"/>
      <w:color w:val="000000"/>
      <w:lang w:eastAsia="ar-SA"/>
    </w:rPr>
  </w:style>
  <w:style w:type="paragraph" w:styleId="BalloonText">
    <w:name w:val="Balloon Text"/>
    <w:basedOn w:val="Normal"/>
    <w:rPr>
      <w:rFonts w:ascii="Segoe UI" w:hAnsi="Segoe UI" w:cs="Segoe UI"/>
      <w:sz w:val="18"/>
      <w:szCs w:val="18"/>
    </w:rPr>
  </w:style>
  <w:style w:type="paragraph" w:styleId="NoSpacing">
    <w:name w:val="No Spacing"/>
    <w:uiPriority w:val="1"/>
    <w:qFormat/>
    <w:pPr>
      <w:suppressAutoHyphens/>
      <w:spacing w:line="100" w:lineRule="atLeast"/>
    </w:pPr>
    <w:rPr>
      <w:rFonts w:ascii="Calibri" w:eastAsia="SimSun" w:hAnsi="Calibri" w:cs="Calibri"/>
      <w:sz w:val="22"/>
      <w:szCs w:val="22"/>
      <w:lang w:eastAsia="ar-SA"/>
    </w:rPr>
  </w:style>
  <w:style w:type="paragraph" w:styleId="NormalWeb">
    <w:name w:val="Normal (Web)"/>
    <w:basedOn w:val="Normal"/>
    <w:uiPriority w:val="99"/>
    <w:pPr>
      <w:widowControl/>
      <w:suppressAutoHyphens w:val="0"/>
      <w:spacing w:before="100" w:after="100"/>
    </w:pPr>
    <w:rPr>
      <w:rFonts w:eastAsia="Times New Roman"/>
    </w:rPr>
  </w:style>
  <w:style w:type="character" w:styleId="Emphasis">
    <w:name w:val="Emphasis"/>
    <w:uiPriority w:val="20"/>
    <w:qFormat/>
    <w:rsid w:val="00C831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2448">
      <w:bodyDiv w:val="1"/>
      <w:marLeft w:val="0"/>
      <w:marRight w:val="0"/>
      <w:marTop w:val="0"/>
      <w:marBottom w:val="0"/>
      <w:divBdr>
        <w:top w:val="none" w:sz="0" w:space="0" w:color="auto"/>
        <w:left w:val="none" w:sz="0" w:space="0" w:color="auto"/>
        <w:bottom w:val="none" w:sz="0" w:space="0" w:color="auto"/>
        <w:right w:val="none" w:sz="0" w:space="0" w:color="auto"/>
      </w:divBdr>
    </w:div>
    <w:div w:id="241718503">
      <w:bodyDiv w:val="1"/>
      <w:marLeft w:val="0"/>
      <w:marRight w:val="0"/>
      <w:marTop w:val="0"/>
      <w:marBottom w:val="0"/>
      <w:divBdr>
        <w:top w:val="none" w:sz="0" w:space="0" w:color="auto"/>
        <w:left w:val="none" w:sz="0" w:space="0" w:color="auto"/>
        <w:bottom w:val="none" w:sz="0" w:space="0" w:color="auto"/>
        <w:right w:val="none" w:sz="0" w:space="0" w:color="auto"/>
      </w:divBdr>
    </w:div>
    <w:div w:id="352418964">
      <w:bodyDiv w:val="1"/>
      <w:marLeft w:val="0"/>
      <w:marRight w:val="0"/>
      <w:marTop w:val="0"/>
      <w:marBottom w:val="0"/>
      <w:divBdr>
        <w:top w:val="none" w:sz="0" w:space="0" w:color="auto"/>
        <w:left w:val="none" w:sz="0" w:space="0" w:color="auto"/>
        <w:bottom w:val="none" w:sz="0" w:space="0" w:color="auto"/>
        <w:right w:val="none" w:sz="0" w:space="0" w:color="auto"/>
      </w:divBdr>
    </w:div>
    <w:div w:id="492137699">
      <w:bodyDiv w:val="1"/>
      <w:marLeft w:val="0"/>
      <w:marRight w:val="0"/>
      <w:marTop w:val="0"/>
      <w:marBottom w:val="0"/>
      <w:divBdr>
        <w:top w:val="none" w:sz="0" w:space="0" w:color="auto"/>
        <w:left w:val="none" w:sz="0" w:space="0" w:color="auto"/>
        <w:bottom w:val="none" w:sz="0" w:space="0" w:color="auto"/>
        <w:right w:val="none" w:sz="0" w:space="0" w:color="auto"/>
      </w:divBdr>
    </w:div>
    <w:div w:id="705254298">
      <w:bodyDiv w:val="1"/>
      <w:marLeft w:val="0"/>
      <w:marRight w:val="0"/>
      <w:marTop w:val="0"/>
      <w:marBottom w:val="0"/>
      <w:divBdr>
        <w:top w:val="none" w:sz="0" w:space="0" w:color="auto"/>
        <w:left w:val="none" w:sz="0" w:space="0" w:color="auto"/>
        <w:bottom w:val="none" w:sz="0" w:space="0" w:color="auto"/>
        <w:right w:val="none" w:sz="0" w:space="0" w:color="auto"/>
      </w:divBdr>
    </w:div>
    <w:div w:id="811629959">
      <w:bodyDiv w:val="1"/>
      <w:marLeft w:val="0"/>
      <w:marRight w:val="0"/>
      <w:marTop w:val="0"/>
      <w:marBottom w:val="0"/>
      <w:divBdr>
        <w:top w:val="none" w:sz="0" w:space="0" w:color="auto"/>
        <w:left w:val="none" w:sz="0" w:space="0" w:color="auto"/>
        <w:bottom w:val="none" w:sz="0" w:space="0" w:color="auto"/>
        <w:right w:val="none" w:sz="0" w:space="0" w:color="auto"/>
      </w:divBdr>
    </w:div>
    <w:div w:id="863979390">
      <w:bodyDiv w:val="1"/>
      <w:marLeft w:val="0"/>
      <w:marRight w:val="0"/>
      <w:marTop w:val="0"/>
      <w:marBottom w:val="0"/>
      <w:divBdr>
        <w:top w:val="none" w:sz="0" w:space="0" w:color="auto"/>
        <w:left w:val="none" w:sz="0" w:space="0" w:color="auto"/>
        <w:bottom w:val="none" w:sz="0" w:space="0" w:color="auto"/>
        <w:right w:val="none" w:sz="0" w:space="0" w:color="auto"/>
      </w:divBdr>
    </w:div>
    <w:div w:id="891232940">
      <w:bodyDiv w:val="1"/>
      <w:marLeft w:val="0"/>
      <w:marRight w:val="0"/>
      <w:marTop w:val="0"/>
      <w:marBottom w:val="0"/>
      <w:divBdr>
        <w:top w:val="none" w:sz="0" w:space="0" w:color="auto"/>
        <w:left w:val="none" w:sz="0" w:space="0" w:color="auto"/>
        <w:bottom w:val="none" w:sz="0" w:space="0" w:color="auto"/>
        <w:right w:val="none" w:sz="0" w:space="0" w:color="auto"/>
      </w:divBdr>
    </w:div>
    <w:div w:id="1052341441">
      <w:bodyDiv w:val="1"/>
      <w:marLeft w:val="0"/>
      <w:marRight w:val="0"/>
      <w:marTop w:val="0"/>
      <w:marBottom w:val="0"/>
      <w:divBdr>
        <w:top w:val="none" w:sz="0" w:space="0" w:color="auto"/>
        <w:left w:val="none" w:sz="0" w:space="0" w:color="auto"/>
        <w:bottom w:val="none" w:sz="0" w:space="0" w:color="auto"/>
        <w:right w:val="none" w:sz="0" w:space="0" w:color="auto"/>
      </w:divBdr>
    </w:div>
    <w:div w:id="1213150520">
      <w:bodyDiv w:val="1"/>
      <w:marLeft w:val="0"/>
      <w:marRight w:val="0"/>
      <w:marTop w:val="0"/>
      <w:marBottom w:val="0"/>
      <w:divBdr>
        <w:top w:val="none" w:sz="0" w:space="0" w:color="auto"/>
        <w:left w:val="none" w:sz="0" w:space="0" w:color="auto"/>
        <w:bottom w:val="none" w:sz="0" w:space="0" w:color="auto"/>
        <w:right w:val="none" w:sz="0" w:space="0" w:color="auto"/>
      </w:divBdr>
    </w:div>
    <w:div w:id="1314330839">
      <w:bodyDiv w:val="1"/>
      <w:marLeft w:val="0"/>
      <w:marRight w:val="0"/>
      <w:marTop w:val="0"/>
      <w:marBottom w:val="0"/>
      <w:divBdr>
        <w:top w:val="none" w:sz="0" w:space="0" w:color="auto"/>
        <w:left w:val="none" w:sz="0" w:space="0" w:color="auto"/>
        <w:bottom w:val="none" w:sz="0" w:space="0" w:color="auto"/>
        <w:right w:val="none" w:sz="0" w:space="0" w:color="auto"/>
      </w:divBdr>
    </w:div>
    <w:div w:id="1432815134">
      <w:bodyDiv w:val="1"/>
      <w:marLeft w:val="0"/>
      <w:marRight w:val="0"/>
      <w:marTop w:val="0"/>
      <w:marBottom w:val="0"/>
      <w:divBdr>
        <w:top w:val="none" w:sz="0" w:space="0" w:color="auto"/>
        <w:left w:val="none" w:sz="0" w:space="0" w:color="auto"/>
        <w:bottom w:val="none" w:sz="0" w:space="0" w:color="auto"/>
        <w:right w:val="none" w:sz="0" w:space="0" w:color="auto"/>
      </w:divBdr>
    </w:div>
    <w:div w:id="1459489901">
      <w:bodyDiv w:val="1"/>
      <w:marLeft w:val="0"/>
      <w:marRight w:val="0"/>
      <w:marTop w:val="0"/>
      <w:marBottom w:val="0"/>
      <w:divBdr>
        <w:top w:val="none" w:sz="0" w:space="0" w:color="auto"/>
        <w:left w:val="none" w:sz="0" w:space="0" w:color="auto"/>
        <w:bottom w:val="none" w:sz="0" w:space="0" w:color="auto"/>
        <w:right w:val="none" w:sz="0" w:space="0" w:color="auto"/>
      </w:divBdr>
    </w:div>
    <w:div w:id="1553079716">
      <w:bodyDiv w:val="1"/>
      <w:marLeft w:val="0"/>
      <w:marRight w:val="0"/>
      <w:marTop w:val="0"/>
      <w:marBottom w:val="0"/>
      <w:divBdr>
        <w:top w:val="none" w:sz="0" w:space="0" w:color="auto"/>
        <w:left w:val="none" w:sz="0" w:space="0" w:color="auto"/>
        <w:bottom w:val="none" w:sz="0" w:space="0" w:color="auto"/>
        <w:right w:val="none" w:sz="0" w:space="0" w:color="auto"/>
      </w:divBdr>
    </w:div>
    <w:div w:id="1955667611">
      <w:bodyDiv w:val="1"/>
      <w:marLeft w:val="0"/>
      <w:marRight w:val="0"/>
      <w:marTop w:val="0"/>
      <w:marBottom w:val="0"/>
      <w:divBdr>
        <w:top w:val="none" w:sz="0" w:space="0" w:color="auto"/>
        <w:left w:val="none" w:sz="0" w:space="0" w:color="auto"/>
        <w:bottom w:val="none" w:sz="0" w:space="0" w:color="auto"/>
        <w:right w:val="none" w:sz="0" w:space="0" w:color="auto"/>
      </w:divBdr>
    </w:div>
    <w:div w:id="1956666626">
      <w:bodyDiv w:val="1"/>
      <w:marLeft w:val="0"/>
      <w:marRight w:val="0"/>
      <w:marTop w:val="0"/>
      <w:marBottom w:val="0"/>
      <w:divBdr>
        <w:top w:val="none" w:sz="0" w:space="0" w:color="auto"/>
        <w:left w:val="none" w:sz="0" w:space="0" w:color="auto"/>
        <w:bottom w:val="none" w:sz="0" w:space="0" w:color="auto"/>
        <w:right w:val="none" w:sz="0" w:space="0" w:color="auto"/>
      </w:divBdr>
    </w:div>
    <w:div w:id="195778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1802</TotalTime>
  <Pages>3</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dc:creator>
  <cp:keywords/>
  <cp:lastModifiedBy>SAI SARAN TRIPATHY</cp:lastModifiedBy>
  <cp:revision>10</cp:revision>
  <cp:lastPrinted>1900-01-01T06:00:00Z</cp:lastPrinted>
  <dcterms:created xsi:type="dcterms:W3CDTF">2025-07-26T02:08:00Z</dcterms:created>
  <dcterms:modified xsi:type="dcterms:W3CDTF">2025-08-29T00:44:00Z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