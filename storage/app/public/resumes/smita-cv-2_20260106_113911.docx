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4A778F" w:rsidRDefault="00000000" w:rsidP="004A778F">
      <w:pPr>
        <w:pStyle w:val="divname"/>
        <w:rPr>
          <w:rStyle w:val="spanlName"/>
          <w:rFonts w:ascii="Arial" w:eastAsia="Arial" w:hAnsi="Arial" w:cs="Arial"/>
          <w:sz w:val="44"/>
          <w:szCs w:val="44"/>
        </w:rPr>
      </w:pPr>
      <w:r>
        <w:rPr>
          <w:rStyle w:val="span"/>
          <w:rFonts w:ascii="Arial" w:eastAsia="Arial" w:hAnsi="Arial" w:cs="Arial"/>
          <w:sz w:val="44"/>
          <w:szCs w:val="44"/>
        </w:rPr>
        <w:t>Smita</w:t>
      </w:r>
      <w:r>
        <w:rPr>
          <w:rFonts w:ascii="Arial" w:eastAsia="Arial" w:hAnsi="Arial" w:cs="Arial"/>
        </w:rPr>
        <w:t xml:space="preserve"> </w:t>
      </w:r>
      <w:r>
        <w:rPr>
          <w:rStyle w:val="spanlName"/>
          <w:rFonts w:ascii="Arial" w:eastAsia="Arial" w:hAnsi="Arial" w:cs="Arial"/>
          <w:sz w:val="44"/>
          <w:szCs w:val="44"/>
        </w:rPr>
        <w:t>Sharma</w:t>
      </w:r>
    </w:p>
    <w:p w:rsidR="000A06C8" w:rsidRPr="004A778F" w:rsidRDefault="000A06C8" w:rsidP="004A778F">
      <w:pPr>
        <w:pStyle w:val="divname"/>
        <w:rPr>
          <w:rStyle w:val="span"/>
          <w:rFonts w:ascii="Arial" w:eastAsia="Arial" w:hAnsi="Arial" w:cs="Arial"/>
          <w:b/>
          <w:bCs/>
          <w:sz w:val="44"/>
          <w:szCs w:val="44"/>
        </w:rPr>
      </w:pPr>
      <w:r w:rsidRPr="000A06C8">
        <w:rPr>
          <w:rStyle w:val="span"/>
          <w:rFonts w:eastAsia="Arial"/>
          <w:b/>
          <w:bCs/>
          <w:caps w:val="0"/>
          <w:color w:val="auto"/>
          <w:sz w:val="20"/>
          <w:szCs w:val="20"/>
        </w:rPr>
        <w:t>QA Automation/Manual/API testing</w:t>
      </w:r>
      <w:r>
        <w:rPr>
          <w:rStyle w:val="span"/>
          <w:rFonts w:eastAsia="Arial"/>
          <w:b/>
          <w:bCs/>
          <w:caps w:val="0"/>
          <w:color w:val="auto"/>
          <w:sz w:val="20"/>
          <w:szCs w:val="20"/>
        </w:rPr>
        <w:t>/Selenium/Java</w:t>
      </w:r>
    </w:p>
    <w:p w:rsidR="00255E4A" w:rsidRDefault="00000000">
      <w:pPr>
        <w:pStyle w:val="div"/>
        <w:spacing w:line="0" w:lineRule="atLeast"/>
        <w:rPr>
          <w:rFonts w:ascii="Arial" w:eastAsia="Arial" w:hAnsi="Arial" w:cs="Arial"/>
          <w:sz w:val="0"/>
          <w:szCs w:val="0"/>
        </w:rPr>
      </w:pPr>
      <w:r>
        <w:rPr>
          <w:rFonts w:ascii="Arial" w:eastAsia="Arial" w:hAnsi="Arial" w:cs="Arial"/>
          <w:sz w:val="0"/>
          <w:szCs w:val="0"/>
        </w:rPr>
        <w:t> </w:t>
      </w:r>
    </w:p>
    <w:p w:rsidR="00255E4A" w:rsidRPr="0093484C" w:rsidRDefault="000A06C8">
      <w:pPr>
        <w:pStyle w:val="divaddress"/>
        <w:spacing w:before="60"/>
        <w:rPr>
          <w:rFonts w:ascii="Arial" w:eastAsia="Arial" w:hAnsi="Arial" w:cs="Arial"/>
          <w:sz w:val="18"/>
          <w:szCs w:val="18"/>
        </w:rPr>
      </w:pPr>
      <w:r w:rsidRPr="0093484C">
        <w:rPr>
          <w:rStyle w:val="span"/>
          <w:rFonts w:ascii="Arial" w:eastAsia="Arial" w:hAnsi="Arial" w:cs="Arial"/>
          <w:sz w:val="18"/>
          <w:szCs w:val="18"/>
        </w:rPr>
        <w:t>US citizenship | Clarksburg MD | 240-308-1576 | smitasharma.qa</w:t>
      </w:r>
      <w:r w:rsidR="00B27366">
        <w:rPr>
          <w:rStyle w:val="span"/>
          <w:rFonts w:ascii="Arial" w:eastAsia="Arial" w:hAnsi="Arial" w:cs="Arial"/>
          <w:sz w:val="18"/>
          <w:szCs w:val="18"/>
        </w:rPr>
        <w:t>1</w:t>
      </w:r>
      <w:r w:rsidRPr="0093484C">
        <w:rPr>
          <w:rStyle w:val="span"/>
          <w:rFonts w:ascii="Arial" w:eastAsia="Arial" w:hAnsi="Arial" w:cs="Arial"/>
          <w:sz w:val="18"/>
          <w:szCs w:val="18"/>
        </w:rPr>
        <w:t>@gmail.com</w:t>
      </w:r>
      <w:r w:rsidRPr="0093484C">
        <w:rPr>
          <w:rFonts w:ascii="Arial" w:eastAsia="Arial" w:hAnsi="Arial" w:cs="Arial"/>
          <w:sz w:val="18"/>
          <w:szCs w:val="18"/>
        </w:rPr>
        <w:t xml:space="preserve"> </w:t>
      </w:r>
    </w:p>
    <w:p w:rsidR="00255E4A" w:rsidRDefault="00000000">
      <w:pPr>
        <w:pStyle w:val="divdocumentdivsectiontitle"/>
        <w:spacing w:before="200" w:after="4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Personal Summary</w:t>
      </w:r>
    </w:p>
    <w:p w:rsidR="00CA5D18" w:rsidRDefault="00000000" w:rsidP="00CA5D18">
      <w:pPr>
        <w:pStyle w:val="p"/>
        <w:numPr>
          <w:ilvl w:val="0"/>
          <w:numId w:val="7"/>
        </w:numPr>
        <w:spacing w:line="280" w:lineRule="atLeast"/>
        <w:rPr>
          <w:rFonts w:ascii="Arial" w:eastAsia="Arial" w:hAnsi="Arial" w:cs="Arial"/>
          <w:sz w:val="16"/>
          <w:szCs w:val="16"/>
        </w:rPr>
      </w:pPr>
      <w:r w:rsidRPr="0093484C">
        <w:rPr>
          <w:rFonts w:ascii="Arial" w:eastAsia="Arial" w:hAnsi="Arial" w:cs="Arial"/>
          <w:sz w:val="16"/>
          <w:szCs w:val="16"/>
        </w:rPr>
        <w:t>Experienced Quality Assurance Analyst</w:t>
      </w:r>
      <w:r w:rsidR="00711061">
        <w:rPr>
          <w:rFonts w:ascii="Arial" w:eastAsia="Arial" w:hAnsi="Arial" w:cs="Arial"/>
          <w:sz w:val="16"/>
          <w:szCs w:val="16"/>
        </w:rPr>
        <w:t>/Engineer</w:t>
      </w:r>
      <w:r w:rsidRPr="0093484C">
        <w:rPr>
          <w:rFonts w:ascii="Arial" w:eastAsia="Arial" w:hAnsi="Arial" w:cs="Arial"/>
          <w:sz w:val="16"/>
          <w:szCs w:val="16"/>
        </w:rPr>
        <w:t xml:space="preserve"> with </w:t>
      </w:r>
      <w:r w:rsidR="00B11122" w:rsidRPr="00E26ECA">
        <w:rPr>
          <w:rFonts w:ascii="Arial" w:eastAsia="Arial" w:hAnsi="Arial" w:cs="Arial"/>
          <w:b/>
          <w:bCs/>
          <w:sz w:val="16"/>
          <w:szCs w:val="16"/>
        </w:rPr>
        <w:t>6</w:t>
      </w:r>
      <w:r w:rsidRPr="00E26ECA">
        <w:rPr>
          <w:rFonts w:ascii="Arial" w:eastAsia="Arial" w:hAnsi="Arial" w:cs="Arial"/>
          <w:b/>
          <w:bCs/>
          <w:sz w:val="16"/>
          <w:szCs w:val="16"/>
        </w:rPr>
        <w:t>+ years in Web, API and Mobile Application testing,</w:t>
      </w:r>
      <w:r w:rsidRPr="0093484C">
        <w:rPr>
          <w:rFonts w:ascii="Arial" w:eastAsia="Arial" w:hAnsi="Arial" w:cs="Arial"/>
          <w:sz w:val="16"/>
          <w:szCs w:val="16"/>
        </w:rPr>
        <w:t xml:space="preserve"> specializing in functional, system integration, backend, regression, and API Testing Skilled</w:t>
      </w:r>
      <w:r w:rsidR="00CA5D18">
        <w:rPr>
          <w:rFonts w:ascii="Arial" w:eastAsia="Arial" w:hAnsi="Arial" w:cs="Arial"/>
          <w:sz w:val="16"/>
          <w:szCs w:val="16"/>
        </w:rPr>
        <w:t>.</w:t>
      </w:r>
    </w:p>
    <w:p w:rsidR="00CA5D18" w:rsidRDefault="00CA5D18" w:rsidP="00CA5D18">
      <w:pPr>
        <w:pStyle w:val="p"/>
        <w:numPr>
          <w:ilvl w:val="0"/>
          <w:numId w:val="7"/>
        </w:numPr>
        <w:spacing w:line="280" w:lineRule="atLeas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Skilled</w:t>
      </w:r>
      <w:r w:rsidRPr="0093484C">
        <w:rPr>
          <w:rFonts w:ascii="Arial" w:eastAsia="Arial" w:hAnsi="Arial" w:cs="Arial"/>
          <w:sz w:val="16"/>
          <w:szCs w:val="16"/>
        </w:rPr>
        <w:t xml:space="preserve"> in test planning, test case development, and manual testing with foundational knowledge of test automation using tools like Selenium WebDriver, UFT, and Playwright</w:t>
      </w:r>
      <w:r>
        <w:rPr>
          <w:rFonts w:ascii="Arial" w:eastAsia="Arial" w:hAnsi="Arial" w:cs="Arial"/>
          <w:sz w:val="16"/>
          <w:szCs w:val="16"/>
        </w:rPr>
        <w:t>.</w:t>
      </w:r>
    </w:p>
    <w:p w:rsidR="00CA5D18" w:rsidRDefault="00000000" w:rsidP="00CA5D18">
      <w:pPr>
        <w:pStyle w:val="p"/>
        <w:numPr>
          <w:ilvl w:val="0"/>
          <w:numId w:val="7"/>
        </w:numPr>
        <w:spacing w:line="280" w:lineRule="atLeast"/>
        <w:rPr>
          <w:rFonts w:ascii="Arial" w:eastAsia="Arial" w:hAnsi="Arial" w:cs="Arial"/>
          <w:sz w:val="16"/>
          <w:szCs w:val="16"/>
        </w:rPr>
      </w:pPr>
      <w:r w:rsidRPr="0093484C">
        <w:rPr>
          <w:rFonts w:ascii="Arial" w:eastAsia="Arial" w:hAnsi="Arial" w:cs="Arial"/>
          <w:sz w:val="16"/>
          <w:szCs w:val="16"/>
        </w:rPr>
        <w:t xml:space="preserve">Proficient in SDLC methodologies </w:t>
      </w:r>
      <w:r w:rsidRPr="00E26ECA">
        <w:rPr>
          <w:rFonts w:ascii="Arial" w:eastAsia="Arial" w:hAnsi="Arial" w:cs="Arial"/>
          <w:b/>
          <w:bCs/>
          <w:sz w:val="16"/>
          <w:szCs w:val="16"/>
        </w:rPr>
        <w:t>(Agile, Waterfall</w:t>
      </w:r>
      <w:r w:rsidRPr="0093484C">
        <w:rPr>
          <w:rFonts w:ascii="Arial" w:eastAsia="Arial" w:hAnsi="Arial" w:cs="Arial"/>
          <w:sz w:val="16"/>
          <w:szCs w:val="16"/>
        </w:rPr>
        <w:t>) and QA processes, including Traceability Matrix creation to ensure comprehensive test coverage</w:t>
      </w:r>
      <w:r w:rsidR="00CA5D18">
        <w:rPr>
          <w:rFonts w:ascii="Arial" w:eastAsia="Arial" w:hAnsi="Arial" w:cs="Arial"/>
          <w:sz w:val="16"/>
          <w:szCs w:val="16"/>
        </w:rPr>
        <w:t>.</w:t>
      </w:r>
    </w:p>
    <w:p w:rsidR="00CA5D18" w:rsidRDefault="00000000" w:rsidP="00CA5D18">
      <w:pPr>
        <w:pStyle w:val="p"/>
        <w:numPr>
          <w:ilvl w:val="0"/>
          <w:numId w:val="7"/>
        </w:numPr>
        <w:spacing w:line="280" w:lineRule="atLeast"/>
        <w:rPr>
          <w:rFonts w:ascii="Arial" w:eastAsia="Arial" w:hAnsi="Arial" w:cs="Arial"/>
          <w:sz w:val="16"/>
          <w:szCs w:val="16"/>
        </w:rPr>
      </w:pPr>
      <w:r w:rsidRPr="0093484C">
        <w:rPr>
          <w:rFonts w:ascii="Arial" w:eastAsia="Arial" w:hAnsi="Arial" w:cs="Arial"/>
          <w:sz w:val="16"/>
          <w:szCs w:val="16"/>
        </w:rPr>
        <w:t xml:space="preserve">Hands-on experience in API testing (SOAP UI, Postman) and BDD frameworks (Cucumber, Gherkin) </w:t>
      </w:r>
    </w:p>
    <w:p w:rsidR="00E26ECA" w:rsidRPr="00E26ECA" w:rsidRDefault="00E26ECA" w:rsidP="00CA5D18">
      <w:pPr>
        <w:pStyle w:val="p"/>
        <w:numPr>
          <w:ilvl w:val="0"/>
          <w:numId w:val="7"/>
        </w:numPr>
        <w:spacing w:line="280" w:lineRule="atLeast"/>
        <w:rPr>
          <w:rFonts w:ascii="Arial" w:eastAsia="Arial" w:hAnsi="Arial" w:cs="Arial"/>
          <w:sz w:val="16"/>
          <w:szCs w:val="16"/>
        </w:rPr>
      </w:pPr>
      <w:r w:rsidRPr="00E26ECA">
        <w:rPr>
          <w:rFonts w:ascii="Arial" w:eastAsia="Arial" w:hAnsi="Arial" w:cs="Arial"/>
          <w:sz w:val="16"/>
          <w:szCs w:val="16"/>
        </w:rPr>
        <w:t xml:space="preserve">Knowledge of core </w:t>
      </w:r>
      <w:r w:rsidRPr="00E26ECA">
        <w:rPr>
          <w:rFonts w:ascii="Arial" w:eastAsia="Arial" w:hAnsi="Arial" w:cs="Arial"/>
          <w:b/>
          <w:bCs/>
          <w:sz w:val="16"/>
          <w:szCs w:val="16"/>
        </w:rPr>
        <w:t>Java</w:t>
      </w:r>
      <w:r w:rsidRPr="00E26ECA">
        <w:rPr>
          <w:rFonts w:ascii="Arial" w:eastAsia="Arial" w:hAnsi="Arial" w:cs="Arial"/>
          <w:sz w:val="16"/>
          <w:szCs w:val="16"/>
        </w:rPr>
        <w:t xml:space="preserve">, along with frameworks such as </w:t>
      </w:r>
      <w:r w:rsidRPr="00E26ECA">
        <w:rPr>
          <w:rFonts w:ascii="Arial" w:eastAsia="Arial" w:hAnsi="Arial" w:cs="Arial"/>
          <w:b/>
          <w:bCs/>
          <w:sz w:val="16"/>
          <w:szCs w:val="16"/>
        </w:rPr>
        <w:t>JUnit</w:t>
      </w:r>
      <w:r w:rsidRPr="00E26ECA">
        <w:rPr>
          <w:rFonts w:ascii="Arial" w:eastAsia="Arial" w:hAnsi="Arial" w:cs="Arial"/>
          <w:sz w:val="16"/>
          <w:szCs w:val="16"/>
        </w:rPr>
        <w:t xml:space="preserve">, </w:t>
      </w:r>
      <w:r w:rsidRPr="00E26ECA">
        <w:rPr>
          <w:rFonts w:ascii="Arial" w:eastAsia="Arial" w:hAnsi="Arial" w:cs="Arial"/>
          <w:b/>
          <w:bCs/>
          <w:sz w:val="16"/>
          <w:szCs w:val="16"/>
        </w:rPr>
        <w:t>TestNG</w:t>
      </w:r>
      <w:r w:rsidRPr="00E26ECA">
        <w:rPr>
          <w:rFonts w:ascii="Arial" w:eastAsia="Arial" w:hAnsi="Arial" w:cs="Arial"/>
          <w:sz w:val="16"/>
          <w:szCs w:val="16"/>
        </w:rPr>
        <w:t xml:space="preserve">, and design patterns like </w:t>
      </w:r>
      <w:r w:rsidRPr="00E26ECA">
        <w:rPr>
          <w:rFonts w:ascii="Arial" w:eastAsia="Arial" w:hAnsi="Arial" w:cs="Arial"/>
          <w:b/>
          <w:bCs/>
          <w:sz w:val="16"/>
          <w:szCs w:val="16"/>
        </w:rPr>
        <w:t>Page Object Model</w:t>
      </w:r>
      <w:r w:rsidRPr="00E26ECA">
        <w:rPr>
          <w:rFonts w:ascii="Arial" w:eastAsia="Arial" w:hAnsi="Arial" w:cs="Arial"/>
          <w:sz w:val="16"/>
          <w:szCs w:val="16"/>
        </w:rPr>
        <w:t xml:space="preserve"> with Page Factory.</w:t>
      </w:r>
    </w:p>
    <w:p w:rsidR="00E26ECA" w:rsidRDefault="00E26ECA" w:rsidP="00CA5D18">
      <w:pPr>
        <w:pStyle w:val="p"/>
        <w:numPr>
          <w:ilvl w:val="0"/>
          <w:numId w:val="7"/>
        </w:numPr>
        <w:spacing w:line="280" w:lineRule="atLeast"/>
        <w:rPr>
          <w:rFonts w:ascii="Arial" w:eastAsia="Arial" w:hAnsi="Arial" w:cs="Arial"/>
          <w:sz w:val="16"/>
          <w:szCs w:val="16"/>
        </w:rPr>
      </w:pPr>
      <w:r w:rsidRPr="00E26ECA">
        <w:rPr>
          <w:rFonts w:ascii="Arial" w:eastAsia="Arial" w:hAnsi="Arial" w:cs="Arial"/>
          <w:sz w:val="16"/>
          <w:szCs w:val="16"/>
        </w:rPr>
        <w:t xml:space="preserve">Experienced in </w:t>
      </w:r>
      <w:r w:rsidRPr="00E26ECA">
        <w:rPr>
          <w:rFonts w:ascii="Arial" w:eastAsia="Arial" w:hAnsi="Arial" w:cs="Arial"/>
          <w:b/>
          <w:bCs/>
          <w:sz w:val="16"/>
          <w:szCs w:val="16"/>
        </w:rPr>
        <w:t>mobile testing</w:t>
      </w:r>
      <w:r w:rsidRPr="00E26ECA">
        <w:rPr>
          <w:rFonts w:ascii="Arial" w:eastAsia="Arial" w:hAnsi="Arial" w:cs="Arial"/>
          <w:sz w:val="16"/>
          <w:szCs w:val="16"/>
        </w:rPr>
        <w:t xml:space="preserve"> across Android and iOS using </w:t>
      </w:r>
      <w:r w:rsidRPr="00E26ECA">
        <w:rPr>
          <w:rFonts w:ascii="Arial" w:eastAsia="Arial" w:hAnsi="Arial" w:cs="Arial"/>
          <w:b/>
          <w:bCs/>
          <w:sz w:val="16"/>
          <w:szCs w:val="16"/>
        </w:rPr>
        <w:t>Appium</w:t>
      </w:r>
      <w:r w:rsidRPr="00E26ECA">
        <w:rPr>
          <w:rFonts w:ascii="Arial" w:eastAsia="Arial" w:hAnsi="Arial" w:cs="Arial"/>
          <w:sz w:val="16"/>
          <w:szCs w:val="16"/>
        </w:rPr>
        <w:t xml:space="preserve"> and </w:t>
      </w:r>
      <w:proofErr w:type="spellStart"/>
      <w:r w:rsidRPr="00E26ECA">
        <w:rPr>
          <w:rFonts w:ascii="Arial" w:eastAsia="Arial" w:hAnsi="Arial" w:cs="Arial"/>
          <w:b/>
          <w:bCs/>
          <w:sz w:val="16"/>
          <w:szCs w:val="16"/>
        </w:rPr>
        <w:t>Kobiton</w:t>
      </w:r>
      <w:proofErr w:type="spellEnd"/>
      <w:r w:rsidRPr="00E26ECA">
        <w:rPr>
          <w:rFonts w:ascii="Arial" w:eastAsia="Arial" w:hAnsi="Arial" w:cs="Arial"/>
          <w:sz w:val="16"/>
          <w:szCs w:val="16"/>
        </w:rPr>
        <w:t>, validating both functional and UI responsiveness.</w:t>
      </w:r>
    </w:p>
    <w:p w:rsidR="00CA5D18" w:rsidRDefault="00000000" w:rsidP="00CA5D18">
      <w:pPr>
        <w:pStyle w:val="p"/>
        <w:numPr>
          <w:ilvl w:val="0"/>
          <w:numId w:val="7"/>
        </w:numPr>
        <w:spacing w:line="280" w:lineRule="atLeast"/>
        <w:rPr>
          <w:rFonts w:ascii="Arial" w:eastAsia="Arial" w:hAnsi="Arial" w:cs="Arial"/>
          <w:sz w:val="16"/>
          <w:szCs w:val="16"/>
        </w:rPr>
      </w:pPr>
      <w:r w:rsidRPr="0093484C">
        <w:rPr>
          <w:rFonts w:ascii="Arial" w:eastAsia="Arial" w:hAnsi="Arial" w:cs="Arial"/>
          <w:sz w:val="16"/>
          <w:szCs w:val="16"/>
        </w:rPr>
        <w:t xml:space="preserve">Experienced in </w:t>
      </w:r>
      <w:r w:rsidRPr="00E26ECA">
        <w:rPr>
          <w:rFonts w:ascii="Arial" w:eastAsia="Arial" w:hAnsi="Arial" w:cs="Arial"/>
          <w:b/>
          <w:bCs/>
          <w:sz w:val="16"/>
          <w:szCs w:val="16"/>
        </w:rPr>
        <w:t>Atlassian tools (Jira, Xray, Confluence</w:t>
      </w:r>
      <w:r w:rsidRPr="0093484C">
        <w:rPr>
          <w:rFonts w:ascii="Arial" w:eastAsia="Arial" w:hAnsi="Arial" w:cs="Arial"/>
          <w:sz w:val="16"/>
          <w:szCs w:val="16"/>
        </w:rPr>
        <w:t>), Pivotal Tracker and Quality Center Familiarity with Java, JUnit, TestNG, and Page Object Model with Page Factory</w:t>
      </w:r>
      <w:r w:rsidR="00CA5D18">
        <w:rPr>
          <w:rFonts w:ascii="Arial" w:eastAsia="Arial" w:hAnsi="Arial" w:cs="Arial"/>
          <w:sz w:val="16"/>
          <w:szCs w:val="16"/>
        </w:rPr>
        <w:t>.</w:t>
      </w:r>
    </w:p>
    <w:p w:rsidR="00CA5D18" w:rsidRPr="00E26ECA" w:rsidRDefault="00000000" w:rsidP="00CA5D18">
      <w:pPr>
        <w:pStyle w:val="p"/>
        <w:numPr>
          <w:ilvl w:val="0"/>
          <w:numId w:val="7"/>
        </w:numPr>
        <w:spacing w:line="280" w:lineRule="atLeast"/>
        <w:rPr>
          <w:rFonts w:ascii="Arial" w:eastAsia="Arial" w:hAnsi="Arial" w:cs="Arial"/>
          <w:b/>
          <w:bCs/>
          <w:sz w:val="16"/>
          <w:szCs w:val="16"/>
        </w:rPr>
      </w:pPr>
      <w:r w:rsidRPr="0093484C">
        <w:rPr>
          <w:rFonts w:ascii="Arial" w:eastAsia="Arial" w:hAnsi="Arial" w:cs="Arial"/>
          <w:sz w:val="16"/>
          <w:szCs w:val="16"/>
        </w:rPr>
        <w:t xml:space="preserve">Proficient in log analysis and troubleshooting using </w:t>
      </w:r>
      <w:r w:rsidRPr="00E26ECA">
        <w:rPr>
          <w:rFonts w:ascii="Arial" w:eastAsia="Arial" w:hAnsi="Arial" w:cs="Arial"/>
          <w:b/>
          <w:bCs/>
          <w:sz w:val="16"/>
          <w:szCs w:val="16"/>
        </w:rPr>
        <w:t>Splunk, New Relic, AWS S3, and Putty</w:t>
      </w:r>
      <w:r w:rsidR="00CA5D18" w:rsidRPr="00E26ECA">
        <w:rPr>
          <w:rFonts w:ascii="Arial" w:eastAsia="Arial" w:hAnsi="Arial" w:cs="Arial"/>
          <w:b/>
          <w:bCs/>
          <w:sz w:val="16"/>
          <w:szCs w:val="16"/>
        </w:rPr>
        <w:t>.</w:t>
      </w:r>
    </w:p>
    <w:p w:rsidR="00CA5D18" w:rsidRDefault="00000000" w:rsidP="00CA5D18">
      <w:pPr>
        <w:pStyle w:val="p"/>
        <w:numPr>
          <w:ilvl w:val="0"/>
          <w:numId w:val="7"/>
        </w:numPr>
        <w:spacing w:line="280" w:lineRule="atLeast"/>
        <w:rPr>
          <w:rFonts w:ascii="Arial" w:eastAsia="Arial" w:hAnsi="Arial" w:cs="Arial"/>
          <w:sz w:val="16"/>
          <w:szCs w:val="16"/>
        </w:rPr>
      </w:pPr>
      <w:r w:rsidRPr="0093484C">
        <w:rPr>
          <w:rFonts w:ascii="Arial" w:eastAsia="Arial" w:hAnsi="Arial" w:cs="Arial"/>
          <w:sz w:val="16"/>
          <w:szCs w:val="16"/>
        </w:rPr>
        <w:t>Detail-oriented team player with a proactive approach to process optimization and quality improvement</w:t>
      </w:r>
      <w:r w:rsidR="00CA5D18">
        <w:rPr>
          <w:rFonts w:ascii="Arial" w:eastAsia="Arial" w:hAnsi="Arial" w:cs="Arial"/>
          <w:sz w:val="16"/>
          <w:szCs w:val="16"/>
        </w:rPr>
        <w:t>.</w:t>
      </w:r>
    </w:p>
    <w:p w:rsidR="00255E4A" w:rsidRPr="0093484C" w:rsidRDefault="00000000" w:rsidP="00CA5D18">
      <w:pPr>
        <w:pStyle w:val="p"/>
        <w:numPr>
          <w:ilvl w:val="0"/>
          <w:numId w:val="7"/>
        </w:numPr>
        <w:spacing w:line="280" w:lineRule="atLeast"/>
        <w:rPr>
          <w:rFonts w:ascii="Arial" w:eastAsia="Arial" w:hAnsi="Arial" w:cs="Arial"/>
          <w:sz w:val="16"/>
          <w:szCs w:val="16"/>
        </w:rPr>
      </w:pPr>
      <w:r w:rsidRPr="0093484C">
        <w:rPr>
          <w:rFonts w:ascii="Arial" w:eastAsia="Arial" w:hAnsi="Arial" w:cs="Arial"/>
          <w:sz w:val="16"/>
          <w:szCs w:val="16"/>
        </w:rPr>
        <w:t xml:space="preserve">Experienced in </w:t>
      </w:r>
      <w:r w:rsidRPr="00E26ECA">
        <w:rPr>
          <w:rFonts w:ascii="Arial" w:eastAsia="Arial" w:hAnsi="Arial" w:cs="Arial"/>
          <w:b/>
          <w:bCs/>
          <w:sz w:val="16"/>
          <w:szCs w:val="16"/>
        </w:rPr>
        <w:t>Continuous Integration/Continuous Deployment (CI/CD)</w:t>
      </w:r>
      <w:r w:rsidRPr="0093484C">
        <w:rPr>
          <w:rFonts w:ascii="Arial" w:eastAsia="Arial" w:hAnsi="Arial" w:cs="Arial"/>
          <w:sz w:val="16"/>
          <w:szCs w:val="16"/>
        </w:rPr>
        <w:t xml:space="preserve"> processes using tools like Jenkins, Git, and GitHub for efficient and automated testing pipelines</w:t>
      </w:r>
      <w:r w:rsidR="00CA5D18">
        <w:rPr>
          <w:rFonts w:ascii="Arial" w:eastAsia="Arial" w:hAnsi="Arial" w:cs="Arial"/>
          <w:sz w:val="16"/>
          <w:szCs w:val="16"/>
        </w:rPr>
        <w:t>.</w:t>
      </w:r>
    </w:p>
    <w:p w:rsidR="00255E4A" w:rsidRDefault="00000000">
      <w:pPr>
        <w:pStyle w:val="divdocumentdivsectiontitle"/>
        <w:spacing w:before="200" w:after="4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Skills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620"/>
        <w:gridCol w:w="30"/>
      </w:tblGrid>
      <w:tr w:rsidR="0093484C" w:rsidTr="0093484C">
        <w:tc>
          <w:tcPr>
            <w:tcW w:w="106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93484C" w:rsidRDefault="0093484C" w:rsidP="0093484C">
            <w:pPr>
              <w:spacing w:line="240" w:lineRule="auto"/>
              <w:jc w:val="both"/>
              <w:rPr>
                <w:rFonts w:cstheme="minorHAnsi"/>
                <w:b/>
                <w:sz w:val="28"/>
                <w:szCs w:val="28"/>
                <w:u w:val="single"/>
              </w:rPr>
            </w:pPr>
          </w:p>
          <w:tbl>
            <w:tblPr>
              <w:tblW w:w="0" w:type="auto"/>
              <w:tblInd w:w="180" w:type="dxa"/>
              <w:tblLayout w:type="fixed"/>
              <w:tblCellMar>
                <w:left w:w="180" w:type="dxa"/>
                <w:right w:w="180" w:type="dxa"/>
              </w:tblCellMar>
              <w:tblLook w:val="04A0" w:firstRow="1" w:lastRow="0" w:firstColumn="1" w:lastColumn="0" w:noHBand="0" w:noVBand="1"/>
            </w:tblPr>
            <w:tblGrid>
              <w:gridCol w:w="2870"/>
              <w:gridCol w:w="6480"/>
            </w:tblGrid>
            <w:tr w:rsidR="0093484C" w:rsidTr="0093484C">
              <w:trPr>
                <w:trHeight w:val="322"/>
              </w:trPr>
              <w:tc>
                <w:tcPr>
                  <w:tcW w:w="28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nil"/>
                  </w:tcBorders>
                  <w:hideMark/>
                </w:tcPr>
                <w:p w:rsidR="0093484C" w:rsidRDefault="0093484C" w:rsidP="0093484C">
                  <w:pPr>
                    <w:ind w:left="-90"/>
                    <w:rPr>
                      <w:rFonts w:cstheme="minorHAnsi"/>
                      <w:b/>
                      <w:bCs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z w:val="21"/>
                      <w:szCs w:val="21"/>
                    </w:rPr>
                    <w:t>Architecture/ Methodologies</w:t>
                  </w:r>
                </w:p>
              </w:tc>
              <w:tc>
                <w:tcPr>
                  <w:tcW w:w="64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93484C" w:rsidRDefault="0093484C" w:rsidP="0093484C">
                  <w:pPr>
                    <w:ind w:left="-90"/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  <w:t>Web-based, Agile-Scrum, Waterfall</w:t>
                  </w:r>
                </w:p>
              </w:tc>
            </w:tr>
            <w:tr w:rsidR="0093484C" w:rsidTr="0093484C">
              <w:trPr>
                <w:trHeight w:val="340"/>
              </w:trPr>
              <w:tc>
                <w:tcPr>
                  <w:tcW w:w="28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nil"/>
                  </w:tcBorders>
                  <w:hideMark/>
                </w:tcPr>
                <w:p w:rsidR="0093484C" w:rsidRDefault="0093484C" w:rsidP="0093484C">
                  <w:pPr>
                    <w:ind w:left="-90"/>
                    <w:rPr>
                      <w:rFonts w:cstheme="minorHAnsi"/>
                      <w:b/>
                      <w:bCs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z w:val="21"/>
                      <w:szCs w:val="21"/>
                    </w:rPr>
                    <w:t>Defect Tracking Tools</w:t>
                  </w:r>
                </w:p>
              </w:tc>
              <w:tc>
                <w:tcPr>
                  <w:tcW w:w="64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93484C" w:rsidRDefault="0093484C" w:rsidP="0093484C">
                  <w:pPr>
                    <w:tabs>
                      <w:tab w:val="left" w:pos="2151"/>
                    </w:tabs>
                    <w:ind w:left="-90"/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  <w:t>JIRA, ALM, Pivotal Tracker</w:t>
                  </w:r>
                  <w:r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  <w:tab/>
                  </w:r>
                </w:p>
              </w:tc>
            </w:tr>
            <w:tr w:rsidR="0093484C" w:rsidTr="0093484C">
              <w:trPr>
                <w:trHeight w:val="340"/>
              </w:trPr>
              <w:tc>
                <w:tcPr>
                  <w:tcW w:w="28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nil"/>
                  </w:tcBorders>
                  <w:hideMark/>
                </w:tcPr>
                <w:p w:rsidR="0093484C" w:rsidRDefault="0093484C" w:rsidP="0093484C">
                  <w:pPr>
                    <w:ind w:left="-90"/>
                    <w:rPr>
                      <w:rFonts w:cstheme="minorHAnsi"/>
                      <w:b/>
                      <w:bCs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z w:val="21"/>
                      <w:szCs w:val="21"/>
                    </w:rPr>
                    <w:t>Test Management Tools</w:t>
                  </w:r>
                </w:p>
              </w:tc>
              <w:tc>
                <w:tcPr>
                  <w:tcW w:w="64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93484C" w:rsidRDefault="0093484C" w:rsidP="0093484C">
                  <w:pPr>
                    <w:ind w:left="-90"/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  <w:t xml:space="preserve">Selenium WebDriver/RC/IDE/GRID, Cucumber, TestNG, JIRA, Zephyr, HP Quality Center, QTP, UFT, HP ALM, Xray, </w:t>
                  </w:r>
                  <w:proofErr w:type="spellStart"/>
                  <w:r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  <w:t>QMetry</w:t>
                  </w:r>
                  <w:proofErr w:type="spellEnd"/>
                </w:p>
              </w:tc>
            </w:tr>
            <w:tr w:rsidR="0093484C" w:rsidTr="0093484C">
              <w:trPr>
                <w:trHeight w:val="340"/>
              </w:trPr>
              <w:tc>
                <w:tcPr>
                  <w:tcW w:w="28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nil"/>
                  </w:tcBorders>
                  <w:hideMark/>
                </w:tcPr>
                <w:p w:rsidR="0093484C" w:rsidRDefault="0093484C" w:rsidP="0093484C">
                  <w:pPr>
                    <w:ind w:left="-90"/>
                    <w:rPr>
                      <w:rFonts w:cstheme="minorHAnsi"/>
                      <w:b/>
                      <w:bCs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z w:val="21"/>
                      <w:szCs w:val="21"/>
                    </w:rPr>
                    <w:t>Languages</w:t>
                  </w:r>
                </w:p>
              </w:tc>
              <w:tc>
                <w:tcPr>
                  <w:tcW w:w="64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93484C" w:rsidRDefault="0093484C" w:rsidP="0093484C">
                  <w:pPr>
                    <w:ind w:left="-90"/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  <w:t>Java, SQL, SOQL, HTML, CSS, XML, REST, JSON, Shell Scripting</w:t>
                  </w:r>
                </w:p>
              </w:tc>
            </w:tr>
            <w:tr w:rsidR="0093484C" w:rsidTr="0093484C">
              <w:trPr>
                <w:trHeight w:val="250"/>
              </w:trPr>
              <w:tc>
                <w:tcPr>
                  <w:tcW w:w="28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nil"/>
                  </w:tcBorders>
                  <w:hideMark/>
                </w:tcPr>
                <w:p w:rsidR="0093484C" w:rsidRDefault="0093484C" w:rsidP="0093484C">
                  <w:pPr>
                    <w:ind w:left="-90"/>
                    <w:rPr>
                      <w:rFonts w:cstheme="minorHAnsi"/>
                      <w:b/>
                      <w:bCs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z w:val="21"/>
                      <w:szCs w:val="21"/>
                    </w:rPr>
                    <w:t>Build / CI Tools</w:t>
                  </w:r>
                </w:p>
              </w:tc>
              <w:tc>
                <w:tcPr>
                  <w:tcW w:w="64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93484C" w:rsidRDefault="0093484C" w:rsidP="0093484C">
                  <w:pPr>
                    <w:ind w:left="-90"/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  <w:t xml:space="preserve">Maven, Jenkins, GitHub, </w:t>
                  </w:r>
                  <w:proofErr w:type="spellStart"/>
                  <w:r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  <w:t>BitBucket</w:t>
                  </w:r>
                  <w:proofErr w:type="spellEnd"/>
                </w:p>
              </w:tc>
            </w:tr>
            <w:tr w:rsidR="0093484C" w:rsidTr="0093484C">
              <w:trPr>
                <w:trHeight w:val="250"/>
              </w:trPr>
              <w:tc>
                <w:tcPr>
                  <w:tcW w:w="28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nil"/>
                  </w:tcBorders>
                  <w:hideMark/>
                </w:tcPr>
                <w:p w:rsidR="0093484C" w:rsidRDefault="0093484C" w:rsidP="0093484C">
                  <w:pPr>
                    <w:ind w:left="-90"/>
                    <w:rPr>
                      <w:rFonts w:cstheme="minorHAnsi"/>
                      <w:b/>
                      <w:bCs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z w:val="21"/>
                      <w:szCs w:val="21"/>
                    </w:rPr>
                    <w:t>Database</w:t>
                  </w:r>
                </w:p>
              </w:tc>
              <w:tc>
                <w:tcPr>
                  <w:tcW w:w="64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93484C" w:rsidRDefault="0093484C" w:rsidP="0093484C">
                  <w:pPr>
                    <w:ind w:left="-90"/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  <w:t>Oracle, SQL Server, Amazon Aurora, Mongo</w:t>
                  </w:r>
                </w:p>
              </w:tc>
            </w:tr>
            <w:tr w:rsidR="0093484C" w:rsidTr="0093484C">
              <w:trPr>
                <w:trHeight w:val="322"/>
              </w:trPr>
              <w:tc>
                <w:tcPr>
                  <w:tcW w:w="28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nil"/>
                  </w:tcBorders>
                  <w:hideMark/>
                </w:tcPr>
                <w:p w:rsidR="0093484C" w:rsidRDefault="0093484C" w:rsidP="0093484C">
                  <w:pPr>
                    <w:ind w:left="-90"/>
                    <w:rPr>
                      <w:rFonts w:cstheme="minorHAnsi"/>
                      <w:b/>
                      <w:bCs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z w:val="21"/>
                      <w:szCs w:val="21"/>
                    </w:rPr>
                    <w:t>Testing Areas</w:t>
                  </w:r>
                </w:p>
              </w:tc>
              <w:tc>
                <w:tcPr>
                  <w:tcW w:w="64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93484C" w:rsidRDefault="0093484C" w:rsidP="0093484C">
                  <w:pPr>
                    <w:ind w:left="-90"/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  <w:t>Smoke, Functional, Integration, Regression and Backend</w:t>
                  </w:r>
                </w:p>
              </w:tc>
            </w:tr>
            <w:tr w:rsidR="0093484C" w:rsidTr="0093484C">
              <w:trPr>
                <w:trHeight w:val="250"/>
              </w:trPr>
              <w:tc>
                <w:tcPr>
                  <w:tcW w:w="28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nil"/>
                  </w:tcBorders>
                  <w:hideMark/>
                </w:tcPr>
                <w:p w:rsidR="0093484C" w:rsidRDefault="0093484C" w:rsidP="0093484C">
                  <w:pPr>
                    <w:ind w:left="-90"/>
                    <w:rPr>
                      <w:rFonts w:cstheme="minorHAnsi"/>
                      <w:b/>
                      <w:bCs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z w:val="21"/>
                      <w:szCs w:val="21"/>
                    </w:rPr>
                    <w:t>Operating Systems</w:t>
                  </w:r>
                </w:p>
              </w:tc>
              <w:tc>
                <w:tcPr>
                  <w:tcW w:w="64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93484C" w:rsidRDefault="0093484C" w:rsidP="0093484C">
                  <w:pPr>
                    <w:ind w:left="-90"/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  <w:t xml:space="preserve">Windows, Mac, Unix </w:t>
                  </w:r>
                </w:p>
              </w:tc>
            </w:tr>
            <w:tr w:rsidR="0093484C" w:rsidTr="0093484C">
              <w:trPr>
                <w:trHeight w:val="223"/>
              </w:trPr>
              <w:tc>
                <w:tcPr>
                  <w:tcW w:w="28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nil"/>
                  </w:tcBorders>
                  <w:hideMark/>
                </w:tcPr>
                <w:p w:rsidR="0093484C" w:rsidRDefault="0093484C" w:rsidP="0093484C">
                  <w:pPr>
                    <w:ind w:left="-90"/>
                    <w:rPr>
                      <w:rFonts w:cstheme="minorHAnsi"/>
                      <w:b/>
                      <w:bCs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z w:val="21"/>
                      <w:szCs w:val="21"/>
                    </w:rPr>
                    <w:t>Misc. Tools</w:t>
                  </w:r>
                </w:p>
              </w:tc>
              <w:tc>
                <w:tcPr>
                  <w:tcW w:w="64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93484C" w:rsidRDefault="0093484C" w:rsidP="0093484C">
                  <w:pPr>
                    <w:ind w:left="-90"/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  <w:t xml:space="preserve">TOAD, SQL Developer, Postman, SOAP UI, SnagIt, </w:t>
                  </w:r>
                  <w:proofErr w:type="spellStart"/>
                  <w:r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  <w:t>Intellij</w:t>
                  </w:r>
                  <w:proofErr w:type="spellEnd"/>
                  <w:r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  <w:t xml:space="preserve">, Eclipse, Visual Studio, Salesforce Portal, Splunk, </w:t>
                  </w:r>
                  <w:proofErr w:type="spellStart"/>
                  <w:r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  <w:t>Kobiton</w:t>
                  </w:r>
                  <w:proofErr w:type="spellEnd"/>
                  <w:r>
                    <w:rPr>
                      <w:rFonts w:cstheme="minorHAnsi"/>
                      <w:bCs/>
                      <w:color w:val="000000" w:themeColor="text1"/>
                      <w:sz w:val="21"/>
                      <w:szCs w:val="21"/>
                    </w:rPr>
                    <w:t>, Playwright, Figma</w:t>
                  </w:r>
                </w:p>
              </w:tc>
            </w:tr>
          </w:tbl>
          <w:p w:rsidR="0093484C" w:rsidRPr="008C0E0E" w:rsidRDefault="0093484C" w:rsidP="0093484C">
            <w:pPr>
              <w:jc w:val="both"/>
              <w:rPr>
                <w:rFonts w:cstheme="minorHAnsi"/>
                <w:b/>
                <w:sz w:val="28"/>
                <w:szCs w:val="28"/>
                <w:u w:val="single"/>
              </w:rPr>
            </w:pPr>
          </w:p>
        </w:tc>
        <w:tc>
          <w:tcPr>
            <w:tcW w:w="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93484C" w:rsidRPr="008C0E0E" w:rsidRDefault="0093484C" w:rsidP="0093484C">
            <w:pPr>
              <w:jc w:val="both"/>
              <w:rPr>
                <w:rFonts w:cstheme="minorHAnsi"/>
                <w:b/>
                <w:sz w:val="28"/>
                <w:szCs w:val="28"/>
                <w:u w:val="single"/>
              </w:rPr>
            </w:pPr>
          </w:p>
        </w:tc>
      </w:tr>
    </w:tbl>
    <w:p w:rsidR="00255E4A" w:rsidRDefault="00000000">
      <w:pPr>
        <w:pStyle w:val="divdocumentdivsectiontitle"/>
        <w:spacing w:before="200" w:after="4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Professional Experience</w:t>
      </w:r>
    </w:p>
    <w:p w:rsidR="000E0F39" w:rsidRDefault="000E0F39">
      <w:pPr>
        <w:pStyle w:val="divdocumentsinglecolumn"/>
        <w:tabs>
          <w:tab w:val="right" w:pos="10620"/>
        </w:tabs>
        <w:spacing w:line="280" w:lineRule="atLeast"/>
        <w:rPr>
          <w:rStyle w:val="spanjobtitle"/>
          <w:rFonts w:ascii="Arial" w:eastAsia="Arial" w:hAnsi="Arial" w:cs="Arial"/>
          <w:sz w:val="22"/>
          <w:szCs w:val="22"/>
        </w:rPr>
      </w:pPr>
    </w:p>
    <w:p w:rsidR="000E0F39" w:rsidRDefault="000E0F39" w:rsidP="000E0F39">
      <w:pPr>
        <w:pStyle w:val="divdocumentsinglecolumn"/>
        <w:tabs>
          <w:tab w:val="right" w:pos="10620"/>
        </w:tabs>
        <w:spacing w:line="280" w:lineRule="atLeast"/>
        <w:rPr>
          <w:rFonts w:ascii="Arial" w:eastAsia="Arial" w:hAnsi="Arial" w:cs="Arial"/>
          <w:sz w:val="22"/>
          <w:szCs w:val="22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>Snr.QA Engineer</w:t>
      </w:r>
      <w:r>
        <w:rPr>
          <w:rStyle w:val="spanjobtitle"/>
          <w:rFonts w:ascii="Arial" w:eastAsia="Arial" w:hAnsi="Arial" w:cs="Arial"/>
          <w:b w:val="0"/>
          <w:bCs w:val="0"/>
          <w:sz w:val="22"/>
          <w:szCs w:val="22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</w:rPr>
        <w:tab/>
        <w:t xml:space="preserve"> </w:t>
      </w:r>
      <w:r>
        <w:rPr>
          <w:rStyle w:val="spanjobdates"/>
          <w:rFonts w:ascii="Arial" w:eastAsia="Arial" w:hAnsi="Arial" w:cs="Arial"/>
          <w:b w:val="0"/>
          <w:bCs w:val="0"/>
          <w:sz w:val="22"/>
          <w:szCs w:val="22"/>
        </w:rPr>
        <w:t>01/202</w:t>
      </w:r>
      <w:r w:rsidR="001E7F7A">
        <w:rPr>
          <w:rStyle w:val="spanjobdates"/>
          <w:rFonts w:ascii="Arial" w:eastAsia="Arial" w:hAnsi="Arial" w:cs="Arial"/>
          <w:b w:val="0"/>
          <w:bCs w:val="0"/>
          <w:sz w:val="22"/>
          <w:szCs w:val="22"/>
        </w:rPr>
        <w:t>5</w:t>
      </w:r>
      <w:r>
        <w:rPr>
          <w:rStyle w:val="spanjobdates"/>
          <w:rFonts w:ascii="Arial" w:eastAsia="Arial" w:hAnsi="Arial" w:cs="Arial"/>
          <w:b w:val="0"/>
          <w:bCs w:val="0"/>
          <w:sz w:val="22"/>
          <w:szCs w:val="22"/>
        </w:rPr>
        <w:t xml:space="preserve"> to Current</w:t>
      </w:r>
    </w:p>
    <w:p w:rsidR="00B51CE1" w:rsidRPr="004A0414" w:rsidRDefault="009E5B40" w:rsidP="00B51CE1">
      <w:pPr>
        <w:pStyle w:val="spanpaddedline"/>
        <w:tabs>
          <w:tab w:val="right" w:pos="10620"/>
        </w:tabs>
        <w:spacing w:line="280" w:lineRule="atLeast"/>
        <w:rPr>
          <w:rStyle w:val="spanjoblocation"/>
          <w:rFonts w:eastAsia="Arial"/>
          <w:b w:val="0"/>
          <w:bCs w:val="0"/>
          <w:sz w:val="20"/>
          <w:szCs w:val="20"/>
        </w:rPr>
      </w:pPr>
      <w:proofErr w:type="spellStart"/>
      <w:r w:rsidRPr="004A0414">
        <w:rPr>
          <w:rStyle w:val="spancompanyname"/>
          <w:rFonts w:ascii="Arial" w:eastAsia="Arial" w:hAnsi="Arial" w:cs="Arial"/>
          <w:b w:val="0"/>
          <w:bCs w:val="0"/>
          <w:sz w:val="20"/>
          <w:szCs w:val="20"/>
        </w:rPr>
        <w:t>Infostretch</w:t>
      </w:r>
      <w:proofErr w:type="spellEnd"/>
      <w:r w:rsidR="00B51CE1" w:rsidRPr="004A0414">
        <w:rPr>
          <w:rStyle w:val="spancompanyname"/>
          <w:rFonts w:ascii="Arial" w:eastAsia="Arial" w:hAnsi="Arial" w:cs="Arial"/>
          <w:b w:val="0"/>
          <w:bCs w:val="0"/>
          <w:sz w:val="20"/>
          <w:szCs w:val="20"/>
        </w:rPr>
        <w:t xml:space="preserve"> </w:t>
      </w:r>
      <w:r w:rsidR="001D1036" w:rsidRPr="004A0414">
        <w:rPr>
          <w:rStyle w:val="spancompanyname"/>
          <w:rFonts w:ascii="Arial" w:eastAsia="Arial" w:hAnsi="Arial" w:cs="Arial"/>
          <w:b w:val="0"/>
          <w:bCs w:val="0"/>
          <w:sz w:val="20"/>
          <w:szCs w:val="20"/>
        </w:rPr>
        <w:t>–</w:t>
      </w:r>
      <w:r w:rsidR="00B51CE1" w:rsidRPr="004A0414">
        <w:rPr>
          <w:rStyle w:val="spancompanyname"/>
          <w:rFonts w:ascii="Arial" w:eastAsia="Arial" w:hAnsi="Arial" w:cs="Arial"/>
          <w:b w:val="0"/>
          <w:bCs w:val="0"/>
          <w:sz w:val="20"/>
          <w:szCs w:val="20"/>
        </w:rPr>
        <w:t xml:space="preserve"> </w:t>
      </w:r>
      <w:r w:rsidR="00494980" w:rsidRPr="004A0414">
        <w:rPr>
          <w:rStyle w:val="spanjoblocation"/>
          <w:rFonts w:eastAsia="Arial"/>
          <w:b w:val="0"/>
          <w:bCs w:val="0"/>
          <w:sz w:val="20"/>
          <w:szCs w:val="20"/>
        </w:rPr>
        <w:t>Remote</w:t>
      </w:r>
    </w:p>
    <w:p w:rsidR="007B52DB" w:rsidRDefault="007B52DB" w:rsidP="007B52DB">
      <w:pPr>
        <w:pStyle w:val="spanpaddedline"/>
        <w:tabs>
          <w:tab w:val="right" w:pos="10620"/>
        </w:tabs>
        <w:spacing w:line="280" w:lineRule="atLeast"/>
        <w:rPr>
          <w:rStyle w:val="span"/>
          <w:rFonts w:eastAsia="Arial"/>
          <w:sz w:val="16"/>
          <w:szCs w:val="16"/>
        </w:rPr>
      </w:pPr>
      <w:r>
        <w:rPr>
          <w:rStyle w:val="span"/>
          <w:rFonts w:ascii="Arial" w:eastAsia="Arial" w:hAnsi="Arial" w:cs="Arial"/>
          <w:b/>
          <w:bCs/>
          <w:sz w:val="16"/>
          <w:szCs w:val="16"/>
        </w:rPr>
        <w:t xml:space="preserve">Company Overview: </w:t>
      </w:r>
      <w:r w:rsidRPr="007B52DB">
        <w:rPr>
          <w:rStyle w:val="span"/>
          <w:rFonts w:eastAsia="Arial"/>
          <w:sz w:val="16"/>
          <w:szCs w:val="16"/>
        </w:rPr>
        <w:t>A digital engineering services firm focused on accelerating digital transformation for enterprises. They provide a range of services including digital strategy, agile transformation, cloud and platform engineering, and data services, with a strong emphasis on quality assurance and testing</w:t>
      </w:r>
    </w:p>
    <w:p w:rsidR="007B52DB" w:rsidRDefault="007B52DB" w:rsidP="007B52DB">
      <w:pPr>
        <w:pStyle w:val="spanpaddedline"/>
        <w:tabs>
          <w:tab w:val="right" w:pos="10620"/>
        </w:tabs>
        <w:spacing w:line="280" w:lineRule="atLeast"/>
        <w:rPr>
          <w:rStyle w:val="span"/>
          <w:rFonts w:eastAsia="Arial"/>
          <w:sz w:val="16"/>
          <w:szCs w:val="16"/>
        </w:rPr>
      </w:pPr>
    </w:p>
    <w:p w:rsidR="00C414CE" w:rsidRPr="00347525" w:rsidRDefault="00C414CE" w:rsidP="007B52DB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b/>
          <w:bCs/>
          <w:sz w:val="16"/>
          <w:szCs w:val="16"/>
        </w:rPr>
      </w:pPr>
      <w:r w:rsidRPr="00C414CE">
        <w:rPr>
          <w:rStyle w:val="span"/>
          <w:rFonts w:ascii="Arial" w:eastAsia="Arial" w:hAnsi="Arial" w:cs="Arial"/>
          <w:sz w:val="16"/>
          <w:szCs w:val="16"/>
        </w:rPr>
        <w:t xml:space="preserve">Enhanced automation framework and automation tests using tools and libraries like </w:t>
      </w:r>
      <w:r w:rsidRPr="00347525">
        <w:rPr>
          <w:rStyle w:val="span"/>
          <w:rFonts w:ascii="Arial" w:eastAsia="Arial" w:hAnsi="Arial" w:cs="Arial"/>
          <w:b/>
          <w:bCs/>
          <w:sz w:val="16"/>
          <w:szCs w:val="16"/>
        </w:rPr>
        <w:t>Selenium WebDriver, TestNG, Java, Cucumber</w:t>
      </w:r>
      <w:r w:rsidR="007325F6" w:rsidRPr="00347525">
        <w:rPr>
          <w:rStyle w:val="span"/>
          <w:rFonts w:ascii="Arial" w:eastAsia="Arial" w:hAnsi="Arial" w:cs="Arial"/>
          <w:b/>
          <w:bCs/>
          <w:sz w:val="16"/>
          <w:szCs w:val="16"/>
        </w:rPr>
        <w:t>,</w:t>
      </w:r>
      <w:r w:rsidR="0056179E" w:rsidRPr="00347525">
        <w:rPr>
          <w:rStyle w:val="span"/>
          <w:rFonts w:ascii="Arial" w:eastAsia="Arial" w:hAnsi="Arial" w:cs="Arial"/>
          <w:b/>
          <w:bCs/>
          <w:sz w:val="16"/>
          <w:szCs w:val="16"/>
        </w:rPr>
        <w:t xml:space="preserve"> and </w:t>
      </w:r>
      <w:r w:rsidR="007325F6" w:rsidRPr="00347525">
        <w:rPr>
          <w:rStyle w:val="span"/>
          <w:rFonts w:ascii="Arial" w:eastAsia="Arial" w:hAnsi="Arial" w:cs="Arial"/>
          <w:b/>
          <w:bCs/>
          <w:sz w:val="16"/>
          <w:szCs w:val="16"/>
        </w:rPr>
        <w:t>IntelliJ</w:t>
      </w:r>
    </w:p>
    <w:p w:rsidR="00C414CE" w:rsidRDefault="00C414CE" w:rsidP="00C414CE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347525">
        <w:rPr>
          <w:rStyle w:val="span"/>
          <w:rFonts w:ascii="Arial" w:eastAsia="Arial" w:hAnsi="Arial" w:cs="Arial"/>
          <w:b/>
          <w:bCs/>
          <w:sz w:val="16"/>
          <w:szCs w:val="16"/>
        </w:rPr>
        <w:lastRenderedPageBreak/>
        <w:t xml:space="preserve">Tested Restful API services using </w:t>
      </w:r>
      <w:r w:rsidR="0082336A" w:rsidRPr="00347525">
        <w:rPr>
          <w:rStyle w:val="span"/>
          <w:rFonts w:ascii="Arial" w:eastAsia="Arial" w:hAnsi="Arial" w:cs="Arial"/>
          <w:b/>
          <w:bCs/>
          <w:sz w:val="16"/>
          <w:szCs w:val="16"/>
        </w:rPr>
        <w:t>P</w:t>
      </w:r>
      <w:r w:rsidRPr="00347525">
        <w:rPr>
          <w:rStyle w:val="span"/>
          <w:rFonts w:ascii="Arial" w:eastAsia="Arial" w:hAnsi="Arial" w:cs="Arial"/>
          <w:b/>
          <w:bCs/>
          <w:sz w:val="16"/>
          <w:szCs w:val="16"/>
        </w:rPr>
        <w:t>ostman</w:t>
      </w:r>
      <w:r w:rsidRPr="00C414CE">
        <w:rPr>
          <w:rStyle w:val="span"/>
          <w:rFonts w:ascii="Arial" w:eastAsia="Arial" w:hAnsi="Arial" w:cs="Arial"/>
          <w:sz w:val="16"/>
          <w:szCs w:val="16"/>
        </w:rPr>
        <w:t xml:space="preserve"> and developed automated tests for it using Java and Rest Assured.</w:t>
      </w:r>
    </w:p>
    <w:p w:rsidR="00C414CE" w:rsidRDefault="00C414CE" w:rsidP="00C414CE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C414CE">
        <w:rPr>
          <w:rStyle w:val="span"/>
          <w:rFonts w:ascii="Arial" w:eastAsia="Arial" w:hAnsi="Arial" w:cs="Arial"/>
          <w:sz w:val="16"/>
          <w:szCs w:val="16"/>
        </w:rPr>
        <w:t xml:space="preserve">Used CI/CD tool, </w:t>
      </w:r>
      <w:r w:rsidR="0082336A">
        <w:rPr>
          <w:rStyle w:val="span"/>
          <w:rFonts w:ascii="Arial" w:eastAsia="Arial" w:hAnsi="Arial" w:cs="Arial"/>
          <w:sz w:val="16"/>
          <w:szCs w:val="16"/>
        </w:rPr>
        <w:t>J</w:t>
      </w:r>
      <w:r w:rsidRPr="00C414CE">
        <w:rPr>
          <w:rStyle w:val="span"/>
          <w:rFonts w:ascii="Arial" w:eastAsia="Arial" w:hAnsi="Arial" w:cs="Arial"/>
          <w:sz w:val="16"/>
          <w:szCs w:val="16"/>
        </w:rPr>
        <w:t>enkins to create and run jobs for regression test suites.</w:t>
      </w:r>
    </w:p>
    <w:p w:rsidR="00C414CE" w:rsidRDefault="00C414CE" w:rsidP="00C414CE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C414CE">
        <w:rPr>
          <w:rStyle w:val="span"/>
          <w:rFonts w:ascii="Arial" w:eastAsia="Arial" w:hAnsi="Arial" w:cs="Arial"/>
          <w:sz w:val="16"/>
          <w:szCs w:val="16"/>
        </w:rPr>
        <w:t xml:space="preserve">Used </w:t>
      </w:r>
      <w:r w:rsidRPr="00347525">
        <w:rPr>
          <w:rStyle w:val="span"/>
          <w:rFonts w:ascii="Arial" w:eastAsia="Arial" w:hAnsi="Arial" w:cs="Arial"/>
          <w:b/>
          <w:bCs/>
          <w:sz w:val="16"/>
          <w:szCs w:val="16"/>
        </w:rPr>
        <w:t>Oracle SQL queries</w:t>
      </w:r>
      <w:r w:rsidRPr="00C414CE">
        <w:rPr>
          <w:rStyle w:val="span"/>
          <w:rFonts w:ascii="Arial" w:eastAsia="Arial" w:hAnsi="Arial" w:cs="Arial"/>
          <w:sz w:val="16"/>
          <w:szCs w:val="16"/>
        </w:rPr>
        <w:t xml:space="preserve"> to validate backend/database and document them.</w:t>
      </w:r>
    </w:p>
    <w:p w:rsidR="00C414CE" w:rsidRPr="00C414CE" w:rsidRDefault="00C414CE" w:rsidP="00C414CE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C414CE">
        <w:rPr>
          <w:rStyle w:val="span"/>
          <w:rFonts w:ascii="Arial" w:eastAsia="Arial" w:hAnsi="Arial" w:cs="Arial"/>
          <w:sz w:val="16"/>
          <w:szCs w:val="16"/>
        </w:rPr>
        <w:t>Identified and reported bugs in JIRA with clear, efficient steps to reproduce it, supportive screenshots and screen recording.</w:t>
      </w:r>
    </w:p>
    <w:p w:rsidR="00C414CE" w:rsidRPr="00C414CE" w:rsidRDefault="00C414CE" w:rsidP="00C414CE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347525">
        <w:rPr>
          <w:rStyle w:val="span"/>
          <w:rFonts w:ascii="Arial" w:eastAsia="Arial" w:hAnsi="Arial" w:cs="Arial"/>
          <w:b/>
          <w:bCs/>
          <w:sz w:val="16"/>
          <w:szCs w:val="16"/>
        </w:rPr>
        <w:t>Perform smoke testing, functional testing</w:t>
      </w:r>
      <w:r w:rsidRPr="00C414CE">
        <w:rPr>
          <w:rStyle w:val="span"/>
          <w:rFonts w:ascii="Arial" w:eastAsia="Arial" w:hAnsi="Arial" w:cs="Arial"/>
          <w:sz w:val="16"/>
          <w:szCs w:val="16"/>
        </w:rPr>
        <w:t xml:space="preserve"> for the feature/application testing and regression testing to make sure existing functionalities work as expected.</w:t>
      </w:r>
    </w:p>
    <w:p w:rsidR="00C414CE" w:rsidRPr="00C414CE" w:rsidRDefault="00C414CE" w:rsidP="00C414CE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C414CE">
        <w:rPr>
          <w:rStyle w:val="span"/>
          <w:rFonts w:ascii="Arial" w:eastAsia="Arial" w:hAnsi="Arial" w:cs="Arial"/>
          <w:sz w:val="16"/>
          <w:szCs w:val="16"/>
        </w:rPr>
        <w:t>Created detailed test plans, scenarios, and test scripts for Agile-driven projects.</w:t>
      </w:r>
    </w:p>
    <w:p w:rsidR="00C414CE" w:rsidRPr="00C414CE" w:rsidRDefault="00C414CE" w:rsidP="00C414CE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C414CE">
        <w:rPr>
          <w:rStyle w:val="span"/>
          <w:rFonts w:ascii="Arial" w:eastAsia="Arial" w:hAnsi="Arial" w:cs="Arial"/>
          <w:sz w:val="16"/>
          <w:szCs w:val="16"/>
        </w:rPr>
        <w:t xml:space="preserve">Managed automation code repositories with </w:t>
      </w:r>
      <w:r w:rsidRPr="00347525">
        <w:rPr>
          <w:rStyle w:val="span"/>
          <w:rFonts w:ascii="Arial" w:eastAsia="Arial" w:hAnsi="Arial" w:cs="Arial"/>
          <w:b/>
          <w:bCs/>
          <w:sz w:val="16"/>
          <w:szCs w:val="16"/>
        </w:rPr>
        <w:t>GitHub and wrote SQL queries</w:t>
      </w:r>
      <w:r w:rsidRPr="00C414CE">
        <w:rPr>
          <w:rStyle w:val="span"/>
          <w:rFonts w:ascii="Arial" w:eastAsia="Arial" w:hAnsi="Arial" w:cs="Arial"/>
          <w:sz w:val="16"/>
          <w:szCs w:val="16"/>
        </w:rPr>
        <w:t xml:space="preserve"> for backend validation.</w:t>
      </w:r>
    </w:p>
    <w:p w:rsidR="00C414CE" w:rsidRPr="00C414CE" w:rsidRDefault="00C414CE" w:rsidP="00C414CE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hAnsi="Arial" w:cs="Arial"/>
          <w:sz w:val="16"/>
          <w:szCs w:val="16"/>
        </w:rPr>
      </w:pPr>
      <w:r w:rsidRPr="00C414CE">
        <w:rPr>
          <w:rStyle w:val="span"/>
          <w:rFonts w:ascii="Arial" w:eastAsia="Arial" w:hAnsi="Arial" w:cs="Arial"/>
          <w:sz w:val="16"/>
          <w:szCs w:val="16"/>
        </w:rPr>
        <w:t>Provided Release support during the sprint releases as well as before releases by preparing all supported documents as well as making sure the environment is ready for the release.</w:t>
      </w:r>
    </w:p>
    <w:p w:rsidR="00C414CE" w:rsidRDefault="00C414CE" w:rsidP="00C414CE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C414CE">
        <w:rPr>
          <w:rStyle w:val="span"/>
          <w:rFonts w:ascii="Arial" w:eastAsia="Arial" w:hAnsi="Arial" w:cs="Arial"/>
          <w:sz w:val="16"/>
          <w:szCs w:val="16"/>
        </w:rPr>
        <w:t>Providing Automation matrix and presentations for new features/functionalities developed by the team during each sprint.</w:t>
      </w:r>
    </w:p>
    <w:p w:rsidR="00B51CE1" w:rsidRPr="00B51CE1" w:rsidRDefault="00B51CE1" w:rsidP="00C414CE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sz w:val="16"/>
          <w:szCs w:val="16"/>
        </w:rPr>
      </w:pPr>
      <w:r w:rsidRPr="00B51CE1">
        <w:rPr>
          <w:rStyle w:val="span"/>
          <w:rFonts w:ascii="Arial" w:eastAsia="Arial" w:hAnsi="Arial" w:cs="Arial"/>
          <w:sz w:val="16"/>
          <w:szCs w:val="16"/>
        </w:rPr>
        <w:t xml:space="preserve">Attend </w:t>
      </w:r>
      <w:r w:rsidRPr="00347525">
        <w:rPr>
          <w:rStyle w:val="span"/>
          <w:rFonts w:ascii="Arial" w:eastAsia="Arial" w:hAnsi="Arial" w:cs="Arial"/>
          <w:b/>
          <w:bCs/>
          <w:sz w:val="16"/>
          <w:szCs w:val="16"/>
        </w:rPr>
        <w:t>bug bash meetings, sprint planning, sprint grooming</w:t>
      </w:r>
      <w:r w:rsidRPr="00B51CE1">
        <w:rPr>
          <w:rStyle w:val="span"/>
          <w:rFonts w:ascii="Arial" w:eastAsia="Arial" w:hAnsi="Arial" w:cs="Arial"/>
          <w:sz w:val="16"/>
          <w:szCs w:val="16"/>
        </w:rPr>
        <w:t xml:space="preserve">, retrospective and </w:t>
      </w:r>
      <w:proofErr w:type="gramStart"/>
      <w:r w:rsidRPr="00B51CE1">
        <w:rPr>
          <w:rStyle w:val="span"/>
          <w:rFonts w:ascii="Arial" w:eastAsia="Arial" w:hAnsi="Arial" w:cs="Arial"/>
          <w:sz w:val="16"/>
          <w:szCs w:val="16"/>
        </w:rPr>
        <w:t>stand up</w:t>
      </w:r>
      <w:proofErr w:type="gramEnd"/>
      <w:r w:rsidRPr="00B51CE1">
        <w:rPr>
          <w:rStyle w:val="span"/>
          <w:rFonts w:ascii="Arial" w:eastAsia="Arial" w:hAnsi="Arial" w:cs="Arial"/>
          <w:sz w:val="16"/>
          <w:szCs w:val="16"/>
        </w:rPr>
        <w:t xml:space="preserve"> meetings.</w:t>
      </w:r>
    </w:p>
    <w:p w:rsidR="00B51CE1" w:rsidRPr="00C414CE" w:rsidRDefault="00B51CE1" w:rsidP="00C414CE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B51CE1">
        <w:rPr>
          <w:rStyle w:val="span"/>
          <w:rFonts w:ascii="Arial" w:eastAsia="Arial" w:hAnsi="Arial" w:cs="Arial"/>
          <w:sz w:val="16"/>
          <w:szCs w:val="16"/>
        </w:rPr>
        <w:t>Communicated test results and highlighted any potential quality risks.</w:t>
      </w:r>
    </w:p>
    <w:p w:rsidR="000E0F39" w:rsidRDefault="000E0F39">
      <w:pPr>
        <w:pStyle w:val="divdocumentsinglecolumn"/>
        <w:tabs>
          <w:tab w:val="right" w:pos="10620"/>
        </w:tabs>
        <w:spacing w:line="280" w:lineRule="atLeast"/>
        <w:rPr>
          <w:rStyle w:val="spanjobtitle"/>
          <w:rFonts w:ascii="Arial" w:eastAsia="Arial" w:hAnsi="Arial" w:cs="Arial"/>
          <w:sz w:val="22"/>
          <w:szCs w:val="22"/>
        </w:rPr>
      </w:pPr>
    </w:p>
    <w:p w:rsidR="000E0F39" w:rsidRDefault="000E0F39">
      <w:pPr>
        <w:pStyle w:val="divdocumentsinglecolumn"/>
        <w:tabs>
          <w:tab w:val="right" w:pos="10620"/>
        </w:tabs>
        <w:spacing w:line="280" w:lineRule="atLeast"/>
        <w:rPr>
          <w:rStyle w:val="spanjobtitle"/>
          <w:rFonts w:ascii="Arial" w:eastAsia="Arial" w:hAnsi="Arial" w:cs="Arial"/>
          <w:sz w:val="22"/>
          <w:szCs w:val="22"/>
        </w:rPr>
      </w:pPr>
    </w:p>
    <w:p w:rsidR="00255E4A" w:rsidRDefault="00CA5D18">
      <w:pPr>
        <w:pStyle w:val="divdocumentsinglecolumn"/>
        <w:tabs>
          <w:tab w:val="right" w:pos="10620"/>
        </w:tabs>
        <w:spacing w:line="280" w:lineRule="atLeast"/>
        <w:rPr>
          <w:rFonts w:ascii="Arial" w:eastAsia="Arial" w:hAnsi="Arial" w:cs="Arial"/>
          <w:sz w:val="22"/>
          <w:szCs w:val="22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 xml:space="preserve">QA </w:t>
      </w:r>
      <w:r w:rsidR="006268E9">
        <w:rPr>
          <w:rStyle w:val="spanjobtitle"/>
          <w:rFonts w:ascii="Arial" w:eastAsia="Arial" w:hAnsi="Arial" w:cs="Arial"/>
          <w:sz w:val="22"/>
          <w:szCs w:val="22"/>
        </w:rPr>
        <w:t>Analyst I</w:t>
      </w:r>
      <w:r>
        <w:rPr>
          <w:rStyle w:val="datesWrapper"/>
          <w:rFonts w:ascii="Arial" w:eastAsia="Arial" w:hAnsi="Arial" w:cs="Arial"/>
          <w:sz w:val="22"/>
          <w:szCs w:val="22"/>
        </w:rPr>
        <w:tab/>
        <w:t xml:space="preserve"> </w:t>
      </w:r>
      <w:r>
        <w:rPr>
          <w:rStyle w:val="spanjobdates"/>
          <w:rFonts w:ascii="Arial" w:eastAsia="Arial" w:hAnsi="Arial" w:cs="Arial"/>
          <w:sz w:val="22"/>
          <w:szCs w:val="22"/>
        </w:rPr>
        <w:t>09/2023 to 10/2024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 w:rsidR="00255E4A" w:rsidRPr="004A0414" w:rsidRDefault="00000000">
      <w:pPr>
        <w:pStyle w:val="spanpaddedline"/>
        <w:tabs>
          <w:tab w:val="right" w:pos="10620"/>
        </w:tabs>
        <w:spacing w:line="280" w:lineRule="atLeast"/>
        <w:rPr>
          <w:rFonts w:ascii="Arial" w:eastAsia="Arial" w:hAnsi="Arial" w:cs="Arial"/>
          <w:b/>
          <w:bCs/>
          <w:sz w:val="20"/>
          <w:szCs w:val="20"/>
        </w:rPr>
      </w:pPr>
      <w:r w:rsidRPr="004A0414">
        <w:rPr>
          <w:rStyle w:val="spancompanyname"/>
          <w:rFonts w:ascii="Arial" w:eastAsia="Arial" w:hAnsi="Arial" w:cs="Arial"/>
          <w:b w:val="0"/>
          <w:bCs w:val="0"/>
          <w:sz w:val="20"/>
          <w:szCs w:val="20"/>
        </w:rPr>
        <w:t>Sunnova</w:t>
      </w:r>
      <w:r w:rsidRPr="004A0414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B51CE1" w:rsidRPr="004A0414">
        <w:rPr>
          <w:rFonts w:ascii="Arial" w:eastAsia="Arial" w:hAnsi="Arial" w:cs="Arial"/>
          <w:b/>
          <w:bCs/>
          <w:sz w:val="20"/>
          <w:szCs w:val="20"/>
        </w:rPr>
        <w:t>-</w:t>
      </w:r>
      <w:r w:rsidR="00B51CE1" w:rsidRPr="004A0414">
        <w:rPr>
          <w:rStyle w:val="Heading2Char"/>
          <w:rFonts w:ascii="Arial" w:eastAsia="Arial" w:hAnsi="Arial" w:cs="Arial"/>
          <w:b/>
          <w:bCs/>
          <w:sz w:val="20"/>
          <w:szCs w:val="20"/>
        </w:rPr>
        <w:t xml:space="preserve"> </w:t>
      </w:r>
      <w:r w:rsidR="00B51CE1" w:rsidRPr="004A0414">
        <w:rPr>
          <w:rStyle w:val="spanjoblocation"/>
          <w:rFonts w:ascii="Arial" w:eastAsia="Arial" w:hAnsi="Arial" w:cs="Arial"/>
          <w:b w:val="0"/>
          <w:bCs w:val="0"/>
          <w:sz w:val="20"/>
          <w:szCs w:val="20"/>
        </w:rPr>
        <w:t>Houston</w:t>
      </w:r>
      <w:r w:rsidR="00B51CE1" w:rsidRPr="004A0414">
        <w:rPr>
          <w:rStyle w:val="datesWrapper"/>
          <w:rFonts w:ascii="Arial" w:eastAsia="Arial" w:hAnsi="Arial" w:cs="Arial"/>
          <w:b/>
          <w:bCs/>
          <w:sz w:val="20"/>
          <w:szCs w:val="20"/>
        </w:rPr>
        <w:t xml:space="preserve"> </w:t>
      </w:r>
      <w:r w:rsidR="00B51CE1" w:rsidRPr="004A0414">
        <w:rPr>
          <w:rStyle w:val="spanjoblocation"/>
          <w:rFonts w:ascii="Arial" w:eastAsia="Arial" w:hAnsi="Arial" w:cs="Arial"/>
          <w:b w:val="0"/>
          <w:bCs w:val="0"/>
          <w:sz w:val="20"/>
          <w:szCs w:val="20"/>
        </w:rPr>
        <w:t>TX</w:t>
      </w:r>
      <w:r w:rsidRPr="004A0414">
        <w:rPr>
          <w:rStyle w:val="datesWrapper"/>
          <w:rFonts w:ascii="Arial" w:eastAsia="Arial" w:hAnsi="Arial" w:cs="Arial"/>
          <w:b/>
          <w:bCs/>
          <w:sz w:val="20"/>
          <w:szCs w:val="20"/>
        </w:rPr>
        <w:tab/>
        <w:t xml:space="preserve"> </w:t>
      </w:r>
    </w:p>
    <w:p w:rsidR="00D7244C" w:rsidRDefault="00000000" w:rsidP="00D7244C">
      <w:pPr>
        <w:pStyle w:val="ulli"/>
        <w:spacing w:line="280" w:lineRule="atLeast"/>
      </w:pPr>
      <w:r w:rsidRPr="00657DB1">
        <w:rPr>
          <w:rStyle w:val="span"/>
          <w:rFonts w:ascii="Arial" w:eastAsia="Arial" w:hAnsi="Arial" w:cs="Arial"/>
          <w:b/>
          <w:bCs/>
          <w:sz w:val="16"/>
          <w:szCs w:val="16"/>
        </w:rPr>
        <w:t xml:space="preserve">Company Overview: </w:t>
      </w:r>
      <w:r w:rsidR="00D7244C" w:rsidRPr="00D7244C">
        <w:rPr>
          <w:rStyle w:val="span"/>
          <w:rFonts w:ascii="Arial" w:eastAsia="Arial" w:hAnsi="Arial" w:cs="Arial"/>
          <w:sz w:val="16"/>
          <w:szCs w:val="16"/>
        </w:rPr>
        <w:t>Project aimed</w:t>
      </w:r>
      <w:r w:rsidR="00D7244C">
        <w:rPr>
          <w:rStyle w:val="span"/>
          <w:rFonts w:ascii="Arial" w:eastAsia="Arial" w:hAnsi="Arial" w:cs="Arial"/>
          <w:b/>
          <w:bCs/>
          <w:sz w:val="16"/>
          <w:szCs w:val="16"/>
        </w:rPr>
        <w:t xml:space="preserve"> </w:t>
      </w:r>
      <w:r w:rsidR="00D7244C">
        <w:rPr>
          <w:rStyle w:val="span"/>
          <w:rFonts w:ascii="Arial" w:eastAsia="Arial" w:hAnsi="Arial" w:cs="Arial"/>
          <w:sz w:val="16"/>
          <w:szCs w:val="16"/>
        </w:rPr>
        <w:t>at</w:t>
      </w:r>
      <w:r w:rsidR="00D7244C" w:rsidRPr="00D7244C">
        <w:rPr>
          <w:rStyle w:val="span"/>
          <w:rFonts w:ascii="Arial" w:eastAsia="Arial" w:hAnsi="Arial" w:cs="Arial"/>
          <w:sz w:val="16"/>
          <w:szCs w:val="16"/>
        </w:rPr>
        <w:t xml:space="preserve"> developing an automated solar design platform for dealers using the Catalyst Portal (Salesforce-based), enabling lead generation, quoting, and sales tracking. The platform used geospatial data—like satellite imagery, 3D/LIDAR, and weather inputs—to generate accurate solar designs within 30 seconds. Also contributed during the development of </w:t>
      </w:r>
      <w:r w:rsidR="00D7244C" w:rsidRPr="00D7244C">
        <w:rPr>
          <w:rStyle w:val="span"/>
          <w:rFonts w:ascii="Arial" w:eastAsia="Arial" w:hAnsi="Arial" w:cs="Arial"/>
          <w:b/>
          <w:bCs/>
          <w:sz w:val="16"/>
          <w:szCs w:val="16"/>
        </w:rPr>
        <w:t>Lightspeed</w:t>
      </w:r>
      <w:r w:rsidR="00D7244C" w:rsidRPr="00D7244C">
        <w:rPr>
          <w:rStyle w:val="span"/>
          <w:rFonts w:ascii="Arial" w:eastAsia="Arial" w:hAnsi="Arial" w:cs="Arial"/>
          <w:sz w:val="16"/>
          <w:szCs w:val="16"/>
        </w:rPr>
        <w:t>, an advanced design tool focused on enhancing precision through geospatial intelligence.</w:t>
      </w:r>
    </w:p>
    <w:p w:rsidR="00D7244C" w:rsidRDefault="00D7244C" w:rsidP="00D7244C">
      <w:pPr>
        <w:pStyle w:val="ulli"/>
        <w:spacing w:line="280" w:lineRule="atLeast"/>
        <w:rPr>
          <w:rStyle w:val="span"/>
          <w:rFonts w:ascii="Arial" w:eastAsia="Arial" w:hAnsi="Arial" w:cs="Arial"/>
          <w:sz w:val="16"/>
          <w:szCs w:val="16"/>
        </w:rPr>
      </w:pPr>
    </w:p>
    <w:p w:rsidR="00D7244C" w:rsidRPr="00D7244C" w:rsidRDefault="00000000" w:rsidP="00D7244C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D7244C">
        <w:rPr>
          <w:rStyle w:val="span"/>
          <w:rFonts w:ascii="Arial" w:eastAsia="Arial" w:hAnsi="Arial" w:cs="Arial"/>
          <w:sz w:val="16"/>
          <w:szCs w:val="16"/>
        </w:rPr>
        <w:t xml:space="preserve">Sole Quality Assurance Tester resource for the module, </w:t>
      </w:r>
      <w:r w:rsidRPr="00D7244C">
        <w:rPr>
          <w:rStyle w:val="span"/>
          <w:rFonts w:ascii="Arial" w:eastAsia="Arial" w:hAnsi="Arial" w:cs="Arial"/>
          <w:b/>
          <w:bCs/>
          <w:sz w:val="16"/>
          <w:szCs w:val="16"/>
        </w:rPr>
        <w:t>managing end-to-end QA processes</w:t>
      </w:r>
      <w:r w:rsidRPr="00D7244C">
        <w:rPr>
          <w:rStyle w:val="span"/>
          <w:rFonts w:ascii="Arial" w:eastAsia="Arial" w:hAnsi="Arial" w:cs="Arial"/>
          <w:sz w:val="16"/>
          <w:szCs w:val="16"/>
        </w:rPr>
        <w:t>, including test planning, execution, and defect management</w:t>
      </w:r>
      <w:r w:rsidR="00D7244C" w:rsidRPr="00D7244C">
        <w:rPr>
          <w:rStyle w:val="span"/>
          <w:rFonts w:ascii="Arial" w:eastAsia="Arial" w:hAnsi="Arial" w:cs="Arial"/>
          <w:sz w:val="16"/>
          <w:szCs w:val="16"/>
        </w:rPr>
        <w:t>.</w:t>
      </w:r>
    </w:p>
    <w:p w:rsidR="00255E4A" w:rsidRPr="00D7244C" w:rsidRDefault="00000000" w:rsidP="00D7244C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b/>
          <w:bCs/>
          <w:sz w:val="16"/>
          <w:szCs w:val="16"/>
        </w:rPr>
      </w:pPr>
      <w:r w:rsidRPr="00D7244C">
        <w:rPr>
          <w:rStyle w:val="span"/>
          <w:rFonts w:ascii="Arial" w:eastAsia="Arial" w:hAnsi="Arial" w:cs="Arial"/>
          <w:b/>
          <w:bCs/>
          <w:sz w:val="16"/>
          <w:szCs w:val="16"/>
        </w:rPr>
        <w:t>Collaborated with cross-functional teams</w:t>
      </w:r>
      <w:r w:rsidRPr="00D7244C">
        <w:rPr>
          <w:rStyle w:val="span"/>
          <w:rFonts w:ascii="Arial" w:eastAsia="Arial" w:hAnsi="Arial" w:cs="Arial"/>
          <w:sz w:val="16"/>
          <w:szCs w:val="16"/>
        </w:rPr>
        <w:t xml:space="preserve"> (Data Scientists, Developers, Product Owners) to ensure quality across the SDLC</w:t>
      </w:r>
    </w:p>
    <w:p w:rsidR="007F00A2" w:rsidRDefault="007F00A2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7F00A2">
        <w:rPr>
          <w:rStyle w:val="span"/>
          <w:rFonts w:ascii="Arial" w:eastAsia="Arial" w:hAnsi="Arial" w:cs="Arial"/>
          <w:sz w:val="16"/>
          <w:szCs w:val="16"/>
        </w:rPr>
        <w:t xml:space="preserve">Developed custom </w:t>
      </w:r>
      <w:r w:rsidRPr="007F00A2">
        <w:rPr>
          <w:rStyle w:val="span"/>
          <w:rFonts w:ascii="Arial" w:eastAsia="Arial" w:hAnsi="Arial" w:cs="Arial"/>
          <w:b/>
          <w:bCs/>
          <w:sz w:val="16"/>
          <w:szCs w:val="16"/>
        </w:rPr>
        <w:t>Java-based Selenium automation scripts</w:t>
      </w:r>
      <w:r w:rsidRPr="007F00A2">
        <w:rPr>
          <w:rStyle w:val="span"/>
          <w:rFonts w:ascii="Arial" w:eastAsia="Arial" w:hAnsi="Arial" w:cs="Arial"/>
          <w:sz w:val="16"/>
          <w:szCs w:val="16"/>
        </w:rPr>
        <w:t xml:space="preserve"> for end-to-end regression testing of dealer workflows within the Catalyst Portal.</w:t>
      </w:r>
    </w:p>
    <w:p w:rsidR="007F00A2" w:rsidRDefault="007F00A2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7F00A2">
        <w:rPr>
          <w:rStyle w:val="span"/>
          <w:rFonts w:ascii="Arial" w:eastAsia="Arial" w:hAnsi="Arial" w:cs="Arial"/>
          <w:sz w:val="16"/>
          <w:szCs w:val="16"/>
        </w:rPr>
        <w:t xml:space="preserve">Built modular Selenium test suites in </w:t>
      </w:r>
      <w:r w:rsidRPr="007F00A2">
        <w:rPr>
          <w:rStyle w:val="span"/>
          <w:rFonts w:ascii="Arial" w:eastAsia="Arial" w:hAnsi="Arial" w:cs="Arial"/>
          <w:b/>
          <w:bCs/>
          <w:sz w:val="16"/>
          <w:szCs w:val="16"/>
        </w:rPr>
        <w:t>Java using the Page Object Model (POM)</w:t>
      </w:r>
      <w:r w:rsidRPr="007F00A2">
        <w:rPr>
          <w:rStyle w:val="span"/>
          <w:rFonts w:ascii="Arial" w:eastAsia="Arial" w:hAnsi="Arial" w:cs="Arial"/>
          <w:sz w:val="16"/>
          <w:szCs w:val="16"/>
        </w:rPr>
        <w:t xml:space="preserve"> to improve reusability and maintainability</w:t>
      </w:r>
    </w:p>
    <w:p w:rsidR="007F00A2" w:rsidRPr="00657DB1" w:rsidRDefault="007F00A2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7F00A2">
        <w:rPr>
          <w:rStyle w:val="span"/>
          <w:rFonts w:ascii="Arial" w:eastAsia="Arial" w:hAnsi="Arial" w:cs="Arial"/>
          <w:sz w:val="16"/>
          <w:szCs w:val="16"/>
        </w:rPr>
        <w:t xml:space="preserve">Leveraged </w:t>
      </w:r>
      <w:r w:rsidRPr="007F00A2">
        <w:rPr>
          <w:rStyle w:val="span"/>
          <w:rFonts w:ascii="Arial" w:eastAsia="Arial" w:hAnsi="Arial" w:cs="Arial"/>
          <w:b/>
          <w:bCs/>
          <w:sz w:val="16"/>
          <w:szCs w:val="16"/>
        </w:rPr>
        <w:t>Java streams and collections</w:t>
      </w:r>
      <w:r w:rsidRPr="007F00A2">
        <w:rPr>
          <w:rStyle w:val="span"/>
          <w:rFonts w:ascii="Arial" w:eastAsia="Arial" w:hAnsi="Arial" w:cs="Arial"/>
          <w:sz w:val="16"/>
          <w:szCs w:val="16"/>
        </w:rPr>
        <w:t xml:space="preserve"> to validate complex test data and improve test logic efficiency</w:t>
      </w:r>
      <w:r>
        <w:t>.</w:t>
      </w:r>
    </w:p>
    <w:p w:rsidR="009B546C" w:rsidRDefault="00000000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>Participated in grooming sessions, story point discussions, and design meetings to identify risks</w:t>
      </w:r>
    </w:p>
    <w:p w:rsidR="008B4F0E" w:rsidRPr="008B4F0E" w:rsidRDefault="009B546C" w:rsidP="008B4F0E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9B546C">
        <w:rPr>
          <w:rStyle w:val="span"/>
          <w:rFonts w:ascii="Arial" w:eastAsia="Arial" w:hAnsi="Arial" w:cs="Arial"/>
          <w:sz w:val="16"/>
          <w:szCs w:val="16"/>
        </w:rPr>
        <w:t xml:space="preserve">Integrated </w:t>
      </w:r>
      <w:r w:rsidRPr="008B4F0E">
        <w:rPr>
          <w:rStyle w:val="span"/>
          <w:rFonts w:ascii="Arial" w:eastAsia="Arial" w:hAnsi="Arial" w:cs="Arial"/>
          <w:b/>
          <w:bCs/>
          <w:sz w:val="16"/>
          <w:szCs w:val="16"/>
        </w:rPr>
        <w:t xml:space="preserve">Selenium with TestNG and CI tools </w:t>
      </w:r>
      <w:r w:rsidRPr="009B546C">
        <w:rPr>
          <w:rStyle w:val="span"/>
          <w:rFonts w:ascii="Arial" w:eastAsia="Arial" w:hAnsi="Arial" w:cs="Arial"/>
          <w:sz w:val="16"/>
          <w:szCs w:val="16"/>
        </w:rPr>
        <w:t>for continuous regression validation on every code commit</w:t>
      </w:r>
      <w:r w:rsidRPr="00657DB1">
        <w:rPr>
          <w:rStyle w:val="span"/>
          <w:rFonts w:ascii="Arial" w:eastAsia="Arial" w:hAnsi="Arial" w:cs="Arial"/>
          <w:sz w:val="16"/>
          <w:szCs w:val="16"/>
        </w:rPr>
        <w:t xml:space="preserve"> and align on requirements</w:t>
      </w:r>
      <w:r w:rsidR="008B4F0E">
        <w:rPr>
          <w:rStyle w:val="span"/>
          <w:rFonts w:ascii="Arial" w:eastAsia="Arial" w:hAnsi="Arial" w:cs="Arial"/>
          <w:sz w:val="16"/>
          <w:szCs w:val="16"/>
        </w:rPr>
        <w:t>.</w:t>
      </w:r>
    </w:p>
    <w:p w:rsidR="008B4F0E" w:rsidRPr="008B4F0E" w:rsidRDefault="008B4F0E" w:rsidP="008B4F0E">
      <w:pPr>
        <w:pStyle w:val="ulli"/>
        <w:numPr>
          <w:ilvl w:val="0"/>
          <w:numId w:val="3"/>
        </w:numPr>
        <w:pBdr>
          <w:left w:val="none" w:sz="0" w:space="0" w:color="auto"/>
        </w:pBdr>
        <w:spacing w:line="280" w:lineRule="atLeast"/>
        <w:textAlignment w:val="auto"/>
        <w:rPr>
          <w:rStyle w:val="span"/>
          <w:rFonts w:ascii="Arial" w:eastAsia="Arial" w:hAnsi="Arial" w:cs="Arial"/>
          <w:sz w:val="16"/>
          <w:szCs w:val="16"/>
        </w:rPr>
      </w:pPr>
      <w:r w:rsidRPr="008B4F0E">
        <w:rPr>
          <w:rStyle w:val="span"/>
          <w:rFonts w:ascii="Arial" w:eastAsia="Arial" w:hAnsi="Arial" w:cs="Arial"/>
          <w:b/>
          <w:bCs/>
          <w:sz w:val="16"/>
          <w:szCs w:val="16"/>
        </w:rPr>
        <w:t>Regression testing of new releases using Selenium with Java</w:t>
      </w:r>
      <w:r>
        <w:rPr>
          <w:rStyle w:val="span"/>
          <w:rFonts w:ascii="Arial" w:eastAsia="Arial" w:hAnsi="Arial" w:cs="Arial"/>
          <w:sz w:val="16"/>
          <w:szCs w:val="16"/>
        </w:rPr>
        <w:t>, ensuring stability and functionality of existing features</w:t>
      </w:r>
    </w:p>
    <w:p w:rsidR="00255E4A" w:rsidRPr="00657DB1" w:rsidRDefault="00000000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>Integrated the platform with Salesforce Sales Cloud, enabling dealers to generate quotes for new leads</w:t>
      </w:r>
    </w:p>
    <w:p w:rsidR="00255E4A" w:rsidRPr="00657DB1" w:rsidRDefault="00000000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>Documented test scenarios, test procedures and validated UI/UX designs using Figma to ensure alignment with functional requirements</w:t>
      </w:r>
    </w:p>
    <w:p w:rsidR="00255E4A" w:rsidRPr="00657DB1" w:rsidRDefault="00000000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>Conducted API testing using Swagger to validate payloads and ensure system integration</w:t>
      </w:r>
    </w:p>
    <w:p w:rsidR="00255E4A" w:rsidRPr="00657DB1" w:rsidRDefault="00000000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8B4F0E">
        <w:rPr>
          <w:rStyle w:val="span"/>
          <w:rFonts w:ascii="Arial" w:eastAsia="Arial" w:hAnsi="Arial" w:cs="Arial"/>
          <w:b/>
          <w:bCs/>
          <w:sz w:val="16"/>
          <w:szCs w:val="16"/>
        </w:rPr>
        <w:t>Analyzed JSON payloads and AWS logs in S3 buckets</w:t>
      </w:r>
      <w:r w:rsidRPr="00657DB1">
        <w:rPr>
          <w:rStyle w:val="span"/>
          <w:rFonts w:ascii="Arial" w:eastAsia="Arial" w:hAnsi="Arial" w:cs="Arial"/>
          <w:sz w:val="16"/>
          <w:szCs w:val="16"/>
        </w:rPr>
        <w:t xml:space="preserve"> for troubleshooting and system validation</w:t>
      </w:r>
    </w:p>
    <w:p w:rsidR="008B4F0E" w:rsidRPr="008B4F0E" w:rsidRDefault="008B4F0E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sz w:val="16"/>
          <w:szCs w:val="16"/>
        </w:rPr>
      </w:pPr>
      <w:r w:rsidRPr="008B4F0E">
        <w:rPr>
          <w:rStyle w:val="span"/>
          <w:rFonts w:ascii="Arial" w:eastAsia="Arial" w:hAnsi="Arial" w:cs="Arial"/>
          <w:sz w:val="16"/>
          <w:szCs w:val="16"/>
        </w:rPr>
        <w:t xml:space="preserve">Led mobile compatibility and performance testing on tablets using </w:t>
      </w:r>
      <w:proofErr w:type="spellStart"/>
      <w:r w:rsidRPr="008B4F0E">
        <w:rPr>
          <w:rStyle w:val="span"/>
          <w:rFonts w:ascii="Arial" w:eastAsia="Arial" w:hAnsi="Arial" w:cs="Arial"/>
          <w:sz w:val="16"/>
          <w:szCs w:val="16"/>
        </w:rPr>
        <w:t>Kobiton</w:t>
      </w:r>
      <w:proofErr w:type="spellEnd"/>
      <w:r w:rsidRPr="008B4F0E">
        <w:rPr>
          <w:rStyle w:val="span"/>
          <w:rFonts w:ascii="Arial" w:eastAsia="Arial" w:hAnsi="Arial" w:cs="Arial"/>
          <w:sz w:val="16"/>
          <w:szCs w:val="16"/>
        </w:rPr>
        <w:t>.</w:t>
      </w:r>
    </w:p>
    <w:p w:rsidR="008B4F0E" w:rsidRPr="008B4F0E" w:rsidRDefault="008B4F0E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sz w:val="16"/>
          <w:szCs w:val="16"/>
        </w:rPr>
      </w:pPr>
      <w:r w:rsidRPr="008B4F0E">
        <w:rPr>
          <w:rStyle w:val="span"/>
          <w:rFonts w:ascii="Arial" w:eastAsia="Arial" w:hAnsi="Arial" w:cs="Arial"/>
          <w:sz w:val="16"/>
          <w:szCs w:val="16"/>
        </w:rPr>
        <w:t xml:space="preserve">Managed test cases in </w:t>
      </w:r>
      <w:proofErr w:type="spellStart"/>
      <w:r w:rsidRPr="008B4F0E">
        <w:rPr>
          <w:rStyle w:val="span"/>
          <w:rFonts w:ascii="Arial" w:eastAsia="Arial" w:hAnsi="Arial" w:cs="Arial"/>
          <w:sz w:val="16"/>
          <w:szCs w:val="16"/>
        </w:rPr>
        <w:t>QMetry</w:t>
      </w:r>
      <w:proofErr w:type="spellEnd"/>
      <w:r w:rsidRPr="008B4F0E">
        <w:rPr>
          <w:rStyle w:val="span"/>
          <w:rFonts w:ascii="Arial" w:eastAsia="Arial" w:hAnsi="Arial" w:cs="Arial"/>
          <w:sz w:val="16"/>
          <w:szCs w:val="16"/>
        </w:rPr>
        <w:t xml:space="preserve"> and tracked requirements and defects using Pivotal Tracker.</w:t>
      </w:r>
    </w:p>
    <w:p w:rsidR="00255E4A" w:rsidRPr="00657DB1" w:rsidRDefault="00000000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>Prepared Defect Matrix reports and facilitated reviews with Product Owners to resolve critical issues</w:t>
      </w:r>
    </w:p>
    <w:p w:rsidR="00255E4A" w:rsidRPr="00657DB1" w:rsidRDefault="00000000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8B4F0E">
        <w:rPr>
          <w:rStyle w:val="span"/>
          <w:rFonts w:ascii="Arial" w:eastAsia="Arial" w:hAnsi="Arial" w:cs="Arial"/>
          <w:b/>
          <w:bCs/>
          <w:sz w:val="16"/>
          <w:szCs w:val="16"/>
        </w:rPr>
        <w:t>Conducted backend database testing using MongoDB</w:t>
      </w:r>
      <w:r w:rsidRPr="00657DB1">
        <w:rPr>
          <w:rStyle w:val="span"/>
          <w:rFonts w:ascii="Arial" w:eastAsia="Arial" w:hAnsi="Arial" w:cs="Arial"/>
          <w:sz w:val="16"/>
          <w:szCs w:val="16"/>
        </w:rPr>
        <w:t xml:space="preserve"> to ensure data accuracy and consistency</w:t>
      </w:r>
    </w:p>
    <w:p w:rsidR="00255E4A" w:rsidRPr="00657DB1" w:rsidRDefault="00000000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>Mentored new QA team members, enhancing their skills in QA processes and tools</w:t>
      </w:r>
    </w:p>
    <w:p w:rsidR="00255E4A" w:rsidRPr="00657DB1" w:rsidRDefault="00000000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>Developed and executed test suites from scratch, ensuring comprehensive coverage and high-quality releases</w:t>
      </w:r>
    </w:p>
    <w:p w:rsidR="00255E4A" w:rsidRDefault="00000000">
      <w:pPr>
        <w:pStyle w:val="ulli"/>
        <w:numPr>
          <w:ilvl w:val="0"/>
          <w:numId w:val="3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8B4F0E">
        <w:rPr>
          <w:rStyle w:val="span"/>
          <w:rFonts w:ascii="Arial" w:eastAsia="Arial" w:hAnsi="Arial" w:cs="Arial"/>
          <w:b/>
          <w:bCs/>
          <w:sz w:val="16"/>
          <w:szCs w:val="16"/>
        </w:rPr>
        <w:t>Performed shift-left regression testing using Playwright</w:t>
      </w:r>
      <w:r w:rsidRPr="00657DB1">
        <w:rPr>
          <w:rStyle w:val="span"/>
          <w:rFonts w:ascii="Arial" w:eastAsia="Arial" w:hAnsi="Arial" w:cs="Arial"/>
          <w:sz w:val="16"/>
          <w:szCs w:val="16"/>
        </w:rPr>
        <w:t xml:space="preserve"> to prevent regression issues</w:t>
      </w:r>
    </w:p>
    <w:p w:rsidR="0074449E" w:rsidRDefault="0074449E" w:rsidP="0074449E">
      <w:pPr>
        <w:pStyle w:val="ulli"/>
        <w:spacing w:line="280" w:lineRule="atLeast"/>
        <w:rPr>
          <w:rStyle w:val="span"/>
          <w:rFonts w:ascii="Arial" w:eastAsia="Arial" w:hAnsi="Arial" w:cs="Arial"/>
          <w:sz w:val="16"/>
          <w:szCs w:val="16"/>
        </w:rPr>
      </w:pPr>
    </w:p>
    <w:p w:rsidR="0074449E" w:rsidRDefault="0074449E" w:rsidP="0074449E">
      <w:pPr>
        <w:pStyle w:val="ulli"/>
        <w:spacing w:line="280" w:lineRule="atLeast"/>
        <w:rPr>
          <w:rStyle w:val="span"/>
          <w:rFonts w:ascii="Arial" w:eastAsia="Arial" w:hAnsi="Arial" w:cs="Arial"/>
          <w:sz w:val="16"/>
          <w:szCs w:val="16"/>
        </w:rPr>
      </w:pPr>
    </w:p>
    <w:p w:rsidR="009A5149" w:rsidRDefault="009A5149" w:rsidP="009A5149">
      <w:pPr>
        <w:pStyle w:val="ulli"/>
        <w:spacing w:line="280" w:lineRule="atLeast"/>
        <w:rPr>
          <w:rStyle w:val="span"/>
          <w:rFonts w:ascii="Arial" w:eastAsia="Arial" w:hAnsi="Arial" w:cs="Arial"/>
          <w:sz w:val="16"/>
          <w:szCs w:val="16"/>
        </w:rPr>
      </w:pPr>
    </w:p>
    <w:p w:rsidR="009A5149" w:rsidRDefault="009A5149" w:rsidP="009A5149">
      <w:pPr>
        <w:pStyle w:val="ulli"/>
        <w:spacing w:line="280" w:lineRule="atLeast"/>
        <w:rPr>
          <w:rStyle w:val="span"/>
          <w:rFonts w:ascii="Arial" w:eastAsia="Arial" w:hAnsi="Arial" w:cs="Arial"/>
          <w:sz w:val="16"/>
          <w:szCs w:val="16"/>
        </w:rPr>
      </w:pPr>
    </w:p>
    <w:p w:rsidR="009A5149" w:rsidRPr="00657DB1" w:rsidRDefault="009A5149" w:rsidP="009A5149">
      <w:pPr>
        <w:pStyle w:val="ulli"/>
        <w:spacing w:line="280" w:lineRule="atLeast"/>
        <w:rPr>
          <w:rStyle w:val="span"/>
          <w:rFonts w:ascii="Arial" w:eastAsia="Arial" w:hAnsi="Arial" w:cs="Arial"/>
          <w:sz w:val="16"/>
          <w:szCs w:val="16"/>
        </w:rPr>
      </w:pPr>
    </w:p>
    <w:p w:rsidR="00657DB1" w:rsidRPr="00657DB1" w:rsidRDefault="00657DB1" w:rsidP="007F00A2">
      <w:pPr>
        <w:pStyle w:val="ulli"/>
        <w:spacing w:line="280" w:lineRule="atLeast"/>
        <w:ind w:left="640"/>
        <w:rPr>
          <w:rStyle w:val="span"/>
          <w:rFonts w:ascii="Arial" w:eastAsia="Arial" w:hAnsi="Arial" w:cs="Arial"/>
          <w:sz w:val="16"/>
          <w:szCs w:val="16"/>
        </w:rPr>
      </w:pPr>
    </w:p>
    <w:p w:rsidR="00255E4A" w:rsidRDefault="00000000">
      <w:pPr>
        <w:pStyle w:val="divdocumentsinglecolumn"/>
        <w:tabs>
          <w:tab w:val="right" w:pos="10620"/>
        </w:tabs>
        <w:spacing w:before="80" w:line="280" w:lineRule="atLeast"/>
        <w:rPr>
          <w:rFonts w:ascii="Arial" w:eastAsia="Arial" w:hAnsi="Arial" w:cs="Arial"/>
          <w:sz w:val="22"/>
          <w:szCs w:val="22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lastRenderedPageBreak/>
        <w:t>QA Engineer II</w:t>
      </w:r>
      <w:r>
        <w:rPr>
          <w:rStyle w:val="singlecolumnspanpaddedlinenth-child1"/>
          <w:rFonts w:ascii="Arial" w:eastAsia="Arial" w:hAnsi="Arial" w:cs="Arial"/>
          <w:sz w:val="22"/>
          <w:szCs w:val="22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</w:rPr>
        <w:tab/>
        <w:t xml:space="preserve"> </w:t>
      </w:r>
      <w:r>
        <w:rPr>
          <w:rStyle w:val="spanjobdates"/>
          <w:rFonts w:ascii="Arial" w:eastAsia="Arial" w:hAnsi="Arial" w:cs="Arial"/>
          <w:sz w:val="22"/>
          <w:szCs w:val="22"/>
        </w:rPr>
        <w:t>01/2019 to 07/2023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 w:rsidR="000C1E6A" w:rsidRPr="0074449E" w:rsidRDefault="00000000" w:rsidP="000C1E6A">
      <w:pPr>
        <w:pStyle w:val="spanpaddedline"/>
        <w:tabs>
          <w:tab w:val="right" w:pos="10620"/>
        </w:tabs>
        <w:spacing w:line="280" w:lineRule="atLeast"/>
        <w:rPr>
          <w:rFonts w:ascii="Arial" w:eastAsia="Arial" w:hAnsi="Arial" w:cs="Arial"/>
          <w:b/>
          <w:bCs/>
          <w:sz w:val="20"/>
          <w:szCs w:val="20"/>
        </w:rPr>
      </w:pPr>
      <w:r w:rsidRPr="0074449E">
        <w:rPr>
          <w:rStyle w:val="spancompanyname"/>
          <w:rFonts w:ascii="Arial" w:eastAsia="Arial" w:hAnsi="Arial" w:cs="Arial"/>
          <w:b w:val="0"/>
          <w:bCs w:val="0"/>
          <w:sz w:val="20"/>
          <w:szCs w:val="20"/>
        </w:rPr>
        <w:t>Asurion</w:t>
      </w:r>
      <w:r w:rsidRPr="0074449E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0C1E6A" w:rsidRPr="0074449E">
        <w:rPr>
          <w:rFonts w:ascii="Arial" w:eastAsia="Arial" w:hAnsi="Arial" w:cs="Arial"/>
          <w:b/>
          <w:bCs/>
          <w:sz w:val="20"/>
          <w:szCs w:val="20"/>
        </w:rPr>
        <w:t xml:space="preserve">- </w:t>
      </w:r>
      <w:r w:rsidR="000C1E6A" w:rsidRPr="0074449E">
        <w:rPr>
          <w:rStyle w:val="spanjoblocation"/>
          <w:rFonts w:ascii="Arial" w:eastAsia="Arial" w:hAnsi="Arial" w:cs="Arial"/>
          <w:b w:val="0"/>
          <w:bCs w:val="0"/>
          <w:sz w:val="20"/>
          <w:szCs w:val="20"/>
        </w:rPr>
        <w:t>Sterling</w:t>
      </w:r>
      <w:r w:rsidR="000C1E6A" w:rsidRPr="0074449E">
        <w:rPr>
          <w:rStyle w:val="datesWrapper"/>
          <w:rFonts w:ascii="Arial" w:eastAsia="Arial" w:hAnsi="Arial" w:cs="Arial"/>
          <w:b/>
          <w:bCs/>
          <w:sz w:val="20"/>
          <w:szCs w:val="20"/>
        </w:rPr>
        <w:t xml:space="preserve"> </w:t>
      </w:r>
      <w:r w:rsidR="000C1E6A" w:rsidRPr="0074449E">
        <w:rPr>
          <w:rStyle w:val="spanjoblocation"/>
          <w:rFonts w:ascii="Arial" w:eastAsia="Arial" w:hAnsi="Arial" w:cs="Arial"/>
          <w:b w:val="0"/>
          <w:bCs w:val="0"/>
          <w:sz w:val="20"/>
          <w:szCs w:val="20"/>
        </w:rPr>
        <w:t>VA</w:t>
      </w:r>
      <w:r w:rsidR="000C1E6A" w:rsidRPr="0074449E">
        <w:rPr>
          <w:rStyle w:val="datesWrapper"/>
          <w:rFonts w:ascii="Arial" w:eastAsia="Arial" w:hAnsi="Arial" w:cs="Arial"/>
          <w:b/>
          <w:bCs/>
          <w:sz w:val="20"/>
          <w:szCs w:val="20"/>
        </w:rPr>
        <w:t xml:space="preserve"> </w:t>
      </w:r>
    </w:p>
    <w:p w:rsidR="00255E4A" w:rsidRDefault="00000000">
      <w:pPr>
        <w:pStyle w:val="spanpaddedline"/>
        <w:tabs>
          <w:tab w:val="right" w:pos="10620"/>
        </w:tabs>
        <w:spacing w:line="280" w:lineRule="atLeast"/>
        <w:rPr>
          <w:rFonts w:ascii="Arial" w:eastAsia="Arial" w:hAnsi="Arial" w:cs="Arial"/>
          <w:sz w:val="22"/>
          <w:szCs w:val="22"/>
        </w:rPr>
      </w:pPr>
      <w:r>
        <w:rPr>
          <w:rStyle w:val="datesWrapper"/>
          <w:rFonts w:ascii="Arial" w:eastAsia="Arial" w:hAnsi="Arial" w:cs="Arial"/>
          <w:sz w:val="22"/>
          <w:szCs w:val="22"/>
        </w:rPr>
        <w:tab/>
        <w:t xml:space="preserve"> </w:t>
      </w:r>
    </w:p>
    <w:p w:rsidR="00255E4A" w:rsidRPr="00657DB1" w:rsidRDefault="00000000" w:rsidP="009D2BE3">
      <w:pPr>
        <w:pStyle w:val="ulli"/>
        <w:spacing w:line="280" w:lineRule="atLeast"/>
        <w:rPr>
          <w:rStyle w:val="span"/>
          <w:rFonts w:ascii="Arial" w:eastAsia="Arial" w:hAnsi="Arial" w:cs="Arial"/>
          <w:sz w:val="16"/>
          <w:szCs w:val="16"/>
        </w:rPr>
      </w:pPr>
      <w:r w:rsidRPr="009D2BE3">
        <w:rPr>
          <w:rStyle w:val="span"/>
          <w:rFonts w:ascii="Arial" w:eastAsia="Arial" w:hAnsi="Arial" w:cs="Arial"/>
          <w:b/>
          <w:bCs/>
          <w:sz w:val="16"/>
          <w:szCs w:val="16"/>
        </w:rPr>
        <w:t>Company Overview:</w:t>
      </w:r>
      <w:r w:rsidRPr="00657DB1">
        <w:rPr>
          <w:rStyle w:val="span"/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657DB1">
        <w:rPr>
          <w:rStyle w:val="span"/>
          <w:rFonts w:ascii="Arial" w:eastAsia="Arial" w:hAnsi="Arial" w:cs="Arial"/>
          <w:sz w:val="16"/>
          <w:szCs w:val="16"/>
        </w:rPr>
        <w:t>ServiceBench</w:t>
      </w:r>
      <w:proofErr w:type="spellEnd"/>
      <w:r w:rsidRPr="00657DB1">
        <w:rPr>
          <w:rStyle w:val="span"/>
          <w:rFonts w:ascii="Arial" w:eastAsia="Arial" w:hAnsi="Arial" w:cs="Arial"/>
          <w:sz w:val="16"/>
          <w:szCs w:val="16"/>
        </w:rPr>
        <w:t>, developed by Asurion, is a cloud-based platform offering end-to-end solutions for managing after-sales services for manufacturers and retailers. It features warranty and service contract management, dispatching and scheduling, field service management, and customer engagement tools. The platform integrates with third-party systems to streamline operations, process installer claims, and enhance customer satisfaction, driving efficiency and cost reduction for businesses.</w:t>
      </w:r>
    </w:p>
    <w:p w:rsidR="00255E4A" w:rsidRDefault="00000000">
      <w:pPr>
        <w:pStyle w:val="ulli"/>
        <w:numPr>
          <w:ilvl w:val="0"/>
          <w:numId w:val="4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 xml:space="preserve">Managed large-scale projects in </w:t>
      </w:r>
      <w:proofErr w:type="spellStart"/>
      <w:r w:rsidRPr="00657DB1">
        <w:rPr>
          <w:rStyle w:val="span"/>
          <w:rFonts w:ascii="Arial" w:eastAsia="Arial" w:hAnsi="Arial" w:cs="Arial"/>
          <w:sz w:val="16"/>
          <w:szCs w:val="16"/>
        </w:rPr>
        <w:t>ServiceBench</w:t>
      </w:r>
      <w:proofErr w:type="spellEnd"/>
      <w:r w:rsidRPr="00657DB1">
        <w:rPr>
          <w:rStyle w:val="span"/>
          <w:rFonts w:ascii="Arial" w:eastAsia="Arial" w:hAnsi="Arial" w:cs="Arial"/>
          <w:sz w:val="16"/>
          <w:szCs w:val="16"/>
        </w:rPr>
        <w:t>, integrating front/back-office systems for financial validations</w:t>
      </w:r>
    </w:p>
    <w:p w:rsidR="003E0F78" w:rsidRPr="00657DB1" w:rsidRDefault="003E0F78">
      <w:pPr>
        <w:pStyle w:val="ulli"/>
        <w:numPr>
          <w:ilvl w:val="0"/>
          <w:numId w:val="4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3E0F78">
        <w:rPr>
          <w:rStyle w:val="span"/>
          <w:rFonts w:ascii="Arial" w:eastAsia="Arial" w:hAnsi="Arial" w:cs="Arial"/>
          <w:sz w:val="16"/>
          <w:szCs w:val="16"/>
        </w:rPr>
        <w:t xml:space="preserve">Developed and maintained a robust </w:t>
      </w:r>
      <w:r w:rsidRPr="006651F9">
        <w:rPr>
          <w:rStyle w:val="span"/>
          <w:rFonts w:ascii="Arial" w:eastAsia="Arial" w:hAnsi="Arial" w:cs="Arial"/>
          <w:b/>
          <w:bCs/>
          <w:sz w:val="16"/>
          <w:szCs w:val="16"/>
        </w:rPr>
        <w:t>Selenium WebDriver framework</w:t>
      </w:r>
      <w:r w:rsidRPr="003E0F78">
        <w:rPr>
          <w:rStyle w:val="span"/>
          <w:rFonts w:ascii="Arial" w:eastAsia="Arial" w:hAnsi="Arial" w:cs="Arial"/>
          <w:sz w:val="16"/>
          <w:szCs w:val="16"/>
        </w:rPr>
        <w:t xml:space="preserve"> with TestNG and JUnit for cross-browser testing.</w:t>
      </w:r>
    </w:p>
    <w:p w:rsidR="00255E4A" w:rsidRPr="00657DB1" w:rsidRDefault="00000000">
      <w:pPr>
        <w:pStyle w:val="ulli"/>
        <w:numPr>
          <w:ilvl w:val="0"/>
          <w:numId w:val="4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>Conducted integration testing on internal applications, covering both front-end and back-end functionalities</w:t>
      </w:r>
    </w:p>
    <w:p w:rsidR="00255E4A" w:rsidRPr="00657DB1" w:rsidRDefault="00000000">
      <w:pPr>
        <w:pStyle w:val="ulli"/>
        <w:numPr>
          <w:ilvl w:val="0"/>
          <w:numId w:val="4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>Analyzed project specifications to develop comprehensive test plans, test cases, and test scripts</w:t>
      </w:r>
    </w:p>
    <w:p w:rsidR="00255E4A" w:rsidRPr="00657DB1" w:rsidRDefault="00000000">
      <w:pPr>
        <w:pStyle w:val="ulli"/>
        <w:numPr>
          <w:ilvl w:val="0"/>
          <w:numId w:val="4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 xml:space="preserve">Executed functional, </w:t>
      </w:r>
      <w:r w:rsidRPr="00B51CE1">
        <w:rPr>
          <w:rStyle w:val="span"/>
          <w:rFonts w:ascii="Arial" w:eastAsia="Arial" w:hAnsi="Arial" w:cs="Arial"/>
          <w:b/>
          <w:bCs/>
          <w:sz w:val="16"/>
          <w:szCs w:val="16"/>
        </w:rPr>
        <w:t>integration, and regression testing</w:t>
      </w:r>
      <w:r w:rsidRPr="00657DB1">
        <w:rPr>
          <w:rStyle w:val="span"/>
          <w:rFonts w:ascii="Arial" w:eastAsia="Arial" w:hAnsi="Arial" w:cs="Arial"/>
          <w:sz w:val="16"/>
          <w:szCs w:val="16"/>
        </w:rPr>
        <w:t xml:space="preserve"> across various builds and patches</w:t>
      </w:r>
    </w:p>
    <w:p w:rsidR="00255E4A" w:rsidRPr="00657DB1" w:rsidRDefault="00000000">
      <w:pPr>
        <w:pStyle w:val="ulli"/>
        <w:numPr>
          <w:ilvl w:val="0"/>
          <w:numId w:val="4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>Participated in UAT, collaborating with stakeholders to validate functionality and resolve gating issues</w:t>
      </w:r>
    </w:p>
    <w:p w:rsidR="00255E4A" w:rsidRPr="00B51CE1" w:rsidRDefault="00000000">
      <w:pPr>
        <w:pStyle w:val="ulli"/>
        <w:numPr>
          <w:ilvl w:val="0"/>
          <w:numId w:val="4"/>
        </w:numPr>
        <w:spacing w:line="280" w:lineRule="atLeast"/>
        <w:ind w:left="640" w:hanging="261"/>
        <w:rPr>
          <w:rStyle w:val="span"/>
          <w:rFonts w:ascii="Arial" w:eastAsia="Arial" w:hAnsi="Arial" w:cs="Arial"/>
          <w:b/>
          <w:bCs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 xml:space="preserve">Maintained test case repositories in </w:t>
      </w:r>
      <w:r w:rsidRPr="00B51CE1">
        <w:rPr>
          <w:rStyle w:val="span"/>
          <w:rFonts w:ascii="Arial" w:eastAsia="Arial" w:hAnsi="Arial" w:cs="Arial"/>
          <w:b/>
          <w:bCs/>
          <w:sz w:val="16"/>
          <w:szCs w:val="16"/>
        </w:rPr>
        <w:t>Atlassian Xray and updated test cases in JIRA</w:t>
      </w:r>
    </w:p>
    <w:p w:rsidR="00255E4A" w:rsidRPr="00657DB1" w:rsidRDefault="00000000">
      <w:pPr>
        <w:pStyle w:val="ulli"/>
        <w:numPr>
          <w:ilvl w:val="0"/>
          <w:numId w:val="4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>Adapted to Agile methodologies, managing evolving requirements and feature sets</w:t>
      </w:r>
    </w:p>
    <w:p w:rsidR="00255E4A" w:rsidRPr="00657DB1" w:rsidRDefault="00000000">
      <w:pPr>
        <w:pStyle w:val="ulli"/>
        <w:numPr>
          <w:ilvl w:val="0"/>
          <w:numId w:val="4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>Reported and tracked defects using JIRA, ensuring timely resolution and validation of fixes</w:t>
      </w:r>
    </w:p>
    <w:p w:rsidR="00255E4A" w:rsidRPr="00657DB1" w:rsidRDefault="00000000">
      <w:pPr>
        <w:pStyle w:val="ulli"/>
        <w:numPr>
          <w:ilvl w:val="0"/>
          <w:numId w:val="4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>Utilized SOAP UI and Postman for web services and REST API testing</w:t>
      </w:r>
    </w:p>
    <w:p w:rsidR="00255E4A" w:rsidRPr="00657DB1" w:rsidRDefault="00000000">
      <w:pPr>
        <w:pStyle w:val="ulli"/>
        <w:numPr>
          <w:ilvl w:val="0"/>
          <w:numId w:val="4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 xml:space="preserve">Monitored application logs using </w:t>
      </w:r>
      <w:r w:rsidRPr="007325F6">
        <w:rPr>
          <w:rStyle w:val="span"/>
          <w:rFonts w:ascii="Arial" w:eastAsia="Arial" w:hAnsi="Arial" w:cs="Arial"/>
          <w:b/>
          <w:bCs/>
          <w:sz w:val="16"/>
          <w:szCs w:val="16"/>
        </w:rPr>
        <w:t>CloudWatch in New Relic</w:t>
      </w:r>
      <w:r w:rsidRPr="00657DB1">
        <w:rPr>
          <w:rStyle w:val="span"/>
          <w:rFonts w:ascii="Arial" w:eastAsia="Arial" w:hAnsi="Arial" w:cs="Arial"/>
          <w:sz w:val="16"/>
          <w:szCs w:val="16"/>
        </w:rPr>
        <w:t xml:space="preserve"> and performed data validation using Aurora databases</w:t>
      </w:r>
    </w:p>
    <w:p w:rsidR="00255E4A" w:rsidRPr="00657DB1" w:rsidRDefault="00000000">
      <w:pPr>
        <w:pStyle w:val="ulli"/>
        <w:numPr>
          <w:ilvl w:val="0"/>
          <w:numId w:val="4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>Documented and uploaded test cases to Bitbucket and maintained the Xray repository</w:t>
      </w:r>
    </w:p>
    <w:p w:rsidR="00255E4A" w:rsidRPr="00657DB1" w:rsidRDefault="00000000">
      <w:pPr>
        <w:pStyle w:val="ulli"/>
        <w:numPr>
          <w:ilvl w:val="0"/>
          <w:numId w:val="4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 xml:space="preserve">Developed and </w:t>
      </w:r>
      <w:r w:rsidRPr="007325F6">
        <w:rPr>
          <w:rStyle w:val="span"/>
          <w:rFonts w:ascii="Arial" w:eastAsia="Arial" w:hAnsi="Arial" w:cs="Arial"/>
          <w:b/>
          <w:bCs/>
          <w:sz w:val="16"/>
          <w:szCs w:val="16"/>
        </w:rPr>
        <w:t>executed BDD test scenarios using Cucumber with Gherkin syntax in IntelliJ</w:t>
      </w:r>
      <w:r w:rsidRPr="00657DB1">
        <w:rPr>
          <w:rStyle w:val="span"/>
          <w:rFonts w:ascii="Arial" w:eastAsia="Arial" w:hAnsi="Arial" w:cs="Arial"/>
          <w:sz w:val="16"/>
          <w:szCs w:val="16"/>
        </w:rPr>
        <w:t>, enhancing test readability and stakeholder collaboration</w:t>
      </w:r>
    </w:p>
    <w:p w:rsidR="00255E4A" w:rsidRPr="00657DB1" w:rsidRDefault="00000000">
      <w:pPr>
        <w:pStyle w:val="ulli"/>
        <w:numPr>
          <w:ilvl w:val="0"/>
          <w:numId w:val="4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>Used Selenium with Java to automate UI test cases for regression and smoke testing</w:t>
      </w:r>
    </w:p>
    <w:p w:rsidR="00255E4A" w:rsidRPr="00657DB1" w:rsidRDefault="00000000">
      <w:pPr>
        <w:pStyle w:val="ulli"/>
        <w:numPr>
          <w:ilvl w:val="0"/>
          <w:numId w:val="4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>Integrated automated test scripts with CI/CD pipelines (Jenkins, Bitbucket) to ensure build validation and accelerate feedback loops</w:t>
      </w:r>
    </w:p>
    <w:p w:rsidR="00255E4A" w:rsidRPr="00657DB1" w:rsidRDefault="00000000">
      <w:pPr>
        <w:pStyle w:val="ulli"/>
        <w:numPr>
          <w:ilvl w:val="0"/>
          <w:numId w:val="4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>Collaborated with business analysts, product owners, and developers to clarify requirements and ensure alignment</w:t>
      </w:r>
    </w:p>
    <w:p w:rsidR="00255E4A" w:rsidRPr="00657DB1" w:rsidRDefault="00000000">
      <w:pPr>
        <w:pStyle w:val="ulli"/>
        <w:numPr>
          <w:ilvl w:val="0"/>
          <w:numId w:val="4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>Participated in daily scrum calls, providing progress updates and addressing issues to ensure sprint success</w:t>
      </w:r>
    </w:p>
    <w:p w:rsidR="00255E4A" w:rsidRPr="00657DB1" w:rsidRDefault="00000000">
      <w:pPr>
        <w:pStyle w:val="ulli"/>
        <w:numPr>
          <w:ilvl w:val="0"/>
          <w:numId w:val="4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 xml:space="preserve">Utilized </w:t>
      </w:r>
      <w:r w:rsidRPr="006651F9">
        <w:rPr>
          <w:rStyle w:val="span"/>
          <w:rFonts w:ascii="Arial" w:eastAsia="Arial" w:hAnsi="Arial" w:cs="Arial"/>
          <w:b/>
          <w:bCs/>
          <w:sz w:val="16"/>
          <w:szCs w:val="16"/>
        </w:rPr>
        <w:t>Selenium for automated testing</w:t>
      </w:r>
      <w:r w:rsidRPr="00657DB1">
        <w:rPr>
          <w:rStyle w:val="span"/>
          <w:rFonts w:ascii="Arial" w:eastAsia="Arial" w:hAnsi="Arial" w:cs="Arial"/>
          <w:sz w:val="16"/>
          <w:szCs w:val="16"/>
        </w:rPr>
        <w:t xml:space="preserve"> and performed manual test case execution</w:t>
      </w:r>
    </w:p>
    <w:p w:rsidR="00255E4A" w:rsidRPr="00657DB1" w:rsidRDefault="00000000">
      <w:pPr>
        <w:pStyle w:val="ulli"/>
        <w:numPr>
          <w:ilvl w:val="0"/>
          <w:numId w:val="4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>Executed test automation integrated into CI/CD pipelines (Jenkins, Bitbucket) to validate builds, enabling faster feedback and supporting efficient release cycles</w:t>
      </w:r>
    </w:p>
    <w:p w:rsidR="00255E4A" w:rsidRPr="00657DB1" w:rsidRDefault="00000000">
      <w:pPr>
        <w:pStyle w:val="ulli"/>
        <w:numPr>
          <w:ilvl w:val="0"/>
          <w:numId w:val="4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>Managed documentation and test resources using MS SharePoint and Atlassian Confluence</w:t>
      </w:r>
    </w:p>
    <w:p w:rsidR="00255E4A" w:rsidRPr="00657DB1" w:rsidRDefault="00000000">
      <w:pPr>
        <w:pStyle w:val="ulli"/>
        <w:numPr>
          <w:ilvl w:val="0"/>
          <w:numId w:val="4"/>
        </w:numPr>
        <w:spacing w:line="280" w:lineRule="atLeast"/>
        <w:ind w:left="640" w:hanging="261"/>
        <w:rPr>
          <w:rStyle w:val="span"/>
          <w:rFonts w:ascii="Arial" w:eastAsia="Arial" w:hAnsi="Arial" w:cs="Arial"/>
          <w:sz w:val="16"/>
          <w:szCs w:val="16"/>
        </w:rPr>
      </w:pPr>
      <w:r w:rsidRPr="00657DB1">
        <w:rPr>
          <w:rStyle w:val="span"/>
          <w:rFonts w:ascii="Arial" w:eastAsia="Arial" w:hAnsi="Arial" w:cs="Arial"/>
          <w:sz w:val="16"/>
          <w:szCs w:val="16"/>
        </w:rPr>
        <w:t>Consistently met project deadlines, ensuring high-quality deliverables and stakeholder satisfaction</w:t>
      </w:r>
    </w:p>
    <w:p w:rsidR="00255E4A" w:rsidRDefault="00000000">
      <w:pPr>
        <w:pStyle w:val="divdocumentdivsectiontitle"/>
        <w:spacing w:before="200" w:after="4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Education</w:t>
      </w:r>
    </w:p>
    <w:p w:rsidR="00255E4A" w:rsidRDefault="00042F68">
      <w:pPr>
        <w:pStyle w:val="divdocumentsinglecolumn"/>
        <w:spacing w:line="280" w:lineRule="atLeast"/>
        <w:rPr>
          <w:rFonts w:ascii="Arial" w:eastAsia="Arial" w:hAnsi="Arial" w:cs="Arial"/>
          <w:sz w:val="22"/>
          <w:szCs w:val="22"/>
        </w:rPr>
      </w:pPr>
      <w:r>
        <w:rPr>
          <w:rStyle w:val="spandegree"/>
          <w:rFonts w:ascii="Arial" w:eastAsia="Arial" w:hAnsi="Arial" w:cs="Arial"/>
          <w:sz w:val="22"/>
          <w:szCs w:val="22"/>
        </w:rPr>
        <w:t xml:space="preserve">          Bachelor's Degree</w:t>
      </w:r>
      <w:r>
        <w:rPr>
          <w:rStyle w:val="singlecolumnspanpaddedlinenth-child1"/>
          <w:rFonts w:ascii="Arial" w:eastAsia="Arial" w:hAnsi="Arial" w:cs="Arial"/>
          <w:sz w:val="22"/>
          <w:szCs w:val="22"/>
        </w:rPr>
        <w:t xml:space="preserve"> </w:t>
      </w:r>
    </w:p>
    <w:p w:rsidR="00255E4A" w:rsidRDefault="00042F68">
      <w:pPr>
        <w:pStyle w:val="spanpaddedline"/>
        <w:tabs>
          <w:tab w:val="right" w:pos="10620"/>
        </w:tabs>
        <w:spacing w:line="280" w:lineRule="atLeas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6"/>
          <w:szCs w:val="16"/>
        </w:rPr>
        <w:t xml:space="preserve">               </w:t>
      </w:r>
      <w:r w:rsidRPr="00042F68">
        <w:rPr>
          <w:rFonts w:ascii="Arial" w:eastAsia="Arial" w:hAnsi="Arial" w:cs="Arial"/>
          <w:sz w:val="16"/>
          <w:szCs w:val="16"/>
        </w:rPr>
        <w:t xml:space="preserve">S.N. Sen B.V. Post Graduate College </w:t>
      </w:r>
      <w:r w:rsidR="00C57E21" w:rsidRPr="00042F68">
        <w:rPr>
          <w:rFonts w:ascii="Arial" w:eastAsia="Arial" w:hAnsi="Arial" w:cs="Arial"/>
          <w:sz w:val="16"/>
          <w:szCs w:val="16"/>
        </w:rPr>
        <w:t>- India</w:t>
      </w:r>
      <w:r>
        <w:rPr>
          <w:rStyle w:val="datesWrapper"/>
          <w:rFonts w:ascii="Arial" w:eastAsia="Arial" w:hAnsi="Arial" w:cs="Arial"/>
          <w:sz w:val="22"/>
          <w:szCs w:val="22"/>
        </w:rPr>
        <w:tab/>
        <w:t xml:space="preserve"> </w:t>
      </w:r>
    </w:p>
    <w:p w:rsidR="00255E4A" w:rsidRDefault="00000000">
      <w:pPr>
        <w:pStyle w:val="divdocumentdivsectiontitle"/>
        <w:spacing w:before="200" w:after="4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Websites, Portfolios, Profiles</w:t>
      </w:r>
    </w:p>
    <w:p w:rsidR="00255E4A" w:rsidRPr="00042F68" w:rsidRDefault="00000000" w:rsidP="00042F68">
      <w:pPr>
        <w:pStyle w:val="ulli"/>
        <w:numPr>
          <w:ilvl w:val="0"/>
          <w:numId w:val="6"/>
        </w:numPr>
        <w:pBdr>
          <w:left w:val="none" w:sz="0" w:space="0" w:color="auto"/>
        </w:pBdr>
        <w:spacing w:line="280" w:lineRule="atLeast"/>
        <w:ind w:left="640" w:hanging="261"/>
        <w:rPr>
          <w:rFonts w:ascii="Arial" w:eastAsia="Arial" w:hAnsi="Arial" w:cs="Arial"/>
          <w:sz w:val="16"/>
          <w:szCs w:val="16"/>
        </w:rPr>
      </w:pPr>
      <w:r w:rsidRPr="00042F68">
        <w:rPr>
          <w:rFonts w:ascii="Arial" w:eastAsia="Arial" w:hAnsi="Arial" w:cs="Arial"/>
          <w:sz w:val="16"/>
          <w:szCs w:val="16"/>
        </w:rPr>
        <w:t>https://www.linkedin.com/in/smita-sharma/</w:t>
      </w:r>
    </w:p>
    <w:p w:rsidR="00255E4A" w:rsidRDefault="00000000">
      <w:pPr>
        <w:pStyle w:val="divdocumentdivsectiontitle"/>
        <w:spacing w:before="200" w:after="4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Certifications</w:t>
      </w:r>
    </w:p>
    <w:p w:rsidR="00255E4A" w:rsidRPr="00042F68" w:rsidRDefault="00000000">
      <w:pPr>
        <w:pStyle w:val="ulli"/>
        <w:numPr>
          <w:ilvl w:val="0"/>
          <w:numId w:val="6"/>
        </w:numPr>
        <w:pBdr>
          <w:left w:val="none" w:sz="0" w:space="0" w:color="auto"/>
        </w:pBdr>
        <w:spacing w:line="280" w:lineRule="atLeast"/>
        <w:ind w:left="640" w:hanging="261"/>
        <w:rPr>
          <w:rFonts w:ascii="Arial" w:eastAsia="Arial" w:hAnsi="Arial" w:cs="Arial"/>
          <w:sz w:val="16"/>
          <w:szCs w:val="16"/>
        </w:rPr>
      </w:pPr>
      <w:r w:rsidRPr="00042F68">
        <w:rPr>
          <w:rFonts w:ascii="Arial" w:eastAsia="Arial" w:hAnsi="Arial" w:cs="Arial"/>
          <w:sz w:val="16"/>
          <w:szCs w:val="16"/>
        </w:rPr>
        <w:t>ISTQB – CTFL-AT (Certified Tester Foundation Level Agile Tester) Certified</w:t>
      </w:r>
    </w:p>
    <w:p w:rsidR="00255E4A" w:rsidRPr="00042F68" w:rsidRDefault="00000000">
      <w:pPr>
        <w:pStyle w:val="ulli"/>
        <w:numPr>
          <w:ilvl w:val="0"/>
          <w:numId w:val="6"/>
        </w:numPr>
        <w:spacing w:line="280" w:lineRule="atLeast"/>
        <w:ind w:left="640" w:hanging="261"/>
        <w:rPr>
          <w:rFonts w:ascii="Arial" w:eastAsia="Arial" w:hAnsi="Arial" w:cs="Arial"/>
          <w:sz w:val="16"/>
          <w:szCs w:val="16"/>
        </w:rPr>
      </w:pPr>
      <w:r w:rsidRPr="00042F68">
        <w:rPr>
          <w:rFonts w:ascii="Arial" w:eastAsia="Arial" w:hAnsi="Arial" w:cs="Arial"/>
          <w:sz w:val="16"/>
          <w:szCs w:val="16"/>
        </w:rPr>
        <w:t>ISTQB – CTFL (Certified Tester Foundation Level) Certified</w:t>
      </w:r>
    </w:p>
    <w:p w:rsidR="00255E4A" w:rsidRPr="00042F68" w:rsidRDefault="00000000">
      <w:pPr>
        <w:pStyle w:val="ulli"/>
        <w:numPr>
          <w:ilvl w:val="0"/>
          <w:numId w:val="6"/>
        </w:numPr>
        <w:spacing w:line="280" w:lineRule="atLeast"/>
        <w:ind w:left="640" w:hanging="261"/>
        <w:rPr>
          <w:rFonts w:ascii="Arial" w:eastAsia="Arial" w:hAnsi="Arial" w:cs="Arial"/>
          <w:sz w:val="16"/>
          <w:szCs w:val="16"/>
        </w:rPr>
      </w:pPr>
      <w:r w:rsidRPr="00042F68">
        <w:rPr>
          <w:rFonts w:ascii="Arial" w:eastAsia="Arial" w:hAnsi="Arial" w:cs="Arial"/>
          <w:sz w:val="16"/>
          <w:szCs w:val="16"/>
        </w:rPr>
        <w:t>Salesforce Certified Associate</w:t>
      </w:r>
    </w:p>
    <w:p w:rsidR="00255E4A" w:rsidRPr="00042F68" w:rsidRDefault="00000000">
      <w:pPr>
        <w:pStyle w:val="ulli"/>
        <w:numPr>
          <w:ilvl w:val="0"/>
          <w:numId w:val="6"/>
        </w:numPr>
        <w:spacing w:line="280" w:lineRule="atLeast"/>
        <w:ind w:left="640" w:hanging="261"/>
        <w:rPr>
          <w:rFonts w:ascii="Arial" w:eastAsia="Arial" w:hAnsi="Arial" w:cs="Arial"/>
          <w:sz w:val="16"/>
          <w:szCs w:val="16"/>
        </w:rPr>
      </w:pPr>
      <w:r w:rsidRPr="00042F68">
        <w:rPr>
          <w:rFonts w:ascii="Arial" w:eastAsia="Arial" w:hAnsi="Arial" w:cs="Arial"/>
          <w:sz w:val="16"/>
          <w:szCs w:val="16"/>
        </w:rPr>
        <w:t>Salesforce Certified AI Associate</w:t>
      </w:r>
    </w:p>
    <w:p w:rsidR="00255E4A" w:rsidRDefault="00000000">
      <w:pPr>
        <w:spacing w:line="14" w:lineRule="exact"/>
      </w:pPr>
      <w:r>
        <w:rPr>
          <w:color w:val="FFFFFF"/>
          <w:sz w:val="2"/>
        </w:rPr>
        <w:t>#HRJ#f336d658-a0ec-4148-9f2d-050086409132#</w:t>
      </w:r>
    </w:p>
    <w:sectPr w:rsidR="00255E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80" w:right="800" w:bottom="480" w:left="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55C47" w:rsidRDefault="00255C47" w:rsidP="000A06C8">
      <w:pPr>
        <w:spacing w:line="240" w:lineRule="auto"/>
      </w:pPr>
      <w:r>
        <w:separator/>
      </w:r>
    </w:p>
  </w:endnote>
  <w:endnote w:type="continuationSeparator" w:id="0">
    <w:p w:rsidR="00255C47" w:rsidRDefault="00255C47" w:rsidP="000A06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06C8" w:rsidRDefault="000A06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06C8" w:rsidRDefault="000A06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06C8" w:rsidRDefault="000A06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55C47" w:rsidRDefault="00255C47" w:rsidP="000A06C8">
      <w:pPr>
        <w:spacing w:line="240" w:lineRule="auto"/>
      </w:pPr>
      <w:r>
        <w:separator/>
      </w:r>
    </w:p>
  </w:footnote>
  <w:footnote w:type="continuationSeparator" w:id="0">
    <w:p w:rsidR="00255C47" w:rsidRDefault="00255C47" w:rsidP="000A06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06C8" w:rsidRDefault="000A06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06C8" w:rsidRDefault="000A06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06C8" w:rsidRDefault="000A06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E050F3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42AF5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1D215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29657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2C05B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084C3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5CCC5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62AC7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D6EF8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5E4DE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26BD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26200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ACCA3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B1C75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ABC4B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B964A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2A2A3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C4C69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A02BA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2ECA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18E43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AD215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7A0D8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528D7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C18EA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BBC5C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A4AF5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87E047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C8B5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2FED6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C0708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A26FB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722E8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97CCE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9B645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5212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37AC9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6F0A1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A3630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0508E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F66F0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6898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6CC44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F9A6B6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EF434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056A19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64232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E8EA9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D849F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E6C19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71045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690137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5C4BC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FD842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14B64F2B"/>
    <w:multiLevelType w:val="multilevel"/>
    <w:tmpl w:val="F368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62E17"/>
    <w:multiLevelType w:val="hybridMultilevel"/>
    <w:tmpl w:val="E96ED0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916651">
    <w:abstractNumId w:val="0"/>
  </w:num>
  <w:num w:numId="2" w16cid:durableId="1542546614">
    <w:abstractNumId w:val="1"/>
  </w:num>
  <w:num w:numId="3" w16cid:durableId="1052341728">
    <w:abstractNumId w:val="2"/>
  </w:num>
  <w:num w:numId="4" w16cid:durableId="1586182968">
    <w:abstractNumId w:val="3"/>
  </w:num>
  <w:num w:numId="5" w16cid:durableId="1546941182">
    <w:abstractNumId w:val="4"/>
  </w:num>
  <w:num w:numId="6" w16cid:durableId="2104757683">
    <w:abstractNumId w:val="5"/>
  </w:num>
  <w:num w:numId="7" w16cid:durableId="236671574">
    <w:abstractNumId w:val="7"/>
  </w:num>
  <w:num w:numId="8" w16cid:durableId="591664196">
    <w:abstractNumId w:val="2"/>
  </w:num>
  <w:num w:numId="9" w16cid:durableId="14174786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4"/>
  <w:displayBackgroundShape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E4A"/>
    <w:rsid w:val="00013576"/>
    <w:rsid w:val="00042F68"/>
    <w:rsid w:val="00094B45"/>
    <w:rsid w:val="000961E1"/>
    <w:rsid w:val="000A06C8"/>
    <w:rsid w:val="000C1E6A"/>
    <w:rsid w:val="000D331F"/>
    <w:rsid w:val="000D3321"/>
    <w:rsid w:val="000E0F39"/>
    <w:rsid w:val="0011127D"/>
    <w:rsid w:val="00131585"/>
    <w:rsid w:val="0016243D"/>
    <w:rsid w:val="001C7625"/>
    <w:rsid w:val="001D1036"/>
    <w:rsid w:val="001E7F7A"/>
    <w:rsid w:val="00207744"/>
    <w:rsid w:val="00255C47"/>
    <w:rsid w:val="00255E4A"/>
    <w:rsid w:val="002A2102"/>
    <w:rsid w:val="002D0CA3"/>
    <w:rsid w:val="002E2E80"/>
    <w:rsid w:val="00300C77"/>
    <w:rsid w:val="003028BC"/>
    <w:rsid w:val="00317248"/>
    <w:rsid w:val="00347525"/>
    <w:rsid w:val="003840DF"/>
    <w:rsid w:val="003C2A54"/>
    <w:rsid w:val="003C7177"/>
    <w:rsid w:val="003E0F78"/>
    <w:rsid w:val="00494980"/>
    <w:rsid w:val="004A0414"/>
    <w:rsid w:val="004A778F"/>
    <w:rsid w:val="004C7A4E"/>
    <w:rsid w:val="0056179E"/>
    <w:rsid w:val="005F12CA"/>
    <w:rsid w:val="006268E9"/>
    <w:rsid w:val="00657DB1"/>
    <w:rsid w:val="006651F9"/>
    <w:rsid w:val="006A334F"/>
    <w:rsid w:val="006B29C9"/>
    <w:rsid w:val="006B44F0"/>
    <w:rsid w:val="006E7E8B"/>
    <w:rsid w:val="00711061"/>
    <w:rsid w:val="00713865"/>
    <w:rsid w:val="007325F6"/>
    <w:rsid w:val="0074449E"/>
    <w:rsid w:val="007B52DB"/>
    <w:rsid w:val="007F00A2"/>
    <w:rsid w:val="0082336A"/>
    <w:rsid w:val="00887567"/>
    <w:rsid w:val="008A22B0"/>
    <w:rsid w:val="008B4F0E"/>
    <w:rsid w:val="008C3B6B"/>
    <w:rsid w:val="008E5FB0"/>
    <w:rsid w:val="0092621F"/>
    <w:rsid w:val="0093484C"/>
    <w:rsid w:val="0097582B"/>
    <w:rsid w:val="009A5149"/>
    <w:rsid w:val="009B3517"/>
    <w:rsid w:val="009B3CFF"/>
    <w:rsid w:val="009B546C"/>
    <w:rsid w:val="009D2BE3"/>
    <w:rsid w:val="009E5B40"/>
    <w:rsid w:val="00A35BD8"/>
    <w:rsid w:val="00A80CF5"/>
    <w:rsid w:val="00A869FB"/>
    <w:rsid w:val="00B01626"/>
    <w:rsid w:val="00B11122"/>
    <w:rsid w:val="00B15320"/>
    <w:rsid w:val="00B27366"/>
    <w:rsid w:val="00B51CE1"/>
    <w:rsid w:val="00B52FC6"/>
    <w:rsid w:val="00BA4C07"/>
    <w:rsid w:val="00BD0F70"/>
    <w:rsid w:val="00C25AAB"/>
    <w:rsid w:val="00C414CE"/>
    <w:rsid w:val="00C57E21"/>
    <w:rsid w:val="00C8679B"/>
    <w:rsid w:val="00CA32EB"/>
    <w:rsid w:val="00CA5D18"/>
    <w:rsid w:val="00CB1DD2"/>
    <w:rsid w:val="00CD7DC2"/>
    <w:rsid w:val="00CF0581"/>
    <w:rsid w:val="00D17779"/>
    <w:rsid w:val="00D348B0"/>
    <w:rsid w:val="00D7244C"/>
    <w:rsid w:val="00DD2245"/>
    <w:rsid w:val="00E26ECA"/>
    <w:rsid w:val="00EA0497"/>
    <w:rsid w:val="00EE0699"/>
    <w:rsid w:val="00EF27BA"/>
    <w:rsid w:val="00F71E2C"/>
    <w:rsid w:val="00FD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44144"/>
  <w15:docId w15:val="{65B6F508-C4EC-3346-BB20-DA359D3D6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28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single" w:sz="12" w:space="0" w:color="DADADA"/>
        <w:bottom w:val="none" w:sz="0" w:space="6" w:color="auto"/>
      </w:pBdr>
      <w:spacing w:line="560" w:lineRule="atLeast"/>
      <w:jc w:val="center"/>
    </w:pPr>
    <w:rPr>
      <w:caps/>
      <w:color w:val="144181"/>
      <w:sz w:val="44"/>
      <w:szCs w:val="44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lName">
    <w:name w:val="span_l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pBdr>
        <w:top w:val="single" w:sz="16" w:space="0" w:color="DADADA"/>
      </w:pBdr>
      <w:spacing w:line="300" w:lineRule="atLeast"/>
      <w:jc w:val="center"/>
    </w:pPr>
    <w:rPr>
      <w:sz w:val="20"/>
      <w:szCs w:val="20"/>
    </w:rPr>
  </w:style>
  <w:style w:type="paragraph" w:customStyle="1" w:styleId="divdocumentSECTIONCNTCsection">
    <w:name w:val="div_document_SECTION_CNTC + 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pBdr>
        <w:top w:val="single" w:sz="12" w:space="0" w:color="DADADA"/>
        <w:bottom w:val="single" w:sz="16" w:space="4" w:color="DADADA"/>
      </w:pBdr>
      <w:spacing w:line="280" w:lineRule="atLeast"/>
    </w:pPr>
    <w:rPr>
      <w:color w:val="144181"/>
      <w:sz w:val="22"/>
      <w:szCs w:val="22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character" w:customStyle="1" w:styleId="spanjobdates">
    <w:name w:val="span_jobdates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joblocation">
    <w:name w:val="span_joblocation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styleId="Header">
    <w:name w:val="header"/>
    <w:basedOn w:val="Normal"/>
    <w:link w:val="HeaderChar"/>
    <w:uiPriority w:val="99"/>
    <w:unhideWhenUsed/>
    <w:rsid w:val="000A06C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6C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A06C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6C8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F00A2"/>
    <w:rPr>
      <w:b/>
      <w:bCs/>
    </w:rPr>
  </w:style>
  <w:style w:type="character" w:customStyle="1" w:styleId="white-space-pre">
    <w:name w:val="white-space-pre"/>
    <w:basedOn w:val="DefaultParagraphFont"/>
    <w:rsid w:val="00C41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3</Pages>
  <Words>1447</Words>
  <Characters>8254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Smita Sharma</vt:lpstr>
    </vt:vector>
  </TitlesOfParts>
  <Company/>
  <LinksUpToDate>false</LinksUpToDate>
  <CharactersWithSpaces>9682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Smita Sharma</dc:title>
  <cp:lastModifiedBy>afreen patel</cp:lastModifiedBy>
  <cp:revision>54</cp:revision>
  <dcterms:created xsi:type="dcterms:W3CDTF">2025-07-14T17:00:00Z</dcterms:created>
  <dcterms:modified xsi:type="dcterms:W3CDTF">2025-07-16T17:24:00Z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f336d658-a0ec-4148-9f2d-050086409132</vt:lpwstr>
  </property>
  <property fmtid="{D5CDD505-2E9C-101B-9397-08002B2CF9AE}" pid="3" name="x1ye=0">
    <vt:lpwstr>uGUAAB+LCAAAAAAABAAUmkWWhEAQBQ/EArcl7g6N7HB3bU4/PRcAuirz/4g3g4g8SUAIgkIYiuI8yaAEATEUgTAkLXAEVku6SNA6rAsQNI8RtFU7bufYyK3kZTdfAwqm07ex8nzk6a6bSNXJ/CHV3H4bv/E7QJB3Sxq6pxbzT99yMPkVXvU4g70yVmkJQtryy/CG2uhInXZ/NJKvpdl7ix0yzgL+WJP9ibRPy2d4A+CiEvfBmZ1f1meBO9B8siP</vt:lpwstr>
  </property>
  <property fmtid="{D5CDD505-2E9C-101B-9397-08002B2CF9AE}" pid="4" name="x1ye=1">
    <vt:lpwstr>yR3uXCcBeYC/CEakAJoTXWNpO49B0wVhsgjGtZEa/4xffKaLFg6Yz++eTDM+sw/PoumUnGM7u9Qv0PZIXFmh7NOkSDtQ7D2I/UGTA6NPcZ+BCfVLDzRQdixasg+SpImftU0NSzSyOBewHSjiPYAQFe4DQUiuVPm6OEYFpQAJkevPmxylrliaB7AieiJnPaWGF8bJW2bjyRMIsXdl3dTBzcaVG0mw9QuGjMz8YiBLZRJqYMmM/STLcaMtS91gk3T</vt:lpwstr>
  </property>
  <property fmtid="{D5CDD505-2E9C-101B-9397-08002B2CF9AE}" pid="5" name="x1ye=10">
    <vt:lpwstr>xKKETVMY9NU766Cj+6wf6CAJGwj3e0nCYjr3MaOjuVe0jelxiBGehfsnPh0zPXhn6JuXZW5AFrSIVuzTap6lymw6+SJnJD3TF3AKJ3ptHnfbDulnZ5+GcNKZrUBR8aidLNp7NQsL2O7KgX+duDqBvDV9WQe5tvPg/ZfIr2OBpRs4jBa5nIVGRecfH0RxtNPWQ+oIBy3YEUvBunxHPGksvSFbSWF2VoDJTv2zfnudvShLExWx3bZtZSQJrhR2dyD</vt:lpwstr>
  </property>
  <property fmtid="{D5CDD505-2E9C-101B-9397-08002B2CF9AE}" pid="6" name="x1ye=100">
    <vt:lpwstr>XF2fWahgn6pha+jkxsW5IUb1krPRiThv5DSyFK3Y3vwlx5syYZvlBFcyneNwRFF/uqCqXV6n/QwmA6IHMloboVL4cu6cy/lIlyEWwk8BhY1XkPcgsGG4vVSGmSTxWYTZ0M80q4Jp6Xuqc8vwvUyH2Q1w7VJz1TpgU6G+wSfv5cDjn/EsArHG8Z4Sfg3n3pKVj5xLo5st3QjPl7HXaXoVW+cPwI4cd+AMUn7k+UOfrVzT6snNpRWXOm1xhv2u1k6</vt:lpwstr>
  </property>
  <property fmtid="{D5CDD505-2E9C-101B-9397-08002B2CF9AE}" pid="7" name="x1ye=101">
    <vt:lpwstr>+HPcm/dEHp4/4N/h2+7ycs7ORBQdTYMYsSJeXm2Bu6gSbAfCRITGgk17tTjLYBnHStwaepqMWSgEUwxmCqV+6nE76rXW+ClSs/iEWuNSFzDgwLKRB46NtGC4OVQxvRGBP2le/IoYyP97xScEy/82Ey3r8e7lST6w+3R62c4gqr4+Rcf+AgHzZoHQssDrXczLPMvgpDvpVs56J/LKa1mRiOX3v6gJQ77v7FpHSN6W26PZ2eHsZ5t1lZL9uPtnXIZ</vt:lpwstr>
  </property>
  <property fmtid="{D5CDD505-2E9C-101B-9397-08002B2CF9AE}" pid="8" name="x1ye=102">
    <vt:lpwstr>uyDFM8CUY5v+EdT2mMdhLRy96KHHDB44w12ODfIukGw5mC4/dfqv+tdNq6aqzjNwez+fr5IEAmTz8npjo42FR1fMkCHyWqSH8vE7Ulqcv4C94BR7TeU4aX+JhuQ+tXUNZrCrILCJkYCYqWVyoALwo3lNG0KRhEc/SD9JNN1/MA20YAhsre+TlIl1GVeEbsA+WbvrZbY1A6QNL2MSzPdVqv4xA9Mmqfn5A7eh62pkzhCsAK3OCUXuHaARxHJJa+a</vt:lpwstr>
  </property>
  <property fmtid="{D5CDD505-2E9C-101B-9397-08002B2CF9AE}" pid="9" name="x1ye=103">
    <vt:lpwstr>kWn8Lck+lI/1omWIOwTsg84QM+Fg459zFwqDlOGH5UVmgcZfqGEcf79+w9t7e5HuGUAAA==</vt:lpwstr>
  </property>
  <property fmtid="{D5CDD505-2E9C-101B-9397-08002B2CF9AE}" pid="10" name="x1ye=11">
    <vt:lpwstr>ERg2hUyK5/E6XpDZOVpQ976wYxgkY0MIastaBIM169gGjBO4GsRih1AZ0mWlI27GkK3zxARt87Hdli3BFxDr2IkQyspZ8R8Phtg4MMGK4p4MSKqSqbNs59RVSTIQHVGoVQneYonY2P5LO9Wrw7LwYS9s0s0wT5wubhbSONRvC6RtNpKSwfwfas/KHKP7CjfXF/3VibO5JXhtkKDoM0elgJl805EfaWBoaF27w4cdgTJ+E2La6TIKAzNxA9rBjdE</vt:lpwstr>
  </property>
  <property fmtid="{D5CDD505-2E9C-101B-9397-08002B2CF9AE}" pid="11" name="x1ye=12">
    <vt:lpwstr>DXRTEnDiiE44ctuxdtm8+yG9dmo5iPZAfqrbRzN5verU46JAcuilTfGKr5mbn4HhJGdL8QC/u/UHAtNjGysa91FDheI82GFhgqqoTpiEauqeAkcd4DUUJfUwjt6OUHrG6+h9fzZeHQDJwLQMbbGHMXjY9Dd8YOVGeYsOy+UWCcfPbglgAkvKZ/XnHYtBA8wjxb1uw1eS+t7MLMaP7EaW4WNBQjj07CSMGzqEPPwZJNF03mZ6g6MNIiy1fzm0hL6</vt:lpwstr>
  </property>
  <property fmtid="{D5CDD505-2E9C-101B-9397-08002B2CF9AE}" pid="12" name="x1ye=13">
    <vt:lpwstr>4oVT3O6mT+M2imHx+kwHDfF4HraFaFt4unYQqTavJ1DswnbwEw57ws4ZQnmKHxnZW+mNVuFXxR+s2Ir5r8j0aoz3NhXFfn1AzDbSgUG48nrMF4aFS5Ge2CWV++ocwRaJXOS1zLxoI+dTTJkxxQBt0Y6T5KjjaU4UwfaQQs7JqbrnaycnKEuamJLxHgcRDjrCgypOf2oDqV1SL7TvPSxUl+8TEIBfzVPfjPtvkXrYLjtDYZW/PJSE+eiPxQmxrQw</vt:lpwstr>
  </property>
  <property fmtid="{D5CDD505-2E9C-101B-9397-08002B2CF9AE}" pid="13" name="x1ye=14">
    <vt:lpwstr>+Zy27fmuGrh8pvcYK1veQH/TAs7CQHUSnpUCx2TsjLDDbNFNQwKWXHN/MNQtQu8dhxdKP13bI/IcX+eoM+D3XhX4mn2lTUmUcx8WiSp4MgiceTkSZeNV95mgzXI9c3cSpJzsiywYA8X8fyNto4zE9G+dvNPfPukZNnmM9uAizWMu76iLkDXe9V/ZY+IXWnph1AsE0xp2qjrlTarhUERRxwp/G2N5c5E+jkGDGd+FSwpj8HlsdqLUb8IMt4xlQ+c</vt:lpwstr>
  </property>
  <property fmtid="{D5CDD505-2E9C-101B-9397-08002B2CF9AE}" pid="14" name="x1ye=15">
    <vt:lpwstr>Y2alH5ibbdOAwDHFf/GYEYN6yU691TdC4icJZHDFU6PjjSr5GTDtKNvP5/c82vWYHt+F0kKJuG7Vf4PHHZeOv04LAQ6O7cfdjHZt6RV+JNtU8Uvwlj9LlT6wXKphAgqDt5y8xhS0L4Sk7nwkoGLKAV5f280RGW+XJ/3Y4ed++CzcbCXYj0n/N6W8ICFz65yvZaVCVZcfmqSXE9txouB0rHDUJ0rEDSZHDYDt8+jSpp3fhuDFtFEGihxAewZH0Bm</vt:lpwstr>
  </property>
  <property fmtid="{D5CDD505-2E9C-101B-9397-08002B2CF9AE}" pid="15" name="x1ye=16">
    <vt:lpwstr>Uva/RErQ4H1Kb3us/Rsc+238tiG5YDvXYjopPAdOk5vS2aKlf5TCQaIImCfaPG2kwhEV8axfyJmqD0/htHdfdwl3HjD1MfXAq+H5Hfw7H2Gb24CXYiGm8HxZlXoOIX5dZE+kWOnz2hqb/hlBFWhGTDhC1u6ky/xRQbx1JlsLT7wCNjfuHuCpnLJTXH0I7W/1yUKWduYrsd8yCp2EFHSXIWQ/abp60Q7VB+F0MoEuVkdUKxWULJUpfDTsqIRfpnw</vt:lpwstr>
  </property>
  <property fmtid="{D5CDD505-2E9C-101B-9397-08002B2CF9AE}" pid="16" name="x1ye=17">
    <vt:lpwstr>cXdsBVTzB0nleI6WgYIBHYu8Jp25mZ7Z0Vj4JiLGE0OhD9gKpB9tRmTQFitKPXZun1/CC5gtKWIdSu7hGzBuR7pOmHtlsFMeni3U3zXsRRYM/dDoDbGCziEvzAv2TyiqGSuuzdlOy+QpjqX2YxKaDQaTf6kI6cfQCstMFXq1K1Vht83S4bsT16OKWG7kGyBg5Chut7cKWO2NvRmRRSVwZGZ2/ItOQ/ZbDCtPPTvZGoaHfGcJ4jQEYbVk+Zs7uw1</vt:lpwstr>
  </property>
  <property fmtid="{D5CDD505-2E9C-101B-9397-08002B2CF9AE}" pid="17" name="x1ye=18">
    <vt:lpwstr>fZf1VGid63iezVNPPhCxbnLhkEgDYMMwlc9s3pWYilF3Dc6jcbC/e1Hypvt6cYThvwbM1ANQyN3VWqsDRS/RKDfBiDswHkg7Y59oivBnyMZ+kLfiKzQkyQTvWDcSNr9090x5tn1BgZ0V6EcYPJvV5DB2zglo5Pn6VaTlvJrEaD62KF6tc+D8DcIF+XoFvK9x4I/OQPJkSjWVklnryZdHn23Gl+C/k5OIOP1Z/9v8pF/y5GuU5p59QpzSbLHmoMS</vt:lpwstr>
  </property>
  <property fmtid="{D5CDD505-2E9C-101B-9397-08002B2CF9AE}" pid="18" name="x1ye=19">
    <vt:lpwstr>ggELUB/pz3o+NkhYki2hfGYSDbwEnifuaoq0qW9X/8YFOxcwSxQgYCfCJwptNCRgYLX2y7ksPDa1lBBUYBOtPZ+WYKMkJBb++BZbI7PGu0rWyjf46HQVgSS5KeuvOp8fFikV97R6IO3B0TdHrzvgZsi6Z8fBKt1mhrqyXvA7PVu19o+Yr4NJs6QBI/14WKWUBhQYavmWhvptkKN9VvcAE/vH7pzs0UQBnyq148UfUZKjMbFlcM4pawD+m0/pgF3</vt:lpwstr>
  </property>
  <property fmtid="{D5CDD505-2E9C-101B-9397-08002B2CF9AE}" pid="19" name="x1ye=2">
    <vt:lpwstr>2Zt9OjwzHK5ESio2R+okkrzCSMRxKId8+T3Ztri5A5Wopt/W81pb5VIA24BSS9w+Y4wNp69ov/8mnJNdOtlWHcqSekPhbdYglVkQl9ibHM7SxvO3eZ2ULkmWuR9NmJ2aCVo+oaiIM9p9ChHE+6f76JfRaso5l1c+6MR6Em4F6NQqyllc88k5Ns1SK7LKZC/WVQxc42PvvKGZ4Lp+9o1EcXpj4RFUTpNcUWdLRi/MfRK7JX3vvt+3CvSg9zWhKFl</vt:lpwstr>
  </property>
  <property fmtid="{D5CDD505-2E9C-101B-9397-08002B2CF9AE}" pid="20" name="x1ye=20">
    <vt:lpwstr>GHAG95hOQPLbmtTZgHyVxNzMakxB1Z4is4cFlrI4a0RaeXAN4vIa78HMeC42BPTSKG4DJSCbOXb5H5iWbvT7MsKIDjxs3qgv6sqUJCC/NXtZ7dhBFtEL28SK4LMb8s/4WogbD1oo6mFXPqH8bhPSrpitFjtuX07OxExGdB2dPzJ1kj5V3amzHeuEXRslgJsw3zWt4dehy6tJ1AM4AM8PoLkJzbc1mCTb+/nGauhQ3VbefknHFgFZdXUI7KNikLu</vt:lpwstr>
  </property>
  <property fmtid="{D5CDD505-2E9C-101B-9397-08002B2CF9AE}" pid="21" name="x1ye=21">
    <vt:lpwstr>9oRFjLIbeyokxi6iJzvVbfegNNLwxQb+vxhGuxylMj+huG6sEs6ySTo8RhwEtTrAOgwRz8XOZ/Y7A37WANf2FTFkm+mipK7e7q1BykUsyNThpCebkAV5irPl7H/aNsOGoUYaNmJrxWZJ6EfsYt3ywwAaT6pbR75GUvmiWFiP6refEG2mI0Kqw0EOv4NcznLGILq7WBImLTYr7iZbG2YPN9KFzdRI9cOlbDUsfNUcq6GcPp+AHE3iMyZMcoujeb5</vt:lpwstr>
  </property>
  <property fmtid="{D5CDD505-2E9C-101B-9397-08002B2CF9AE}" pid="22" name="x1ye=22">
    <vt:lpwstr>ZlNcrGwuqAIts4X6wTjvB4VQhwRrT+UUIhoxvwKQIfVpLPz8CBTfXm1cuJ8fb5195kv6OM1IRRnvD2hB7iQHSTT7s5uI0buR29+FujwttOxAzhy3ZGaFtEy4oRLeLxOPu9LFEOFkXhFBpsemPGCnfTXQFnGMr/9RYlFl4v5d9enjjqtcTfJlSItv7amIRi3L0lkImr00FoWQ4mPC0U85V5P/Pi0auDY3uTMjAlf4CPcH0Q6EWAO506wyEdY4NJ8</vt:lpwstr>
  </property>
  <property fmtid="{D5CDD505-2E9C-101B-9397-08002B2CF9AE}" pid="23" name="x1ye=23">
    <vt:lpwstr>1DJ5fNzh69KCF8drY5fpZVae7DugXeyqZ7LaZthWdnTM6KBjWgXeFsf4hONag8Qab4nqiO88dmn+XZnccjSPQ/T7+Nsp4EbeqRiNi7mdQHxF81xPpAyFJte8AutwVWOi5o1MIA7SxtR3e9ZsoOBouhYqjLflZ8532vhvIZmKQXlXB20mo/O3ujzAw8LDs/a7n2IY1TZ4WcWUwidir3HOTKs8QQgY+/jZYfA282djPa2LKCzvo0LqNAhKWjP30Gp</vt:lpwstr>
  </property>
  <property fmtid="{D5CDD505-2E9C-101B-9397-08002B2CF9AE}" pid="24" name="x1ye=24">
    <vt:lpwstr>Pal2uFu1MO19E2UWf8vAdWMxwjP6krjACvHOFdMtCfZwaRndF3xvOwWJysFkaZ8bSc5rtRcnKGbBZZFmTN3WtMEDXMCXq9eCckAFK7KsLulIGc+BPANVTItkqK75PUL4piipkRKaapYbPRybEOiZtrX3Y1FaUFELxyY/zsN9in7FznnJ5q6vN0gQnjTciSW+/AdNzq0Iua9UzWPHv99PMoc4Hi6kutKwZN3bhelG4m5ef1bt+JKZWfmJVOhztHH</vt:lpwstr>
  </property>
  <property fmtid="{D5CDD505-2E9C-101B-9397-08002B2CF9AE}" pid="25" name="x1ye=25">
    <vt:lpwstr>O+RifIaNMW1DZZ9oDJ0Dr2Yir2k4bfhCAz6p5lGfx9EDj7nG44cx212V/tUC0KVhGDf1ESxuhkuVmHTOvfsqqEvyXLkXy+0XG2YG0LgpGK7cQkuc79vC+Aiu7uThtLwPnC8GYXKbwoaxSdP6Sdpga5gQPz4WszPennuA+IIxjDTXSJK1CpG6/L11u7+tuZV0C/UznUU7GQ6Lqkn9JtFmz38jFb5FmNLMNeSKmWezWeZzZOH75WY4+CfzWmPYaBl</vt:lpwstr>
  </property>
  <property fmtid="{D5CDD505-2E9C-101B-9397-08002B2CF9AE}" pid="26" name="x1ye=26">
    <vt:lpwstr>aJPPhbS7AJEjV4NV2RPkwFmuos+oMOmyXHir94V1PxO9Q8D7yY4n2fBq3VfXhAfeKr91Bq9bsOgiPKuKVNwRnd+KssnJQ4CcVMliHCCQzIVi7QVvlD5339pkJ4a43Jd0pGzS6uv+Z47JcFs8E+FZ/5Iqbkoc3j/d7v3Kt3JoPHjMDjwLAI04nYTBBdo/bB/OxxUVBIoYk4UdHTUqioin5shP2VYPwdLxWkBTCVz6HLSq7T2MUs2PKc+q31Dm34C</vt:lpwstr>
  </property>
  <property fmtid="{D5CDD505-2E9C-101B-9397-08002B2CF9AE}" pid="27" name="x1ye=27">
    <vt:lpwstr>Ws2AYs5dBT/O4CF4LTul1GiudpGZDofzgpc/2R4oF4XyTyxuJxBExyhHOaJ4BlAbz2TbxLf0O9rYs21aUXsu0/7G5AVDbiIhxKso0bENC50TkG9/vBE0icYeQkRSuLO+XHcwdy1/KL7z/TGl4TPzzCirTgVvpqDQCpuqQe6YcSK/jpECv8dKYKHtVx582Y3C5r7UQDwId2Nb9Zb+e6wjtIUOX6Z1klx4wMqIMMZ7xYTShYoL/tEpbnfcQGBpim6</vt:lpwstr>
  </property>
  <property fmtid="{D5CDD505-2E9C-101B-9397-08002B2CF9AE}" pid="28" name="x1ye=28">
    <vt:lpwstr>QPMOhFI5HUd+Agd8HgXYfnjbMOgNaN+l7GJ4SEuyzYW1bjs3RMKuH+joZdU92MUXUZrF/6qrb7lL7vMC/j3MXRkAV9lDqq3nJgmFZ4texmqOK98dczhNbiUu1wP7n3oEH8+y9oVKakwtBm3XWMCZOvznTQ5W+3WI6mn2lgTUTXls+fOyJs8TqQeCfyv29neRkg4cylODrqKL7JpxGW7ixKIPbE1sXgHOEPXolY3fFhxpAfeE4LP6hPMArUER2zP</vt:lpwstr>
  </property>
  <property fmtid="{D5CDD505-2E9C-101B-9397-08002B2CF9AE}" pid="29" name="x1ye=29">
    <vt:lpwstr>7cbB2by3RfV9fxtERppGhGUA7mK9LsMIN43xpO4KcH42+ITgR0IMTmJb2xL6CXgWm55acIBHCa1tuVc6BxI65At6vXBQGuURZ8F93zNGlf00E63awBQLcQ8FqXrXhFiNgCisf82UkDhqLTsmQQdy6sGYCXhex/nb+lnnyISAo1WG6b6QVjFaQD31F7ybTecSjoO///2aoXJpu9aQhsroAzeXaGOcrWrs0dT90YiHUmvPiA0BUj5cojav9kAit/H</vt:lpwstr>
  </property>
  <property fmtid="{D5CDD505-2E9C-101B-9397-08002B2CF9AE}" pid="30" name="x1ye=3">
    <vt:lpwstr>wx4LhJ2TZonJV2pwO9H+24GkVMCTezWkyUbMn8Tgtrq21BLk95BfhVxJH7SLjv5viSZdiJxSsnDC50ObPXuPRJnqvjwBLlUvOGErY7lKtZ76ExIA9J62uVT3V5Kcke3h1TaZKr0rLs892B76574inIrGzxjtrnXBl2DtbsocQQErlsxtKZgU62EHLvucWqRPVrDsUZ4UiaJEj5d1f3FwdbialajgA14pNug8av2CbLdk1yx2m2/iUL9IN8Nrui9</vt:lpwstr>
  </property>
  <property fmtid="{D5CDD505-2E9C-101B-9397-08002B2CF9AE}" pid="31" name="x1ye=30">
    <vt:lpwstr>t+VY9EgfHJ1sKWjbZNG/cxh4l7W233Ocm+N5+uFHZDF+srs40ZxfarAkqDb2rKOtkn+iVP0qOkXZcpa0IQi2zESm1MjmfI8BLTmzbG53K7ke78WQn1DWT7UL4VUI0Agog5herCQIMNLZlXmyuJ2t8XrppN0ZO7A8lK7drr3e3Y9jDMM+S8FtCQyBVcc2yborB/Sc58LTKBMYvsFuP4rqhgjBAwbUJAbTrHIIkZaomzT6wQpCol5kcmlsB3Qu0TR</vt:lpwstr>
  </property>
  <property fmtid="{D5CDD505-2E9C-101B-9397-08002B2CF9AE}" pid="32" name="x1ye=31">
    <vt:lpwstr>vJlAyZmj/AeJBAmyAIpjOThaB+iqz4zFl8BeU/q8yuQt7bP7rib2EmVIVAqtgl3C3bAIbfaOeeyX6Ehmjj/DMvnaziyTzEl6zJNjxD51Izq0LlBke/YF+KccJNUpBS3t6KvpxH/GFQ8ITvffIdoYLL99NnPKq8gkTOWgkOmRwTbhyfZswD5CnoIkzAgLk0DMnNf44mv6vH6eT7siTK1PMofHUgnZrttIsXWXcKkt22kRTBmPAqJYQaVS8o1vSw5</vt:lpwstr>
  </property>
  <property fmtid="{D5CDD505-2E9C-101B-9397-08002B2CF9AE}" pid="33" name="x1ye=32">
    <vt:lpwstr>JrKYK9yWNK7KH89nUYyl94UBueMySlp44AeFQ+SKY0UcLIODMwsJApW97B5FAfze8InxmOvtDTSHxK+Mlc6FQIiwA3RYiEaCbAgsxTU6cwE+zYX7Iu17yNSv+qVPdHygeHvRKPMGC8mAeLnJBk/UbP3NErdOxUPcjUOihQEjNpqu/IorHrMeAA2YVsgf1KT/Uo8YS2WsVQKl0MWIqIvU6M/c59TC4kIdKseF+XlOg5uS97bVc14Oih/J+9AeYsf</vt:lpwstr>
  </property>
  <property fmtid="{D5CDD505-2E9C-101B-9397-08002B2CF9AE}" pid="34" name="x1ye=33">
    <vt:lpwstr>ulOCfUnMGlAT3WIVuHq528RdcjSnRvBKEkFx+E2SJOVMuHVGjprTR8B2Qvup3ga8gaBnFSPX6qLmp28bF40dV1zlNjyK/gXorjNtkDiSsqbZ3TbX4ED0I+A3pj3F6hUY/c7fRBTJPnwXwWgadxywyXa0INELi0lMgDspdAW9OyVdf1wNUkK0x1Sx3Q7PpGI5ssVKl2VS+PLP+/RQ4mk6M7MmLLot8gZw5R8ogXcdkiLz+e5yl4kwOwZKkkoPcUm</vt:lpwstr>
  </property>
  <property fmtid="{D5CDD505-2E9C-101B-9397-08002B2CF9AE}" pid="35" name="x1ye=34">
    <vt:lpwstr>5J7fBncL59FzjHBNUSjB8MznwcqFhacX4kNDdS3HQfK/mdnvC10REzVEWDur4bez6KU7y9LXSB/NYwr367/ESJVuc3yAim1WRJOpWq+7ro4ITB8Z8NAD1PZ4pyGaQMxAkR3Ec+jz7vHtrSiShl1LjeLHzIsZ7DTdOS777tM85BpzPlb7NirCwj+jIGwV77gGEdQqoSKmm2qHx0zKJCVwMUDPbKDtGLkn92rDa/wUfDW5Kr8bpwWx6bLXw1ve8HD</vt:lpwstr>
  </property>
  <property fmtid="{D5CDD505-2E9C-101B-9397-08002B2CF9AE}" pid="36" name="x1ye=35">
    <vt:lpwstr>SOMl6gwqHdqNAav4cUHNt0+MI4Rb5A6pc97TaPZgD4lfzXI0sSqvn4pkhR0iKNt4vRzktHxQ8ks/lWQVc6Uq6cMjwRB94sk15QlRqAuHOWfgSv/0PymW2W8fFFexo4OgrryzXi9MolSvDP3P53F5R/HeY8Ajgwx0dDzm+DT3myBARO/AYXf1PKuYS4K2YuE9sgDpd3EzjU/e5RB3w4BwIyxcvfoCW8M43HqJbQbZa2ZBqKF6S4hP77H61fkdUJm</vt:lpwstr>
  </property>
  <property fmtid="{D5CDD505-2E9C-101B-9397-08002B2CF9AE}" pid="37" name="x1ye=36">
    <vt:lpwstr>lkRXCPhv5iiGaW2AO2xq0JPkRM36J518G33vMAGBPjl4CGqjGIqRTHQMEfXL8JvcGfwZ2o63rmXWM69ln+5HVilOtkwuMWJWGwCpjmxoOJtxNBrUUHFfqNnn+sG2gK9vxnPcruS47SSC3X1z1ZCeQsOiOBcWOit2PaHO6mS3JhQ8zxuLQiVmMA9jh5KMy+WVFzP9vWGFGYBIUNCkylCfu/9ZNWLq292aw35Sk/wbm9ZeSmyDHSBdmizYvSqh88/</vt:lpwstr>
  </property>
  <property fmtid="{D5CDD505-2E9C-101B-9397-08002B2CF9AE}" pid="38" name="x1ye=37">
    <vt:lpwstr>7GEc1XUPw2AWhrK4G1p84tYTFu9cSAFGGaiXkxdiuL5fCyE1CFqWTjMCg4wMqB9oI/ajDmgVA1TGocRa1kpWxDmuQz2CMRTeGVR3kA5Q4dMf5PqljyK4MmvsrhzMGx2XV5tqIyoGQ60pvbEqqoGKhi966WATT2u8I/7y9q7W/c4feT67O5a6tdp8e+9Z9+oRog8MRr6ai1l/+MXAczcDPQXNPYSgrZ5p1Mn6Oi9aX1aeWHwgozlZpEafCtLyXy7</vt:lpwstr>
  </property>
  <property fmtid="{D5CDD505-2E9C-101B-9397-08002B2CF9AE}" pid="39" name="x1ye=38">
    <vt:lpwstr>pkwqXToH8Y4+GaCUeMU6pqkkV6W0O38HVaAICHoAEUVhAoaltNww1qUph5pnURak5UiyE5skeHCflwIokm9NNoRLra0bZRJMqGDLAn0mf2KhWmbOdWZX3jqYHS1XsHNV6e/Fg86QMmGysbsgFZZB4l6+EkD/DEm0ZOL6z7Fjw0Q8hhf7EOmIfuqVwskZkVQpsl8q1sjmgYVXztJCh6cii8a/unPT22WmzfbHmRtPq16J1oDIkyaD/dam0cbaRor</vt:lpwstr>
  </property>
  <property fmtid="{D5CDD505-2E9C-101B-9397-08002B2CF9AE}" pid="40" name="x1ye=39">
    <vt:lpwstr>UB80839ow+jR7RP0XBD7C2zcDIioKUqDte0WVJEYGnuwirGcQHpRqLjpyTkVw3xTQWccWH8yYVxTP1aoEPDDVhewHqM6ZFKaRUqEPVAEY+rpZgwGT99PwTSLf1STowv0kgAieQkiQTJpT4U+/1CF34yidV25r1Tw4wJjAYOxeaOtroZstCLEXYbeISMzDK+qu/5+LVUb9lPmwB+d8vrfUL7s++IpvTsFCtMX46RloaAVKHRJWLFZ7q+M2muvzAI</vt:lpwstr>
  </property>
  <property fmtid="{D5CDD505-2E9C-101B-9397-08002B2CF9AE}" pid="41" name="x1ye=4">
    <vt:lpwstr>OwVsFGgUkYj+/XrBtSYphw2m+KT8aum95j6D3P0elb44xJQtDi8e8xHq6kB5YWToKnmzIXttwnU7egDqD/GMmRqjsViultxKjhB8yvULp5XK8PSzrmqvffQNMGeEbNHvDvA6Y3Ih4+OG8SnfmUpwZojA9UtbtVqwyG+ZX1ycePSAJa5D33gWU0JL8qwGx6lNHPlsXMuM4/pao0Z/z8jbvuwHW7oNxqV4mZPGe7/XoWLZHDUQDRq6A1g47GyhqoT</vt:lpwstr>
  </property>
  <property fmtid="{D5CDD505-2E9C-101B-9397-08002B2CF9AE}" pid="42" name="x1ye=40">
    <vt:lpwstr>zx7JqqUouS+1PLcbNsi77ICJU97t+g3x4cFO8hKUu/kjCSB7VMR3GefU03GYajzGjISMEydpAT3goaV1s1k/YWSXOwFk7+tFLeOhtERnlYVcty/EKFR6dFk94fUTLi1IUPcHAzXJN5JidNyiE0ea5bHSKGcGHzkXUshObLh0HDDB0iMBEzgpQvVhsRj9kjcIUvhUJcWe5HwE1e1b2+UZsy0Tvjcg1ov8owTRADbKvtrfS6WA3Xiv2viddV9tPrc</vt:lpwstr>
  </property>
  <property fmtid="{D5CDD505-2E9C-101B-9397-08002B2CF9AE}" pid="43" name="x1ye=41">
    <vt:lpwstr>PMdsoTS+xMp5YpjJ5WWkrfVMditJs9tMGK+2Mv4atNvX/P9FiN+C7VbIX2qauwSLuCuGHKyTzs6q1rlBcFQ3BAh8OjG/LmWjs8Tyz2iPbeXalWe5/MdHUtBUHXsm9+UkN5UPdljyPd1vpSjhXjQkFT8x3AfeKn+c2RVorUyv5mB4prKGEb71rGYbXRlSUdXAk4czjOZrAMt/2SfPMwImrzIlt/T4U5kJE6tTuLwmQ7LtKJPya7vXRi/W9Y+kQDw</vt:lpwstr>
  </property>
  <property fmtid="{D5CDD505-2E9C-101B-9397-08002B2CF9AE}" pid="44" name="x1ye=42">
    <vt:lpwstr>MGm/u2tqJS0qpW0/EH0oG1XiOrA/2RYb81KNPpLkedxCxwE2Bz26cLpctIBYdR/xLdtNZpum9RBfo9iLCT2LNacFlPB8/Xm97JdzvkQIhZZAxQJHPMkDsLxjT0T8WidRMr18t093FMKzbQwfxpOd0n75tcyJmypNM2ObDYZ7T2m2xbAEhfeb7VRKwpDvhnYcVaCFn8Pepc5QgZ4gzyoaY7yLxvFcUB+hFeDTK/KBXZym7KyiGZdaxF/fmjbaMox</vt:lpwstr>
  </property>
  <property fmtid="{D5CDD505-2E9C-101B-9397-08002B2CF9AE}" pid="45" name="x1ye=43">
    <vt:lpwstr>DwDfx1EkmgLR7ULVYtP4ov7BaAPEmWI30ffuuqxoMfzs93LYCSNxeB6w8GwE6mpX52NmmkV2Cp7B4LprQNLzzTCzRwEd5ZGpxqFUmqlSvcIgye4yqTHF2YTJX1uCLjwPGZZEbsXuFrPGXdMnVYJeb+n6woniQ0tic03YslCv3K+Ky52cgbK3AHFJstTBIKJvpPbIN/5Wykiuck03fb4lqPtCmLah3Lsq374bBEiGJztfWMkYPnUSGm5t/05GwsF</vt:lpwstr>
  </property>
  <property fmtid="{D5CDD505-2E9C-101B-9397-08002B2CF9AE}" pid="46" name="x1ye=44">
    <vt:lpwstr>7wANwlCJ8wdYK8LnpogKZXNQFvJxFtz18qa3/W+SV/TOR1EE83f+S5W+akUqCqFEbSsREGkQ+N0W+PraVVy9tJgsCqTeWhNO1zw+SECrMJxuZMZJlG8Md4vmVJoMsXDFjUK/6KMd2MCQ6PuN2VyFeGRCSHJvvyuCnVUP9XOf6qpQu8qvmOkgyxikGVGLzutx0y6+Mu9vT1z81W4q6bicNF99ZtyRSb+LU9kskRiYvCHDlYNDs0mdiSMQ9n28Wee</vt:lpwstr>
  </property>
  <property fmtid="{D5CDD505-2E9C-101B-9397-08002B2CF9AE}" pid="47" name="x1ye=45">
    <vt:lpwstr>DzWkOM4wz6BCDDN76Tug2gpPjNwTVZPkhNLrb6ejHnMjhdhg0bOffs2fqIDDycpBN9Gg5IFTGD7Rq2ITZvdaincbfSwLttRqyledNV6cYSJt4w2f7Uc01e9+Dxkm4bFqAu4Fr/GVqtapbzVyVmSL7GBZI7SXv3ZXu6/j1L7/OMOQIwbQMoJrw3moxcjOfe4s2Vq4DQg/tKYytRlfBEgVmZsxgF4jJzPqiH5xKvo+acFV6xfP480KQJypXba4fLm</vt:lpwstr>
  </property>
  <property fmtid="{D5CDD505-2E9C-101B-9397-08002B2CF9AE}" pid="48" name="x1ye=46">
    <vt:lpwstr>U6QuHfMFeXEHr4MheXyuX1eCLSZmwN/JRNklvxfVb46EfigivBzlFnJJHhBq+gJUgfTOf1FUjVKeQaqRqMIrdNYIRlpqFhA6j8hPT2QhZwGkRLsg1jtxowsCP3qzUZCHhJIUyseqNEfedL0ieEzLPGcf0AsikWpuO1N+o2vLRxok44dsLiU06NRbjQokpwYa9Pj8HZ8Rx5pOg2DRNkPbRcPF8oYrCxFMEmVCosU8of8UsT9JonDI4g+2FhroDpa</vt:lpwstr>
  </property>
  <property fmtid="{D5CDD505-2E9C-101B-9397-08002B2CF9AE}" pid="49" name="x1ye=47">
    <vt:lpwstr>GnYwlQGV9R7qmQLIzLWUdnHeM23XnmHiHRw0IB6l7fdMSwP1Ee5LGK7wcM94HJWoaAv2BCtkYdpoP0KxGK2NYqML4hwhgl34LFk8giAWNiFPSLgIoSSw1ogo0rpD4KNycemURZgeFm/jkmoLcmd81AKzlwctTWZsqF7eYqnFpXTTce2Xmzsg8MYUd4tJQ6mffFTbG/zCaWzy8ZFTr/qB0QMQ2VAIzZhN0kWG4Qt/FG6Y8wVFbG9Q/1pw7dYrx2D</vt:lpwstr>
  </property>
  <property fmtid="{D5CDD505-2E9C-101B-9397-08002B2CF9AE}" pid="50" name="x1ye=48">
    <vt:lpwstr>9A/L7gTZqgG5SIsymbvSjOeWTpp4ul+F1Ow5gscN/G0XcOroHkF4+9UUX0BUhriMScP02tY+Qfd5u4V+DlkhMRCZQpVMsBL9jZpTMhJDs4EyY2tcU9rC8e6p18JvgcV7XtYB3FadfEA7RZJ8FNnTjPbTMSfXo9uMUuBKek6NUvXGTq4zlcCCgSByBkyvR0Qu31DuE2T5VtRlItMQlHFV9Sxr3JISP88RQL8rDLLsSE1moMu/ejZWIOqKrMw17LR</vt:lpwstr>
  </property>
  <property fmtid="{D5CDD505-2E9C-101B-9397-08002B2CF9AE}" pid="51" name="x1ye=49">
    <vt:lpwstr>mJUJMd31QQZBe2OukgxTDRCkJNF/Yqn0itiZDq+hL3bPECXJI2r72C2Q6h/NetKXq4Me6o8XN8U+LLZGhcDNb+y/4bdqPZDVlfYKb2BYrXor64RccMEiAeLTzm0pjE7KKkN+Colnvd8eIfBPw9DF0bPfm0dodOUO4k5+ZcAu5o/tRzy/RVUAdfknaSQPXFyeBtCtaQwE8ETaVbOisrPEOuJhivCoVaAoGN7pemF35hj16fDuXhSmGGM8BEfLTzg</vt:lpwstr>
  </property>
  <property fmtid="{D5CDD505-2E9C-101B-9397-08002B2CF9AE}" pid="52" name="x1ye=5">
    <vt:lpwstr>8HQJF6/EJGVZzRmHrb9XrJ1XQ6vyoqI3mEOKKZMoIMnMBiC4Xo59UrpSSMes9X4mczcSLUEyYofSKugJBBIRWep0YLwAtQTbyVpvybZdu3BtHAdGMGJfdvFqrhD0//Zvm+VpLqUPjqxRK9O5L6xSVaATLdWnvG1s7Eq7NKwUjptBCwbFJpSa6iyzbMzNSNp4qAl2H6TADtPl1TKJIC9h8dCH3yd6mjba7VHsKYJexZEmZiQaqvo8PkCgb920fK6</vt:lpwstr>
  </property>
  <property fmtid="{D5CDD505-2E9C-101B-9397-08002B2CF9AE}" pid="53" name="x1ye=50">
    <vt:lpwstr>F8a737+VFuBjJHPu+hd/ifSv0kR1PXaf9O8PC9sRgXfPzWvXB6UJMJtjZDEfEAH3L7VqWUAuGHVLiEjtpAtTBNby2UEze4iN8yArJoJdKMkBqqT7zn/PkF9PvEmre/o/vcxw9Hb6zjTjnviHP3+/EjTeznR0GXQMC/5Yh/UoQOv1Ru24C2vthwf0e7yXaMpTU3VJzPg0uFP3+dwwleQnJ5tYPfC75+ULY/a6CHHjLtoAyELc0ehToiDlANnz5UP</vt:lpwstr>
  </property>
  <property fmtid="{D5CDD505-2E9C-101B-9397-08002B2CF9AE}" pid="54" name="x1ye=51">
    <vt:lpwstr>EybdumiIjSS1qlblVb4/SLlJHWCT/Paeo28pNgBnZM0159ClM3DWfyO7nSvS3ZNC+OTgLA+UaCDd72JaVo7lHWzCuHou+6SbPRm09DNR5Btbd74YZdPth24B+omW1DJRqnqkHIDif08xznCSWsSC0mKpHqvMV2yhLPcbLzBt7pWbAUzvR7T2tib9HXA4iInbXkw6fmSQwWxdBbW3DJzXIh0ax8Xs++tjJ/lxHhl8W/6xCVu368cd25vqmeF0CWm</vt:lpwstr>
  </property>
  <property fmtid="{D5CDD505-2E9C-101B-9397-08002B2CF9AE}" pid="55" name="x1ye=52">
    <vt:lpwstr>h1/Eu6aoXwnl+Thk2srrHZuXRMETKNFwmnrCUUPD48nOXRfyIpXfFP5M6LCKPcyXyZQ2RXz8wrjVOcT+rv7drqX+BWZIuz1qobSa5tYoDfHvxxYy9XtsJybPKZcU4TeURJssCmNyDf1qAUgmsc6jP1kQXkpzzqRjSnSOLkEMrHV80WEAZ8kmH8DHw3PC/MrQIsX2psfaQPdReAplOhxxQ2EYDmw16hv4fu176XctvpTvDT+wMT4+HdRnbX1rf0X</vt:lpwstr>
  </property>
  <property fmtid="{D5CDD505-2E9C-101B-9397-08002B2CF9AE}" pid="56" name="x1ye=53">
    <vt:lpwstr>yZzLm80N+hvM5EqUDNhRPHdtlKZ8syu/zjT+IbtXrj5E6ijxNkzdXDdwvrn2DXXT9bZ4lKZDZwyEjtJZL5ImFJvml78jvfZQNEDZCo+TW/fgKVKdCL/+2ywj0ukUqbFh+R/K3junXiThuruXFzn+yrseexT8D3ramN4vKfUZjyb4CC84kmSKSHABqa/bGbXS18pl/BTnKbomOKjK5UJTpSsRsIQHUG9TUF0P+8EZDulDZ864KnA9Z++lS1G8B5m</vt:lpwstr>
  </property>
  <property fmtid="{D5CDD505-2E9C-101B-9397-08002B2CF9AE}" pid="57" name="x1ye=54">
    <vt:lpwstr>o5xZI4+FP6ODUR5+XSNRXo+DTXm5ybG6TuoCCwsyrqFZvf1NRGezF7JxYS+tulBDIcG18KtSYRU2Zkmk0miexManxkGLgDZGCCnAcD20y9N/VuGcjVQ/ylxFS6XGZHXdmuRDzg7KsEZ5yt0xrx7JTOBQwL7SbPGH7kEV1g6N2tKZnYbQNXm8dlogxkoKovYIIu4HfgqzkX+XXBSSWYHHc0QDdskJE2cFADTU+RhZrVOXE5Xnikhka95XeGUBCnM</vt:lpwstr>
  </property>
  <property fmtid="{D5CDD505-2E9C-101B-9397-08002B2CF9AE}" pid="58" name="x1ye=55">
    <vt:lpwstr>k0ZBIEb5vhDQfhGjrBp4rS32acJacaKzrqUmO9rtzmpiqZ705VY+tearANrwGVCaAf0E2KNI5OP/6vM+jSY3wgqVHgBEy8ZeFtPMbpGLwiudAGe+yHaKiYWLlVOEjCJqw3crFAusZ/4PzQsGf/2V0WheuMHMVnuZQQt6SqPiynjhHtUPifoLQDsg5rPHDNF/5jlV4B5GVVFosjCU4CxuhysjGp8d4pGz6yv++BPSxvXC7vP9bEryy1pE67M4izo</vt:lpwstr>
  </property>
  <property fmtid="{D5CDD505-2E9C-101B-9397-08002B2CF9AE}" pid="59" name="x1ye=56">
    <vt:lpwstr>X5kTwg4YF91oq46NjZkEPqhSWZn1bmTN0DV2tOiKYXpVtnL9uvAj3jHORrSlBxB0NU546/u9SvUyayOusgDKSQ8E/jA/YTyhPZvPc95vi59AedTIJ4mYzI4U3doGygqd6efy2W8x17PtkCwDJlicadEW5TKDrKQlT4Y04a+MWixS1nmCWzHVFhMWmycfWE1gy9TAvC8wAvU1wtOuEqsCQCxOj2PMkmegERAoekNsn6xjfgX3MiRZ+JUXneRTbF+</vt:lpwstr>
  </property>
  <property fmtid="{D5CDD505-2E9C-101B-9397-08002B2CF9AE}" pid="60" name="x1ye=57">
    <vt:lpwstr>9anLjQMQEhIgLwRHiK26inVAyP02fx4oVc1H5GfOlx8E+DxkazMNXN6axQJK5vPiLRBwIYyISf76Su+yHbhihMQCko923+/zYc3Zj6RlhJhj0R+KGU1DXAVe87zkidmA+Ot6IWiHjCOcTLK9hSlLQaf3tmngJXQ1ZdQegOL32HeKxPvvWp6splx8Bo2PopDJ/y5zrAoLK/iqaMx/AT3NeId9kWH5UWkg8wGK6bp7xI5PyAXrWcL+boAx/r25GDW</vt:lpwstr>
  </property>
  <property fmtid="{D5CDD505-2E9C-101B-9397-08002B2CF9AE}" pid="61" name="x1ye=58">
    <vt:lpwstr>McaNVHsE/su9dsZ2MSxI4o2zVi7bFSysMc7s1ATUfqqxMyFx1lfWKkUU5Vrro2U0bSbH5f5i1hgPzi4hQVlJsWBYZFwwj9Lq0k2XP4Ulllk+3j0Nk6rZMv/VgCnb6vTOxYrGB0teNXdoKkVc99SGp14WRMJXpiMWWscRCptH2pkos1k+kVTphSKI3Ij/wNPhwFWSfHJoK39lJtI7IHdAjISun6OeD7Zzqrru2WZbFCx4lxSjsarw8w68QzeKDYq</vt:lpwstr>
  </property>
  <property fmtid="{D5CDD505-2E9C-101B-9397-08002B2CF9AE}" pid="62" name="x1ye=59">
    <vt:lpwstr>Mhvg/UGKU/IRyxhOaxvPPjuKz5t4oVHUe4bgDqib7Qx+08CcRH93s+2EqN4kd1Mb8fNXjhhzECSiiDOF++w4DF8vmJFr54/Da5TdjsCwsirF81Ff53VwUQHZ5/wo75w7tsaRT2wAAXO3N1A2CVWUPNeTR2+yBuQKQo+BLdS8ZxJTpW7lFeNbmcvemvOCsUlJl3ftdMTqqdIAZuMsSkicE6pazCG7ZeKr9Ozik+qjiHb0Si28cwLFFOLIT67Q/pg</vt:lpwstr>
  </property>
  <property fmtid="{D5CDD505-2E9C-101B-9397-08002B2CF9AE}" pid="63" name="x1ye=6">
    <vt:lpwstr>UjQGogHm1coUinAij6sm5dE0KG7Zd5UZ6jhlqr6PXJJTKJX581dJoMGrxNupXndhj+RT1AgcEXsn6jouqi1na5OlV2P9nE2t8RD8RM7LyktfSpL9j+655gwOErZqJjo4JcdRv7dErh0XrqwqxP/htU4pU9ct2YaMIxnca+dPeV1zircHYottmP2BXh+U1MFrVcyHiaupfwGXKybiCnpi+Krlaz8ZLVgRsQ+XJC0Z2qtz0JjvmOPKbVqFw2DQRaf</vt:lpwstr>
  </property>
  <property fmtid="{D5CDD505-2E9C-101B-9397-08002B2CF9AE}" pid="64" name="x1ye=60">
    <vt:lpwstr>xbxlg3recqt5qfcG1hYWKGLJAMYPNqtNVM2g+V0Il5Ud8g80Z9l71tgSoAGNB7QyHr8pkGK4WEoBfUq0GuDu5at1O3xx6s1jHSZGqdaXsEy9WaMbujUR85kDVnL5aWMizEZDbyoIWbmn8FCjwEKlkFEHFL5TU0YM5+oqq4uGn91T2Oq6XZF6i+jycyMH3r2WRu7uTH/WJb6wonDxB8uT4dxNQw7nYnBVzlZhk5nL4cVfSRMM/HJkp8IzJEVX2y0</vt:lpwstr>
  </property>
  <property fmtid="{D5CDD505-2E9C-101B-9397-08002B2CF9AE}" pid="65" name="x1ye=61">
    <vt:lpwstr>kDrjNL3Froz3ORCqmdUImzDKEIByaxWPj1neOnFBC6tzZ7I8cO9jbvmMz3rQH/RJ1e/tz8XZmib6N3I75GoDmclQaj/zkY9lA3D8GKzIOqg1tRUtCxUZ+Swk4gVrQUTO0kbvT9e3Nz8Jo+E3mg2e/mCYbX7JKb89SkxBjHSxxID2XD/lHuwzL6B6+EJFifHVodD8XvY4U7xUR7HaByppl1I7PTIM9FJPqQFvridlnwnIzK5byCvABKiFXvebcpo</vt:lpwstr>
  </property>
  <property fmtid="{D5CDD505-2E9C-101B-9397-08002B2CF9AE}" pid="66" name="x1ye=62">
    <vt:lpwstr>3q55PgzQN7PN3e9eeowF8BAZQmmrNMKeHj3t9Ma6s55wVZtRk8SZKTEJ4UWU8b9s3U431oSdDP5eUpkL1uX371JHm8XV4+rNvU+TlEWtJl6U90imiMpTBAKJaoWQfnAZ6G8Xs206vfDub64mc50lyzv5wuQPcZZrv5yiQtRLgvTIC/u29vk1KOVaz1vvZGErYOgz/oB7s0bIt972ay6iAseM6LXcvQ8nDRor+uKwEL8qjswAgbMk+AWCF9squMz</vt:lpwstr>
  </property>
  <property fmtid="{D5CDD505-2E9C-101B-9397-08002B2CF9AE}" pid="67" name="x1ye=63">
    <vt:lpwstr>nzPb4s++JFg+eXinMDLvrt6Fkih811CzGz+GK38FSr4jaQ2YUC0+s3COugKwIL9nNvignBBXJi0VKXYsVhCUIHhLxAVRO/wF4/xc0/Umf9mEteB0C/RM//AobdMY1+AtjtLHieE6YBpANh9jbnKaQQ8ib04ZIHUmaZ8PBQdzbwBvkuWkBuaCUNNhLUrBsP7hd2w/CGZLDaWvixIzrr5L4Wunc1afc9+46noeq+Rp3Rq4IEfClV8NCM0WbJFrk0h</vt:lpwstr>
  </property>
  <property fmtid="{D5CDD505-2E9C-101B-9397-08002B2CF9AE}" pid="68" name="x1ye=64">
    <vt:lpwstr>zTXN4yAfwvecP2KxUK8cUedk/gDISq+LNjD72y2ky1tQ6iALYWwf6e7nc+ZGPnVwDr5bPhsadJbyT4pXk/Nz0O4bIrN9jp0HD45DcQy3Hb+loZ48Iyc1XTIhnfW2UajYZqtTOdCCjZkPebAhIR7ozXATHJT6W2Z83rmn8gEr/2FcSxphfLIk75cOePw9Eh/49RwPiHEDp5f21aaLss8SgeSQo351YZ+hbANHEEGTf3wtfJDH96yAdHq1qV2PK46</vt:lpwstr>
  </property>
  <property fmtid="{D5CDD505-2E9C-101B-9397-08002B2CF9AE}" pid="69" name="x1ye=65">
    <vt:lpwstr>FNr4kOqFsNJp+wmTgRz40tFOamZQl+IfISUtUlt5iCrsZdLxNW9YQf7BTbtJlpHkbUKF6Ju+EjW6dfu+J/H4hldZ54CD2hlFkvtFdpquS8u2wDXX8a9hw5ixwnHDd0HptSU5+Fd6M8SdQnFfgSP0e1sdHNUFKk+z7loHa9eDPbAcX8erCXM4GVIR4mSyi7gX597JHxJDTJ1PQhospRIuFlCZakuMZc3TTSRgWODsBS7+9Z2NAKQgsMYtEaDsjF2</vt:lpwstr>
  </property>
  <property fmtid="{D5CDD505-2E9C-101B-9397-08002B2CF9AE}" pid="70" name="x1ye=66">
    <vt:lpwstr>TqrnjPBbLZW3g302jFMEqSmizs4rVIFYjQUsZm2SyRB769qKH3Z2M5rzWIupyvr/1qHdmirgj7VmKdneTDKV3ZBh/icQl/mvm7uRXm++symAvP4t/Rcmk8r0IJUMtsxQg0GOWLo7a+kmJWlo23MQ0hQdbfi5TnaSnVl5uZ+OhAsnWL3PxVcNZKr0JhFH0gCtyKW+DuQTskuEOwp7/8kzZhyOE7e681MHQAveRPhEyIxJj+QVKJ9PM55avQLOBdI</vt:lpwstr>
  </property>
  <property fmtid="{D5CDD505-2E9C-101B-9397-08002B2CF9AE}" pid="71" name="x1ye=67">
    <vt:lpwstr>7QiKj6Ds4K1PMdSoScpvq3qKw4KproN/WlqNKGafMqrRAmdKdDzaTvWP6iH2yhxvBWbt52xfmdWcxyOrwtwKzEt/5rjrYzmeP9ctc6a7qWMVW/LKmYfYZ+mtn102luofIvja8p4pIgs7EI7AWKz4gsXZuhvgdRJTKZhcm3L4uUBT5dKc5bmhjmbWHlVwYfSpq86NFSjIxLkAa939AK2fflHwLuepUtwouy4hYVwDMvge9NVmRTNBRQwwFDt7nCu</vt:lpwstr>
  </property>
  <property fmtid="{D5CDD505-2E9C-101B-9397-08002B2CF9AE}" pid="72" name="x1ye=68">
    <vt:lpwstr>HBZ0fOJRb9K7n7KyZpthILOf+lxkinUh7qg6r7wm9SfvVFGj2ZkDqdauFfQEf8tEz98acDVdhmpUmBusIlSGhqbPnKElScyXq+XAsZTig7BSwHMmcs4lAKaLcJfM1flMclYH0Cugzg0Q6028lm/RhTllmGDxhWc3HKfwIg0PKIj6il0OR5kz8v1lX+dB0l8gk8iPDGmOe6TKkwTqRSxrMezcdr7xCicBQ+NGUxDYVkzHGPgpqQgXebXKnnm9inu</vt:lpwstr>
  </property>
  <property fmtid="{D5CDD505-2E9C-101B-9397-08002B2CF9AE}" pid="73" name="x1ye=69">
    <vt:lpwstr>aDehi++7+wvXLkuzzB+x0Z5xps0EoIregMPziOR1pOKo6TTDCG1L75638RK81gSekirs7DIrb3CREHnoS9p9Jxyn5W5+stlsgZb6YpQKIQqsV5PX2ve8cfHSgdXdETI8dH2Rqn0KZqx+t6YWqoH6Cmv5cnTu8XQNsjiREx2IzpvFTPRWFOZqlPbPOD/T6ItbwlY6XkYtQ4ggjJPCkfTAZZg51viRSPFqWNjyvnkWmeqnvJG8Zaj6Ng0ishRut3w</vt:lpwstr>
  </property>
  <property fmtid="{D5CDD505-2E9C-101B-9397-08002B2CF9AE}" pid="74" name="x1ye=7">
    <vt:lpwstr>iGtfDhjrBf510e2JuP+daHQROjrtkwv8KGLSJTq3E3Sui/sSFkHFS+3Dz3wQXV0qa6SavTQi2RcLRpfVe9V54OqRle7el+3J3cTk70y9GvIikes/ES+dhYkhs0FGctn9O/Gz2hsvEPyguSxyS6hWUgUcgw2z3f8vaXdUdozF9CTHdk8ABWhe249TpLw0fsxoYFxPxeCnw2N2Ex6Y7OV8hU4RUaCx/rWqBL6sRaEKXeflEk+cPnrVZo5H87+C6HO</vt:lpwstr>
  </property>
  <property fmtid="{D5CDD505-2E9C-101B-9397-08002B2CF9AE}" pid="75" name="x1ye=70">
    <vt:lpwstr>4sxOjm1Atw4kQJuiqjzRtNmcf9qsRuXZjjIMkKWNLJUXHfgWIdjarHIwV9pPE8pM4QYoxIKSps54ETXf3WnD0kwsg5v12IBI0watKXiLplk/mT1K9a8JRTeJ8z1IZbiK28murHJNZYKRiHZTWi+I5NGgQRkdZoE6aFj8gPi7QOUSmpqaPpY/zOJL8/YOe8NTNpTK8vhDca74fOkdebrX5eeup66hIoysvfHMgs+W0WozB+/IbG2YAFGcYcdpJvv</vt:lpwstr>
  </property>
  <property fmtid="{D5CDD505-2E9C-101B-9397-08002B2CF9AE}" pid="76" name="x1ye=71">
    <vt:lpwstr>ExNEdz++euc3ZFV1F+XnVAvvtGlpHPTOhJImV23/A1UU3/UNBju00Gu0r6gypEPPwwqU3I3MLJv3ifE6Aa6CruGi1DSnJPxT/5yvk/Hy060/sdbBVEET7TAx4Ew3XKbpoU1FMFiH+ce+19RLqONgaQOUA0rDR9dkZxLAjibnEnyCFd6mFw8iHadqSikqnKqJlYzgPcPgIpnlv5wSFjvdpPFtrK1UlgUyPoij4nw4pqLv6/jpHS+BhVmDuJ99ZWp</vt:lpwstr>
  </property>
  <property fmtid="{D5CDD505-2E9C-101B-9397-08002B2CF9AE}" pid="77" name="x1ye=72">
    <vt:lpwstr>0pyP96LLtsdwlEc/Lp/PVsT3wWPOO06FK89dQ4XHY8N91vDnfqu6SBxxHpW95Fe4b5UXQ2KaYYjWq6m+5Oyx++A0RwHfH3r5ipz0et8TleR9XyuQck2swHpnp18qd08wAsbZnbgxNRswF23darqw02g7VVT6sDAMfTM5TpN5IOLVzQuLL0peQHegGVTJpp3FqJ1tevtw7VPzhnb494UxEM0/MfZRSKkQtukoGsHwMEb8jOJF3TjD38WnAGJc+jm</vt:lpwstr>
  </property>
  <property fmtid="{D5CDD505-2E9C-101B-9397-08002B2CF9AE}" pid="78" name="x1ye=73">
    <vt:lpwstr>phHoKV/JTHkwcPPvYFTeu8o6woiSOI/IPQB+bojQnL+tQ8X0+LXD7jdK3EzsX/p6jx4UfAeVNEU3eNAbv3cCpPs1lH/QD6r8gnmR9Iywe/+F9SNY/bzIPn/BCZ0vRDvWAQNY8ZJgWqIZPv4NwjDxlKr4H0NvBbL0llMt3cbNSLMeevKXoQGeWGC1fig5J0DSz9khssnXzFvDnDtGHKJCD2twhnva4TL8+vBojkAhnBtl+AaA+Cy94wTYps5h1pA</vt:lpwstr>
  </property>
  <property fmtid="{D5CDD505-2E9C-101B-9397-08002B2CF9AE}" pid="79" name="x1ye=74">
    <vt:lpwstr>85mg3nr5Sqo/NMaqH4I9yjMbpCS/p4w0n3mPcVMAT7XelcFf3SFjw/4eQxX1em8UTeG9M8K6JsH0WlXfKIakWuMy3q01YaNzvT8G7bzkmvLjG8N23WIlEok9ZDMRJqf00Bff4gNk4HJBP/PUDjBCmBCo+HPQj+uOtnnPI5qLsBzjUSO4W/p6VGqEi6lWHfNtMEOzQOSv422CwZILN+YVH4AqkjOgw0FpjI6185qj9mW3HJo1ANyqg+KURsEGbx2</vt:lpwstr>
  </property>
  <property fmtid="{D5CDD505-2E9C-101B-9397-08002B2CF9AE}" pid="80" name="x1ye=75">
    <vt:lpwstr>4watMJWMbbLZ1FjQXk6VxFY+xHT/lsEYyLtejUSNrK6+9BNJ9+SF4gxcX/6yAvCWY3S3tSMMsd1wP7ZouliqY9GVafNJyBUjIWFaNxQ24YpzsHy8KoEUiWlN52C8ukxbZu8ByHLVwNfm/wCuDPAWntkfhbMQzEeDWKIiRQi8TvRjCSWPOmSURuxWgsBVMNHLWWHbCJ0TTOPJ+xSOTpYU9gQm/ymAUmzNvxGj9JcRzeOp1jZjJUHTBS3LE5KYbde</vt:lpwstr>
  </property>
  <property fmtid="{D5CDD505-2E9C-101B-9397-08002B2CF9AE}" pid="81" name="x1ye=76">
    <vt:lpwstr>R3x8S5lBZYskNipoGXC551jIIDndi0dYZNl7GYz4IyLhYFhS4zJYQlo7E8hUkWixVe7TfnWBNjNpKwuw1KP70Nq3yf8ce9W4qv7c6MGPv8rc07jZ3sSaiZM2nCAW0RWKhI9l9S+TDvIdHTVRfEpL/SomGWv87ncareINYsIEvJfvRV7getRcA4JdN3DiSqss5yURlRWxsNE4ItRYdpnLUVhFUVxrMcP2FMWMakVhT+h8kisO0M5fYnrYHynLLHP</vt:lpwstr>
  </property>
  <property fmtid="{D5CDD505-2E9C-101B-9397-08002B2CF9AE}" pid="82" name="x1ye=77">
    <vt:lpwstr>JQw7oS0/m9TjmYUvCZvSdkPm89QalT0o16cXb3PWR8toIJKAZ96iqhreAZWCPvou32ukLMPgcjA15dk6zno387IYik82htkBIenwiFi1XU1heQzwRYPsgN30hYLcpJ/cz3zeWCZnWWX1dkXPCb8pmle0i6XXwYu7PXGN0R1SMvbYKA5BT1VlZyjdb3W9PEREjlRrigd8Avi05VQsACrtQlnP0uSB47nk3bL9LZlH4UD9fvcCo9tdzOPlzB1UrBs</vt:lpwstr>
  </property>
  <property fmtid="{D5CDD505-2E9C-101B-9397-08002B2CF9AE}" pid="83" name="x1ye=78">
    <vt:lpwstr>CEnJc7UymGAkHxZSth68SklkHRb+Gnf0vQHeCk+Ojn6HL7ZWJI0kbVjsce/WiMNH7R+teV2Oz0dKunHSoIZi0NrsQ6LwSWr3fl7/JQVGbEegOb0lKrijgqebAd9dLXG/5LehPxzg/IXF//M2O6veJKef9qazutwV7XjVg/a92vsIbvw5zM3ywhFiTmTmeIRvfTFvIv6+mm+x11llD6sWNMJEjhcLIygbqfwS0uQRfk30X+amzBSq8wbA2NvwcVo</vt:lpwstr>
  </property>
  <property fmtid="{D5CDD505-2E9C-101B-9397-08002B2CF9AE}" pid="84" name="x1ye=79">
    <vt:lpwstr>k6PVkpNd/lImhQSHbNvdaRLxtB6KPTVjvGvRNALXqpvRhSUgYjBa/mXLTR1qQuTvq+RQ0kzzEtQaq3ZK8Zrx7rM5yFA+3pT8IoLmkfZqCy1X8HdWfkpinIDGTBjV64uekbgEd+XTxDyXpW1N/WBF8xiPiZ9m/t41iSEJ0w9Jppi1c0Uw3T51T+jvGBQa6aEECofo2IJmjbFLi/zdH+rrMwkMGI+pe1Jhf1Zxgck2h3qjDuSHnnPPerH4m05Q5Pl</vt:lpwstr>
  </property>
  <property fmtid="{D5CDD505-2E9C-101B-9397-08002B2CF9AE}" pid="85" name="x1ye=8">
    <vt:lpwstr>5awj560Yo13t1youZnE9P0uT/bvv3hb1Br3Hhyms90IhSqfKkLCiZIhL9apbZPydmI5hca3zTzX5NG0NZQ1pEZWAwGCXJ7cgyvVGxuHGOuNM2a215kr1em9KruQhRoenmrjy+/x13TP3tCwFc4iJeLtCfAVlVAeMpa3TOdULylJWc47z25BzR1zOZVKCzSb1ByC9bHh/HRuagINuu04O5G6VHYnNSbkmd77CoCy7pj913Il/JFahFcFfR7geA6t</vt:lpwstr>
  </property>
  <property fmtid="{D5CDD505-2E9C-101B-9397-08002B2CF9AE}" pid="86" name="x1ye=80">
    <vt:lpwstr>gQ58E5zYQXmVi4vX1XYc4ifOvDmWpzJUTlQCbWNe56vXzYft3Ni0nDvw/HxVJ2TkLAnIoXGr9z7JxZcbXBN9Y0rfJHQuU2CdKxqysvDQFkJBcjq48Rsz5lekMptfz98jQZt3U9jGquq2F8Dvc4VvVd/R0DYpuC8Zd3mTBKbUrJqgaURr1Ovj0cwqxqngj9h/POvwq1xgDefo8EfBd215k3RyfjdsfowyQqDZac1T2jaz4o/mVyMoW+Y5av3cbhe</vt:lpwstr>
  </property>
  <property fmtid="{D5CDD505-2E9C-101B-9397-08002B2CF9AE}" pid="87" name="x1ye=81">
    <vt:lpwstr>kgNSlQl8rh0pVsHuZrL0JQFS7QLr52MM6IWpE3c2jr9vY90zAEa279c+XzmvS5NMtZvvwYvHnb/SXZ7ThXRS8zSn6SOghtJGUymGGq39h25sX9otL5Ek1AFZrCIb9dbRx2QRvOUPy9cr1CVuhZWpe+oqKWPuhS+wtHR5aQoBQFCa2KChTbxp++W/DiR8/Vk+aEO/ftCivAOz03TqQrFB7CG3ySTezbdgIQMFA3v1wKpBQ/iQKOfZ2HudMULn4nu</vt:lpwstr>
  </property>
  <property fmtid="{D5CDD505-2E9C-101B-9397-08002B2CF9AE}" pid="88" name="x1ye=82">
    <vt:lpwstr>IAs+GZ8rKJp4OkjII0kJBeXAKJ4XShuFyfQvE1+/6KDJln01YyTSktZHjbHBC1+rJXHzxMRtpV0Hi1C9BLBwzdIBDjPSc62liTDSf+5p/RiCw+oCD9Q3VQVBntfsVrqC8RromYY+0jshXAphz9vK7a8K2LEDq5Ei273ohDT44/5jTz8o8EH2aErQW/sKtmZyCK/vgr1U/4W6nee5iTPg2ubyQOcuDeircC0ToUJfa1B/aN6et9xiJ+nsvkxYqHx</vt:lpwstr>
  </property>
  <property fmtid="{D5CDD505-2E9C-101B-9397-08002B2CF9AE}" pid="89" name="x1ye=83">
    <vt:lpwstr>9o8NdoAOSaDWtRI6Su9A2UJFxOZD9ZLGAc7CgmDeWOEL2bRNfH1+4Q/BZajdBCL8dqd79RFrqgUvml4PmCoswF7A93RWnlO5I/1csWU4G8b+V/ePKwmMibZbrijGK20czwHA8QtAH1rgtalXi4VJb5vZ/jrZzhWQRlpBKuOvZQeugtOuigmKjbCyJYxXm/FGgIyuUYWI5hfxi7OiG2b4mMHqWToO9JIxgO2PV2QrnrCux4Yr4l+4TH5SA4yJDBb</vt:lpwstr>
  </property>
  <property fmtid="{D5CDD505-2E9C-101B-9397-08002B2CF9AE}" pid="90" name="x1ye=84">
    <vt:lpwstr>wWui8AvJMnty+QDatcU6VL4hRTkZdNmt42vFy1LRTa16gLonl30B1ZZ11Yk1fYRi/pa0AiyKpjeO7uwjJzF0IJslGVm5SEqo2YkCfsABMdl1X83up19ImlKzIZ5geHdHlUpgr/SnBjo6LUcj0hmmlllbQ5CFR2oA9s3uX33psKuShdGJHs8Ub9c9DK/5V9/WlyZdXOIcNk2yZzRn1M0Y1rebWXqLBLK7PV7hb1tdwtf0UmEJ9AHyrxnAFMqp8MW</vt:lpwstr>
  </property>
  <property fmtid="{D5CDD505-2E9C-101B-9397-08002B2CF9AE}" pid="91" name="x1ye=85">
    <vt:lpwstr>YuXoDVTHj0qJ1ZGmaRvlbOwVhyIbyGue7cffPN/GTbLEsTVsaqXNZ7HKyJHAy6tVqxiaQydwUAidYzzg14wSkMzHAcUiBzqBwAV9CCSM0BaaUAd4il+Su8hEy3YhBPeDQ7QS2RA2rNr+BzBmhWN7DCvR0iy2YuhzwUpVGAyjNg8nxHIvlBPMHZSWTaHewG5e2Ga7Ke/31Tm05FbkJ2uN42VeWI0Uw8KJFqbBvoL+7msjzU89zi10Lgi8o303BAk</vt:lpwstr>
  </property>
  <property fmtid="{D5CDD505-2E9C-101B-9397-08002B2CF9AE}" pid="92" name="x1ye=86">
    <vt:lpwstr>sZshhQbFB+OHghtxj8tnAxopYqfGBF6+GNb+R+RebUHLC9nmFKp66EDXpYANdTtMlyjk7CMZVJ7fst0GjpdHKsaDPcoxjtIJbUNwUEJw3AEtoYCH/k9y7EoSoVBk1i1LkH4EwuQVpUjgwC2NazlJTN5cIFI/ACpoO6HPO5hjyu7uPi5yWCz34spCQriJjpWiCstV5nZKLvY43YzEeMXtP6vXIUdhCPC6k4TgMTIx+i3xv9CPnsuwF2/I7CAEshY</vt:lpwstr>
  </property>
  <property fmtid="{D5CDD505-2E9C-101B-9397-08002B2CF9AE}" pid="93" name="x1ye=87">
    <vt:lpwstr>3PnEl/JlxY0rd8KgsJ4GHODJzR5hyeWHfytQ6BM5YoDSFaHFd76heRL2xvtZ92DwFVKrepv7OcjXLQ7V3drf72ggaMbt6lw/jSp05K/zft7gVg+dxuSbU2C/eTPXooSfdW2oABQ7NUo5zED+yGmwdJM1/F6dYvFYsU3NTHTEO7MBowOpjJLWnDTrz6CNeGxxDYkoV9kmh0RfdyLX5YFPVFy3sxxYiRGew2vVctikx7sZLnukh3HRm/X5IRLX2/M</vt:lpwstr>
  </property>
  <property fmtid="{D5CDD505-2E9C-101B-9397-08002B2CF9AE}" pid="94" name="x1ye=88">
    <vt:lpwstr>6/bHYGj+VBiNCPj5qs1x+EOeZTAkukeK2bWhl5824Ug0VmgcISq6GD6YEQMSRavc4wAdi1ONQDg0Z6X2R21TpCUolUejLIyspA6cPKsgLdZ2KNzC5wRZnzg8FuzEkR62PdoNyDE+weiqs/cqQl6CJ2zx1PoEF1vuSDCmSLCneC6p5wcnWtqrYen4eOrh3uSGrh8XYSVJ8HkUH+ISu8YVVF2GyIWBq5YszRA8S6aqynoQLKPVDgsbOgPbeu0eJia</vt:lpwstr>
  </property>
  <property fmtid="{D5CDD505-2E9C-101B-9397-08002B2CF9AE}" pid="95" name="x1ye=89">
    <vt:lpwstr>Rm27lLbRAJEf/SWW1FjrKZQbg3pYgrwcTCTn9HvL0/R3+y3xdbHPjQtMGYJTCgMFvcf/8ZzxaYnIR5UKAWmhv3dwL93e+GTXOvgZdotmyWpSdbZp+25bYdJThywWB3+TZJCj5wFrBfX94TPTCanzNCat5zUAq1Fy7gtO6bAmSxymHjUDT2xF/pCRKEkazK0yCeiXGM9QoQ3phqnyG3vK6BMfXKHw1hlg0+ma3p/ulNtMnLG+WB+tIdoqU46nsGR</vt:lpwstr>
  </property>
  <property fmtid="{D5CDD505-2E9C-101B-9397-08002B2CF9AE}" pid="96" name="x1ye=9">
    <vt:lpwstr>iP33PQZdLoJk8rJCY2knGPejc7/z0sU9qSFAn1dcPmY+22qcyQDKfc6Daud3wGOGZSyNktZeg57f3lhegcdXUn0Cqvctd92EArKe51jYHFouX47JnIP4bGEb1OyqgUmJwqohFuj9FyVbTZmWfE6Wc+y7fxfBT2FxWqisxhv/El6JLcUt1bxaoVVuQqSu5776lYOa4gA1rct5P2dKsA6KwL/Qy5TU7h9k6chUA8CtFe4MKkAsdrYOuvfoy1J7boD</vt:lpwstr>
  </property>
  <property fmtid="{D5CDD505-2E9C-101B-9397-08002B2CF9AE}" pid="97" name="x1ye=90">
    <vt:lpwstr>hABKdJ0OBSuTHxxjv84XO1fWDo8eW09+3voQ7+o53wgyoQyzOKSXRVjfyGK4J0gIGQNysD20eSEXfNBs+klArSnx4ZeuiV+zepYykdfOhWES1kYRaLeRsJ+txPumNiT9pv5jBgYp3k2mj3F//rQgerpfAT7/ZBQ3YNqFzFayeNxurULRCa5r4bCZ4cQROJydBqsrB/BAveaHRicOE9brhGtqaWYtMmItG830Y9+7XODGF+9ZjKeUFQwMrsfuPFM</vt:lpwstr>
  </property>
  <property fmtid="{D5CDD505-2E9C-101B-9397-08002B2CF9AE}" pid="98" name="x1ye=91">
    <vt:lpwstr>wCUMnIWv/k5I8Mt960meK6pxTZnI+Q0R30ypMtiqbArvV0DXTfsCmykY/yccGF4eNDGwCxvOlNgaB+Jgw++YczljUBJ7SLgF1YATNwzNenKfnKmkSefz4cOx8W6dKgpuvoA+V2uOXawwmHcv18i2Ow4LhTaDU3yYjxV++wrrXk6zmZnHjMa5/tHjFGKOJ1B7dgP8JaSBdBB3LrpOL9DB69iUJtXleAZyHjQ6OSn8XiAAX+GElvVJ5GMsdezwKSg</vt:lpwstr>
  </property>
  <property fmtid="{D5CDD505-2E9C-101B-9397-08002B2CF9AE}" pid="99" name="x1ye=92">
    <vt:lpwstr>UadnFWQwCXq/6UeWFE0o+EjmIJMSTGd5NTraaxM/puNaPH9XHgPNQC2/2SaFng0lOgD9GpkJmbwtJvTJOGtU7RT4cLwD03i5yDieALhLy0Jh1zji+p3nE3NEb4wa205ruVfMZM7Cf74TbqrRN6U0ArKGXQCf/lvlGO6m4TYy6gIkD6Jlp8f7dQjh0+j8RMwlPQfSNLQyO6ce5ZijuxPJQtm0SpNtNryPtwxDaKmznGvtSk2E5tF58g4tc8wJ14v</vt:lpwstr>
  </property>
  <property fmtid="{D5CDD505-2E9C-101B-9397-08002B2CF9AE}" pid="100" name="x1ye=93">
    <vt:lpwstr>SEGffFdcZqu9+fLT1enF9mWVj0IAKitCvVZENlq2GXUsesX1UxpoTr28VUzsZiUhcUOk01BFtlyUQmVEwiWndNzdE/ad9j4uoui3/nPqBTm2PreRG0QuGbGi9wx2r/oDrWWxjoIBX/BpT5TD8WJRBjr5sNdE3vlNxVrlA+h4AR/0tyL4/vey7lYEXlusKxrYkjOL8OF40nChKdwG5z+F/uZZC3JBbnPJrkvP1g0iz1AGhntxYR5ayykONopC9+A</vt:lpwstr>
  </property>
  <property fmtid="{D5CDD505-2E9C-101B-9397-08002B2CF9AE}" pid="101" name="x1ye=94">
    <vt:lpwstr>pAyEQA8U3AsVMxUngEDcRVDpZu2sWY0X2GweLOHuMRiSgR6PkKf0n87pCdKvKP53Qn1J51V0yzOGRhM5NDSKSWUhztmu0i25kGvPamit7zrLjsGmC1hG7fcFPehnKXQm4L2g/eSL9rZfytRRXy5pr2BNTVNOSa16HkSu4IbbSYUCM5siNaP4Y/cmBMAeu5f0x8qNr3FKNLrTxCv/NeELU6ZDWGhbWARs83ZFjv9ERcwOyrGSG0m3p9v5YYO+yC/</vt:lpwstr>
  </property>
  <property fmtid="{D5CDD505-2E9C-101B-9397-08002B2CF9AE}" pid="102" name="x1ye=95">
    <vt:lpwstr>cqdRQwfMm9H5CNlv5JbJ5cLQ01RXfcQq1YtFmvIGC+lfNxZVNmBoLK+h90u7CR/zzQIVF9fH3PVmTM1f4E9xJ88V+G+pGlngkR28RGh+hjIqSG9w2YrXGz7Wdq5Ff4oB/wihbLUd/7RT1B805zMP8N56rG1WmlWf8r4Z6YDXOIUpbDhZ9ZDvButk3HbPKPUQIBm1xuyEdtsngCRq+Ohpk4HV5JxtvMmzJKhwBK6gRqEwPXLLW/4Yzvt4w5F8AJg</vt:lpwstr>
  </property>
  <property fmtid="{D5CDD505-2E9C-101B-9397-08002B2CF9AE}" pid="103" name="x1ye=96">
    <vt:lpwstr>7w4L4XCTjhF7GEyaWruCPjRYi9UdtIDcenMecUSuNpVB/ZaerLbAz5qPzd8twowhuW67a9qSRRsWD824dhvur+6Wb/2KJZgvvEUI1P2wJ+1plC+zWjem+XjyU8vPtmQo9PmVrACwBCjSs2IoZyP6xw5UHMPHWGXTLXpYx9xLsrSTT86xBLyDlubWE81Bya3xHuogUtsN34d6sJdtS30dYbiRmHrydhXjH/kMvAgRVptzoEGIi6+ILvB0gJE+QXU</vt:lpwstr>
  </property>
  <property fmtid="{D5CDD505-2E9C-101B-9397-08002B2CF9AE}" pid="104" name="x1ye=97">
    <vt:lpwstr>7u0ay3tEqmpmIjOYUALviZVcV2xFf+jULpl8AM6y0UE3LvfWjSy4l2TX63KObEuRbADG6zbw1HBZc7NovuXsgGvct4EpFpoL49fkitFnWQ/aoaHEjCcI8uSMSgw6hGZnznvFxgywJ5UTrienzuGf5al7v16B10pHtu0+fGzVhwj9iMRFya3gZEIqkcWMM/Fl8O0AGCCVz4PEUpL5hheGAs/Kp0w+vJI3qGLGbA+/HF5U1Q5+hEJgaV5SE9qtvHh</vt:lpwstr>
  </property>
  <property fmtid="{D5CDD505-2E9C-101B-9397-08002B2CF9AE}" pid="105" name="x1ye=98">
    <vt:lpwstr>VrzlHdXRFo3EnBMobb/FnThl/A9pnJxy5S1CHwLFXtr3AFdOqqV8x2JQhgXlOADWFE0XhGmALtByrYlPspdNlhjaFnElrZbueCSxUKPnP0Lp2HQT1Yjd6HTsP0HZ5YBldy4edv2DLsOxvMBtw+b8foUvt3+fVxrsukiaDYVYbDYPp7JXpgVKUwFuXr1tRFYcJPWPYXZ2E1Rki2NmxtoDitqrbcpqH6xw9oYccNL0ogtZ1khE7rNFVxysLneFeib</vt:lpwstr>
  </property>
  <property fmtid="{D5CDD505-2E9C-101B-9397-08002B2CF9AE}" pid="106" name="x1ye=99">
    <vt:lpwstr>Xes4327oLxLsc8AH/s6+fZNbPLEnrc9YruSpB94FXcuOZ6xGLeKe2D1FQwgZpTmc5CL2aFtdxPYC+C8eXbNQHZo89PQbgdfCnA1n8vdXDwKAdfrJOq2FTJpWroxthLU8mLq0LegIm0eqTW66efr5HYb9Bc3BmyQABu+mUZFUH3QE0kcO2p/QgH1hECrsK7vwwclppeiBU6jtWh4SlQ8cUfZpMvewNsFzxw54jIejjqTyVqCjHQvUBfIxfdUnklD</vt:lpwstr>
  </property>
</Properties>
</file>