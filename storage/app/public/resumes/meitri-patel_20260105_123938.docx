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Border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125EC4" w14:paraId="039A99CD" w14:textId="77777777">
        <w:trPr>
          <w:trHeight w:val="700"/>
          <w:tblCellSpacing w:w="0" w:type="dxa"/>
        </w:trPr>
        <w:tc>
          <w:tcPr>
            <w:tcW w:w="10840" w:type="dxa"/>
            <w:shd w:val="clear" w:color="auto" w:fill="DAE4E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39A99CC" w14:textId="0F47656C" w:rsidR="00125EC4" w:rsidRDefault="00125EC4">
            <w:pPr>
              <w:pStyle w:val="div"/>
              <w:spacing w:line="260" w:lineRule="atLeast"/>
              <w:rPr>
                <w:rStyle w:val="topbordercell"/>
                <w:rFonts w:ascii="Fira Sans Light" w:eastAsia="Fira Sans Light" w:hAnsi="Fira Sans Light" w:cs="Fira Sans Light"/>
                <w:color w:val="000000"/>
                <w:sz w:val="20"/>
                <w:szCs w:val="20"/>
                <w:shd w:val="clear" w:color="auto" w:fill="auto"/>
              </w:rPr>
            </w:pPr>
          </w:p>
        </w:tc>
      </w:tr>
    </w:tbl>
    <w:p w14:paraId="039A99CE" w14:textId="77777777" w:rsidR="00125EC4" w:rsidRPr="00D55175" w:rsidRDefault="00455E56">
      <w:pPr>
        <w:pStyle w:val="documentname"/>
        <w:pBdr>
          <w:bottom w:val="none" w:sz="0" w:space="0" w:color="auto"/>
        </w:pBdr>
        <w:spacing w:before="100"/>
        <w:rPr>
          <w:sz w:val="56"/>
          <w:szCs w:val="56"/>
        </w:rPr>
        <w:sectPr w:rsidR="00125EC4" w:rsidRPr="00D55175">
          <w:pgSz w:w="12240" w:h="15840"/>
          <w:pgMar w:top="0" w:right="700" w:bottom="400" w:left="700" w:header="720" w:footer="720" w:gutter="0"/>
          <w:cols w:space="720"/>
        </w:sectPr>
      </w:pPr>
      <w:r w:rsidRPr="00D55175">
        <w:rPr>
          <w:rStyle w:val="span"/>
          <w:sz w:val="56"/>
          <w:szCs w:val="56"/>
        </w:rPr>
        <w:t>Meitri</w:t>
      </w:r>
      <w:r w:rsidRPr="00D55175">
        <w:rPr>
          <w:sz w:val="56"/>
          <w:szCs w:val="56"/>
        </w:rPr>
        <w:t xml:space="preserve"> </w:t>
      </w:r>
      <w:r w:rsidRPr="00D55175">
        <w:rPr>
          <w:rStyle w:val="span"/>
          <w:sz w:val="56"/>
          <w:szCs w:val="56"/>
        </w:rPr>
        <w:t>Patel</w:t>
      </w:r>
    </w:p>
    <w:p w14:paraId="039A99CF" w14:textId="77777777" w:rsidR="00125EC4" w:rsidRDefault="00455E56">
      <w:pPr>
        <w:pStyle w:val="bottombordername"/>
        <w:rPr>
          <w:rFonts w:ascii="Fira Sans Light" w:eastAsia="Fira Sans Light" w:hAnsi="Fira Sans Light" w:cs="Fira Sans Light"/>
          <w:color w:val="000000"/>
        </w:rPr>
      </w:pPr>
      <w:r>
        <w:rPr>
          <w:rFonts w:ascii="Fira Sans Light" w:eastAsia="Fira Sans Light" w:hAnsi="Fira Sans Light" w:cs="Fira Sans Light"/>
          <w:color w:val="000000"/>
        </w:rPr>
        <w:t> </w:t>
      </w:r>
    </w:p>
    <w:tbl>
      <w:tblPr>
        <w:tblStyle w:val="documentparentContainer"/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720"/>
        <w:gridCol w:w="928"/>
        <w:gridCol w:w="3280"/>
      </w:tblGrid>
      <w:tr w:rsidR="00125EC4" w:rsidRPr="00D55175" w14:paraId="039A9A50" w14:textId="77777777" w:rsidTr="00747F1A">
        <w:trPr>
          <w:hidden/>
        </w:trPr>
        <w:tc>
          <w:tcPr>
            <w:tcW w:w="6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9A99D0" w14:textId="185EB391" w:rsidR="00125EC4" w:rsidRPr="00D55175" w:rsidRDefault="007613ED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>
              <w:rPr>
                <w:caps/>
                <w:noProof/>
                <w:color w:val="094D73"/>
                <w:spacing w:val="10"/>
                <w:sz w:val="24"/>
                <w:szCs w:val="24"/>
              </w:rPr>
              <w:pict w14:anchorId="039A9A55">
                <v:rect id="_x0000_s1037" style="position:absolute;margin-left:42.5pt;margin-top:92.55pt;width:331.5pt;height:11.5pt;z-index:-251650048;mso-position-horizontal-relative:text;mso-position-vertical-relative:line" fillcolor="#dae4ea" stroked="f">
                  <v:path strokeok="f"/>
                </v:rect>
              </w:pict>
            </w:r>
            <w:r w:rsidR="00455E56" w:rsidRPr="00D55175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  <w:p w14:paraId="039A99D2" w14:textId="77777777" w:rsidR="00125EC4" w:rsidRPr="00D55175" w:rsidRDefault="00455E56">
            <w:pPr>
              <w:pStyle w:val="documentheading"/>
              <w:rPr>
                <w:rStyle w:val="documentleft-box"/>
                <w:color w:val="000000"/>
                <w:sz w:val="24"/>
                <w:szCs w:val="24"/>
              </w:rPr>
            </w:pPr>
            <w:r w:rsidRPr="00D55175">
              <w:rPr>
                <w:rStyle w:val="documentsectiontitle"/>
                <w:sz w:val="24"/>
                <w:szCs w:val="24"/>
                <w:highlight w:val="white"/>
              </w:rPr>
              <w:t>Professional Summary </w:t>
            </w:r>
            <w:r w:rsidR="00A67E40">
              <w:rPr>
                <w:sz w:val="24"/>
                <w:szCs w:val="24"/>
              </w:rPr>
              <w:pict w14:anchorId="039A9A55">
                <v:rect id="_x0000_s1030" style="position:absolute;margin-left:0;margin-top:1.75pt;width:331.5pt;height:11.5pt;z-index:-251658240;mso-position-horizontal-relative:text;mso-position-vertical-relative:line" fillcolor="#dae4ea" stroked="f">
                  <v:path strokeok="f"/>
                </v:rect>
              </w:pict>
            </w:r>
          </w:p>
          <w:p w14:paraId="2712B994" w14:textId="77777777" w:rsidR="00134FB3" w:rsidRPr="00134FB3" w:rsidRDefault="00134FB3" w:rsidP="00BD5A1B">
            <w:pPr>
              <w:pStyle w:val="bottomlowborder"/>
              <w:rPr>
                <w:rFonts w:ascii="Fira Sans" w:eastAsia="Fira Sans Light" w:hAnsi="Fira Sans" w:cs="Fira Sans Light"/>
                <w:color w:val="000000"/>
                <w:sz w:val="16"/>
                <w:szCs w:val="16"/>
              </w:rPr>
            </w:pPr>
            <w:r w:rsidRPr="00134FB3"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With a proven background in Clinical Healthcare Research and Revenue Cycle Management, I am a highly motivated financial analyst with strong skills in revenue generation and analysis. I am eager to contribute to the company's financial growth and success</w:t>
            </w:r>
            <w:r w:rsidRPr="00134FB3">
              <w:rPr>
                <w:rFonts w:ascii="Fira Sans" w:eastAsia="Fira Sans Light" w:hAnsi="Fira Sans" w:cs="Fira Sans Light"/>
                <w:color w:val="000000"/>
                <w:sz w:val="16"/>
                <w:szCs w:val="16"/>
              </w:rPr>
              <w:t>.</w:t>
            </w:r>
          </w:p>
          <w:p w14:paraId="039A99D5" w14:textId="0A1A1E8D" w:rsidR="00125EC4" w:rsidRPr="00D55175" w:rsidRDefault="00455E56" w:rsidP="00BD5A1B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 </w:t>
            </w:r>
          </w:p>
          <w:p w14:paraId="039A99D7" w14:textId="77777777" w:rsidR="00125EC4" w:rsidRPr="00D55175" w:rsidRDefault="00455E56">
            <w:pPr>
              <w:pStyle w:val="documentheading"/>
              <w:rPr>
                <w:rStyle w:val="documentleft-box"/>
                <w:color w:val="000000"/>
                <w:sz w:val="24"/>
                <w:szCs w:val="24"/>
              </w:rPr>
            </w:pPr>
            <w:r w:rsidRPr="00D55175">
              <w:rPr>
                <w:rStyle w:val="documentsectiontitle"/>
                <w:sz w:val="24"/>
                <w:szCs w:val="24"/>
                <w:highlight w:val="white"/>
              </w:rPr>
              <w:t>Work History </w:t>
            </w:r>
            <w:r w:rsidR="00A67E40">
              <w:rPr>
                <w:sz w:val="24"/>
                <w:szCs w:val="24"/>
              </w:rPr>
              <w:pict w14:anchorId="039A9A56">
                <v:rect id="_x0000_s1026" style="position:absolute;margin-left:0;margin-top:1.75pt;width:331.5pt;height:11.5pt;z-index:-251657216;mso-position-horizontal-relative:text;mso-position-vertical-relative:line" fillcolor="#dae4ea" stroked="f">
                  <v:path strokeok="f"/>
                </v:rect>
              </w:pict>
            </w:r>
          </w:p>
          <w:p w14:paraId="039A99D8" w14:textId="0D507E8F" w:rsidR="00125EC4" w:rsidRPr="00747F1A" w:rsidRDefault="00455E56" w:rsidP="00747F1A">
            <w:pPr>
              <w:pStyle w:val="documentpaddedline"/>
              <w:spacing w:line="260" w:lineRule="atLeast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747F1A">
              <w:rPr>
                <w:rStyle w:val="documenttxtBold"/>
                <w:color w:val="000000"/>
                <w:sz w:val="18"/>
                <w:szCs w:val="18"/>
              </w:rPr>
              <w:t>Site Financial Analyst I</w:t>
            </w:r>
            <w:r w:rsidR="00EA136C" w:rsidRPr="00747F1A">
              <w:rPr>
                <w:rStyle w:val="documenttxtBold"/>
                <w:color w:val="000000"/>
                <w:sz w:val="18"/>
                <w:szCs w:val="18"/>
              </w:rPr>
              <w:t>I</w:t>
            </w:r>
            <w:r w:rsidRPr="00747F1A">
              <w:rPr>
                <w:rStyle w:val="documenttxtBold"/>
                <w:color w:val="000000"/>
                <w:sz w:val="18"/>
                <w:szCs w:val="18"/>
              </w:rPr>
              <w:t>I</w:t>
            </w:r>
            <w:r w:rsidRPr="00747F1A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</w:t>
            </w:r>
            <w:r w:rsidRPr="00747F1A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>09/2022 to Current</w:t>
            </w:r>
          </w:p>
          <w:p w14:paraId="039A99D9" w14:textId="673F251C" w:rsidR="00125EC4" w:rsidRPr="00747F1A" w:rsidRDefault="00455E56" w:rsidP="00747F1A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747F1A">
              <w:rPr>
                <w:rStyle w:val="documentcompanyname"/>
                <w:color w:val="000000"/>
                <w:sz w:val="16"/>
                <w:szCs w:val="16"/>
              </w:rPr>
              <w:t>Elligo</w:t>
            </w:r>
            <w:proofErr w:type="spellEnd"/>
            <w:r w:rsidRPr="00747F1A">
              <w:rPr>
                <w:rStyle w:val="documentcompanyname"/>
                <w:color w:val="000000"/>
                <w:sz w:val="16"/>
                <w:szCs w:val="16"/>
              </w:rPr>
              <w:t xml:space="preserve"> Health Research</w:t>
            </w:r>
            <w:r w:rsidRPr="00747F1A"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747F1A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- Austin, </w:t>
            </w:r>
            <w:r w:rsidR="00524577" w:rsidRPr="00747F1A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>TX</w:t>
            </w:r>
            <w:r w:rsidR="00D50CDA" w:rsidRPr="00747F1A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 (Remote)</w:t>
            </w:r>
          </w:p>
          <w:p w14:paraId="039A99DA" w14:textId="484130E2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before="6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Support </w:t>
            </w:r>
            <w:r w:rsidR="00134FB3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the 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Finance department on all needs related to financial matters</w:t>
            </w:r>
            <w:r w:rsidR="004778E1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,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including revenue recognition and timely, </w:t>
            </w:r>
            <w:r w:rsidR="004778E1"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accurate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client </w:t>
            </w:r>
            <w:r w:rsidR="00A67E40"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invoices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, pass-through expenses, and investigator payments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DB" w14:textId="08A7E2EB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Responsible for management and accuracy of Site-related accounts receivable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DC" w14:textId="2BB8F616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Facilitated smooth month-end close processes by efficiently reconciling accounts and addressing discrepancies promptly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DD" w14:textId="71C583FA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Site accountant with clinical research experience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DE" w14:textId="4772422A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Understand the contract's financial impact </w:t>
            </w:r>
            <w:r w:rsidR="004778E1"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on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each study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DF" w14:textId="5DB523E4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Understand the development and negotiation of site client budgets for each study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E0" w14:textId="092ED72B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Review budgets and costs according to contractual terms in the CTMS system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E1" w14:textId="44E464D6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Complete </w:t>
            </w:r>
            <w:r w:rsidR="004778E1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the 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final reconciliation when a site is complete</w:t>
            </w:r>
            <w:r w:rsidR="004778E1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with a study. </w:t>
            </w:r>
          </w:p>
          <w:p w14:paraId="039A99E2" w14:textId="7E99F301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Prepare all needed reports and financial data for month-end reporting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E3" w14:textId="053F486B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Review the financial reports for financial </w:t>
            </w:r>
            <w:r w:rsidR="00A67E40"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reasons</w:t>
            </w: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and any changes that affect the financial aspects of the site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E4" w14:textId="407212CD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Taking ownership of tasks with limited supervision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9E5" w14:textId="734810EB" w:rsidR="00125EC4" w:rsidRPr="00105F45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Assist other analysts on the team to help resolve issues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6340567A" w14:textId="2EBE0E65" w:rsidR="00BD5A1B" w:rsidRDefault="00455E56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105F4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Utilize critical thinking, problem-solving, and analytical skills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75F02F22" w14:textId="5B999F00" w:rsidR="004778E1" w:rsidRDefault="00A67E40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A67E40"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Contributed to the design and development of a new platform</w:t>
            </w:r>
            <w:r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IntElligo</w:t>
            </w:r>
            <w:proofErr w:type="spellEnd"/>
            <w:r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)</w:t>
            </w:r>
            <w:r w:rsidRPr="00A67E40"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, providing critical feedback to ensure the platform met </w:t>
            </w:r>
            <w:r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the </w:t>
            </w:r>
            <w:r w:rsidRPr="00A67E40"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client’s</w:t>
            </w:r>
            <w:r w:rsidRPr="00A67E40">
              <w:rPr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needs and expectations. Collaborated closely with cross-functional teams to optimize user experience and functionality.</w:t>
            </w:r>
          </w:p>
          <w:p w14:paraId="0B309063" w14:textId="479899F4" w:rsidR="00747F1A" w:rsidRPr="00747F1A" w:rsidRDefault="00747F1A" w:rsidP="00747F1A">
            <w:pPr>
              <w:pStyle w:val="divdocumentulli"/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" w:eastAsia="Fira Sans Light" w:hAnsi="Fira Sans" w:cs="Fira Sans Light"/>
                <w:b/>
                <w:bCs/>
                <w:sz w:val="18"/>
                <w:szCs w:val="18"/>
              </w:rPr>
              <w:t>R</w:t>
            </w:r>
            <w:r w:rsidRPr="00747F1A">
              <w:rPr>
                <w:rFonts w:ascii="Fira Sans" w:eastAsia="Fira Sans Light" w:hAnsi="Fira Sans" w:cs="Fira Sans Light"/>
                <w:b/>
                <w:bCs/>
                <w:sz w:val="18"/>
                <w:szCs w:val="18"/>
              </w:rPr>
              <w:t>evenue Cycle Support Analyst / Revenue Payment Specialist</w:t>
            </w:r>
            <w:r>
              <w:rPr>
                <w:rFonts w:ascii="Fira Sans" w:eastAsia="Fira Sans Light" w:hAnsi="Fira Sans" w:cs="Fira Sans Light"/>
                <w:b/>
                <w:bCs/>
                <w:sz w:val="18"/>
                <w:szCs w:val="18"/>
              </w:rPr>
              <w:t xml:space="preserve"> </w:t>
            </w:r>
            <w:r w:rsidRPr="00747F1A">
              <w:rPr>
                <w:rFonts w:ascii="Fira Sans" w:eastAsia="Fira Sans Light" w:hAnsi="Fira Sans" w:cs="Fira Sans Light"/>
                <w:sz w:val="18"/>
                <w:szCs w:val="18"/>
              </w:rPr>
              <w:t>0</w:t>
            </w:r>
            <w:r w:rsidRPr="00747F1A">
              <w:rPr>
                <w:rFonts w:ascii="Fira Sans" w:eastAsia="Fira Sans Light" w:hAnsi="Fira Sans" w:cs="Fira Sans Light"/>
                <w:sz w:val="18"/>
                <w:szCs w:val="18"/>
              </w:rPr>
              <w:t>1/2021 to 08/2022</w:t>
            </w: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br/>
            </w:r>
            <w:proofErr w:type="spellStart"/>
            <w:r w:rsidRPr="00747F1A">
              <w:rPr>
                <w:rFonts w:ascii="Fira Sans" w:eastAsia="Fira Sans Light" w:hAnsi="Fira Sans" w:cs="Fira Sans Light"/>
                <w:b/>
                <w:bCs/>
                <w:sz w:val="16"/>
                <w:szCs w:val="16"/>
              </w:rPr>
              <w:t>Keplr</w:t>
            </w:r>
            <w:proofErr w:type="spellEnd"/>
            <w:r w:rsidRPr="00747F1A">
              <w:rPr>
                <w:rFonts w:ascii="Fira Sans" w:eastAsia="Fira Sans Light" w:hAnsi="Fira Sans" w:cs="Fira Sans Light"/>
                <w:b/>
                <w:bCs/>
                <w:sz w:val="16"/>
                <w:szCs w:val="16"/>
              </w:rPr>
              <w:t xml:space="preserve"> Vision – Bloomington, IL</w:t>
            </w:r>
          </w:p>
          <w:p w14:paraId="611FDC23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Monitored and optimized business office processes to ensure compliance, efficiency, and effective collection rates, reducing non-contractual write-offs.</w:t>
            </w:r>
          </w:p>
          <w:p w14:paraId="0D9497AA" w14:textId="68045FBF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Collaborated with business analysts and third-party vendors to streamline tasks, driving improvements in overall operational efficiency</w:t>
            </w:r>
          </w:p>
          <w:p w14:paraId="188B0A1C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Analyzed financial and statistical data related to the revenue cycle, generating detailed reports on key performance indicators (KPIs) to inform decision-making.</w:t>
            </w:r>
          </w:p>
          <w:p w14:paraId="290F943D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Reconciled general ledger accounts for accounts receivable, ensuring accuracy and balancing financial records.</w:t>
            </w:r>
          </w:p>
          <w:p w14:paraId="55B6A740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Managed daily posting of high-volume payments (electronic and check), maintaining accurate records and ensuring smooth cash flow.</w:t>
            </w:r>
          </w:p>
          <w:p w14:paraId="5B3B19D7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Reviewed and assessed aging accounts monthly, initiating collection efforts for overdue balances and resolving customer claims related to shortages, discount violations, and returns.</w:t>
            </w:r>
          </w:p>
          <w:p w14:paraId="055B33E9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Identified and resolved billing variances, ensuring system accuracy and currency, while managing the reconciliation of accounts payable and receivable.</w:t>
            </w:r>
          </w:p>
          <w:p w14:paraId="244A59F8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Provided routine reporting to internal stakeholders, offering insights into financial performance, variances between revenue plans and actuals, and other key metrics.</w:t>
            </w:r>
          </w:p>
          <w:p w14:paraId="536A4168" w14:textId="77777777" w:rsidR="00747F1A" w:rsidRPr="00747F1A" w:rsidRDefault="00747F1A" w:rsidP="00747F1A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Fonts w:ascii="Fira Sans Light" w:eastAsia="Fira Sans Light" w:hAnsi="Fira Sans Light" w:cs="Fira Sans Light"/>
                <w:sz w:val="16"/>
                <w:szCs w:val="16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Handled administrative tasks related to payment processing, including generating reports, updating records, and maintaining accurate documentation.</w:t>
            </w:r>
          </w:p>
          <w:p w14:paraId="2D4FE0F8" w14:textId="0819A9F4" w:rsidR="00BD5A1B" w:rsidRPr="00A67E40" w:rsidRDefault="00747F1A" w:rsidP="00A67E40">
            <w:pPr>
              <w:pStyle w:val="divdocumentulli"/>
              <w:numPr>
                <w:ilvl w:val="0"/>
                <w:numId w:val="10"/>
              </w:numPr>
              <w:spacing w:line="260" w:lineRule="atLeast"/>
              <w:rPr>
                <w:rStyle w:val="span"/>
                <w:rFonts w:ascii="Fira Sans Light" w:eastAsia="Fira Sans Light" w:hAnsi="Fira Sans Light" w:cs="Fira Sans Light"/>
              </w:rPr>
            </w:pPr>
            <w:r w:rsidRPr="00747F1A">
              <w:rPr>
                <w:rFonts w:ascii="Fira Sans Light" w:eastAsia="Fira Sans Light" w:hAnsi="Fira Sans Light" w:cs="Fira Sans Light"/>
                <w:sz w:val="16"/>
                <w:szCs w:val="16"/>
              </w:rPr>
              <w:t>Created user accounts and managed access control for system security and compliance purposes</w:t>
            </w:r>
            <w:r w:rsidRPr="00747F1A">
              <w:rPr>
                <w:rFonts w:ascii="Fira Sans Light" w:eastAsia="Fira Sans Light" w:hAnsi="Fira Sans Light" w:cs="Fira Sans Light"/>
              </w:rPr>
              <w:t>.</w:t>
            </w:r>
          </w:p>
          <w:p w14:paraId="039A99FF" w14:textId="77777777" w:rsidR="00125EC4" w:rsidRPr="00747F1A" w:rsidRDefault="00455E56">
            <w:pPr>
              <w:pStyle w:val="documentpaddedline"/>
              <w:pBdr>
                <w:top w:val="none" w:sz="0" w:space="15" w:color="auto"/>
              </w:pBdr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8"/>
                <w:szCs w:val="18"/>
              </w:rPr>
            </w:pPr>
            <w:r w:rsidRPr="00747F1A">
              <w:rPr>
                <w:rStyle w:val="documenttxtBold"/>
                <w:color w:val="000000"/>
                <w:sz w:val="18"/>
                <w:szCs w:val="18"/>
              </w:rPr>
              <w:t>Billing Specialist</w:t>
            </w:r>
            <w:r w:rsidRPr="00747F1A">
              <w:rPr>
                <w:rStyle w:val="span"/>
                <w:rFonts w:ascii="Fira Sans Light" w:eastAsia="Fira Sans Light" w:hAnsi="Fira Sans Light" w:cs="Fira Sans Light"/>
                <w:color w:val="000000"/>
                <w:sz w:val="18"/>
                <w:szCs w:val="18"/>
              </w:rPr>
              <w:t xml:space="preserve">, </w:t>
            </w:r>
            <w:r w:rsidRPr="00747F1A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>07/2019 to 12/2020</w:t>
            </w:r>
          </w:p>
          <w:p w14:paraId="039A9A00" w14:textId="241B0038" w:rsidR="00125EC4" w:rsidRPr="00D55175" w:rsidRDefault="00455E56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</w:pPr>
            <w:r w:rsidRPr="00D55175">
              <w:rPr>
                <w:rStyle w:val="documentcompanyname"/>
                <w:color w:val="000000"/>
                <w:sz w:val="16"/>
                <w:szCs w:val="16"/>
              </w:rPr>
              <w:t>On The Money Medical Billing</w:t>
            </w:r>
            <w:r w:rsidRPr="00D55175"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55175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- Corbin, </w:t>
            </w:r>
            <w:r w:rsidR="00524577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>KY</w:t>
            </w:r>
          </w:p>
          <w:p w14:paraId="039A9A01" w14:textId="2D4D0263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before="60"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Check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eligibility and benefits verification for treatments, hospitalizations, and 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procedures.</w:t>
            </w:r>
          </w:p>
          <w:p w14:paraId="039A9A02" w14:textId="31FC6912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Review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patient bills and insurance payments for accuracy and completeness and 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obtained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any missing information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3" w14:textId="1C20A024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Manage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invoicing and payment processing operations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4" w14:textId="35FDDDB2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Provided insurance explanation of benefits (payments) and patient payments concerning specific provider accounts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5" w14:textId="2F6B378D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Handle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account payments and 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provided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information regarding outstanding balances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6" w14:textId="272836F6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Prepare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, 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reviewed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, and 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transmitted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claims using billing software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7" w14:textId="0966C0AD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Follow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ed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up on unpaid claims within the standard billing cycle time frame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8" w14:textId="56B2DEDF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Researched and resolved billing discrepancies to enable accurate billing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9" w14:textId="271CE6F5" w:rsidR="00125EC4" w:rsidRPr="00D55175" w:rsidRDefault="00455E56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Identified, researched, and resolved billing variances to maintain system accuracy and currency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7E3C2FBB" w14:textId="794461B8" w:rsidR="00747F1A" w:rsidRDefault="00455E56" w:rsidP="00747F1A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Increased revenue retention by setting up 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a 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follow-up system for outstanding payments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B" w14:textId="700801DB" w:rsidR="00125EC4" w:rsidRPr="00747F1A" w:rsidRDefault="00455E56" w:rsidP="00747F1A">
            <w:pPr>
              <w:pStyle w:val="divdocumentulli"/>
              <w:spacing w:line="260" w:lineRule="atLeast"/>
              <w:ind w:left="8"/>
              <w:rPr>
                <w:rStyle w:val="documentleft-box"/>
                <w:rFonts w:ascii="Fira Sans" w:eastAsia="Fira Sans Light" w:hAnsi="Fira Sans" w:cs="Fira Sans Light"/>
                <w:color w:val="000000"/>
                <w:sz w:val="18"/>
                <w:szCs w:val="18"/>
              </w:rPr>
            </w:pPr>
            <w:r w:rsidRPr="00747F1A">
              <w:rPr>
                <w:rStyle w:val="documenttxtBold"/>
                <w:color w:val="000000"/>
                <w:sz w:val="18"/>
                <w:szCs w:val="18"/>
              </w:rPr>
              <w:t>Practice Manager</w:t>
            </w:r>
            <w:r w:rsidRPr="00747F1A">
              <w:rPr>
                <w:rStyle w:val="span"/>
                <w:rFonts w:ascii="Fira Sans" w:eastAsia="Fira Sans Light" w:hAnsi="Fira Sans" w:cs="Fira Sans Light"/>
                <w:color w:val="000000"/>
                <w:sz w:val="18"/>
                <w:szCs w:val="18"/>
              </w:rPr>
              <w:t xml:space="preserve">, </w:t>
            </w:r>
            <w:r w:rsidRPr="00747F1A">
              <w:rPr>
                <w:rStyle w:val="divdocumentjobdates"/>
                <w:rFonts w:ascii="Fira Sans" w:hAnsi="Fira Sans"/>
                <w:color w:val="000000"/>
                <w:sz w:val="18"/>
                <w:szCs w:val="18"/>
              </w:rPr>
              <w:t>01/2017 to 07/2019</w:t>
            </w:r>
          </w:p>
          <w:p w14:paraId="039A9A0C" w14:textId="428BEF1D" w:rsidR="00125EC4" w:rsidRPr="00D55175" w:rsidRDefault="00455E56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5175">
              <w:rPr>
                <w:rStyle w:val="documentcompanyname"/>
                <w:color w:val="000000"/>
                <w:sz w:val="16"/>
                <w:szCs w:val="16"/>
              </w:rPr>
              <w:t>EyeDeal</w:t>
            </w:r>
            <w:proofErr w:type="spellEnd"/>
            <w:r w:rsidRPr="00D55175">
              <w:rPr>
                <w:rStyle w:val="documentcompany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55175">
              <w:rPr>
                <w:rStyle w:val="documentcompanyname"/>
                <w:color w:val="000000"/>
                <w:sz w:val="16"/>
                <w:szCs w:val="16"/>
              </w:rPr>
              <w:t>EyeCare</w:t>
            </w:r>
            <w:proofErr w:type="spellEnd"/>
            <w:r w:rsidRPr="00D55175"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55175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- London, </w:t>
            </w:r>
            <w:r w:rsidR="00524577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>KY</w:t>
            </w:r>
          </w:p>
          <w:p w14:paraId="039A9A0D" w14:textId="5CDA11E6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before="60"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Supervised all aspects of optical dispensing, contact lenses, product orders, and delivery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0E" w14:textId="0D4935B5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Established workflow processes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,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monitored daily productivity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,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and implemented modifications to improve the overall performance of personne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l.</w:t>
            </w:r>
          </w:p>
          <w:p w14:paraId="039A9A0F" w14:textId="12C0787E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Developed standard operating procedures for all administrative employees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0" w14:textId="19A7656F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Coached new hires on company processes while managing employees to achieve maximum production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1" w14:textId="45EB1B55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Coordinated and aligned corporate and office schedules and disseminated important work information to employees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2" w14:textId="678454B5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Delivered performance reviews, recommending additional training or advancements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3" w14:textId="5AB292DF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Streamlined daily reporting information entry for efficient record-keeping purposes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5" w14:textId="2F981427" w:rsidR="00125EC4" w:rsidRPr="00D55175" w:rsidRDefault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Managed daily practice operations to optimize appointment scheduling, patient records management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,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 xml:space="preserve"> and billing functions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7" w14:textId="1603EC97" w:rsidR="00125EC4" w:rsidRPr="00455E56" w:rsidRDefault="00455E56" w:rsidP="00455E56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Facilitated communication between staff members, fostering a collaborative work environment that improved overall team performance</w:t>
            </w:r>
            <w:r w:rsidR="007613ED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.</w:t>
            </w:r>
          </w:p>
          <w:p w14:paraId="039A9A18" w14:textId="77777777" w:rsidR="00125EC4" w:rsidRPr="00D55175" w:rsidRDefault="00455E56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  <w:p w14:paraId="039A9A19" w14:textId="77777777" w:rsidR="00125EC4" w:rsidRPr="00D55175" w:rsidRDefault="00455E56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  <w:p w14:paraId="039A9A1A" w14:textId="1AEF9932" w:rsidR="00125EC4" w:rsidRPr="00D55175" w:rsidRDefault="00125EC4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</w:p>
          <w:p w14:paraId="039A9A1B" w14:textId="410A9668" w:rsidR="00125EC4" w:rsidRPr="00C02C35" w:rsidRDefault="00455E56">
            <w:pPr>
              <w:pStyle w:val="documentheading"/>
              <w:rPr>
                <w:rStyle w:val="documentleft-box"/>
                <w:color w:val="000000"/>
                <w:sz w:val="24"/>
                <w:szCs w:val="24"/>
              </w:rPr>
            </w:pPr>
            <w:r w:rsidRPr="00C02C35">
              <w:rPr>
                <w:rStyle w:val="documentsectiontitle"/>
                <w:sz w:val="24"/>
                <w:szCs w:val="24"/>
                <w:highlight w:val="white"/>
              </w:rPr>
              <w:t>Education </w:t>
            </w:r>
            <w:r w:rsidR="00A67E40">
              <w:rPr>
                <w:sz w:val="24"/>
                <w:szCs w:val="24"/>
              </w:rPr>
              <w:pict w14:anchorId="039A9A57">
                <v:rect id="_x0000_s1027" style="position:absolute;margin-left:0;margin-top:1.75pt;width:331.5pt;height:11.5pt;z-index:-251656192;mso-position-horizontal-relative:text;mso-position-vertical-relative:line" fillcolor="#dae4ea" stroked="f">
                  <v:path strokeok="f"/>
                </v:rect>
              </w:pict>
            </w:r>
          </w:p>
          <w:p w14:paraId="039A9A1C" w14:textId="77777777" w:rsidR="00125EC4" w:rsidRPr="00747F1A" w:rsidRDefault="00455E56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8"/>
                <w:szCs w:val="18"/>
              </w:rPr>
            </w:pPr>
            <w:r w:rsidRPr="00134FB3">
              <w:rPr>
                <w:rStyle w:val="divdocumentdegree"/>
                <w:rFonts w:ascii="Fira Sans" w:hAnsi="Fira Sans"/>
                <w:b/>
                <w:bCs/>
                <w:color w:val="000000"/>
                <w:sz w:val="18"/>
                <w:szCs w:val="18"/>
              </w:rPr>
              <w:t>Bachelor of Science</w:t>
            </w:r>
            <w:r w:rsidRPr="00134FB3">
              <w:rPr>
                <w:rStyle w:val="span"/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Pr="00134FB3">
              <w:rPr>
                <w:rStyle w:val="divdocumentprogramline"/>
                <w:rFonts w:ascii="Fira Sans" w:hAnsi="Fira Sans"/>
                <w:b/>
                <w:bCs/>
                <w:color w:val="000000"/>
                <w:sz w:val="18"/>
                <w:szCs w:val="18"/>
              </w:rPr>
              <w:t>Health Information Management</w:t>
            </w:r>
            <w:r w:rsidRPr="00134FB3">
              <w:rPr>
                <w:rStyle w:val="span"/>
                <w:rFonts w:ascii="Fira Sans" w:eastAsia="Fira Sans Light" w:hAnsi="Fira Sans" w:cs="Fira Sans Light"/>
                <w:b/>
                <w:bCs/>
                <w:color w:val="000000"/>
                <w:sz w:val="18"/>
                <w:szCs w:val="18"/>
              </w:rPr>
              <w:t>,</w:t>
            </w:r>
            <w:r w:rsidRPr="00747F1A">
              <w:rPr>
                <w:rStyle w:val="span"/>
                <w:rFonts w:ascii="Fira Sans Light" w:eastAsia="Fira Sans Light" w:hAnsi="Fira Sans Light" w:cs="Fira Sans Light"/>
                <w:color w:val="000000"/>
                <w:sz w:val="18"/>
                <w:szCs w:val="18"/>
              </w:rPr>
              <w:t xml:space="preserve"> </w:t>
            </w:r>
            <w:r w:rsidRPr="00747F1A">
              <w:rPr>
                <w:rStyle w:val="span"/>
                <w:rFonts w:ascii="Fira Sans" w:eastAsia="Fira Sans Medium" w:hAnsi="Fira Sans" w:cs="Fira Sans Medium"/>
                <w:color w:val="000000"/>
                <w:sz w:val="18"/>
                <w:szCs w:val="18"/>
              </w:rPr>
              <w:t>12/2016</w:t>
            </w:r>
            <w:r w:rsidRPr="00747F1A">
              <w:rPr>
                <w:rStyle w:val="divdocumentjobdates"/>
                <w:color w:val="000000"/>
                <w:sz w:val="18"/>
                <w:szCs w:val="18"/>
              </w:rPr>
              <w:t xml:space="preserve"> </w:t>
            </w:r>
          </w:p>
          <w:p w14:paraId="039A9A1D" w14:textId="77777777" w:rsidR="00125EC4" w:rsidRPr="00747F1A" w:rsidRDefault="00455E56">
            <w:pPr>
              <w:pStyle w:val="documentpaddedline"/>
              <w:spacing w:line="260" w:lineRule="atLeast"/>
              <w:rPr>
                <w:rStyle w:val="documentleft-box"/>
                <w:rFonts w:ascii="Fira Sans" w:eastAsia="Fira Sans Light" w:hAnsi="Fira Sans" w:cs="Fira Sans Light"/>
                <w:color w:val="000000"/>
                <w:sz w:val="16"/>
                <w:szCs w:val="16"/>
              </w:rPr>
            </w:pPr>
            <w:r w:rsidRPr="00747F1A">
              <w:rPr>
                <w:rStyle w:val="documentcompanyname"/>
                <w:color w:val="000000"/>
                <w:sz w:val="16"/>
                <w:szCs w:val="16"/>
              </w:rPr>
              <w:t>University of Detroit Mercy</w:t>
            </w:r>
            <w:r w:rsidRPr="00747F1A">
              <w:rPr>
                <w:rStyle w:val="documentleft-box"/>
                <w:rFonts w:ascii="Fira Sans" w:eastAsia="Fira Sans Light" w:hAnsi="Fira Sans" w:cs="Fira Sans Light"/>
                <w:color w:val="000000"/>
                <w:sz w:val="16"/>
                <w:szCs w:val="16"/>
              </w:rPr>
              <w:t xml:space="preserve"> </w:t>
            </w:r>
            <w:r w:rsidRPr="00747F1A">
              <w:rPr>
                <w:rStyle w:val="span"/>
                <w:rFonts w:ascii="Fira Sans" w:eastAsia="Fira Sans Light" w:hAnsi="Fira Sans" w:cs="Fira Sans Light"/>
                <w:color w:val="000000"/>
                <w:sz w:val="16"/>
                <w:szCs w:val="16"/>
              </w:rPr>
              <w:t xml:space="preserve">- </w:t>
            </w:r>
            <w:r w:rsidRPr="00747F1A">
              <w:rPr>
                <w:rStyle w:val="divdocumenteduc-secjobcity"/>
                <w:rFonts w:ascii="Fira Sans" w:hAnsi="Fira Sans"/>
                <w:color w:val="000000"/>
                <w:sz w:val="16"/>
                <w:szCs w:val="16"/>
              </w:rPr>
              <w:t>Detroit, MI</w:t>
            </w:r>
            <w:r w:rsidRPr="00747F1A">
              <w:rPr>
                <w:rStyle w:val="documentleft-box"/>
                <w:rFonts w:ascii="Fira Sans" w:eastAsia="Fira Sans Light" w:hAnsi="Fira Sans" w:cs="Fira Sans Light"/>
                <w:color w:val="000000"/>
                <w:sz w:val="16"/>
                <w:szCs w:val="16"/>
              </w:rPr>
              <w:t xml:space="preserve"> </w:t>
            </w:r>
          </w:p>
          <w:p w14:paraId="039A9A1E" w14:textId="77777777" w:rsidR="00125EC4" w:rsidRPr="00D55175" w:rsidRDefault="00455E56">
            <w:pPr>
              <w:pStyle w:val="documentleft-boxsectionnth-last-child1bottomlowborder"/>
              <w:pBdr>
                <w:top w:val="none" w:sz="0" w:space="5" w:color="auto"/>
                <w:bottom w:val="single" w:sz="8" w:space="0" w:color="094D73"/>
              </w:pBdr>
              <w:spacing w:line="2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2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9A9A1F" w14:textId="77777777" w:rsidR="00125EC4" w:rsidRPr="00D55175" w:rsidRDefault="00125EC4">
            <w:pPr>
              <w:pStyle w:val="leftboxrightpaddingcellParagraph"/>
              <w:spacing w:line="260" w:lineRule="atLeast"/>
              <w:textAlignment w:val="auto"/>
              <w:rPr>
                <w:rStyle w:val="leftboxrightpaddingcell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</w:p>
        </w:tc>
        <w:tc>
          <w:tcPr>
            <w:tcW w:w="3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2C03A2" w14:textId="6C30FF63" w:rsidR="00747F1A" w:rsidRPr="00747F1A" w:rsidRDefault="00747F1A" w:rsidP="00747F1A">
            <w:pPr>
              <w:pStyle w:val="documentheading"/>
              <w:rPr>
                <w:rStyle w:val="documentsectiontitle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ascii="Fira Sans Light" w:eastAsia="Fira Sans Light" w:hAnsi="Fira Sans Light" w:cs="Fira Sans Light"/>
                <w:noProof/>
                <w:color w:val="000000"/>
                <w:sz w:val="16"/>
                <w:szCs w:val="16"/>
              </w:rPr>
              <w:pict w14:anchorId="6B5751A8">
                <v:rect id="_x0000_s1033" style="position:absolute;margin-left:55.75pt;margin-top:3.75pt;width:108.2pt;height:9.5pt;z-index:-251651072;mso-position-horizontal-relative:text;mso-position-vertical-relative:line" fillcolor="#dae4ea" stroked="f">
                  <v:path strokeok="f"/>
                </v:rect>
              </w:pict>
            </w:r>
            <w:r>
              <w:rPr>
                <w:rStyle w:val="documentsectiontitle"/>
                <w:sz w:val="24"/>
                <w:szCs w:val="24"/>
              </w:rPr>
              <w:t>CONTACT</w:t>
            </w:r>
          </w:p>
          <w:p w14:paraId="039A9A22" w14:textId="768414AE" w:rsidR="00125EC4" w:rsidRPr="00747F1A" w:rsidRDefault="00455E56" w:rsidP="00747F1A">
            <w:pPr>
              <w:pStyle w:val="documentheading"/>
              <w:rPr>
                <w:rStyle w:val="documentright-box"/>
                <w:color w:val="000000"/>
                <w:sz w:val="24"/>
                <w:szCs w:val="24"/>
              </w:rPr>
            </w:pPr>
            <w:r w:rsidRPr="00D55175">
              <w:rPr>
                <w:rStyle w:val="span"/>
                <w:color w:val="000000"/>
                <w:sz w:val="16"/>
                <w:szCs w:val="16"/>
              </w:rPr>
              <w:t>Address</w:t>
            </w:r>
            <w:r w:rsidRPr="00D55175">
              <w:rPr>
                <w:rStyle w:val="documentbeforecolonspace"/>
                <w:color w:val="000000"/>
                <w:sz w:val="16"/>
                <w:szCs w:val="16"/>
              </w:rPr>
              <w:t xml:space="preserve"> </w:t>
            </w:r>
            <w:r w:rsidRPr="00D55175">
              <w:rPr>
                <w:rStyle w:val="documenttxtBold"/>
                <w:color w:val="000000"/>
                <w:sz w:val="16"/>
                <w:szCs w:val="16"/>
              </w:rPr>
              <w:t xml:space="preserve">: </w:t>
            </w:r>
            <w:r w:rsidRPr="00134FB3"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16"/>
                <w:szCs w:val="16"/>
              </w:rPr>
              <w:t>Corbin, KY 407</w:t>
            </w:r>
            <w:r w:rsidR="00A6249F" w:rsidRPr="00134FB3"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16"/>
                <w:szCs w:val="16"/>
              </w:rPr>
              <w:t>01</w:t>
            </w:r>
            <w:r w:rsidRPr="00D55175">
              <w:rPr>
                <w:rStyle w:val="span"/>
                <w:vanish/>
                <w:color w:val="000000"/>
                <w:sz w:val="16"/>
                <w:szCs w:val="16"/>
              </w:rPr>
              <w:t>Address</w:t>
            </w:r>
            <w:r w:rsidRPr="00D55175">
              <w:rPr>
                <w:rStyle w:val="documentbeforecolonspace"/>
                <w:color w:val="000000"/>
                <w:sz w:val="16"/>
                <w:szCs w:val="16"/>
              </w:rPr>
              <w:t xml:space="preserve"> </w:t>
            </w:r>
            <w:r w:rsidRPr="00D55175">
              <w:rPr>
                <w:rStyle w:val="documenttxtBold"/>
                <w:vanish/>
                <w:color w:val="000000"/>
                <w:sz w:val="16"/>
                <w:szCs w:val="16"/>
              </w:rPr>
              <w:t xml:space="preserve">: </w:t>
            </w:r>
            <w:r w:rsidRPr="00D55175">
              <w:rPr>
                <w:rStyle w:val="span"/>
                <w:rFonts w:ascii="Fira Sans Light" w:eastAsia="Fira Sans Light" w:hAnsi="Fira Sans Light" w:cs="Fira Sans Light"/>
                <w:vanish/>
                <w:color w:val="000000"/>
                <w:sz w:val="16"/>
                <w:szCs w:val="16"/>
              </w:rPr>
              <w:t>Corbin, KY 40769</w:t>
            </w:r>
            <w:r w:rsidRPr="00D55175">
              <w:rPr>
                <w:rStyle w:val="documentaddressadrsDetails"/>
                <w:rFonts w:ascii="Fira Sans Light" w:eastAsia="Fira Sans Light" w:hAnsi="Fira Sans Light" w:cs="Fira Sans Light"/>
                <w:vanish/>
                <w:color w:val="000000"/>
                <w:sz w:val="16"/>
                <w:szCs w:val="16"/>
              </w:rPr>
              <w:t xml:space="preserve"> </w:t>
            </w:r>
          </w:p>
          <w:p w14:paraId="039A9A23" w14:textId="77777777" w:rsidR="00125EC4" w:rsidRPr="00D55175" w:rsidRDefault="00455E56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>Phone</w:t>
            </w:r>
            <w:r w:rsidRPr="00D55175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55175">
              <w:rPr>
                <w:rStyle w:val="documenttxtBold"/>
                <w:color w:val="000000"/>
                <w:sz w:val="16"/>
                <w:szCs w:val="16"/>
              </w:rPr>
              <w:t xml:space="preserve">: 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734-929-8661</w:t>
            </w:r>
          </w:p>
          <w:p w14:paraId="039A9A24" w14:textId="77777777" w:rsidR="00125EC4" w:rsidRPr="00D55175" w:rsidRDefault="00455E56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txtBold"/>
                <w:color w:val="000000"/>
                <w:sz w:val="16"/>
                <w:szCs w:val="16"/>
              </w:rPr>
              <w:t>Email</w:t>
            </w:r>
            <w:r w:rsidRPr="00D55175"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55175">
              <w:rPr>
                <w:rStyle w:val="documenttxtBold"/>
                <w:color w:val="000000"/>
                <w:sz w:val="16"/>
                <w:szCs w:val="16"/>
              </w:rPr>
              <w:t xml:space="preserve">: </w:t>
            </w: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meitripatel@gmail.com</w:t>
            </w:r>
          </w:p>
          <w:p w14:paraId="039A9A25" w14:textId="77777777" w:rsidR="00125EC4" w:rsidRPr="00D55175" w:rsidRDefault="00455E56">
            <w:pPr>
              <w:pStyle w:val="bottomlowborder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  <w:p w14:paraId="039A9A26" w14:textId="0705E59C" w:rsidR="00125EC4" w:rsidRPr="00D55175" w:rsidRDefault="00747F1A">
            <w:pPr>
              <w:pStyle w:val="topborder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>
              <w:rPr>
                <w:rFonts w:ascii="Fira Sans Light" w:eastAsia="Fira Sans Light" w:hAnsi="Fira Sans Light" w:cs="Fira Sans Light"/>
                <w:noProof/>
                <w:color w:val="000000"/>
                <w:sz w:val="16"/>
                <w:szCs w:val="16"/>
              </w:rPr>
              <w:pict w14:anchorId="48A63ADE">
                <v:rect id="_x0000_s1032" style="position:absolute;margin-left:50.75pt;margin-top:-12.25pt;width:125.25pt;height:8.6pt;z-index:-251653120;mso-position-horizontal-relative:text;mso-position-vertical-relative:line" fillcolor="#dae4ea" stroked="f">
                  <v:path strokeok="f"/>
                </v:rect>
              </w:pict>
            </w:r>
            <w:r w:rsidR="00455E56" w:rsidRPr="00D55175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  <w:p w14:paraId="706DF4CF" w14:textId="34D988B7" w:rsidR="00747F1A" w:rsidRDefault="00455E56" w:rsidP="00747F1A">
            <w:pPr>
              <w:pStyle w:val="documentheading"/>
              <w:rPr>
                <w:rStyle w:val="span"/>
                <w:color w:val="000000"/>
                <w:sz w:val="24"/>
                <w:szCs w:val="24"/>
              </w:rPr>
            </w:pPr>
            <w:r w:rsidRPr="00D55175">
              <w:rPr>
                <w:rStyle w:val="documentsectiontitle"/>
                <w:sz w:val="24"/>
                <w:szCs w:val="24"/>
                <w:highlight w:val="white"/>
              </w:rPr>
              <w:t>Skills</w:t>
            </w:r>
            <w:r w:rsidR="00747F1A" w:rsidRPr="00747F1A">
              <w:rPr>
                <w:rStyle w:val="documentsectiontitle"/>
                <w:sz w:val="24"/>
                <w:szCs w:val="24"/>
                <w:shd w:val="clear" w:color="auto" w:fill="C6D9F1" w:themeFill="text2" w:themeFillTint="33"/>
              </w:rPr>
              <w:t xml:space="preserve">                                    </w:t>
            </w:r>
          </w:p>
          <w:p w14:paraId="33042AB6" w14:textId="32332DBA" w:rsidR="00EB572D" w:rsidRPr="00747F1A" w:rsidRDefault="00EB572D" w:rsidP="00747F1A">
            <w:pPr>
              <w:pStyle w:val="documentheading"/>
              <w:rPr>
                <w:rStyle w:val="span"/>
                <w:color w:val="000000"/>
                <w:sz w:val="24"/>
                <w:szCs w:val="24"/>
              </w:rPr>
            </w:pPr>
            <w:r w:rsidRPr="00747F1A"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16"/>
                <w:szCs w:val="16"/>
              </w:rPr>
              <w:t>Microsoft Excel</w:t>
            </w:r>
          </w:p>
          <w:p w14:paraId="039A9A29" w14:textId="09F4F8C0" w:rsidR="00125EC4" w:rsidRPr="00D55175" w:rsidRDefault="00455E56" w:rsidP="00CE2B70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CTMS (Clinical Trial Management System) experience-RealTime</w:t>
            </w:r>
          </w:p>
          <w:p w14:paraId="039A9A2C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Workload management</w:t>
            </w:r>
          </w:p>
          <w:p w14:paraId="039A9A2D" w14:textId="37005E11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Detail-oriente</w:t>
            </w:r>
            <w:r w:rsidR="00CE2B70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</w:t>
            </w:r>
          </w:p>
          <w:p w14:paraId="039A9A2E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Knowledge of general accounting processes</w:t>
            </w:r>
          </w:p>
          <w:p w14:paraId="039A9A2F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Quality Improvement Process</w:t>
            </w:r>
          </w:p>
          <w:p w14:paraId="039A9A30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EHR Programs</w:t>
            </w:r>
          </w:p>
          <w:p w14:paraId="039A9A31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Account Reconciliation</w:t>
            </w:r>
          </w:p>
          <w:p w14:paraId="039A9A32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Billing and Budgeting Assessments</w:t>
            </w:r>
          </w:p>
          <w:p w14:paraId="039A9A34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Financial and operational reporting</w:t>
            </w:r>
          </w:p>
          <w:p w14:paraId="039A9A35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Financial management</w:t>
            </w:r>
          </w:p>
          <w:p w14:paraId="039A9A36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Data collection &amp; research</w:t>
            </w:r>
          </w:p>
          <w:p w14:paraId="039A9A37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Variance analysis</w:t>
            </w:r>
          </w:p>
          <w:p w14:paraId="039A9A38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Excellent attention to detail</w:t>
            </w:r>
          </w:p>
          <w:p w14:paraId="039A9A39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Superior time management</w:t>
            </w:r>
          </w:p>
          <w:p w14:paraId="039A9A3F" w14:textId="031CED4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Proficient in Outlook</w:t>
            </w:r>
          </w:p>
          <w:p w14:paraId="039A9A40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Reimbursable tracking</w:t>
            </w:r>
          </w:p>
          <w:p w14:paraId="039A9A41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Budgeting</w:t>
            </w:r>
          </w:p>
          <w:p w14:paraId="039A9A42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Analysis</w:t>
            </w:r>
          </w:p>
          <w:p w14:paraId="039A9A44" w14:textId="4279A405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Timeline/deadline tracking</w:t>
            </w:r>
          </w:p>
          <w:p w14:paraId="039A9A45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Communicate effectively</w:t>
            </w:r>
          </w:p>
          <w:p w14:paraId="039A9A46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Written communication</w:t>
            </w:r>
          </w:p>
          <w:p w14:paraId="039A9A47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Verbal communication</w:t>
            </w:r>
          </w:p>
          <w:p w14:paraId="039A9A48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Verifying insurance</w:t>
            </w:r>
          </w:p>
          <w:p w14:paraId="039A9A49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Analyzing Claims</w:t>
            </w:r>
          </w:p>
          <w:p w14:paraId="039A9A4A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Project management</w:t>
            </w:r>
          </w:p>
          <w:p w14:paraId="039A9A4B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Report creation</w:t>
            </w:r>
          </w:p>
          <w:p w14:paraId="039A9A4D" w14:textId="58CE689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Strong organization</w:t>
            </w:r>
          </w:p>
          <w:p w14:paraId="039A9A4E" w14:textId="77777777" w:rsidR="00125EC4" w:rsidRPr="00D55175" w:rsidRDefault="00455E56">
            <w:pPr>
              <w:pStyle w:val="divdocumentli"/>
              <w:spacing w:before="100"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span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Cash flow management</w:t>
            </w:r>
          </w:p>
          <w:p w14:paraId="039A9A4F" w14:textId="77777777" w:rsidR="00125EC4" w:rsidRPr="00D55175" w:rsidRDefault="00455E56">
            <w:pPr>
              <w:pStyle w:val="documentleft-boxsectionnth-last-child1bottomlowborder"/>
              <w:pBdr>
                <w:top w:val="none" w:sz="0" w:space="5" w:color="auto"/>
                <w:bottom w:val="single" w:sz="8" w:space="0" w:color="094D73"/>
              </w:pBdr>
              <w:spacing w:line="2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</w:pPr>
            <w:r w:rsidRPr="00D55175"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16"/>
                <w:szCs w:val="16"/>
              </w:rPr>
              <w:t> </w:t>
            </w:r>
          </w:p>
        </w:tc>
      </w:tr>
    </w:tbl>
    <w:p w14:paraId="039A9A51" w14:textId="77777777" w:rsidR="00125EC4" w:rsidRPr="00D55175" w:rsidRDefault="00125EC4">
      <w:pPr>
        <w:rPr>
          <w:vanish/>
          <w:sz w:val="16"/>
          <w:szCs w:val="16"/>
        </w:rPr>
      </w:pPr>
    </w:p>
    <w:p w14:paraId="039A9A54" w14:textId="77777777" w:rsidR="00125EC4" w:rsidRPr="00D55175" w:rsidRDefault="00125EC4">
      <w:pPr>
        <w:rPr>
          <w:rFonts w:ascii="Fira Sans Light" w:eastAsia="Fira Sans Light" w:hAnsi="Fira Sans Light" w:cs="Fira Sans Light"/>
          <w:color w:val="000000"/>
          <w:sz w:val="16"/>
          <w:szCs w:val="16"/>
        </w:rPr>
      </w:pPr>
    </w:p>
    <w:sectPr w:rsidR="00125EC4" w:rsidRPr="00D55175">
      <w:type w:val="continuous"/>
      <w:pgSz w:w="12240" w:h="15840"/>
      <w:pgMar w:top="400" w:right="700" w:bottom="4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charset w:val="00"/>
    <w:family w:val="swiss"/>
    <w:pitch w:val="variable"/>
    <w:sig w:usb0="600002FF" w:usb1="00000001" w:usb2="00000000" w:usb3="00000000" w:csb0="0000019F" w:csb1="00000000"/>
    <w:embedRegular r:id="rId1" w:fontKey="{10B4585A-D486-4311-AA43-791338CC091F}"/>
    <w:embedBold r:id="rId2" w:fontKey="{AB4681BF-FCAE-4FAC-A0B8-51BE6E6DA123}"/>
  </w:font>
  <w:font w:name="Fira Sans Medium">
    <w:charset w:val="00"/>
    <w:family w:val="swiss"/>
    <w:pitch w:val="variable"/>
    <w:sig w:usb0="600002FF" w:usb1="00000001" w:usb2="00000000" w:usb3="00000000" w:csb0="0000019F" w:csb1="00000000"/>
    <w:embedRegular r:id="rId3" w:fontKey="{8F794B97-78E8-49A9-A1CB-07003F2124E6}"/>
    <w:embedBold r:id="rId4" w:fontKey="{37EF2D62-5F4F-467E-9021-5637271698CC}"/>
  </w:font>
  <w:font w:name="Fira Sans Light">
    <w:charset w:val="00"/>
    <w:family w:val="swiss"/>
    <w:pitch w:val="variable"/>
    <w:sig w:usb0="600002FF" w:usb1="00000001" w:usb2="00000000" w:usb3="00000000" w:csb0="0000019F" w:csb1="00000000"/>
    <w:embedRegular r:id="rId5" w:fontKey="{1EB4CDF1-C16C-423C-9DFA-B24A1D7CBBB5}"/>
    <w:embedBold r:id="rId6" w:fontKey="{ABA08103-6859-41CB-BDAD-46FE86B26F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4D212B6">
      <w:start w:val="1"/>
      <w:numFmt w:val="bullet"/>
      <w:lvlText w:val=""/>
      <w:lvlJc w:val="left"/>
      <w:pPr>
        <w:ind w:left="-1440" w:hanging="360"/>
      </w:pPr>
      <w:rPr>
        <w:rFonts w:ascii="Symbol" w:hAnsi="Symbol"/>
      </w:rPr>
    </w:lvl>
    <w:lvl w:ilvl="1" w:tplc="111CA99A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/>
      </w:rPr>
    </w:lvl>
    <w:lvl w:ilvl="2" w:tplc="0F9C11C0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/>
      </w:rPr>
    </w:lvl>
    <w:lvl w:ilvl="3" w:tplc="341CA2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4" w:tplc="CE089D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5" w:tplc="C15C79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6" w:tplc="53F2BA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 w:tplc="483CB0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8" w:tplc="851E34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57887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002F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1C76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16CC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9CEC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3822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1A1C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06F0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1020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8E087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C4C6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EEF8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586F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1407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B637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D2CA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CC6C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78F1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6E2A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F6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A2D4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EA11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62AC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C051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C27C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B6E2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149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5067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D0B1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CEC1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C228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C445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04C2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4A8A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F6DA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E86E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CF47986"/>
    <w:multiLevelType w:val="hybridMultilevel"/>
    <w:tmpl w:val="69427D88"/>
    <w:lvl w:ilvl="0" w:tplc="40D482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4543AE"/>
    <w:multiLevelType w:val="hybridMultilevel"/>
    <w:tmpl w:val="6E66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C110B"/>
    <w:multiLevelType w:val="hybridMultilevel"/>
    <w:tmpl w:val="217C01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BF4AB7"/>
    <w:multiLevelType w:val="hybridMultilevel"/>
    <w:tmpl w:val="079E7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C738CE"/>
    <w:multiLevelType w:val="multilevel"/>
    <w:tmpl w:val="0E9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0059">
    <w:abstractNumId w:val="0"/>
  </w:num>
  <w:num w:numId="2" w16cid:durableId="1820879778">
    <w:abstractNumId w:val="1"/>
  </w:num>
  <w:num w:numId="3" w16cid:durableId="1877546045">
    <w:abstractNumId w:val="2"/>
  </w:num>
  <w:num w:numId="4" w16cid:durableId="1394157209">
    <w:abstractNumId w:val="3"/>
  </w:num>
  <w:num w:numId="5" w16cid:durableId="730421773">
    <w:abstractNumId w:val="4"/>
  </w:num>
  <w:num w:numId="6" w16cid:durableId="1892841043">
    <w:abstractNumId w:val="9"/>
  </w:num>
  <w:num w:numId="7" w16cid:durableId="877428385">
    <w:abstractNumId w:val="8"/>
  </w:num>
  <w:num w:numId="8" w16cid:durableId="283773862">
    <w:abstractNumId w:val="6"/>
  </w:num>
  <w:num w:numId="9" w16cid:durableId="349794872">
    <w:abstractNumId w:val="7"/>
  </w:num>
  <w:num w:numId="10" w16cid:durableId="390269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EC4"/>
    <w:rsid w:val="000066E7"/>
    <w:rsid w:val="00041EC2"/>
    <w:rsid w:val="000B62AA"/>
    <w:rsid w:val="00102D64"/>
    <w:rsid w:val="00105F45"/>
    <w:rsid w:val="00125EC4"/>
    <w:rsid w:val="00134FB3"/>
    <w:rsid w:val="001C1129"/>
    <w:rsid w:val="001F4390"/>
    <w:rsid w:val="00260B9E"/>
    <w:rsid w:val="00263D00"/>
    <w:rsid w:val="00265A79"/>
    <w:rsid w:val="002B12C8"/>
    <w:rsid w:val="00453631"/>
    <w:rsid w:val="00455E56"/>
    <w:rsid w:val="004778E1"/>
    <w:rsid w:val="00522038"/>
    <w:rsid w:val="00524577"/>
    <w:rsid w:val="00565146"/>
    <w:rsid w:val="005F49C1"/>
    <w:rsid w:val="00666C56"/>
    <w:rsid w:val="00747F1A"/>
    <w:rsid w:val="007613ED"/>
    <w:rsid w:val="007718F2"/>
    <w:rsid w:val="008032F5"/>
    <w:rsid w:val="00833002"/>
    <w:rsid w:val="00946ADA"/>
    <w:rsid w:val="00A6249F"/>
    <w:rsid w:val="00A6680E"/>
    <w:rsid w:val="00A67E40"/>
    <w:rsid w:val="00A849E7"/>
    <w:rsid w:val="00B67044"/>
    <w:rsid w:val="00BD5A1B"/>
    <w:rsid w:val="00C0228F"/>
    <w:rsid w:val="00C02C35"/>
    <w:rsid w:val="00C11570"/>
    <w:rsid w:val="00CE2B70"/>
    <w:rsid w:val="00D50CDA"/>
    <w:rsid w:val="00D55175"/>
    <w:rsid w:val="00D952B6"/>
    <w:rsid w:val="00DE48B2"/>
    <w:rsid w:val="00DF646E"/>
    <w:rsid w:val="00E44B42"/>
    <w:rsid w:val="00EA136C"/>
    <w:rsid w:val="00EB572D"/>
    <w:rsid w:val="00EF34C5"/>
    <w:rsid w:val="00F020E4"/>
    <w:rsid w:val="00FF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039A99CC"/>
  <w15:docId w15:val="{96002AB0-BDA9-4865-9F0A-1BC4EDEB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iv">
    <w:name w:val="div"/>
    <w:basedOn w:val="Normal"/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topbordercell">
    <w:name w:val="topbordercell"/>
    <w:basedOn w:val="DefaultParagraphFont"/>
    <w:rPr>
      <w:shd w:val="clear" w:color="auto" w:fill="094D73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topBorderTable">
    <w:name w:val="topBorderTable"/>
    <w:basedOn w:val="TableNormal"/>
    <w:tblPr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520" w:lineRule="atLeast"/>
    </w:pPr>
    <w:rPr>
      <w:rFonts w:ascii="Fira Sans" w:eastAsia="Fira Sans" w:hAnsi="Fira Sans" w:cs="Fira Sans"/>
      <w:b/>
      <w:bCs/>
      <w:caps/>
      <w:color w:val="094D73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bottombordername">
    <w:name w:val="bottombordername"/>
    <w:basedOn w:val="Normal"/>
    <w:pPr>
      <w:pBdr>
        <w:top w:val="none" w:sz="0" w:space="3" w:color="auto"/>
        <w:bottom w:val="single" w:sz="8" w:space="0" w:color="8DA6B6"/>
      </w:pBdr>
      <w:spacing w:line="20" w:lineRule="atLeast"/>
    </w:pPr>
    <w:rPr>
      <w:sz w:val="2"/>
      <w:szCs w:val="2"/>
    </w:rPr>
  </w:style>
  <w:style w:type="character" w:customStyle="1" w:styleId="documentleft-box">
    <w:name w:val="document_left-box"/>
    <w:basedOn w:val="DefaultParagraphFont"/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8DA6B6"/>
      </w:pBdr>
      <w:spacing w:line="20" w:lineRule="atLeast"/>
    </w:pPr>
    <w:rPr>
      <w:vanish/>
      <w:sz w:val="2"/>
      <w:szCs w:val="2"/>
    </w:rPr>
  </w:style>
  <w:style w:type="paragraph" w:customStyle="1" w:styleId="documentleft-boxsectionnth-child1toppadding">
    <w:name w:val="document_left-box_section_nth-child(1)_toppadding"/>
    <w:basedOn w:val="Normal"/>
    <w:pPr>
      <w:spacing w:line="500" w:lineRule="atLeast"/>
    </w:pPr>
  </w:style>
  <w:style w:type="paragraph" w:customStyle="1" w:styleId="documentheading">
    <w:name w:val="document_heading"/>
    <w:basedOn w:val="Normal"/>
    <w:pPr>
      <w:pBdr>
        <w:bottom w:val="none" w:sz="0" w:space="4" w:color="auto"/>
      </w:pBdr>
      <w:spacing w:line="320" w:lineRule="atLeast"/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color w:val="094D73"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94D73"/>
      </w:pBdr>
      <w:spacing w:line="20" w:lineRule="atLeast"/>
    </w:pPr>
    <w:rPr>
      <w:sz w:val="2"/>
      <w:szCs w:val="2"/>
    </w:rPr>
  </w:style>
  <w:style w:type="paragraph" w:customStyle="1" w:styleId="documentsectiontoppadding">
    <w:name w:val="document_section_toppadding"/>
    <w:basedOn w:val="Normal"/>
    <w:pPr>
      <w:spacing w:line="500" w:lineRule="atLeast"/>
    </w:pPr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dates">
    <w:name w:val="div_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city">
    <w:name w:val="div_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state">
    <w:name w:val="div_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location">
    <w:name w:val="div_document_joblocation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</w:style>
  <w:style w:type="character" w:customStyle="1" w:styleId="divdocumentdegree">
    <w:name w:val="div_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programline">
    <w:name w:val="div_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educ-secjobcity">
    <w:name w:val="div_document_educ-sec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state">
    <w:name w:val="div_document_educ-sec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country">
    <w:name w:val="div_document_educ-sec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paragraph" w:customStyle="1" w:styleId="documentleft-boxsectionnth-last-child1bottomlowborder">
    <w:name w:val="document_left-box_section_nth-last-child(1)_bottomlowborder"/>
    <w:basedOn w:val="Normal"/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CNTC">
    <w:name w:val="document_right-box_SECTION_CNTC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SECTIONCNTCsection">
    <w:name w:val="document_SECTION_CNTC + section"/>
    <w:basedOn w:val="Normal"/>
  </w:style>
  <w:style w:type="paragraph" w:customStyle="1" w:styleId="documentskliSecparagraphfirstparagraph">
    <w:name w:val="document_skliSec_paragraph_firstparagraph"/>
    <w:basedOn w:val="Normal"/>
  </w:style>
  <w:style w:type="paragraph" w:customStyle="1" w:styleId="divdocumentli">
    <w:name w:val="div_document_li"/>
    <w:basedOn w:val="Normal"/>
  </w:style>
  <w:style w:type="character" w:customStyle="1" w:styleId="documentfltRight">
    <w:name w:val="document_fltRight"/>
    <w:basedOn w:val="DefaultParagraphFont"/>
  </w:style>
  <w:style w:type="paragraph" w:customStyle="1" w:styleId="documentskliSecparagraph">
    <w:name w:val="document_skliSec_paragraph"/>
    <w:basedOn w:val="Normal"/>
  </w:style>
  <w:style w:type="table" w:customStyle="1" w:styleId="documentparentContainer">
    <w:name w:val="document_parentContainer"/>
    <w:basedOn w:val="TableNormal"/>
    <w:tblPr/>
  </w:style>
  <w:style w:type="character" w:customStyle="1" w:styleId="bottom-box">
    <w:name w:val="bottom-box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789b27f-d634-49ab-b6cb-2fa494663bec}" enabled="0" method="" siteId="{d789b27f-d634-49ab-b6cb-2fa494663b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777</Words>
  <Characters>5439</Characters>
  <Application>Microsoft Office Word</Application>
  <DocSecurity>0</DocSecurity>
  <Lines>139</Lines>
  <Paragraphs>107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Meitri Patel</dc:title>
  <cp:lastModifiedBy>Meitri Patel</cp:lastModifiedBy>
  <cp:revision>32</cp:revision>
  <dcterms:created xsi:type="dcterms:W3CDTF">2024-12-07T20:04:00Z</dcterms:created>
  <dcterms:modified xsi:type="dcterms:W3CDTF">2025-04-09T12:40:00Z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cbb961dd-9e7c-4300-822f-3aff1a15a75c</vt:lpwstr>
  </property>
  <property fmtid="{D5CDD505-2E9C-101B-9397-08002B2CF9AE}" pid="3" name="x1ye=0">
    <vt:lpwstr>ONIAAB+LCAAAAAAABAAUm8V2g1AURT+IAW5DPLjrDHeXAF/ftKOsrq4EHu+eszclCAdRLIyjgsDzKIzBHMLDsMizLM0SLAlhBMZZzUXIyTkbAQ1MFMY63hI43/1uLHR6oogPcdn3gruLyzcq1lAi+vaeVcCa1hU6Ldd9IT9PHqHUS97VJlJDwqzAYF54VogobO4BX241Je60yvdNPfjJxA7Tnjy9ztD4xBrE6qpDwxiIg0QblnbpyVqK3jXVppI</vt:lpwstr>
  </property>
  <property fmtid="{D5CDD505-2E9C-101B-9397-08002B2CF9AE}" pid="4" name="x1ye=1">
    <vt:lpwstr>5RVXHB4IqVp+g3JOeHAqfvuQ+OETCg4XdPtgI4+Xe59OnKmt9hOXskhC76F1LwMn5Y+lc2QQWpKevHn34V/lmX5YW9C2/JCdtygkQk4BETui7ejyaZVG25Mcg26mCqIfqIcKQJ18m4nfVCM1VIkBc4jhX0GCSmU/CqluLJj/wOnwMTU6w1UIlapcXqami2uibAufyZEP5iy2cXiVqTGM15u2kFGer0Z/Avnz9EWk0KdKi3a6hjR+FZmudFne7Aq</vt:lpwstr>
  </property>
  <property fmtid="{D5CDD505-2E9C-101B-9397-08002B2CF9AE}" pid="5" name="x1ye=10">
    <vt:lpwstr>Mqi6g7TVI+Qm+qOrSaF67lzifsAAfL99R/neu7RypC/8qq9ofBP7Mj2ohLQbnoAJWV6aMgpVWXglfW+I75r+iD0yufMYvY+hhAz3A0GevTwjWwqFPfQIx77ooYWFbuujZwh1aKUykqfpCeT/9q3scQoBP7UASaqdf9lZmm3zAw7Gk0fM5VLUEffrYXqnjjkJZWzTLzZaMHJPbCKfYNZ9BU/R4BDI0+1gki98zq7BPqvl4A0Wvp7uaI4ojDW0ndW</vt:lpwstr>
  </property>
  <property fmtid="{D5CDD505-2E9C-101B-9397-08002B2CF9AE}" pid="6" name="x1ye=100">
    <vt:lpwstr>T9XsfvPgZAgWbOuz7uEQX2SPtQ997cBGIfV8/7we8bCUHBg7pXkXAPhBW2LGnbRegNj9bodCQXg1Y1Vy9Qx4/8qcoFeq8SE8jRCO7yXVOujXsT8brSWSSfmu+/BJQBrEWJ7XmFE3MmjXOypAvG6YhBcrFhHfNC1d9XYYAM2MB0r15d92ZBJwhgxt7FW2IGB0F0D/ldCylZlAoWL7o9hRnBjcN7LYFoa46ceV9yJjtRrXow7rgwcx7og3NsUYBW4</vt:lpwstr>
  </property>
  <property fmtid="{D5CDD505-2E9C-101B-9397-08002B2CF9AE}" pid="7" name="x1ye=101">
    <vt:lpwstr>k5qZTwkwWAD4YWW+CFM13NLkR3TSP2v2qvwBmGmZhEAMS+yb+JZSmimluQa3iLE2ZCJuolrC0+35UWgdGOE8jiXWPDOW8NS+NSdy8K4KPVjwV3+97MPu2TmQtPzvz5//zWbX+8tbAd9/Dv/2wMVNuGsh+MULRNFPoOsTbf5OaqztUPynxcbogU+hkfkVC15AZO3Pjg2F1GunZnjZgCphNxiHLsIPvj+3n5OwWS+ZKv4WGGZmWCDDQ1R3mTAqOaI</vt:lpwstr>
  </property>
  <property fmtid="{D5CDD505-2E9C-101B-9397-08002B2CF9AE}" pid="8" name="x1ye=102">
    <vt:lpwstr>FQOBa+XJsP+ASx1HzfWs8S6HGVPTVz/kB7RW0tICDdvtR4slqalO7+P9ZKc/ezwowLVBL5pj0ngBkWTUHj+CtPuoZFBcO3I7BgmLYmo1bY1BVKV82visKhrWHWRqXV+OoLOLzLf+lgQU5SknKo3UMvoPpM9O4ugu417JSmni7LpjCVLPjhEcKef9VoQ6dAfj9TRKl8NDZaf4QHtd/MaMawqwDfXZNBgbBa4KcOEIn0CfFWgREty1sfAkMfbfMVx</vt:lpwstr>
  </property>
  <property fmtid="{D5CDD505-2E9C-101B-9397-08002B2CF9AE}" pid="9" name="x1ye=103">
    <vt:lpwstr>Eg9RgygIpq20Nj6oKhnWIGJ9XH5mdTV/SbJ9+1e6LupYgPkJxLYsFF44KES4fUMnZadWhXED8f5FDBTW1NDLOgFOvXFJmiLtRBrrXJ9AAa6qa/fOHzogQW7uouP8St6nHkukkGO4RaUkbK3uI8nTpcbO6i0JFyiTBH41YAZz2KirdxDT4U6y+JqUHTsNdfvOVAm/ZByW/0ujNlp6y+arR7ODVJSzOXbDk3KRneUflNXsN6Zf/r1Uuhv99MWs6H7</vt:lpwstr>
  </property>
  <property fmtid="{D5CDD505-2E9C-101B-9397-08002B2CF9AE}" pid="10" name="x1ye=104">
    <vt:lpwstr>A2mhg1AB7UfLvVM/KC5CfevjV3GgPraw+04NkQr3nSQKTxUwPvAV/u8GrM8mplzxkvEeIRZLgwjmDiCqdumhs6dDKxKSeuAEVsllHnjyaNUL+B8SsT8U40Ug/+ISja0n4jJWHx2KHl7S93YfaasdthI1nLZLethkBeUjrW9Wc9XcT+nZZsxohrib1BZ9UY+X2ERk0JkHvsqmwOyQnCFxCXV8vI5UBxQapRFJiE2OtCL6zSmksli+/mL8SLzCWNh</vt:lpwstr>
  </property>
  <property fmtid="{D5CDD505-2E9C-101B-9397-08002B2CF9AE}" pid="11" name="x1ye=105">
    <vt:lpwstr>1n9hf9WK76s5jqAzBlanBfdiTEI+OMmLM+Lh866L77RzSdQpQQJIJG4wXoEM7Qq1bPvMbWkpK92lMFVyLOqmv3eKugVS/sA3F7Lj605yrg8uVV54KXuzHqOV1trvPSYunmMyQdoiG/jlEWi3WOv5ZmAvdovep2FDi7n1l2b60ZFrYo6v2fL8Cj57XKue3pPqCZePSgo36tn2EjiEYD0kzBtc9vTNyM68mfZufgkTEEcqdIp3Xz1dFS1dswudgy7</vt:lpwstr>
  </property>
  <property fmtid="{D5CDD505-2E9C-101B-9397-08002B2CF9AE}" pid="12" name="x1ye=106">
    <vt:lpwstr>eQW5bPhAc/YQEZfEjp63xl/ACeZth+y1dYfuNLIs57Y5UhiBFJze43S9h30YXRxKxXJzhE2zfbaYp98fK3UFd9NKDyKN06MgaGBnDSlOfnt6atH1i7gatvvdq3E6zBSPIiuF73QpL9ey8GVResZljOBpPIV9pR1GRumGcx4LVNbrk1OsLfbtdZgZWHTPkW2gcGHNUnCqtNlJN/4TITNPMqobGM1mnPmuh6KvCeqy3rEUQlt5NrmYXZwP5Djv4eq</vt:lpwstr>
  </property>
  <property fmtid="{D5CDD505-2E9C-101B-9397-08002B2CF9AE}" pid="13" name="x1ye=107">
    <vt:lpwstr>gn4zPjqxqbB6A9bfsQX8z7mjzbz4AVKy7V+a1IwuGgvUIvy536CQ8t+4KB/fqnSrHDdkWNSl+cDzUdRO0/jwSBGZUVOp9CubtOAL/fBylt6Kd/4U5/whZ4gfJYS7gc1dRZzkyVm46iGoIYwecLtbHGabv1kGDT2S7RN3DfWJb8Pd49FbKEXhdbJ6pbp7XDh8EJleoemIFkHXorwAwFLt8n7+7w1JoUYUiJHqk+8Ihks6A4+msxlv8j1DM7iBHW5</vt:lpwstr>
  </property>
  <property fmtid="{D5CDD505-2E9C-101B-9397-08002B2CF9AE}" pid="14" name="x1ye=108">
    <vt:lpwstr>gzfZSmIRKADbs7WIVnYXxAk3I+IyFVBduOKiYABXSyP02yd+hzEVPmjxUzQtuP4uVeVbPE5RTlSkgSN9rAMzvXfIeTB/Lhu652ty5VhxreKGXkn1O03mQSECEf2RQr/NPPdsBMmbQKlactVujswB8zcJsYAk7eMGON10m2UcbVRp/A2lP/fPH+FXA+3B/jy3UEJSLlDCwAq18cuPT+azeXY8FGIRk8xrQt4g55BkTwjpJJXpp3Au85TwuOCHFh0</vt:lpwstr>
  </property>
  <property fmtid="{D5CDD505-2E9C-101B-9397-08002B2CF9AE}" pid="15" name="x1ye=109">
    <vt:lpwstr>7cF4UYomfnJAKH/2uHdV1aHiR3pfXL3MbFALXdkmtWCVLAi+RAj8IbKjr8vKMYO+Ekv1+B6mEnLqkiPcusyCGVmU9cyr6AV/FwpG/ZMJRCWDlREnu2+/PjENvZNkGTdf0J4/AtfqsLCWt6MiqjeY2iH4JtBmX62HFMcYXyrSonGm0ei/XSkyst0Z+gXNMChPqSC1jLw2BYfVu7pcpSGQo86g767wCCjzkPu2J1BNNDo9Wooo1ib4vuynJOb44dI</vt:lpwstr>
  </property>
  <property fmtid="{D5CDD505-2E9C-101B-9397-08002B2CF9AE}" pid="16" name="x1ye=11">
    <vt:lpwstr>k7yUZZxegszOAhimn+PgvP6e8typy5yxnfNlnfCtGrr6c68Z93VZXfOTZH6gF2bbP0QFvOmY02Cq8BbgkQvF7K/RWSA8JVaiFNU57h4XcTESWBMHxs1A4vhviLBTmkGYrQbkiWat85C2Mw0RRYdj+zDKhLnfk6K4whQJdcYwRHj4YFQTiUujdvKXweN/1W+P1sEve4WgLyxYfMKfAJx0C6f2i0WdUe4L7ga7RFiM6L4XCO3tfvZbgFRGZAotV/K</vt:lpwstr>
  </property>
  <property fmtid="{D5CDD505-2E9C-101B-9397-08002B2CF9AE}" pid="17" name="x1ye=110">
    <vt:lpwstr>LIi726SIPvaJxlJkSn0B9/3/mxSLqt7IWfZCG/1I/mQQ1No5pR+DJ0B6StBjGPa6sHd819FMPzUXNpj3qzTiN0giATktchC92kjEq9MdxYpms4iciVDj6IFCfPMYKbmOyVHBS/j4XDr401O2+ICtAodzYM7ZCmrF6sZcPLgWSDSAi9/UrVgc1m6qCPRKZ9Or8xueSZZSJlVetxVlT98i0dGA8xUgu7CqaXKAykwVikfGAibbIN95hf+f6fhm0mc</vt:lpwstr>
  </property>
  <property fmtid="{D5CDD505-2E9C-101B-9397-08002B2CF9AE}" pid="18" name="x1ye=111">
    <vt:lpwstr>f/a1qFAG3MBa915QkqoWyVJKxcAHyQprdZh6cajo01las8a2veHUDPGtU+9ufVXzUikhsbjQ6ATIF8k7k110X4r90Mj6QjudqJ6b4Ey2/v7cZCKuaPbTS5RSQwwBkYYPasjN5l84zrvp4MJ5qOZ6vrrogzWnbC0+pvhcWfVlSCvZoyC9k91cOZJoMnO1y2SVAZw44RlK77csAl9YQSpLA8iailbGbg3OJPeEaEsUl9usH5mWUnsjOlZg1E/80V0</vt:lpwstr>
  </property>
  <property fmtid="{D5CDD505-2E9C-101B-9397-08002B2CF9AE}" pid="19" name="x1ye=112">
    <vt:lpwstr>T1RRxYDMj4jINgoSdOHKcElDC1XHH9KRLIBJ5VT2Q+xWnFP8f2nJx4GkMpwe/hPA6Jl5ei5jwt0L5PLTco+igr6cjZ838lkFphjSUqcHdL8Il+i2ooYYrF/TwVnX83OFoOZSeBTtIPG9hIfCPVmqkoB/6MxSmRWEzPX7XPmhudYDyQh4CVBUQtwr9ahcynNJh6Zf62sQ48kuZwfzg94fw+0XCgr15namf6bo59ncQbby3M3JlpFpS1oE0HvW/a2</vt:lpwstr>
  </property>
  <property fmtid="{D5CDD505-2E9C-101B-9397-08002B2CF9AE}" pid="20" name="x1ye=113">
    <vt:lpwstr>0L4cUvgdUG1GqTMZBx+dQDyiBANac23u1IHfaV6FbOmYePxe2n+GbB32yXFmiOOnHIFBd8TYAegRiBz5ltb2g8onGzQL1u8fH3IAqkVFWCIUQktLrAQqlgj62lV0dNkzgtENX7GF6qXu4wT6k5LbCoP2hPSQp+w0woo9+n2ea3UVe60L0BV2K97eSQwpV80uqTqb7MNU4WqkSV5iX9I8zHlZgf2ecoRPNthDAfXDgXc57JCexmh5wnipsqyr2zJ</vt:lpwstr>
  </property>
  <property fmtid="{D5CDD505-2E9C-101B-9397-08002B2CF9AE}" pid="21" name="x1ye=114">
    <vt:lpwstr>DqDKXwWJlPPBhmrwA4ZBqAH4LZg9+XWqop5C+4Hn8Xw0Bs3BrqY3JrMtaAtLDes62LncYdPNX29/d3FcmwwXW7aAdOdJgQRFcRV24Bxv64VYVVbfhr9LEzGae9xU81Oi2wVEn/qWhnn10eKmG79K/2zNZwKMGM07KKmqMUtjbT8uBeg5wQSVq0jCj63gspPFMeFc6qvP9vGsipdR059nQxrVc/8jOFRRB7oJ6B7PBfMKQ8CsgAF+DN64CfpZwP+</vt:lpwstr>
  </property>
  <property fmtid="{D5CDD505-2E9C-101B-9397-08002B2CF9AE}" pid="22" name="x1ye=115">
    <vt:lpwstr>HdhzntBsKd072lnuvq2HuipJswO2A2RSEuLBkoA52WiRQJhe3cEbSKYUECtGJVY9aXxlgb+HLccOTZfeupXUxTMokwnmbe4zky8vUH4gopa+X+/iPQOClLHuww1cDVoxXehk3uNFuaBF0xMhRNMrSVnZH0mgZ9IxlqHCxjUzB5x2nTZtKLJJwURMZgExZ/PCZp5k1b73gw5Or0dEXkFZPpob9iYpem9qoPE3XLnglt4YuN63uHD4DBQuahWYPwf</vt:lpwstr>
  </property>
  <property fmtid="{D5CDD505-2E9C-101B-9397-08002B2CF9AE}" pid="23" name="x1ye=116">
    <vt:lpwstr>B326ev9dQ+25ZwINuWovfh14OQJ44lzv0d7Xbb8+2so9uL6hKV7NRHhAoQn/b57hrBeFhfU5v4FcBHuvY4/wq2waYrhjviNe3KvJvOwKkJsDg6We/wDf5ZfcHL5AYMYJGbjrGX4IGhC/NCJAI2SdBggWahlPWvk6StMGhYEwW85L4kxTwrhanrpBfEXpBK/emFYR4F/kFY34lx/wR4gaMcQcnlub7RJAVBtRkJ7fTFv5x+K2rvr8UwT2vPBs/DR</vt:lpwstr>
  </property>
  <property fmtid="{D5CDD505-2E9C-101B-9397-08002B2CF9AE}" pid="24" name="x1ye=117">
    <vt:lpwstr>hOTOajxYMeHTEnel+n5gwMxB3gGpg3Jq0CdKlqgOm43myTJ4rksmWDQDI3s1s6qO3a+9fkntCXclpnNo2SHgHU8V0vo0ULE0AMmbkVj1Roivnwgp+Rgzumznslvx/K+z/X7F5zgm2jYQRNPkHykmqjGPHj9xYjbqrmcy7uOzq21mNTPRLG/+Pdz92ychEu3/5TRqXh2IGGMzR5BqyYmZmOTQV/3aBWGSgVCvlE44dtYavqRC2T1zgD3ObJKbOdZ</vt:lpwstr>
  </property>
  <property fmtid="{D5CDD505-2E9C-101B-9397-08002B2CF9AE}" pid="25" name="x1ye=118">
    <vt:lpwstr>WXfqJPrH6XLX1LrGH+5F7v+8TIyWoIhVVUNMobE0Zu0jz1BfeD35+9u8vXKWtVrNm1O/ZXtKCO/gmQvETgGsEvtv6Q18vAFO3ghMw9pGGtTlU+uL3YnNrJCPqoyJM62oJ+X3NC2VIcxnqFxb0f7ISecO67InFMBvovCWiCNEkLdQU0+5RyVCvyZ7Zyzve/XaVbM3fR557532kak2koRdnyL+HTgrY/dNGvymwBnzC6KnjVkW6ZAPTuWmkD2+Iv4</vt:lpwstr>
  </property>
  <property fmtid="{D5CDD505-2E9C-101B-9397-08002B2CF9AE}" pid="26" name="x1ye=119">
    <vt:lpwstr>WDoA5gePn0NBVu4EL20IfmBYAtVhN7vz61EEZ6nTKLd/pdDof378nAd1qIYtsKaAAR4E3FGCLjPk6oZSzzKUE3VM7b8zQs63ODMd3UyoYkdw/pq73ZQOyHEBy3m5bUBcnskqlbFkFAugauW/um/+VjldRbSkHdnVWU/+a930p16WBgD3ZSaNlQ+QnvrakY4qtS/NOiO5dmi/HhJjz7jyHxGmZpTrCWv0j4KNt2yqUzCYYbRnCgxX5wvllkr1RU7</vt:lpwstr>
  </property>
  <property fmtid="{D5CDD505-2E9C-101B-9397-08002B2CF9AE}" pid="27" name="x1ye=12">
    <vt:lpwstr>QuwB9P3zhVM3s2E7gQ2vscNSEGcR27pVbWFFSqgBtVVbhwxYKKtxg/EfQND5iaPJfRu2YfyCaPTr0v88dA321XdCtaycOQQ94ggc5H2pkcWFS7TYXivOmIVBAp4VrkCa3EcfCp2OpBOG5dv4Eof9RjHIKvH6AOZXGb2MXqjJYZPll79J5BKCb9Nz9rmB+zNtBZ9vPwRbs/sxFSa3X6wyserWvl5oh5bQ7XJjtyURCKYqEPAIeKoa2SwGBYm+6Gk</vt:lpwstr>
  </property>
  <property fmtid="{D5CDD505-2E9C-101B-9397-08002B2CF9AE}" pid="28" name="x1ye=120">
    <vt:lpwstr>mC2WxCi01pzRFw4eZ5R+nF8wXZLK9+Dr2XoI4BQwanuesiJrLkvAtow5n9bS4q0c8TeOVtAGvHpTfw+r2Xb7QifcYZ3FGpQYFlK9eenMuD2tuD+AFqLI5wd1Z+s7jDYYHz6e/Ea5f/l1i/Gk+zwR+HWyEplyeOjXAv1YkPL5cKhh7QAI7dDXfr5rK22/1v8a4wuiH/qtJZNzAzdntYAf0VliPP+82crSq84Ga8QKSgvsijGp1U9y9iDNGVJvJiR</vt:lpwstr>
  </property>
  <property fmtid="{D5CDD505-2E9C-101B-9397-08002B2CF9AE}" pid="29" name="x1ye=121">
    <vt:lpwstr>Hse4+cgnhgXs+k98U3Sv7463UmUXYi1cs63tcoTFjumPzxZlzpnrJ20g2+RzJA6d8KbgH1hNniY7cMZkUsj1V80hEO3iHlqvqPdpqUbWmZT42uEnfwAgV26MKYuV+1UvhQzuWY5jGkKykU8g7KzBI5oCDlZbhnY/eRO34UJWtTQpHjzFywVhJwPzxqQ0Bm3T2rqxcBQZ94lcEWNtaFv271XHVj/uw/sjnfuZ4Rru5TCwKx94RgxFo4XlFLyT7lI</vt:lpwstr>
  </property>
  <property fmtid="{D5CDD505-2E9C-101B-9397-08002B2CF9AE}" pid="30" name="x1ye=122">
    <vt:lpwstr>SOcF/Osmn9F7lVCzdJQldL5MLKb1VOsLPkT3zW3q8hJHTQeKmMO8E87GsAgJt5bR0jF+k+H1P48gY8hNH3m+YfnDd9uN1idqL5ob1tN2UZdQ3K3JVnxponnz8jZLg6Gc18wHovFNvRdOruW3tJzOziB/J0zVxLju8Ue5RyF6V5S5emn7kuVVApjBMtxbc2btTpzogi9vZLXnkKaI+rURILBscqwfCZzyNz4kIfPIZZrFttDNKqIdqIw9/Xwrzs+</vt:lpwstr>
  </property>
  <property fmtid="{D5CDD505-2E9C-101B-9397-08002B2CF9AE}" pid="31" name="x1ye=123">
    <vt:lpwstr>w5bY+lq/ny+wrJP+R4aT025pPellOc0f6g7PXIYsjKUbJ6VSpVmrfz09naWDEz/xht2eByqknmRAmmg1iuYdRtqzJh5qlpsc6UJUdkoub0bFnPISxuU5N7QmrDZtyBRWs+gDg/P8IUU09Fk/qonlZob31ZmOZgBP6pRX+T/sz0EnUqS6Kg9XkgxiWTyU6MvPt0VyatCweEu72Bjs8Vffp0fYd2OaYAtG7o+/qvWfUD3pPhL1JzhtwlaSsQrnla7</vt:lpwstr>
  </property>
  <property fmtid="{D5CDD505-2E9C-101B-9397-08002B2CF9AE}" pid="32" name="x1ye=124">
    <vt:lpwstr>Jtkc2SVPcagDFkG2A3g+Fc8ZPXld5Fz96w/ChGBVTOec0Mfu/9S1WPyWeamH2yXSMyOCyc55fWcly/CeHTk5iYKHr04LbnAE57lmoOSEuXWX8SCpqFXEwcdIX2r5iuBP1LeTBc6bPFWyNeZJkup7XhQyZaM9Wg4zxsLm28zd42AevHli1hWAChYeZyx2bLkXZ1H37XouPK47yOtP2Qw4LXUUn3YN0nSBXr6u0cz6sOCRDuB+XccrBo8yWD6f+wQ</vt:lpwstr>
  </property>
  <property fmtid="{D5CDD505-2E9C-101B-9397-08002B2CF9AE}" pid="33" name="x1ye=125">
    <vt:lpwstr>RByZGH2dUrjU2jTZTlP3CvdLtPm5Jn8efSWqiUUy62MFfHvguC7P3RnnRuuFjqlV18Hlhfbm+DNNGhFrgllmCCL82kshTCBY7t+nwEJdjJjp2waLUYNutFMk+JNMAey+GmJHfHAtKe9MvlJ6ahgxiGwdYBkgR0rY+6ZERxzvAqJyQXd7DEyGrqfpLINIMt7BxnljhGjer82Juv3ffSsBHtt3Ye9oyGDBdqep1FIeW1Dw/MriZPYzPFCei7zSnAD</vt:lpwstr>
  </property>
  <property fmtid="{D5CDD505-2E9C-101B-9397-08002B2CF9AE}" pid="34" name="x1ye=126">
    <vt:lpwstr>Ev6HCfzVwy1YZCQ+5DKBe5NYyRbJWX2h7Q1wr6bxaK1w4x2ST5Y0UHX9sQ8jYHO6de3OdkbEkmM/lmNz/jB18qd9EkN3TWfO4Ww0bht86yP99a2y2DJvocRhuXGCRsjEreDb002xuo3LzfDh32XNCF92N1D1LNIbHmsUp2lyhL5VvJAksFtRHFB1QzQTwyugkr8WDRqw6u16lR3yuWnVfXlp8ZvEm7b+SlrPximlh7IRWZm0O9HSY3biXhvfhn5</vt:lpwstr>
  </property>
  <property fmtid="{D5CDD505-2E9C-101B-9397-08002B2CF9AE}" pid="35" name="x1ye=127">
    <vt:lpwstr>40e39wyF2TpBqclMTLRy/AMiVDiIwO3kF05ObPp+n+wiNKRH9o5OpJhhoo7TRw/YO3rK3snW464w6F4fMQK7EJ+Lx3FCQ70EANEMeToLnhraFb7nuKx3OqWdX7742yII8KV1GNprcxvyLXKp7VF6t3hojDOe05mrEW4BOMQvP117ctXDbY87i5HATdJNesZEB286xlfqvl0QxPVlVXUpCvt7+NUOnojDapNRzz47NFXwufwfgGrI+nNLkKiiRLX</vt:lpwstr>
  </property>
  <property fmtid="{D5CDD505-2E9C-101B-9397-08002B2CF9AE}" pid="36" name="x1ye=128">
    <vt:lpwstr>WaQJfBaUOJ2dq7ci+bCUsldWpoLf5ANScoG26NgFcZ0wwSeWqhVeP+kUz65bLehdXAApZ6xXJkWxZ2t+QX5gsPpmr+u9arh1+DJmp5LVpzmFezIMt+FmD5/i1D9zB1g0AFfUNgl4I2VwUnrLSPfl1xvwC2ts+QZvmAtCl55mFQP42osJ/uW8q+Uu8PM1kUnaiXvfhU/QYCrzfV6A94JloBgoKC4bZbVfpKgV9AILvryVEh6mBSy/Drb+2K8YwSe</vt:lpwstr>
  </property>
  <property fmtid="{D5CDD505-2E9C-101B-9397-08002B2CF9AE}" pid="37" name="x1ye=129">
    <vt:lpwstr>59U9KO7/5QHqqyynFHc3QHVfxpoCUzCYcdIEf72Jha58UEqvwDOJNl7/eAgkYuy/VPdCEz7/og/mHYofQ2OVDTaWWnH/h6FY6YM2XfD9qDclzevOE64cRBBnPkdDH3xP+AOlt1gAfVHVX3SbjP2MY3FOqnNBBCrIlD+ZooWAYliYwFy/gMr53wJRWsffHr8pnAWR0MBt4V2tFCgdzQjwqVSpYfhMGZJFB2GVH/X5rW14QgAo3NDGrm0npEll1fy</vt:lpwstr>
  </property>
  <property fmtid="{D5CDD505-2E9C-101B-9397-08002B2CF9AE}" pid="38" name="x1ye=13">
    <vt:lpwstr>ZzwoG6RTqLUKRQt7csB/sxFh8Q9sq8QuUaD2cX0jf57xWE/jA+9IE6sT4q+ooRwimKwSYFbgK9GkqB0OFhAQ2HVsReehUzySmypVemTQhiA+vYjeW9kzeUu8TuHwlScMIJNdkSkHbtLu3tpvvlCpyDu+11y/O5rxclPs6I3ZHFky3JPqkG9E6vPKliBkVomFEx9B4z2/KGq6+T+ktWxK7JoUqdqiNzTCLMvaR/cDT5cDsNS5z5h0c+hEbdT0L7c</vt:lpwstr>
  </property>
  <property fmtid="{D5CDD505-2E9C-101B-9397-08002B2CF9AE}" pid="39" name="x1ye=130">
    <vt:lpwstr>Wcyq3fqIZ6E0npXQEs+JmeZPzVz+AEl4DldvYZZCnbOcsQN5nu0W/suLRfTNS4EfSpijRkwZ8Bo2dWfR3BIrsbp+9m2rC3b9mQv08gTQl4paB2CK38OI4ljd3f/ISOwsB+Dp9MdPkRBlKOtr4S92DMQqArTRq+5WOD8g5DbkN+uzu7FyTxRxCRgf/I0VmZfvPRGO17E+ylHg/uF+XWz1ca08ISuQA2TWovbGzyMpsJr23XP0zk1zDMA6Yf1cxjU</vt:lpwstr>
  </property>
  <property fmtid="{D5CDD505-2E9C-101B-9397-08002B2CF9AE}" pid="40" name="x1ye=131">
    <vt:lpwstr>gG/DMruUbhRIU5Klgdb6J5B460d4vFcZtq4IlbLXmXQUe9CuUA+PXa3y9eksKZD72Qq8lEWAEIb2yIJZiCmZjXQooAjjEzfc2H7JFlOgcquRiPynbv4umCE/Xb+OgjTJ4DarE0Pqd9rvjSiLOrNbuUxtgZFtEODRG4g8JJKscBmKk0yvXKWtnpPwxjIiwaBnylltG5/SYT6kKs6E6bKV8RPKEAJXrRRZBWnmDQoUpg4/3o79kOQgHfLZgZRaqOa</vt:lpwstr>
  </property>
  <property fmtid="{D5CDD505-2E9C-101B-9397-08002B2CF9AE}" pid="41" name="x1ye=132">
    <vt:lpwstr>RyfKbj6rbPYQoBRT/BD8KLtON/W0r33JCEVkXxGAviiy9f7cAOCagvdSQuScRXmTHayeoZ0JM3HLCBr2+ea10e89ei5jUC0iCWOKcCtPUXKG865Dqq70L7Rn1jv5LnbvEWsLs/Csn0Bgf3njFy9e++PoOKv69uR8CFdBzcCnhYvqyw2t2TYoGt/aJiQRFT4wXpc8g41D3TZSK3hNJQxpGkW5oI6ZpxrO9uOkQzQYZxgugsth3od1yLWXNzdBcxS</vt:lpwstr>
  </property>
  <property fmtid="{D5CDD505-2E9C-101B-9397-08002B2CF9AE}" pid="42" name="x1ye=133">
    <vt:lpwstr>I0axQ6KwsunFFmfCUQ5shEYBAG4Opt8hAvtGG2S2KncZLPHiN5NTe7Ie3X2lvfocZej40jnWarL4JwS3YiH120XNN02LFojkly+OByao+ioONGq9ravxOTXodSe0iwGWPTdPvDaVKlR7L2MN8tiAbKcIFGbNVWLQV4M9SlQZk1oIKbYHyqPofRWex5SAQRNEPYoHbMri775DgGpyvH2Y7CYQ01a/unUO629/6JSovjBCXSUff0HIm9KaZjIRw04</vt:lpwstr>
  </property>
  <property fmtid="{D5CDD505-2E9C-101B-9397-08002B2CF9AE}" pid="43" name="x1ye=134">
    <vt:lpwstr>/yLPH0p2RulFScnqW206R2hhBsVGpTTUmin4tG6KxUWEbY6oC1R9IaW+dx9f2k/8t7NurhNxTXp9px43n007UsatntJwpy6lPpcVHqfbOQxcb8Eyl+V+XnBZNh5EqhMI7zfnwCAE/ypnXoAIwVkhS/jn1aHYU/1//iv6hifq612BOn8HumI0ekDTmThmoq+GDLfoILBp54XpDv1zrBOO5WiApostbd5wP8QBoqWxcpNJvxJTM9MGZyISbRcXXxJ</vt:lpwstr>
  </property>
  <property fmtid="{D5CDD505-2E9C-101B-9397-08002B2CF9AE}" pid="44" name="x1ye=135">
    <vt:lpwstr>lfe4dOjQ343c6DICw5YNvb4qDP9PYrfV8ywhYmm1m9FA7HcPfyN1aB+BlmndxW/0SOUxweF02SyQEAKq8ZtYLaS8TrIrFJeu0kXfHSI1HgremcxOPXNy+VaHcuJOAU4ePEWvPcT6VjveCPBHchWsHv+VNKw5QIa6Qr0NZimgL8Arl5tcDsq9cZHQLiGUNMZSdO+mNokOLAgDfuzw/1+JgtoWP+VtVrIuKV+E10VRZlveXdFcd7hFhy+LdODOtbi</vt:lpwstr>
  </property>
  <property fmtid="{D5CDD505-2E9C-101B-9397-08002B2CF9AE}" pid="45" name="x1ye=136">
    <vt:lpwstr>6jjbLTc7aN0UWzDAMwUtOZqJCnSkfmgUryIs8RifTFs5IXmygSLMLpZ3xjslHKRQbOgTSsVUh1a//uZwCP336gNbNvoFGi/anKPzB9M/p3/10GQqLXSlWyXQF3ZRU88MVALwo9Y1YW/Cy6HbzR+ubyt5/XwVgnGkXz+aLz1jm+hHaXUtx5GlR4fwmSMvrrlfWq+dCU7vpbolKq7hdj7car3XM/UOamjCYGIb8gvJgGQO6uH5qiIxmzJyhM2KjrU</vt:lpwstr>
  </property>
  <property fmtid="{D5CDD505-2E9C-101B-9397-08002B2CF9AE}" pid="46" name="x1ye=137">
    <vt:lpwstr>JzhbuNuXc7yckJVPRRDzGuHqAvseSYrtgNafv46jSzUrdion+xo92P6GSfXOyJDUgT85UstuYsXGqUuni+0vm3+edou4svdNVdb9mEnG3v6Ng1BavrVf4hgFPf8+9bviXYYJbdHwyXqWNSsggDO+83kvxBBy7taFv/DuOcT4vzscd+SkJ5rPG7rEoiyzfOdWlSge6s+3YuHSV+h62LGwWEJOQPgnGnb3+c992QA23qWzDeQM94LdZSJ5iu4c4vX</vt:lpwstr>
  </property>
  <property fmtid="{D5CDD505-2E9C-101B-9397-08002B2CF9AE}" pid="47" name="x1ye=138">
    <vt:lpwstr>Mf+5ucSZvz+wv77i1sahczQJe3Lf+wqlteHjcDDBtgeBAFTk7up96evmCt86w1y+Fan3QZktDDvw/MXGwqTPqinxJe2Oyd2qOgoiS86caLHcr0UzrVFVVc29iJi339BsQc243oG0pPUuTCZ/pGLNiVD7re5iFfN9x77DVBLthLI6PA80a6BWbwFua7AOB68e8nZKppe2H1GsCUku15C/Gk483NyVXkSaaukmWzFpRaVrlYXjdXffWjqpACitgtD</vt:lpwstr>
  </property>
  <property fmtid="{D5CDD505-2E9C-101B-9397-08002B2CF9AE}" pid="48" name="x1ye=139">
    <vt:lpwstr>ShOMaVfiCqVabMvTBuNLku+px3Kx+tE4zg7lPb5MhJaRIQ/K34AAM/0X4VKP/NIZCLtXtfq9sfOeSnHDsoSjvtnj7EyORZONwWrgyMUZswZjNA1BEGF1Ihan6fx6RMJQbfZWK1TFXzOKzs2qN+g9a2PAptnLZW7xkiDHLOlnn4rE6cY/O521vsF1qYcqDxHGQFxcS8xNnYm7L22oBdrhamb2SgTGOpbz11Bj/TbeKA4Bmm5FbsSx2+g/lTAAXrr</vt:lpwstr>
  </property>
  <property fmtid="{D5CDD505-2E9C-101B-9397-08002B2CF9AE}" pid="49" name="x1ye=14">
    <vt:lpwstr>cgrBCr5Euwgna/af/6NXc4aCDofutVshybPjY/Tzh1MpL5lNd12TEfpHh8jZ7PZ17w88M6f6A6nFMg6+1Dq8Vo5baCBFS4WU3gat9HhXSBdj55DcQxCHAjifu9U5yto+KP1MNFiCjaZ8fkHe8h+F1RUISx1X2BLp9TRP1g3JboCOfGQrzei9B6IgsH7rYeU5OjLqcWj6spBeHgj8Ol600/onkYhPldImaC/dNfg9Jfkavkd2PMkPEcdqqVGeGj+</vt:lpwstr>
  </property>
  <property fmtid="{D5CDD505-2E9C-101B-9397-08002B2CF9AE}" pid="50" name="x1ye=140">
    <vt:lpwstr>bhOtrzKeRQpdb8qSD8mrJNKoBPGq+SoGgcx8aPA2Q8+4213iB13pe+xxaghPiYbV0hKFSg1tH5BKazP379tzFme35L6MEHMK7VAXSkQW9sKHHdJCCc9LkheOxDh6MEPxLt3C97VCzzQEm56AVmod0ymhM/2g9NmOGAdUKnyWo9FBtahpNmzpavOWB63kt4EMnR8IxPtdMBBXgjkYAkyyfm806dvMLQ8MmQ8NIMce5i/zhBcaxkjGPppa7GZ2MJM</vt:lpwstr>
  </property>
  <property fmtid="{D5CDD505-2E9C-101B-9397-08002B2CF9AE}" pid="51" name="x1ye=141">
    <vt:lpwstr>HlMRrztrjUsZZsiWdcTlnub2dcjKiQD5PsIrXK+K2DcILJ0d5NRxj5WwHDtBqXJzb4hQOBgrj7LamFAYWfSTbqEFHgGx3w2g30bA1WflcHlL7jsMQfczQ89WCaczZPPGwOORqRxCIVWQutyAfZubh5jIfxkPK5gfeHjH2QQDIDvilNlHrvP1XI5bXuxhc8hqP59Z97kSAEO51T2Aghnl+7XKD+N8+rhKA7KuiRZcj+nDDcTCYBStu8ZobsO7tA/</vt:lpwstr>
  </property>
  <property fmtid="{D5CDD505-2E9C-101B-9397-08002B2CF9AE}" pid="52" name="x1ye=142">
    <vt:lpwstr>HXwrVC4EPbl5nhvcC+C//rvT1u+6e0VMlY+Fm/R82GPyMXPkbebreSa/b3a6kRIWtkhNtyW5awVcT5JtEyhXhzmfTKVmhX33XfCYd9h5c0SHqxzPiAEBsQtxhLGcoEk2RDiWL9wPzYdtjF2HZnR8MfzYg00/8Hqj97bmx6B/nxWfH1kNHW8+nJunmuRVnx78uRTLHKTplMNNL6lV0wZJhNvlE+bXZXeEmbna+FEaqvkrL7cLi0GFTvFESlI80Jz</vt:lpwstr>
  </property>
  <property fmtid="{D5CDD505-2E9C-101B-9397-08002B2CF9AE}" pid="53" name="x1ye=143">
    <vt:lpwstr>pqOtb8DHemgLlTL3IeWNk7ygsw36UqR4rgqUwGeJTErZ7mkWd4cP9zltAlqzz3ERm/XQ9zl+Ryd8MTW2sh1lMDBeO5vDjWiBD9jOjvQA01iUNL0BRcr1l3qEOrKd7EarGyoKphU6J22Srkry3Bp/HcsLIcLLDKUYGGsiIWe2odHzqbDE3QCqX6VBTywzlxk6eaDL66AZr/zVOju+vYe3h9CCM4BWuUG+Arh56Ps+ExJpZa+HFl4QBTGB2elRWt3</vt:lpwstr>
  </property>
  <property fmtid="{D5CDD505-2E9C-101B-9397-08002B2CF9AE}" pid="54" name="x1ye=144">
    <vt:lpwstr>i92RBn4ldIdyTVbL2cHAMq/ipZVtPFWCYeAPYeuG9c3nJNnAtADf0uMc9y+Y4ajp73qpk3fiLIxRWjA9wwxiNP/PyxCd13jGXRcSt/OZxmtdUAGPwfsGDNc9IRgPy8HCj48HLve7wlsGsesZ6zTpzp1zPBurIm7QvvyyH9ZpfS8IlQ+0YvpGhiZUZERe8bfJUXfvxyXmhg2FxZXY9mHbsNVyvfnN99TFixtjei+FOyPGfBgWogU2Y5h582cxIrJ</vt:lpwstr>
  </property>
  <property fmtid="{D5CDD505-2E9C-101B-9397-08002B2CF9AE}" pid="55" name="x1ye=145">
    <vt:lpwstr>yi939qDgqJTNjRAbZkH9CLntd/03THzcaB9vjujcEBn994hCUYZHZuHFUbeT75lLfCBxNLuTr9iL1O+D1t4k4+QNbIwLvjsoOfSJxzXu5w/nayMkFsdBKZEtDimjgA/1B7JuWMcvL19Ek8AXvxtGtpbgBF8KUroYmmw/oTW+kCctMldVOZ1Ov4L/S+Hn7LJokKFAnUuaz+PmxLx3UbU3xKa8PyBREcuZm2SWNrBYznO0vnxxy7ZbuBp7laxJifT</vt:lpwstr>
  </property>
  <property fmtid="{D5CDD505-2E9C-101B-9397-08002B2CF9AE}" pid="56" name="x1ye=146">
    <vt:lpwstr>N6eqSCVSiXDrlvyWhumEl0OiBC62Z85jwdeK8+8+oLe/22MuQEBUKZf1/I3ycsTCxRG4Vkk6yPEKqgA1lPkfTGLrT46TFjyOdUvJ0OfH6XswAJRaj8LfGPhBw3EnMamBCUhjZHGWKILneXuEKDaaDi1DSF4lM6vBnpYrGTgvM77FnvKCewOdXCSCUJMYnsf99jogXRvEjj+Y1rjn8EFtDzxqgU/RtccmyYTPhJkFJQ+lSQvHjLQFk8IVDCMFIG1</vt:lpwstr>
  </property>
  <property fmtid="{D5CDD505-2E9C-101B-9397-08002B2CF9AE}" pid="57" name="x1ye=147">
    <vt:lpwstr>3RZt+hr64NpEDYBgcfVNS9oQoWUYURvmMJVgy11GQMRMfzvEAbiAoFB+2kLOuXEDBy3LLGwm6EAXqILc2tfeOUufEePYQWbAsoa3mDp9H8z2RYE+UB6qP3jvRI9SRgOF2E2bG7TP4SMOXHjF60KlxnNyk5DGd72ZAtZeVI/klg1XSps5CWwyRHJ+Z9Ci1EZIcZXoBg81NfGNSpDx0ld7UZIafBZelA7oofBAuBdZEox3FcyMUDy2ZHyectm3pOJ</vt:lpwstr>
  </property>
  <property fmtid="{D5CDD505-2E9C-101B-9397-08002B2CF9AE}" pid="58" name="x1ye=148">
    <vt:lpwstr>or7Xj/Y5bL2ioIb5vTXx0HupwSyvmZSHed/9X91ixEf4FDPr4DB9+5ULi2nC1EGvuvvVL110eXN47MjOiCXvh6WnIYODWkVNgFkmt+e5gpFtuovh3NSaCA18fJz76imL6jDw49grEtU/44fFylFNuV6NljgqOIIOcxywQly313saHb1LFozP6Pc1xBN2xgknnWOBRfpH+HL+5KSxpCF3s7Lf1/Grbosv+GVbDXFPwjVfTDM6oQjBcFIKa9/AtKj</vt:lpwstr>
  </property>
  <property fmtid="{D5CDD505-2E9C-101B-9397-08002B2CF9AE}" pid="59" name="x1ye=149">
    <vt:lpwstr>xCg6R0K/8I5qZmZiiJnDMaSaMfE5yc6Brp2BchU35snGQpkz78bBPWXQmfeENg4F14aScvkMDtQLung8L35qfD1kgYrlEzy0JnSsKq5Te/byzkLv89CsA77O0lnoHASda2AQ1I6xQNMb/1Dw7J+r/0vxJYx4UQZOnLa5+B3wHtT6rRGdtK0G0NcWNtlRfowLKSXQN3wWHejzqHqlVbV1uXUs8Fy9dJppnGXoei7WT9G1tH2g8qSu1LePijxtCOL</vt:lpwstr>
  </property>
  <property fmtid="{D5CDD505-2E9C-101B-9397-08002B2CF9AE}" pid="60" name="x1ye=15">
    <vt:lpwstr>9d2iBQBAJkE0K7dTe9ZtK9+xhVjPa/hKcaG7BzjuJrc5YhlExZ6BiZkt34DvN5iGUsFuGcs5YXHEzUu2j+8V1K1fBFjYDwNLfuUbXUaeiydPRbDSjpgVcdWkU7C4Nk1gGz1BiDtHPhgGfCgr3TWFJ0dakj0DvOgUVFhd/ecNiO4acWYvvyLoENUQMm3X9PvQ764bV3fkTCpgOGLyYVNIvMSqsq+2WNK1/YFjZMzeF97PO5YQlC7rgJMnCmBrEu8</vt:lpwstr>
  </property>
  <property fmtid="{D5CDD505-2E9C-101B-9397-08002B2CF9AE}" pid="61" name="x1ye=150">
    <vt:lpwstr>yuss1jhyBf3XhofxyaBZhulSd6szES8KrOgNvvpGcR6jrLWFgjShPDMudyc4U0s4BKm7/TywmdpdrZET67qcUKK/os+pLBtLlxe60+N+uS2Cvek+eGp1gFzs20wY5Z2HSF2hX0ORQ6D/aMYUMGZUwUc1JItPlsQXQD+P9klmYNNElZ/Cyc5yMTb5hMuHx4X7HLnY5k4W2jRgB/h6jLlPow7XVenQkyKpVNEGZZIJwi27hQQuPTXrorHmwGvEiHm</vt:lpwstr>
  </property>
  <property fmtid="{D5CDD505-2E9C-101B-9397-08002B2CF9AE}" pid="62" name="x1ye=151">
    <vt:lpwstr>jvNEHUkzO2DIevC5R0y2SzsUPLtNTehCxangrewvoKdWr7uiVr80esbdX1flZw7SLXWj6nGnlz3Y5pTn3UdZEtGzFpPY4veLP9KxwBlPOVPJq0pVjSFtRq6kDa09TeAUxqiqi+SVl0VMyETp2Eu7HYddjaI9/OgcOvllZjmcL0kkHehxKCF/TC09rHuOib311feFbzo1YKtUaP05P8FRKEvZsQgxQMAu1A1Uckr+rsLWZ4E2fj1khDr7vrLC4q1</vt:lpwstr>
  </property>
  <property fmtid="{D5CDD505-2E9C-101B-9397-08002B2CF9AE}" pid="63" name="x1ye=152">
    <vt:lpwstr>PHKsQozngvGLEQbNtCOinQf50bAamoq3c8CG6tiwDgyGA675awYfxsnCQzC+imorFNJw7Fa+6sdQfPYDUo1Qusbv5MsrNaDdclZ0YH7jQaUuiP5okPSKhE5TuYwOGPT7nMrVwe69f6Yf8pWVTF7DWuA5lPfptRbDJolyCTFw8Ew7dWB9+oUlGMzATtjwifxJLPUwWG0zYWdrwoQnhe/YVvf0197BsHn8oqMdt6LUQVY5sVDe9BkRQy3JOuFqo0Q</vt:lpwstr>
  </property>
  <property fmtid="{D5CDD505-2E9C-101B-9397-08002B2CF9AE}" pid="64" name="x1ye=153">
    <vt:lpwstr>I7u8JRBuLXWnZeCfn4xA5SVlYexcCO9dunTO/SgbQ6Z+KrulAuywgemMbJFlH5QQkahma4ZX9nWu4LwEwYWlA0O/x3pno2G9kPGyaBV7gCtLDRkeEaiyjoQ6ojWhv9DO9BX544/Vg1UeO4HgqypHPcHhCy03hAFD24Wcaw/CRnGVuyEyaTBracC3zrbM4F2hno+3aZzDF5cHa9TWQ/cLvAyPX8ZW9jmRceDvyUxxi3NGsKlWP2FrojZL79izxJL</vt:lpwstr>
  </property>
  <property fmtid="{D5CDD505-2E9C-101B-9397-08002B2CF9AE}" pid="65" name="x1ye=154">
    <vt:lpwstr>HovpkQlGLQ/XR617dNUQlByverlD7FV/vdAddukU7ycljHJrF85337oKF0RRpUgkrL0bbtSkSlvKUPGHYWMWsyBZCveg7J621m0886kNrHHJOrPim9MfYiKe3uDPE0pQClufqhycTJnxch9WB3QRkZ1rUqD/h0NFFCvIsvHK9DM72NvKcbVgT1Mr0we9GZPX2wc2RlvaqL1kTBFAxqGg9pmzNuSYlv4buV+HnD1NO/USC86GARRi0QXAznM7KiK</vt:lpwstr>
  </property>
  <property fmtid="{D5CDD505-2E9C-101B-9397-08002B2CF9AE}" pid="66" name="x1ye=155">
    <vt:lpwstr>xQTYPlWIvC/NYVmsR5dAsH04Z5dxQ7AS5CvYbPf/TwCkPzojxk7KXK5tSs45+Tr6LFGiBo+lPfjrJD+3x3xcTs3muZZneI2D6WAK3RzNh+oCqKWbpZYhOUicytHs0yVA+NHecu9R1SWCA9cdWvM4mKpGhnRllNm17BQsA7CyUDYCsNqvqUZjCXHuL4WTvxkw7EalWICKrZApPwqevnZ1+6NpD4kKh8TRgs3PbYV9NZBkqECRno2yQOr8Sj0K55e</vt:lpwstr>
  </property>
  <property fmtid="{D5CDD505-2E9C-101B-9397-08002B2CF9AE}" pid="67" name="x1ye=156">
    <vt:lpwstr>n1skspZBO32h+o0imNDPHEp30lhlrbrmDG5qmOJGfZrnzXAf46PnPzPpVONyDnet7kxD7NJmbVsPoNOsb2YwyB2fRkbC3JHAupYuP2sEREtx898K1EFodw35semZa4Zh2/05iiNveQsAcwc4C/GgMmwsaMza/TI4ANYZeDiPf/lbA723eqYstemNk3MPXeQAUwganLog+LfeLkaOHa82z1q2Lzi4mAjs03TyQ877gXzv1dOp624NiUivuzBtVLg</vt:lpwstr>
  </property>
  <property fmtid="{D5CDD505-2E9C-101B-9397-08002B2CF9AE}" pid="68" name="x1ye=157">
    <vt:lpwstr>DIHr4agZx9w3D78ibFjNgR96SdGdE7fu+e+UNVL/hCnBZxXNatuDrChSYpD2ac4hx6MI46wFmytbg3Fg5Qai3CRwkef9tkVKHcEKgrUV+ty1/OnrLl8hxaAcaemQEHxkHQU70gmc4/F15DgqyVjaj4RAosPVWpCMTjjv2WX+pQkBBK9jhGYbmvN0Q5i9Pyxq3o4FodOPakaXHYbGNCti1Gb+9vVqcrTOq5Udu2AskUhoFD98P2JznSvr0IenE5I</vt:lpwstr>
  </property>
  <property fmtid="{D5CDD505-2E9C-101B-9397-08002B2CF9AE}" pid="69" name="x1ye=158">
    <vt:lpwstr>YapvS1qCYGV38EKKChUlpvMyPNXxe7GS3ypYFck+FU+awdb6qYzP0cLB/Fsx9+t0UxgGr5lvbuLOeqOjrGjl8ulTOus2O8/7DAakz5CqH14Bfli8pripkSpkKpGG7k03BIEIXNhm1ophSChAs6uMf3Iw3LpP40Bbwp+Vy/L9PXZK402GXRxoTH12fyXOvWTIWkb1gIyPTwoLhju0/pAr/sSWYeuUp4KgohqRMspQJTv/SvNJyAk5F1mKpbaN0y6</vt:lpwstr>
  </property>
  <property fmtid="{D5CDD505-2E9C-101B-9397-08002B2CF9AE}" pid="70" name="x1ye=159">
    <vt:lpwstr>GfYPCTVQhB2UXCLdgXRtFcac2af2Brlz4dNVQtCS1nMFMgQPjQOHORDP+AlHPOiJmydpL8rBcJJkvoW6uWnRfKd4Eas5tIqs8rh/AQHBOPkxcofWi09wrjkX00RXjqG3UlbU7h0px2ZDZM5QEfmtlbPXozgEV93vAiFr2ZMnEfd5Vsn6kK9uFHJgqzAn9cNQW7lYh9Nxtcg/LSMiudBIOjs0O+ZtMpbaU/YwxqLzdkOLjr2nbRKiTb1EiA9/YHy</vt:lpwstr>
  </property>
  <property fmtid="{D5CDD505-2E9C-101B-9397-08002B2CF9AE}" pid="71" name="x1ye=16">
    <vt:lpwstr>qu4Bxlo1upLnQOMIY+h2C3r4hYQUrrKCgugszZvX+0bVgGsF7He79NnVAhQbvTkTZs/zA0HtDFaopVJ1HlW4XSMg3/hSmjaGl5dMN9WgEk2M5hGJu1P/TPaH650XLu4aZh1pjCTl22kCx3enZkVbE06KZucpAk5Fojufk7WpQKruxaAsC1/A5aAlPnxDAeAlPxm+37bezue4qqDy2pZwlocL7rfXLTKLTbthcAeSCa9BW4omnXSlkHhuCrPUGaU</vt:lpwstr>
  </property>
  <property fmtid="{D5CDD505-2E9C-101B-9397-08002B2CF9AE}" pid="72" name="x1ye=160">
    <vt:lpwstr>qWDf79mr5R3tDnklGdJNHWUvLoaBJJgXXrSM+iJI7ztYOGpJLBTlz5u2Ms4qksBsuCuTi25R8vBqW7hoTy09LjCnE1CxLJYdCBHosSgTQclp3cTROqiK9HOrChzi9v/jcxoYdAzCREQnYTWGtuOrJ9I0J1JYu1AVWhOFaiWGq2ycedx+DJpA4h5n7UKFuzhUSy6wcf4KliKGfUIohpmmtlTBf0bPxqbe+xgeKvsTOaa/xfzq6tjXwM0YHOf+Duj</vt:lpwstr>
  </property>
  <property fmtid="{D5CDD505-2E9C-101B-9397-08002B2CF9AE}" pid="73" name="x1ye=161">
    <vt:lpwstr>0fy/JtJbjxDpeAZ6afcfV70NvHh4L0MNxb7Cn3KvIOY4Dc4B+ghQzNaitxXmbyU2tV1BADxggAtyjEgGdizOyMFnU/TQmOMNqYDqYrIQJ4vrV7nF9dsa0eTsns42UhIlgVg0Jyt4Xsn3hACl+EUQKxYyG+BquYCa+beEiHab9yIpjLG9dkar+82qbT1u4EZPpukUnMsq2LxOWI3oOrCqCak6yfRm/BfkbXrXQ3SMch4eDc37LKpjU4okS5Qlpgz</vt:lpwstr>
  </property>
  <property fmtid="{D5CDD505-2E9C-101B-9397-08002B2CF9AE}" pid="74" name="x1ye=162">
    <vt:lpwstr>jADb4vGpGl7mz5YhAWcLuFWeyQklILZQVepmHetpICwohH5TWdzfl3ycx35PSF3+4HbyExbh2F525ilxFFmj2OV0uU0SAk6hCOT8u8pbTcUlWBg3TF+7ClwoGqoDvk9zRGI7a7mfGolhCTTuskJpxOKa2I2GOoyPUegzrgcOnLNOHmOoKK1/rW1fokxC/zlGGtCX91w3SHeTv2xkpyv+ACdEaR+zjdmaLSubX9HYCMSVjnM03hrNlLHwDeB1XUs</vt:lpwstr>
  </property>
  <property fmtid="{D5CDD505-2E9C-101B-9397-08002B2CF9AE}" pid="75" name="x1ye=163">
    <vt:lpwstr>8Urx5mS45XW2Yui5Fc70OdnYSIaQUBu8dCz9XmqF+3a1tYvPIqVV4osrATvYJJERxihWBAO9YjVVgr360f8K3U/e1p+6gcwAulY+Y/8jDpAt7+EJzoRRmI0XtGmtC8Ycn5QH/yyklPzqHKlTHCOu5T85OUl+y7Bo6p0soKma4ySZPVwSGOeZnDRX79Pci0phIRcalNBERjEGK/4A/crE9rk66eDUQilRniLioaoMJ9u9el/pbPwPHThYxlV9FPk</vt:lpwstr>
  </property>
  <property fmtid="{D5CDD505-2E9C-101B-9397-08002B2CF9AE}" pid="76" name="x1ye=164">
    <vt:lpwstr>ftZyxYzs7wfHeyPuHIKiCtZkCepD/e+j4GWoSdqE4f36qvhUkbhDpGR2mQ3VZrcDIYWPO0r8ryF9eaMs/TjJ5Pj/rVhkCmK+gzycWeko4cxtL9BNOynnH8RusooQbomJsi/7KQalSpBWnzXgzC9JQIdjQJ1u7465Jh2sdqYWLG4xigSpktTGM5fgkju8HWbn0jS63wGnKvQnpPekaiVLREufCTca9c7yE5J4U4qXniH7T+7yRJ0jFNYNScqZjnX</vt:lpwstr>
  </property>
  <property fmtid="{D5CDD505-2E9C-101B-9397-08002B2CF9AE}" pid="77" name="x1ye=165">
    <vt:lpwstr>6PMnVTl8xBarB9yifchDAT7/S8RtQ3aN/H01vgd96mOOL3qVMZfBrhjkxCNza42yWaiafoKi3gtb97G/h9o8/8Yk9g3hRDAFmSTi9GJ+0CMrY3SuRGSwGBScfPDdpgIRDi9xaA0Lzk097a4SFGTgfdfq2yo8zwaOMjgZHaprm7+z85rXZ+PkGjpJdnQkpqlchivjzNfQBEMDAL0Kftd5BGoI7rM5RoOHjxKmkZg55LGE0imlrvlH1I+6umhkIN7</vt:lpwstr>
  </property>
  <property fmtid="{D5CDD505-2E9C-101B-9397-08002B2CF9AE}" pid="78" name="x1ye=166">
    <vt:lpwstr>alrcCXPIIdNqpKFiFCv0WqVy9DX+a7uOVk0pjxaSUcX2P+PX1kFxvc8eQChzjMjYq6mJBTthdgBAc/kRK/UhKKgs8onD4VjSzfBFEL6M2QpuWZMCnqne64QS9KEusqn7ZyaBZocqu8iLq2qRR1ldWSfuhAswr70g9x9uGmGDnxVa4WuXpLk3KYfifdvkFNtxoQQjBaXgll+Z4a0nw4vB4iaYQzji3KBbshgYIm2aebNntawOjGhVyEt8zYVJIlP</vt:lpwstr>
  </property>
  <property fmtid="{D5CDD505-2E9C-101B-9397-08002B2CF9AE}" pid="79" name="x1ye=167">
    <vt:lpwstr>etH1YeNg4Fi1S9lQ2J9awvp4k7BbSinuykzfj5egdm0s3AGD3XE1XF3/BEL7LYtNcoWnh4uAADv+yemsT8KTgQpnyp+7JMXPh4ZMRcFK9fiZ9tZqrjl/tbv+PmJuzQX8rXS9SyO/F3sXz7JmzBbWMxBILUvVfCtYiBJW/7HLcrMQ/H0cuyhV13Wrf5K9cXdlFpeI+I3/8y9/rWpKqmtOn74fN6BiQZyFL3R3oVL1jnRR2EACuw+ZHhzLiA1fR7E</vt:lpwstr>
  </property>
  <property fmtid="{D5CDD505-2E9C-101B-9397-08002B2CF9AE}" pid="80" name="x1ye=168">
    <vt:lpwstr>KFt8F5Y1AFqC/GU29ljXECiuuNDu46m5YSQ3gRmAwMugICGMNUfQuZ91WB+cpTJT4c0IrMjPF2tr+kj11RW/rw8w4ZsXZAdPz0UfM2iefr1cGvfcPS/WjZhPk4PM2xAqbCw1cmGZEXdX5G/rLYymOjUMSVJbLh5h9aQTfnmbA6GWw0R4O1jV8VbuNZ3ycDnn7FeP9PnPzz1+b5kt4/HXPQw151bU4NB8IPzvGmxaauC2Wip7RHzTKN5XzKk2DTT</vt:lpwstr>
  </property>
  <property fmtid="{D5CDD505-2E9C-101B-9397-08002B2CF9AE}" pid="81" name="x1ye=169">
    <vt:lpwstr>RLqnmJArzGbwAEid4Em33ixU8lPzJSoDFJXsIwkOVkwPZ6LDQwu/IDSg76eCoa/8zCt8sZxS+KfexDi+PKW06zTE48n/2D/jcidoKQGnp3CwIQJSkQSIBY6EoS9s93LJedp0R10RKg0kVoEy6055R49PZL4Yz0rnAzgPkLol5mSCOxQJ8TEQxO018+iCPSFtrjMLFTMUcygOT9JcEjmfuZX2SS6ac+54943e05fBHZVazJzcRSE9uevTb36hUq5</vt:lpwstr>
  </property>
  <property fmtid="{D5CDD505-2E9C-101B-9397-08002B2CF9AE}" pid="82" name="x1ye=17">
    <vt:lpwstr>cbBF7TqfSumVTcHLvR4QonOH44t/Gc6bg/UWlU5Wpt27e4XWDi+fwosWLh54IHxxGAEZkwL/JsQh0qcP6TnhIQpMcDqymedXMILL99RNckNzIvrXCd5n3rd7T3Fm12cJ/eWgOkomCiUnqvRvho837t66si0XcaPplOrTVE0gWoOXF1d8Pgnlq4rXZlBy1lgd6pkN4itfjMaWDVIhZg5TfEzoCGtxrSZZwX30m3CAt0TOH3x6CALPCC2quR2oaE8</vt:lpwstr>
  </property>
  <property fmtid="{D5CDD505-2E9C-101B-9397-08002B2CF9AE}" pid="83" name="x1ye=170">
    <vt:lpwstr>PgnSxgTkniba7lQ32GMdjY1FB57qqLoILCz+79pID+tfeM9VmJHw5oo3ij8F+DP+gjTGvbxy+WVnvERICJnC0AFpnjPLDczOLXDRZxch/omLXmlivlHEe9CdyVG0znoHCiyuPdPUEu0AaQnM2TKs0U/yoThZ9TC0gP1SsR3/9EBV97Zc2yVb7Pw15wp1M3k49IFgvnzu6/uaD6KUPlzmV/A2q8NDpojjA3X0vfPywbDPlPiLcJFceEA98zAQRQF</vt:lpwstr>
  </property>
  <property fmtid="{D5CDD505-2E9C-101B-9397-08002B2CF9AE}" pid="84" name="x1ye=171">
    <vt:lpwstr>od3FnkPjR42JbV43E2cfgKUFN8xIdueMDop1BAG7yBpjhPXivx7nQgwjcTiR7rvK9/dB1Q46eR913TxDeRepZVgFQ8q63M3f6Q7DfmZBSltFroTuPQ9XVubYck7urCSuyf48YdYnKAq/ux5n/yAg6WqBlXJqY3i8sEJrm873mC074e9FhxqEy2ydvvDONQVDapL0ikNms5t2vwRNBW6Qpb8XZ8iGcxQzlwPyy7TytUWa8JeqZhGujn8eNgS/nWd</vt:lpwstr>
  </property>
  <property fmtid="{D5CDD505-2E9C-101B-9397-08002B2CF9AE}" pid="85" name="x1ye=172">
    <vt:lpwstr>he2L3c63g0el+r2YyHLF7tZ87xmPvXJtfotcQuut9iyxEgXKx1kD0BQKeMsn10v5hVJN0cq/HtPGrxZGKbdUd987KvTw3PIJSPaXYKdPZsiXJ446Ifk1PBiCT96rZeqLoBgPgFaexXt9U/vNhCPqZ6MO+6xFcLzY3tTnXHYzVeeEoANnEPyCuvsaz1S95gJISccaDxZbNq5LeObhvypcCFAqYn/19eTCaGXy39d3BdZk0eKE3f4lKcSbvpZyGUU</vt:lpwstr>
  </property>
  <property fmtid="{D5CDD505-2E9C-101B-9397-08002B2CF9AE}" pid="86" name="x1ye=173">
    <vt:lpwstr>4DpLsi5hqXPP1M4PbfjnOIrxaUasutr/xLrPPnn6O1qjSlPMfNftUX7c3EyaA8W9ms3dQ46TAZKy4cedyMJbVLsCbNgIvRvh4hWUxi1J3jZ+RPhJzXmdD9Rt+/c33eNcQ0yRbySgJkQnBZlOvmDeFYRCHRepXmGQ6gLnuRZFOOBZBus0C/mytGLI3HiDeQLcVAFipztW2etieMna4hhjTo16AX6wrr7rKBS5F+/CTUYVCHm9DcSk9SEz2ohdH6r</vt:lpwstr>
  </property>
  <property fmtid="{D5CDD505-2E9C-101B-9397-08002B2CF9AE}" pid="87" name="x1ye=174">
    <vt:lpwstr>AOrU6OBS//6+DnP29ijmJK9zpdJdOcN4SKhyfIxeaswOk6sYzAbG/po2REhNoIB0t+8kIfmG0Pn/YhcK2CVcYaO5/xqlPmAZDBeGSRBVRJDKNZiL2gd8ieMktD7raiVGIftls8BLOK8DdP5dqb+GNw1P4Tvn2A27nrUtdvEAJBNiNwC+MvTemUDA4uG9rE85DGEiAwzyznVjiUQne4UwWD/7+9aKGzaAR6sTRhzdGfe6l40JtYrCJqzUnsHwtPr</vt:lpwstr>
  </property>
  <property fmtid="{D5CDD505-2E9C-101B-9397-08002B2CF9AE}" pid="88" name="x1ye=175">
    <vt:lpwstr>stPz0oHqYueotZtAddlrI8eR6vJgZilYvHofHCGLktXTpGyWD8Uy7H/y5jVvRB6+zFhrt8Vy28tdnyd7Bx/PQjBgaCOO47q4WxyzsI7sCbLC/Djj4DjzKwhGPWrAsQarLjmAYhbcr/8UyIXOfDa8Dg7lgTTB9Tiq1lnntDVtcFrxu/ergRFl1Z+KZHC0nQVZGAehLfVxV3QgeZ+fpo0jL5NhtDtXgYBfvGH0HGZsdFOsiVyaNJdu9ENfttCJA3I</vt:lpwstr>
  </property>
  <property fmtid="{D5CDD505-2E9C-101B-9397-08002B2CF9AE}" pid="89" name="x1ye=176">
    <vt:lpwstr>Layh17Pwt7R+NqQG+NfdZFDc0cX5XX5bQtn46x5oo8N2hJmxu3jNOyWknL8xcpgGnO3VRF1QdOcIQOjwjIVwCgKVtYfJukB7YlxqfjHn7FmWnJHoHDYkjV4EIhGPZyAgVDDYPR78Rr0t+Yoey4hugwk56IMhxtVR2M0Onku8f8zF8I7FMuqnIMzPTZDiVxArn9vNUbSB04+L3RCWqTFcuydf0pvM3c9+cpFeK0iX4sjCwGWIovczDeOL7jt/Efq</vt:lpwstr>
  </property>
  <property fmtid="{D5CDD505-2E9C-101B-9397-08002B2CF9AE}" pid="90" name="x1ye=177">
    <vt:lpwstr>UIw/alagmoAGK5atB72p2wUzIVtcQg1gNn9vBT3oAJkFf+5lLvBUdnGhrvCozaAXs/AIgzjIvP04NQ1U3uKXruaYMuUxDAe+30eWg2gtQhwgVl9pRUuUhfr6KcbsNXwKztbCA9CHt21TvxzOvi4M8iVuwh/+evz2+IpZlme6LOlENtYvuAF60GU/YghVNeZ5ql5H6VEOtm0OjmhT7y8P3u07ovUsDG3kpFV0FN8St0Ee0LucCAFzghtjCOe6zoe</vt:lpwstr>
  </property>
  <property fmtid="{D5CDD505-2E9C-101B-9397-08002B2CF9AE}" pid="91" name="x1ye=178">
    <vt:lpwstr>HB+sPXaP7oX1B2BX2vy6v7NhCEK1ZOoRyzZGuEPILKDPPI6EG7Pm6VY9GoJI2skzF1fXmSVc3HsK6P2O+71+rLSFy2krXaxDfEbs1wt2y1ymrqe8fxQWCt6JisXh++b6OSqH7cXgdcbwhn50Kf9px3r1Dn+s/irJRjUAnGG/RxCPfNlM2SeG9UGDpdSF+3xJHQ0oqvnHe6oehiKJtr0qTAo74kCpThpPhPAKbqd/p2D5r786Y1pqDuDilMX8UCf</vt:lpwstr>
  </property>
  <property fmtid="{D5CDD505-2E9C-101B-9397-08002B2CF9AE}" pid="92" name="x1ye=179">
    <vt:lpwstr>H/QDTzoV/WLkAkReC5udedWmVMAEdojfGS07ZR4MhMa8ujXbX3bWMdK3JTM5WOvuRry54Vyrg37njzTHQyQOnVelX7lCPaYT9ugkap9pd/M1kHLlDtRuBPQ8Rq98JANBd0evMUbXu73EM26YaEeBKHGj2rNR4pb4QeCGBRHu0e8EwIK5atR3+leB9bfhiEkj86Tbd35cWsgqZKSnzWfoDTLxFisKaYRJOXyIrS7GY5kZqwAShozilSbXznjCmrs</vt:lpwstr>
  </property>
  <property fmtid="{D5CDD505-2E9C-101B-9397-08002B2CF9AE}" pid="93" name="x1ye=18">
    <vt:lpwstr>OTfIP1LteDJKdPHiVZH+v6lzcqsfqlhKRGEIeK8lbg+wU56Y1AZ7a/xFWEvZYpxGcUiYjC7ze8viG59kyi1djhZe17w0u+fR3QiIyrugU3Rvf0VILvSdsWp2JnoyJAh624kJOSe0iHR36kCLgAoVc3UgC/NdSlSPhNJhsn5YpILmwUcxjC6DX7cfaQkOEPYO4RoHhV+3IOVqfIIXxFLkR6knk2nIdgYvdiMRm19Lt+IApfByjbFK3FxFSLAkEIn</vt:lpwstr>
  </property>
  <property fmtid="{D5CDD505-2E9C-101B-9397-08002B2CF9AE}" pid="94" name="x1ye=180">
    <vt:lpwstr>zDelbpNIZuPpUS4lgfbiJDD7eD0YvD5MAFxKM12C6eXRTzOnhz3/njUfkpTG2SM56mUdZlCxPv3Sly6VEbpdbnafX8p9qzGjFsjYHwyP1BOakqTc1NOivbNqY8tfsC5dcLJhQuXKQt+vjNAum8QsTo4o5BAOln8uEuUVi94o8WuQnqvsv99grsxom0b6tHBin1vuhKsd4l/SbEZWLCrsUcvcLsk9D5ovqDDQlQNaSnz0O+H5+LWdkv4lG1tPyJn</vt:lpwstr>
  </property>
  <property fmtid="{D5CDD505-2E9C-101B-9397-08002B2CF9AE}" pid="95" name="x1ye=181">
    <vt:lpwstr>4H9caognQkgqWv+aNJJaWnP3Hi0uSov1s5SpSXZRhjj+bS6AmvKLuNG8Z5b7AW9iGovq5JrpsdyJ4RY1H+tN5qyVfkIc7enahlAFctMQL5FKih3U5SS552hH9wHfyYmWU/mQB8vpW48R1LBYgUUGtigkF0I2jJeag1tYVZbn7R2OtVSwuxRbCD4aFlPpbMIlKuN99MW4BkQlU3WwfvJAZCInoYB+8xQ6fw8JDSesleCcpXQBkJhYuyt/JnHbyzP</vt:lpwstr>
  </property>
  <property fmtid="{D5CDD505-2E9C-101B-9397-08002B2CF9AE}" pid="96" name="x1ye=182">
    <vt:lpwstr>TMFzZ1lj82VRV+aIIbrJFD5NuV34MJfKtvmAU3M0epAdFqz9yu039AVOeXrLP6R4i/Ia6kXv7/Y6m4OwbxOcZc+V1PQm7TBB/JJF2hS7S1TTPFHKB+CFUVtuoynbBLSD6VzkhaCGwWAkdWaHS60nnk3HtKnBfoPZl3v+wC2goYiWR5jH+Y5dqnRBJX1Kz9+qw2iTY/MvWhqwDVL8cptv4XOf7hKLN+5uvLCWbi6lXJwm/nUb632p+hbyIgVVXeB</vt:lpwstr>
  </property>
  <property fmtid="{D5CDD505-2E9C-101B-9397-08002B2CF9AE}" pid="97" name="x1ye=183">
    <vt:lpwstr>vM5SuD61YAyFyI8c9bs/RqTqTFDUQAZu7neZSIO+FlrUYxblB5SBJJEWAYn80h2sSW4VKpAHu4rAj15agwOua6oBhODF//zR9i6nQRW14tjhcOZ7dcMnxiL3htRjO6ni+tPVlGsWyoSgR1xIvsRg0Lxeqb6o+5CgEy1yIuoQHrq7+KNt1HzlUm1KjECrkVJB1uHhKqCz3RYgFI33mLLMnPEITDgXUE6rKe17ri18YznRxIIk/BB1TNQVotdt+Ds</vt:lpwstr>
  </property>
  <property fmtid="{D5CDD505-2E9C-101B-9397-08002B2CF9AE}" pid="98" name="x1ye=184">
    <vt:lpwstr>tJtDGqhBft1Kk23hCK9SsmJD52P9IRt7MHapeM+WvLLxsfv1aCfg7dWuVTZKShbA1VZzLyh5P15xic0+dHvxtwrPfRPqnO+/eDIPckiW0A5YEwr+JLDCYs/+ojShzgHglCoQvbff/t/J0SudhSdrwUSiGSamQzgusOHUJRyFnFIqb57uxfJD7vBDdJvOmoN+hisXclWJZY3OmkS56CkV16kjFQmoRO3A/HuvSC5xUPrgCtbGa2kXpyXJQ3aetdS</vt:lpwstr>
  </property>
  <property fmtid="{D5CDD505-2E9C-101B-9397-08002B2CF9AE}" pid="99" name="x1ye=185">
    <vt:lpwstr>SsfmA5Iv+JGMIkzaMQZ2VrSJtJUhTOnKn9E+BOAMc6APqYawCD/qtjkBqppMzM/GG3c6Nq+CVYsD/T8JCUr8V0gvHbO9o6YWC9ehI9CqrgtJJryX1J+Ib+UNCnWIhMxIL0WEjCw0+vqVgdkYCsZBrQru5nzasIViZ0wdE5sfNlheNtkZynZBFSpFGFRnLvkuoQ2LwYZHqYivNN39PY2Qdim2/7y83XY7Se+AHN95LWJLPwjyL7C9XIv2OatHR19</vt:lpwstr>
  </property>
  <property fmtid="{D5CDD505-2E9C-101B-9397-08002B2CF9AE}" pid="100" name="x1ye=186">
    <vt:lpwstr>dPJBDiPIGVv2uJ6n5hbkyKpKeAFFylItzyfe1di2W/p1JessA7EsxEF3Ml3/oCU2DHP6pM89n6hCwYTpZ+tlXY+nSAyMJLo3o0+Mk1jknx0yc5pg1/1hb0xRengBvB4XNFXhFhrQV5JWtfe4hmTmPKvXr76wRO+YyGLzCmLZ3zDVMfxM2jPcfqr7U+kbm6ZDGDO3rsxkym2QIbz0BlR0w10Hsv223/LBBFMBR4l4FUrNiTCNxd2TP1CBQVfdu6y</vt:lpwstr>
  </property>
  <property fmtid="{D5CDD505-2E9C-101B-9397-08002B2CF9AE}" pid="101" name="x1ye=187">
    <vt:lpwstr>y6AxOYu/6U+9mHLL5S8QVmhKepmZBdjVGDUFaEWoF+vO03wVU6PB0Wfm/8ZbmYtkxeMtTUn5oI4TJSX9P092s/TbyCXxr7LIUsWKE6fl2gQsfWQ46damp8HugrLHftPUAjFuDLQzH+4d7rK9tvmCsJ7ckqezagYypck8Sl4kU+UQt6ynQZqwqMk90mF8Q6/tiLPfh/Nw4nnQBQugJn0hm6jOCRxtV4X83qp9vGN294DZj0BGsWGq4Qly5msIQu1</vt:lpwstr>
  </property>
  <property fmtid="{D5CDD505-2E9C-101B-9397-08002B2CF9AE}" pid="102" name="x1ye=188">
    <vt:lpwstr>h0h+uy8pmSTsoJxW0miOpA7Tpc7Y7RDp/6ZmYcdaoSWSjvGFcNRIMXI9ZSycKejfXXJw6sLfiAHDgXB7r89MWW7Pr8RwB5uMj0r0lKsE9YI6xSSZjD69ncn3EtLejv12zO1DaVXFr5avDdwXZshXwMB9R4fXIvHx9N/UE9cvq9G9RfJdgn6ckZxLbrktCHceCEpukO/EcQNMgnmIAEp8C6rOtPkeGhXZqo2vIvyzz3qY1+/43emWFS2b9EAndQ/</vt:lpwstr>
  </property>
  <property fmtid="{D5CDD505-2E9C-101B-9397-08002B2CF9AE}" pid="103" name="x1ye=189">
    <vt:lpwstr>xcj4gVCWft1GCcAmTbAtI9owz/HvWsDnUla1PeWyoH9TkhAXyD1qTZkxRZPL24KHCjFWeihZF5IGRs9LAjW+hdY2ylHREbE22tjctOo+HIxeIxeyadHiJkuDECAbLvv5XCA7Wfkh5MmF0/RabKHOMK7LVRN9H36cQHBpXMGs5GI58fts/e7+GQEtvTSVvHwqMDfL83egp3XR+ybmCk/DtG9gAulrPUZL+kpBsmgR9UxfGt6oHmdgeOTdmCgxzmA</vt:lpwstr>
  </property>
  <property fmtid="{D5CDD505-2E9C-101B-9397-08002B2CF9AE}" pid="104" name="x1ye=19">
    <vt:lpwstr>F3Xftlo8j6kmdpjoYtaJ04+sG3r7MRGTV/Gw0eYfp5JpOZTLhSs2AKpVJUP0tN10ZWSbRLexQT8TWSF3i8L9+MBcke8WmczWGXj9+6xMP4VNVTzsVPbjxI9U+TQSwWjl1arEGk8+rs6OGATM1RljavazAjdzewEcnUWcKsEgdlydiGcdemx3ov3LxZDkP57W0+TAotmwmeRy5rxCfdpWN8JMvwRgvhDaMG4JemSMTiWvCqOcjfBgKpl98GT8IXs</vt:lpwstr>
  </property>
  <property fmtid="{D5CDD505-2E9C-101B-9397-08002B2CF9AE}" pid="105" name="x1ye=190">
    <vt:lpwstr>vieX4dVSpVwVVpOhxR2j910mXHjwH/Ewt6ZvmxcANEuPzSiX2BIW+Qwff4tx2j1XS13Lc6EWgf7rRrYdH5mmgqa99mDa3iyPQAfxREhsQi9e4vWw9PnACI0WZZjmPQKpxqtKEy9AMV1mZjOyLmzy6vauK5X++ov6dF6jX/jlQlbbrFZgOS9axKaZBOiBTHIJev1Vf83hkY/2gV+7gCS8m1FSLULdruQynf6raC8jOS4ffWM/bBZjEhOKpCSGo2U</vt:lpwstr>
  </property>
  <property fmtid="{D5CDD505-2E9C-101B-9397-08002B2CF9AE}" pid="106" name="x1ye=191">
    <vt:lpwstr>lH8CZIHSitsQQ1GsR+HIshtH+q8ZgR2Mq2yNHl6Nmpjyt8o+j59iIQcVXivKJ3VL81T7XtT5mLMuLge4eneVeak3BX8r1Fz57OCaoXJ9sfbSmH3MwSsCJJUANsf9dYQCswLQvGPSAW2lrGkt1CyIA9VQdQQzuC35oExrnUf/0OeItbVgH51r/0ztrq62oefALa3TfgyN3+3j4X8ZW1ZDwID9h59IxfiFeiuy7H+vyUUpHBicH9J5GpwhEXdQ6gE</vt:lpwstr>
  </property>
  <property fmtid="{D5CDD505-2E9C-101B-9397-08002B2CF9AE}" pid="107" name="x1ye=192">
    <vt:lpwstr>KZiTiDpnywp3TjxHDURHMBkpe4qr+RA9Wc9bMKGMjY5Z3RmtMMGCmHfZBd8pLQUbTZ3lKdbrlksdL2d33CLUzhP9zTVXPxXhqvAkA98sAZC78EEHDuCvVcIc7jqGuDb9uVhuSeoYLjrtJviVIgNYpi+G4Dnj8NguacsnckgdnwHrfEoTxuydfbnXi0WXr16OlXV7WWHuJvl3ygTowGf95WmCSbgVrpxVj/v+aBZjY1/8zHyGgDLck5GOVdwt/np</vt:lpwstr>
  </property>
  <property fmtid="{D5CDD505-2E9C-101B-9397-08002B2CF9AE}" pid="108" name="x1ye=193">
    <vt:lpwstr>IO8k/vgRPg7vNAdn4+oHCoau3T0mYorHi7qhpxW/Hx0D6Qb9zQsmNBLuAvOzFwciufTRObwSy+/nbmAg9aJ3ZgII7DyebMhcZUJc9DWbJN9inkVKZtF0bKTTJYnRisv15XeOnnR33gLRkywlhfcqzKT8v0jULmi43MB5+dayFhSY3WOSgSZTsmBrkrStBrwN7D0oqNkpdio1CPtUcSo10AUwA+zsxPq8N/AnnGKdPWu9W3xO7Es21r5QYNFYnVM</vt:lpwstr>
  </property>
  <property fmtid="{D5CDD505-2E9C-101B-9397-08002B2CF9AE}" pid="109" name="x1ye=194">
    <vt:lpwstr>Wt+9JXSwrcFEdmTYCKbxry4yj22lYtGoNGe9mfcM16FoFNegkCxYbJZ/9CV6C8qlxW++0MY1UUWtwAleNiX/Se8uTzklN3pe8Zs4oX70rBvwI9PBD40VdoA976Fvyk/tUaY6yGR/vkC9WcHISQopq8zPAlNzc7vC396cHcj8mD1paSI3FdXakppSCzGlIJ7XpnPkYT5k+MDbhNJv2XPcW5nSx1pJNeLFjw8L2obZ+IjxIe+fqj/LBa+biD4zyii</vt:lpwstr>
  </property>
  <property fmtid="{D5CDD505-2E9C-101B-9397-08002B2CF9AE}" pid="110" name="x1ye=195">
    <vt:lpwstr>qGA4PUDXcKV+er7d5xrDzWDEziMt8WVN3EoZ1Bqw+pTtY5MCjv2FNL4mnOs5TW9UMRttfzZvJon30AibubiP8rtOkDXneIAx2DDAP7WfFrMAyKx8XxUE/0Ix4JTWUu3aDgLB/NI8nt4bQ6nbzROngRJrkv7RZEGA3oBPJ//fVNcNILpwjWyHTUGxon1l2pl3vIuzk+klj4hYTGuQX61kfnKP2MRin3wvANIHGFvCm6ohH0IolE01MIKY5N+yvu6</vt:lpwstr>
  </property>
  <property fmtid="{D5CDD505-2E9C-101B-9397-08002B2CF9AE}" pid="111" name="x1ye=196">
    <vt:lpwstr>AFt2wXYYGDE8WwkNjXEmNM50Jt8FTZF2QP7TCQdIH+wL1/au5LzU7xHgKyoWLOb6iDdwThlDE3g6oHeQmi4sLLh6/PzSImTXCNRCWmDB3V0/yqsvB9bsQltfAlucmxn91hut5dQ44vntjP+Sn9grsqpBdUZUTfnRHRUYwLqUb5weFWbTkThWF8wsyWH5XU6Kw8tqtq/yRJrF+Gsvy2tRHl9w0xaLn+/W3kYlOO5uk+L1ayp0GJc6PNlp+fjDwkY</vt:lpwstr>
  </property>
  <property fmtid="{D5CDD505-2E9C-101B-9397-08002B2CF9AE}" pid="112" name="x1ye=197">
    <vt:lpwstr>jKn6rKVcXu+BAZjv4L/byG2L+INyrX4bPpYNJOqQhvW6G4X4frskyKGO10Rfvwiaou+tm87kWGjegYCY/cccTfuyT/4jbcJqv6r84nDntT6dPY+3P+NLnXndShScUchAxrN993YM8Pe5+BaDM2zkx1RcTRV1ZltnUve7clRrJ/MWexOcj02RaH+cgpxv9IUKwr+74F7rZ1YZrUjapCIIiZXQuwqTTPEugTuXC7zE8O3WhT4MlsSfZfTuafWIdGj</vt:lpwstr>
  </property>
  <property fmtid="{D5CDD505-2E9C-101B-9397-08002B2CF9AE}" pid="113" name="x1ye=198">
    <vt:lpwstr>GfMXVRBgyax5hmL876vYUWj6p5h61/5igq9OkF7olTOzzEkhthkc9nQl4iVqAPZFen+Oi/WwACZNSn0KZt6Xm/ONBjvYODLKenYR1M2qEw30TSh12h0zlWjk3vTQZJ8xj+anS6u1k++sEPtCVAaEHIaoQqr0Vlmb4YIKuLEpOQeau6HGAd3jOpRJpbo2ub31298bSIC78EzOzUJ2Hv/38m9Ht4K+H0kEOjxsPDjMoCcVX7uKBdkU3Lftu9OlFHU</vt:lpwstr>
  </property>
  <property fmtid="{D5CDD505-2E9C-101B-9397-08002B2CF9AE}" pid="114" name="x1ye=199">
    <vt:lpwstr>Rqbo94smYaXexG33WJjZJvICo+AqlMxzCG0fNXnelVAGuPwi37jokJxfwWf7J0VDUkJI+4+MvvDOZvS6YU/WTs3Gm4JT46LX9F9x2xAbMA+5OZ/x8a1oysSvsf4PvZPzWOB1hq7w3+50hpyDi3N6HcqS/UpB0TrN9oXlRS8cukB0odT5ofgIvNp3Le6rihdvaKHn0VEmTYGBUUoEo/qRGAdbH4ei3kT1qlGKdTbGzjmo6EbBgXQ9VLxYBddwZye</vt:lpwstr>
  </property>
  <property fmtid="{D5CDD505-2E9C-101B-9397-08002B2CF9AE}" pid="115" name="x1ye=2">
    <vt:lpwstr>kWG6AOWWIz6jC7+ihg81NnSCABbVE5hqUzFb8UqVDBs1lnOgBRnXP0hd09w62T1w6ZLMHIqJGSEUkBpNppH6MQGSmPIhYCCTq7S5GJcqq7O0q4v7FxoGQvfxM9i3Wmvcth4PBW8R7aRwkuib6tsKDEZJqtLakVSZAqDEIIxF0c4ANtOHF15URD3sMwyRIqdWdAi8axWDQ9T5DRzerfZRKXpWsKjtRuu9md6iMft5P5eCmvyEeklA/Lo17jAW8ub</vt:lpwstr>
  </property>
  <property fmtid="{D5CDD505-2E9C-101B-9397-08002B2CF9AE}" pid="116" name="x1ye=20">
    <vt:lpwstr>qX6awkrf5F4452adMDC4C8RrsJ99CXKKNDjO2fw50AmYT86fA8MztvV5FX0ZxbXQkXrSo2dgjOXGLGkHvCPPU9qaRdPulSRcvdCUQLVJfHmsU+gZSpyinlMYMj4Z+JB64Iq+2hJ8CInIFTkPPvJIjYeDAVyGo2W4fXq6hc4OmF/BwRwO7Jk3HqAbJHWRpw9rBlq/IKhzGpsOJ0VPrdwchFY5v6w2+NmOgEvnSluXuts2Y6wcJO+Ee955evr1+/J</vt:lpwstr>
  </property>
  <property fmtid="{D5CDD505-2E9C-101B-9397-08002B2CF9AE}" pid="117" name="x1ye=200">
    <vt:lpwstr>RGoUfnkA510M8O6ZRJv2IyDn4ICHEBfvY3cdVKPu0A7kYaPoPgAyW+TrmjLtUq0/4lsTq4cGCUwx+mo0rvSB4VSQWLdiUMZ7VjH3PQlotqQA5LSpfQ/kIKsDVolVvkO+IjDhmK7JLkkKn4faW0I2a58Ns231a7udbFtRviFTWHa/z0r5R9vHkPH1HGIxVjRYNRUPbTLwjOebXKZxgf1VYYH4OZ8L+avorJFlB2IouiAHpjEFP7BnzMyQmZnZq/9</vt:lpwstr>
  </property>
  <property fmtid="{D5CDD505-2E9C-101B-9397-08002B2CF9AE}" pid="118" name="x1ye=201">
    <vt:lpwstr>+G1CVoK+OqrpbDV2UD0rAeatxG166xEdzXsAyYmg3hWP74o6AxWavYHmBxVh3gGLt7vzd64+ns5nXu3L2k+SJlsXjU3X9rHDp3L2Vi5D6kLv+BpoV9XXegL0QoFcyxNe1zclVS4u/5UkvICo0P8lfODhFijdcumo+HolmwzsL++cwSARJ6p8PZv+96FMxcKekv4956/d8nQ6gDmhkDVIrvwTnn4h94xJ4CqtM4TBpm3sGrfnBbzNT6K3Y6cNiSM</vt:lpwstr>
  </property>
  <property fmtid="{D5CDD505-2E9C-101B-9397-08002B2CF9AE}" pid="119" name="x1ye=202">
    <vt:lpwstr>SIv7HoNMiNPMW8fmC8l0PmhTYBbhD5ykELfL3cOobpx2dOgNU9ZHgCAiE2XQVz+ZubD6jb2NnvBdettHu5rV5+/DGQPcgRdrywc3X4qiUbfsonlkbA51NiptDNDZpM44rUyDEuKcUxDjgI8/m3IDzrtPSv14cAnyNb42ferjwpzyW8fDmC9RAsDR1vse/DywtHLE8noBupmoJ6dUEpa38EYjt7MACQQ2zYlSFr7lpPh5luBfoE95ebbGGtOTfcS</vt:lpwstr>
  </property>
  <property fmtid="{D5CDD505-2E9C-101B-9397-08002B2CF9AE}" pid="120" name="x1ye=203">
    <vt:lpwstr>CvgMCdH23ijB2UY0ntdCVoAgS6sMNEj5E9Lr/ggjae8m6rfMxNIrDVIQB6r5qXdnijqGGU3Tx14oaJxxl3LInf2xGL2jqAyQLQP9Fm/0o5617xyMxNArx+etD0KUHPQvnwWoki4+uW7tb2UmgtfJUTHh/2MmASMLwvjfllr6LGuHbUEVQfQq9NLV7UkHF2pmb7EPxUl/Yn6bnEn1gTS1p5gAfIADU/qckjGJYGvMTIwbuoEPWDzt6EOVA7FRKyX</vt:lpwstr>
  </property>
  <property fmtid="{D5CDD505-2E9C-101B-9397-08002B2CF9AE}" pid="121" name="x1ye=204">
    <vt:lpwstr>600vJq4mUiPS0/jxbcqI0WP9aLTUfoca3absUw/jFrzEHfl4+qzVY9rjGN0+dF6VBgduApVP05pWA2vL7vlRle+9KjHshnm4z0gzfq3lCwFZpzFRzjbGnrRjTJB4dQ8cXNJAp8QQu4MHexcV8yG3ZtSufaA/qldbb+4IEQs0yWbxDpHIKICziJiYSs/LCZ5PolA4rp4QjLIuRUBSve3PGpEnfoFXyoNEmFBvwxIpd+Gg56NUC46CUjGe20A8eff</vt:lpwstr>
  </property>
  <property fmtid="{D5CDD505-2E9C-101B-9397-08002B2CF9AE}" pid="122" name="x1ye=205">
    <vt:lpwstr>lwqtCV9VjkwcYmt4pyLqo6hxSZQP1dxpHmZzRadaINMdD4Lj119Am+bwmEmILvicDeuSZfpko2DUm8JJUk8hReFBYPt0RfqZl5raDyWX7pD9FoWZljE7wU1edLg16vJWlBqkWEg4qX+HUQHuNr8FcIPLjCf920Agmokfx+TgxsTDaraFY7edj6sHEoS5Am3T/0JBLm0Alx3SLbpHgkqxmod4mgh+Rijz48DCQsgEX6kGehgK7hW5wHBnX7dbSxe</vt:lpwstr>
  </property>
  <property fmtid="{D5CDD505-2E9C-101B-9397-08002B2CF9AE}" pid="123" name="x1ye=206">
    <vt:lpwstr>RtO5G9odlrj1GHZtcxAfgyotmWD6GwnLCYKs6+lc9H8bPIsMFMCcLJBaebOeYtTsLrd2ndIG1dKRbO3MNT6Te/VpvBszKDYp7RIk0RNq4GZ7MU3Gb2id5umlPZ10S6OBHRxNPhAR9QCwqbo/xQcw+l1lJz8N9iiUrHV9/z75dHsKCoQs5/LRMgvHCpCduUD57RBGe5w7qx7Ho4rK6E2G50oQwkxT6vTLBzP3WiYDMU3RMcIkGqsc0Es7jep5sGs</vt:lpwstr>
  </property>
  <property fmtid="{D5CDD505-2E9C-101B-9397-08002B2CF9AE}" pid="124" name="x1ye=207">
    <vt:lpwstr>cGXrQtgewgCx9fhNvLymnQeviBYzqDe/GcmuaOm9yGIfg8tPoacOnWnQDdKN5g8PcB0p4jilTUtedyZ3eSuJUAB1QaZuZaf+O/K8igs4tHdi4fiCyQYLfuBE5n/1Yk8ywnXMhnpxzgBJR/iN/xi7DebTO7+Dkn19k3WLJu2IMdMoYU99ALllxT7PDNAG+uSZSoNr6P/oXMV/eJmwewWPmnbSGAFmuq+UkJXgKxXDbCSCnzB6Bu6G5Ojou3/QoEf</vt:lpwstr>
  </property>
  <property fmtid="{D5CDD505-2E9C-101B-9397-08002B2CF9AE}" pid="125" name="x1ye=208">
    <vt:lpwstr>tp+c19yMnEyA4Uw/OEEh6/tAOkQj75ARiAAZk67MJj5LJvqK75C0S6SzOAdBY2mgS8jVgMtk6wsgZkLBxdTDY5HyNqWGqsWnV+8CvZEVtT58Ji0Giu3dimspHDLJw3oXoRxnvheW2R0kSK22PFerFZ7hj1oK7p010CUPhGDNCBTetWcrRpWPQ++zD3rltgmPO/Tj8Ccmk0QSJLSFacaNm8xzWJucevYk4hcP+3b+u2dfAudDMNmKGQKjn2H3RWK</vt:lpwstr>
  </property>
  <property fmtid="{D5CDD505-2E9C-101B-9397-08002B2CF9AE}" pid="126" name="x1ye=209">
    <vt:lpwstr>pHikxTEbds8vw19FJLopAT/uvZg8/YArMlGOLyJkJChzldvvdf4s5s+sHIeMKOjdJqaPB0dP1PVcsUwDYifVzvaRySXKa60QEOSklwBq8M6IuBBv40SjSjjPcXKvK8xoIBS9XllPmG64gH4kaMtWReeTzJyYs8OnD0gG/gwVRrqJz5A9NpEPsEZQ+42c7XOirxuQeONjBXCWFYCs/m667O/ZCxOQabU/S30fuK06qOKbqtsiop+QYmsdZPBUkYb</vt:lpwstr>
  </property>
  <property fmtid="{D5CDD505-2E9C-101B-9397-08002B2CF9AE}" pid="127" name="x1ye=21">
    <vt:lpwstr>o1dOKwoRewACfqdRSdhNSkrPZ4sHQvjOI4t6ODqRB9cNbOufymv6cCaBaw7ue18dlq56pnETfHa2Fx0q3161WaruFhNl4EA50QMaFpuzF15bLW0DOtS9t2ukYyhmoJsX0nHepsw12xHp0XkpMZcP2K+Phow5XxrmIfCKM3jcC2adW1klACCBAIzubs5D5U28ZikOIbAsjTLjkY7gc4en6qVtPXgcZ/zRfGBfreFycz1wvDfJ59AfEbEPyTiKrQw</vt:lpwstr>
  </property>
  <property fmtid="{D5CDD505-2E9C-101B-9397-08002B2CF9AE}" pid="128" name="x1ye=210">
    <vt:lpwstr>iquM0u3CYlpRiBbsN2ekzxQcG+WgNKiUlIdMgI414yg0WDTEUcqiXMlPcTuW9JqMvP8c2R7xEDluJGR/bJ0KvPbCk20OCJzjj198yjwG/P6ItxzgR7NLubg9F+YsVW9IQL2zpixrdXsQvzJRX4LJuCtmgujlCRxYnkJ3Ac0pEgonsOkMgF1V0SgxdZnfQZ4tNHhrilfwImOTbBvtsCN8thhmA3NcmRimsRW7tJKVGW85UFHJdgEIdZZUpN5zyoI</vt:lpwstr>
  </property>
  <property fmtid="{D5CDD505-2E9C-101B-9397-08002B2CF9AE}" pid="129" name="x1ye=211">
    <vt:lpwstr>nJDrGwXTD81nLWMr6ET+2IYYJAx8BpHTaw5CMEFsKWhBk/IjrmjqwW84o2HHnmQG9wPIY+zVAKSi7pir6zniCCxSIWldfcsgZfGKPoLxG/7rJPfDw+BV3MoelisHWhnEOJhmRobRhmboN9W3PEvBf7on1GeZGuFH8fzs0786MwncIV2GF4TOE1UEP71k0gZ9OxY2qKMSyLPb4Cs4Bu8oiciqYOBzsK5cHMA3NH/aXj1xGzPgIZmGi3XC+FBgeiX</vt:lpwstr>
  </property>
  <property fmtid="{D5CDD505-2E9C-101B-9397-08002B2CF9AE}" pid="130" name="x1ye=212">
    <vt:lpwstr>UyOeVUr1JKKCe8QLSAEBAHlXPAljTMrzsiM2kuWHfzQWmH7kwvX846yROvb9l0gD4VrJjx8tkeA/S0HF2D6GGKffvtHExXnRtQOutWbwmNwygp3466YB88RnKigaoqPrpAit9iwzibHQhcOoxM2FuwRKaYrL8s1kG9ppXe/SjLZzbbkKmuQEqgR0B9HjR4JdiJm9ajc2LCajfnRnA4wBg1Dst8lVILqpVTwJxj6fipsLoFcgOqFiBbdZcQKp5sI</vt:lpwstr>
  </property>
  <property fmtid="{D5CDD505-2E9C-101B-9397-08002B2CF9AE}" pid="131" name="x1ye=213">
    <vt:lpwstr>i0eHyqhEcwNy6PFFuVDDYnIlXrIcPYJ3tQJAct4G/zaFK7pjHhAYOZBjXuwvrcmhGJQcZJlwDx/Pfv/+H2de2ONIAAA==</vt:lpwstr>
  </property>
  <property fmtid="{D5CDD505-2E9C-101B-9397-08002B2CF9AE}" pid="132" name="x1ye=22">
    <vt:lpwstr>TsMl03cKn61ud0sId7a/kFMs7KYWv9CVa7DXiw+mUwbmdkDXeY6Kz+V729SZgVYj7RO0fOE74bicGtMfrO/BkNod/iTNXoN5YQQf2dmCKD+WGJQERq7EdH6AGcxinRbSCxGkn2GCQTdmSe48z1JV0biwUUJHPM89cowbz3YdbIm45Zfn0lxrGdrTdDOOLk5qTAnRt92rg34dyXwb6PLSrst+ikutdi/CemeFeHO2APFKyZiuBa1r4Tl/li89X9H</vt:lpwstr>
  </property>
  <property fmtid="{D5CDD505-2E9C-101B-9397-08002B2CF9AE}" pid="133" name="x1ye=23">
    <vt:lpwstr>Lm1WJvPbtHFIKgO03R9I1vpzHCU1BT2g+FHL2xv8jPzswEwQ7oDYHRjpUSabfJYzEi0STRc/86wQAlTmZQnVlB2F8H7m2yvSCNHYu9iSCDGLqAFTb3z4au5P9FsMD7NlPnJITPdDnyeqg05z3U4RMucgCpRU4whOuquBLaiQ6ceWnngBSZgJZ7p2FVXoZuqMZjr+bEyRmf0IKB/Fm3Bz2f+bVuNb58vt7OKKk0o8/nce9x9AtlhUX3HzwwV7esB</vt:lpwstr>
  </property>
  <property fmtid="{D5CDD505-2E9C-101B-9397-08002B2CF9AE}" pid="134" name="x1ye=24">
    <vt:lpwstr>lr1sL65P9mMvfpihtriFHVc/6I2Pz5Qt47OeZYDPuA+bCgk/Vuz6pWXKGYpywJS6z1lqMMPCWYI67Lz949E7ttkLP18PYvfjb/NszE1jHrW6XmkVYpijUWxa0ZyQOGzcM0BskaxOsaVHWSNOZadyxlOmj9Ui8cCFijSBVtesKWwhflENpyqFNKY+cPDlohl57MWOoeKFzv7leSPCef/gAPXqjErfM9Zt70lRdzYOx2JUNc6zUVZWUX95neGzORS</vt:lpwstr>
  </property>
  <property fmtid="{D5CDD505-2E9C-101B-9397-08002B2CF9AE}" pid="135" name="x1ye=25">
    <vt:lpwstr>GG4fLN9qQtAfbCt4hTKo5dYQsrjg6N19XQz6iCJAeSl8kS9xlxjHqEzysy5zVEaOAtuSE+rxQ2XLTrgfYx3EkqvAGFqNOnbnwhni4MoSiCPNvOlIYVujDdrDneDG/X6kJ2nr8EcoksoBW5YKLKC5Wnb9Vg52WGYIP0FJT18XC4rIHZDGhu97ilaKoQpZ+fB+OKO1NJob858d9hrQu0UxoLMIh0keOWdCkR7tRys9bch2fGb4ullZgMJHTbYMqvM</vt:lpwstr>
  </property>
  <property fmtid="{D5CDD505-2E9C-101B-9397-08002B2CF9AE}" pid="136" name="x1ye=26">
    <vt:lpwstr>2n9Idex7hcD6tekPB+JZK4Vl5EH6HWYY1zTsXGDra0kLyoCIsMJ5kz98V0M+ZLi7t3sirA2SuvkxKoldvDSriLYiRB3czGK92hIY0W2toClCRHJ6bfIRqR2+e590MKA1+/I9l/SN6ju558rltE5O4ThhDi0ZQE9WRUQoK/E4QQoNWP57I67Tr4ZyMi142BNkGC4YdJMBaRC2OfNaYNJDZDnmRvklGgQOwhvCcTm+4HHFRkkjgHPVV+F+egT9/OY</vt:lpwstr>
  </property>
  <property fmtid="{D5CDD505-2E9C-101B-9397-08002B2CF9AE}" pid="137" name="x1ye=27">
    <vt:lpwstr>HhglyHKhAd7TNC4KQM6FDoQLMkdyl3WR6awOVQuzl9UhjweoB0u6i4x25CsAen1pu1uwV7YTnO/be8PDRno5+Dw5WMwtHw2fhZPvBM87IKBOeePqOxQarx/flGYU3DD/8Mv67ZSRW2iWHNzyDKTb7uqcvH9EEtMhrQRxRbbJaRBkHapy5RUGXjQxL2+VE0WglN8O4LoUW36/AxDhXBydFg4POqxdLoIjwzj/36kflRYzrNAcHQ/xTUt+CueojR+</vt:lpwstr>
  </property>
  <property fmtid="{D5CDD505-2E9C-101B-9397-08002B2CF9AE}" pid="138" name="x1ye=28">
    <vt:lpwstr>nqd40fxueUNvkkjpB3J+R2xSsVDsYWCT7xm5TWiR9fDpGXahmtJvbwdy8ufEFAK8lbdtn/ZnDs5Pk23tAKmxKVNtSxy/cFH8AD8iYUyaljH1rLtexchu6/V9xy5o/kYB7QxEkZ7oHIN67CO4vaKFO6DCawF787XDNnA45uwVKjQibDUm/Rqe+je8yMATPXxceBZqZx66rwy4Cnfz1w0wbDXjhguuM3oaN2ClaIUuCviTXCN+EbOfcWu+uEjKFd0</vt:lpwstr>
  </property>
  <property fmtid="{D5CDD505-2E9C-101B-9397-08002B2CF9AE}" pid="139" name="x1ye=29">
    <vt:lpwstr>TYlFueEYb8BSW2LzLHgnXJITF6a/8UHpbkMAtkMAgAKAceMsLb8mw4ZDPhMYqfD+I11ZK3LkMnxo3bA0PcR6Q4hH0+s3dAx/EWz/Zaz9+DnQePrKb1YU1j4nFI2JYK4XPmzzzhdmSm/2IAj3LPy4WhA2QsykLqdap/HU8TjY9ZcfWkfR7Pn4ZNy1ofR6LmnsZOMQRphBJWTqXX6chdzyYoyVdx65rHHRDhLs9JAz8Bscb9Mjt41zgE4+TiVSF7p</vt:lpwstr>
  </property>
  <property fmtid="{D5CDD505-2E9C-101B-9397-08002B2CF9AE}" pid="140" name="x1ye=3">
    <vt:lpwstr>A/VVkfpTsVxkuMqylRRA1M0uDlhLG/04hHPX0odUF3VHl0dypBML1+A50rtlQsnmO4byNfGIJAOy3jS4lLh22ZSibXvWgZ8GuX6Vocj9Vqqs4f1cOw7P1zV26UAC7X2rl1IyioQV3rf5RDJ8SUW9cJCYkmhlYJpoJeag2xWWqqZiVRHyOucEqFvNXNE6GmSV5ek63A9KXqw7sbFr640UOkDlD3HEZ/r9wvCljGa4fQqEFbDIYbGU4H3det66/K9</vt:lpwstr>
  </property>
  <property fmtid="{D5CDD505-2E9C-101B-9397-08002B2CF9AE}" pid="141" name="x1ye=30">
    <vt:lpwstr>04keHtOrh+Ec1C4L5feJHPEI/si/GFYiRr7Wy4aSSV1PkdmyyXKW9+w+hN8IMUKn8Pqpr94i8iCdvRYKGG01BLrB4MFGwGWIfRi1UvnmG8umkUex/Mt5avXIJCvltB6HJfW3dfCKRv8sdZGP/cknI7++Sa2lKWHx0AAz9/cKyLbxN0hEepzx5Z8Z7OuIw/XSaaNoP/2f7G4gpmt2LwgDFu6ApCBd+yFjcEF4jPVuLlEn4aODdJGqE595G1oCZA9</vt:lpwstr>
  </property>
  <property fmtid="{D5CDD505-2E9C-101B-9397-08002B2CF9AE}" pid="142" name="x1ye=31">
    <vt:lpwstr>wC10jmYgYpNdMnd8nZhRVFXAHx9udmGFpQrak2lYLF/mSVMHULNOz53Tdbd34yayHkb5fNST/Y5G0thS0K/qRmwNqpDT2yjLhA58dLTs4nS+1tfFRevRdMrr4+KcxxktGR+T5blrj9yL4cMnb6uFP/MI6Pf6RLcWxSYX3LfsV6rHTSJyObB5W1D+rmN/YH9KBpGj7cI83mCC10Dj3ePXVfSZArTjPBDdCmdGD6sM4RmHWnFfgIRRazd0yX3FaG6</vt:lpwstr>
  </property>
  <property fmtid="{D5CDD505-2E9C-101B-9397-08002B2CF9AE}" pid="143" name="x1ye=32">
    <vt:lpwstr>NGBXgky9lkRwgmxrc5sZn0P++Ik1GXITyHTTAGHk/x3huwOJqBK7ms2VmlGHBJbFnQKfHyCDU4V9GLIm8S90JWGWzvpkW2lz3DBuSLbl3y4R/FgmJqnUCGD7V1DYpb9U+qTjCK1v7xXbUpzsGfkbkF1jJCNxtLXYllsiGnxeJ+mlxk1vCvH0GChuYRHXkkGatuoqxCLlrNRncwQzNyTDNd58AWH1eib66x6X0M8g9w4e3RzEwURg6YyOEVCq5QW</vt:lpwstr>
  </property>
  <property fmtid="{D5CDD505-2E9C-101B-9397-08002B2CF9AE}" pid="144" name="x1ye=33">
    <vt:lpwstr>59TrSgkKRZbs98LXRkFRDkSGhr1WSwlvPigm4Y8y8WLZ1RU787LR7i1KNYOGqTrRwmidCSeLOSSsUlrVXlS+HjZs1Qd9S9cPfdcN/sti45o4+qxLAbHacaR53MYt8V3XTHHSUXdvB2QpM1pm5Sj15tiHfFrePlYZyQlTpnmMKu08dV0oC8b1qxkMH4mkECOvXqcFCQWt8S37G0s2fXCEr4GHx5X5Eymdvd2BZopQ4lmwqla7ucXi9DFJIpHwZTK</vt:lpwstr>
  </property>
  <property fmtid="{D5CDD505-2E9C-101B-9397-08002B2CF9AE}" pid="145" name="x1ye=34">
    <vt:lpwstr>o74xfnWlXsXy3DU1ppgO/WiPSDok0Dc4O8sIgpEjxpQNvxuoEHsLfelP/3Qp8Djq+t+m7nHeQN/VUIoa8F1tuwcIFsev8E/EhYT1iVMSdA7TTxqySbl6mOwSvQ8qvIyMeC8mn5WDRq06Kai5XS7bDlw34Le7sMZe5XdrzyaHz24XIk+tVKLemq3KStaLIBzS8szEphOum8Hr4Vf9AOKPNiSH3KeEsdqtAQ8QNmW9bN3c1Q6mtG1TlMYGpW9/eEE</vt:lpwstr>
  </property>
  <property fmtid="{D5CDD505-2E9C-101B-9397-08002B2CF9AE}" pid="146" name="x1ye=35">
    <vt:lpwstr>xIEPZPaaIi6fhy2E6bw0vUzLAdB3KZ/VW7jzSQ+5bAfJ1b1+q6p880TeJNhpszP3vWWZLC8PWi77Y5olSXvcJDgNQYL3D99jDJL3FLgLrY9BWZO3gMQ8C7xmdatbbN5+L7afDbd/H31nDHRr5LeyMytbzjwErdfofUN9UIlXJWrrDQlo1c+F1mwdfB0yPW3TFRrOYyUWlP7BA6p+xmB8s69+JEvA5HGbvDoDGcqxPjvlFKLzyDg7Fb0ijofNgKT</vt:lpwstr>
  </property>
  <property fmtid="{D5CDD505-2E9C-101B-9397-08002B2CF9AE}" pid="147" name="x1ye=36">
    <vt:lpwstr>ccX6++tCRXOEl3rwV7U5dV2b3fz2rn98gz4uIRzminyO51D/SagrInxUQQy3H63UKDgS+UcTF/0hoI4uqw8lmkChqp2J4lOvrHRRAiqBR0uFVftvixbaFWiGBel5dpLCXgc+tMSG03ZN2ylXAfxUuJkDTDgE6/Awn0eMn6q5KTb23oqSvFCPe/RJhp2AQUaTUxUc0uOdyg1No6Qp4j5MJuBSkn3YqvTux/EnywWLlaYKedFUlf616vf1uQQR9AR</vt:lpwstr>
  </property>
  <property fmtid="{D5CDD505-2E9C-101B-9397-08002B2CF9AE}" pid="148" name="x1ye=37">
    <vt:lpwstr>WGQvVVEznUH0N1On0k7IFTy0xfemVv2B8U3ZVOSI3FPgfMTPwiE+QkAk7ZZofTmyWp1N0Rn4aVhZ628F+vur6X6HxXoTYQ/Ebu9p1uTRjjEo0YkrPx6BKU1+ha/CJXSQryVRQDUDKdObeAHWbTAhKn8ltikHCgCfJfKUa8IlYJcMO17sfwK42soKToo+/yodBhO9I2rP6fVK4rsvlAQ2LTxCI+iKBC2iHGZ3eKJBLE+2L1W+HmuCamHhLqlgceq</vt:lpwstr>
  </property>
  <property fmtid="{D5CDD505-2E9C-101B-9397-08002B2CF9AE}" pid="149" name="x1ye=38">
    <vt:lpwstr>Ee7Wd0OdfTMSS9QXo7gyCwmys9Z9O7Blga8R0TMYtD+8IxjZ/o9a0HkkJFzC9XC6hfBppdqpqMalzvVUfxF33sAsM2z6G+Y8TgFIgEH5aGfoEz6LFpNhdRbmxK+U7G04620sr05I4Ed5rkfJhUI2V4TMxLZPuCq3INS0I2dTgw7W5ecEedM+VpTC0T6+ClFzEYnyjaBa9ugdm4Kmk888FlzH6BULulwxLe0UvY4tRzop2V7MeoMBE0e2x7UITid</vt:lpwstr>
  </property>
  <property fmtid="{D5CDD505-2E9C-101B-9397-08002B2CF9AE}" pid="150" name="x1ye=39">
    <vt:lpwstr>lTbOY3Gj1NB5Yk0u6AB5zOEqmvgwv59h17qz3Z2ZWzq5cKG3WWX606q85U/+LD5jdUPfWa5/C13TTwpkLYppiJi1FpSWH1EDOHkoBCe7OraTZEkuE3X6KrjxqveKItdfwmtLE7ejsHjZMrQlqLcxlWfQlkUoJhMEBGdG7F5Ut3YB3PxTh5GaSKru4aMzrLKkCNhYFDSsTI6l+NbD0Yzl4d7lzPiHbl/DsThC7Y64TZjDwSUHBynCH4hw0XJM2u3</vt:lpwstr>
  </property>
  <property fmtid="{D5CDD505-2E9C-101B-9397-08002B2CF9AE}" pid="151" name="x1ye=4">
    <vt:lpwstr>cL924WM5b5LJLxHqLThX7bh3JCp5H3s1AqqNMXyf6e/puWxTddQ63R+TlM6oNFgtSLVB4cLSocMM+C6g75aB4D83y1cxvl5dcnQy9WRK2VbAGfSwOYCJb5PG+tZ4aG2NVKZZKlXyLJAQ4G+N/SU3ET5s3QikLpNGvnsv3CMJR+5BM05bOQSCpTdhglpLDgx+Zx8XnwSRdv2bFfLXD6lD6mQ4TZGVDAm5kicrkRUA6NSK0hppJkHlElUj2UsXP71</vt:lpwstr>
  </property>
  <property fmtid="{D5CDD505-2E9C-101B-9397-08002B2CF9AE}" pid="152" name="x1ye=40">
    <vt:lpwstr>KBU6hhXuTGI2L6zzClOU0dd38XL+jeacm5n5enTbwLcbXSfoO7ZNpXz/ax1GiA7jLQ7/q4JQ+SWljENR6Ak/uJ+H7CQxdU+4Hu1M6XEh8L2REN/KHRJpVp1KUUPMrqTOSaAPZP3LYxzJ7irWACSmiPLm4vi7/UhNpUOmj071Utx5E8jGhRGjZxvVzj6fm9/iT63V7CCuz9BpaUvqkzckMWfqP5ppI5QBJ7NxqQ/Im8EE3kW/vfnOvgqlqAWW6h+</vt:lpwstr>
  </property>
  <property fmtid="{D5CDD505-2E9C-101B-9397-08002B2CF9AE}" pid="153" name="x1ye=41">
    <vt:lpwstr>eCCd3XraSlAXRQaCHJRCjgBbQZ7oNysPGJd8B89OO33OJ1hFef+h+ESrOYr/TkZI7ZQoBXkfmtvKw95E/x4VmaQJLI6MysuD/1hB/wGrjnVJ2CcgPlKvf+dhBEv7i4QvaeKYFhRP7gIww7um1o0MW+aSMpskxr+c5iL8C2CHn5b9kKcJZGl+oRhslJ6ikzc8/PXHy88zN4WvB0NBEFFsFmfaVCkcXzvKcjAdYIptzGTptD0139Rf5/TqJ8O0N46</vt:lpwstr>
  </property>
  <property fmtid="{D5CDD505-2E9C-101B-9397-08002B2CF9AE}" pid="154" name="x1ye=42">
    <vt:lpwstr>aQwQj3C/oTl/okrJgGRibzxfGrjGKNcvkxPyk4LjDjw+uMp7Dj1QnAL3tlLWHvJMfEtcKWwT8ihA7wob/Q7afLzgJyJfUCQ4VPBRRHS3EfRcQ4CbReQsaX33sjanu+jsWRSvAeWMxSuksFRyjKoKYtkbxXy7omut4xbLEWNhrmuJsliTL/7WZFx8SLJy6UL7afyR/VKV2z/OzlR22QMn4S8EHhO9e7pbgA9SsONHQzfh9++uqCWD4n6u9pEYVuS</vt:lpwstr>
  </property>
  <property fmtid="{D5CDD505-2E9C-101B-9397-08002B2CF9AE}" pid="155" name="x1ye=43">
    <vt:lpwstr>hVYo1Hifb+mIEhzr32aEGZ5ivWVOGxmhVh8b9Z05TCuj+ZpCmnqTsDWvHYdAtX3WAlaLT5coSQ6n2Rtq8k0ausgWFWN+1njzaYRwoZLQShqkdOuKSHJP7hY8RH8Yd+ExqO14QvFvsmYhKpPG1VuGTDonQ8ikwZ63Rzrr6/yjLKcz7XsCSr1KF9dTWRF983pgAcIyiL+lKAsoYR9vqr2Wy+a/q4bSY6aQCkk4X+KUxvkUr01t+ywjFMcf5SSkgUe</vt:lpwstr>
  </property>
  <property fmtid="{D5CDD505-2E9C-101B-9397-08002B2CF9AE}" pid="156" name="x1ye=44">
    <vt:lpwstr>vgL5Oyr4foj55rdEpmbgEInhZtw8Qrf5DjIHdxILL0J1iNR2id5xRwrD6haC8zNTIk6GUByI/p6jr7Mz/qQ+F/DpAk99AAlGPqJwCRYbIiSm/w76szakzABz6acYC5YAqmNUtPOudXa00ZTHq6+mj8Bjr03reqrob19nqblpe/zmLUz2WwR5gf/k9i87s6oy425Z/Mfn1MEeDUY5bPx4oVVljzvPxwXbDD9fzWhOOc/ek0yG9sncmdnzY2hRcI7</vt:lpwstr>
  </property>
  <property fmtid="{D5CDD505-2E9C-101B-9397-08002B2CF9AE}" pid="157" name="x1ye=45">
    <vt:lpwstr>/NUbd1c+d3CvzSCHRbzOeDl/XHczumGY7TcKQPUBw7k4vH+V24Q3TGSUeEbPYK4ZVw2xobtDRBUs2bW/+6A98LDS/6p2QCuSUxJhPWnUCqvL957WpWro2tBuBxvgF7NPoOmKoXFLxhVN5vD9meEYrcmNqthV3XxAzykp/YcIZG1olxIIw7PkJD0+ALc29Ze4uUY98EO5r3QMTwF0t3IauMkdtgMHw84bt84Rr3YgKwAib1SIBPbR85xCtSeJVzS</vt:lpwstr>
  </property>
  <property fmtid="{D5CDD505-2E9C-101B-9397-08002B2CF9AE}" pid="158" name="x1ye=46">
    <vt:lpwstr>8LCHJYSLiN8pmsN1+/O1yVBJHdgVuQOek0yOTcGAryNJQxmNc9zemf1e4qffnbM8zbGoCGShGHS/UI1dd5dDR0tPXPlmkXtbL6hTYC8n6tJv9akMbFp9KURjD3DmMBOrLMMGU0m8w7YIo8dI53UX99uGav5xOo3LcV1XfK4gsXFnfFMzxiQjYXNWTsWX/cIRTgDUbot+GM8Y8MPk8s0+YULrQdYQg2ueYvjgUls49fGOruj1izN+cdCGZ9kNe+G</vt:lpwstr>
  </property>
  <property fmtid="{D5CDD505-2E9C-101B-9397-08002B2CF9AE}" pid="159" name="x1ye=47">
    <vt:lpwstr>uB7VfCBP+bHnqCo/hLrylJ5sHvxkNVeGa9gWLQSqC0v9gQVepXS59xXvS6Qkjvkt7hpH+6F/bd6KgoeMHlDjIXgdQFRBo5NJlsPNgStlfy4CWZpZKSkrrE/pzLFCuteGBsmA/t5b0HYm3M7YMU0dlRUC51R/HuovWlICFVfEEIi9FU+CIx2Db5Sca2xE6RrBBTIHNd+xWJ9QSBgivDj+RDsE2yCwMqYHg5x7qE54wP4C4hMcu9K1p2BnGbxp9IF</vt:lpwstr>
  </property>
  <property fmtid="{D5CDD505-2E9C-101B-9397-08002B2CF9AE}" pid="160" name="x1ye=48">
    <vt:lpwstr>KAWUMWXM/PN+TTSyjy2sz4WmRlo/x7xnQToXUP9oJYqlc8ej+BCVjVeLknbx75CtOdHvEaPk8+7DF/YwSMulP7f59bxabgLfgHWNar5ARpEN7ULVY4b9dpyPTMI5GvDzOdeyJcj72LUWUnvEZCCygAzRfMf9p6s5IMKirXwF561qbR8t0HuY6iuoY0kP4sR7t7vN1jMzA37natItbgn+GrXrDiPi/asQ7kGZ2kSof96/LZP7PthSFfrxSfciQuF</vt:lpwstr>
  </property>
  <property fmtid="{D5CDD505-2E9C-101B-9397-08002B2CF9AE}" pid="161" name="x1ye=49">
    <vt:lpwstr>AZiO3ZDZ+DMbw0EeDc+NLSGRu1eUUyQ7OmQUid6O4qUbYxT2mf3WGHCGqPjPq/ynhIgE87rOb6hdeWvoHaY1eacf4UbJxlQ3jI+hGOn5d5NaQ3RqGx9p307uS46wXF+i+aSF0SohQEpBqsNoJXogaFmhGaVYbQyzbZjoqeAjgrojr8XofhzYSBdBNQO3KPh28ksr8OHepcq9eJNWXCJk6R89vORQa7Dni/IldlxxrMsFEKP/pS7rpipcJx0i4IY</vt:lpwstr>
  </property>
  <property fmtid="{D5CDD505-2E9C-101B-9397-08002B2CF9AE}" pid="162" name="x1ye=5">
    <vt:lpwstr>M/FpxtYjKGWmZHXbdqKf+FJc+VA6lTkjaWHOUm4iXA2N4JxaTFul7//lYUnDQOLvVrT0dUWJ+lMjMF0gKbYYKNDas8zgK9rGtViyJnJ2+vtQGo9jpNgW0Al1cVNJtpEyif+NyGI9OnPopa8ETqn2HoAlByTzSRYKyBNrRsTn1zkXLmxDJdEpHESIwjF0Nl08Zk18yFn0czPS5C5PDmYcwh5JUMbBVffNaYdcvnuRYrn7mhuLWBbbOgMxFsYeXg2</vt:lpwstr>
  </property>
  <property fmtid="{D5CDD505-2E9C-101B-9397-08002B2CF9AE}" pid="163" name="x1ye=50">
    <vt:lpwstr>mg+MKwcKyu8eA9XNL7Yd8XaDDBg26LANrSPil87z8/g8m+vPGk9AfuFiUIE8hjUezzA4Ly1A6K+1TQ5EC2zsJhzKhh5h4F+HFMSnVQU+4Z98Dh7GEwlJE6UAKlOIflIft9SN2gBJU9OGLGd1XMusMc6E9BkM58ecV3rbjEtsAbMdbXzMyTsS1W+EcS+TxmSqI67dH7NhNeSHnN5N3CCQA9Qc0i2Vl7bpqMNx18loqKvbKLRAXxEaS4Cfg5K/ob+</vt:lpwstr>
  </property>
  <property fmtid="{D5CDD505-2E9C-101B-9397-08002B2CF9AE}" pid="164" name="x1ye=51">
    <vt:lpwstr>ar5mdXI71xjqwqe4aZyKlheQNGadrJ3PT6+aQK16K+XCLvEIzAuLYwLkjKkC6J+48cDUTqULanfUFI1FlrW0AheFV6uhQk7pFl5TeI+3M2NCBj6cB83e5z4JfKibJjGIoXD9FoTGhs2VpLvXEwWhF+gnCvNnRWm8fDrLV2ZEqxuHrYkc9B5XmIx2uB+6SD1mKOULkSVUdmA5ZcUui/zITFFIltL6wmoptLgQZSmMdFACr/QjlU+BsiqPQvZ3kY1</vt:lpwstr>
  </property>
  <property fmtid="{D5CDD505-2E9C-101B-9397-08002B2CF9AE}" pid="165" name="x1ye=52">
    <vt:lpwstr>GDfsgkPvcCrhQP0/+A34T0Dv4aFERhujwfBpMSs8LRo0CR6kJDilYU/osmvCEV9Km+a3exFqRa6mJwlM1IVfDU/A5L+ThEUjK8XVfqXouHp7U7+WwUG3NhiZ0l/6TOCC0qIQFgMF/d2bYBijJXzXihW+FOdHxVYgjK0p4lbPH27vkrWrOYQdQ8x/fXSsEyKaY9YdSHPAUkHUv0emz14OoaqUe3P57eUfZleY8t1PyzEqlzdrG0Xub3ReJWD0Mcz</vt:lpwstr>
  </property>
  <property fmtid="{D5CDD505-2E9C-101B-9397-08002B2CF9AE}" pid="166" name="x1ye=53">
    <vt:lpwstr>I8Jzx9TciS3yOfguS80PF1t2BSG9mqL8M+38cXOlAqyh4CKMFyl6e4FzRpRu9VVRrZlrqZb4njbPCovlcHMbtUprXxm3KLOkKmGFYOq1OaU/gM08lP4NhfteOLcvTRo8cp8b++7gxTjbCKETCNlLKGyfebyCBNtMEgDmuKUTr9oomh4HigVwfdSFLuLoVIySkDS1djAemMVFRKi1KGl05BsTiT3I8S02vjzD/4EoKtPGjyrf0A41iU6IVvKkriO</vt:lpwstr>
  </property>
  <property fmtid="{D5CDD505-2E9C-101B-9397-08002B2CF9AE}" pid="167" name="x1ye=54">
    <vt:lpwstr>wjDvcTZYXuVsUfHg+L2RVyiPFzHDzEBje/Suzs0m1sH2A2AEER+z2Yz4iqAJF3WYAywtyqgRHkXYCM1kmfwUe4fm6AGd+FjYIZW9GO/2g+BvdWO3lVfyxs+QIZjcJ+f1rFxz2F+Jt9dOb5jW5VTPKw+WGSgkg4vdNhQz3LTuFvrBixa1SClIiyMVJM7LEYHms2wbHIBhzOhtCIqJvCeTyTP+vqI/SFKShN431aCF4DQicj73TKG7NV3i8KW3bVa</vt:lpwstr>
  </property>
  <property fmtid="{D5CDD505-2E9C-101B-9397-08002B2CF9AE}" pid="168" name="x1ye=55">
    <vt:lpwstr>tbRRuzBnwM0gWbl0xJIqYyy46T/atcPQJy2+v/bovD1y8lXW6ZOeO/fni0/1Om9IHd8WBfFQnhtySTITPDk4830mbPAaqfijWIPnTzRlOvXxc3cECRC7C0SDtbKUJrIkZvWzV/Gpp19yEJeEaQQ2z2X7VuZyvK1noIPFoj5DmnYZhnjVtfYhy0+nntndbLLv2Uo95tXp4gw6AD2nabwn9T5BMpxjOKm/KOqP/2qNWBKSllc4WCS/dPpOR8UdvRN</vt:lpwstr>
  </property>
  <property fmtid="{D5CDD505-2E9C-101B-9397-08002B2CF9AE}" pid="169" name="x1ye=56">
    <vt:lpwstr>UGECaLlO4/nInXFXf5UgDPhpnKbKQ4iR8A22tZF+W5kQWLk/6UFK37Lf5UXjo4u1z0d6nsd4bnjhIyCcl+4kG8pHIAOFqbxAQi0YLBETXOlTP+FgR8a7xQ35SozLXQLrKvvo4+VOlGwVjoUyRJpzAp27kPl7jUUU7s0VIWCVO3nFtcXYZwiS2UGld6oAw3HfKAZSIGOlymgi0bsJ7/sxn3lAk/aCNUFjPnSiiiBqhlFobgL8lLcsEl/YhzkhRjB</vt:lpwstr>
  </property>
  <property fmtid="{D5CDD505-2E9C-101B-9397-08002B2CF9AE}" pid="170" name="x1ye=57">
    <vt:lpwstr>snMTsOCujhR80q/gR31VRAZP6NPviumICUGYPS+LaoQUZwGneAJjgY4ZS1pOCGNXa+C5hKMMHdIKDZEObCrF21CRNU8ulmea/s7kWHH/2tbEEyZlhlYDkBoeCRZ4pEILiB5JbumJBPFRQuXqa5+LTz2Ui7m1Z114bCnVFqX4lTQIN9bg4DhaK7M6bZVmuaP6l3QkrfAoOo0M+mpjlBbsL0R8L5i8sH0HNNpap8I4V4PgqANG0Mkzni46MCVhmyE</vt:lpwstr>
  </property>
  <property fmtid="{D5CDD505-2E9C-101B-9397-08002B2CF9AE}" pid="171" name="x1ye=58">
    <vt:lpwstr>4DJEBFuEfFJeFjuBcH/exSuVu4ojIfRJjTvSj8UDMz4iV16iUO/SyAqpjObs1vliviOgq0QOuPAPKGKsjndrWpqZbCHqMDa5hVxdst9TGyh/42Z0bScVSiLb7wwocTeYvgnqXSwk+YgJo/xTcrmk/0bVkcump9fl0WnvJ5VSGhbo1JXHDp17FLy2p2zapUhYzN4tRKFA88oUHGrt26dsUPX8M3HQaTEyiCXbQUasV22c7KqrR3EQoq5WVMz3ZK8</vt:lpwstr>
  </property>
  <property fmtid="{D5CDD505-2E9C-101B-9397-08002B2CF9AE}" pid="172" name="x1ye=59">
    <vt:lpwstr>y2dYgPvzIwlQp3L10mx8/2hqQcj+O9l/Utfnakmztw6+pM7gKl79/nVY7LVkZE7F0pVUn+wBkYFk6nYT/lGqhZLgo0QjdOdB8uGZxJl//9nBgOt5GDZQ6Ab5n1hevFs2xozLFmBZedHjTlXWklc6TewPXu1k9z00NIFxAWAIPZBngSQR9Pm/O2mr6+Owhnaytc5zPB3SjSBC41PNaBA2sfv/wOwigBR6lJ/pxhh2HvqEf5ogU6Kp2cp40K3txEO</vt:lpwstr>
  </property>
  <property fmtid="{D5CDD505-2E9C-101B-9397-08002B2CF9AE}" pid="173" name="x1ye=6">
    <vt:lpwstr>ilOSt7VUd6/Jt8YiVG15dJbwqEopvY/RB+IH4SS1SM9FMht4gCNi4jI4Y1Py4mbqA0ZdzX/Qb6b+CKJTvQFskm6s1G7zx03GE+H5DehIB89zKUakgcN13ENCVBYFlOlcvpdIURsAuuk+oQIiuU771n2CPnveWKdaKwws5pFDshCoaI99FRU6T1NwdHplMuUaT5XTE8sRzYN8Xv5ytHcWQ649gpXw7d1IhPvdkWS7EE7gjwUvK+FM8XnJt/u0NyJ</vt:lpwstr>
  </property>
  <property fmtid="{D5CDD505-2E9C-101B-9397-08002B2CF9AE}" pid="174" name="x1ye=60">
    <vt:lpwstr>cU+2E9ZRdb/c9+GJMF1F3W8oFLxeWZe9d8ja5nyWzrIQj+xGXg2eZxM7GmRmav0t7Ax8rcMJjPZy0yxyWqXPFdVCIV/OZU4ZUkYnGlcyJwD19zcOhoNn7c8sdx30eeIUtcuWSQXn+/6iUIVXewpt6EG37Jc7MnAoOAr3dFCB1Fpmm7KJSNeGt4eroLvrbaLcexnH7m5Uda6qaWIdv5V+kit1zu2sd4v/1u5VofubNhm6fXhXNZiCN4EVvfbku5I</vt:lpwstr>
  </property>
  <property fmtid="{D5CDD505-2E9C-101B-9397-08002B2CF9AE}" pid="175" name="x1ye=61">
    <vt:lpwstr>fxFkmPz7R7PQwIgH89bRew0uAmc5M+Y7yFtSauk8C/bechqctuM5CrPP83kge6MPGJE235eNm8d+HYzcnkHXdn5WOW8tbu+tvwCs/E/04hwyLG3ooXUDGN3njyNymeD1IV7O0/3ordmErA4NdFpGOlQWDOPQxjmcJHOoRHC3iUdphNRKcAoLPJanXHNe/OVaDc1vK0ODr24OrXqvsaew4c+xsJuqkWSusbzm+qf9Itt2PcxkSY0o1OGDkFXbeq6</vt:lpwstr>
  </property>
  <property fmtid="{D5CDD505-2E9C-101B-9397-08002B2CF9AE}" pid="176" name="x1ye=62">
    <vt:lpwstr>d5PwUjAvRkvFdgdW62RBUUqlzAbAv4pagcA8R42UhI32n2blnNN2sI6HnS16Gtf/OSEzjDdM9EdonMe58kPiRzV4UHojB/y2i1wiYNv/YtAJDwG33S/v8bC2kip4o+ZvA2gif3Xjc1k95Cc0/NtDblGKnVF3kbev0shLY48isr9+XxG0v3jGI+WUkALk9BqM641V4gMcIQFgOWNMsfABQKJkPZs0YLxep6sj/9Zk31DerDanQ84PaThRVOUjhLO</vt:lpwstr>
  </property>
  <property fmtid="{D5CDD505-2E9C-101B-9397-08002B2CF9AE}" pid="177" name="x1ye=63">
    <vt:lpwstr>9rN10My7FR3NJWT6Bqu3z54MrSaz1BufFONnVhu82VhrhMsj8QHaG6O9M90Olt9Qqir4tb82XFinEavrxciL0sQrU6PmzQo5VotV6bXDBR5HqZLsgtLIT2ZK4qFzGwcECWFGyhy+qwTiX89Yk877ZCz2+3qLy+V08RXmjB1TrM0KVqCv4hfAnYEr688iLXEorZLcXdoxY1Y2zzRreHhbUY0TEOSDwSBHP7w2kUN6qIvhHRjAq8DUqkPY/ES8sal</vt:lpwstr>
  </property>
  <property fmtid="{D5CDD505-2E9C-101B-9397-08002B2CF9AE}" pid="178" name="x1ye=64">
    <vt:lpwstr>HJ1RXzMmxsznlH7pujUsKwACHsAXZYGngN/u3TNfT54fpbi4BMEG7SAyBKjz7ELcr8MZ3/ZEl1+zUujiy3TZ2sKCCDRCX0fzQCa983FaF9p67rya5ePOOEt8AfG493CnhYa6ivpgy5kU99Cn395vbKuhUXP+ClTk1xriBZIg0N72qLbGk1H2wzmmOX3VXxInPpVx7caX7pINMtg01lu5XBVhecNCHkKcxTePE6TogMF48remhWSvvh/emN21yJA</vt:lpwstr>
  </property>
  <property fmtid="{D5CDD505-2E9C-101B-9397-08002B2CF9AE}" pid="179" name="x1ye=65">
    <vt:lpwstr>DDM8NKevSB6Gw1WpylYA4EWQ9Ieyc0qgA8fPdPkzKQHiNbs2VT80I6oH6/VHIWaeJXgQd1Q5uVaML8cOSDcF+kGHFSezMClXlF7CLGxPxyrt+2AjOJrMaqUY5nfrZwZwhJQkc7AAnX19rVf7iOF3pCMOjkBXByEiSy9Pt5jOqmyAyFeXMRS3/0W2tmfKPgZORTfX8MAq2xbUveW8O5wsxIJGx0jY1NdM7djyY5EmfISZFrRIJ/5dWzjm4vPY9Wc</vt:lpwstr>
  </property>
  <property fmtid="{D5CDD505-2E9C-101B-9397-08002B2CF9AE}" pid="180" name="x1ye=66">
    <vt:lpwstr>VJONM1CUe7nSC4hWyu0+Bp1sTwSdnLQ3bFWGqDu6oZBDh1KlR933k1JOnISD9u2Tgn3tTTQ7caNMtl+vN2gcgHg5ePunoPPz65ZQNxU/vDf2J1/x09BWofnyY0wPpdF+3XsAWyQrHtT5U2d/bcCUvY0kQNjHPIuy/JqJrO6sivszMrkLzzhgCJZ9Hyj6KzVowQioLoB1HgViKLu0MHi7vb12fTJSn2CffOzGHJY2+a1mkxJS6nE3A29mxd1KnOU</vt:lpwstr>
  </property>
  <property fmtid="{D5CDD505-2E9C-101B-9397-08002B2CF9AE}" pid="181" name="x1ye=67">
    <vt:lpwstr>67ZL66E+NR+F9slCJ4uYfnOA69gwvDnFcY3gw8EwpBNE7/hooepCRymH893dJ6Cv84kUDBOwetzT+Y/obOCBYMI++mM1n1vNicSHXdqp3BLUWSnbA/IrUBDwPVXfkR9Egfcc0SualFOw6bk56N8Bs1MyPxyugKzG+uIfL/7WCs8UclmrDHYfXP9R4jEPV8/Y8n3k+8P3oInvCBDecfiNarJymqeTHthYF1Lj8NLdP3R3mgt9jJSoNwUr23vD6/O</vt:lpwstr>
  </property>
  <property fmtid="{D5CDD505-2E9C-101B-9397-08002B2CF9AE}" pid="182" name="x1ye=68">
    <vt:lpwstr>7rr34t6PenrCVJx7ktlhUvgsciVUcF1Ud/N4LKpkg50sPSeRI6FuJ34AuNghK3Ghj4VOef0pt87jOtIky7VqPX1TCER9cAjypoCxDRoswhXVHUzHCbFymHiqfXVuK0CfzOqNOfPLMU4s8E1xblHd1r5Ch9oaSxo02HYwrYwLyXJOQXmeGAEgi2E3HgAjJuPJ/xLGQLRudl8XQaX051KNscDQdUKgEbcOvWRDM5wsrMqL1+zSW5pd92ggkcvfcN5</vt:lpwstr>
  </property>
  <property fmtid="{D5CDD505-2E9C-101B-9397-08002B2CF9AE}" pid="183" name="x1ye=69">
    <vt:lpwstr>JoVNSZ/FQrVDm9oJxaNTjbyAAJLvhjwAlqQH7HKaqx6RuAdL5BVTmvXIzfmNZ13j7atEjVAafsdDm7st7Sdu7GGOPNQz4SlFx1brs4cBSWa3xdPqRYf77+KIVzZ9uIKcs9vMzfO3vkbzoEsKmARnr06I3DWOsclDTw+/z9QsczDObV9RtZCs0orhqqwPbivB605003d6d4CeJP51ViD7tDMSPX+UI3NmZamjWKPHEFVxnebKb4CHxRDpWEzy0F3</vt:lpwstr>
  </property>
  <property fmtid="{D5CDD505-2E9C-101B-9397-08002B2CF9AE}" pid="184" name="x1ye=7">
    <vt:lpwstr>Ja2xXbhvlh0tLXmx1Gopv3ekoE8fPR7rPExmIxv7Cecbc+7GZFQCej6ntBqz1HasxvYIw9y/jSvQFyC92KX3mtKivmKywlpAgEDpSquCL26ZdqyOryn5uGBrZfmvWiZBfegPTVH24ZkN6vJYfp+yMv8eLWOKOPASbA3btOVyTx8e5PvB6zeetK1wCXWciQXSKi0CTioko51E8av97Kx3j9OdZVf10CQ/ka4/oSj7FjNJSiO1wfTYGyMSK07CGhQ</vt:lpwstr>
  </property>
  <property fmtid="{D5CDD505-2E9C-101B-9397-08002B2CF9AE}" pid="185" name="x1ye=70">
    <vt:lpwstr>u+49Md75Nu+tlbaivgGAor/3h24cV749ZzQbzzOYxV+sswH1V5I8PNmyvdt99+DW8rrD/kw/DLLC6Y2dwLLp87v1WvI1l0EqJMhceCcmEFpiKgLTQV363ruH8cWQLNARE+rlr9ZJv49FX0Nkd2XtgOXMd+UeLMt30NR5eZdxlmKZeX7+H/xtQ69nZz6/MJwhA7udURwIHrpQ/x1vsVO332xgRN0iGddtOLBb1UXqFWfcMgTd74gJhP5t5FQEE7i</vt:lpwstr>
  </property>
  <property fmtid="{D5CDD505-2E9C-101B-9397-08002B2CF9AE}" pid="186" name="x1ye=71">
    <vt:lpwstr>un0lGpHaVUlI80gyGiDZshLNqEfF7irqNK51q/nrBRCuOFpFAGwvXnBL9kNSuSjsRUzFIC5nTnJ7ex/B96Xk1dYyXnNlDDfAzmaykUwzhgmv1+9IXuKFvZQ68MWTahUVG/wuqMeVYfmKlDy+IC/jhCx72UVQpIRNf0sunHQkKqgIA3Y8leIa6CpUUz9LAEdnzXJwmzYLbQamaOwLIwEB5WKH6TkCqyicr8wYT/LGz0+hhrWSpfpVS8utRqI3Y8b</vt:lpwstr>
  </property>
  <property fmtid="{D5CDD505-2E9C-101B-9397-08002B2CF9AE}" pid="187" name="x1ye=72">
    <vt:lpwstr>niwrC6atmrIfA32YCczdary+ulwMoheA7UQPIB2VNASGEIcc6tjgstlebGMGN99QVMiar2VOzU0krHtXE67nMqzedmrDtCT4Fy7PM3lE7PS5xL7ClpwKf0AvKIll5QIGISx97x7R27ARWLq3mpey/xgua8rn64xOfytelxa/SFG0le1iH/MzB3CWZ9a3DJeAZbGTVtLfFRiWCShl1a/Zo0u+4W2RoZ4Wq9ULkFNTm3NOb0C4dvoWivSQWyL4rF4</vt:lpwstr>
  </property>
  <property fmtid="{D5CDD505-2E9C-101B-9397-08002B2CF9AE}" pid="188" name="x1ye=73">
    <vt:lpwstr>lHwNwKLLwp5hjk17L9EDY5ypkAGfImcHJ6miNBlnpz8UCc1Ra/CvJsFT8KNmutgD3w3CWwTDvvF0tCj81u3qcRSwvc8uNQo4jKvf7Z2RLFi80nE5XPfhRhzsFXio+H1fX2fFWzFInmH3+AtL9SGje64iluUNZksCd6iM1CP0b6ZUKSSlqlQlG/dxXueHPOJoWWuS86ubbvRo8qGmPSHMeado0qvEzHpiTuHMBaoTYrdNqIM5GEothROkrY7NBA8</vt:lpwstr>
  </property>
  <property fmtid="{D5CDD505-2E9C-101B-9397-08002B2CF9AE}" pid="189" name="x1ye=74">
    <vt:lpwstr>Z938ytOVPcoP/EoC5FmRMnYgAAI/gIxtZe9Ksd0eUCqvE5i7IlBLy3l5nO7pZ+JDu/fFpRdXNQ3saSnvp7Uz9zneAfGnw+OHQ/1foBY1Xila7RkpfImAfupeRXTf6lW7riIIY6VAZMxCuYHmyuVgoTHciVbTsMkEjrKDTT0CUvJircBBkihSLbYYiglmHGSpe/c53BlPOJYIYF7s2o1V826AIkaD0E1K/547DDe+ItQFcwqgcNfl86KByglSIGM</vt:lpwstr>
  </property>
  <property fmtid="{D5CDD505-2E9C-101B-9397-08002B2CF9AE}" pid="190" name="x1ye=75">
    <vt:lpwstr>tnB8eCNGKm/7FiPtV3sBekFFpEljo1zFJxSryD5OhVMNcGnCG29nHEC/rk7hbZZ3uS0sHsZItQ5fVIVc/3DnMCNIqEOQ/a7YYCABcDBNIVTYzgtSRlZnVaDCBaqT8lVNo+7nyVHdjc/+MrHH3gafimrEnZThaI28OIHfNQGVrly8aIkBQAw/RFalBjlziie8Z32WJ9nVVss4lFpvu9VDWqucweQ70OBdObEcROTSfUCzFtuPxgc7m7jXiIxsv7N</vt:lpwstr>
  </property>
  <property fmtid="{D5CDD505-2E9C-101B-9397-08002B2CF9AE}" pid="191" name="x1ye=76">
    <vt:lpwstr>ABjWfxXzsSn79fsAPJu2VOFn1mWFFwK90nMAcAVoLuiuukBjlwvLvyFRcR4JBH98s7gPiqUqxYoBDH5F9snHV/kOaR8bkuLun2OXpsAc8lkWsUDNMMoVRWWV3WhGN//gKhh8kL4snZLueLtd0iNGpZbrvp2RLItbjo4+oTKwJeX6qfmGVHwISSLSg1Zyva3+Hr9YwR+X+KNox0GmWr6KxtsxpsEdQzjguVLByI+1/y8kx9/E2F5h7OhTfgwaWZ2</vt:lpwstr>
  </property>
  <property fmtid="{D5CDD505-2E9C-101B-9397-08002B2CF9AE}" pid="192" name="x1ye=77">
    <vt:lpwstr>WjopR6LyWxYKH0EXnxqpWkt/2F1uGjGZ06U2lIU+rHkNu5frVaEcd2vAe0xn2VtswMrzt/C+a7FldFMpv7E++t1h8pDVAmRL1NPYjsSGXcrnDN0qai9Xst/x4Eq7po4wmpiVaLjEy6+h5HNsvqlRT6wtBa6D5fnMPw2ozbnDp16ikC6nxB/SQ2c0khn/3BgPblemb8ia9LeYD8es6ZRDKkMW58Ohv351fEME1nQ6htl00UG0jxnuiAMJUtpK9Zl</vt:lpwstr>
  </property>
  <property fmtid="{D5CDD505-2E9C-101B-9397-08002B2CF9AE}" pid="193" name="x1ye=78">
    <vt:lpwstr>kx8BxprU3RlpflGgcn0QXxnaBbZP3lVepUVGf9+mkdUB/3dQRvApjJYHiO4myID/PlSFbqesJFeeP217L4Cioe/SNywTKZ3vLl6ApAl9xK+0HCX8mNyzkOoCt94axN96LAxCmHuQ/xYrHz9Sn2jfgnZW4ubdiKjm2+F44GflIUg0wiSTK9yFeFEUzkKiUYsZllVxiikTuoeFZxBTtQ8miyGT/Tk9hbNF3jg21WlgPJmVJjq8dMTzvjd9A8/xl3B</vt:lpwstr>
  </property>
  <property fmtid="{D5CDD505-2E9C-101B-9397-08002B2CF9AE}" pid="194" name="x1ye=79">
    <vt:lpwstr>XudKvClPHmGGz8v02ZYd/F4BSc+lr9djEG8XBnaJE2qZ+F55/kRd8vzS3B73SaWhkWJ6gKtGM7tGub76tbhPNDM4eMh7GJnv0gIOamHeJG84CnDW6yMmfdxZR/Fqeh3bhJZQgjn4A1omdvXB/AaQGBZ+8l713Mcg/+09vw8NoBEoxhaVunkTML3HsWLbESOqc1Ikn9V4WDozoM+knh7V7NpEnliOsysZEGPMdr7fHfsydk4PjJHhdyn2Pvea065</vt:lpwstr>
  </property>
  <property fmtid="{D5CDD505-2E9C-101B-9397-08002B2CF9AE}" pid="195" name="x1ye=8">
    <vt:lpwstr>Xqd9Er8R+JsEfLceKrIDLKsn3qYr0EjvyiShq3NsTRG5vDiuKsagQL+nEZ0IisGd2XtPvrDYEwxRzmHEITTXumorKp1O38sR8GvPZ/mNTzFIAyYRvS/sk5qi4dCm7DUn2ZBmjAD9MBHNY6fYSev9GxhjiJLPKzqfQL+93rWRkmYyA54FICN6EcjxHODiDvOwD560UcgFkMYMG7hwHI8R3YgDqe2MKrYBdaGo0LUZnKAwPhLfSh8RqlvbWUYI3/n</vt:lpwstr>
  </property>
  <property fmtid="{D5CDD505-2E9C-101B-9397-08002B2CF9AE}" pid="196" name="x1ye=80">
    <vt:lpwstr>ZBijq1g/MMEMY3tNvYSDUC07trh/BkI/iOkba5Nln9WJ7C/fonhfaWUUvXVZ69nhyR44rZQwBbIvgtkOH2sZO481h6e8HKuHzpiPUNg3eCslK9eSjVGz8Y+66otr1zjPxCzztM9wiRwGsn8uxzlg1wiw/HBQN+1rhucuX2yfZC2Ul6QBB1uDiYVxuYWoxNZSycSTb7nRBJR/njFB6PLxJX8qlWPrLgFhkFasVP2B7sYh42wkB9MplmOJJfCynqi</vt:lpwstr>
  </property>
  <property fmtid="{D5CDD505-2E9C-101B-9397-08002B2CF9AE}" pid="197" name="x1ye=81">
    <vt:lpwstr>IKJaxiSRGjMDsaqF+jM7PwPeiEmepF6nnm/HCj1YvTCEL9pI6445TPtppkCnWYb9RLOYXRFvfXq5g2vWEsr4tWCla9FU4Zj336KccvWA6wXUcilF7KBPh9HaMCk+dLokaDf+Lq1ra3WJ4aFikIhV+fkkDR2cmibLFlml2YLtGohTycnQqrafPEl85msQy0yxNVV00bv/4cYmnW5lUVG5gyVSfCryokLtOEUJMhJgsE/VuKe2Q/HrTPQe+CyZ5Nj</vt:lpwstr>
  </property>
  <property fmtid="{D5CDD505-2E9C-101B-9397-08002B2CF9AE}" pid="198" name="x1ye=82">
    <vt:lpwstr>j1m5Lgz68LHgy67NtNnRruWH9BvK/d18XGLatI+dJp0g6+ex4fD0V5jku7pVrauE1qJvgHKduv2CRU/GXYDrnve4sAZJuVVcDJeXTgNXLz2NePj0+CNNSnU+9+bjvncVHLJOtFsqSBIcQtd/lrAbS2kqHGsSUmcQQqgX68l+/sWhii+wVM+W/kVmyP4DXlz2KrLy1y/jSKeOysIelf3xDzx4j3s42cO3XeoylXNA4JDxyW+bXYUASZ1yFuUvQMi</vt:lpwstr>
  </property>
  <property fmtid="{D5CDD505-2E9C-101B-9397-08002B2CF9AE}" pid="199" name="x1ye=83">
    <vt:lpwstr>nRfGv3R7jWmrW92zulbEuxtYYE1jHQ7b4pyp3LBraD8UiVYafZnRKqb9vnIpi8rjYObHNlTBpoQW8WgGZ9X2BPwp8IU0QKvUJ9SXoVpZ0DoT7XhRyDzdfli2MhKEwpxdd3egrDS4rkbmPjZuuLpCVrHBaYFUd9o1pa1R4x+f2Xtb9IUVaoyir6q6ilMMcviG19GSEzl59oBWsCe+1NOI8cpGSkgFRLJ8DZp4aG0Tdajppl5nguv/WBdFNL8MkO8</vt:lpwstr>
  </property>
  <property fmtid="{D5CDD505-2E9C-101B-9397-08002B2CF9AE}" pid="200" name="x1ye=84">
    <vt:lpwstr>JBnf4GwbHXVlMZZT+GL7e7nUiOEdkgk1VrSlwqQON6CLxd7nlYR+YWXaNeTzxW6j+o34/EAdab7dpoAmlLeZWl+rt+MvVVp04A/ggJdQ6+xo7pF0K8WXQ5wSbvMDxq2HODq0D4EkKK+UiMI2ED1o0K7owFf4vbPRHRMzD9vGwZfOcd26kGmuG7vtaEBY78JS0tmi2nOjH8zP6XQGVTKX1FZ88KHsoMHOOBL28xKWLjtpogTbEoIMeEz8ix65mD2</vt:lpwstr>
  </property>
  <property fmtid="{D5CDD505-2E9C-101B-9397-08002B2CF9AE}" pid="201" name="x1ye=85">
    <vt:lpwstr>+Kj6PfMYjdPWpfUfA4xwONbsA8SVmVYxi+zqgIy5Rvm/pJc7k9ebHYeT2RCqK9lyxCn4w+9AYUfvndWQ/mNgMU0DFpj3rXoR/zgAsxPcz8SpHGkCmStTKN7J/IekBHaVvG1RxKzfRWpzJt6wkezB2P14F3jCezJG/+ZzvZmOO22hlaIhKIZHC1EmfuwgxIvnSI4MKW+8m4jQBDBevuX0Oa84nZ+UAu/awwS6clEQDV7adBXpiNJoBEzM6QOo1pW</vt:lpwstr>
  </property>
  <property fmtid="{D5CDD505-2E9C-101B-9397-08002B2CF9AE}" pid="202" name="x1ye=86">
    <vt:lpwstr>yx+OKrvHwq1vYlq1hc0KRq0tWWYXhCouZcI3k9af5YFTt2qQRJFEB9zJ/z8ELTmUJssyx58xEGpZrlEk8Eyyc6vymmMdsHmLaRVOtC/DQ8XpDaN/il0/EtY4WdD+ynRj/GsJCQsFhmUHPD1BitnG1/rBHOTmgsuyYGNlH687ICRjb7BphlHW8+BkbhvlIDd3Be6xIQyPrIRHz62Xi/8W9n3k/e+xTtKMgIPFdMnh5a2p9YpaiTDjS0aTzQc1X80</vt:lpwstr>
  </property>
  <property fmtid="{D5CDD505-2E9C-101B-9397-08002B2CF9AE}" pid="203" name="x1ye=87">
    <vt:lpwstr>dOhOIQUxvEOfmki8tiuHrjwOw5JupW6T21MIeHuia0F7fkNmbBZs5MMSyX6p3u4rF7vjsnKW3UIurYKUNknhLAQo/moTwy0Ds942wJk60tHur/HjXI7Ebf+Cj69ragzKw6mIBFx3PqH+ywjSIMdMft1U4uBEnrFfmNq3Lv8Oa8n0dm+lckIyis1gNyLTD8mVLgpHo0cpSzRsgYXldftWhQcOl9Lt48ZlGxwc4c14U1EmICr1+Hv6mOD2wPD0AYN</vt:lpwstr>
  </property>
  <property fmtid="{D5CDD505-2E9C-101B-9397-08002B2CF9AE}" pid="204" name="x1ye=88">
    <vt:lpwstr>OkKDESi2F9VcymvKzfoNyCyiZkwcwlKL8mOojcX1M6DrrlH0G0jX4Ff224NqHMll5xGWQSklQaP7TxOLxG8WQzi0h3VtY3wtqm0JxfdrEMvnNop9t8j2Fo+guFS7XkuYszoFuK8Jr6L3QRmxMHMrEppMKtd4Myt5vDOEqY/CtD5ZCAS3qpDGhalQ+4hFHG6/kAvyN/STpgt5jAk5Y7svqRyZNvtHt89FIFWNEG/WnGW27GAR8TgUwxtmE1w418n</vt:lpwstr>
  </property>
  <property fmtid="{D5CDD505-2E9C-101B-9397-08002B2CF9AE}" pid="205" name="x1ye=89">
    <vt:lpwstr>HzzhShgnYeZyy70vA1KiZ1RTfLWXKtU6dou588yUcat7hEIICkMR1qlj6JfUdbTLzkpti/NrMVnWGcRsE131IpmlgUz4QbA4/BFaIoT/vuiQXY7prAFX7AwdZYWi/3SKsoIGWbIvEDJxrbTKYyjvXfA8viznC7BlgcA4bCZi2hBxMQeUq1dSTMOwoFRbRHyoiJGTvvl/UfCOKCS7R9jcwRxoqWgQ0JlOCDmadp5QqVmelHoMf4IBmzqSWUlU8ib</vt:lpwstr>
  </property>
  <property fmtid="{D5CDD505-2E9C-101B-9397-08002B2CF9AE}" pid="206" name="x1ye=9">
    <vt:lpwstr>xVtLQqaZxjObJhOMb0FfF20Bt1yXsYUh0AcMjCEfxyiZARGT0wfahJJOvK+1Caqihlb3wuJEiiclqK5ozA+7yJ26SB6qfd+Sc/UnGKKM1ekq2Wgg1Dfm21ERm6Acn+UoIOXzAq0GTPoPofSZXBMDBNDJ5FyRX2EuCRfaWiNEq8MIwYwLE8ghXY0e5XNxWvjUp6Ujp234QGUABO4XQlwfKuixrexZokwpzQxQ9qmHdJZtqa5M02aUvj39VVnrhia</vt:lpwstr>
  </property>
  <property fmtid="{D5CDD505-2E9C-101B-9397-08002B2CF9AE}" pid="207" name="x1ye=90">
    <vt:lpwstr>wfwzREtgd48/s839J0IqHSdLeWG1d/BNRNGwbp9zISpo3Ae3frEh7ySrWd+4hBnSXlGeCztreyNkC2/yLCLP/ohhOPBcVi8Mo9qqByunKZDw6wZkHLpyYXyV08UyuhsmXVqVFHPfX5palk8dazwEaNZntfa9PfL3jAZXlsWCPUuFo0HMRQiRNMQ7S+pVIMZuZXwq1BAZJLL1hyEyZl+5qvi/8+X52i2vdZv1wxgwxNwDt7g41QEQIPsDYlAQ67X</vt:lpwstr>
  </property>
  <property fmtid="{D5CDD505-2E9C-101B-9397-08002B2CF9AE}" pid="208" name="x1ye=91">
    <vt:lpwstr>3q9iP8zGB+SmzmTi7ZYbyw4wiZeZ4/yYvXuEGw1E0O86fKzxIVO/lCaMG/6r8KSqcudMbViteE/CcnSmVVo39HSDXsfEqrj9Lv6lndS88avR0KYGZqbbp7uLB7xVDvqx3UrOHWaDoKZ2lTnoPJUwhFhx3giq41NXTCE4t0VbAe4UWEF5DRHbTaqmqeGwOaZ4Jf1TIRy7O+cGOnEAWdr09arl4vv4z+tAMqDukm65aTQ/4NGLnArKADbPXxRyFIz</vt:lpwstr>
  </property>
  <property fmtid="{D5CDD505-2E9C-101B-9397-08002B2CF9AE}" pid="209" name="x1ye=92">
    <vt:lpwstr>b1MtguWUY/HgOIeSX9i4VSEpEFkOALnolvHeo49L/8SEuWVeOTSEfm8d0hE7+AXZJ6yG5ku/+pwADtot8NFLfsMj7+AD9sq50JnjsmXypLdfQrGG3n2iR00tVv8FJ2o57F/W7Zv4G+3B5DaG3cpU7ZFI+tVN+HQRJ/IA/HRQk37B3RRNOFz3M0idYNwj3JyjOUIYlO/WCJzgLeq4mMOLsRd1YZnBMekOxVyZz9r1+bI+aFblyzAdfgQeqDbShO9</vt:lpwstr>
  </property>
  <property fmtid="{D5CDD505-2E9C-101B-9397-08002B2CF9AE}" pid="210" name="x1ye=93">
    <vt:lpwstr>NTQm550oSGrrVqGJjCh95KPxy5lrERHicoZ9yhE/kC1byhHmYcmCTuCG/ms0iylUj1vX173ko/F7imXjggXAppVADodicGW6hmTUpk4dvRBhGc4t/9hDHqV/nFL9xhtARPdAG8M9P+d7P+T2rr7zNMYE35LRLSFTTx2k3uIWMgm1m/4c/6kEyGokN7nFWBOzpbYoKywoBQQ00ozMCGiP3W6rtStFcpIb9pNP3Gye1k0EmOPIoZxiY5cc2CviFrB</vt:lpwstr>
  </property>
  <property fmtid="{D5CDD505-2E9C-101B-9397-08002B2CF9AE}" pid="211" name="x1ye=94">
    <vt:lpwstr>ZowI51VO5Lv833gbLqB9cIBgq5r3zHZrBu50aefmhaSap9JUQLJMHbRcR+0ES15GiyfjD2XL2pKdKhShBYEaJxx8kYxkJn5wO7vDAV5fo3XsGwcbOcTOIkhyg2Ga9GzXFPf1DZue7rpxPGmZlTZVuONqjryROUKs/XUawZALUWhOt6UCXIz279WglCXvbifohNBUVRvmb0mNXvfk7AYEaZQl9RXYkxLx8Ov4ci9Ff2FHlbJ9JIbEzBOMKTwFXHW</vt:lpwstr>
  </property>
  <property fmtid="{D5CDD505-2E9C-101B-9397-08002B2CF9AE}" pid="212" name="x1ye=95">
    <vt:lpwstr>bgRfLKvEHHCUEwaqlI4QrCmokeRT4M9rM0/64evACHqU5O1wUbxpcRd9j6CUWQbq12f50BogSZPhpg9XePjTMbZrV8AmzxozvluRgTIgwSS6i//+Gqj0i0xzGW3xPlFYJFe8J2kfSBynVxBIHjFUNwsPYkfvJX98eUmwU/c92LtxT71Cwe2YquSHVdf4VW0wf1a/Wnp9A+FkwB7a++XSJ3MgvEd6mqiDt5FEsGxrVGwHd0HDO38M9M+IdWCoguf</vt:lpwstr>
  </property>
  <property fmtid="{D5CDD505-2E9C-101B-9397-08002B2CF9AE}" pid="213" name="x1ye=96">
    <vt:lpwstr>A20/IYPdpQrjRLPW/Q8i9a/lGUwL62rBCog6Kq6/2WeLYGpIk3ncwz2b69oE7+H1YRmFkjujobfPx5B/vty1Uy+taFJP+ejoaK3n+pBV9wOAomtKTLShyFClltHgg54RUWpBcc99OU0h+rfV0IKJJaY3s35nPMlASqP8P4vjrgsAQL/7DRcTNu3D3WEnRXx/GKCb47tXp0eBbvnbAgNCcF0MtAXDBA35quG7T9vCwEbAAbUQnjuGQc4Pb7sLONO</vt:lpwstr>
  </property>
  <property fmtid="{D5CDD505-2E9C-101B-9397-08002B2CF9AE}" pid="214" name="x1ye=97">
    <vt:lpwstr>Z/ILne20C6SbKB3ldeFpkZGD76KVV7Ai6rz9LtiHyDfcNQY25yUEewiYDP46xQ3cE27wg5IhSJxCpjmeJMKoYPDIsXmr+629tcoONXItQkavcRRGccliPhILIbVDt5VJIiMf+liYsRdfKAi06n4pR3ZbO+h7qBBR2jGQgLzb0KbvVuvXWILIDpjyEm3Nhlf1M9XS/5//BQKtqPrCY0uUMc4Zw4x8yUBN58tclwnqsyJMDLoN+IH6sj4VOEm/fTz</vt:lpwstr>
  </property>
  <property fmtid="{D5CDD505-2E9C-101B-9397-08002B2CF9AE}" pid="215" name="x1ye=98">
    <vt:lpwstr>SHmSmh6aUM8Bkpbt8mMtogn5K2OIESDeah5F76FA516z/8AOUfsVrzJ1hs61Vf6Lyjts8K7ItTH/cX6IQAAA99f3rgMraXNbBHS6QtrwH8pz7KJxkpKgnTF42loOdMCWIiRugFs/0RNb7p0ynGqtZ4KpeZfioMI0W/z2DYY44Ujp12pRVikZyA5n1KP1K35cc2svaw4V3jpQAzvH2kmT067sh/xG3TbGQKOtK0XZ9Awper5HsBBE8Ou7H69ibjJ</vt:lpwstr>
  </property>
  <property fmtid="{D5CDD505-2E9C-101B-9397-08002B2CF9AE}" pid="216" name="x1ye=99">
    <vt:lpwstr>y3YZAIe3DKohfgb5K60l55gjTTamt3cNpQ16jLZO5xcZKggc6K0+SgimUcrudJ46nUa+098jy4v8Wvs+JW5WG3Np8BcmiZwkrPRzONNlvL16bOv457oyj6qpoQt8iXHC10oBkxckwB+kElB1O6Q79oFna6sgME153d41vlYar9MQ/GQkEBCwP6XxcXlCtIJI39YhR09OCIE+sV/bpr52RHQ8TO2Av5b2Ke70mhLCi+QQA5FH+9AQxzsGwDxCXE6</vt:lpwstr>
  </property>
</Properties>
</file>