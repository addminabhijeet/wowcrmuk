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0FA58" w14:textId="77777777" w:rsidR="00A23349" w:rsidRPr="00C81BA0" w:rsidRDefault="00A23349" w:rsidP="00A23349">
      <w:pPr>
        <w:pStyle w:val="divdocumentdivname"/>
        <w:tabs>
          <w:tab w:val="left" w:pos="270"/>
          <w:tab w:val="left" w:pos="630"/>
        </w:tabs>
        <w:spacing w:line="360" w:lineRule="auto"/>
        <w:jc w:val="center"/>
        <w:rPr>
          <w:rFonts w:ascii="Times New Roman" w:hAnsi="Times New Roman" w:cs="Times New Roman"/>
          <w:b/>
          <w:bCs/>
          <w:sz w:val="32"/>
        </w:rPr>
      </w:pPr>
      <w:bookmarkStart w:id="0" w:name="_Hlk181633620"/>
      <w:r w:rsidRPr="00C81BA0">
        <w:rPr>
          <w:rStyle w:val="divdocumentdivnamespannth-child1"/>
          <w:rFonts w:ascii="Times New Roman" w:hAnsi="Times New Roman" w:cs="Times New Roman"/>
          <w:b/>
          <w:bCs/>
        </w:rPr>
        <w:t>Mayuri Lad</w:t>
      </w:r>
    </w:p>
    <w:p w14:paraId="6FE0F714" w14:textId="3047E9F2" w:rsidR="00A23349" w:rsidRDefault="00A23349" w:rsidP="00A23349">
      <w:pPr>
        <w:pStyle w:val="divaddress"/>
        <w:spacing w:after="300" w:line="360" w:lineRule="auto"/>
        <w:jc w:val="center"/>
        <w:rPr>
          <w:rStyle w:val="span"/>
          <w:rFonts w:eastAsia="CustomSourceSansPro"/>
          <w:b/>
          <w:bCs/>
          <w:color w:val="333333"/>
        </w:rPr>
      </w:pPr>
      <w:r w:rsidRPr="008503D5">
        <w:rPr>
          <w:rStyle w:val="span"/>
          <w:rFonts w:eastAsia="CustomSourceSansPro"/>
          <w:b/>
          <w:bCs/>
          <w:color w:val="333333"/>
        </w:rPr>
        <w:t xml:space="preserve">281-381-9875 | </w:t>
      </w:r>
      <w:hyperlink r:id="rId5" w:history="1">
        <w:r w:rsidRPr="008D55F6">
          <w:rPr>
            <w:rStyle w:val="Hyperlink"/>
            <w:rFonts w:eastAsia="CustomSourceSansPro"/>
            <w:b/>
            <w:bCs/>
          </w:rPr>
          <w:t>mayurilad.22.ml@gmail.com</w:t>
        </w:r>
      </w:hyperlink>
      <w:r>
        <w:rPr>
          <w:rStyle w:val="span"/>
          <w:rFonts w:eastAsia="CustomSourceSansPro"/>
          <w:b/>
          <w:bCs/>
          <w:color w:val="333333"/>
          <w:u w:val="single"/>
        </w:rPr>
        <w:t xml:space="preserve"> </w:t>
      </w:r>
      <w:r>
        <w:rPr>
          <w:rStyle w:val="span"/>
          <w:rFonts w:eastAsia="CustomSourceSansPro"/>
          <w:b/>
          <w:bCs/>
          <w:color w:val="333333"/>
        </w:rPr>
        <w:t xml:space="preserve">| </w:t>
      </w:r>
      <w:r w:rsidR="00847BBB">
        <w:rPr>
          <w:rStyle w:val="span"/>
          <w:rFonts w:eastAsia="CustomSourceSansPro"/>
          <w:b/>
          <w:bCs/>
          <w:color w:val="333333"/>
        </w:rPr>
        <w:t>1330 Old Spanish trail, Houston, Tx 77054</w:t>
      </w:r>
    </w:p>
    <w:p w14:paraId="72788398" w14:textId="77777777" w:rsidR="00C360E7" w:rsidRPr="004F5854" w:rsidRDefault="00C360E7" w:rsidP="00C360E7">
      <w:pPr>
        <w:pStyle w:val="divaddress"/>
        <w:pBdr>
          <w:bottom w:val="single" w:sz="12" w:space="1" w:color="auto"/>
        </w:pBdr>
        <w:spacing w:line="240" w:lineRule="auto"/>
        <w:rPr>
          <w:rFonts w:eastAsia="CustomSourceSansPro"/>
          <w:color w:val="333333"/>
          <w:sz w:val="28"/>
          <w:szCs w:val="20"/>
        </w:rPr>
      </w:pPr>
      <w:r>
        <w:rPr>
          <w:rStyle w:val="divdocumentdivsectiontitle"/>
          <w:rFonts w:cs="Times New Roman"/>
          <w:sz w:val="28"/>
          <w:szCs w:val="20"/>
        </w:rPr>
        <w:t>Education</w:t>
      </w:r>
    </w:p>
    <w:p w14:paraId="3A4DE520" w14:textId="13DDF723" w:rsidR="00C360E7" w:rsidRDefault="00C360E7" w:rsidP="00C360E7">
      <w:pPr>
        <w:pStyle w:val="div"/>
        <w:shd w:val="clear" w:color="auto" w:fill="FFFFFF"/>
        <w:tabs>
          <w:tab w:val="left" w:pos="555"/>
          <w:tab w:val="right" w:pos="11280"/>
        </w:tabs>
        <w:spacing w:line="240" w:lineRule="auto"/>
        <w:rPr>
          <w:rFonts w:eastAsia="Source Sans Pro"/>
          <w:b/>
          <w:bCs/>
          <w:szCs w:val="20"/>
        </w:rPr>
      </w:pPr>
      <w:r>
        <w:rPr>
          <w:rFonts w:eastAsia="Source Sans Pro"/>
          <w:b/>
          <w:bCs/>
          <w:szCs w:val="20"/>
        </w:rPr>
        <w:t xml:space="preserve">Harrisburg </w:t>
      </w:r>
      <w:r w:rsidR="00B426EA">
        <w:rPr>
          <w:rFonts w:eastAsia="Source Sans Pro"/>
          <w:b/>
          <w:bCs/>
          <w:szCs w:val="20"/>
        </w:rPr>
        <w:t>University, PA</w:t>
      </w:r>
      <w:r w:rsidR="00DD7CFF">
        <w:rPr>
          <w:rFonts w:eastAsia="Source Sans Pro"/>
          <w:b/>
          <w:bCs/>
          <w:szCs w:val="20"/>
        </w:rPr>
        <w:t xml:space="preserve">                                                                                                         </w:t>
      </w:r>
      <w:r w:rsidR="00DD7CFF">
        <w:rPr>
          <w:rFonts w:eastAsia="Source Sans Pro"/>
          <w:b/>
          <w:bCs/>
          <w:i/>
          <w:iCs/>
          <w:szCs w:val="20"/>
        </w:rPr>
        <w:t xml:space="preserve">August 2025 </w:t>
      </w:r>
      <w:r w:rsidR="00DD7CFF" w:rsidRPr="00B426EA">
        <w:rPr>
          <w:rFonts w:eastAsia="Source Sans Pro"/>
          <w:i/>
          <w:iCs/>
          <w:szCs w:val="20"/>
        </w:rPr>
        <w:t>-</w:t>
      </w:r>
      <w:r w:rsidR="00DD7CFF">
        <w:rPr>
          <w:rFonts w:eastAsia="Source Sans Pro"/>
          <w:b/>
          <w:bCs/>
          <w:i/>
          <w:iCs/>
          <w:szCs w:val="20"/>
        </w:rPr>
        <w:t xml:space="preserve"> Current</w:t>
      </w:r>
    </w:p>
    <w:p w14:paraId="04A2716A" w14:textId="4C03DF32" w:rsidR="00C360E7" w:rsidRPr="00B426EA" w:rsidRDefault="00B426EA" w:rsidP="00C360E7">
      <w:pPr>
        <w:pStyle w:val="div"/>
        <w:shd w:val="clear" w:color="auto" w:fill="FFFFFF"/>
        <w:tabs>
          <w:tab w:val="left" w:pos="555"/>
          <w:tab w:val="right" w:pos="11280"/>
        </w:tabs>
        <w:spacing w:line="240" w:lineRule="auto"/>
        <w:rPr>
          <w:rFonts w:eastAsia="Source Sans Pro"/>
          <w:i/>
          <w:iCs/>
          <w:szCs w:val="20"/>
        </w:rPr>
      </w:pPr>
      <w:r w:rsidRPr="00B426EA">
        <w:rPr>
          <w:rFonts w:eastAsia="Source Sans Pro"/>
          <w:i/>
          <w:iCs/>
          <w:szCs w:val="20"/>
        </w:rPr>
        <w:t>Master in Health information Technology</w:t>
      </w:r>
      <w:r>
        <w:rPr>
          <w:rFonts w:eastAsia="Source Sans Pro"/>
          <w:i/>
          <w:iCs/>
          <w:szCs w:val="20"/>
        </w:rPr>
        <w:t xml:space="preserve">                                                                               </w:t>
      </w:r>
    </w:p>
    <w:p w14:paraId="145D47DF" w14:textId="5C56AFC8" w:rsidR="00C360E7" w:rsidRPr="003E45F0" w:rsidRDefault="00C360E7" w:rsidP="00C360E7">
      <w:pPr>
        <w:pStyle w:val="div"/>
        <w:shd w:val="clear" w:color="auto" w:fill="FFFFFF"/>
        <w:tabs>
          <w:tab w:val="left" w:pos="555"/>
          <w:tab w:val="right" w:pos="11280"/>
        </w:tabs>
        <w:spacing w:line="240" w:lineRule="auto"/>
        <w:rPr>
          <w:rFonts w:asciiTheme="minorHAnsi" w:eastAsia="Source Sans Pro" w:hAnsiTheme="minorHAnsi" w:cstheme="minorHAnsi"/>
          <w:b/>
          <w:bCs/>
          <w:color w:val="333333"/>
          <w:szCs w:val="20"/>
        </w:rPr>
      </w:pPr>
      <w:r>
        <w:rPr>
          <w:rFonts w:eastAsia="Source Sans Pro"/>
          <w:b/>
          <w:bCs/>
          <w:szCs w:val="20"/>
        </w:rPr>
        <w:t>Texas Woman’s University</w:t>
      </w:r>
      <w:r w:rsidRPr="000C4E92">
        <w:rPr>
          <w:rFonts w:eastAsia="Source Sans Pro"/>
          <w:b/>
          <w:bCs/>
          <w:szCs w:val="20"/>
        </w:rPr>
        <w:t xml:space="preserve">, </w:t>
      </w:r>
      <w:r>
        <w:rPr>
          <w:rFonts w:eastAsia="Source Sans Pro"/>
          <w:b/>
          <w:bCs/>
          <w:szCs w:val="20"/>
        </w:rPr>
        <w:t>Houston TX</w:t>
      </w:r>
      <w:r>
        <w:rPr>
          <w:rFonts w:asciiTheme="minorHAnsi" w:eastAsia="Source Sans Pro" w:hAnsiTheme="minorHAnsi" w:cstheme="minorHAnsi"/>
          <w:b/>
          <w:bCs/>
          <w:color w:val="333333"/>
          <w:szCs w:val="20"/>
        </w:rPr>
        <w:tab/>
      </w:r>
      <w:r w:rsidRPr="00D06018">
        <w:rPr>
          <w:rFonts w:asciiTheme="minorHAnsi" w:eastAsia="Source Sans Pro" w:hAnsiTheme="minorHAnsi" w:cstheme="minorHAnsi"/>
          <w:b/>
          <w:bCs/>
          <w:color w:val="333333"/>
          <w:sz w:val="20"/>
          <w:szCs w:val="20"/>
        </w:rPr>
        <w:t xml:space="preserve">               </w:t>
      </w:r>
      <w:r>
        <w:rPr>
          <w:rFonts w:asciiTheme="minorHAnsi" w:eastAsia="Source Sans Pro" w:hAnsiTheme="minorHAnsi" w:cstheme="minorHAnsi"/>
          <w:b/>
          <w:bCs/>
          <w:color w:val="333333"/>
          <w:sz w:val="20"/>
          <w:szCs w:val="20"/>
        </w:rPr>
        <w:t xml:space="preserve">                      </w:t>
      </w:r>
      <w:r w:rsidRPr="00D06018">
        <w:rPr>
          <w:rFonts w:asciiTheme="minorHAnsi" w:eastAsia="Source Sans Pro" w:hAnsiTheme="minorHAnsi" w:cstheme="minorHAnsi"/>
          <w:b/>
          <w:bCs/>
          <w:color w:val="333333"/>
          <w:sz w:val="20"/>
          <w:szCs w:val="20"/>
        </w:rPr>
        <w:t xml:space="preserve"> </w:t>
      </w:r>
      <w:r w:rsidRPr="009B59A3">
        <w:rPr>
          <w:rFonts w:asciiTheme="minorHAnsi" w:eastAsia="Source Sans Pro" w:hAnsiTheme="minorHAnsi" w:cstheme="minorHAnsi"/>
          <w:b/>
          <w:bCs/>
          <w:i/>
          <w:color w:val="333333"/>
          <w:sz w:val="20"/>
          <w:szCs w:val="20"/>
        </w:rPr>
        <w:t xml:space="preserve"> </w:t>
      </w:r>
      <w:r w:rsidRPr="006E3FA5">
        <w:rPr>
          <w:rFonts w:eastAsia="Source Sans Pro"/>
          <w:b/>
          <w:bCs/>
          <w:i/>
          <w:szCs w:val="20"/>
        </w:rPr>
        <w:t>January 2022 – May 2024</w:t>
      </w:r>
    </w:p>
    <w:p w14:paraId="599AEDFB" w14:textId="77777777" w:rsidR="00C360E7" w:rsidRDefault="00C360E7" w:rsidP="00C360E7">
      <w:pPr>
        <w:pStyle w:val="div"/>
        <w:shd w:val="clear" w:color="auto" w:fill="FFFFFF"/>
        <w:tabs>
          <w:tab w:val="left" w:pos="555"/>
          <w:tab w:val="right" w:pos="11280"/>
        </w:tabs>
        <w:spacing w:line="240" w:lineRule="auto"/>
        <w:rPr>
          <w:rFonts w:asciiTheme="minorHAnsi" w:eastAsia="Source Sans Pro" w:hAnsiTheme="minorHAnsi" w:cstheme="minorHAnsi"/>
          <w:bCs/>
          <w:color w:val="333333"/>
          <w:sz w:val="20"/>
          <w:szCs w:val="20"/>
        </w:rPr>
      </w:pPr>
      <w:r>
        <w:rPr>
          <w:rStyle w:val="span"/>
          <w:rFonts w:eastAsia="CustomSourceSansPro"/>
          <w:i/>
        </w:rPr>
        <w:t>Master of Healthcare Administration</w:t>
      </w:r>
      <w:r w:rsidRPr="00D06018">
        <w:rPr>
          <w:rFonts w:asciiTheme="minorHAnsi" w:eastAsia="Source Sans Pro" w:hAnsiTheme="minorHAnsi" w:cstheme="minorHAnsi"/>
          <w:b/>
          <w:bCs/>
          <w:color w:val="333333"/>
          <w:sz w:val="20"/>
          <w:szCs w:val="20"/>
        </w:rPr>
        <w:t xml:space="preserve"> </w:t>
      </w:r>
      <w:r w:rsidRPr="009B59A3">
        <w:rPr>
          <w:rFonts w:asciiTheme="minorHAnsi" w:eastAsia="Source Sans Pro" w:hAnsiTheme="minorHAnsi" w:cstheme="minorHAnsi"/>
          <w:b/>
          <w:bCs/>
          <w:i/>
          <w:color w:val="333333"/>
          <w:sz w:val="20"/>
          <w:szCs w:val="20"/>
        </w:rPr>
        <w:t xml:space="preserve"> </w:t>
      </w:r>
    </w:p>
    <w:p w14:paraId="27A8AA53" w14:textId="77777777" w:rsidR="00C360E7" w:rsidRPr="003E45F0" w:rsidRDefault="00C360E7" w:rsidP="00C360E7">
      <w:pPr>
        <w:pStyle w:val="div"/>
        <w:shd w:val="clear" w:color="auto" w:fill="FFFFFF"/>
        <w:tabs>
          <w:tab w:val="left" w:pos="555"/>
          <w:tab w:val="right" w:pos="11280"/>
        </w:tabs>
        <w:spacing w:line="240" w:lineRule="auto"/>
        <w:rPr>
          <w:rFonts w:asciiTheme="minorHAnsi" w:eastAsia="Source Sans Pro" w:hAnsiTheme="minorHAnsi" w:cstheme="minorHAnsi"/>
          <w:b/>
          <w:bCs/>
          <w:color w:val="333333"/>
          <w:szCs w:val="20"/>
        </w:rPr>
      </w:pPr>
      <w:r>
        <w:rPr>
          <w:rFonts w:eastAsia="Source Sans Pro"/>
          <w:b/>
          <w:bCs/>
          <w:szCs w:val="20"/>
        </w:rPr>
        <w:t>Tata Institute of Social Science (TISS)</w:t>
      </w:r>
      <w:r w:rsidRPr="000C4E92">
        <w:rPr>
          <w:rFonts w:eastAsia="Source Sans Pro"/>
          <w:b/>
          <w:bCs/>
          <w:szCs w:val="20"/>
        </w:rPr>
        <w:t xml:space="preserve">, </w:t>
      </w:r>
      <w:r>
        <w:rPr>
          <w:rFonts w:eastAsia="Source Sans Pro"/>
          <w:b/>
          <w:bCs/>
          <w:szCs w:val="20"/>
        </w:rPr>
        <w:t>Mumbai India</w:t>
      </w:r>
      <w:r>
        <w:rPr>
          <w:rFonts w:asciiTheme="minorHAnsi" w:eastAsia="Source Sans Pro" w:hAnsiTheme="minorHAnsi" w:cstheme="minorHAnsi"/>
          <w:b/>
          <w:bCs/>
          <w:color w:val="333333"/>
          <w:szCs w:val="20"/>
        </w:rPr>
        <w:tab/>
      </w:r>
      <w:r w:rsidRPr="00D06018">
        <w:rPr>
          <w:rFonts w:asciiTheme="minorHAnsi" w:eastAsia="Source Sans Pro" w:hAnsiTheme="minorHAnsi" w:cstheme="minorHAnsi"/>
          <w:b/>
          <w:bCs/>
          <w:color w:val="333333"/>
          <w:sz w:val="20"/>
          <w:szCs w:val="20"/>
        </w:rPr>
        <w:t xml:space="preserve">               </w:t>
      </w:r>
      <w:r w:rsidRPr="006E3FA5">
        <w:rPr>
          <w:rFonts w:eastAsia="Source Sans Pro"/>
          <w:b/>
          <w:bCs/>
          <w:i/>
          <w:szCs w:val="20"/>
        </w:rPr>
        <w:t>September 2020 – November 2021</w:t>
      </w:r>
    </w:p>
    <w:p w14:paraId="0C9AFA76" w14:textId="77777777" w:rsidR="00C360E7" w:rsidRPr="003E45F0" w:rsidRDefault="00C360E7" w:rsidP="00C360E7">
      <w:pPr>
        <w:pStyle w:val="div"/>
        <w:shd w:val="clear" w:color="auto" w:fill="FFFFFF"/>
        <w:tabs>
          <w:tab w:val="left" w:pos="555"/>
          <w:tab w:val="right" w:pos="11280"/>
        </w:tabs>
        <w:spacing w:line="240" w:lineRule="auto"/>
        <w:rPr>
          <w:rFonts w:asciiTheme="minorHAnsi" w:eastAsia="Source Sans Pro" w:hAnsiTheme="minorHAnsi" w:cstheme="minorHAnsi"/>
          <w:b/>
          <w:bCs/>
          <w:color w:val="333333"/>
          <w:szCs w:val="20"/>
        </w:rPr>
      </w:pPr>
      <w:r>
        <w:rPr>
          <w:rStyle w:val="span"/>
          <w:rFonts w:eastAsia="CustomSourceSansPro"/>
          <w:i/>
        </w:rPr>
        <w:t>Post Graduate Diploma – Executive Diploma in Hospital Administration</w:t>
      </w:r>
      <w:r w:rsidRPr="00D06018">
        <w:rPr>
          <w:rFonts w:asciiTheme="minorHAnsi" w:eastAsia="Source Sans Pro" w:hAnsiTheme="minorHAnsi" w:cstheme="minorHAnsi"/>
          <w:b/>
          <w:bCs/>
          <w:color w:val="333333"/>
          <w:sz w:val="20"/>
          <w:szCs w:val="20"/>
        </w:rPr>
        <w:t xml:space="preserve"> </w:t>
      </w:r>
      <w:r w:rsidRPr="009B59A3">
        <w:rPr>
          <w:rFonts w:asciiTheme="minorHAnsi" w:eastAsia="Source Sans Pro" w:hAnsiTheme="minorHAnsi" w:cstheme="minorHAnsi"/>
          <w:b/>
          <w:bCs/>
          <w:i/>
          <w:color w:val="333333"/>
          <w:sz w:val="20"/>
          <w:szCs w:val="20"/>
        </w:rPr>
        <w:t xml:space="preserve"> </w:t>
      </w:r>
    </w:p>
    <w:p w14:paraId="30873F35" w14:textId="77777777" w:rsidR="00C360E7" w:rsidRPr="003E45F0" w:rsidRDefault="00C360E7" w:rsidP="00C360E7">
      <w:pPr>
        <w:pStyle w:val="div"/>
        <w:shd w:val="clear" w:color="auto" w:fill="FFFFFF"/>
        <w:tabs>
          <w:tab w:val="left" w:pos="555"/>
          <w:tab w:val="right" w:pos="11280"/>
        </w:tabs>
        <w:spacing w:line="240" w:lineRule="auto"/>
        <w:rPr>
          <w:rFonts w:asciiTheme="minorHAnsi" w:eastAsia="Source Sans Pro" w:hAnsiTheme="minorHAnsi" w:cstheme="minorHAnsi"/>
          <w:b/>
          <w:bCs/>
          <w:color w:val="333333"/>
          <w:szCs w:val="20"/>
        </w:rPr>
      </w:pPr>
      <w:r>
        <w:rPr>
          <w:rFonts w:eastAsia="Source Sans Pro"/>
          <w:b/>
          <w:bCs/>
          <w:szCs w:val="20"/>
        </w:rPr>
        <w:t>SMBT Dental College</w:t>
      </w:r>
      <w:r w:rsidRPr="000C4E92">
        <w:rPr>
          <w:rFonts w:eastAsia="Source Sans Pro"/>
          <w:b/>
          <w:bCs/>
          <w:szCs w:val="20"/>
        </w:rPr>
        <w:t xml:space="preserve">, </w:t>
      </w:r>
      <w:proofErr w:type="spellStart"/>
      <w:r>
        <w:rPr>
          <w:rFonts w:eastAsia="Source Sans Pro"/>
          <w:b/>
          <w:bCs/>
          <w:szCs w:val="20"/>
        </w:rPr>
        <w:t>Sangamner</w:t>
      </w:r>
      <w:proofErr w:type="spellEnd"/>
      <w:r>
        <w:rPr>
          <w:rFonts w:eastAsia="Source Sans Pro"/>
          <w:b/>
          <w:bCs/>
          <w:szCs w:val="20"/>
        </w:rPr>
        <w:t xml:space="preserve"> India</w:t>
      </w:r>
      <w:r>
        <w:rPr>
          <w:rFonts w:asciiTheme="minorHAnsi" w:eastAsia="Source Sans Pro" w:hAnsiTheme="minorHAnsi" w:cstheme="minorHAnsi"/>
          <w:b/>
          <w:bCs/>
          <w:color w:val="333333"/>
          <w:szCs w:val="20"/>
        </w:rPr>
        <w:tab/>
      </w:r>
      <w:r w:rsidRPr="00D06018">
        <w:rPr>
          <w:rFonts w:asciiTheme="minorHAnsi" w:eastAsia="Source Sans Pro" w:hAnsiTheme="minorHAnsi" w:cstheme="minorHAnsi"/>
          <w:b/>
          <w:bCs/>
          <w:color w:val="333333"/>
          <w:sz w:val="20"/>
          <w:szCs w:val="20"/>
        </w:rPr>
        <w:t xml:space="preserve">               </w:t>
      </w:r>
      <w:r>
        <w:rPr>
          <w:rFonts w:asciiTheme="minorHAnsi" w:eastAsia="Source Sans Pro" w:hAnsiTheme="minorHAnsi" w:cstheme="minorHAnsi"/>
          <w:b/>
          <w:bCs/>
          <w:color w:val="333333"/>
          <w:sz w:val="20"/>
          <w:szCs w:val="20"/>
        </w:rPr>
        <w:t xml:space="preserve">                      </w:t>
      </w:r>
      <w:r w:rsidRPr="00D06018">
        <w:rPr>
          <w:rFonts w:asciiTheme="minorHAnsi" w:eastAsia="Source Sans Pro" w:hAnsiTheme="minorHAnsi" w:cstheme="minorHAnsi"/>
          <w:b/>
          <w:bCs/>
          <w:color w:val="333333"/>
          <w:sz w:val="20"/>
          <w:szCs w:val="20"/>
        </w:rPr>
        <w:t xml:space="preserve"> </w:t>
      </w:r>
      <w:r w:rsidRPr="009B59A3">
        <w:rPr>
          <w:rFonts w:asciiTheme="minorHAnsi" w:eastAsia="Source Sans Pro" w:hAnsiTheme="minorHAnsi" w:cstheme="minorHAnsi"/>
          <w:b/>
          <w:bCs/>
          <w:i/>
          <w:color w:val="333333"/>
          <w:sz w:val="20"/>
          <w:szCs w:val="20"/>
        </w:rPr>
        <w:t xml:space="preserve"> </w:t>
      </w:r>
      <w:r w:rsidRPr="006E3FA5">
        <w:rPr>
          <w:rFonts w:eastAsia="Source Sans Pro"/>
          <w:b/>
          <w:bCs/>
          <w:i/>
          <w:szCs w:val="20"/>
        </w:rPr>
        <w:t>October 2008 – December 2013</w:t>
      </w:r>
    </w:p>
    <w:p w14:paraId="11EC37E6" w14:textId="7D2B981C" w:rsidR="00C360E7" w:rsidRDefault="00C360E7" w:rsidP="00C360E7">
      <w:pPr>
        <w:pStyle w:val="div"/>
        <w:shd w:val="clear" w:color="auto" w:fill="FFFFFF"/>
        <w:tabs>
          <w:tab w:val="left" w:pos="555"/>
          <w:tab w:val="right" w:pos="11280"/>
        </w:tabs>
        <w:spacing w:line="240" w:lineRule="auto"/>
        <w:rPr>
          <w:rStyle w:val="span"/>
          <w:rFonts w:eastAsia="CustomSourceSansPro"/>
          <w:i/>
        </w:rPr>
      </w:pPr>
      <w:r>
        <w:rPr>
          <w:rStyle w:val="span"/>
          <w:rFonts w:eastAsia="CustomSourceSansPro"/>
          <w:i/>
        </w:rPr>
        <w:t>Bachelor of Dental Surgery</w:t>
      </w:r>
    </w:p>
    <w:p w14:paraId="5CDF6F1F" w14:textId="77777777" w:rsidR="00C360E7" w:rsidRPr="00C360E7" w:rsidRDefault="00C360E7" w:rsidP="00C360E7">
      <w:pPr>
        <w:pStyle w:val="div"/>
        <w:shd w:val="clear" w:color="auto" w:fill="FFFFFF"/>
        <w:tabs>
          <w:tab w:val="left" w:pos="555"/>
          <w:tab w:val="right" w:pos="11280"/>
        </w:tabs>
        <w:spacing w:line="240" w:lineRule="auto"/>
        <w:rPr>
          <w:rFonts w:eastAsia="CustomSourceSansPro"/>
          <w:i/>
        </w:rPr>
      </w:pPr>
    </w:p>
    <w:p w14:paraId="2473B6CC" w14:textId="77777777" w:rsidR="00A23349" w:rsidRPr="009C1B3D" w:rsidRDefault="00A23349" w:rsidP="00A23349">
      <w:pPr>
        <w:pStyle w:val="divdocumentdivheading"/>
        <w:pBdr>
          <w:bottom w:val="single" w:sz="12" w:space="1" w:color="auto"/>
        </w:pBdr>
        <w:shd w:val="clear" w:color="auto" w:fill="FFFFFF"/>
        <w:spacing w:line="240" w:lineRule="auto"/>
        <w:rPr>
          <w:rFonts w:eastAsia="Source Sans Pro"/>
          <w:color w:val="333333"/>
          <w:sz w:val="28"/>
        </w:rPr>
      </w:pPr>
      <w:r w:rsidRPr="009C1B3D">
        <w:rPr>
          <w:rStyle w:val="divdocumentdivsectiontitle"/>
          <w:rFonts w:cs="Times New Roman"/>
          <w:sz w:val="28"/>
        </w:rPr>
        <w:t>Experience</w:t>
      </w:r>
      <w:r w:rsidRPr="009C1B3D">
        <w:rPr>
          <w:rFonts w:eastAsia="Source Sans Pro"/>
          <w:color w:val="333333"/>
          <w:sz w:val="28"/>
        </w:rPr>
        <w:t xml:space="preserve"> </w:t>
      </w:r>
    </w:p>
    <w:p w14:paraId="063885C2" w14:textId="77777777" w:rsidR="00A23349" w:rsidRDefault="00A23349" w:rsidP="00A23349">
      <w:pPr>
        <w:pStyle w:val="div"/>
        <w:shd w:val="clear" w:color="auto" w:fill="FFFFFF"/>
        <w:tabs>
          <w:tab w:val="left" w:pos="555"/>
          <w:tab w:val="right" w:pos="11280"/>
        </w:tabs>
        <w:spacing w:line="276" w:lineRule="auto"/>
        <w:rPr>
          <w:rFonts w:eastAsia="Source Sans Pro"/>
          <w:b/>
          <w:bCs/>
          <w:szCs w:val="20"/>
        </w:rPr>
      </w:pPr>
      <w:r>
        <w:rPr>
          <w:rFonts w:eastAsia="Source Sans Pro"/>
          <w:b/>
          <w:bCs/>
          <w:szCs w:val="20"/>
        </w:rPr>
        <w:t>Houston Methodist (TMC)</w:t>
      </w:r>
    </w:p>
    <w:p w14:paraId="41700831" w14:textId="52CA30BD" w:rsidR="00A23349" w:rsidRPr="00425510" w:rsidRDefault="00A23349" w:rsidP="00A23349">
      <w:pPr>
        <w:pStyle w:val="div"/>
        <w:shd w:val="clear" w:color="auto" w:fill="FFFFFF"/>
        <w:tabs>
          <w:tab w:val="left" w:pos="180"/>
          <w:tab w:val="right" w:pos="11280"/>
        </w:tabs>
        <w:spacing w:line="276" w:lineRule="auto"/>
        <w:ind w:left="-90"/>
        <w:rPr>
          <w:rFonts w:eastAsia="Source Sans Pro"/>
          <w:b/>
          <w:bCs/>
          <w:szCs w:val="20"/>
        </w:rPr>
      </w:pPr>
      <w:r>
        <w:rPr>
          <w:rFonts w:eastAsia="Source Sans Pro"/>
          <w:szCs w:val="20"/>
        </w:rPr>
        <w:t xml:space="preserve">     </w:t>
      </w:r>
      <w:r w:rsidRPr="00425510">
        <w:rPr>
          <w:rFonts w:eastAsia="Source Sans Pro"/>
          <w:szCs w:val="20"/>
        </w:rPr>
        <w:t>Volunteer</w:t>
      </w:r>
      <w:r>
        <w:rPr>
          <w:rFonts w:eastAsia="Source Sans Pro"/>
          <w:szCs w:val="20"/>
        </w:rPr>
        <w:t xml:space="preserve"> Services</w:t>
      </w:r>
      <w:r w:rsidRPr="00425510">
        <w:rPr>
          <w:rFonts w:eastAsia="Source Sans Pro"/>
          <w:szCs w:val="20"/>
        </w:rPr>
        <w:t xml:space="preserve"> </w:t>
      </w:r>
      <w:r>
        <w:rPr>
          <w:rFonts w:eastAsia="Source Sans Pro"/>
          <w:szCs w:val="20"/>
        </w:rPr>
        <w:t xml:space="preserve">                              </w:t>
      </w:r>
      <w:r w:rsidRPr="00425510">
        <w:rPr>
          <w:rFonts w:eastAsia="Source Sans Pro"/>
          <w:szCs w:val="20"/>
        </w:rPr>
        <w:t xml:space="preserve">                                                                                      </w:t>
      </w:r>
      <w:r w:rsidRPr="00425510">
        <w:rPr>
          <w:rFonts w:eastAsia="Source Sans Pro"/>
          <w:b/>
          <w:bCs/>
          <w:i/>
          <w:iCs/>
          <w:szCs w:val="20"/>
        </w:rPr>
        <w:t>March 2</w:t>
      </w:r>
      <w:r>
        <w:rPr>
          <w:rFonts w:eastAsia="Source Sans Pro"/>
          <w:b/>
          <w:bCs/>
          <w:i/>
          <w:iCs/>
          <w:szCs w:val="20"/>
        </w:rPr>
        <w:t>025-</w:t>
      </w:r>
      <w:r w:rsidR="0041164E">
        <w:rPr>
          <w:rFonts w:eastAsia="Source Sans Pro"/>
          <w:b/>
          <w:bCs/>
          <w:i/>
          <w:iCs/>
          <w:szCs w:val="20"/>
        </w:rPr>
        <w:t>June2024</w:t>
      </w:r>
      <w:r w:rsidRPr="00425510">
        <w:rPr>
          <w:rFonts w:eastAsia="Source Sans Pro"/>
          <w:b/>
          <w:bCs/>
          <w:i/>
          <w:iCs/>
          <w:szCs w:val="20"/>
        </w:rPr>
        <w:t xml:space="preserve"> </w:t>
      </w:r>
      <w:r>
        <w:rPr>
          <w:rFonts w:eastAsia="Source Sans Pro"/>
          <w:b/>
          <w:bCs/>
          <w:szCs w:val="20"/>
        </w:rPr>
        <w:t xml:space="preserve">  </w:t>
      </w:r>
    </w:p>
    <w:p w14:paraId="01F719CB" w14:textId="77777777" w:rsidR="00A23349" w:rsidRPr="00664733" w:rsidRDefault="00A23349" w:rsidP="00A23349">
      <w:pPr>
        <w:pStyle w:val="div"/>
        <w:numPr>
          <w:ilvl w:val="0"/>
          <w:numId w:val="14"/>
        </w:numPr>
        <w:shd w:val="clear" w:color="auto" w:fill="FFFFFF"/>
        <w:tabs>
          <w:tab w:val="left" w:pos="555"/>
          <w:tab w:val="right" w:pos="11280"/>
        </w:tabs>
        <w:spacing w:line="276" w:lineRule="auto"/>
        <w:ind w:left="540" w:hanging="180"/>
        <w:rPr>
          <w:rFonts w:eastAsia="Source Sans Pro"/>
          <w:b/>
          <w:bCs/>
          <w:i/>
          <w:iCs/>
          <w:szCs w:val="20"/>
        </w:rPr>
      </w:pPr>
      <w:r w:rsidRPr="00425510">
        <w:rPr>
          <w:rFonts w:eastAsia="Source Sans Pro"/>
          <w:szCs w:val="20"/>
        </w:rPr>
        <w:t>Voluntee</w:t>
      </w:r>
      <w:r>
        <w:rPr>
          <w:rFonts w:eastAsia="Source Sans Pro"/>
          <w:szCs w:val="20"/>
        </w:rPr>
        <w:t>r with Patient access services and Clinical department support (medical and surgery),</w:t>
      </w:r>
      <w:r w:rsidRPr="00425510">
        <w:rPr>
          <w:rFonts w:eastAsia="Source Sans Pro"/>
          <w:szCs w:val="20"/>
        </w:rPr>
        <w:t xml:space="preserve"> assisting</w:t>
      </w:r>
      <w:r>
        <w:rPr>
          <w:rFonts w:eastAsia="Source Sans Pro"/>
          <w:szCs w:val="20"/>
        </w:rPr>
        <w:t xml:space="preserve"> S</w:t>
      </w:r>
      <w:r w:rsidRPr="00425510">
        <w:rPr>
          <w:rFonts w:eastAsia="Source Sans Pro"/>
          <w:szCs w:val="20"/>
        </w:rPr>
        <w:t>upervisor</w:t>
      </w:r>
      <w:r>
        <w:rPr>
          <w:rFonts w:eastAsia="Source Sans Pro"/>
          <w:szCs w:val="20"/>
        </w:rPr>
        <w:t xml:space="preserve"> and Nursing Director with Quality Assessment projects related assignments.</w:t>
      </w:r>
    </w:p>
    <w:p w14:paraId="7FA539FD" w14:textId="77777777" w:rsidR="00A23349" w:rsidRDefault="00A23349" w:rsidP="00A23349">
      <w:pPr>
        <w:pStyle w:val="div"/>
        <w:numPr>
          <w:ilvl w:val="0"/>
          <w:numId w:val="14"/>
        </w:numPr>
        <w:shd w:val="clear" w:color="auto" w:fill="FFFFFF"/>
        <w:tabs>
          <w:tab w:val="left" w:pos="555"/>
          <w:tab w:val="right" w:pos="11280"/>
        </w:tabs>
        <w:spacing w:line="276" w:lineRule="auto"/>
        <w:rPr>
          <w:rFonts w:eastAsia="Source Sans Pro"/>
          <w:b/>
          <w:bCs/>
          <w:i/>
          <w:iCs/>
          <w:szCs w:val="20"/>
        </w:rPr>
      </w:pPr>
      <w:r>
        <w:rPr>
          <w:rFonts w:eastAsia="Source Sans Pro"/>
          <w:szCs w:val="20"/>
        </w:rPr>
        <w:t>Paper filing, Communication with patients, data entry/auditing laboratory records.</w:t>
      </w:r>
    </w:p>
    <w:p w14:paraId="00AE966D" w14:textId="543F771E" w:rsidR="00A23349" w:rsidRPr="003E45F0" w:rsidRDefault="00A23349" w:rsidP="00A23349">
      <w:pPr>
        <w:pStyle w:val="div"/>
        <w:shd w:val="clear" w:color="auto" w:fill="FFFFFF"/>
        <w:tabs>
          <w:tab w:val="left" w:pos="555"/>
          <w:tab w:val="right" w:pos="11280"/>
        </w:tabs>
        <w:spacing w:line="276" w:lineRule="auto"/>
        <w:rPr>
          <w:rFonts w:asciiTheme="minorHAnsi" w:eastAsia="Source Sans Pro" w:hAnsiTheme="minorHAnsi" w:cstheme="minorHAnsi"/>
          <w:b/>
          <w:bCs/>
          <w:color w:val="333333"/>
          <w:szCs w:val="20"/>
        </w:rPr>
      </w:pPr>
      <w:r w:rsidRPr="001B7E5A">
        <w:rPr>
          <w:rFonts w:eastAsia="Source Sans Pro"/>
          <w:b/>
          <w:bCs/>
          <w:szCs w:val="20"/>
        </w:rPr>
        <w:t>UST Contineo Health, New Jersey</w:t>
      </w:r>
      <w:r>
        <w:rPr>
          <w:rFonts w:asciiTheme="minorHAnsi" w:eastAsia="Source Sans Pro" w:hAnsiTheme="minorHAnsi" w:cstheme="minorHAnsi"/>
          <w:b/>
          <w:bCs/>
          <w:color w:val="333333"/>
          <w:szCs w:val="20"/>
        </w:rPr>
        <w:tab/>
      </w:r>
      <w:r w:rsidRPr="00403EFC">
        <w:rPr>
          <w:rFonts w:asciiTheme="minorHAnsi" w:eastAsia="Source Sans Pro" w:hAnsiTheme="minorHAnsi" w:cstheme="minorHAnsi"/>
          <w:b/>
          <w:bCs/>
          <w:color w:val="333333"/>
          <w:sz w:val="20"/>
          <w:szCs w:val="20"/>
        </w:rPr>
        <w:t xml:space="preserve">                                      </w:t>
      </w:r>
      <w:r w:rsidRPr="00403EFC">
        <w:rPr>
          <w:rFonts w:asciiTheme="minorHAnsi" w:eastAsia="Source Sans Pro" w:hAnsiTheme="minorHAnsi" w:cstheme="minorHAnsi"/>
          <w:b/>
          <w:bCs/>
          <w:i/>
          <w:color w:val="333333"/>
          <w:sz w:val="20"/>
          <w:szCs w:val="20"/>
        </w:rPr>
        <w:t xml:space="preserve"> </w:t>
      </w:r>
      <w:r w:rsidRPr="00403EFC">
        <w:rPr>
          <w:rFonts w:eastAsia="Source Sans Pro"/>
          <w:b/>
          <w:bCs/>
          <w:i/>
          <w:szCs w:val="20"/>
        </w:rPr>
        <w:t xml:space="preserve">June 2024 </w:t>
      </w:r>
      <w:r>
        <w:rPr>
          <w:rFonts w:eastAsia="Source Sans Pro"/>
          <w:b/>
          <w:bCs/>
          <w:i/>
          <w:szCs w:val="20"/>
        </w:rPr>
        <w:t>–</w:t>
      </w:r>
      <w:r w:rsidRPr="00403EFC">
        <w:rPr>
          <w:rFonts w:eastAsia="Source Sans Pro"/>
          <w:b/>
          <w:bCs/>
          <w:i/>
          <w:szCs w:val="20"/>
        </w:rPr>
        <w:t xml:space="preserve"> </w:t>
      </w:r>
      <w:r w:rsidR="00254899">
        <w:rPr>
          <w:rFonts w:eastAsia="Source Sans Pro"/>
          <w:b/>
          <w:bCs/>
          <w:i/>
          <w:szCs w:val="20"/>
        </w:rPr>
        <w:t>Nov 2024</w:t>
      </w:r>
    </w:p>
    <w:p w14:paraId="44CD9336" w14:textId="77777777" w:rsidR="00A23349" w:rsidRPr="00597FA3" w:rsidRDefault="00A23349" w:rsidP="00A23349">
      <w:pPr>
        <w:pStyle w:val="div"/>
        <w:shd w:val="clear" w:color="auto" w:fill="FFFFFF"/>
        <w:spacing w:line="276" w:lineRule="auto"/>
        <w:rPr>
          <w:rFonts w:eastAsia="Source Sans Pro"/>
          <w:iCs/>
        </w:rPr>
      </w:pPr>
      <w:r w:rsidRPr="00597FA3">
        <w:rPr>
          <w:rFonts w:asciiTheme="minorHAnsi" w:eastAsia="Source Sans Pro" w:hAnsiTheme="minorHAnsi" w:cstheme="minorHAnsi"/>
          <w:iCs/>
          <w:sz w:val="20"/>
          <w:szCs w:val="20"/>
        </w:rPr>
        <w:t xml:space="preserve">     </w:t>
      </w:r>
      <w:r>
        <w:rPr>
          <w:rFonts w:eastAsia="Source Sans Pro"/>
          <w:iCs/>
        </w:rPr>
        <w:t xml:space="preserve">Project </w:t>
      </w:r>
      <w:r w:rsidRPr="00597FA3">
        <w:rPr>
          <w:rFonts w:eastAsia="Source Sans Pro"/>
          <w:iCs/>
        </w:rPr>
        <w:t>Trainee</w:t>
      </w:r>
    </w:p>
    <w:p w14:paraId="4A942CFF" w14:textId="0B5A0E99" w:rsidR="00FC4DC0" w:rsidRDefault="00A23349" w:rsidP="00FC4DC0">
      <w:pPr>
        <w:pStyle w:val="divdocumentsinglecolumnli"/>
        <w:numPr>
          <w:ilvl w:val="0"/>
          <w:numId w:val="10"/>
        </w:numPr>
        <w:shd w:val="clear" w:color="auto" w:fill="FFFFFF"/>
        <w:spacing w:after="60" w:line="276" w:lineRule="auto"/>
        <w:ind w:left="500" w:hanging="160"/>
        <w:rPr>
          <w:rFonts w:eastAsia="CustomSourceSansPro"/>
        </w:rPr>
      </w:pPr>
      <w:r>
        <w:rPr>
          <w:rStyle w:val="span"/>
          <w:rFonts w:eastAsia="CustomSourceSansPro"/>
        </w:rPr>
        <w:t xml:space="preserve">Assisting </w:t>
      </w:r>
      <w:r w:rsidR="00FC4DC0">
        <w:t xml:space="preserve">with </w:t>
      </w:r>
      <w:r>
        <w:t xml:space="preserve">developing Electronic Medical Record (EMR) using EPIC in outpatient ambulatory </w:t>
      </w:r>
      <w:r w:rsidR="004C231B">
        <w:t>facility-maintained records of data,</w:t>
      </w:r>
      <w:r>
        <w:t xml:space="preserve"> maintain filing system and </w:t>
      </w:r>
      <w:r>
        <w:rPr>
          <w:rStyle w:val="span"/>
          <w:rFonts w:eastAsia="CustomSourceSansPro"/>
        </w:rPr>
        <w:t>documenting</w:t>
      </w:r>
      <w:r w:rsidR="004C231B">
        <w:rPr>
          <w:rStyle w:val="span"/>
          <w:rFonts w:eastAsia="CustomSourceSansPro"/>
        </w:rPr>
        <w:t xml:space="preserve"> ensuring accuracy and data integrity</w:t>
      </w:r>
      <w:r>
        <w:rPr>
          <w:rFonts w:eastAsia="CustomSourceSansPro"/>
        </w:rPr>
        <w:t>,</w:t>
      </w:r>
      <w:r w:rsidRPr="00A00B9C">
        <w:rPr>
          <w:rFonts w:eastAsia="CustomSourceSansPro"/>
        </w:rPr>
        <w:t xml:space="preserve"> scheduling</w:t>
      </w:r>
      <w:r>
        <w:rPr>
          <w:rFonts w:eastAsia="CustomSourceSansPro"/>
        </w:rPr>
        <w:t xml:space="preserve"> </w:t>
      </w:r>
      <w:r w:rsidRPr="00A00B9C">
        <w:rPr>
          <w:rFonts w:eastAsia="CustomSourceSansPro"/>
        </w:rPr>
        <w:t>and assist in troubleshooting</w:t>
      </w:r>
      <w:r>
        <w:rPr>
          <w:rFonts w:eastAsia="CustomSourceSansPro"/>
        </w:rPr>
        <w:t>.</w:t>
      </w:r>
    </w:p>
    <w:p w14:paraId="76D11794" w14:textId="2A641913" w:rsidR="00FC4DC0" w:rsidRPr="00FC4DC0" w:rsidRDefault="00FC4DC0" w:rsidP="00FC4DC0">
      <w:pPr>
        <w:pStyle w:val="divdocumentsinglecolumnli"/>
        <w:numPr>
          <w:ilvl w:val="0"/>
          <w:numId w:val="10"/>
        </w:numPr>
        <w:shd w:val="clear" w:color="auto" w:fill="FFFFFF"/>
        <w:spacing w:after="60" w:line="276" w:lineRule="auto"/>
        <w:ind w:left="500" w:hanging="160"/>
        <w:rPr>
          <w:rStyle w:val="span"/>
          <w:rFonts w:eastAsia="CustomSourceSansPro"/>
        </w:rPr>
      </w:pPr>
      <w:r>
        <w:rPr>
          <w:rFonts w:eastAsia="CustomSourceSansPro"/>
        </w:rPr>
        <w:t>Assisted in preparation of documents for collaborating with hospitals IT teams for EPIC training.</w:t>
      </w:r>
    </w:p>
    <w:p w14:paraId="06A8AF8C" w14:textId="7176AC30" w:rsidR="00A23349" w:rsidRPr="001038CB" w:rsidRDefault="00A23349" w:rsidP="00A23349">
      <w:pPr>
        <w:pStyle w:val="divdocumentsinglecolumnli"/>
        <w:numPr>
          <w:ilvl w:val="0"/>
          <w:numId w:val="10"/>
        </w:numPr>
        <w:shd w:val="clear" w:color="auto" w:fill="FFFFFF"/>
        <w:spacing w:after="60" w:line="276" w:lineRule="auto"/>
        <w:ind w:left="500" w:hanging="160"/>
        <w:rPr>
          <w:rFonts w:eastAsia="CustomSourceSansPro"/>
        </w:rPr>
      </w:pPr>
      <w:r>
        <w:t xml:space="preserve"> </w:t>
      </w:r>
      <w:r w:rsidRPr="00DF3652">
        <w:t>Provides day-to-day project coordination</w:t>
      </w:r>
      <w:r>
        <w:t xml:space="preserve"> of data to track progress and prepare progress statistics </w:t>
      </w:r>
      <w:r w:rsidR="00FC4DC0">
        <w:t>report, prepare</w:t>
      </w:r>
      <w:r>
        <w:t xml:space="preserve"> spreadsheets for projects related team meetings while </w:t>
      </w:r>
      <w:r>
        <w:rPr>
          <w:rStyle w:val="span"/>
          <w:rFonts w:eastAsia="CustomSourceSansPro"/>
        </w:rPr>
        <w:t xml:space="preserve">documentation of meeting </w:t>
      </w:r>
      <w:r w:rsidR="008E3112">
        <w:rPr>
          <w:rStyle w:val="span"/>
          <w:rFonts w:eastAsia="CustomSourceSansPro"/>
        </w:rPr>
        <w:t xml:space="preserve">minutes. </w:t>
      </w:r>
    </w:p>
    <w:p w14:paraId="10634409" w14:textId="77777777" w:rsidR="00A23349" w:rsidRPr="003E45F0" w:rsidRDefault="00A23349" w:rsidP="00A23349">
      <w:pPr>
        <w:pStyle w:val="div"/>
        <w:shd w:val="clear" w:color="auto" w:fill="FFFFFF"/>
        <w:tabs>
          <w:tab w:val="left" w:pos="555"/>
          <w:tab w:val="right" w:pos="11280"/>
        </w:tabs>
        <w:spacing w:line="276" w:lineRule="auto"/>
        <w:rPr>
          <w:rFonts w:asciiTheme="minorHAnsi" w:eastAsia="Source Sans Pro" w:hAnsiTheme="minorHAnsi" w:cstheme="minorHAnsi"/>
          <w:b/>
          <w:bCs/>
          <w:color w:val="333333"/>
          <w:szCs w:val="20"/>
        </w:rPr>
      </w:pPr>
      <w:r w:rsidRPr="001B7E5A">
        <w:rPr>
          <w:rFonts w:eastAsia="Source Sans Pro"/>
          <w:b/>
          <w:bCs/>
          <w:szCs w:val="20"/>
        </w:rPr>
        <w:t>Texas Woman’s University, Houston TX</w:t>
      </w:r>
      <w:r>
        <w:rPr>
          <w:rFonts w:asciiTheme="minorHAnsi" w:eastAsia="Source Sans Pro" w:hAnsiTheme="minorHAnsi" w:cstheme="minorHAnsi"/>
          <w:b/>
          <w:bCs/>
          <w:color w:val="333333"/>
          <w:szCs w:val="20"/>
        </w:rPr>
        <w:tab/>
      </w:r>
      <w:r w:rsidRPr="00D06018">
        <w:rPr>
          <w:rFonts w:asciiTheme="minorHAnsi" w:eastAsia="Source Sans Pro" w:hAnsiTheme="minorHAnsi" w:cstheme="minorHAnsi"/>
          <w:b/>
          <w:bCs/>
          <w:color w:val="333333"/>
          <w:sz w:val="20"/>
          <w:szCs w:val="20"/>
        </w:rPr>
        <w:t xml:space="preserve">               </w:t>
      </w:r>
      <w:r>
        <w:rPr>
          <w:rFonts w:asciiTheme="minorHAnsi" w:eastAsia="Source Sans Pro" w:hAnsiTheme="minorHAnsi" w:cstheme="minorHAnsi"/>
          <w:b/>
          <w:bCs/>
          <w:color w:val="333333"/>
          <w:sz w:val="20"/>
          <w:szCs w:val="20"/>
        </w:rPr>
        <w:t xml:space="preserve">                      </w:t>
      </w:r>
      <w:r w:rsidRPr="00D06018">
        <w:rPr>
          <w:rFonts w:asciiTheme="minorHAnsi" w:eastAsia="Source Sans Pro" w:hAnsiTheme="minorHAnsi" w:cstheme="minorHAnsi"/>
          <w:b/>
          <w:bCs/>
          <w:color w:val="333333"/>
          <w:sz w:val="20"/>
          <w:szCs w:val="20"/>
        </w:rPr>
        <w:t xml:space="preserve"> </w:t>
      </w:r>
      <w:r w:rsidRPr="009B59A3">
        <w:rPr>
          <w:rFonts w:asciiTheme="minorHAnsi" w:eastAsia="Source Sans Pro" w:hAnsiTheme="minorHAnsi" w:cstheme="minorHAnsi"/>
          <w:b/>
          <w:bCs/>
          <w:i/>
          <w:color w:val="333333"/>
          <w:sz w:val="20"/>
          <w:szCs w:val="20"/>
        </w:rPr>
        <w:t xml:space="preserve"> </w:t>
      </w:r>
      <w:r w:rsidRPr="00403EFC">
        <w:rPr>
          <w:rFonts w:eastAsia="Source Sans Pro"/>
          <w:b/>
          <w:bCs/>
          <w:i/>
          <w:szCs w:val="20"/>
        </w:rPr>
        <w:t>August 2023 – May 2024</w:t>
      </w:r>
    </w:p>
    <w:p w14:paraId="4B35CD42" w14:textId="77777777" w:rsidR="00A23349" w:rsidRPr="00597FA3" w:rsidRDefault="00A23349" w:rsidP="00A23349">
      <w:pPr>
        <w:pStyle w:val="div"/>
        <w:shd w:val="clear" w:color="auto" w:fill="FFFFFF"/>
        <w:spacing w:line="276" w:lineRule="auto"/>
        <w:rPr>
          <w:rFonts w:eastAsia="Source Sans Pro"/>
          <w:iCs/>
        </w:rPr>
      </w:pPr>
      <w:r w:rsidRPr="00597FA3">
        <w:rPr>
          <w:rFonts w:asciiTheme="minorHAnsi" w:eastAsia="Source Sans Pro" w:hAnsiTheme="minorHAnsi" w:cstheme="minorHAnsi"/>
          <w:iCs/>
          <w:sz w:val="20"/>
          <w:szCs w:val="20"/>
        </w:rPr>
        <w:t xml:space="preserve">     </w:t>
      </w:r>
      <w:r w:rsidRPr="00744FC6">
        <w:rPr>
          <w:rFonts w:eastAsia="Source Sans Pro"/>
          <w:iCs/>
        </w:rPr>
        <w:t>Student Coordinator</w:t>
      </w:r>
      <w:r>
        <w:rPr>
          <w:rFonts w:asciiTheme="minorHAnsi" w:eastAsia="Source Sans Pro" w:hAnsiTheme="minorHAnsi" w:cstheme="minorHAnsi"/>
          <w:iCs/>
          <w:sz w:val="20"/>
          <w:szCs w:val="20"/>
        </w:rPr>
        <w:t xml:space="preserve"> (</w:t>
      </w:r>
      <w:r w:rsidRPr="00597FA3">
        <w:rPr>
          <w:rFonts w:eastAsia="Source Sans Pro"/>
          <w:iCs/>
        </w:rPr>
        <w:t>G</w:t>
      </w:r>
      <w:r>
        <w:rPr>
          <w:rFonts w:eastAsia="Source Sans Pro"/>
          <w:iCs/>
        </w:rPr>
        <w:t>raduate Assistant position)</w:t>
      </w:r>
      <w:r w:rsidRPr="00597FA3">
        <w:rPr>
          <w:rFonts w:eastAsia="Source Sans Pro"/>
          <w:iCs/>
        </w:rPr>
        <w:t xml:space="preserve"> </w:t>
      </w:r>
    </w:p>
    <w:p w14:paraId="6A103B75" w14:textId="77777777" w:rsidR="00A23349" w:rsidRDefault="00A23349" w:rsidP="00A23349">
      <w:pPr>
        <w:pStyle w:val="divdocumentsinglecolumnli"/>
        <w:numPr>
          <w:ilvl w:val="0"/>
          <w:numId w:val="10"/>
        </w:numPr>
        <w:shd w:val="clear" w:color="auto" w:fill="FFFFFF"/>
        <w:spacing w:after="60" w:line="276" w:lineRule="auto"/>
        <w:ind w:left="500" w:hanging="160"/>
        <w:rPr>
          <w:rStyle w:val="span"/>
          <w:rFonts w:eastAsia="CustomSourceSansPro"/>
        </w:rPr>
      </w:pPr>
      <w:r>
        <w:rPr>
          <w:rStyle w:val="span"/>
          <w:rFonts w:eastAsia="CustomSourceSansPro"/>
        </w:rPr>
        <w:t xml:space="preserve">Supervised </w:t>
      </w:r>
      <w:r w:rsidRPr="00C81BA0">
        <w:rPr>
          <w:rStyle w:val="span"/>
          <w:rFonts w:eastAsia="CustomSourceSansPro"/>
        </w:rPr>
        <w:t>testing o</w:t>
      </w:r>
      <w:r>
        <w:rPr>
          <w:rStyle w:val="span"/>
          <w:rFonts w:eastAsia="CustomSourceSansPro"/>
        </w:rPr>
        <w:t>f</w:t>
      </w:r>
      <w:r w:rsidRPr="001F4A9E">
        <w:rPr>
          <w:rStyle w:val="span"/>
          <w:rFonts w:eastAsia="CustomSourceSansPro"/>
        </w:rPr>
        <w:t xml:space="preserve"> </w:t>
      </w:r>
      <w:r w:rsidRPr="00C81BA0">
        <w:rPr>
          <w:rStyle w:val="span"/>
          <w:rFonts w:eastAsia="CustomSourceSansPro"/>
        </w:rPr>
        <w:t xml:space="preserve">Nursing, </w:t>
      </w:r>
      <w:r>
        <w:rPr>
          <w:rStyle w:val="span"/>
          <w:rFonts w:eastAsia="CustomSourceSansPro"/>
        </w:rPr>
        <w:t>Physical</w:t>
      </w:r>
      <w:r w:rsidRPr="00C81BA0">
        <w:rPr>
          <w:rStyle w:val="span"/>
          <w:rFonts w:eastAsia="CustomSourceSansPro"/>
        </w:rPr>
        <w:t xml:space="preserve"> </w:t>
      </w:r>
      <w:r>
        <w:rPr>
          <w:rStyle w:val="span"/>
          <w:rFonts w:eastAsia="CustomSourceSansPro"/>
        </w:rPr>
        <w:t>Therapy</w:t>
      </w:r>
      <w:r w:rsidRPr="00C81BA0">
        <w:rPr>
          <w:rStyle w:val="span"/>
          <w:rFonts w:eastAsia="CustomSourceSansPro"/>
        </w:rPr>
        <w:t xml:space="preserve"> and O</w:t>
      </w:r>
      <w:r>
        <w:rPr>
          <w:rStyle w:val="span"/>
          <w:rFonts w:eastAsia="CustomSourceSansPro"/>
        </w:rPr>
        <w:t>ccupation</w:t>
      </w:r>
      <w:r w:rsidRPr="00C81BA0">
        <w:rPr>
          <w:rStyle w:val="span"/>
          <w:rFonts w:eastAsia="CustomSourceSansPro"/>
        </w:rPr>
        <w:t>a</w:t>
      </w:r>
      <w:r>
        <w:rPr>
          <w:rStyle w:val="span"/>
          <w:rFonts w:eastAsia="CustomSourceSansPro"/>
        </w:rPr>
        <w:t>l Therapy</w:t>
      </w:r>
      <w:r w:rsidRPr="00C81BA0">
        <w:rPr>
          <w:rStyle w:val="span"/>
          <w:rFonts w:eastAsia="CustomSourceSansPro"/>
        </w:rPr>
        <w:t xml:space="preserve"> students</w:t>
      </w:r>
      <w:r>
        <w:rPr>
          <w:rStyle w:val="span"/>
          <w:rFonts w:eastAsia="CustomSourceSansPro"/>
        </w:rPr>
        <w:t xml:space="preserve"> and help accommodating for test.</w:t>
      </w:r>
    </w:p>
    <w:p w14:paraId="0BC5F995" w14:textId="192E32CD" w:rsidR="00A23349" w:rsidRPr="00997017" w:rsidRDefault="00A23349" w:rsidP="00A23349">
      <w:pPr>
        <w:pStyle w:val="divdocumentsinglecolumnli"/>
        <w:numPr>
          <w:ilvl w:val="0"/>
          <w:numId w:val="10"/>
        </w:numPr>
        <w:spacing w:after="60" w:line="276" w:lineRule="auto"/>
        <w:ind w:left="500" w:hanging="160"/>
        <w:rPr>
          <w:rStyle w:val="span"/>
          <w:rFonts w:eastAsia="CustomSourceSansPro"/>
          <w:lang w:val="en-IN"/>
        </w:rPr>
      </w:pPr>
      <w:r w:rsidRPr="00C81BA0">
        <w:rPr>
          <w:rStyle w:val="span"/>
          <w:rFonts w:eastAsia="CustomSourceSansPro"/>
        </w:rPr>
        <w:t>Work</w:t>
      </w:r>
      <w:r>
        <w:rPr>
          <w:rStyle w:val="span"/>
          <w:rFonts w:eastAsia="CustomSourceSansPro"/>
        </w:rPr>
        <w:t>ed</w:t>
      </w:r>
      <w:r w:rsidRPr="00C81BA0">
        <w:rPr>
          <w:rStyle w:val="span"/>
          <w:rFonts w:eastAsia="CustomSourceSansPro"/>
        </w:rPr>
        <w:t xml:space="preserve"> </w:t>
      </w:r>
      <w:r>
        <w:t xml:space="preserve">with Disability support services for students using V5 DSS computer software interface and Microsoft Office </w:t>
      </w:r>
      <w:r w:rsidR="0020406B">
        <w:t>suite, blackboard and canvas,</w:t>
      </w:r>
      <w:r w:rsidR="0020406B" w:rsidRPr="0020406B">
        <w:t xml:space="preserve"> </w:t>
      </w:r>
      <w:r w:rsidR="0020406B">
        <w:t>d</w:t>
      </w:r>
      <w:r w:rsidR="0020406B" w:rsidRPr="0020406B">
        <w:t>ocument</w:t>
      </w:r>
      <w:r w:rsidR="0020406B">
        <w:t>ed</w:t>
      </w:r>
      <w:r w:rsidR="0020406B" w:rsidRPr="0020406B">
        <w:t xml:space="preserve"> student completion of </w:t>
      </w:r>
      <w:r w:rsidR="0020406B">
        <w:t xml:space="preserve">applications and </w:t>
      </w:r>
      <w:r w:rsidR="0020406B" w:rsidRPr="0020406B">
        <w:t>assignments</w:t>
      </w:r>
      <w:r>
        <w:t xml:space="preserve"> maintaining </w:t>
      </w:r>
      <w:r w:rsidR="009500B3">
        <w:t>confidentiality with</w:t>
      </w:r>
      <w:r>
        <w:t xml:space="preserve"> data integrity.</w:t>
      </w:r>
      <w:r w:rsidR="0020406B" w:rsidRPr="0020406B">
        <w:rPr>
          <w:rFonts w:ascii="customab2aeec49d964f0f92e22" w:eastAsiaTheme="minorHAnsi" w:hAnsi="customab2aeec49d964f0f92e22" w:cstheme="minorBidi"/>
          <w:color w:val="222222"/>
          <w:sz w:val="22"/>
          <w:szCs w:val="22"/>
          <w:shd w:val="clear" w:color="auto" w:fill="FFFFFF"/>
        </w:rPr>
        <w:t xml:space="preserve"> </w:t>
      </w:r>
      <w:r w:rsidR="00330EA3" w:rsidRPr="00330EA3">
        <w:rPr>
          <w:rFonts w:ascii="customab2aeec49d964f0f92e22" w:eastAsiaTheme="minorHAnsi" w:hAnsi="customab2aeec49d964f0f92e22" w:cstheme="minorBidi"/>
          <w:color w:val="222222"/>
          <w:sz w:val="22"/>
          <w:szCs w:val="22"/>
          <w:shd w:val="clear" w:color="auto" w:fill="FFFFFF"/>
        </w:rPr>
        <w:t>preparing regulatory documents, monitoring enrollment and retention, and coordinating student activities.</w:t>
      </w:r>
    </w:p>
    <w:p w14:paraId="61B94CC4" w14:textId="5DFA0BD9" w:rsidR="004C231B" w:rsidRPr="004C231B" w:rsidRDefault="00A23349" w:rsidP="004C231B">
      <w:pPr>
        <w:pStyle w:val="divdocumentsinglecolumnli"/>
        <w:numPr>
          <w:ilvl w:val="0"/>
          <w:numId w:val="10"/>
        </w:numPr>
        <w:spacing w:after="60" w:line="276" w:lineRule="auto"/>
        <w:ind w:left="500" w:hanging="160"/>
        <w:rPr>
          <w:lang w:val="en-IN"/>
        </w:rPr>
      </w:pPr>
      <w:r>
        <w:t xml:space="preserve">Assisted in </w:t>
      </w:r>
      <w:r w:rsidRPr="00A7481A">
        <w:rPr>
          <w:lang w:val="en-IN"/>
        </w:rPr>
        <w:t xml:space="preserve">day-to-day </w:t>
      </w:r>
      <w:r>
        <w:rPr>
          <w:lang w:val="en-IN"/>
        </w:rPr>
        <w:t xml:space="preserve">administrative activity and </w:t>
      </w:r>
      <w:r w:rsidRPr="00A7481A">
        <w:rPr>
          <w:lang w:val="en-IN"/>
        </w:rPr>
        <w:t>operations</w:t>
      </w:r>
      <w:r>
        <w:rPr>
          <w:lang w:val="en-IN"/>
        </w:rPr>
        <w:t xml:space="preserve"> assigned, project-oriented assignments, </w:t>
      </w:r>
      <w:r>
        <w:t>schedule meetings and agendas, resolution activities</w:t>
      </w:r>
      <w:r w:rsidR="004C231B">
        <w:t>.</w:t>
      </w:r>
      <w:r>
        <w:rPr>
          <w:rFonts w:eastAsia="CustomSourceSansPro"/>
        </w:rPr>
        <w:t xml:space="preserve"> </w:t>
      </w:r>
    </w:p>
    <w:p w14:paraId="7BFD7B70" w14:textId="74D75169" w:rsidR="004C231B" w:rsidRPr="004C231B" w:rsidRDefault="004C231B" w:rsidP="004C231B">
      <w:pPr>
        <w:pStyle w:val="divdocumentsinglecolumnli"/>
        <w:numPr>
          <w:ilvl w:val="0"/>
          <w:numId w:val="10"/>
        </w:numPr>
        <w:spacing w:after="60" w:line="276" w:lineRule="auto"/>
        <w:ind w:left="500" w:hanging="160"/>
        <w:rPr>
          <w:lang w:val="en-IN"/>
        </w:rPr>
      </w:pPr>
      <w:r>
        <w:rPr>
          <w:rFonts w:eastAsia="CustomSourceSansPro"/>
        </w:rPr>
        <w:t xml:space="preserve">Assisted the director in department budget and Inventory management, purchasing, invoices of department expenditures, exhibit </w:t>
      </w:r>
      <w:r w:rsidR="00490AB3">
        <w:rPr>
          <w:rFonts w:eastAsia="CustomSourceSansPro"/>
        </w:rPr>
        <w:t>resource, tracking student supplies,</w:t>
      </w:r>
      <w:r>
        <w:rPr>
          <w:rFonts w:eastAsia="CustomSourceSansPro"/>
        </w:rPr>
        <w:t xml:space="preserve"> arranging student orientation and responsible for logistics. </w:t>
      </w:r>
    </w:p>
    <w:p w14:paraId="33334F35" w14:textId="5F6FDE8A" w:rsidR="00A23349" w:rsidRPr="004C231B" w:rsidRDefault="00A23349" w:rsidP="004C231B">
      <w:pPr>
        <w:pStyle w:val="divdocumentsinglecolumnli"/>
        <w:spacing w:after="60" w:line="276" w:lineRule="auto"/>
        <w:rPr>
          <w:lang w:val="en-IN"/>
        </w:rPr>
      </w:pPr>
      <w:r w:rsidRPr="004C231B">
        <w:rPr>
          <w:rFonts w:eastAsia="Source Sans Pro"/>
          <w:b/>
          <w:bCs/>
          <w:szCs w:val="20"/>
        </w:rPr>
        <w:t>The University of Texas MD Anderson Cancer Centre, Houston TX</w:t>
      </w:r>
      <w:r w:rsidRPr="004C231B">
        <w:rPr>
          <w:rFonts w:asciiTheme="minorHAnsi" w:eastAsia="Source Sans Pro" w:hAnsiTheme="minorHAnsi" w:cstheme="minorHAnsi"/>
          <w:b/>
          <w:bCs/>
          <w:color w:val="333333"/>
          <w:sz w:val="20"/>
          <w:szCs w:val="20"/>
        </w:rPr>
        <w:t xml:space="preserve">                                        </w:t>
      </w:r>
      <w:r w:rsidRPr="004C231B">
        <w:rPr>
          <w:rFonts w:eastAsia="Source Sans Pro"/>
          <w:b/>
          <w:bCs/>
          <w:i/>
          <w:szCs w:val="20"/>
        </w:rPr>
        <w:t>June 2023 – Aug 2023</w:t>
      </w:r>
    </w:p>
    <w:p w14:paraId="527264B1" w14:textId="77777777" w:rsidR="00A23349" w:rsidRPr="00597FA3" w:rsidRDefault="00A23349" w:rsidP="00A23349">
      <w:pPr>
        <w:pStyle w:val="div"/>
        <w:shd w:val="clear" w:color="auto" w:fill="FFFFFF"/>
        <w:spacing w:line="276" w:lineRule="auto"/>
        <w:rPr>
          <w:rFonts w:eastAsia="Source Sans Pro"/>
          <w:iCs/>
        </w:rPr>
      </w:pPr>
      <w:r w:rsidRPr="00D06018">
        <w:rPr>
          <w:rFonts w:asciiTheme="minorHAnsi" w:eastAsia="Source Sans Pro" w:hAnsiTheme="minorHAnsi" w:cstheme="minorHAnsi"/>
          <w:sz w:val="20"/>
          <w:szCs w:val="20"/>
        </w:rPr>
        <w:t xml:space="preserve">    </w:t>
      </w:r>
      <w:r w:rsidRPr="004F5854">
        <w:rPr>
          <w:rFonts w:eastAsia="Source Sans Pro"/>
          <w:sz w:val="20"/>
          <w:szCs w:val="20"/>
        </w:rPr>
        <w:t xml:space="preserve"> </w:t>
      </w:r>
      <w:r w:rsidRPr="00597FA3">
        <w:rPr>
          <w:rFonts w:eastAsia="Source Sans Pro"/>
          <w:iCs/>
        </w:rPr>
        <w:t xml:space="preserve">Project Intern  </w:t>
      </w:r>
    </w:p>
    <w:p w14:paraId="6D22CA9F" w14:textId="77777777" w:rsidR="005902C4" w:rsidRPr="005902C4" w:rsidRDefault="005902C4" w:rsidP="005902C4">
      <w:pPr>
        <w:numPr>
          <w:ilvl w:val="0"/>
          <w:numId w:val="11"/>
        </w:numPr>
        <w:shd w:val="clear" w:color="auto" w:fill="FFFFFF"/>
        <w:spacing w:after="60"/>
        <w:ind w:left="500" w:hanging="160"/>
        <w:textAlignment w:val="baseline"/>
        <w:rPr>
          <w:rFonts w:ascii="Times New Roman" w:eastAsia="CustomSourceSansPro" w:hAnsi="Times New Roman" w:cs="Times New Roman"/>
          <w:sz w:val="24"/>
          <w:szCs w:val="24"/>
        </w:rPr>
      </w:pPr>
      <w:r w:rsidRPr="005902C4">
        <w:rPr>
          <w:rFonts w:ascii="Times New Roman" w:eastAsia="CustomSourceSansPro" w:hAnsi="Times New Roman" w:cs="Times New Roman"/>
          <w:sz w:val="24"/>
          <w:szCs w:val="24"/>
        </w:rPr>
        <w:t>Assisted the Project Manager in multiple projects. Project design and progress report, monitoring project goals, outcomes and measurable objectives using EPIC, Craneware, V Look up, Microsoft programs.</w:t>
      </w:r>
    </w:p>
    <w:p w14:paraId="6AC41B70" w14:textId="77777777" w:rsidR="005902C4" w:rsidRPr="005902C4" w:rsidRDefault="005902C4" w:rsidP="005902C4">
      <w:pPr>
        <w:numPr>
          <w:ilvl w:val="0"/>
          <w:numId w:val="11"/>
        </w:numPr>
        <w:shd w:val="clear" w:color="auto" w:fill="FFFFFF"/>
        <w:spacing w:after="60"/>
        <w:ind w:left="500" w:hanging="160"/>
        <w:textAlignment w:val="baseline"/>
        <w:rPr>
          <w:rFonts w:ascii="Times New Roman" w:eastAsia="CustomSourceSansPro" w:hAnsi="Times New Roman" w:cs="Times New Roman"/>
          <w:b/>
          <w:bCs/>
          <w:sz w:val="24"/>
          <w:szCs w:val="24"/>
        </w:rPr>
      </w:pPr>
      <w:r w:rsidRPr="005902C4">
        <w:rPr>
          <w:rFonts w:ascii="Times New Roman" w:eastAsia="CustomSourceSansPro" w:hAnsi="Times New Roman" w:cs="Times New Roman"/>
          <w:sz w:val="24"/>
          <w:szCs w:val="24"/>
        </w:rPr>
        <w:t>Assisted</w:t>
      </w:r>
      <w:r w:rsidRPr="005902C4">
        <w:rPr>
          <w:rFonts w:ascii="Times New Roman" w:eastAsia="CustomSourceSansPro" w:hAnsi="Times New Roman" w:cs="Times New Roman"/>
          <w:b/>
          <w:bCs/>
          <w:sz w:val="24"/>
          <w:szCs w:val="24"/>
        </w:rPr>
        <w:t xml:space="preserve"> </w:t>
      </w:r>
      <w:r w:rsidRPr="005902C4">
        <w:rPr>
          <w:rFonts w:ascii="Times New Roman" w:eastAsia="CustomSourceSansPro" w:hAnsi="Times New Roman" w:cs="Times New Roman"/>
          <w:sz w:val="24"/>
          <w:szCs w:val="24"/>
        </w:rPr>
        <w:t xml:space="preserve">the Project manager in project formatting of CMS </w:t>
      </w:r>
      <w:r w:rsidRPr="005902C4">
        <w:rPr>
          <w:rFonts w:ascii="Times New Roman" w:eastAsia="CustomSourceSansPro" w:hAnsi="Times New Roman" w:cs="Times New Roman"/>
          <w:b/>
          <w:bCs/>
          <w:sz w:val="24"/>
          <w:szCs w:val="24"/>
        </w:rPr>
        <w:t>Price Transparency</w:t>
      </w:r>
      <w:r w:rsidRPr="005902C4">
        <w:rPr>
          <w:rFonts w:ascii="Times New Roman" w:eastAsia="CustomSourceSansPro" w:hAnsi="Times New Roman" w:cs="Times New Roman"/>
          <w:sz w:val="24"/>
          <w:szCs w:val="24"/>
        </w:rPr>
        <w:t xml:space="preserve"> files (financial data excel and PowerPoint files uploaded on hospital websites), technical cost analysis, computing hospital and professional billing gross and net revenue projections, data research and analysis, efficient planning, proactive with deadlines, compliance and implement policies and rules, adhering to CMS regulations gaining insights on </w:t>
      </w:r>
      <w:r w:rsidRPr="005902C4">
        <w:rPr>
          <w:rFonts w:ascii="Times New Roman" w:eastAsia="CustomSourceSansPro" w:hAnsi="Times New Roman" w:cs="Times New Roman"/>
          <w:sz w:val="24"/>
          <w:szCs w:val="24"/>
        </w:rPr>
        <w:lastRenderedPageBreak/>
        <w:t xml:space="preserve">HIPAA. Compiled data for price modelling, management strategies, planning process pricing, risk management and Implementation High-Reliability Organization (HRO). </w:t>
      </w:r>
    </w:p>
    <w:p w14:paraId="005D8443" w14:textId="77777777" w:rsidR="005902C4" w:rsidRPr="005902C4" w:rsidRDefault="005902C4" w:rsidP="005902C4">
      <w:pPr>
        <w:numPr>
          <w:ilvl w:val="0"/>
          <w:numId w:val="11"/>
        </w:numPr>
        <w:shd w:val="clear" w:color="auto" w:fill="FFFFFF"/>
        <w:spacing w:after="60"/>
        <w:ind w:left="500" w:hanging="160"/>
        <w:textAlignment w:val="baseline"/>
        <w:rPr>
          <w:rFonts w:ascii="Times New Roman" w:eastAsia="CustomSourceSansPro" w:hAnsi="Times New Roman" w:cs="Times New Roman"/>
          <w:b/>
          <w:bCs/>
          <w:sz w:val="24"/>
          <w:szCs w:val="24"/>
        </w:rPr>
      </w:pPr>
      <w:r w:rsidRPr="005902C4">
        <w:rPr>
          <w:rFonts w:ascii="Times New Roman" w:eastAsia="CustomSourceSansPro" w:hAnsi="Times New Roman" w:cs="Times New Roman"/>
          <w:sz w:val="24"/>
          <w:szCs w:val="24"/>
        </w:rPr>
        <w:t xml:space="preserve"> Assisted in coordinating staff meetings on Microsoft teams and agendas </w:t>
      </w:r>
      <w:r w:rsidRPr="005902C4">
        <w:rPr>
          <w:rFonts w:ascii="Times New Roman" w:eastAsia="CustomSourceSansPro" w:hAnsi="Times New Roman" w:cs="Times New Roman"/>
          <w:sz w:val="24"/>
          <w:szCs w:val="24"/>
          <w:lang w:val="en-IN"/>
        </w:rPr>
        <w:t>with external departments for cross-functional, technical, and operational support maintaining positive work ethic and networking activities.</w:t>
      </w:r>
    </w:p>
    <w:p w14:paraId="488BB634" w14:textId="77777777" w:rsidR="00A23349" w:rsidRPr="00965A41" w:rsidRDefault="00A23349" w:rsidP="00A23349">
      <w:pPr>
        <w:pStyle w:val="divdocumentsinglecolumnli"/>
        <w:shd w:val="clear" w:color="auto" w:fill="FFFFFF"/>
        <w:tabs>
          <w:tab w:val="left" w:pos="555"/>
          <w:tab w:val="right" w:pos="11280"/>
        </w:tabs>
        <w:spacing w:after="60" w:line="276" w:lineRule="auto"/>
        <w:rPr>
          <w:rFonts w:asciiTheme="minorHAnsi" w:eastAsia="Source Sans Pro" w:hAnsiTheme="minorHAnsi" w:cstheme="minorHAnsi"/>
          <w:b/>
          <w:bCs/>
          <w:color w:val="333333"/>
          <w:szCs w:val="20"/>
        </w:rPr>
      </w:pPr>
      <w:r w:rsidRPr="00A00B9C">
        <w:rPr>
          <w:rFonts w:eastAsia="Source Sans Pro"/>
          <w:b/>
          <w:bCs/>
          <w:szCs w:val="20"/>
        </w:rPr>
        <w:t>Rotary Club of Bombay Seaside, Mumbai India</w:t>
      </w:r>
      <w:r w:rsidRPr="00A00B9C">
        <w:rPr>
          <w:rFonts w:asciiTheme="minorHAnsi" w:eastAsia="Source Sans Pro" w:hAnsiTheme="minorHAnsi" w:cstheme="minorHAnsi"/>
          <w:b/>
          <w:bCs/>
          <w:color w:val="333333"/>
          <w:szCs w:val="20"/>
        </w:rPr>
        <w:tab/>
      </w:r>
      <w:r w:rsidRPr="00A00B9C">
        <w:rPr>
          <w:rFonts w:asciiTheme="minorHAnsi" w:eastAsia="Source Sans Pro" w:hAnsiTheme="minorHAnsi" w:cstheme="minorHAnsi"/>
          <w:b/>
          <w:bCs/>
          <w:color w:val="333333"/>
          <w:sz w:val="20"/>
          <w:szCs w:val="20"/>
        </w:rPr>
        <w:t xml:space="preserve">                                 </w:t>
      </w:r>
      <w:r w:rsidRPr="00A00B9C">
        <w:rPr>
          <w:rFonts w:asciiTheme="minorHAnsi" w:eastAsia="Source Sans Pro" w:hAnsiTheme="minorHAnsi" w:cstheme="minorHAnsi"/>
          <w:b/>
          <w:bCs/>
          <w:i/>
          <w:color w:val="333333"/>
          <w:sz w:val="20"/>
          <w:szCs w:val="20"/>
        </w:rPr>
        <w:t xml:space="preserve"> </w:t>
      </w:r>
      <w:r w:rsidRPr="00A00B9C">
        <w:rPr>
          <w:rFonts w:eastAsia="Source Sans Pro"/>
          <w:b/>
          <w:bCs/>
          <w:i/>
          <w:szCs w:val="20"/>
        </w:rPr>
        <w:t xml:space="preserve">April 2018 – </w:t>
      </w:r>
      <w:r>
        <w:rPr>
          <w:rFonts w:eastAsia="Source Sans Pro"/>
          <w:b/>
          <w:bCs/>
          <w:i/>
          <w:szCs w:val="20"/>
        </w:rPr>
        <w:t>November</w:t>
      </w:r>
      <w:r w:rsidRPr="00A00B9C">
        <w:rPr>
          <w:rFonts w:eastAsia="Source Sans Pro"/>
          <w:b/>
          <w:bCs/>
          <w:i/>
          <w:szCs w:val="20"/>
        </w:rPr>
        <w:t xml:space="preserve"> 20</w:t>
      </w:r>
      <w:r>
        <w:rPr>
          <w:rFonts w:eastAsia="Source Sans Pro"/>
          <w:b/>
          <w:bCs/>
          <w:i/>
          <w:szCs w:val="20"/>
        </w:rPr>
        <w:t>21</w:t>
      </w:r>
      <w:r w:rsidRPr="00597FA3">
        <w:rPr>
          <w:rFonts w:asciiTheme="minorHAnsi" w:eastAsia="Source Sans Pro" w:hAnsiTheme="minorHAnsi" w:cstheme="minorHAnsi"/>
          <w:iCs/>
          <w:sz w:val="20"/>
          <w:szCs w:val="20"/>
        </w:rPr>
        <w:t xml:space="preserve">   </w:t>
      </w:r>
    </w:p>
    <w:p w14:paraId="32D9B7F1" w14:textId="541127CA" w:rsidR="00A23349" w:rsidRPr="00597FA3" w:rsidRDefault="00A23349" w:rsidP="00A23349">
      <w:pPr>
        <w:pStyle w:val="div"/>
        <w:shd w:val="clear" w:color="auto" w:fill="FFFFFF"/>
        <w:spacing w:line="276" w:lineRule="auto"/>
        <w:rPr>
          <w:rFonts w:eastAsia="Source Sans Pro"/>
          <w:iCs/>
        </w:rPr>
      </w:pPr>
      <w:r w:rsidRPr="00597FA3">
        <w:rPr>
          <w:rFonts w:asciiTheme="minorHAnsi" w:eastAsia="Source Sans Pro" w:hAnsiTheme="minorHAnsi" w:cstheme="minorHAnsi"/>
          <w:iCs/>
          <w:sz w:val="20"/>
          <w:szCs w:val="20"/>
        </w:rPr>
        <w:t xml:space="preserve">  </w:t>
      </w:r>
      <w:r w:rsidR="005F3A5C">
        <w:rPr>
          <w:rFonts w:eastAsia="Source Sans Pro"/>
          <w:iCs/>
        </w:rPr>
        <w:t xml:space="preserve"> Pro</w:t>
      </w:r>
      <w:r w:rsidR="0058448E">
        <w:rPr>
          <w:rFonts w:eastAsia="Source Sans Pro"/>
          <w:iCs/>
        </w:rPr>
        <w:t>ject</w:t>
      </w:r>
      <w:r w:rsidR="00EB3512">
        <w:rPr>
          <w:rFonts w:eastAsia="Source Sans Pro"/>
          <w:iCs/>
        </w:rPr>
        <w:t xml:space="preserve"> Coordinator</w:t>
      </w:r>
      <w:r w:rsidR="002C33F6">
        <w:rPr>
          <w:rFonts w:eastAsia="Source Sans Pro"/>
          <w:iCs/>
        </w:rPr>
        <w:t xml:space="preserve"> | </w:t>
      </w:r>
      <w:r w:rsidR="0086204C">
        <w:rPr>
          <w:rFonts w:eastAsia="Source Sans Pro"/>
          <w:iCs/>
        </w:rPr>
        <w:t>Research Coordinator</w:t>
      </w:r>
    </w:p>
    <w:p w14:paraId="6572643A" w14:textId="1F781017" w:rsidR="00A23349" w:rsidRPr="00FC4DC0" w:rsidRDefault="00A23349" w:rsidP="00FC4DC0">
      <w:pPr>
        <w:pStyle w:val="divdocumentsinglecolumnli"/>
        <w:numPr>
          <w:ilvl w:val="0"/>
          <w:numId w:val="10"/>
        </w:numPr>
        <w:shd w:val="clear" w:color="auto" w:fill="FFFFFF"/>
        <w:spacing w:after="60" w:line="276" w:lineRule="auto"/>
        <w:ind w:left="500" w:hanging="160"/>
        <w:rPr>
          <w:rStyle w:val="span"/>
          <w:rFonts w:eastAsia="CustomSourceSansPro"/>
        </w:rPr>
      </w:pPr>
      <w:r>
        <w:rPr>
          <w:rStyle w:val="span"/>
          <w:rFonts w:eastAsia="CustomSourceSansPro"/>
        </w:rPr>
        <w:t xml:space="preserve"> </w:t>
      </w:r>
      <w:r w:rsidR="00330EA3">
        <w:rPr>
          <w:rStyle w:val="span"/>
          <w:rFonts w:eastAsia="CustomSourceSansPro"/>
        </w:rPr>
        <w:t>O</w:t>
      </w:r>
      <w:r w:rsidRPr="006A24A9">
        <w:rPr>
          <w:rStyle w:val="span"/>
          <w:rFonts w:eastAsia="CustomSourceSansPro"/>
        </w:rPr>
        <w:t xml:space="preserve">rganized </w:t>
      </w:r>
      <w:r w:rsidR="00330EA3">
        <w:rPr>
          <w:rStyle w:val="span"/>
          <w:rFonts w:eastAsia="CustomSourceSansPro"/>
        </w:rPr>
        <w:t xml:space="preserve">Sponsored Projects and </w:t>
      </w:r>
      <w:r w:rsidRPr="006A24A9">
        <w:rPr>
          <w:rFonts w:eastAsia="CustomSourceSansPro"/>
        </w:rPr>
        <w:t xml:space="preserve">dental camps creating </w:t>
      </w:r>
      <w:r>
        <w:rPr>
          <w:rFonts w:eastAsia="CustomSourceSansPro"/>
        </w:rPr>
        <w:t xml:space="preserve">research </w:t>
      </w:r>
      <w:r w:rsidRPr="006A24A9">
        <w:rPr>
          <w:rFonts w:eastAsia="CustomSourceSansPro"/>
        </w:rPr>
        <w:t>education</w:t>
      </w:r>
      <w:r>
        <w:rPr>
          <w:rFonts w:eastAsia="CustomSourceSansPro"/>
        </w:rPr>
        <w:t>, screening, interviews</w:t>
      </w:r>
      <w:r w:rsidRPr="006A24A9">
        <w:rPr>
          <w:rFonts w:eastAsia="CustomSourceSansPro"/>
        </w:rPr>
        <w:t xml:space="preserve"> content</w:t>
      </w:r>
      <w:r w:rsidR="00490AB3" w:rsidRPr="00490AB3">
        <w:rPr>
          <w:rFonts w:eastAsia="CustomSourceSansPro"/>
        </w:rPr>
        <w:t xml:space="preserve"> </w:t>
      </w:r>
      <w:r w:rsidR="00490AB3">
        <w:rPr>
          <w:rFonts w:eastAsia="CustomSourceSansPro"/>
        </w:rPr>
        <w:t xml:space="preserve">patient </w:t>
      </w:r>
      <w:r w:rsidR="00490AB3" w:rsidRPr="00490AB3">
        <w:rPr>
          <w:rFonts w:eastAsia="CustomSourceSansPro"/>
        </w:rPr>
        <w:t xml:space="preserve">participant recruitment, tracking and </w:t>
      </w:r>
      <w:r w:rsidR="00B14D92" w:rsidRPr="00490AB3">
        <w:rPr>
          <w:rFonts w:eastAsia="CustomSourceSansPro"/>
        </w:rPr>
        <w:t>documentation</w:t>
      </w:r>
      <w:r w:rsidR="00B14D92">
        <w:rPr>
          <w:rFonts w:eastAsia="CustomSourceSansPro"/>
        </w:rPr>
        <w:t>.</w:t>
      </w:r>
      <w:r w:rsidRPr="00FC4DC0">
        <w:rPr>
          <w:rFonts w:eastAsia="CustomSourceSansPro"/>
        </w:rPr>
        <w:t xml:space="preserve"> </w:t>
      </w:r>
      <w:r w:rsidR="00B14D92">
        <w:rPr>
          <w:rFonts w:eastAsia="CustomSourceSansPro"/>
        </w:rPr>
        <w:t>P</w:t>
      </w:r>
      <w:r w:rsidRPr="00FC4DC0">
        <w:rPr>
          <w:rFonts w:eastAsia="CustomSourceSansPro"/>
        </w:rPr>
        <w:t xml:space="preserve">ublic speaking for 30 communities. I used this cohort in PG diploma for </w:t>
      </w:r>
      <w:r w:rsidR="00490AB3" w:rsidRPr="00FC4DC0">
        <w:rPr>
          <w:rFonts w:eastAsia="CustomSourceSansPro"/>
        </w:rPr>
        <w:t>entering data, data</w:t>
      </w:r>
      <w:r w:rsidRPr="00FC4DC0">
        <w:rPr>
          <w:rFonts w:eastAsia="CustomSourceSansPro"/>
        </w:rPr>
        <w:t xml:space="preserve"> analysis, methodology and research study proposal for the TISS hospital and dental </w:t>
      </w:r>
      <w:r w:rsidR="00330EA3" w:rsidRPr="00FC4DC0">
        <w:rPr>
          <w:rFonts w:eastAsia="CustomSourceSansPro"/>
        </w:rPr>
        <w:t>clinic</w:t>
      </w:r>
      <w:r w:rsidR="00330EA3">
        <w:rPr>
          <w:rFonts w:eastAsia="CustomSourceSansPro"/>
        </w:rPr>
        <w:t>, overseeing</w:t>
      </w:r>
      <w:r w:rsidR="00330EA3" w:rsidRPr="00330EA3">
        <w:rPr>
          <w:rFonts w:eastAsia="CustomSourceSansPro"/>
        </w:rPr>
        <w:t xml:space="preserve"> study </w:t>
      </w:r>
      <w:r w:rsidR="00330EA3" w:rsidRPr="00330EA3">
        <w:rPr>
          <w:rFonts w:eastAsia="CustomSourceSansPro"/>
        </w:rPr>
        <w:t>setup. Organized</w:t>
      </w:r>
      <w:r w:rsidR="004C231B" w:rsidRPr="00FC4DC0">
        <w:rPr>
          <w:rFonts w:eastAsia="CustomSourceSansPro"/>
        </w:rPr>
        <w:t xml:space="preserve"> research planning meetings and keeping a track of all the patie</w:t>
      </w:r>
      <w:bookmarkStart w:id="1" w:name="_Hlk206221503"/>
      <w:r w:rsidR="00330EA3">
        <w:rPr>
          <w:rFonts w:eastAsia="CustomSourceSansPro"/>
        </w:rPr>
        <w:t>nt</w:t>
      </w:r>
      <w:r w:rsidR="00330EA3" w:rsidRPr="00330EA3">
        <w:rPr>
          <w:rFonts w:ascii="Lato-Regular" w:eastAsiaTheme="minorHAnsi" w:hAnsi="Lato-Regular" w:cstheme="minorBidi"/>
          <w:color w:val="4A4A4A"/>
          <w:sz w:val="22"/>
          <w:szCs w:val="22"/>
          <w:shd w:val="clear" w:color="auto" w:fill="FFFFFF"/>
        </w:rPr>
        <w:t xml:space="preserve"> </w:t>
      </w:r>
      <w:r w:rsidR="00330EA3" w:rsidRPr="00330EA3">
        <w:rPr>
          <w:rFonts w:eastAsia="CustomSourceSansPro"/>
        </w:rPr>
        <w:t>high-quality data collection.</w:t>
      </w:r>
      <w:r w:rsidR="00330EA3" w:rsidRPr="00330EA3">
        <w:rPr>
          <w:rFonts w:ascii="Lato-Regular" w:eastAsiaTheme="minorHAnsi" w:hAnsi="Lato-Regular" w:cstheme="minorBidi"/>
          <w:color w:val="4A4A4A"/>
          <w:sz w:val="22"/>
          <w:szCs w:val="22"/>
          <w:shd w:val="clear" w:color="auto" w:fill="FFFFFF"/>
        </w:rPr>
        <w:t xml:space="preserve"> </w:t>
      </w:r>
    </w:p>
    <w:bookmarkEnd w:id="1"/>
    <w:p w14:paraId="707BF071" w14:textId="7F070357" w:rsidR="00A23349" w:rsidRPr="003E33B8" w:rsidRDefault="00A23349" w:rsidP="00A23349">
      <w:pPr>
        <w:pStyle w:val="divdocumentsinglecolumnli"/>
        <w:numPr>
          <w:ilvl w:val="0"/>
          <w:numId w:val="10"/>
        </w:numPr>
        <w:shd w:val="clear" w:color="auto" w:fill="FFFFFF"/>
        <w:spacing w:after="60" w:line="276" w:lineRule="auto"/>
        <w:ind w:left="500" w:hanging="160"/>
        <w:rPr>
          <w:rFonts w:eastAsia="CustomSourceSansPro"/>
        </w:rPr>
      </w:pPr>
      <w:r w:rsidRPr="002744D5">
        <w:rPr>
          <w:rFonts w:eastAsia="CustomSourceSansPro"/>
        </w:rPr>
        <w:t>Increas</w:t>
      </w:r>
      <w:r>
        <w:rPr>
          <w:rFonts w:eastAsia="CustomSourceSansPro"/>
        </w:rPr>
        <w:t xml:space="preserve">ed the patient flow by 25 percent. Plan and delivered public health and community Programs, assigned camps and screening program, prioritize public health, and improve health </w:t>
      </w:r>
      <w:r w:rsidR="00501082">
        <w:rPr>
          <w:rFonts w:eastAsia="CustomSourceSansPro"/>
        </w:rPr>
        <w:t>outcomes, communicating</w:t>
      </w:r>
      <w:r w:rsidR="00E67913">
        <w:rPr>
          <w:rFonts w:eastAsia="CustomSourceSansPro"/>
        </w:rPr>
        <w:t xml:space="preserve"> health outcomes </w:t>
      </w:r>
      <w:r>
        <w:rPr>
          <w:rFonts w:eastAsia="CustomSourceSansPro"/>
        </w:rPr>
        <w:t>with sponsors of the program.</w:t>
      </w:r>
      <w:r w:rsidRPr="003E33B8">
        <w:rPr>
          <w:rFonts w:eastAsia="CustomSourceSansPro"/>
        </w:rPr>
        <w:t xml:space="preserve"> </w:t>
      </w:r>
      <w:bookmarkStart w:id="2" w:name="_Hlk206574193"/>
      <w:r w:rsidR="00330EA3" w:rsidRPr="00330EA3">
        <w:rPr>
          <w:rFonts w:eastAsia="CustomSourceSansPro"/>
        </w:rPr>
        <w:t>Attends research-planning meetings to assist in the preparation of budget drafts for departmental leadership approval.</w:t>
      </w:r>
    </w:p>
    <w:bookmarkEnd w:id="2"/>
    <w:p w14:paraId="3FC254EC" w14:textId="77777777" w:rsidR="00330EA3" w:rsidRPr="00330EA3" w:rsidRDefault="008E3112" w:rsidP="008E3112">
      <w:pPr>
        <w:pStyle w:val="divdocumentsinglecolumnli"/>
        <w:numPr>
          <w:ilvl w:val="0"/>
          <w:numId w:val="10"/>
        </w:numPr>
        <w:shd w:val="clear" w:color="auto" w:fill="FFFFFF"/>
        <w:spacing w:after="60" w:line="276" w:lineRule="auto"/>
        <w:ind w:left="500" w:hanging="160"/>
        <w:rPr>
          <w:rFonts w:eastAsia="Source Sans Pro"/>
          <w:b/>
          <w:bCs/>
          <w:color w:val="333333"/>
          <w:szCs w:val="20"/>
        </w:rPr>
      </w:pPr>
      <w:r w:rsidRPr="00330EA3">
        <w:rPr>
          <w:rFonts w:eastAsia="CustomSourceSansPro"/>
          <w:lang w:val="en-IN"/>
        </w:rPr>
        <w:t>O</w:t>
      </w:r>
      <w:r w:rsidR="00A23349" w:rsidRPr="00330EA3">
        <w:rPr>
          <w:rFonts w:eastAsia="CustomSourceSansPro"/>
          <w:lang w:val="en-IN"/>
        </w:rPr>
        <w:t xml:space="preserve">rganize team meetings with providers and board for project deliverables detailed oriented </w:t>
      </w:r>
      <w:r w:rsidRPr="00330EA3">
        <w:rPr>
          <w:rFonts w:eastAsia="CustomSourceSansPro"/>
          <w:lang w:val="en-IN"/>
        </w:rPr>
        <w:t>review of finances, communicating with vendors</w:t>
      </w:r>
      <w:r w:rsidR="00A23349" w:rsidRPr="00330EA3">
        <w:rPr>
          <w:rFonts w:eastAsia="CustomSourceSansPro"/>
          <w:lang w:val="en-IN"/>
        </w:rPr>
        <w:t xml:space="preserve"> and program assessment, travel arrangement for providers, assist in program budget</w:t>
      </w:r>
      <w:r w:rsidR="00330EA3" w:rsidRPr="00330EA3">
        <w:rPr>
          <w:rFonts w:asciiTheme="minorHAnsi" w:eastAsia="CustomSourceSansPro" w:hAnsiTheme="minorHAnsi" w:cstheme="minorBidi"/>
          <w:sz w:val="22"/>
          <w:szCs w:val="22"/>
        </w:rPr>
        <w:t xml:space="preserve"> </w:t>
      </w:r>
      <w:r w:rsidR="00330EA3" w:rsidRPr="00330EA3">
        <w:rPr>
          <w:rFonts w:eastAsia="CustomSourceSansPro"/>
        </w:rPr>
        <w:t>research-planning meetings to assist in the preparation of budget drafts</w:t>
      </w:r>
      <w:r w:rsidR="00A23349" w:rsidRPr="00330EA3">
        <w:rPr>
          <w:rFonts w:eastAsia="CustomSourceSansPro"/>
          <w:lang w:val="en-IN"/>
        </w:rPr>
        <w:t>, initiate new ideas, seminars, webinars, and conferences.</w:t>
      </w:r>
      <w:r w:rsidR="00A23349" w:rsidRPr="00330EA3">
        <w:rPr>
          <w:rFonts w:eastAsia="Source Sans Pro"/>
          <w:b/>
          <w:bCs/>
          <w:color w:val="333333"/>
          <w:szCs w:val="20"/>
        </w:rPr>
        <w:t xml:space="preserve"> </w:t>
      </w:r>
      <w:r w:rsidR="009500B3" w:rsidRPr="00330EA3">
        <w:rPr>
          <w:rFonts w:eastAsia="Source Sans Pro"/>
          <w:color w:val="333333"/>
          <w:szCs w:val="20"/>
        </w:rPr>
        <w:t>Demonstrated leadership skills</w:t>
      </w:r>
    </w:p>
    <w:p w14:paraId="43DC613B" w14:textId="3170643D" w:rsidR="00A23349" w:rsidRPr="00330EA3" w:rsidRDefault="00A23349" w:rsidP="00330EA3">
      <w:pPr>
        <w:pStyle w:val="divdocumentsinglecolumnli"/>
        <w:shd w:val="clear" w:color="auto" w:fill="FFFFFF"/>
        <w:spacing w:after="60" w:line="276" w:lineRule="auto"/>
        <w:rPr>
          <w:rFonts w:eastAsia="Source Sans Pro"/>
          <w:b/>
          <w:bCs/>
          <w:color w:val="333333"/>
          <w:szCs w:val="20"/>
        </w:rPr>
      </w:pPr>
      <w:r w:rsidRPr="00330EA3">
        <w:rPr>
          <w:rFonts w:eastAsia="Source Sans Pro"/>
          <w:b/>
          <w:bCs/>
          <w:szCs w:val="20"/>
        </w:rPr>
        <w:t>Dr Michaels Pediatric Dental Clinic, Dubai</w:t>
      </w:r>
      <w:r w:rsidRPr="00330EA3">
        <w:rPr>
          <w:rFonts w:asciiTheme="minorHAnsi" w:eastAsia="Source Sans Pro" w:hAnsiTheme="minorHAnsi" w:cstheme="minorHAnsi"/>
          <w:b/>
          <w:bCs/>
          <w:color w:val="333333"/>
          <w:szCs w:val="20"/>
        </w:rPr>
        <w:tab/>
      </w:r>
      <w:r w:rsidRPr="00330EA3">
        <w:rPr>
          <w:rFonts w:asciiTheme="minorHAnsi" w:eastAsia="Source Sans Pro" w:hAnsiTheme="minorHAnsi" w:cstheme="minorHAnsi"/>
          <w:b/>
          <w:bCs/>
          <w:color w:val="333333"/>
          <w:sz w:val="20"/>
          <w:szCs w:val="20"/>
        </w:rPr>
        <w:t xml:space="preserve">            </w:t>
      </w:r>
      <w:r w:rsidRPr="00330EA3">
        <w:rPr>
          <w:rFonts w:asciiTheme="minorHAnsi" w:eastAsia="Source Sans Pro" w:hAnsiTheme="minorHAnsi" w:cstheme="minorHAnsi"/>
          <w:b/>
          <w:bCs/>
          <w:i/>
          <w:color w:val="333333"/>
          <w:sz w:val="20"/>
          <w:szCs w:val="20"/>
        </w:rPr>
        <w:t xml:space="preserve"> </w:t>
      </w:r>
      <w:r w:rsidRPr="00330EA3">
        <w:rPr>
          <w:rFonts w:eastAsia="Source Sans Pro"/>
          <w:b/>
          <w:bCs/>
          <w:i/>
          <w:szCs w:val="20"/>
        </w:rPr>
        <w:t>Feb 2016 – April 2018</w:t>
      </w:r>
    </w:p>
    <w:p w14:paraId="788AED98" w14:textId="77777777" w:rsidR="00A23349" w:rsidRPr="00597FA3" w:rsidRDefault="00A23349" w:rsidP="00A23349">
      <w:pPr>
        <w:pStyle w:val="div"/>
        <w:shd w:val="clear" w:color="auto" w:fill="FFFFFF"/>
        <w:tabs>
          <w:tab w:val="left" w:pos="4668"/>
        </w:tabs>
        <w:spacing w:line="276" w:lineRule="auto"/>
        <w:rPr>
          <w:rFonts w:eastAsia="Source Sans Pro"/>
          <w:iCs/>
        </w:rPr>
      </w:pPr>
      <w:r w:rsidRPr="00D06018">
        <w:rPr>
          <w:rFonts w:asciiTheme="minorHAnsi" w:eastAsia="Source Sans Pro" w:hAnsiTheme="minorHAnsi" w:cstheme="minorHAnsi"/>
          <w:sz w:val="20"/>
          <w:szCs w:val="20"/>
        </w:rPr>
        <w:t xml:space="preserve">     </w:t>
      </w:r>
      <w:r w:rsidRPr="00597FA3">
        <w:rPr>
          <w:rFonts w:eastAsia="Source Sans Pro"/>
          <w:iCs/>
        </w:rPr>
        <w:t>Dental Associate</w:t>
      </w:r>
      <w:r>
        <w:rPr>
          <w:rFonts w:eastAsia="Source Sans Pro"/>
          <w:iCs/>
        </w:rPr>
        <w:t xml:space="preserve"> |</w:t>
      </w:r>
      <w:r w:rsidRPr="00597FA3">
        <w:rPr>
          <w:rFonts w:eastAsia="Source Sans Pro"/>
          <w:iCs/>
        </w:rPr>
        <w:t xml:space="preserve"> P</w:t>
      </w:r>
      <w:r>
        <w:rPr>
          <w:rFonts w:eastAsia="Source Sans Pro"/>
          <w:iCs/>
        </w:rPr>
        <w:t>roject</w:t>
      </w:r>
      <w:r w:rsidRPr="00597FA3">
        <w:rPr>
          <w:rFonts w:eastAsia="Source Sans Pro"/>
          <w:iCs/>
        </w:rPr>
        <w:t xml:space="preserve"> Coordinator</w:t>
      </w:r>
    </w:p>
    <w:p w14:paraId="04C9E645" w14:textId="3146BE61" w:rsidR="00A23349" w:rsidRPr="00E8685D" w:rsidRDefault="00A23349" w:rsidP="00A23349">
      <w:pPr>
        <w:pStyle w:val="divdocumentsinglecolumnli"/>
        <w:numPr>
          <w:ilvl w:val="0"/>
          <w:numId w:val="12"/>
        </w:numPr>
        <w:shd w:val="clear" w:color="auto" w:fill="FFFFFF"/>
        <w:spacing w:after="60" w:line="276" w:lineRule="auto"/>
        <w:ind w:left="500" w:hanging="160"/>
        <w:rPr>
          <w:rFonts w:eastAsia="CustomSourceSansPro"/>
        </w:rPr>
      </w:pPr>
      <w:r w:rsidRPr="00E77D6B">
        <w:rPr>
          <w:rFonts w:eastAsia="CustomSourceSansPro"/>
          <w:lang w:val="en-IN"/>
        </w:rPr>
        <w:t xml:space="preserve">Assist </w:t>
      </w:r>
      <w:r>
        <w:rPr>
          <w:rFonts w:eastAsia="CustomSourceSansPro"/>
          <w:lang w:val="en-IN"/>
        </w:rPr>
        <w:t xml:space="preserve">the Director in multiple projects include </w:t>
      </w:r>
      <w:r w:rsidRPr="00E77D6B">
        <w:rPr>
          <w:rFonts w:eastAsia="CustomSourceSansPro"/>
          <w:lang w:val="en-IN"/>
        </w:rPr>
        <w:t>budget</w:t>
      </w:r>
      <w:r>
        <w:rPr>
          <w:rFonts w:eastAsia="CustomSourceSansPro"/>
          <w:lang w:val="en-IN"/>
        </w:rPr>
        <w:t xml:space="preserve"> management,</w:t>
      </w:r>
      <w:r w:rsidRPr="00E77D6B">
        <w:rPr>
          <w:rFonts w:eastAsia="CustomSourceSansPro"/>
          <w:lang w:val="en-IN"/>
        </w:rPr>
        <w:t xml:space="preserve"> formatting large cost estimate</w:t>
      </w:r>
      <w:r>
        <w:rPr>
          <w:rFonts w:eastAsia="CustomSourceSansPro"/>
          <w:lang w:val="en-IN"/>
        </w:rPr>
        <w:t>s for patients paying out of pocket and collaborate with hospitals with the clinic services</w:t>
      </w:r>
      <w:r w:rsidRPr="00E77D6B">
        <w:rPr>
          <w:rFonts w:eastAsia="CustomSourceSansPro"/>
          <w:lang w:val="en-IN"/>
        </w:rPr>
        <w:t xml:space="preserve"> resulted in 40 percen</w:t>
      </w:r>
      <w:r>
        <w:rPr>
          <w:rFonts w:eastAsia="CustomSourceSansPro"/>
          <w:lang w:val="en-IN"/>
        </w:rPr>
        <w:t xml:space="preserve">t </w:t>
      </w:r>
      <w:r w:rsidRPr="00E77D6B">
        <w:rPr>
          <w:rFonts w:eastAsia="CustomSourceSansPro"/>
          <w:lang w:val="en-IN"/>
        </w:rPr>
        <w:t>patient retention to the clinic</w:t>
      </w:r>
      <w:r>
        <w:rPr>
          <w:rFonts w:eastAsia="CustomSourceSansPro"/>
          <w:lang w:val="en-IN"/>
        </w:rPr>
        <w:t xml:space="preserve"> through process improvement, strategic business initiative and operations. Projects involved data management, including new technology and training staff, resources management.</w:t>
      </w:r>
      <w:r w:rsidRPr="00E77D6B">
        <w:rPr>
          <w:rStyle w:val="span"/>
          <w:rFonts w:eastAsia="CustomSourceSansPro"/>
          <w:lang w:val="en-IN"/>
        </w:rPr>
        <w:t xml:space="preserve"> Ability to</w:t>
      </w:r>
      <w:r>
        <w:rPr>
          <w:rStyle w:val="span"/>
          <w:rFonts w:eastAsia="CustomSourceSansPro"/>
          <w:lang w:val="en-IN"/>
        </w:rPr>
        <w:t xml:space="preserve"> multitask, maintain</w:t>
      </w:r>
      <w:r w:rsidRPr="00E77D6B">
        <w:rPr>
          <w:rFonts w:eastAsia="CustomSourceSansPro"/>
          <w:lang w:val="en-IN"/>
        </w:rPr>
        <w:t xml:space="preserve"> confidential patient </w:t>
      </w:r>
      <w:r>
        <w:rPr>
          <w:rFonts w:eastAsia="CustomSourceSansPro"/>
          <w:lang w:val="en-IN"/>
        </w:rPr>
        <w:t>Electronic Health R</w:t>
      </w:r>
      <w:r w:rsidRPr="00E77D6B">
        <w:rPr>
          <w:rFonts w:eastAsia="CustomSourceSansPro"/>
          <w:lang w:val="en-IN"/>
        </w:rPr>
        <w:t>ecords</w:t>
      </w:r>
      <w:r>
        <w:rPr>
          <w:rFonts w:eastAsia="CustomSourceSansPro"/>
          <w:lang w:val="en-IN"/>
        </w:rPr>
        <w:t>, database development</w:t>
      </w:r>
      <w:r w:rsidRPr="00E77D6B">
        <w:rPr>
          <w:rFonts w:eastAsia="CustomSourceSansPro"/>
          <w:lang w:val="en-IN"/>
        </w:rPr>
        <w:t>, billing support and assistance</w:t>
      </w:r>
      <w:r>
        <w:rPr>
          <w:rFonts w:eastAsia="CustomSourceSansPro"/>
          <w:lang w:val="en-IN"/>
        </w:rPr>
        <w:t xml:space="preserve"> in financial reporting and expenditures.</w:t>
      </w:r>
      <w:r w:rsidR="00330EA3" w:rsidRPr="00330EA3">
        <w:rPr>
          <w:rFonts w:ascii="Lato-Regular" w:eastAsiaTheme="minorHAnsi" w:hAnsi="Lato-Regular" w:cstheme="minorBidi"/>
          <w:color w:val="4A4A4A"/>
          <w:sz w:val="22"/>
          <w:szCs w:val="22"/>
          <w:shd w:val="clear" w:color="auto" w:fill="FFFFFF"/>
        </w:rPr>
        <w:t xml:space="preserve"> </w:t>
      </w:r>
      <w:r w:rsidR="00330EA3" w:rsidRPr="00330EA3">
        <w:rPr>
          <w:rFonts w:eastAsia="CustomSourceSansPro"/>
        </w:rPr>
        <w:t>administrative direction and guidance to administrative staff personnel within department.</w:t>
      </w:r>
    </w:p>
    <w:p w14:paraId="509396E5" w14:textId="77777777" w:rsidR="00A23349" w:rsidRPr="00E77D6B" w:rsidRDefault="00A23349" w:rsidP="00A23349">
      <w:pPr>
        <w:pStyle w:val="divdocumentsinglecolumnli"/>
        <w:numPr>
          <w:ilvl w:val="0"/>
          <w:numId w:val="12"/>
        </w:numPr>
        <w:shd w:val="clear" w:color="auto" w:fill="FFFFFF"/>
        <w:spacing w:after="60" w:line="276" w:lineRule="auto"/>
        <w:ind w:left="500" w:hanging="160"/>
        <w:rPr>
          <w:rStyle w:val="span"/>
          <w:rFonts w:eastAsia="CustomSourceSansPro"/>
        </w:rPr>
      </w:pPr>
      <w:bookmarkStart w:id="3" w:name="_Hlk176205811"/>
      <w:bookmarkStart w:id="4" w:name="_Hlk175664882"/>
      <w:r w:rsidRPr="00F72BA2">
        <w:rPr>
          <w:rStyle w:val="span"/>
          <w:rFonts w:eastAsia="CustomSourceSansPro"/>
        </w:rPr>
        <w:t xml:space="preserve">Coordinated meetings with </w:t>
      </w:r>
      <w:bookmarkEnd w:id="3"/>
      <w:r w:rsidRPr="00F72BA2">
        <w:rPr>
          <w:rStyle w:val="span"/>
          <w:rFonts w:eastAsia="CustomSourceSansPro"/>
        </w:rPr>
        <w:t>speciali</w:t>
      </w:r>
      <w:r>
        <w:rPr>
          <w:rStyle w:val="span"/>
          <w:rFonts w:eastAsia="CustomSourceSansPro"/>
        </w:rPr>
        <w:t>sts,</w:t>
      </w:r>
      <w:bookmarkEnd w:id="4"/>
      <w:r>
        <w:rPr>
          <w:rStyle w:val="span"/>
          <w:rFonts w:eastAsia="CustomSourceSansPro"/>
        </w:rPr>
        <w:t xml:space="preserve"> workshops, huddle team meetings, Camps, webinars, seminars</w:t>
      </w:r>
    </w:p>
    <w:p w14:paraId="4910A103" w14:textId="77777777" w:rsidR="00A23349" w:rsidRPr="00F72BA2" w:rsidRDefault="00A23349" w:rsidP="00A23349">
      <w:pPr>
        <w:pStyle w:val="divdocumentsinglecolumnli"/>
        <w:shd w:val="clear" w:color="auto" w:fill="FFFFFF"/>
        <w:tabs>
          <w:tab w:val="left" w:pos="555"/>
          <w:tab w:val="right" w:pos="11280"/>
        </w:tabs>
        <w:spacing w:after="60" w:line="276" w:lineRule="auto"/>
        <w:rPr>
          <w:rFonts w:asciiTheme="minorHAnsi" w:eastAsia="Source Sans Pro" w:hAnsiTheme="minorHAnsi" w:cstheme="minorHAnsi"/>
          <w:b/>
          <w:bCs/>
          <w:color w:val="333333"/>
          <w:szCs w:val="20"/>
        </w:rPr>
      </w:pPr>
      <w:r w:rsidRPr="00F72BA2">
        <w:rPr>
          <w:rFonts w:eastAsia="Source Sans Pro"/>
          <w:b/>
          <w:bCs/>
          <w:szCs w:val="20"/>
        </w:rPr>
        <w:t>Shiv Krupa Polyclinic, Mumbai India</w:t>
      </w:r>
      <w:r w:rsidRPr="00F72BA2">
        <w:rPr>
          <w:rFonts w:asciiTheme="minorHAnsi" w:eastAsia="Source Sans Pro" w:hAnsiTheme="minorHAnsi" w:cstheme="minorHAnsi"/>
          <w:b/>
          <w:bCs/>
          <w:color w:val="333333"/>
          <w:szCs w:val="20"/>
        </w:rPr>
        <w:tab/>
      </w:r>
      <w:r w:rsidRPr="00F72BA2">
        <w:rPr>
          <w:rFonts w:asciiTheme="minorHAnsi" w:eastAsia="Source Sans Pro" w:hAnsiTheme="minorHAnsi" w:cstheme="minorHAnsi"/>
          <w:b/>
          <w:bCs/>
          <w:color w:val="333333"/>
          <w:sz w:val="20"/>
          <w:szCs w:val="20"/>
        </w:rPr>
        <w:t xml:space="preserve">                                      </w:t>
      </w:r>
      <w:r w:rsidRPr="00F72BA2">
        <w:rPr>
          <w:rFonts w:asciiTheme="minorHAnsi" w:eastAsia="Source Sans Pro" w:hAnsiTheme="minorHAnsi" w:cstheme="minorHAnsi"/>
          <w:b/>
          <w:bCs/>
          <w:i/>
          <w:color w:val="333333"/>
          <w:sz w:val="20"/>
          <w:szCs w:val="20"/>
        </w:rPr>
        <w:t xml:space="preserve"> </w:t>
      </w:r>
      <w:r w:rsidRPr="00F72BA2">
        <w:rPr>
          <w:rFonts w:eastAsia="Source Sans Pro"/>
          <w:b/>
          <w:bCs/>
          <w:i/>
          <w:szCs w:val="20"/>
        </w:rPr>
        <w:t>January 2014 – January 2016</w:t>
      </w:r>
    </w:p>
    <w:p w14:paraId="1DFDD76B" w14:textId="77777777" w:rsidR="00A23349" w:rsidRPr="00597FA3" w:rsidRDefault="00A23349" w:rsidP="00A23349">
      <w:pPr>
        <w:pStyle w:val="div"/>
        <w:shd w:val="clear" w:color="auto" w:fill="FFFFFF"/>
        <w:spacing w:line="276" w:lineRule="auto"/>
        <w:rPr>
          <w:rFonts w:eastAsia="Source Sans Pro"/>
          <w:iCs/>
        </w:rPr>
      </w:pPr>
      <w:r w:rsidRPr="00597FA3">
        <w:rPr>
          <w:rFonts w:asciiTheme="minorHAnsi" w:eastAsia="Source Sans Pro" w:hAnsiTheme="minorHAnsi" w:cstheme="minorHAnsi"/>
          <w:iCs/>
          <w:sz w:val="20"/>
          <w:szCs w:val="20"/>
        </w:rPr>
        <w:t xml:space="preserve">     </w:t>
      </w:r>
      <w:r w:rsidRPr="00597FA3">
        <w:rPr>
          <w:rFonts w:eastAsia="Source Sans Pro"/>
          <w:iCs/>
        </w:rPr>
        <w:t>General Dentist |</w:t>
      </w:r>
      <w:r>
        <w:rPr>
          <w:rFonts w:eastAsia="Source Sans Pro"/>
          <w:iCs/>
        </w:rPr>
        <w:t xml:space="preserve"> Administrative Assistant</w:t>
      </w:r>
    </w:p>
    <w:p w14:paraId="2E3DE9DB" w14:textId="77777777" w:rsidR="00A23349" w:rsidRPr="009C1B3D" w:rsidRDefault="00A23349" w:rsidP="00A23349">
      <w:pPr>
        <w:pStyle w:val="divdocumentsinglecolumnli"/>
        <w:numPr>
          <w:ilvl w:val="0"/>
          <w:numId w:val="13"/>
        </w:numPr>
        <w:shd w:val="clear" w:color="auto" w:fill="FFFFFF"/>
        <w:spacing w:after="60" w:line="276" w:lineRule="auto"/>
        <w:ind w:left="500" w:hanging="160"/>
        <w:rPr>
          <w:rStyle w:val="span"/>
          <w:rFonts w:eastAsia="CustomSourceSansPro"/>
        </w:rPr>
      </w:pPr>
      <w:r>
        <w:rPr>
          <w:rStyle w:val="span"/>
          <w:rFonts w:eastAsia="CustomSourceSansPro"/>
        </w:rPr>
        <w:t xml:space="preserve">Assist in supervising of </w:t>
      </w:r>
      <w:r w:rsidRPr="009C1B3D">
        <w:rPr>
          <w:rStyle w:val="span"/>
          <w:rFonts w:eastAsia="CustomSourceSansPro"/>
        </w:rPr>
        <w:t>staff</w:t>
      </w:r>
      <w:r>
        <w:rPr>
          <w:rStyle w:val="span"/>
          <w:rFonts w:eastAsia="CustomSourceSansPro"/>
        </w:rPr>
        <w:t xml:space="preserve"> training and monitor workflow and conflict management, timelines, assisted in hiring, adequate staffing, preparing recruitment materials, onboarding, provider licensure renewal and clerical support.</w:t>
      </w:r>
    </w:p>
    <w:p w14:paraId="18414310" w14:textId="77777777" w:rsidR="00A23349" w:rsidRDefault="00A23349" w:rsidP="00A23349">
      <w:pPr>
        <w:pStyle w:val="divdocumentsinglecolumnli"/>
        <w:numPr>
          <w:ilvl w:val="0"/>
          <w:numId w:val="13"/>
        </w:numPr>
        <w:shd w:val="clear" w:color="auto" w:fill="FFFFFF"/>
        <w:spacing w:after="60" w:line="276" w:lineRule="auto"/>
        <w:ind w:left="500" w:hanging="160"/>
        <w:rPr>
          <w:rFonts w:eastAsia="CustomSourceSansPro"/>
        </w:rPr>
      </w:pPr>
      <w:r w:rsidRPr="00F72BA2">
        <w:rPr>
          <w:rStyle w:val="span"/>
          <w:rFonts w:eastAsia="CustomSourceSansPro"/>
        </w:rPr>
        <w:t xml:space="preserve">Prepared </w:t>
      </w:r>
      <w:r w:rsidRPr="00F72BA2">
        <w:rPr>
          <w:rFonts w:eastAsia="CustomSourceSansPro"/>
        </w:rPr>
        <w:t>inventory,</w:t>
      </w:r>
      <w:r>
        <w:rPr>
          <w:rFonts w:eastAsia="CustomSourceSansPro"/>
        </w:rPr>
        <w:t xml:space="preserve"> purchase orders,</w:t>
      </w:r>
      <w:r w:rsidRPr="00F72BA2">
        <w:rPr>
          <w:rFonts w:eastAsia="CustomSourceSansPro"/>
        </w:rPr>
        <w:t xml:space="preserve"> office</w:t>
      </w:r>
      <w:r>
        <w:rPr>
          <w:rFonts w:eastAsia="CustomSourceSansPro"/>
        </w:rPr>
        <w:t xml:space="preserve"> equipment</w:t>
      </w:r>
      <w:r w:rsidRPr="00F72BA2">
        <w:rPr>
          <w:rFonts w:eastAsia="CustomSourceSansPro"/>
        </w:rPr>
        <w:t xml:space="preserve"> supplies resource management,</w:t>
      </w:r>
      <w:r>
        <w:rPr>
          <w:rFonts w:eastAsia="CustomSourceSansPro"/>
        </w:rPr>
        <w:t xml:space="preserve"> tracking expenses,</w:t>
      </w:r>
      <w:r w:rsidRPr="00F72BA2">
        <w:rPr>
          <w:rFonts w:eastAsia="CustomSourceSansPro"/>
        </w:rPr>
        <w:t xml:space="preserve"> dental equipment maintaining</w:t>
      </w:r>
      <w:r>
        <w:rPr>
          <w:rFonts w:eastAsia="CustomSourceSansPro"/>
        </w:rPr>
        <w:t xml:space="preserve"> cooperative </w:t>
      </w:r>
      <w:r w:rsidRPr="00F72BA2">
        <w:rPr>
          <w:rFonts w:eastAsia="CustomSourceSansPro"/>
        </w:rPr>
        <w:t xml:space="preserve">business relationships </w:t>
      </w:r>
      <w:r>
        <w:rPr>
          <w:rFonts w:eastAsia="CustomSourceSansPro"/>
        </w:rPr>
        <w:t>with vendors enhancing interpersonal skills.</w:t>
      </w:r>
    </w:p>
    <w:bookmarkEnd w:id="0"/>
    <w:p w14:paraId="2938583B" w14:textId="77777777" w:rsidR="00A23349" w:rsidRDefault="00A23349" w:rsidP="00A23349"/>
    <w:p w14:paraId="243D701F" w14:textId="77777777" w:rsidR="00E21D56" w:rsidRDefault="00E21D56"/>
    <w:sectPr w:rsidR="00E21D56" w:rsidSect="00A23349">
      <w:pgSz w:w="11906" w:h="16838"/>
      <w:pgMar w:top="450" w:right="206" w:bottom="720" w:left="3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ustomSourceSansPro Medium">
    <w:charset w:val="00"/>
    <w:family w:val="auto"/>
    <w:pitch w:val="default"/>
  </w:font>
  <w:font w:name="CustomSourceSansPro Bold">
    <w:altName w:val="Calibri"/>
    <w:charset w:val="00"/>
    <w:family w:val="auto"/>
    <w:pitch w:val="default"/>
  </w:font>
  <w:font w:name="CustomSourceSansPro">
    <w:altName w:val="Calibri"/>
    <w:charset w:val="00"/>
    <w:family w:val="auto"/>
    <w:pitch w:val="default"/>
  </w:font>
  <w:font w:name="Source Sans Pro">
    <w:charset w:val="00"/>
    <w:family w:val="swiss"/>
    <w:pitch w:val="variable"/>
    <w:sig w:usb0="600002F7" w:usb1="02000001" w:usb2="00000000" w:usb3="00000000" w:csb0="0000019F" w:csb1="00000000"/>
  </w:font>
  <w:font w:name="customab2aeec49d964f0f92e22">
    <w:altName w:val="Cambria"/>
    <w:panose1 w:val="00000000000000000000"/>
    <w:charset w:val="00"/>
    <w:family w:val="roman"/>
    <w:notTrueType/>
    <w:pitch w:val="default"/>
  </w:font>
  <w:font w:name="Lato-Regular">
    <w:altName w:val="Lato"/>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1E23E5E">
      <w:start w:val="1"/>
      <w:numFmt w:val="bullet"/>
      <w:lvlText w:val=""/>
      <w:lvlJc w:val="left"/>
      <w:pPr>
        <w:ind w:left="6030" w:firstLine="0"/>
      </w:pPr>
      <w:rPr>
        <w:rFonts w:ascii="Symbol" w:hAnsi="Symbol"/>
        <w:position w:val="2"/>
        <w:sz w:val="16"/>
      </w:rPr>
    </w:lvl>
    <w:lvl w:ilvl="1" w:tplc="26828DA6">
      <w:start w:val="1"/>
      <w:numFmt w:val="bullet"/>
      <w:lvlText w:val="o"/>
      <w:lvlJc w:val="left"/>
      <w:pPr>
        <w:tabs>
          <w:tab w:val="num" w:pos="7470"/>
        </w:tabs>
        <w:ind w:left="7470" w:hanging="360"/>
      </w:pPr>
      <w:rPr>
        <w:rFonts w:ascii="Courier New" w:hAnsi="Courier New"/>
      </w:rPr>
    </w:lvl>
    <w:lvl w:ilvl="2" w:tplc="83AA720A">
      <w:start w:val="1"/>
      <w:numFmt w:val="bullet"/>
      <w:lvlText w:val=""/>
      <w:lvlJc w:val="left"/>
      <w:pPr>
        <w:tabs>
          <w:tab w:val="num" w:pos="8190"/>
        </w:tabs>
        <w:ind w:left="8190" w:hanging="360"/>
      </w:pPr>
      <w:rPr>
        <w:rFonts w:ascii="Wingdings" w:hAnsi="Wingdings"/>
      </w:rPr>
    </w:lvl>
    <w:lvl w:ilvl="3" w:tplc="42EE1D4E">
      <w:start w:val="1"/>
      <w:numFmt w:val="bullet"/>
      <w:lvlText w:val=""/>
      <w:lvlJc w:val="left"/>
      <w:pPr>
        <w:tabs>
          <w:tab w:val="num" w:pos="8910"/>
        </w:tabs>
        <w:ind w:left="8910" w:hanging="360"/>
      </w:pPr>
      <w:rPr>
        <w:rFonts w:ascii="Symbol" w:hAnsi="Symbol"/>
      </w:rPr>
    </w:lvl>
    <w:lvl w:ilvl="4" w:tplc="82CEB85A">
      <w:start w:val="1"/>
      <w:numFmt w:val="bullet"/>
      <w:lvlText w:val="o"/>
      <w:lvlJc w:val="left"/>
      <w:pPr>
        <w:tabs>
          <w:tab w:val="num" w:pos="9630"/>
        </w:tabs>
        <w:ind w:left="9630" w:hanging="360"/>
      </w:pPr>
      <w:rPr>
        <w:rFonts w:ascii="Courier New" w:hAnsi="Courier New"/>
      </w:rPr>
    </w:lvl>
    <w:lvl w:ilvl="5" w:tplc="D77072B2">
      <w:start w:val="1"/>
      <w:numFmt w:val="bullet"/>
      <w:lvlText w:val=""/>
      <w:lvlJc w:val="left"/>
      <w:pPr>
        <w:tabs>
          <w:tab w:val="num" w:pos="10350"/>
        </w:tabs>
        <w:ind w:left="10350" w:hanging="360"/>
      </w:pPr>
      <w:rPr>
        <w:rFonts w:ascii="Wingdings" w:hAnsi="Wingdings"/>
      </w:rPr>
    </w:lvl>
    <w:lvl w:ilvl="6" w:tplc="8DE05C42">
      <w:start w:val="1"/>
      <w:numFmt w:val="bullet"/>
      <w:lvlText w:val=""/>
      <w:lvlJc w:val="left"/>
      <w:pPr>
        <w:tabs>
          <w:tab w:val="num" w:pos="11070"/>
        </w:tabs>
        <w:ind w:left="11070" w:hanging="360"/>
      </w:pPr>
      <w:rPr>
        <w:rFonts w:ascii="Symbol" w:hAnsi="Symbol"/>
      </w:rPr>
    </w:lvl>
    <w:lvl w:ilvl="7" w:tplc="DAB4C860">
      <w:start w:val="1"/>
      <w:numFmt w:val="bullet"/>
      <w:lvlText w:val="o"/>
      <w:lvlJc w:val="left"/>
      <w:pPr>
        <w:tabs>
          <w:tab w:val="num" w:pos="11790"/>
        </w:tabs>
        <w:ind w:left="11790" w:hanging="360"/>
      </w:pPr>
      <w:rPr>
        <w:rFonts w:ascii="Courier New" w:hAnsi="Courier New"/>
      </w:rPr>
    </w:lvl>
    <w:lvl w:ilvl="8" w:tplc="92D6C5FC">
      <w:start w:val="1"/>
      <w:numFmt w:val="bullet"/>
      <w:lvlText w:val=""/>
      <w:lvlJc w:val="left"/>
      <w:pPr>
        <w:tabs>
          <w:tab w:val="num" w:pos="12510"/>
        </w:tabs>
        <w:ind w:left="12510" w:hanging="360"/>
      </w:pPr>
      <w:rPr>
        <w:rFonts w:ascii="Wingdings" w:hAnsi="Wingdings"/>
      </w:rPr>
    </w:lvl>
  </w:abstractNum>
  <w:abstractNum w:abstractNumId="1" w15:restartNumberingAfterBreak="0">
    <w:nsid w:val="00000002"/>
    <w:multiLevelType w:val="hybridMultilevel"/>
    <w:tmpl w:val="00000002"/>
    <w:lvl w:ilvl="0" w:tplc="7D2EBE22">
      <w:start w:val="1"/>
      <w:numFmt w:val="bullet"/>
      <w:lvlText w:val=""/>
      <w:lvlJc w:val="left"/>
      <w:pPr>
        <w:ind w:left="0" w:firstLine="0"/>
      </w:pPr>
      <w:rPr>
        <w:rFonts w:ascii="Symbol" w:hAnsi="Symbol"/>
        <w:position w:val="2"/>
        <w:sz w:val="16"/>
      </w:rPr>
    </w:lvl>
    <w:lvl w:ilvl="1" w:tplc="C340EC7C">
      <w:start w:val="1"/>
      <w:numFmt w:val="bullet"/>
      <w:lvlText w:val="o"/>
      <w:lvlJc w:val="left"/>
      <w:pPr>
        <w:tabs>
          <w:tab w:val="num" w:pos="1440"/>
        </w:tabs>
        <w:ind w:left="1440" w:hanging="360"/>
      </w:pPr>
      <w:rPr>
        <w:rFonts w:ascii="Courier New" w:hAnsi="Courier New"/>
      </w:rPr>
    </w:lvl>
    <w:lvl w:ilvl="2" w:tplc="F46EAF68">
      <w:start w:val="1"/>
      <w:numFmt w:val="bullet"/>
      <w:lvlText w:val=""/>
      <w:lvlJc w:val="left"/>
      <w:pPr>
        <w:tabs>
          <w:tab w:val="num" w:pos="2160"/>
        </w:tabs>
        <w:ind w:left="2160" w:hanging="360"/>
      </w:pPr>
      <w:rPr>
        <w:rFonts w:ascii="Wingdings" w:hAnsi="Wingdings"/>
      </w:rPr>
    </w:lvl>
    <w:lvl w:ilvl="3" w:tplc="DBFCDA74">
      <w:start w:val="1"/>
      <w:numFmt w:val="bullet"/>
      <w:lvlText w:val=""/>
      <w:lvlJc w:val="left"/>
      <w:pPr>
        <w:tabs>
          <w:tab w:val="num" w:pos="2880"/>
        </w:tabs>
        <w:ind w:left="2880" w:hanging="360"/>
      </w:pPr>
      <w:rPr>
        <w:rFonts w:ascii="Symbol" w:hAnsi="Symbol"/>
      </w:rPr>
    </w:lvl>
    <w:lvl w:ilvl="4" w:tplc="498E3A74">
      <w:start w:val="1"/>
      <w:numFmt w:val="bullet"/>
      <w:lvlText w:val="o"/>
      <w:lvlJc w:val="left"/>
      <w:pPr>
        <w:tabs>
          <w:tab w:val="num" w:pos="3600"/>
        </w:tabs>
        <w:ind w:left="3600" w:hanging="360"/>
      </w:pPr>
      <w:rPr>
        <w:rFonts w:ascii="Courier New" w:hAnsi="Courier New"/>
      </w:rPr>
    </w:lvl>
    <w:lvl w:ilvl="5" w:tplc="D396A678">
      <w:start w:val="1"/>
      <w:numFmt w:val="bullet"/>
      <w:lvlText w:val=""/>
      <w:lvlJc w:val="left"/>
      <w:pPr>
        <w:tabs>
          <w:tab w:val="num" w:pos="4320"/>
        </w:tabs>
        <w:ind w:left="4320" w:hanging="360"/>
      </w:pPr>
      <w:rPr>
        <w:rFonts w:ascii="Wingdings" w:hAnsi="Wingdings"/>
      </w:rPr>
    </w:lvl>
    <w:lvl w:ilvl="6" w:tplc="CC1E43AE">
      <w:start w:val="1"/>
      <w:numFmt w:val="bullet"/>
      <w:lvlText w:val=""/>
      <w:lvlJc w:val="left"/>
      <w:pPr>
        <w:tabs>
          <w:tab w:val="num" w:pos="5040"/>
        </w:tabs>
        <w:ind w:left="5040" w:hanging="360"/>
      </w:pPr>
      <w:rPr>
        <w:rFonts w:ascii="Symbol" w:hAnsi="Symbol"/>
      </w:rPr>
    </w:lvl>
    <w:lvl w:ilvl="7" w:tplc="FE0A77F2">
      <w:start w:val="1"/>
      <w:numFmt w:val="bullet"/>
      <w:lvlText w:val="o"/>
      <w:lvlJc w:val="left"/>
      <w:pPr>
        <w:tabs>
          <w:tab w:val="num" w:pos="5760"/>
        </w:tabs>
        <w:ind w:left="5760" w:hanging="360"/>
      </w:pPr>
      <w:rPr>
        <w:rFonts w:ascii="Courier New" w:hAnsi="Courier New"/>
      </w:rPr>
    </w:lvl>
    <w:lvl w:ilvl="8" w:tplc="E902A21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2D2DDD2">
      <w:start w:val="1"/>
      <w:numFmt w:val="bullet"/>
      <w:lvlText w:val=""/>
      <w:lvlJc w:val="left"/>
      <w:pPr>
        <w:ind w:left="0" w:firstLine="0"/>
      </w:pPr>
      <w:rPr>
        <w:rFonts w:ascii="Symbol" w:hAnsi="Symbol"/>
        <w:position w:val="2"/>
        <w:sz w:val="16"/>
      </w:rPr>
    </w:lvl>
    <w:lvl w:ilvl="1" w:tplc="5D9A7B1C">
      <w:start w:val="1"/>
      <w:numFmt w:val="bullet"/>
      <w:lvlText w:val="o"/>
      <w:lvlJc w:val="left"/>
      <w:pPr>
        <w:tabs>
          <w:tab w:val="num" w:pos="1440"/>
        </w:tabs>
        <w:ind w:left="1440" w:hanging="360"/>
      </w:pPr>
      <w:rPr>
        <w:rFonts w:ascii="Courier New" w:hAnsi="Courier New"/>
      </w:rPr>
    </w:lvl>
    <w:lvl w:ilvl="2" w:tplc="7CF4117C">
      <w:start w:val="1"/>
      <w:numFmt w:val="bullet"/>
      <w:lvlText w:val=""/>
      <w:lvlJc w:val="left"/>
      <w:pPr>
        <w:tabs>
          <w:tab w:val="num" w:pos="2160"/>
        </w:tabs>
        <w:ind w:left="2160" w:hanging="360"/>
      </w:pPr>
      <w:rPr>
        <w:rFonts w:ascii="Wingdings" w:hAnsi="Wingdings"/>
      </w:rPr>
    </w:lvl>
    <w:lvl w:ilvl="3" w:tplc="317CB35A">
      <w:start w:val="1"/>
      <w:numFmt w:val="bullet"/>
      <w:lvlText w:val=""/>
      <w:lvlJc w:val="left"/>
      <w:pPr>
        <w:tabs>
          <w:tab w:val="num" w:pos="2880"/>
        </w:tabs>
        <w:ind w:left="2880" w:hanging="360"/>
      </w:pPr>
      <w:rPr>
        <w:rFonts w:ascii="Symbol" w:hAnsi="Symbol"/>
      </w:rPr>
    </w:lvl>
    <w:lvl w:ilvl="4" w:tplc="0A1048C6">
      <w:start w:val="1"/>
      <w:numFmt w:val="bullet"/>
      <w:lvlText w:val="o"/>
      <w:lvlJc w:val="left"/>
      <w:pPr>
        <w:tabs>
          <w:tab w:val="num" w:pos="3600"/>
        </w:tabs>
        <w:ind w:left="3600" w:hanging="360"/>
      </w:pPr>
      <w:rPr>
        <w:rFonts w:ascii="Courier New" w:hAnsi="Courier New"/>
      </w:rPr>
    </w:lvl>
    <w:lvl w:ilvl="5" w:tplc="263C42B6">
      <w:start w:val="1"/>
      <w:numFmt w:val="bullet"/>
      <w:lvlText w:val=""/>
      <w:lvlJc w:val="left"/>
      <w:pPr>
        <w:tabs>
          <w:tab w:val="num" w:pos="4320"/>
        </w:tabs>
        <w:ind w:left="4320" w:hanging="360"/>
      </w:pPr>
      <w:rPr>
        <w:rFonts w:ascii="Wingdings" w:hAnsi="Wingdings"/>
      </w:rPr>
    </w:lvl>
    <w:lvl w:ilvl="6" w:tplc="BE147F94">
      <w:start w:val="1"/>
      <w:numFmt w:val="bullet"/>
      <w:lvlText w:val=""/>
      <w:lvlJc w:val="left"/>
      <w:pPr>
        <w:tabs>
          <w:tab w:val="num" w:pos="5040"/>
        </w:tabs>
        <w:ind w:left="5040" w:hanging="360"/>
      </w:pPr>
      <w:rPr>
        <w:rFonts w:ascii="Symbol" w:hAnsi="Symbol"/>
      </w:rPr>
    </w:lvl>
    <w:lvl w:ilvl="7" w:tplc="C04818F4">
      <w:start w:val="1"/>
      <w:numFmt w:val="bullet"/>
      <w:lvlText w:val="o"/>
      <w:lvlJc w:val="left"/>
      <w:pPr>
        <w:tabs>
          <w:tab w:val="num" w:pos="5760"/>
        </w:tabs>
        <w:ind w:left="5760" w:hanging="360"/>
      </w:pPr>
      <w:rPr>
        <w:rFonts w:ascii="Courier New" w:hAnsi="Courier New"/>
      </w:rPr>
    </w:lvl>
    <w:lvl w:ilvl="8" w:tplc="9DA8B47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18E838A">
      <w:start w:val="1"/>
      <w:numFmt w:val="bullet"/>
      <w:lvlText w:val=""/>
      <w:lvlJc w:val="left"/>
      <w:pPr>
        <w:ind w:left="0" w:firstLine="0"/>
      </w:pPr>
      <w:rPr>
        <w:rFonts w:ascii="Symbol" w:hAnsi="Symbol"/>
        <w:position w:val="2"/>
        <w:sz w:val="16"/>
      </w:rPr>
    </w:lvl>
    <w:lvl w:ilvl="1" w:tplc="AFDACC64">
      <w:start w:val="1"/>
      <w:numFmt w:val="bullet"/>
      <w:lvlText w:val="o"/>
      <w:lvlJc w:val="left"/>
      <w:pPr>
        <w:tabs>
          <w:tab w:val="num" w:pos="1440"/>
        </w:tabs>
        <w:ind w:left="1440" w:hanging="360"/>
      </w:pPr>
      <w:rPr>
        <w:rFonts w:ascii="Courier New" w:hAnsi="Courier New"/>
      </w:rPr>
    </w:lvl>
    <w:lvl w:ilvl="2" w:tplc="C588ADA2">
      <w:start w:val="1"/>
      <w:numFmt w:val="bullet"/>
      <w:lvlText w:val=""/>
      <w:lvlJc w:val="left"/>
      <w:pPr>
        <w:tabs>
          <w:tab w:val="num" w:pos="2160"/>
        </w:tabs>
        <w:ind w:left="2160" w:hanging="360"/>
      </w:pPr>
      <w:rPr>
        <w:rFonts w:ascii="Wingdings" w:hAnsi="Wingdings"/>
      </w:rPr>
    </w:lvl>
    <w:lvl w:ilvl="3" w:tplc="A800726A">
      <w:start w:val="1"/>
      <w:numFmt w:val="bullet"/>
      <w:lvlText w:val=""/>
      <w:lvlJc w:val="left"/>
      <w:pPr>
        <w:tabs>
          <w:tab w:val="num" w:pos="2880"/>
        </w:tabs>
        <w:ind w:left="2880" w:hanging="360"/>
      </w:pPr>
      <w:rPr>
        <w:rFonts w:ascii="Symbol" w:hAnsi="Symbol"/>
      </w:rPr>
    </w:lvl>
    <w:lvl w:ilvl="4" w:tplc="D1DEC30E">
      <w:start w:val="1"/>
      <w:numFmt w:val="bullet"/>
      <w:lvlText w:val="o"/>
      <w:lvlJc w:val="left"/>
      <w:pPr>
        <w:tabs>
          <w:tab w:val="num" w:pos="3600"/>
        </w:tabs>
        <w:ind w:left="3600" w:hanging="360"/>
      </w:pPr>
      <w:rPr>
        <w:rFonts w:ascii="Courier New" w:hAnsi="Courier New"/>
      </w:rPr>
    </w:lvl>
    <w:lvl w:ilvl="5" w:tplc="7986ABA0">
      <w:start w:val="1"/>
      <w:numFmt w:val="bullet"/>
      <w:lvlText w:val=""/>
      <w:lvlJc w:val="left"/>
      <w:pPr>
        <w:tabs>
          <w:tab w:val="num" w:pos="4320"/>
        </w:tabs>
        <w:ind w:left="4320" w:hanging="360"/>
      </w:pPr>
      <w:rPr>
        <w:rFonts w:ascii="Wingdings" w:hAnsi="Wingdings"/>
      </w:rPr>
    </w:lvl>
    <w:lvl w:ilvl="6" w:tplc="C1E4F274">
      <w:start w:val="1"/>
      <w:numFmt w:val="bullet"/>
      <w:lvlText w:val=""/>
      <w:lvlJc w:val="left"/>
      <w:pPr>
        <w:tabs>
          <w:tab w:val="num" w:pos="5040"/>
        </w:tabs>
        <w:ind w:left="5040" w:hanging="360"/>
      </w:pPr>
      <w:rPr>
        <w:rFonts w:ascii="Symbol" w:hAnsi="Symbol"/>
      </w:rPr>
    </w:lvl>
    <w:lvl w:ilvl="7" w:tplc="0CF8C778">
      <w:start w:val="1"/>
      <w:numFmt w:val="bullet"/>
      <w:lvlText w:val="o"/>
      <w:lvlJc w:val="left"/>
      <w:pPr>
        <w:tabs>
          <w:tab w:val="num" w:pos="5760"/>
        </w:tabs>
        <w:ind w:left="5760" w:hanging="360"/>
      </w:pPr>
      <w:rPr>
        <w:rFonts w:ascii="Courier New" w:hAnsi="Courier New"/>
      </w:rPr>
    </w:lvl>
    <w:lvl w:ilvl="8" w:tplc="BEB81CE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7B2430C">
      <w:start w:val="1"/>
      <w:numFmt w:val="bullet"/>
      <w:lvlText w:val=""/>
      <w:lvlJc w:val="left"/>
      <w:pPr>
        <w:ind w:left="0" w:firstLine="0"/>
      </w:pPr>
      <w:rPr>
        <w:rFonts w:ascii="Symbol" w:hAnsi="Symbol"/>
        <w:position w:val="2"/>
        <w:sz w:val="16"/>
      </w:rPr>
    </w:lvl>
    <w:lvl w:ilvl="1" w:tplc="96689E4C">
      <w:start w:val="1"/>
      <w:numFmt w:val="bullet"/>
      <w:lvlText w:val="o"/>
      <w:lvlJc w:val="left"/>
      <w:pPr>
        <w:tabs>
          <w:tab w:val="num" w:pos="1440"/>
        </w:tabs>
        <w:ind w:left="1440" w:hanging="360"/>
      </w:pPr>
      <w:rPr>
        <w:rFonts w:ascii="Courier New" w:hAnsi="Courier New"/>
      </w:rPr>
    </w:lvl>
    <w:lvl w:ilvl="2" w:tplc="5DA4CBDC">
      <w:start w:val="1"/>
      <w:numFmt w:val="bullet"/>
      <w:lvlText w:val=""/>
      <w:lvlJc w:val="left"/>
      <w:pPr>
        <w:tabs>
          <w:tab w:val="num" w:pos="2160"/>
        </w:tabs>
        <w:ind w:left="2160" w:hanging="360"/>
      </w:pPr>
      <w:rPr>
        <w:rFonts w:ascii="Wingdings" w:hAnsi="Wingdings"/>
      </w:rPr>
    </w:lvl>
    <w:lvl w:ilvl="3" w:tplc="5B1826DA">
      <w:start w:val="1"/>
      <w:numFmt w:val="bullet"/>
      <w:lvlText w:val=""/>
      <w:lvlJc w:val="left"/>
      <w:pPr>
        <w:tabs>
          <w:tab w:val="num" w:pos="2880"/>
        </w:tabs>
        <w:ind w:left="2880" w:hanging="360"/>
      </w:pPr>
      <w:rPr>
        <w:rFonts w:ascii="Symbol" w:hAnsi="Symbol"/>
      </w:rPr>
    </w:lvl>
    <w:lvl w:ilvl="4" w:tplc="F604A3E6">
      <w:start w:val="1"/>
      <w:numFmt w:val="bullet"/>
      <w:lvlText w:val="o"/>
      <w:lvlJc w:val="left"/>
      <w:pPr>
        <w:tabs>
          <w:tab w:val="num" w:pos="3600"/>
        </w:tabs>
        <w:ind w:left="3600" w:hanging="360"/>
      </w:pPr>
      <w:rPr>
        <w:rFonts w:ascii="Courier New" w:hAnsi="Courier New"/>
      </w:rPr>
    </w:lvl>
    <w:lvl w:ilvl="5" w:tplc="570A79FA">
      <w:start w:val="1"/>
      <w:numFmt w:val="bullet"/>
      <w:lvlText w:val=""/>
      <w:lvlJc w:val="left"/>
      <w:pPr>
        <w:tabs>
          <w:tab w:val="num" w:pos="4320"/>
        </w:tabs>
        <w:ind w:left="4320" w:hanging="360"/>
      </w:pPr>
      <w:rPr>
        <w:rFonts w:ascii="Wingdings" w:hAnsi="Wingdings"/>
      </w:rPr>
    </w:lvl>
    <w:lvl w:ilvl="6" w:tplc="0C600D0E">
      <w:start w:val="1"/>
      <w:numFmt w:val="bullet"/>
      <w:lvlText w:val=""/>
      <w:lvlJc w:val="left"/>
      <w:pPr>
        <w:tabs>
          <w:tab w:val="num" w:pos="5040"/>
        </w:tabs>
        <w:ind w:left="5040" w:hanging="360"/>
      </w:pPr>
      <w:rPr>
        <w:rFonts w:ascii="Symbol" w:hAnsi="Symbol"/>
      </w:rPr>
    </w:lvl>
    <w:lvl w:ilvl="7" w:tplc="27903010">
      <w:start w:val="1"/>
      <w:numFmt w:val="bullet"/>
      <w:lvlText w:val="o"/>
      <w:lvlJc w:val="left"/>
      <w:pPr>
        <w:tabs>
          <w:tab w:val="num" w:pos="5760"/>
        </w:tabs>
        <w:ind w:left="5760" w:hanging="360"/>
      </w:pPr>
      <w:rPr>
        <w:rFonts w:ascii="Courier New" w:hAnsi="Courier New"/>
      </w:rPr>
    </w:lvl>
    <w:lvl w:ilvl="8" w:tplc="1AFA39F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454AA350">
      <w:start w:val="1"/>
      <w:numFmt w:val="bullet"/>
      <w:lvlText w:val=""/>
      <w:lvlJc w:val="left"/>
      <w:pPr>
        <w:ind w:left="0" w:firstLine="0"/>
      </w:pPr>
      <w:rPr>
        <w:rFonts w:ascii="Symbol" w:hAnsi="Symbol"/>
        <w:position w:val="2"/>
        <w:sz w:val="16"/>
      </w:rPr>
    </w:lvl>
    <w:lvl w:ilvl="1" w:tplc="DB34135E">
      <w:start w:val="1"/>
      <w:numFmt w:val="bullet"/>
      <w:lvlText w:val="o"/>
      <w:lvlJc w:val="left"/>
      <w:pPr>
        <w:tabs>
          <w:tab w:val="num" w:pos="1440"/>
        </w:tabs>
        <w:ind w:left="1440" w:hanging="360"/>
      </w:pPr>
      <w:rPr>
        <w:rFonts w:ascii="Courier New" w:hAnsi="Courier New"/>
      </w:rPr>
    </w:lvl>
    <w:lvl w:ilvl="2" w:tplc="582ADEA2">
      <w:start w:val="1"/>
      <w:numFmt w:val="bullet"/>
      <w:lvlText w:val=""/>
      <w:lvlJc w:val="left"/>
      <w:pPr>
        <w:tabs>
          <w:tab w:val="num" w:pos="2160"/>
        </w:tabs>
        <w:ind w:left="2160" w:hanging="360"/>
      </w:pPr>
      <w:rPr>
        <w:rFonts w:ascii="Wingdings" w:hAnsi="Wingdings"/>
      </w:rPr>
    </w:lvl>
    <w:lvl w:ilvl="3" w:tplc="702E3800">
      <w:start w:val="1"/>
      <w:numFmt w:val="bullet"/>
      <w:lvlText w:val=""/>
      <w:lvlJc w:val="left"/>
      <w:pPr>
        <w:tabs>
          <w:tab w:val="num" w:pos="2880"/>
        </w:tabs>
        <w:ind w:left="2880" w:hanging="360"/>
      </w:pPr>
      <w:rPr>
        <w:rFonts w:ascii="Symbol" w:hAnsi="Symbol"/>
      </w:rPr>
    </w:lvl>
    <w:lvl w:ilvl="4" w:tplc="B018389C">
      <w:start w:val="1"/>
      <w:numFmt w:val="bullet"/>
      <w:lvlText w:val="o"/>
      <w:lvlJc w:val="left"/>
      <w:pPr>
        <w:tabs>
          <w:tab w:val="num" w:pos="3600"/>
        </w:tabs>
        <w:ind w:left="3600" w:hanging="360"/>
      </w:pPr>
      <w:rPr>
        <w:rFonts w:ascii="Courier New" w:hAnsi="Courier New"/>
      </w:rPr>
    </w:lvl>
    <w:lvl w:ilvl="5" w:tplc="37145288">
      <w:start w:val="1"/>
      <w:numFmt w:val="bullet"/>
      <w:lvlText w:val=""/>
      <w:lvlJc w:val="left"/>
      <w:pPr>
        <w:tabs>
          <w:tab w:val="num" w:pos="4320"/>
        </w:tabs>
        <w:ind w:left="4320" w:hanging="360"/>
      </w:pPr>
      <w:rPr>
        <w:rFonts w:ascii="Wingdings" w:hAnsi="Wingdings"/>
      </w:rPr>
    </w:lvl>
    <w:lvl w:ilvl="6" w:tplc="7EDC3AFC">
      <w:start w:val="1"/>
      <w:numFmt w:val="bullet"/>
      <w:lvlText w:val=""/>
      <w:lvlJc w:val="left"/>
      <w:pPr>
        <w:tabs>
          <w:tab w:val="num" w:pos="5040"/>
        </w:tabs>
        <w:ind w:left="5040" w:hanging="360"/>
      </w:pPr>
      <w:rPr>
        <w:rFonts w:ascii="Symbol" w:hAnsi="Symbol"/>
      </w:rPr>
    </w:lvl>
    <w:lvl w:ilvl="7" w:tplc="4B1A7E98">
      <w:start w:val="1"/>
      <w:numFmt w:val="bullet"/>
      <w:lvlText w:val="o"/>
      <w:lvlJc w:val="left"/>
      <w:pPr>
        <w:tabs>
          <w:tab w:val="num" w:pos="5760"/>
        </w:tabs>
        <w:ind w:left="5760" w:hanging="360"/>
      </w:pPr>
      <w:rPr>
        <w:rFonts w:ascii="Courier New" w:hAnsi="Courier New"/>
      </w:rPr>
    </w:lvl>
    <w:lvl w:ilvl="8" w:tplc="2E2E07CA">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D91EF114">
      <w:start w:val="1"/>
      <w:numFmt w:val="bullet"/>
      <w:lvlText w:val=""/>
      <w:lvlJc w:val="left"/>
      <w:pPr>
        <w:ind w:left="0" w:firstLine="0"/>
      </w:pPr>
      <w:rPr>
        <w:rFonts w:ascii="Symbol" w:hAnsi="Symbol"/>
        <w:position w:val="2"/>
        <w:sz w:val="16"/>
      </w:rPr>
    </w:lvl>
    <w:lvl w:ilvl="1" w:tplc="38EE584E">
      <w:start w:val="1"/>
      <w:numFmt w:val="bullet"/>
      <w:lvlText w:val="o"/>
      <w:lvlJc w:val="left"/>
      <w:pPr>
        <w:tabs>
          <w:tab w:val="num" w:pos="1440"/>
        </w:tabs>
        <w:ind w:left="1440" w:hanging="360"/>
      </w:pPr>
      <w:rPr>
        <w:rFonts w:ascii="Courier New" w:hAnsi="Courier New"/>
      </w:rPr>
    </w:lvl>
    <w:lvl w:ilvl="2" w:tplc="26DE7038">
      <w:start w:val="1"/>
      <w:numFmt w:val="bullet"/>
      <w:lvlText w:val=""/>
      <w:lvlJc w:val="left"/>
      <w:pPr>
        <w:tabs>
          <w:tab w:val="num" w:pos="2160"/>
        </w:tabs>
        <w:ind w:left="2160" w:hanging="360"/>
      </w:pPr>
      <w:rPr>
        <w:rFonts w:ascii="Wingdings" w:hAnsi="Wingdings"/>
      </w:rPr>
    </w:lvl>
    <w:lvl w:ilvl="3" w:tplc="8F4859BE">
      <w:start w:val="1"/>
      <w:numFmt w:val="bullet"/>
      <w:lvlText w:val=""/>
      <w:lvlJc w:val="left"/>
      <w:pPr>
        <w:tabs>
          <w:tab w:val="num" w:pos="2880"/>
        </w:tabs>
        <w:ind w:left="2880" w:hanging="360"/>
      </w:pPr>
      <w:rPr>
        <w:rFonts w:ascii="Symbol" w:hAnsi="Symbol"/>
      </w:rPr>
    </w:lvl>
    <w:lvl w:ilvl="4" w:tplc="5F3CED1C">
      <w:start w:val="1"/>
      <w:numFmt w:val="bullet"/>
      <w:lvlText w:val="o"/>
      <w:lvlJc w:val="left"/>
      <w:pPr>
        <w:tabs>
          <w:tab w:val="num" w:pos="3600"/>
        </w:tabs>
        <w:ind w:left="3600" w:hanging="360"/>
      </w:pPr>
      <w:rPr>
        <w:rFonts w:ascii="Courier New" w:hAnsi="Courier New"/>
      </w:rPr>
    </w:lvl>
    <w:lvl w:ilvl="5" w:tplc="DE2A8E48">
      <w:start w:val="1"/>
      <w:numFmt w:val="bullet"/>
      <w:lvlText w:val=""/>
      <w:lvlJc w:val="left"/>
      <w:pPr>
        <w:tabs>
          <w:tab w:val="num" w:pos="4320"/>
        </w:tabs>
        <w:ind w:left="4320" w:hanging="360"/>
      </w:pPr>
      <w:rPr>
        <w:rFonts w:ascii="Wingdings" w:hAnsi="Wingdings"/>
      </w:rPr>
    </w:lvl>
    <w:lvl w:ilvl="6" w:tplc="FCF6EF48">
      <w:start w:val="1"/>
      <w:numFmt w:val="bullet"/>
      <w:lvlText w:val=""/>
      <w:lvlJc w:val="left"/>
      <w:pPr>
        <w:tabs>
          <w:tab w:val="num" w:pos="5040"/>
        </w:tabs>
        <w:ind w:left="5040" w:hanging="360"/>
      </w:pPr>
      <w:rPr>
        <w:rFonts w:ascii="Symbol" w:hAnsi="Symbol"/>
      </w:rPr>
    </w:lvl>
    <w:lvl w:ilvl="7" w:tplc="3D5A0892">
      <w:start w:val="1"/>
      <w:numFmt w:val="bullet"/>
      <w:lvlText w:val="o"/>
      <w:lvlJc w:val="left"/>
      <w:pPr>
        <w:tabs>
          <w:tab w:val="num" w:pos="5760"/>
        </w:tabs>
        <w:ind w:left="5760" w:hanging="360"/>
      </w:pPr>
      <w:rPr>
        <w:rFonts w:ascii="Courier New" w:hAnsi="Courier New"/>
      </w:rPr>
    </w:lvl>
    <w:lvl w:ilvl="8" w:tplc="2C5E682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9E7C722C">
      <w:start w:val="1"/>
      <w:numFmt w:val="bullet"/>
      <w:lvlText w:val=""/>
      <w:lvlJc w:val="left"/>
      <w:pPr>
        <w:ind w:left="0" w:firstLine="0"/>
      </w:pPr>
      <w:rPr>
        <w:rFonts w:ascii="Symbol" w:hAnsi="Symbol"/>
        <w:position w:val="2"/>
        <w:sz w:val="16"/>
      </w:rPr>
    </w:lvl>
    <w:lvl w:ilvl="1" w:tplc="9A36AEAE">
      <w:start w:val="1"/>
      <w:numFmt w:val="bullet"/>
      <w:lvlText w:val="o"/>
      <w:lvlJc w:val="left"/>
      <w:pPr>
        <w:tabs>
          <w:tab w:val="num" w:pos="1440"/>
        </w:tabs>
        <w:ind w:left="1440" w:hanging="360"/>
      </w:pPr>
      <w:rPr>
        <w:rFonts w:ascii="Courier New" w:hAnsi="Courier New"/>
      </w:rPr>
    </w:lvl>
    <w:lvl w:ilvl="2" w:tplc="B81EEEB0">
      <w:start w:val="1"/>
      <w:numFmt w:val="bullet"/>
      <w:lvlText w:val=""/>
      <w:lvlJc w:val="left"/>
      <w:pPr>
        <w:tabs>
          <w:tab w:val="num" w:pos="2160"/>
        </w:tabs>
        <w:ind w:left="2160" w:hanging="360"/>
      </w:pPr>
      <w:rPr>
        <w:rFonts w:ascii="Wingdings" w:hAnsi="Wingdings"/>
      </w:rPr>
    </w:lvl>
    <w:lvl w:ilvl="3" w:tplc="851E5610">
      <w:start w:val="1"/>
      <w:numFmt w:val="bullet"/>
      <w:lvlText w:val=""/>
      <w:lvlJc w:val="left"/>
      <w:pPr>
        <w:tabs>
          <w:tab w:val="num" w:pos="2880"/>
        </w:tabs>
        <w:ind w:left="2880" w:hanging="360"/>
      </w:pPr>
      <w:rPr>
        <w:rFonts w:ascii="Symbol" w:hAnsi="Symbol"/>
      </w:rPr>
    </w:lvl>
    <w:lvl w:ilvl="4" w:tplc="23B655F2">
      <w:start w:val="1"/>
      <w:numFmt w:val="bullet"/>
      <w:lvlText w:val="o"/>
      <w:lvlJc w:val="left"/>
      <w:pPr>
        <w:tabs>
          <w:tab w:val="num" w:pos="3600"/>
        </w:tabs>
        <w:ind w:left="3600" w:hanging="360"/>
      </w:pPr>
      <w:rPr>
        <w:rFonts w:ascii="Courier New" w:hAnsi="Courier New"/>
      </w:rPr>
    </w:lvl>
    <w:lvl w:ilvl="5" w:tplc="B772FED8">
      <w:start w:val="1"/>
      <w:numFmt w:val="bullet"/>
      <w:lvlText w:val=""/>
      <w:lvlJc w:val="left"/>
      <w:pPr>
        <w:tabs>
          <w:tab w:val="num" w:pos="4320"/>
        </w:tabs>
        <w:ind w:left="4320" w:hanging="360"/>
      </w:pPr>
      <w:rPr>
        <w:rFonts w:ascii="Wingdings" w:hAnsi="Wingdings"/>
      </w:rPr>
    </w:lvl>
    <w:lvl w:ilvl="6" w:tplc="71B478DA">
      <w:start w:val="1"/>
      <w:numFmt w:val="bullet"/>
      <w:lvlText w:val=""/>
      <w:lvlJc w:val="left"/>
      <w:pPr>
        <w:tabs>
          <w:tab w:val="num" w:pos="5040"/>
        </w:tabs>
        <w:ind w:left="5040" w:hanging="360"/>
      </w:pPr>
      <w:rPr>
        <w:rFonts w:ascii="Symbol" w:hAnsi="Symbol"/>
      </w:rPr>
    </w:lvl>
    <w:lvl w:ilvl="7" w:tplc="9FBECECE">
      <w:start w:val="1"/>
      <w:numFmt w:val="bullet"/>
      <w:lvlText w:val="o"/>
      <w:lvlJc w:val="left"/>
      <w:pPr>
        <w:tabs>
          <w:tab w:val="num" w:pos="5760"/>
        </w:tabs>
        <w:ind w:left="5760" w:hanging="360"/>
      </w:pPr>
      <w:rPr>
        <w:rFonts w:ascii="Courier New" w:hAnsi="Courier New"/>
      </w:rPr>
    </w:lvl>
    <w:lvl w:ilvl="8" w:tplc="39F4A9FE">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AC34B270">
      <w:start w:val="1"/>
      <w:numFmt w:val="bullet"/>
      <w:lvlText w:val=""/>
      <w:lvlJc w:val="left"/>
      <w:pPr>
        <w:ind w:left="0" w:firstLine="0"/>
      </w:pPr>
      <w:rPr>
        <w:rFonts w:ascii="Symbol" w:hAnsi="Symbol"/>
        <w:position w:val="2"/>
        <w:sz w:val="16"/>
      </w:rPr>
    </w:lvl>
    <w:lvl w:ilvl="1" w:tplc="23C0F132">
      <w:start w:val="1"/>
      <w:numFmt w:val="bullet"/>
      <w:lvlText w:val="o"/>
      <w:lvlJc w:val="left"/>
      <w:pPr>
        <w:tabs>
          <w:tab w:val="num" w:pos="1440"/>
        </w:tabs>
        <w:ind w:left="1440" w:hanging="360"/>
      </w:pPr>
      <w:rPr>
        <w:rFonts w:ascii="Courier New" w:hAnsi="Courier New"/>
      </w:rPr>
    </w:lvl>
    <w:lvl w:ilvl="2" w:tplc="D2A46BE4">
      <w:start w:val="1"/>
      <w:numFmt w:val="bullet"/>
      <w:lvlText w:val=""/>
      <w:lvlJc w:val="left"/>
      <w:pPr>
        <w:tabs>
          <w:tab w:val="num" w:pos="2160"/>
        </w:tabs>
        <w:ind w:left="2160" w:hanging="360"/>
      </w:pPr>
      <w:rPr>
        <w:rFonts w:ascii="Wingdings" w:hAnsi="Wingdings"/>
      </w:rPr>
    </w:lvl>
    <w:lvl w:ilvl="3" w:tplc="9AA670A8">
      <w:start w:val="1"/>
      <w:numFmt w:val="bullet"/>
      <w:lvlText w:val=""/>
      <w:lvlJc w:val="left"/>
      <w:pPr>
        <w:tabs>
          <w:tab w:val="num" w:pos="2880"/>
        </w:tabs>
        <w:ind w:left="2880" w:hanging="360"/>
      </w:pPr>
      <w:rPr>
        <w:rFonts w:ascii="Symbol" w:hAnsi="Symbol"/>
      </w:rPr>
    </w:lvl>
    <w:lvl w:ilvl="4" w:tplc="43DA6534">
      <w:start w:val="1"/>
      <w:numFmt w:val="bullet"/>
      <w:lvlText w:val="o"/>
      <w:lvlJc w:val="left"/>
      <w:pPr>
        <w:tabs>
          <w:tab w:val="num" w:pos="3600"/>
        </w:tabs>
        <w:ind w:left="3600" w:hanging="360"/>
      </w:pPr>
      <w:rPr>
        <w:rFonts w:ascii="Courier New" w:hAnsi="Courier New"/>
      </w:rPr>
    </w:lvl>
    <w:lvl w:ilvl="5" w:tplc="E57410E6">
      <w:start w:val="1"/>
      <w:numFmt w:val="bullet"/>
      <w:lvlText w:val=""/>
      <w:lvlJc w:val="left"/>
      <w:pPr>
        <w:tabs>
          <w:tab w:val="num" w:pos="4320"/>
        </w:tabs>
        <w:ind w:left="4320" w:hanging="360"/>
      </w:pPr>
      <w:rPr>
        <w:rFonts w:ascii="Wingdings" w:hAnsi="Wingdings"/>
      </w:rPr>
    </w:lvl>
    <w:lvl w:ilvl="6" w:tplc="C9F67D8A">
      <w:start w:val="1"/>
      <w:numFmt w:val="bullet"/>
      <w:lvlText w:val=""/>
      <w:lvlJc w:val="left"/>
      <w:pPr>
        <w:tabs>
          <w:tab w:val="num" w:pos="5040"/>
        </w:tabs>
        <w:ind w:left="5040" w:hanging="360"/>
      </w:pPr>
      <w:rPr>
        <w:rFonts w:ascii="Symbol" w:hAnsi="Symbol"/>
      </w:rPr>
    </w:lvl>
    <w:lvl w:ilvl="7" w:tplc="B06A7FEC">
      <w:start w:val="1"/>
      <w:numFmt w:val="bullet"/>
      <w:lvlText w:val="o"/>
      <w:lvlJc w:val="left"/>
      <w:pPr>
        <w:tabs>
          <w:tab w:val="num" w:pos="5760"/>
        </w:tabs>
        <w:ind w:left="5760" w:hanging="360"/>
      </w:pPr>
      <w:rPr>
        <w:rFonts w:ascii="Courier New" w:hAnsi="Courier New"/>
      </w:rPr>
    </w:lvl>
    <w:lvl w:ilvl="8" w:tplc="FD462300">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282A4590">
      <w:start w:val="1"/>
      <w:numFmt w:val="bullet"/>
      <w:lvlText w:val=""/>
      <w:lvlJc w:val="left"/>
      <w:pPr>
        <w:ind w:left="1350" w:hanging="360"/>
      </w:pPr>
      <w:rPr>
        <w:rFonts w:ascii="Symbol" w:hAnsi="Symbol"/>
        <w:position w:val="2"/>
        <w:sz w:val="16"/>
      </w:rPr>
    </w:lvl>
    <w:lvl w:ilvl="1" w:tplc="0FB29C18">
      <w:start w:val="1"/>
      <w:numFmt w:val="bullet"/>
      <w:lvlText w:val="o"/>
      <w:lvlJc w:val="left"/>
      <w:pPr>
        <w:tabs>
          <w:tab w:val="num" w:pos="2070"/>
        </w:tabs>
        <w:ind w:left="2070" w:hanging="360"/>
      </w:pPr>
      <w:rPr>
        <w:rFonts w:ascii="Courier New" w:hAnsi="Courier New"/>
      </w:rPr>
    </w:lvl>
    <w:lvl w:ilvl="2" w:tplc="DE2AAB2A">
      <w:start w:val="1"/>
      <w:numFmt w:val="bullet"/>
      <w:lvlText w:val=""/>
      <w:lvlJc w:val="left"/>
      <w:pPr>
        <w:tabs>
          <w:tab w:val="num" w:pos="2790"/>
        </w:tabs>
        <w:ind w:left="2790" w:hanging="360"/>
      </w:pPr>
      <w:rPr>
        <w:rFonts w:ascii="Wingdings" w:hAnsi="Wingdings"/>
      </w:rPr>
    </w:lvl>
    <w:lvl w:ilvl="3" w:tplc="01824104">
      <w:start w:val="1"/>
      <w:numFmt w:val="bullet"/>
      <w:lvlText w:val=""/>
      <w:lvlJc w:val="left"/>
      <w:pPr>
        <w:tabs>
          <w:tab w:val="num" w:pos="3510"/>
        </w:tabs>
        <w:ind w:left="3510" w:hanging="360"/>
      </w:pPr>
      <w:rPr>
        <w:rFonts w:ascii="Symbol" w:hAnsi="Symbol"/>
      </w:rPr>
    </w:lvl>
    <w:lvl w:ilvl="4" w:tplc="A3DA50C8">
      <w:start w:val="1"/>
      <w:numFmt w:val="bullet"/>
      <w:lvlText w:val="o"/>
      <w:lvlJc w:val="left"/>
      <w:pPr>
        <w:tabs>
          <w:tab w:val="num" w:pos="4230"/>
        </w:tabs>
        <w:ind w:left="4230" w:hanging="360"/>
      </w:pPr>
      <w:rPr>
        <w:rFonts w:ascii="Courier New" w:hAnsi="Courier New"/>
      </w:rPr>
    </w:lvl>
    <w:lvl w:ilvl="5" w:tplc="685CE79A">
      <w:start w:val="1"/>
      <w:numFmt w:val="bullet"/>
      <w:lvlText w:val=""/>
      <w:lvlJc w:val="left"/>
      <w:pPr>
        <w:tabs>
          <w:tab w:val="num" w:pos="4950"/>
        </w:tabs>
        <w:ind w:left="4950" w:hanging="360"/>
      </w:pPr>
      <w:rPr>
        <w:rFonts w:ascii="Wingdings" w:hAnsi="Wingdings"/>
      </w:rPr>
    </w:lvl>
    <w:lvl w:ilvl="6" w:tplc="88C0B3DE">
      <w:start w:val="1"/>
      <w:numFmt w:val="bullet"/>
      <w:lvlText w:val=""/>
      <w:lvlJc w:val="left"/>
      <w:pPr>
        <w:tabs>
          <w:tab w:val="num" w:pos="5670"/>
        </w:tabs>
        <w:ind w:left="5670" w:hanging="360"/>
      </w:pPr>
      <w:rPr>
        <w:rFonts w:ascii="Symbol" w:hAnsi="Symbol"/>
      </w:rPr>
    </w:lvl>
    <w:lvl w:ilvl="7" w:tplc="EB26C17A">
      <w:start w:val="1"/>
      <w:numFmt w:val="bullet"/>
      <w:lvlText w:val="o"/>
      <w:lvlJc w:val="left"/>
      <w:pPr>
        <w:tabs>
          <w:tab w:val="num" w:pos="6390"/>
        </w:tabs>
        <w:ind w:left="6390" w:hanging="360"/>
      </w:pPr>
      <w:rPr>
        <w:rFonts w:ascii="Courier New" w:hAnsi="Courier New"/>
      </w:rPr>
    </w:lvl>
    <w:lvl w:ilvl="8" w:tplc="EE18AD5E">
      <w:start w:val="1"/>
      <w:numFmt w:val="bullet"/>
      <w:lvlText w:val=""/>
      <w:lvlJc w:val="left"/>
      <w:pPr>
        <w:tabs>
          <w:tab w:val="num" w:pos="7110"/>
        </w:tabs>
        <w:ind w:left="7110" w:hanging="360"/>
      </w:pPr>
      <w:rPr>
        <w:rFonts w:ascii="Wingdings" w:hAnsi="Wingdings"/>
      </w:rPr>
    </w:lvl>
  </w:abstractNum>
  <w:abstractNum w:abstractNumId="10" w15:restartNumberingAfterBreak="0">
    <w:nsid w:val="0000000B"/>
    <w:multiLevelType w:val="hybridMultilevel"/>
    <w:tmpl w:val="0000000B"/>
    <w:lvl w:ilvl="0" w:tplc="DE028F30">
      <w:start w:val="1"/>
      <w:numFmt w:val="bullet"/>
      <w:lvlText w:val=""/>
      <w:lvlJc w:val="left"/>
      <w:pPr>
        <w:ind w:left="6120" w:hanging="360"/>
      </w:pPr>
      <w:rPr>
        <w:rFonts w:ascii="Symbol" w:hAnsi="Symbol"/>
        <w:position w:val="2"/>
        <w:sz w:val="16"/>
      </w:rPr>
    </w:lvl>
    <w:lvl w:ilvl="1" w:tplc="98DE19FC">
      <w:start w:val="1"/>
      <w:numFmt w:val="bullet"/>
      <w:lvlText w:val="o"/>
      <w:lvlJc w:val="left"/>
      <w:pPr>
        <w:tabs>
          <w:tab w:val="num" w:pos="6840"/>
        </w:tabs>
        <w:ind w:left="6840" w:hanging="360"/>
      </w:pPr>
      <w:rPr>
        <w:rFonts w:ascii="Courier New" w:hAnsi="Courier New"/>
      </w:rPr>
    </w:lvl>
    <w:lvl w:ilvl="2" w:tplc="25A8F434">
      <w:start w:val="1"/>
      <w:numFmt w:val="bullet"/>
      <w:lvlText w:val=""/>
      <w:lvlJc w:val="left"/>
      <w:pPr>
        <w:tabs>
          <w:tab w:val="num" w:pos="7560"/>
        </w:tabs>
        <w:ind w:left="7560" w:hanging="360"/>
      </w:pPr>
      <w:rPr>
        <w:rFonts w:ascii="Wingdings" w:hAnsi="Wingdings"/>
      </w:rPr>
    </w:lvl>
    <w:lvl w:ilvl="3" w:tplc="1E983338">
      <w:start w:val="1"/>
      <w:numFmt w:val="bullet"/>
      <w:lvlText w:val=""/>
      <w:lvlJc w:val="left"/>
      <w:pPr>
        <w:tabs>
          <w:tab w:val="num" w:pos="8280"/>
        </w:tabs>
        <w:ind w:left="8280" w:hanging="360"/>
      </w:pPr>
      <w:rPr>
        <w:rFonts w:ascii="Symbol" w:hAnsi="Symbol"/>
      </w:rPr>
    </w:lvl>
    <w:lvl w:ilvl="4" w:tplc="7D6624C6">
      <w:start w:val="1"/>
      <w:numFmt w:val="bullet"/>
      <w:lvlText w:val="o"/>
      <w:lvlJc w:val="left"/>
      <w:pPr>
        <w:tabs>
          <w:tab w:val="num" w:pos="9000"/>
        </w:tabs>
        <w:ind w:left="9000" w:hanging="360"/>
      </w:pPr>
      <w:rPr>
        <w:rFonts w:ascii="Courier New" w:hAnsi="Courier New"/>
      </w:rPr>
    </w:lvl>
    <w:lvl w:ilvl="5" w:tplc="3BCA278C">
      <w:start w:val="1"/>
      <w:numFmt w:val="bullet"/>
      <w:lvlText w:val=""/>
      <w:lvlJc w:val="left"/>
      <w:pPr>
        <w:tabs>
          <w:tab w:val="num" w:pos="9720"/>
        </w:tabs>
        <w:ind w:left="9720" w:hanging="360"/>
      </w:pPr>
      <w:rPr>
        <w:rFonts w:ascii="Wingdings" w:hAnsi="Wingdings"/>
      </w:rPr>
    </w:lvl>
    <w:lvl w:ilvl="6" w:tplc="6B74E17A">
      <w:start w:val="1"/>
      <w:numFmt w:val="bullet"/>
      <w:lvlText w:val=""/>
      <w:lvlJc w:val="left"/>
      <w:pPr>
        <w:tabs>
          <w:tab w:val="num" w:pos="10440"/>
        </w:tabs>
        <w:ind w:left="10440" w:hanging="360"/>
      </w:pPr>
      <w:rPr>
        <w:rFonts w:ascii="Symbol" w:hAnsi="Symbol"/>
      </w:rPr>
    </w:lvl>
    <w:lvl w:ilvl="7" w:tplc="BDC818A8">
      <w:start w:val="1"/>
      <w:numFmt w:val="bullet"/>
      <w:lvlText w:val="o"/>
      <w:lvlJc w:val="left"/>
      <w:pPr>
        <w:tabs>
          <w:tab w:val="num" w:pos="11160"/>
        </w:tabs>
        <w:ind w:left="11160" w:hanging="360"/>
      </w:pPr>
      <w:rPr>
        <w:rFonts w:ascii="Courier New" w:hAnsi="Courier New"/>
      </w:rPr>
    </w:lvl>
    <w:lvl w:ilvl="8" w:tplc="6D387A44">
      <w:start w:val="1"/>
      <w:numFmt w:val="bullet"/>
      <w:lvlText w:val=""/>
      <w:lvlJc w:val="left"/>
      <w:pPr>
        <w:tabs>
          <w:tab w:val="num" w:pos="11880"/>
        </w:tabs>
        <w:ind w:left="11880" w:hanging="360"/>
      </w:pPr>
      <w:rPr>
        <w:rFonts w:ascii="Wingdings" w:hAnsi="Wingdings"/>
      </w:rPr>
    </w:lvl>
  </w:abstractNum>
  <w:abstractNum w:abstractNumId="11" w15:restartNumberingAfterBreak="0">
    <w:nsid w:val="0000000E"/>
    <w:multiLevelType w:val="hybridMultilevel"/>
    <w:tmpl w:val="0000000E"/>
    <w:lvl w:ilvl="0" w:tplc="EE780B36">
      <w:start w:val="1"/>
      <w:numFmt w:val="bullet"/>
      <w:lvlText w:val=""/>
      <w:lvlJc w:val="left"/>
      <w:pPr>
        <w:ind w:left="720" w:hanging="360"/>
      </w:pPr>
      <w:rPr>
        <w:rFonts w:ascii="Symbol" w:hAnsi="Symbol"/>
        <w:position w:val="2"/>
        <w:sz w:val="16"/>
      </w:rPr>
    </w:lvl>
    <w:lvl w:ilvl="1" w:tplc="6D606D76">
      <w:start w:val="1"/>
      <w:numFmt w:val="bullet"/>
      <w:lvlText w:val="o"/>
      <w:lvlJc w:val="left"/>
      <w:pPr>
        <w:tabs>
          <w:tab w:val="num" w:pos="1440"/>
        </w:tabs>
        <w:ind w:left="1440" w:hanging="360"/>
      </w:pPr>
      <w:rPr>
        <w:rFonts w:ascii="Courier New" w:hAnsi="Courier New"/>
      </w:rPr>
    </w:lvl>
    <w:lvl w:ilvl="2" w:tplc="D37245E0">
      <w:start w:val="1"/>
      <w:numFmt w:val="bullet"/>
      <w:lvlText w:val=""/>
      <w:lvlJc w:val="left"/>
      <w:pPr>
        <w:tabs>
          <w:tab w:val="num" w:pos="2160"/>
        </w:tabs>
        <w:ind w:left="2160" w:hanging="360"/>
      </w:pPr>
      <w:rPr>
        <w:rFonts w:ascii="Wingdings" w:hAnsi="Wingdings"/>
      </w:rPr>
    </w:lvl>
    <w:lvl w:ilvl="3" w:tplc="1B70FCB2">
      <w:start w:val="1"/>
      <w:numFmt w:val="bullet"/>
      <w:lvlText w:val=""/>
      <w:lvlJc w:val="left"/>
      <w:pPr>
        <w:tabs>
          <w:tab w:val="num" w:pos="2880"/>
        </w:tabs>
        <w:ind w:left="2880" w:hanging="360"/>
      </w:pPr>
      <w:rPr>
        <w:rFonts w:ascii="Symbol" w:hAnsi="Symbol"/>
      </w:rPr>
    </w:lvl>
    <w:lvl w:ilvl="4" w:tplc="BF722532">
      <w:start w:val="1"/>
      <w:numFmt w:val="bullet"/>
      <w:lvlText w:val="o"/>
      <w:lvlJc w:val="left"/>
      <w:pPr>
        <w:tabs>
          <w:tab w:val="num" w:pos="3600"/>
        </w:tabs>
        <w:ind w:left="3600" w:hanging="360"/>
      </w:pPr>
      <w:rPr>
        <w:rFonts w:ascii="Courier New" w:hAnsi="Courier New"/>
      </w:rPr>
    </w:lvl>
    <w:lvl w:ilvl="5" w:tplc="3F54E3E8">
      <w:start w:val="1"/>
      <w:numFmt w:val="bullet"/>
      <w:lvlText w:val=""/>
      <w:lvlJc w:val="left"/>
      <w:pPr>
        <w:tabs>
          <w:tab w:val="num" w:pos="4320"/>
        </w:tabs>
        <w:ind w:left="4320" w:hanging="360"/>
      </w:pPr>
      <w:rPr>
        <w:rFonts w:ascii="Wingdings" w:hAnsi="Wingdings"/>
      </w:rPr>
    </w:lvl>
    <w:lvl w:ilvl="6" w:tplc="DC1A5DE2">
      <w:start w:val="1"/>
      <w:numFmt w:val="bullet"/>
      <w:lvlText w:val=""/>
      <w:lvlJc w:val="left"/>
      <w:pPr>
        <w:tabs>
          <w:tab w:val="num" w:pos="5040"/>
        </w:tabs>
        <w:ind w:left="5040" w:hanging="360"/>
      </w:pPr>
      <w:rPr>
        <w:rFonts w:ascii="Symbol" w:hAnsi="Symbol"/>
      </w:rPr>
    </w:lvl>
    <w:lvl w:ilvl="7" w:tplc="3946BA70">
      <w:start w:val="1"/>
      <w:numFmt w:val="bullet"/>
      <w:lvlText w:val="o"/>
      <w:lvlJc w:val="left"/>
      <w:pPr>
        <w:tabs>
          <w:tab w:val="num" w:pos="5760"/>
        </w:tabs>
        <w:ind w:left="5760" w:hanging="360"/>
      </w:pPr>
      <w:rPr>
        <w:rFonts w:ascii="Courier New" w:hAnsi="Courier New"/>
      </w:rPr>
    </w:lvl>
    <w:lvl w:ilvl="8" w:tplc="D704500E">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F"/>
    <w:multiLevelType w:val="hybridMultilevel"/>
    <w:tmpl w:val="0000000F"/>
    <w:lvl w:ilvl="0" w:tplc="1CE6F20E">
      <w:start w:val="1"/>
      <w:numFmt w:val="bullet"/>
      <w:lvlText w:val=""/>
      <w:lvlJc w:val="left"/>
      <w:pPr>
        <w:ind w:left="8550" w:hanging="360"/>
      </w:pPr>
      <w:rPr>
        <w:rFonts w:ascii="Symbol" w:hAnsi="Symbol"/>
        <w:position w:val="2"/>
        <w:sz w:val="16"/>
      </w:rPr>
    </w:lvl>
    <w:lvl w:ilvl="1" w:tplc="A7EEF238">
      <w:start w:val="1"/>
      <w:numFmt w:val="bullet"/>
      <w:lvlText w:val="o"/>
      <w:lvlJc w:val="left"/>
      <w:pPr>
        <w:tabs>
          <w:tab w:val="num" w:pos="9270"/>
        </w:tabs>
        <w:ind w:left="9270" w:hanging="360"/>
      </w:pPr>
      <w:rPr>
        <w:rFonts w:ascii="Courier New" w:hAnsi="Courier New"/>
      </w:rPr>
    </w:lvl>
    <w:lvl w:ilvl="2" w:tplc="F35489C0">
      <w:start w:val="1"/>
      <w:numFmt w:val="bullet"/>
      <w:lvlText w:val=""/>
      <w:lvlJc w:val="left"/>
      <w:pPr>
        <w:tabs>
          <w:tab w:val="num" w:pos="9990"/>
        </w:tabs>
        <w:ind w:left="9990" w:hanging="360"/>
      </w:pPr>
      <w:rPr>
        <w:rFonts w:ascii="Wingdings" w:hAnsi="Wingdings"/>
      </w:rPr>
    </w:lvl>
    <w:lvl w:ilvl="3" w:tplc="362EEE66">
      <w:start w:val="1"/>
      <w:numFmt w:val="bullet"/>
      <w:lvlText w:val=""/>
      <w:lvlJc w:val="left"/>
      <w:pPr>
        <w:tabs>
          <w:tab w:val="num" w:pos="10710"/>
        </w:tabs>
        <w:ind w:left="10710" w:hanging="360"/>
      </w:pPr>
      <w:rPr>
        <w:rFonts w:ascii="Symbol" w:hAnsi="Symbol"/>
      </w:rPr>
    </w:lvl>
    <w:lvl w:ilvl="4" w:tplc="614C3304">
      <w:start w:val="1"/>
      <w:numFmt w:val="bullet"/>
      <w:lvlText w:val="o"/>
      <w:lvlJc w:val="left"/>
      <w:pPr>
        <w:tabs>
          <w:tab w:val="num" w:pos="11430"/>
        </w:tabs>
        <w:ind w:left="11430" w:hanging="360"/>
      </w:pPr>
      <w:rPr>
        <w:rFonts w:ascii="Courier New" w:hAnsi="Courier New"/>
      </w:rPr>
    </w:lvl>
    <w:lvl w:ilvl="5" w:tplc="A7D41182">
      <w:start w:val="1"/>
      <w:numFmt w:val="bullet"/>
      <w:lvlText w:val=""/>
      <w:lvlJc w:val="left"/>
      <w:pPr>
        <w:tabs>
          <w:tab w:val="num" w:pos="12150"/>
        </w:tabs>
        <w:ind w:left="12150" w:hanging="360"/>
      </w:pPr>
      <w:rPr>
        <w:rFonts w:ascii="Wingdings" w:hAnsi="Wingdings"/>
      </w:rPr>
    </w:lvl>
    <w:lvl w:ilvl="6" w:tplc="07F8F646">
      <w:start w:val="1"/>
      <w:numFmt w:val="bullet"/>
      <w:lvlText w:val=""/>
      <w:lvlJc w:val="left"/>
      <w:pPr>
        <w:tabs>
          <w:tab w:val="num" w:pos="12870"/>
        </w:tabs>
        <w:ind w:left="12870" w:hanging="360"/>
      </w:pPr>
      <w:rPr>
        <w:rFonts w:ascii="Symbol" w:hAnsi="Symbol"/>
      </w:rPr>
    </w:lvl>
    <w:lvl w:ilvl="7" w:tplc="7F80F51E">
      <w:start w:val="1"/>
      <w:numFmt w:val="bullet"/>
      <w:lvlText w:val="o"/>
      <w:lvlJc w:val="left"/>
      <w:pPr>
        <w:tabs>
          <w:tab w:val="num" w:pos="13590"/>
        </w:tabs>
        <w:ind w:left="13590" w:hanging="360"/>
      </w:pPr>
      <w:rPr>
        <w:rFonts w:ascii="Courier New" w:hAnsi="Courier New"/>
      </w:rPr>
    </w:lvl>
    <w:lvl w:ilvl="8" w:tplc="227C588E">
      <w:start w:val="1"/>
      <w:numFmt w:val="bullet"/>
      <w:lvlText w:val=""/>
      <w:lvlJc w:val="left"/>
      <w:pPr>
        <w:tabs>
          <w:tab w:val="num" w:pos="14310"/>
        </w:tabs>
        <w:ind w:left="14310" w:hanging="360"/>
      </w:pPr>
      <w:rPr>
        <w:rFonts w:ascii="Wingdings" w:hAnsi="Wingdings"/>
      </w:rPr>
    </w:lvl>
  </w:abstractNum>
  <w:abstractNum w:abstractNumId="13" w15:restartNumberingAfterBreak="0">
    <w:nsid w:val="693024D1"/>
    <w:multiLevelType w:val="hybridMultilevel"/>
    <w:tmpl w:val="C7B052CA"/>
    <w:lvl w:ilvl="0" w:tplc="81E23E5E">
      <w:start w:val="1"/>
      <w:numFmt w:val="bullet"/>
      <w:lvlText w:val=""/>
      <w:lvlJc w:val="left"/>
      <w:pPr>
        <w:ind w:left="720" w:hanging="360"/>
      </w:pPr>
      <w:rPr>
        <w:rFonts w:ascii="Symbol" w:hAnsi="Symbol" w:hint="default"/>
        <w:position w:val="2"/>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7484">
    <w:abstractNumId w:val="0"/>
  </w:num>
  <w:num w:numId="2" w16cid:durableId="464081932">
    <w:abstractNumId w:val="1"/>
  </w:num>
  <w:num w:numId="3" w16cid:durableId="1263807257">
    <w:abstractNumId w:val="2"/>
  </w:num>
  <w:num w:numId="4" w16cid:durableId="549729316">
    <w:abstractNumId w:val="3"/>
  </w:num>
  <w:num w:numId="5" w16cid:durableId="985166386">
    <w:abstractNumId w:val="4"/>
  </w:num>
  <w:num w:numId="6" w16cid:durableId="167599908">
    <w:abstractNumId w:val="5"/>
  </w:num>
  <w:num w:numId="7" w16cid:durableId="2137872784">
    <w:abstractNumId w:val="6"/>
  </w:num>
  <w:num w:numId="8" w16cid:durableId="358624">
    <w:abstractNumId w:val="7"/>
  </w:num>
  <w:num w:numId="9" w16cid:durableId="453912207">
    <w:abstractNumId w:val="8"/>
  </w:num>
  <w:num w:numId="10" w16cid:durableId="944653124">
    <w:abstractNumId w:val="9"/>
  </w:num>
  <w:num w:numId="11" w16cid:durableId="1956207266">
    <w:abstractNumId w:val="10"/>
  </w:num>
  <w:num w:numId="12" w16cid:durableId="1039360318">
    <w:abstractNumId w:val="11"/>
  </w:num>
  <w:num w:numId="13" w16cid:durableId="238633538">
    <w:abstractNumId w:val="12"/>
  </w:num>
  <w:num w:numId="14" w16cid:durableId="1569626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349"/>
    <w:rsid w:val="00084C7A"/>
    <w:rsid w:val="000A578B"/>
    <w:rsid w:val="001A18BA"/>
    <w:rsid w:val="0020406B"/>
    <w:rsid w:val="00254899"/>
    <w:rsid w:val="0028362D"/>
    <w:rsid w:val="002C33F6"/>
    <w:rsid w:val="00330EA3"/>
    <w:rsid w:val="0041164E"/>
    <w:rsid w:val="00490AB3"/>
    <w:rsid w:val="004C231B"/>
    <w:rsid w:val="00501082"/>
    <w:rsid w:val="00550C70"/>
    <w:rsid w:val="0058448E"/>
    <w:rsid w:val="005902C4"/>
    <w:rsid w:val="005F3A5C"/>
    <w:rsid w:val="0075089D"/>
    <w:rsid w:val="00840315"/>
    <w:rsid w:val="00847BBB"/>
    <w:rsid w:val="0086204C"/>
    <w:rsid w:val="008E3112"/>
    <w:rsid w:val="009500B3"/>
    <w:rsid w:val="00A23349"/>
    <w:rsid w:val="00A84FD0"/>
    <w:rsid w:val="00B14D92"/>
    <w:rsid w:val="00B426EA"/>
    <w:rsid w:val="00B639E0"/>
    <w:rsid w:val="00C360E7"/>
    <w:rsid w:val="00DD7CFF"/>
    <w:rsid w:val="00E21D56"/>
    <w:rsid w:val="00E67913"/>
    <w:rsid w:val="00EB3512"/>
    <w:rsid w:val="00F148C6"/>
    <w:rsid w:val="00F61155"/>
    <w:rsid w:val="00FB28FD"/>
    <w:rsid w:val="00FC4DC0"/>
    <w:rsid w:val="00FF1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9DE5"/>
  <w15:chartTrackingRefBased/>
  <w15:docId w15:val="{40CF4111-B198-4820-BED7-29144099D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34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A233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3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3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3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3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3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3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3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3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3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349"/>
    <w:rPr>
      <w:rFonts w:eastAsiaTheme="majorEastAsia" w:cstheme="majorBidi"/>
      <w:color w:val="272727" w:themeColor="text1" w:themeTint="D8"/>
    </w:rPr>
  </w:style>
  <w:style w:type="paragraph" w:styleId="Title">
    <w:name w:val="Title"/>
    <w:basedOn w:val="Normal"/>
    <w:next w:val="Normal"/>
    <w:link w:val="TitleChar"/>
    <w:uiPriority w:val="10"/>
    <w:qFormat/>
    <w:rsid w:val="00A23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349"/>
    <w:pPr>
      <w:spacing w:before="160"/>
      <w:jc w:val="center"/>
    </w:pPr>
    <w:rPr>
      <w:i/>
      <w:iCs/>
      <w:color w:val="404040" w:themeColor="text1" w:themeTint="BF"/>
    </w:rPr>
  </w:style>
  <w:style w:type="character" w:customStyle="1" w:styleId="QuoteChar">
    <w:name w:val="Quote Char"/>
    <w:basedOn w:val="DefaultParagraphFont"/>
    <w:link w:val="Quote"/>
    <w:uiPriority w:val="29"/>
    <w:rsid w:val="00A23349"/>
    <w:rPr>
      <w:i/>
      <w:iCs/>
      <w:color w:val="404040" w:themeColor="text1" w:themeTint="BF"/>
    </w:rPr>
  </w:style>
  <w:style w:type="paragraph" w:styleId="ListParagraph">
    <w:name w:val="List Paragraph"/>
    <w:basedOn w:val="Normal"/>
    <w:uiPriority w:val="34"/>
    <w:qFormat/>
    <w:rsid w:val="00A23349"/>
    <w:pPr>
      <w:ind w:left="720"/>
      <w:contextualSpacing/>
    </w:pPr>
  </w:style>
  <w:style w:type="character" w:styleId="IntenseEmphasis">
    <w:name w:val="Intense Emphasis"/>
    <w:basedOn w:val="DefaultParagraphFont"/>
    <w:uiPriority w:val="21"/>
    <w:qFormat/>
    <w:rsid w:val="00A23349"/>
    <w:rPr>
      <w:i/>
      <w:iCs/>
      <w:color w:val="2F5496" w:themeColor="accent1" w:themeShade="BF"/>
    </w:rPr>
  </w:style>
  <w:style w:type="paragraph" w:styleId="IntenseQuote">
    <w:name w:val="Intense Quote"/>
    <w:basedOn w:val="Normal"/>
    <w:next w:val="Normal"/>
    <w:link w:val="IntenseQuoteChar"/>
    <w:uiPriority w:val="30"/>
    <w:qFormat/>
    <w:rsid w:val="00A233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349"/>
    <w:rPr>
      <w:i/>
      <w:iCs/>
      <w:color w:val="2F5496" w:themeColor="accent1" w:themeShade="BF"/>
    </w:rPr>
  </w:style>
  <w:style w:type="character" w:styleId="IntenseReference">
    <w:name w:val="Intense Reference"/>
    <w:basedOn w:val="DefaultParagraphFont"/>
    <w:uiPriority w:val="32"/>
    <w:qFormat/>
    <w:rsid w:val="00A23349"/>
    <w:rPr>
      <w:b/>
      <w:bCs/>
      <w:smallCaps/>
      <w:color w:val="2F5496" w:themeColor="accent1" w:themeShade="BF"/>
      <w:spacing w:val="5"/>
    </w:rPr>
  </w:style>
  <w:style w:type="paragraph" w:customStyle="1" w:styleId="divdocumentdivname">
    <w:name w:val="div_document_div_name"/>
    <w:basedOn w:val="Normal"/>
    <w:rsid w:val="00A23349"/>
    <w:pPr>
      <w:spacing w:after="0" w:line="240" w:lineRule="atLeast"/>
      <w:textAlignment w:val="baseline"/>
    </w:pPr>
    <w:rPr>
      <w:rFonts w:ascii="CustomSourceSansPro Medium" w:eastAsia="CustomSourceSansPro Medium" w:hAnsi="CustomSourceSansPro Medium" w:cs="CustomSourceSansPro Medium"/>
      <w:color w:val="333333"/>
      <w:sz w:val="24"/>
      <w:szCs w:val="24"/>
    </w:rPr>
  </w:style>
  <w:style w:type="character" w:customStyle="1" w:styleId="divdocumentdivnamespannth-child1">
    <w:name w:val="div_document_div_name_span_nth-child(1)"/>
    <w:basedOn w:val="DefaultParagraphFont"/>
    <w:rsid w:val="00A23349"/>
  </w:style>
  <w:style w:type="character" w:customStyle="1" w:styleId="span">
    <w:name w:val="span"/>
    <w:basedOn w:val="DefaultParagraphFont"/>
    <w:rsid w:val="00A23349"/>
    <w:rPr>
      <w:sz w:val="24"/>
      <w:szCs w:val="24"/>
      <w:bdr w:val="none" w:sz="0" w:space="0" w:color="auto"/>
      <w:vertAlign w:val="baseline"/>
    </w:rPr>
  </w:style>
  <w:style w:type="paragraph" w:customStyle="1" w:styleId="divaddress">
    <w:name w:val="div_address"/>
    <w:basedOn w:val="Normal"/>
    <w:rsid w:val="00A23349"/>
    <w:pPr>
      <w:spacing w:after="0" w:line="240" w:lineRule="atLeast"/>
      <w:textAlignment w:val="baseline"/>
    </w:pPr>
    <w:rPr>
      <w:rFonts w:ascii="Times New Roman" w:eastAsia="Times New Roman" w:hAnsi="Times New Roman" w:cs="Times New Roman"/>
      <w:sz w:val="24"/>
      <w:szCs w:val="24"/>
    </w:rPr>
  </w:style>
  <w:style w:type="character" w:customStyle="1" w:styleId="divdocumentdivsectiontitle">
    <w:name w:val="div_document_div_sectiontitle"/>
    <w:basedOn w:val="DefaultParagraphFont"/>
    <w:rsid w:val="00A23349"/>
    <w:rPr>
      <w:rFonts w:ascii="CustomSourceSansPro Bold" w:eastAsia="CustomSourceSansPro Bold" w:hAnsi="CustomSourceSansPro Bold" w:cs="CustomSourceSansPro Bold"/>
      <w:b/>
      <w:bCs/>
      <w:color w:val="333333"/>
      <w:sz w:val="24"/>
      <w:szCs w:val="24"/>
    </w:rPr>
  </w:style>
  <w:style w:type="paragraph" w:customStyle="1" w:styleId="divdocumentdivheading">
    <w:name w:val="div_document_div_heading"/>
    <w:basedOn w:val="Normal"/>
    <w:rsid w:val="00A23349"/>
    <w:pPr>
      <w:spacing w:after="0" w:line="240" w:lineRule="atLeast"/>
      <w:textAlignment w:val="baseline"/>
    </w:pPr>
    <w:rPr>
      <w:rFonts w:ascii="Times New Roman" w:eastAsia="Times New Roman" w:hAnsi="Times New Roman" w:cs="Times New Roman"/>
      <w:sz w:val="24"/>
      <w:szCs w:val="24"/>
    </w:rPr>
  </w:style>
  <w:style w:type="paragraph" w:customStyle="1" w:styleId="div">
    <w:name w:val="div"/>
    <w:basedOn w:val="Normal"/>
    <w:rsid w:val="00A23349"/>
    <w:pPr>
      <w:spacing w:after="0" w:line="240" w:lineRule="atLeast"/>
      <w:textAlignment w:val="baseline"/>
    </w:pPr>
    <w:rPr>
      <w:rFonts w:ascii="Times New Roman" w:eastAsia="Times New Roman" w:hAnsi="Times New Roman" w:cs="Times New Roman"/>
      <w:sz w:val="24"/>
      <w:szCs w:val="24"/>
    </w:rPr>
  </w:style>
  <w:style w:type="paragraph" w:customStyle="1" w:styleId="divdocumentsinglecolumnli">
    <w:name w:val="div_document_singlecolumn_li"/>
    <w:basedOn w:val="Normal"/>
    <w:rsid w:val="00A23349"/>
    <w:pPr>
      <w:spacing w:after="0" w:line="240" w:lineRule="atLeast"/>
      <w:textAlignment w:val="baseline"/>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233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yurilad.22.m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2</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lad</dc:creator>
  <cp:keywords/>
  <dc:description/>
  <cp:lastModifiedBy>mayuri lad</cp:lastModifiedBy>
  <cp:revision>3</cp:revision>
  <dcterms:created xsi:type="dcterms:W3CDTF">2025-08-20T14:26:00Z</dcterms:created>
  <dcterms:modified xsi:type="dcterms:W3CDTF">2025-08-20T19:05:00Z</dcterms:modified>
</cp:coreProperties>
</file>