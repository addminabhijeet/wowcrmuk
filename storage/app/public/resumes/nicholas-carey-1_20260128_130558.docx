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7BE3" w14:textId="77777777" w:rsidR="00036177" w:rsidRPr="00C967FA" w:rsidRDefault="00763980" w:rsidP="00C967FA">
      <w:pPr>
        <w:pBdr>
          <w:bottom w:val="single" w:sz="12" w:space="1" w:color="FF0000"/>
        </w:pBdr>
        <w:tabs>
          <w:tab w:val="left" w:pos="10840"/>
        </w:tabs>
        <w:ind w:left="56" w:right="56"/>
        <w:jc w:val="center"/>
        <w:rPr>
          <w:sz w:val="32"/>
          <w:szCs w:val="32"/>
        </w:rPr>
      </w:pPr>
      <w:r w:rsidRPr="00C967FA">
        <w:rPr>
          <w:color w:val="333333"/>
          <w:w w:val="101"/>
          <w:sz w:val="32"/>
          <w:szCs w:val="32"/>
        </w:rPr>
        <w:t xml:space="preserve">Summary </w:t>
      </w:r>
      <w:r w:rsidRPr="00C967FA">
        <w:rPr>
          <w:color w:val="333333"/>
          <w:sz w:val="32"/>
          <w:szCs w:val="32"/>
        </w:rPr>
        <w:tab/>
      </w:r>
    </w:p>
    <w:p w14:paraId="104C5C74" w14:textId="77777777" w:rsidR="00036177" w:rsidRDefault="00036177" w:rsidP="00C967FA">
      <w:pPr>
        <w:spacing w:before="1" w:line="180" w:lineRule="exact"/>
        <w:rPr>
          <w:sz w:val="19"/>
          <w:szCs w:val="19"/>
        </w:rPr>
      </w:pPr>
    </w:p>
    <w:p w14:paraId="5C838F54" w14:textId="6D1EC923" w:rsidR="00036177" w:rsidRDefault="00366A6D">
      <w:pPr>
        <w:spacing w:line="240" w:lineRule="exact"/>
        <w:ind w:left="640" w:right="105"/>
        <w:rPr>
          <w:sz w:val="21"/>
          <w:szCs w:val="21"/>
        </w:rPr>
      </w:pPr>
      <w:r w:rsidRPr="5E24AC1F">
        <w:rPr>
          <w:color w:val="333333"/>
          <w:sz w:val="21"/>
          <w:szCs w:val="21"/>
        </w:rPr>
        <w:t xml:space="preserve">Driven IT Technician with </w:t>
      </w:r>
      <w:r w:rsidR="001C179B">
        <w:rPr>
          <w:color w:val="333333"/>
          <w:sz w:val="21"/>
          <w:szCs w:val="21"/>
        </w:rPr>
        <w:t>9</w:t>
      </w:r>
      <w:r w:rsidRPr="5E24AC1F">
        <w:rPr>
          <w:color w:val="333333"/>
          <w:sz w:val="21"/>
          <w:szCs w:val="21"/>
        </w:rPr>
        <w:t xml:space="preserve"> Years of Customer Service Excellence. </w:t>
      </w:r>
      <w:r w:rsidR="00781A04" w:rsidRPr="5E24AC1F">
        <w:rPr>
          <w:color w:val="333333"/>
          <w:sz w:val="21"/>
          <w:szCs w:val="21"/>
        </w:rPr>
        <w:t>Proficient in a wide range of technology-based tools and systems. Appl</w:t>
      </w:r>
      <w:r w:rsidR="00C34CAA" w:rsidRPr="5E24AC1F">
        <w:rPr>
          <w:color w:val="333333"/>
          <w:sz w:val="21"/>
          <w:szCs w:val="21"/>
        </w:rPr>
        <w:t>ying</w:t>
      </w:r>
      <w:r w:rsidR="00781A04" w:rsidRPr="5E24AC1F">
        <w:rPr>
          <w:color w:val="333333"/>
          <w:sz w:val="21"/>
          <w:szCs w:val="21"/>
        </w:rPr>
        <w:t xml:space="preserve"> customer service techniques to enhance end-user experience across clients, employees, and administration. </w:t>
      </w:r>
      <w:r w:rsidR="00526ECF" w:rsidRPr="5E24AC1F">
        <w:rPr>
          <w:color w:val="333333"/>
          <w:sz w:val="21"/>
          <w:szCs w:val="21"/>
        </w:rPr>
        <w:t>Effective communication to skillfully</w:t>
      </w:r>
      <w:r w:rsidR="00781A04" w:rsidRPr="5E24AC1F">
        <w:rPr>
          <w:color w:val="333333"/>
          <w:sz w:val="21"/>
          <w:szCs w:val="21"/>
        </w:rPr>
        <w:t xml:space="preserve"> </w:t>
      </w:r>
      <w:r w:rsidR="00526ECF" w:rsidRPr="5E24AC1F">
        <w:rPr>
          <w:color w:val="333333"/>
          <w:sz w:val="21"/>
          <w:szCs w:val="21"/>
        </w:rPr>
        <w:t>explain</w:t>
      </w:r>
      <w:r w:rsidR="00781A04" w:rsidRPr="5E24AC1F">
        <w:rPr>
          <w:color w:val="333333"/>
          <w:sz w:val="21"/>
          <w:szCs w:val="21"/>
        </w:rPr>
        <w:t xml:space="preserve"> complex technical issues, ensuring timely problem resolution</w:t>
      </w:r>
      <w:r w:rsidR="00526ECF" w:rsidRPr="5E24AC1F">
        <w:rPr>
          <w:color w:val="333333"/>
          <w:sz w:val="21"/>
          <w:szCs w:val="21"/>
        </w:rPr>
        <w:t>, while displaying</w:t>
      </w:r>
      <w:r w:rsidR="00C34CAA" w:rsidRPr="5E24AC1F">
        <w:rPr>
          <w:color w:val="333333"/>
          <w:sz w:val="21"/>
          <w:szCs w:val="21"/>
        </w:rPr>
        <w:t xml:space="preserve"> strong knowledge of support desk software and efficient ticket tracking systems. </w:t>
      </w:r>
    </w:p>
    <w:p w14:paraId="3E1E6467" w14:textId="77777777" w:rsidR="00036177" w:rsidRDefault="00036177">
      <w:pPr>
        <w:spacing w:before="3" w:line="200" w:lineRule="exact"/>
      </w:pPr>
    </w:p>
    <w:p w14:paraId="20CB067F" w14:textId="22F416C8" w:rsidR="005C2FD5" w:rsidRPr="00E87D15" w:rsidRDefault="005C2FD5" w:rsidP="00E87D15">
      <w:pPr>
        <w:pBdr>
          <w:bottom w:val="single" w:sz="12" w:space="1" w:color="FF0000"/>
        </w:pBdr>
        <w:tabs>
          <w:tab w:val="left" w:pos="10900"/>
        </w:tabs>
        <w:ind w:left="100"/>
        <w:rPr>
          <w:sz w:val="32"/>
          <w:szCs w:val="32"/>
        </w:rPr>
        <w:sectPr w:rsidR="005C2FD5" w:rsidRPr="00E87D15">
          <w:headerReference w:type="default" r:id="rId8"/>
          <w:pgSz w:w="12240" w:h="15840"/>
          <w:pgMar w:top="420" w:right="620" w:bottom="280" w:left="620" w:header="720" w:footer="720" w:gutter="0"/>
          <w:cols w:space="720"/>
        </w:sectPr>
      </w:pPr>
      <w:r w:rsidRPr="00C967FA">
        <w:rPr>
          <w:color w:val="333333"/>
          <w:w w:val="101"/>
          <w:sz w:val="32"/>
          <w:szCs w:val="32"/>
        </w:rPr>
        <w:t xml:space="preserve">Professional Skills and Certifications </w:t>
      </w:r>
    </w:p>
    <w:p w14:paraId="41ED6ADE" w14:textId="4AA32683" w:rsidR="005C2FD5" w:rsidRDefault="005C2FD5" w:rsidP="005C2FD5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Customer Service</w:t>
      </w:r>
    </w:p>
    <w:p w14:paraId="70094694" w14:textId="24A48720" w:rsidR="00A24C90" w:rsidRDefault="00A24C90" w:rsidP="005C2FD5">
      <w:pPr>
        <w:spacing w:before="2" w:line="200" w:lineRule="exact"/>
        <w:ind w:left="720"/>
        <w:rPr>
          <w:sz w:val="21"/>
          <w:szCs w:val="21"/>
        </w:rPr>
      </w:pPr>
      <w:r w:rsidRPr="00A24C90">
        <w:rPr>
          <w:sz w:val="21"/>
          <w:szCs w:val="21"/>
        </w:rPr>
        <w:t>Critical Thinking and Adaptability</w:t>
      </w:r>
    </w:p>
    <w:p w14:paraId="71EDCD48" w14:textId="4AE93473" w:rsidR="00A24C90" w:rsidRDefault="005C2FD5" w:rsidP="00A24C90">
      <w:pPr>
        <w:spacing w:before="2" w:line="200" w:lineRule="exact"/>
        <w:ind w:left="720"/>
        <w:rPr>
          <w:sz w:val="21"/>
          <w:szCs w:val="21"/>
        </w:rPr>
      </w:pPr>
      <w:r w:rsidRPr="005C2FD5">
        <w:rPr>
          <w:sz w:val="21"/>
          <w:szCs w:val="21"/>
        </w:rPr>
        <w:t>Software/Hardware Troubleshooting</w:t>
      </w:r>
    </w:p>
    <w:p w14:paraId="2B602A14" w14:textId="73C35C63" w:rsidR="00A24C90" w:rsidRDefault="0F1BA45A" w:rsidP="0F1BA45A">
      <w:pPr>
        <w:spacing w:before="2" w:line="200" w:lineRule="exact"/>
        <w:ind w:left="720"/>
        <w:rPr>
          <w:sz w:val="21"/>
          <w:szCs w:val="21"/>
        </w:rPr>
      </w:pPr>
      <w:r w:rsidRPr="0F1BA45A">
        <w:rPr>
          <w:sz w:val="21"/>
          <w:szCs w:val="21"/>
        </w:rPr>
        <w:t>Microsoft Office 365</w:t>
      </w:r>
      <w:r w:rsidR="002B19A2">
        <w:rPr>
          <w:sz w:val="21"/>
          <w:szCs w:val="21"/>
        </w:rPr>
        <w:t xml:space="preserve"> and Microsoft Intune</w:t>
      </w:r>
    </w:p>
    <w:p w14:paraId="7300B802" w14:textId="5177DB3B" w:rsidR="00A24C90" w:rsidRDefault="00A24C90" w:rsidP="005C2FD5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New Hire Mentoring</w:t>
      </w:r>
    </w:p>
    <w:p w14:paraId="3322810D" w14:textId="03FF41D7" w:rsidR="0F1BA45A" w:rsidRDefault="0F1BA45A" w:rsidP="0F1BA45A">
      <w:pPr>
        <w:spacing w:before="2" w:line="200" w:lineRule="exact"/>
        <w:ind w:left="720"/>
        <w:rPr>
          <w:sz w:val="21"/>
          <w:szCs w:val="21"/>
        </w:rPr>
      </w:pPr>
      <w:r w:rsidRPr="0F1BA45A">
        <w:rPr>
          <w:sz w:val="21"/>
          <w:szCs w:val="21"/>
        </w:rPr>
        <w:t>Microsoft Teams</w:t>
      </w:r>
    </w:p>
    <w:p w14:paraId="2AA2E602" w14:textId="2E144C4F" w:rsidR="00A24C90" w:rsidRDefault="00E87D15" w:rsidP="00A24C90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ServiceNow</w:t>
      </w:r>
    </w:p>
    <w:p w14:paraId="5BC03B74" w14:textId="3466343A" w:rsidR="007D4EEA" w:rsidRDefault="007D4EEA" w:rsidP="00A24C90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Mobile Account Mana</w:t>
      </w:r>
      <w:r w:rsidR="0010443B">
        <w:rPr>
          <w:sz w:val="21"/>
          <w:szCs w:val="21"/>
        </w:rPr>
        <w:t>gement</w:t>
      </w:r>
    </w:p>
    <w:p w14:paraId="0265D61A" w14:textId="364CE589" w:rsidR="007D4EEA" w:rsidRDefault="00EC138B" w:rsidP="00A24C90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PowerShell Scripting</w:t>
      </w:r>
    </w:p>
    <w:p w14:paraId="3F0E99A7" w14:textId="4DE21160" w:rsidR="008D63A2" w:rsidRDefault="008D63A2" w:rsidP="00A24C90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Executive Desktop Support</w:t>
      </w:r>
    </w:p>
    <w:p w14:paraId="050AD51D" w14:textId="004C39AA" w:rsidR="00F0628B" w:rsidRDefault="00F0628B" w:rsidP="00A24C90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Dell GenAI Foundations</w:t>
      </w:r>
      <w:r w:rsidR="005C14DF">
        <w:rPr>
          <w:sz w:val="21"/>
          <w:szCs w:val="21"/>
        </w:rPr>
        <w:t xml:space="preserve"> and </w:t>
      </w:r>
      <w:r>
        <w:rPr>
          <w:sz w:val="21"/>
          <w:szCs w:val="21"/>
        </w:rPr>
        <w:t>Security Foun</w:t>
      </w:r>
      <w:r w:rsidR="00B326AC">
        <w:rPr>
          <w:sz w:val="21"/>
          <w:szCs w:val="21"/>
        </w:rPr>
        <w:t>da</w:t>
      </w:r>
      <w:r>
        <w:rPr>
          <w:sz w:val="21"/>
          <w:szCs w:val="21"/>
        </w:rPr>
        <w:t>tions</w:t>
      </w:r>
    </w:p>
    <w:p w14:paraId="5C11C876" w14:textId="59FCD28E" w:rsidR="00D86EAE" w:rsidRDefault="00C30777" w:rsidP="00A24C90">
      <w:pPr>
        <w:spacing w:before="2" w:line="200" w:lineRule="exact"/>
        <w:ind w:left="720"/>
        <w:rPr>
          <w:sz w:val="21"/>
          <w:szCs w:val="21"/>
        </w:rPr>
      </w:pPr>
      <w:r w:rsidRPr="5E24AC1F">
        <w:rPr>
          <w:sz w:val="21"/>
          <w:szCs w:val="21"/>
        </w:rPr>
        <w:t>Asset Procurement and Management</w:t>
      </w:r>
    </w:p>
    <w:p w14:paraId="10F5978D" w14:textId="20D30965" w:rsidR="27EC8B84" w:rsidRDefault="27EC8B84" w:rsidP="5E24AC1F">
      <w:pPr>
        <w:spacing w:before="2" w:line="200" w:lineRule="exact"/>
        <w:ind w:left="720"/>
        <w:rPr>
          <w:sz w:val="21"/>
          <w:szCs w:val="21"/>
        </w:rPr>
      </w:pPr>
      <w:r w:rsidRPr="5E24AC1F">
        <w:rPr>
          <w:sz w:val="21"/>
          <w:szCs w:val="21"/>
        </w:rPr>
        <w:t xml:space="preserve">Atlassian </w:t>
      </w:r>
      <w:r w:rsidR="0C41897F" w:rsidRPr="5E24AC1F">
        <w:rPr>
          <w:sz w:val="21"/>
          <w:szCs w:val="21"/>
        </w:rPr>
        <w:t>Jira</w:t>
      </w:r>
    </w:p>
    <w:p w14:paraId="794AF50B" w14:textId="3EA2676C" w:rsidR="00FA6405" w:rsidRDefault="00FA6405" w:rsidP="5E24AC1F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JAMF</w:t>
      </w:r>
    </w:p>
    <w:p w14:paraId="2E972490" w14:textId="487AB03E" w:rsidR="00270750" w:rsidRDefault="00270750" w:rsidP="5E24AC1F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KACE</w:t>
      </w:r>
    </w:p>
    <w:p w14:paraId="05D95B72" w14:textId="24FF31E3" w:rsidR="00270750" w:rsidRDefault="007B67FF" w:rsidP="5E24AC1F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 xml:space="preserve">iOS, </w:t>
      </w:r>
      <w:r w:rsidR="00270750">
        <w:rPr>
          <w:sz w:val="21"/>
          <w:szCs w:val="21"/>
        </w:rPr>
        <w:t>MAC and Windows OS</w:t>
      </w:r>
    </w:p>
    <w:p w14:paraId="19C20F35" w14:textId="77777777" w:rsidR="005C14DF" w:rsidRDefault="00F3381C" w:rsidP="005C14DF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 xml:space="preserve">Cisco </w:t>
      </w:r>
      <w:proofErr w:type="spellStart"/>
      <w:r w:rsidR="00270750">
        <w:rPr>
          <w:sz w:val="21"/>
          <w:szCs w:val="21"/>
        </w:rPr>
        <w:t>WebEx</w:t>
      </w:r>
      <w:proofErr w:type="spellEnd"/>
      <w:r w:rsidR="005C14DF">
        <w:rPr>
          <w:sz w:val="21"/>
          <w:szCs w:val="21"/>
        </w:rPr>
        <w:br/>
        <w:t>Putty</w:t>
      </w:r>
    </w:p>
    <w:p w14:paraId="4D2156A4" w14:textId="77777777" w:rsidR="00DB010B" w:rsidRDefault="00DB010B" w:rsidP="005C14DF">
      <w:pPr>
        <w:spacing w:before="2" w:line="200" w:lineRule="exact"/>
        <w:ind w:left="720"/>
        <w:rPr>
          <w:sz w:val="21"/>
          <w:szCs w:val="21"/>
        </w:rPr>
      </w:pPr>
      <w:r>
        <w:rPr>
          <w:sz w:val="21"/>
          <w:szCs w:val="21"/>
        </w:rPr>
        <w:t>Print Server Management</w:t>
      </w:r>
    </w:p>
    <w:p w14:paraId="4848BD73" w14:textId="64337716" w:rsidR="00DB010B" w:rsidRPr="00F3381C" w:rsidRDefault="00DB010B" w:rsidP="005C14DF">
      <w:pPr>
        <w:spacing w:before="2" w:line="200" w:lineRule="exact"/>
        <w:ind w:left="720"/>
        <w:rPr>
          <w:sz w:val="21"/>
          <w:szCs w:val="21"/>
        </w:rPr>
        <w:sectPr w:rsidR="00DB010B" w:rsidRPr="00F3381C" w:rsidSect="005C2FD5">
          <w:type w:val="continuous"/>
          <w:pgSz w:w="12240" w:h="15840"/>
          <w:pgMar w:top="420" w:right="620" w:bottom="280" w:left="620" w:header="720" w:footer="720" w:gutter="0"/>
          <w:cols w:num="2" w:space="720"/>
        </w:sectPr>
      </w:pPr>
    </w:p>
    <w:p w14:paraId="2EFEA9EC" w14:textId="27C4E9C4" w:rsidR="00036177" w:rsidRPr="00C967FA" w:rsidRDefault="00763980" w:rsidP="00C967FA">
      <w:pPr>
        <w:pBdr>
          <w:bottom w:val="single" w:sz="12" w:space="1" w:color="FF0000"/>
        </w:pBdr>
        <w:tabs>
          <w:tab w:val="left" w:pos="10840"/>
        </w:tabs>
        <w:ind w:left="56" w:right="56"/>
        <w:jc w:val="center"/>
        <w:rPr>
          <w:sz w:val="32"/>
          <w:szCs w:val="32"/>
        </w:rPr>
      </w:pPr>
      <w:r w:rsidRPr="00C967FA">
        <w:rPr>
          <w:color w:val="333333"/>
          <w:w w:val="101"/>
          <w:sz w:val="32"/>
          <w:szCs w:val="32"/>
        </w:rPr>
        <w:t xml:space="preserve">Education </w:t>
      </w:r>
      <w:r w:rsidRPr="00C967FA">
        <w:rPr>
          <w:color w:val="333333"/>
          <w:sz w:val="32"/>
          <w:szCs w:val="32"/>
        </w:rPr>
        <w:tab/>
      </w:r>
    </w:p>
    <w:p w14:paraId="7AC988CA" w14:textId="77777777" w:rsidR="00036177" w:rsidRDefault="00036177">
      <w:pPr>
        <w:spacing w:before="7" w:line="180" w:lineRule="exact"/>
        <w:rPr>
          <w:sz w:val="18"/>
          <w:szCs w:val="18"/>
        </w:rPr>
      </w:pPr>
    </w:p>
    <w:p w14:paraId="2091A738" w14:textId="77777777" w:rsidR="00036177" w:rsidRDefault="00763980">
      <w:pPr>
        <w:ind w:left="640"/>
        <w:rPr>
          <w:sz w:val="21"/>
          <w:szCs w:val="21"/>
        </w:rPr>
      </w:pPr>
      <w:r>
        <w:rPr>
          <w:b/>
          <w:color w:val="333333"/>
          <w:sz w:val="21"/>
          <w:szCs w:val="21"/>
        </w:rPr>
        <w:t>Oklahoma State University - Institute of Technology</w:t>
      </w:r>
      <w:r>
        <w:rPr>
          <w:color w:val="333333"/>
          <w:sz w:val="21"/>
          <w:szCs w:val="21"/>
        </w:rPr>
        <w:t>, Okmulgee, Oklahoma</w:t>
      </w:r>
    </w:p>
    <w:p w14:paraId="0EC8D04F" w14:textId="7484160B" w:rsidR="00036177" w:rsidRDefault="2E37C2D9">
      <w:pPr>
        <w:spacing w:line="240" w:lineRule="exact"/>
        <w:ind w:left="640"/>
        <w:rPr>
          <w:sz w:val="21"/>
          <w:szCs w:val="21"/>
        </w:rPr>
      </w:pPr>
      <w:proofErr w:type="gramStart"/>
      <w:r w:rsidRPr="5E24AC1F">
        <w:rPr>
          <w:color w:val="333333"/>
          <w:sz w:val="21"/>
          <w:szCs w:val="21"/>
        </w:rPr>
        <w:t xml:space="preserve">Bachelor's in </w:t>
      </w:r>
      <w:r w:rsidR="4ACB4561" w:rsidRPr="5E24AC1F">
        <w:rPr>
          <w:color w:val="333333"/>
          <w:sz w:val="21"/>
          <w:szCs w:val="21"/>
        </w:rPr>
        <w:t>C</w:t>
      </w:r>
      <w:r w:rsidRPr="5E24AC1F">
        <w:rPr>
          <w:color w:val="333333"/>
          <w:sz w:val="21"/>
          <w:szCs w:val="21"/>
        </w:rPr>
        <w:t xml:space="preserve">yber </w:t>
      </w:r>
      <w:r w:rsidR="73FAA5C5" w:rsidRPr="5E24AC1F">
        <w:rPr>
          <w:color w:val="333333"/>
          <w:sz w:val="21"/>
          <w:szCs w:val="21"/>
        </w:rPr>
        <w:t>S</w:t>
      </w:r>
      <w:r w:rsidRPr="5E24AC1F">
        <w:rPr>
          <w:color w:val="333333"/>
          <w:sz w:val="21"/>
          <w:szCs w:val="21"/>
        </w:rPr>
        <w:t>ecurity</w:t>
      </w:r>
      <w:r w:rsidR="4C27FA7C" w:rsidRPr="5E24AC1F">
        <w:rPr>
          <w:color w:val="333333"/>
          <w:sz w:val="21"/>
          <w:szCs w:val="21"/>
        </w:rPr>
        <w:t xml:space="preserve"> and </w:t>
      </w:r>
      <w:r w:rsidR="159D4F3C" w:rsidRPr="5E24AC1F">
        <w:rPr>
          <w:color w:val="333333"/>
          <w:sz w:val="21"/>
          <w:szCs w:val="21"/>
        </w:rPr>
        <w:t>D</w:t>
      </w:r>
      <w:r w:rsidR="4C27FA7C" w:rsidRPr="5E24AC1F">
        <w:rPr>
          <w:color w:val="333333"/>
          <w:sz w:val="21"/>
          <w:szCs w:val="21"/>
        </w:rPr>
        <w:t>igital</w:t>
      </w:r>
      <w:proofErr w:type="gramEnd"/>
      <w:r w:rsidR="00DF7EC0" w:rsidRPr="5E24AC1F">
        <w:rPr>
          <w:color w:val="333333"/>
          <w:sz w:val="21"/>
          <w:szCs w:val="21"/>
        </w:rPr>
        <w:t xml:space="preserve"> Forensics, Graduated</w:t>
      </w:r>
      <w:r w:rsidR="00763980" w:rsidRPr="5E24AC1F">
        <w:rPr>
          <w:color w:val="333333"/>
          <w:sz w:val="21"/>
          <w:szCs w:val="21"/>
        </w:rPr>
        <w:t xml:space="preserve"> December 2018</w:t>
      </w:r>
    </w:p>
    <w:p w14:paraId="48EC2CAF" w14:textId="77777777" w:rsidR="00036177" w:rsidRDefault="00036177">
      <w:pPr>
        <w:spacing w:before="9" w:line="200" w:lineRule="exact"/>
      </w:pPr>
    </w:p>
    <w:p w14:paraId="277B0214" w14:textId="77777777" w:rsidR="00036177" w:rsidRDefault="00763980">
      <w:pPr>
        <w:ind w:left="640"/>
        <w:rPr>
          <w:sz w:val="21"/>
          <w:szCs w:val="21"/>
        </w:rPr>
      </w:pPr>
      <w:r>
        <w:rPr>
          <w:b/>
          <w:color w:val="333333"/>
          <w:sz w:val="21"/>
          <w:szCs w:val="21"/>
        </w:rPr>
        <w:t>Rose State College</w:t>
      </w:r>
      <w:r>
        <w:rPr>
          <w:color w:val="333333"/>
          <w:sz w:val="21"/>
          <w:szCs w:val="21"/>
        </w:rPr>
        <w:t>, Midwest City, Oklahoma</w:t>
      </w:r>
    </w:p>
    <w:p w14:paraId="350B7E33" w14:textId="130DCA89" w:rsidR="00036177" w:rsidRDefault="79FFD257">
      <w:pPr>
        <w:spacing w:line="240" w:lineRule="exact"/>
        <w:ind w:left="640"/>
        <w:rPr>
          <w:sz w:val="21"/>
          <w:szCs w:val="21"/>
        </w:rPr>
      </w:pPr>
      <w:proofErr w:type="gramStart"/>
      <w:r w:rsidRPr="5E24AC1F">
        <w:rPr>
          <w:color w:val="333333"/>
          <w:sz w:val="21"/>
          <w:szCs w:val="21"/>
        </w:rPr>
        <w:t xml:space="preserve">Associate's in </w:t>
      </w:r>
      <w:r w:rsidR="67B8A9D1" w:rsidRPr="5E24AC1F">
        <w:rPr>
          <w:color w:val="333333"/>
          <w:sz w:val="21"/>
          <w:szCs w:val="21"/>
        </w:rPr>
        <w:t>C</w:t>
      </w:r>
      <w:r w:rsidRPr="5E24AC1F">
        <w:rPr>
          <w:color w:val="333333"/>
          <w:sz w:val="21"/>
          <w:szCs w:val="21"/>
        </w:rPr>
        <w:t xml:space="preserve">yber </w:t>
      </w:r>
      <w:r w:rsidR="2E3C6785" w:rsidRPr="5E24AC1F">
        <w:rPr>
          <w:color w:val="333333"/>
          <w:sz w:val="21"/>
          <w:szCs w:val="21"/>
        </w:rPr>
        <w:t>S</w:t>
      </w:r>
      <w:r w:rsidRPr="5E24AC1F">
        <w:rPr>
          <w:color w:val="333333"/>
          <w:sz w:val="21"/>
          <w:szCs w:val="21"/>
        </w:rPr>
        <w:t>ecurity</w:t>
      </w:r>
      <w:proofErr w:type="gramEnd"/>
      <w:r w:rsidR="00763980" w:rsidRPr="5E24AC1F">
        <w:rPr>
          <w:color w:val="333333"/>
          <w:sz w:val="21"/>
          <w:szCs w:val="21"/>
        </w:rPr>
        <w:t>/Networking, Graduated July 2016</w:t>
      </w:r>
    </w:p>
    <w:p w14:paraId="568C8CCA" w14:textId="77777777" w:rsidR="00036177" w:rsidRDefault="00036177">
      <w:pPr>
        <w:spacing w:before="5" w:line="200" w:lineRule="exact"/>
      </w:pPr>
    </w:p>
    <w:p w14:paraId="69020E1A" w14:textId="77777777" w:rsidR="00036177" w:rsidRPr="00C967FA" w:rsidRDefault="00763980" w:rsidP="00C967FA">
      <w:pPr>
        <w:pBdr>
          <w:bottom w:val="single" w:sz="12" w:space="1" w:color="FF0000"/>
        </w:pBdr>
        <w:tabs>
          <w:tab w:val="left" w:pos="10840"/>
        </w:tabs>
        <w:ind w:left="56" w:right="56"/>
        <w:jc w:val="center"/>
        <w:rPr>
          <w:sz w:val="32"/>
          <w:szCs w:val="32"/>
        </w:rPr>
      </w:pPr>
      <w:r w:rsidRPr="00C967FA">
        <w:rPr>
          <w:color w:val="333333"/>
          <w:w w:val="101"/>
          <w:sz w:val="32"/>
          <w:szCs w:val="32"/>
        </w:rPr>
        <w:t xml:space="preserve">Employment History </w:t>
      </w:r>
      <w:r w:rsidRPr="00C967FA">
        <w:rPr>
          <w:color w:val="333333"/>
          <w:sz w:val="32"/>
          <w:szCs w:val="32"/>
        </w:rPr>
        <w:tab/>
      </w:r>
    </w:p>
    <w:p w14:paraId="0EE3EACB" w14:textId="77777777" w:rsidR="00036177" w:rsidRDefault="00036177">
      <w:pPr>
        <w:spacing w:before="7" w:line="180" w:lineRule="exact"/>
        <w:rPr>
          <w:sz w:val="18"/>
          <w:szCs w:val="18"/>
        </w:rPr>
      </w:pPr>
    </w:p>
    <w:p w14:paraId="018CA481" w14:textId="3AA233C6" w:rsidR="00A418A1" w:rsidRDefault="00A418A1" w:rsidP="00CE3FDE">
      <w:pPr>
        <w:ind w:firstLine="720"/>
        <w:rPr>
          <w:color w:val="333333"/>
          <w:sz w:val="21"/>
          <w:szCs w:val="21"/>
        </w:rPr>
      </w:pPr>
      <w:proofErr w:type="spellStart"/>
      <w:r>
        <w:rPr>
          <w:b/>
          <w:bCs/>
          <w:color w:val="333333"/>
          <w:sz w:val="21"/>
          <w:szCs w:val="21"/>
        </w:rPr>
        <w:t>Bancfirst</w:t>
      </w:r>
      <w:proofErr w:type="spellEnd"/>
      <w:r>
        <w:rPr>
          <w:b/>
          <w:bCs/>
          <w:color w:val="333333"/>
          <w:sz w:val="21"/>
          <w:szCs w:val="21"/>
        </w:rPr>
        <w:t xml:space="preserve">, </w:t>
      </w:r>
      <w:r w:rsidRPr="5E24AC1F">
        <w:rPr>
          <w:color w:val="333333"/>
          <w:sz w:val="21"/>
          <w:szCs w:val="21"/>
        </w:rPr>
        <w:t xml:space="preserve">Desktop Support </w:t>
      </w:r>
      <w:r w:rsidR="00822227">
        <w:rPr>
          <w:color w:val="333333"/>
          <w:sz w:val="21"/>
          <w:szCs w:val="21"/>
        </w:rPr>
        <w:t>Administrator</w:t>
      </w:r>
      <w:r w:rsidRPr="5E24AC1F">
        <w:rPr>
          <w:color w:val="333333"/>
          <w:sz w:val="21"/>
          <w:szCs w:val="21"/>
        </w:rPr>
        <w:t xml:space="preserve">, </w:t>
      </w:r>
      <w:r w:rsidR="00CE3FDE">
        <w:rPr>
          <w:color w:val="333333"/>
          <w:sz w:val="21"/>
          <w:szCs w:val="21"/>
        </w:rPr>
        <w:t>August</w:t>
      </w:r>
      <w:r w:rsidRPr="5E24AC1F">
        <w:rPr>
          <w:color w:val="333333"/>
          <w:sz w:val="21"/>
          <w:szCs w:val="21"/>
        </w:rPr>
        <w:t xml:space="preserve"> 202</w:t>
      </w:r>
      <w:r w:rsidR="00CE3FDE">
        <w:rPr>
          <w:color w:val="333333"/>
          <w:sz w:val="21"/>
          <w:szCs w:val="21"/>
        </w:rPr>
        <w:t>5</w:t>
      </w:r>
      <w:r w:rsidRPr="5E24AC1F">
        <w:rPr>
          <w:color w:val="333333"/>
          <w:sz w:val="21"/>
          <w:szCs w:val="21"/>
        </w:rPr>
        <w:t>-Present</w:t>
      </w:r>
    </w:p>
    <w:p w14:paraId="1F58B115" w14:textId="77777777" w:rsidR="003E0733" w:rsidRDefault="003E0733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Taking inbound calls via </w:t>
      </w:r>
      <w:proofErr w:type="spellStart"/>
      <w:r>
        <w:rPr>
          <w:color w:val="333333"/>
          <w:sz w:val="21"/>
          <w:szCs w:val="21"/>
        </w:rPr>
        <w:t>WebEx</w:t>
      </w:r>
      <w:proofErr w:type="spellEnd"/>
      <w:r>
        <w:rPr>
          <w:color w:val="333333"/>
          <w:sz w:val="21"/>
          <w:szCs w:val="21"/>
        </w:rPr>
        <w:t xml:space="preserve"> for IT support and </w:t>
      </w:r>
      <w:proofErr w:type="gramStart"/>
      <w:r>
        <w:rPr>
          <w:color w:val="333333"/>
          <w:sz w:val="21"/>
          <w:szCs w:val="21"/>
        </w:rPr>
        <w:t>remediating</w:t>
      </w:r>
      <w:proofErr w:type="gramEnd"/>
      <w:r>
        <w:rPr>
          <w:color w:val="333333"/>
          <w:sz w:val="21"/>
          <w:szCs w:val="21"/>
        </w:rPr>
        <w:t xml:space="preserve"> reported IT issues reported via KACE.</w:t>
      </w:r>
    </w:p>
    <w:p w14:paraId="7ADF8370" w14:textId="2FEC717A" w:rsidR="0027060A" w:rsidRDefault="00105EDF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Managing mailboxes in Microsoft Exchange</w:t>
      </w:r>
    </w:p>
    <w:p w14:paraId="11F63B4A" w14:textId="73DA5F6C" w:rsidR="00105EDF" w:rsidRDefault="00105EDF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User account </w:t>
      </w:r>
      <w:r w:rsidR="003B51C1">
        <w:rPr>
          <w:color w:val="333333"/>
          <w:sz w:val="21"/>
          <w:szCs w:val="21"/>
        </w:rPr>
        <w:t>management</w:t>
      </w:r>
      <w:r>
        <w:rPr>
          <w:color w:val="333333"/>
          <w:sz w:val="21"/>
          <w:szCs w:val="21"/>
        </w:rPr>
        <w:t xml:space="preserve"> via Microsoft Active Directory</w:t>
      </w:r>
    </w:p>
    <w:p w14:paraId="2FBB3710" w14:textId="1B27BEAD" w:rsidR="00105EDF" w:rsidRDefault="0020152B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Application deployment via PowerShell Scripting</w:t>
      </w:r>
    </w:p>
    <w:p w14:paraId="419BBBBE" w14:textId="318A4C06" w:rsidR="0020152B" w:rsidRDefault="00D0680A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Reporting internet outages to Network team and working with local groups for remediation</w:t>
      </w:r>
    </w:p>
    <w:p w14:paraId="2D7A5AC6" w14:textId="140C7C8F" w:rsidR="00D0680A" w:rsidRDefault="00C8764A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VOIP phone configuration through Cisco Unity</w:t>
      </w:r>
    </w:p>
    <w:p w14:paraId="7FAE8CAE" w14:textId="51F70D76" w:rsidR="00C8764A" w:rsidRDefault="00717F82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Setting up mobile devices with MDM profiles via Ivanti Mobile Iron</w:t>
      </w:r>
    </w:p>
    <w:p w14:paraId="1A589E8D" w14:textId="77777777" w:rsidR="009029CE" w:rsidRDefault="00AD5FFE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Troubleshooting </w:t>
      </w:r>
      <w:r w:rsidR="00C75FCE">
        <w:rPr>
          <w:color w:val="333333"/>
          <w:sz w:val="21"/>
          <w:szCs w:val="21"/>
        </w:rPr>
        <w:t>financial applications for specific</w:t>
      </w:r>
      <w:r w:rsidR="009029CE">
        <w:rPr>
          <w:color w:val="333333"/>
          <w:sz w:val="21"/>
          <w:szCs w:val="21"/>
        </w:rPr>
        <w:t>ally for banks</w:t>
      </w:r>
    </w:p>
    <w:p w14:paraId="3D7BE882" w14:textId="1D42BA90" w:rsidR="00E3584E" w:rsidRDefault="001C24D3" w:rsidP="00A41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H</w:t>
      </w:r>
      <w:r w:rsidR="00C75FCE">
        <w:rPr>
          <w:color w:val="333333"/>
          <w:sz w:val="21"/>
          <w:szCs w:val="21"/>
        </w:rPr>
        <w:t xml:space="preserve">ardware </w:t>
      </w:r>
      <w:r>
        <w:rPr>
          <w:color w:val="333333"/>
          <w:sz w:val="21"/>
          <w:szCs w:val="21"/>
        </w:rPr>
        <w:t xml:space="preserve">troubleshooting for </w:t>
      </w:r>
      <w:r w:rsidR="00C75FCE">
        <w:rPr>
          <w:color w:val="333333"/>
          <w:sz w:val="21"/>
          <w:szCs w:val="21"/>
        </w:rPr>
        <w:t xml:space="preserve">check printers, </w:t>
      </w:r>
      <w:r>
        <w:rPr>
          <w:color w:val="333333"/>
          <w:sz w:val="21"/>
          <w:szCs w:val="21"/>
        </w:rPr>
        <w:t>teller</w:t>
      </w:r>
      <w:r w:rsidR="00C75FCE">
        <w:rPr>
          <w:color w:val="333333"/>
          <w:sz w:val="21"/>
          <w:szCs w:val="21"/>
        </w:rPr>
        <w:t xml:space="preserve"> devices, money </w:t>
      </w:r>
      <w:r w:rsidR="009029CE">
        <w:rPr>
          <w:color w:val="333333"/>
          <w:sz w:val="21"/>
          <w:szCs w:val="21"/>
        </w:rPr>
        <w:t>dispensers</w:t>
      </w:r>
      <w:r w:rsidR="00C75FCE">
        <w:rPr>
          <w:color w:val="333333"/>
          <w:sz w:val="21"/>
          <w:szCs w:val="21"/>
        </w:rPr>
        <w:t>,</w:t>
      </w:r>
      <w:r>
        <w:rPr>
          <w:color w:val="333333"/>
          <w:sz w:val="21"/>
          <w:szCs w:val="21"/>
        </w:rPr>
        <w:t xml:space="preserve"> pin pads and </w:t>
      </w:r>
      <w:r w:rsidR="00E3584E">
        <w:rPr>
          <w:color w:val="333333"/>
          <w:sz w:val="21"/>
          <w:szCs w:val="21"/>
        </w:rPr>
        <w:t>scanners.</w:t>
      </w:r>
    </w:p>
    <w:p w14:paraId="44DBB2C4" w14:textId="3D790896" w:rsidR="00717F82" w:rsidRPr="00374B7B" w:rsidRDefault="00E3584E" w:rsidP="00374B7B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Set-up and configuration of local and network printers</w:t>
      </w:r>
    </w:p>
    <w:p w14:paraId="0DA53973" w14:textId="77777777" w:rsidR="00CE3FDE" w:rsidRDefault="00CE3FDE" w:rsidP="00CE3FDE">
      <w:pPr>
        <w:rPr>
          <w:b/>
          <w:bCs/>
          <w:color w:val="333333"/>
          <w:sz w:val="21"/>
          <w:szCs w:val="21"/>
        </w:rPr>
      </w:pPr>
    </w:p>
    <w:p w14:paraId="5AF37669" w14:textId="7109E2F5" w:rsidR="000878A1" w:rsidRPr="00CE3FDE" w:rsidRDefault="000878A1" w:rsidP="00CE3FDE">
      <w:pPr>
        <w:ind w:firstLine="720"/>
        <w:rPr>
          <w:color w:val="333333"/>
          <w:sz w:val="21"/>
          <w:szCs w:val="21"/>
        </w:rPr>
      </w:pPr>
      <w:r w:rsidRPr="00CE3FDE">
        <w:rPr>
          <w:b/>
          <w:bCs/>
          <w:color w:val="333333"/>
          <w:sz w:val="21"/>
          <w:szCs w:val="21"/>
        </w:rPr>
        <w:t xml:space="preserve">AML </w:t>
      </w:r>
      <w:proofErr w:type="spellStart"/>
      <w:r w:rsidRPr="00CE3FDE">
        <w:rPr>
          <w:b/>
          <w:bCs/>
          <w:color w:val="333333"/>
          <w:sz w:val="21"/>
          <w:szCs w:val="21"/>
        </w:rPr>
        <w:t>Rightsource</w:t>
      </w:r>
      <w:proofErr w:type="spellEnd"/>
      <w:r w:rsidRPr="00CE3FDE">
        <w:rPr>
          <w:b/>
          <w:bCs/>
          <w:color w:val="333333"/>
          <w:sz w:val="21"/>
          <w:szCs w:val="21"/>
        </w:rPr>
        <w:t xml:space="preserve">, </w:t>
      </w:r>
      <w:bookmarkStart w:id="0" w:name="_Hlk209689920"/>
      <w:r w:rsidRPr="00CE3FDE">
        <w:rPr>
          <w:color w:val="333333"/>
          <w:sz w:val="21"/>
          <w:szCs w:val="21"/>
        </w:rPr>
        <w:t xml:space="preserve">Desktop Support </w:t>
      </w:r>
      <w:r w:rsidR="00B837C6" w:rsidRPr="00CE3FDE">
        <w:rPr>
          <w:color w:val="333333"/>
          <w:sz w:val="21"/>
          <w:szCs w:val="21"/>
        </w:rPr>
        <w:t>Specialist</w:t>
      </w:r>
      <w:r w:rsidRPr="00CE3FDE">
        <w:rPr>
          <w:color w:val="333333"/>
          <w:sz w:val="21"/>
          <w:szCs w:val="21"/>
        </w:rPr>
        <w:t>, September 2024-</w:t>
      </w:r>
      <w:bookmarkEnd w:id="0"/>
      <w:r w:rsidR="00CE3FDE" w:rsidRPr="00CE3FDE">
        <w:rPr>
          <w:color w:val="333333"/>
          <w:sz w:val="21"/>
          <w:szCs w:val="21"/>
        </w:rPr>
        <w:t>August 2025</w:t>
      </w:r>
    </w:p>
    <w:p w14:paraId="0DB4E936" w14:textId="4BC65670" w:rsidR="00D92F66" w:rsidRDefault="00D92F66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Managing Assets in Asset Tiger</w:t>
      </w:r>
    </w:p>
    <w:p w14:paraId="74043F74" w14:textId="7D16855D" w:rsidR="001D6E24" w:rsidRDefault="001D6E24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>Taking inbound calls via Zoom for IT support</w:t>
      </w:r>
      <w:r w:rsidR="4F2BAA59" w:rsidRPr="5E24AC1F">
        <w:rPr>
          <w:color w:val="333333"/>
          <w:sz w:val="21"/>
          <w:szCs w:val="21"/>
        </w:rPr>
        <w:t xml:space="preserve"> and </w:t>
      </w:r>
      <w:proofErr w:type="gramStart"/>
      <w:r w:rsidR="4F2BAA59" w:rsidRPr="5E24AC1F">
        <w:rPr>
          <w:color w:val="333333"/>
          <w:sz w:val="21"/>
          <w:szCs w:val="21"/>
        </w:rPr>
        <w:t>r</w:t>
      </w:r>
      <w:r w:rsidRPr="5E24AC1F">
        <w:rPr>
          <w:color w:val="333333"/>
          <w:sz w:val="21"/>
          <w:szCs w:val="21"/>
        </w:rPr>
        <w:t>emediating</w:t>
      </w:r>
      <w:proofErr w:type="gramEnd"/>
      <w:r w:rsidRPr="5E24AC1F">
        <w:rPr>
          <w:color w:val="333333"/>
          <w:sz w:val="21"/>
          <w:szCs w:val="21"/>
        </w:rPr>
        <w:t xml:space="preserve"> </w:t>
      </w:r>
      <w:r w:rsidR="00DB660C" w:rsidRPr="5E24AC1F">
        <w:rPr>
          <w:color w:val="333333"/>
          <w:sz w:val="21"/>
          <w:szCs w:val="21"/>
        </w:rPr>
        <w:t xml:space="preserve">reported IT issues reported via Jira </w:t>
      </w:r>
    </w:p>
    <w:p w14:paraId="6FDDDB96" w14:textId="42A38C72" w:rsidR="00D92F66" w:rsidRDefault="00D92F66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 xml:space="preserve">Collaborating with facilities for building </w:t>
      </w:r>
      <w:r w:rsidR="00F73449">
        <w:rPr>
          <w:color w:val="333333"/>
          <w:sz w:val="21"/>
          <w:szCs w:val="21"/>
        </w:rPr>
        <w:t>maintenance</w:t>
      </w:r>
    </w:p>
    <w:p w14:paraId="6B1E4F51" w14:textId="6ADCC76C" w:rsidR="00F73449" w:rsidRDefault="00F73449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Assisting with new hire onboarding</w:t>
      </w:r>
    </w:p>
    <w:p w14:paraId="2423C3FE" w14:textId="01D41DBC" w:rsidR="00F73449" w:rsidRDefault="00F73449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>Installation of monitors, docking stations, laptops and desktops</w:t>
      </w:r>
      <w:r w:rsidR="00943C2B" w:rsidRPr="5E24AC1F">
        <w:rPr>
          <w:color w:val="333333"/>
          <w:sz w:val="21"/>
          <w:szCs w:val="21"/>
        </w:rPr>
        <w:t xml:space="preserve"> for individual users</w:t>
      </w:r>
      <w:r w:rsidR="3192A4EE" w:rsidRPr="5E24AC1F">
        <w:rPr>
          <w:color w:val="333333"/>
          <w:sz w:val="21"/>
          <w:szCs w:val="21"/>
        </w:rPr>
        <w:t xml:space="preserve"> in the OKC Office</w:t>
      </w:r>
    </w:p>
    <w:p w14:paraId="1F973BA7" w14:textId="34D24A01" w:rsidR="00943C2B" w:rsidRDefault="3192A4EE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 xml:space="preserve">Deployment </w:t>
      </w:r>
      <w:r w:rsidR="00943C2B" w:rsidRPr="5E24AC1F">
        <w:rPr>
          <w:color w:val="333333"/>
          <w:sz w:val="21"/>
          <w:szCs w:val="21"/>
        </w:rPr>
        <w:t>of replacement hardware</w:t>
      </w:r>
      <w:r w:rsidR="001D6E24" w:rsidRPr="5E24AC1F">
        <w:rPr>
          <w:color w:val="333333"/>
          <w:sz w:val="21"/>
          <w:szCs w:val="21"/>
        </w:rPr>
        <w:t xml:space="preserve"> and</w:t>
      </w:r>
      <w:r w:rsidR="00943C2B" w:rsidRPr="5E24AC1F">
        <w:rPr>
          <w:color w:val="333333"/>
          <w:sz w:val="21"/>
          <w:szCs w:val="21"/>
        </w:rPr>
        <w:t xml:space="preserve"> new hire hardware in the United States</w:t>
      </w:r>
    </w:p>
    <w:p w14:paraId="7B270EF0" w14:textId="3E30FAFE" w:rsidR="00E32E91" w:rsidRPr="000878A1" w:rsidRDefault="004E3101" w:rsidP="000878A1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>Installing and maintaining IT equipment in cleanroom environments, ensuring strict adherence to contamination control standards.</w:t>
      </w:r>
    </w:p>
    <w:p w14:paraId="1B17029B" w14:textId="42DB5C80" w:rsidR="22F3E449" w:rsidRDefault="22F3E449" w:rsidP="5E24AC1F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 xml:space="preserve">Deconstructed active processes, innovatively optimizing task completion, and formulated comprehensive equipment specifications based on customer feedback and collaboration with third-party vendors.  </w:t>
      </w:r>
    </w:p>
    <w:p w14:paraId="204B260E" w14:textId="12FD1DAE" w:rsidR="6BB1FD69" w:rsidRDefault="6BB1FD69" w:rsidP="5E24AC1F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>Collaborating with System Administrators to manage IDF and MDF assets</w:t>
      </w:r>
    </w:p>
    <w:p w14:paraId="41530BEF" w14:textId="2D69901B" w:rsidR="00B20AB4" w:rsidRPr="00FA6405" w:rsidRDefault="00B20AB4" w:rsidP="00FA6405">
      <w:pPr>
        <w:pStyle w:val="ListParagraph"/>
        <w:numPr>
          <w:ilvl w:val="0"/>
          <w:numId w:val="17"/>
        </w:numPr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Managing assets in JAMF</w:t>
      </w:r>
      <w:r w:rsidR="00FA6405">
        <w:rPr>
          <w:color w:val="333333"/>
          <w:sz w:val="21"/>
          <w:szCs w:val="21"/>
        </w:rPr>
        <w:t xml:space="preserve">, </w:t>
      </w:r>
      <w:proofErr w:type="spellStart"/>
      <w:r w:rsidR="00FA6405">
        <w:rPr>
          <w:color w:val="333333"/>
          <w:sz w:val="21"/>
          <w:szCs w:val="21"/>
        </w:rPr>
        <w:t>Crowdstrike</w:t>
      </w:r>
      <w:proofErr w:type="spellEnd"/>
      <w:r>
        <w:rPr>
          <w:color w:val="333333"/>
          <w:sz w:val="21"/>
          <w:szCs w:val="21"/>
        </w:rPr>
        <w:t xml:space="preserve"> and Intune</w:t>
      </w:r>
    </w:p>
    <w:p w14:paraId="0E2D4421" w14:textId="77777777" w:rsidR="000878A1" w:rsidRDefault="000878A1" w:rsidP="2EDF074E">
      <w:pPr>
        <w:ind w:left="640"/>
        <w:rPr>
          <w:b/>
          <w:bCs/>
          <w:color w:val="333333"/>
          <w:sz w:val="21"/>
          <w:szCs w:val="21"/>
        </w:rPr>
      </w:pPr>
    </w:p>
    <w:p w14:paraId="49C7066C" w14:textId="77777777" w:rsidR="00374B7B" w:rsidRDefault="00374B7B" w:rsidP="2EDF074E">
      <w:pPr>
        <w:ind w:left="640"/>
        <w:rPr>
          <w:b/>
          <w:bCs/>
          <w:color w:val="333333"/>
          <w:sz w:val="21"/>
          <w:szCs w:val="21"/>
        </w:rPr>
      </w:pPr>
    </w:p>
    <w:p w14:paraId="1298138F" w14:textId="674B2B3F" w:rsidR="00CC312F" w:rsidRPr="00256AE8" w:rsidRDefault="00CC312F" w:rsidP="2EDF074E">
      <w:pPr>
        <w:ind w:left="640"/>
        <w:rPr>
          <w:color w:val="333333"/>
          <w:sz w:val="21"/>
          <w:szCs w:val="21"/>
        </w:rPr>
      </w:pPr>
      <w:r>
        <w:rPr>
          <w:b/>
          <w:bCs/>
          <w:color w:val="333333"/>
          <w:sz w:val="21"/>
          <w:szCs w:val="21"/>
        </w:rPr>
        <w:t>Devon Energy</w:t>
      </w:r>
      <w:r w:rsidR="00256AE8">
        <w:rPr>
          <w:color w:val="333333"/>
          <w:sz w:val="21"/>
          <w:szCs w:val="21"/>
        </w:rPr>
        <w:t>,</w:t>
      </w:r>
      <w:r w:rsidR="002B0C91">
        <w:rPr>
          <w:color w:val="333333"/>
          <w:sz w:val="21"/>
          <w:szCs w:val="21"/>
        </w:rPr>
        <w:t xml:space="preserve"> Customer Support Professional, January 2020 - June 2024</w:t>
      </w:r>
    </w:p>
    <w:p w14:paraId="5F5CE193" w14:textId="14EF2EAF" w:rsidR="00DB3323" w:rsidRDefault="00256AE8" w:rsidP="00256AE8">
      <w:pPr>
        <w:pStyle w:val="ListParagraph"/>
        <w:numPr>
          <w:ilvl w:val="0"/>
          <w:numId w:val="16"/>
        </w:numPr>
        <w:rPr>
          <w:color w:val="333333"/>
          <w:sz w:val="21"/>
          <w:szCs w:val="21"/>
        </w:rPr>
      </w:pPr>
      <w:r w:rsidRPr="00C7674B">
        <w:rPr>
          <w:color w:val="333333"/>
          <w:sz w:val="21"/>
          <w:szCs w:val="21"/>
        </w:rPr>
        <w:t>Executive Desktop Support</w:t>
      </w:r>
      <w:r w:rsidR="00C7674B" w:rsidRPr="00C7674B">
        <w:rPr>
          <w:color w:val="333333"/>
          <w:sz w:val="21"/>
          <w:szCs w:val="21"/>
        </w:rPr>
        <w:t xml:space="preserve"> and </w:t>
      </w:r>
      <w:r w:rsidR="00D920EA" w:rsidRPr="00C7674B">
        <w:rPr>
          <w:color w:val="333333"/>
          <w:sz w:val="21"/>
          <w:szCs w:val="21"/>
        </w:rPr>
        <w:t>Desktop Team Lead</w:t>
      </w:r>
      <w:r w:rsidR="00C26AD4">
        <w:rPr>
          <w:color w:val="333333"/>
          <w:sz w:val="21"/>
          <w:szCs w:val="21"/>
        </w:rPr>
        <w:t>.</w:t>
      </w:r>
    </w:p>
    <w:p w14:paraId="17D9C79C" w14:textId="15C917E9" w:rsidR="00A846A8" w:rsidRPr="00A846A8" w:rsidRDefault="00A846A8" w:rsidP="00A846A8">
      <w:pPr>
        <w:pStyle w:val="ListParagraph"/>
        <w:numPr>
          <w:ilvl w:val="0"/>
          <w:numId w:val="16"/>
        </w:numPr>
        <w:rPr>
          <w:color w:val="333333"/>
          <w:sz w:val="21"/>
          <w:szCs w:val="21"/>
        </w:rPr>
      </w:pPr>
      <w:r w:rsidRPr="00A846A8">
        <w:rPr>
          <w:color w:val="333333"/>
          <w:sz w:val="21"/>
          <w:szCs w:val="21"/>
        </w:rPr>
        <w:t xml:space="preserve">Taking inbound calls via </w:t>
      </w:r>
      <w:r w:rsidR="00F53CE8">
        <w:rPr>
          <w:color w:val="333333"/>
          <w:sz w:val="21"/>
          <w:szCs w:val="21"/>
        </w:rPr>
        <w:t>Cisco</w:t>
      </w:r>
      <w:r w:rsidRPr="00A846A8">
        <w:rPr>
          <w:color w:val="333333"/>
          <w:sz w:val="21"/>
          <w:szCs w:val="21"/>
        </w:rPr>
        <w:t xml:space="preserve"> for IT support and </w:t>
      </w:r>
      <w:proofErr w:type="gramStart"/>
      <w:r w:rsidRPr="00A846A8">
        <w:rPr>
          <w:color w:val="333333"/>
          <w:sz w:val="21"/>
          <w:szCs w:val="21"/>
        </w:rPr>
        <w:t>remediating</w:t>
      </w:r>
      <w:proofErr w:type="gramEnd"/>
      <w:r w:rsidRPr="00A846A8">
        <w:rPr>
          <w:color w:val="333333"/>
          <w:sz w:val="21"/>
          <w:szCs w:val="21"/>
        </w:rPr>
        <w:t xml:space="preserve"> reported IT issues reported via </w:t>
      </w:r>
      <w:r w:rsidR="00F53CE8">
        <w:rPr>
          <w:color w:val="333333"/>
          <w:sz w:val="21"/>
          <w:szCs w:val="21"/>
        </w:rPr>
        <w:t>ServiceNow</w:t>
      </w:r>
      <w:r w:rsidR="00B33FAA">
        <w:rPr>
          <w:color w:val="333333"/>
          <w:sz w:val="21"/>
          <w:szCs w:val="21"/>
        </w:rPr>
        <w:t xml:space="preserve"> ticketing system</w:t>
      </w:r>
      <w:r w:rsidRPr="00A846A8">
        <w:rPr>
          <w:color w:val="333333"/>
          <w:sz w:val="21"/>
          <w:szCs w:val="21"/>
        </w:rPr>
        <w:t>.</w:t>
      </w:r>
    </w:p>
    <w:p w14:paraId="51031DBB" w14:textId="7A19C2C3" w:rsidR="0048457F" w:rsidRPr="00DD1DEF" w:rsidRDefault="707779B7" w:rsidP="00CF1E66">
      <w:pPr>
        <w:pStyle w:val="ListParagraph"/>
        <w:numPr>
          <w:ilvl w:val="0"/>
          <w:numId w:val="16"/>
        </w:numPr>
        <w:spacing w:before="43" w:line="283" w:lineRule="auto"/>
        <w:ind w:right="2563"/>
        <w:jc w:val="both"/>
        <w:rPr>
          <w:color w:val="333333"/>
          <w:sz w:val="21"/>
          <w:szCs w:val="21"/>
        </w:rPr>
      </w:pPr>
      <w:r w:rsidRPr="00DD1DEF">
        <w:rPr>
          <w:color w:val="333333"/>
          <w:sz w:val="21"/>
          <w:szCs w:val="21"/>
        </w:rPr>
        <w:t>Identif</w:t>
      </w:r>
      <w:r w:rsidR="0098766A" w:rsidRPr="00DD1DEF">
        <w:rPr>
          <w:color w:val="333333"/>
          <w:sz w:val="21"/>
          <w:szCs w:val="21"/>
        </w:rPr>
        <w:t>ied</w:t>
      </w:r>
      <w:r w:rsidRPr="00DD1DEF">
        <w:rPr>
          <w:color w:val="333333"/>
          <w:sz w:val="21"/>
          <w:szCs w:val="21"/>
        </w:rPr>
        <w:t xml:space="preserve"> trends during post-resolutions with users to proactively educate and update</w:t>
      </w:r>
      <w:r w:rsidR="00DA290D" w:rsidRPr="00DD1DEF">
        <w:rPr>
          <w:color w:val="333333"/>
          <w:sz w:val="21"/>
          <w:szCs w:val="21"/>
        </w:rPr>
        <w:t xml:space="preserve"> user</w:t>
      </w:r>
      <w:r w:rsidR="00C26AD4" w:rsidRPr="00DD1DEF">
        <w:rPr>
          <w:color w:val="333333"/>
          <w:sz w:val="21"/>
          <w:szCs w:val="21"/>
        </w:rPr>
        <w:t>-</w:t>
      </w:r>
      <w:r w:rsidR="00DA290D" w:rsidRPr="00DD1DEF">
        <w:rPr>
          <w:color w:val="333333"/>
          <w:sz w:val="21"/>
          <w:szCs w:val="21"/>
        </w:rPr>
        <w:t>facing</w:t>
      </w:r>
      <w:r w:rsidRPr="00DD1DEF">
        <w:rPr>
          <w:color w:val="333333"/>
          <w:sz w:val="21"/>
          <w:szCs w:val="21"/>
        </w:rPr>
        <w:t xml:space="preserve"> knowledge</w:t>
      </w:r>
      <w:r w:rsidR="00DA290D" w:rsidRPr="00DD1DEF">
        <w:rPr>
          <w:color w:val="333333"/>
          <w:sz w:val="21"/>
          <w:szCs w:val="21"/>
        </w:rPr>
        <w:t xml:space="preserve"> </w:t>
      </w:r>
      <w:r w:rsidRPr="00DD1DEF">
        <w:rPr>
          <w:color w:val="333333"/>
          <w:sz w:val="21"/>
          <w:szCs w:val="21"/>
        </w:rPr>
        <w:t>bases</w:t>
      </w:r>
      <w:r w:rsidR="00DD1DEF">
        <w:rPr>
          <w:color w:val="333333"/>
          <w:sz w:val="21"/>
          <w:szCs w:val="21"/>
        </w:rPr>
        <w:t xml:space="preserve"> and f</w:t>
      </w:r>
      <w:r w:rsidR="00AF5A75" w:rsidRPr="00DD1DEF">
        <w:rPr>
          <w:color w:val="333333"/>
          <w:sz w:val="21"/>
          <w:szCs w:val="21"/>
        </w:rPr>
        <w:t>ac</w:t>
      </w:r>
      <w:r w:rsidR="000B04A9" w:rsidRPr="00DD1DEF">
        <w:rPr>
          <w:color w:val="333333"/>
          <w:sz w:val="21"/>
          <w:szCs w:val="21"/>
        </w:rPr>
        <w:t>ilitate</w:t>
      </w:r>
      <w:r w:rsidR="0098766A" w:rsidRPr="00DD1DEF">
        <w:rPr>
          <w:color w:val="333333"/>
          <w:sz w:val="21"/>
          <w:szCs w:val="21"/>
        </w:rPr>
        <w:t>d</w:t>
      </w:r>
      <w:r w:rsidR="00AF5A75" w:rsidRPr="00DD1DEF">
        <w:rPr>
          <w:color w:val="333333"/>
          <w:sz w:val="21"/>
          <w:szCs w:val="21"/>
        </w:rPr>
        <w:t xml:space="preserve"> communication b</w:t>
      </w:r>
      <w:r w:rsidR="00524E90" w:rsidRPr="00DD1DEF">
        <w:rPr>
          <w:color w:val="333333"/>
          <w:sz w:val="21"/>
          <w:szCs w:val="21"/>
        </w:rPr>
        <w:t>etween Technology teams, to provide more advanced troubleshooting steps</w:t>
      </w:r>
      <w:r w:rsidR="007A2489" w:rsidRPr="00DD1DEF">
        <w:rPr>
          <w:color w:val="333333"/>
          <w:sz w:val="21"/>
          <w:szCs w:val="21"/>
        </w:rPr>
        <w:t xml:space="preserve"> </w:t>
      </w:r>
      <w:r w:rsidR="0098766A" w:rsidRPr="00DD1DEF">
        <w:rPr>
          <w:color w:val="333333"/>
          <w:sz w:val="21"/>
          <w:szCs w:val="21"/>
        </w:rPr>
        <w:t>and creat</w:t>
      </w:r>
      <w:r w:rsidR="0048691A" w:rsidRPr="00DD1DEF">
        <w:rPr>
          <w:color w:val="333333"/>
          <w:sz w:val="21"/>
          <w:szCs w:val="21"/>
        </w:rPr>
        <w:t>ion of</w:t>
      </w:r>
      <w:r w:rsidR="0098766A" w:rsidRPr="00DD1DEF">
        <w:rPr>
          <w:color w:val="333333"/>
          <w:sz w:val="21"/>
          <w:szCs w:val="21"/>
        </w:rPr>
        <w:t xml:space="preserve"> </w:t>
      </w:r>
      <w:r w:rsidR="00866321" w:rsidRPr="00DD1DEF">
        <w:rPr>
          <w:color w:val="333333"/>
          <w:sz w:val="21"/>
          <w:szCs w:val="21"/>
        </w:rPr>
        <w:t>k</w:t>
      </w:r>
      <w:r w:rsidR="0048457F" w:rsidRPr="00DD1DEF">
        <w:rPr>
          <w:color w:val="333333"/>
          <w:sz w:val="21"/>
          <w:szCs w:val="21"/>
        </w:rPr>
        <w:t xml:space="preserve">nowledge for </w:t>
      </w:r>
      <w:r w:rsidR="007C32A2" w:rsidRPr="00DD1DEF">
        <w:rPr>
          <w:color w:val="333333"/>
          <w:sz w:val="21"/>
          <w:szCs w:val="21"/>
        </w:rPr>
        <w:t xml:space="preserve">the </w:t>
      </w:r>
      <w:r w:rsidR="00083BED" w:rsidRPr="00DD1DEF">
        <w:rPr>
          <w:color w:val="333333"/>
          <w:sz w:val="21"/>
          <w:szCs w:val="21"/>
        </w:rPr>
        <w:t>general users</w:t>
      </w:r>
      <w:r w:rsidR="0048457F" w:rsidRPr="00DD1DEF">
        <w:rPr>
          <w:color w:val="333333"/>
          <w:sz w:val="21"/>
          <w:szCs w:val="21"/>
        </w:rPr>
        <w:t xml:space="preserve"> </w:t>
      </w:r>
      <w:r w:rsidR="00083BED" w:rsidRPr="00DD1DEF">
        <w:rPr>
          <w:color w:val="333333"/>
          <w:sz w:val="21"/>
          <w:szCs w:val="21"/>
        </w:rPr>
        <w:t>for basic troubleshooting.</w:t>
      </w:r>
    </w:p>
    <w:p w14:paraId="05646A40" w14:textId="46024B53" w:rsidR="0048457F" w:rsidRDefault="004A17C2" w:rsidP="00CF1E66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Conducted root cause analysis for faulty components to diagnose and resolve hardware failures</w:t>
      </w:r>
      <w:r w:rsidR="00083BED">
        <w:rPr>
          <w:color w:val="333333"/>
          <w:sz w:val="21"/>
          <w:szCs w:val="21"/>
        </w:rPr>
        <w:t>.</w:t>
      </w:r>
    </w:p>
    <w:p w14:paraId="4DBCCA5F" w14:textId="5E04C79A" w:rsidR="002270D7" w:rsidRDefault="002270D7" w:rsidP="00CF1E66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E</w:t>
      </w:r>
      <w:r w:rsidRPr="002270D7">
        <w:rPr>
          <w:color w:val="333333"/>
          <w:sz w:val="21"/>
          <w:szCs w:val="21"/>
        </w:rPr>
        <w:t xml:space="preserve">ffectively managed company assets using MECM, Active Directory, and Intel </w:t>
      </w:r>
      <w:r w:rsidR="00D95B22">
        <w:rPr>
          <w:color w:val="333333"/>
          <w:sz w:val="21"/>
          <w:szCs w:val="21"/>
        </w:rPr>
        <w:t>Endpoint</w:t>
      </w:r>
      <w:r w:rsidRPr="002270D7">
        <w:rPr>
          <w:color w:val="333333"/>
          <w:sz w:val="21"/>
          <w:szCs w:val="21"/>
        </w:rPr>
        <w:t xml:space="preserve"> Management </w:t>
      </w:r>
      <w:r w:rsidR="00D95B22">
        <w:rPr>
          <w:color w:val="333333"/>
          <w:sz w:val="21"/>
          <w:szCs w:val="21"/>
        </w:rPr>
        <w:t>Assistant</w:t>
      </w:r>
      <w:r w:rsidR="00E00A78">
        <w:rPr>
          <w:color w:val="333333"/>
          <w:sz w:val="21"/>
          <w:szCs w:val="21"/>
        </w:rPr>
        <w:t>.</w:t>
      </w:r>
    </w:p>
    <w:p w14:paraId="0086ABB7" w14:textId="77777777" w:rsidR="001A6EC6" w:rsidRDefault="001A6EC6" w:rsidP="009D71A7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001A6EC6">
        <w:rPr>
          <w:color w:val="333333"/>
          <w:sz w:val="21"/>
          <w:szCs w:val="21"/>
        </w:rPr>
        <w:t>Deconstructed active processes, innovatively optimizing task completion, and formulated comprehensive equipment specifications based on customer feedback and collaboration with third-party vendors</w:t>
      </w:r>
      <w:r>
        <w:rPr>
          <w:color w:val="333333"/>
          <w:sz w:val="21"/>
          <w:szCs w:val="21"/>
        </w:rPr>
        <w:t>.</w:t>
      </w:r>
    </w:p>
    <w:p w14:paraId="6C626ED6" w14:textId="0ED853D1" w:rsidR="00CD377B" w:rsidRDefault="00CD377B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00CD377B">
        <w:rPr>
          <w:color w:val="333333"/>
          <w:sz w:val="21"/>
          <w:szCs w:val="21"/>
        </w:rPr>
        <w:t>Collaborated with the IT Asset Manag</w:t>
      </w:r>
      <w:r>
        <w:rPr>
          <w:color w:val="333333"/>
          <w:sz w:val="21"/>
          <w:szCs w:val="21"/>
        </w:rPr>
        <w:t>ement</w:t>
      </w:r>
      <w:r w:rsidRPr="00CD377B">
        <w:rPr>
          <w:color w:val="333333"/>
          <w:sz w:val="21"/>
          <w:szCs w:val="21"/>
        </w:rPr>
        <w:t xml:space="preserve"> to oversee lifecycle management, asset tracking, audits, and the procurement of new equipment</w:t>
      </w:r>
      <w:r>
        <w:rPr>
          <w:color w:val="333333"/>
          <w:sz w:val="21"/>
          <w:szCs w:val="21"/>
        </w:rPr>
        <w:t>.</w:t>
      </w:r>
    </w:p>
    <w:p w14:paraId="10EA6630" w14:textId="526AF5BF" w:rsidR="00C018F2" w:rsidRDefault="00083BED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Imaged</w:t>
      </w:r>
      <w:r w:rsidR="00621A44">
        <w:rPr>
          <w:color w:val="333333"/>
          <w:sz w:val="21"/>
          <w:szCs w:val="21"/>
        </w:rPr>
        <w:t xml:space="preserve"> and i</w:t>
      </w:r>
      <w:r w:rsidR="00CB5AEE">
        <w:rPr>
          <w:color w:val="333333"/>
          <w:sz w:val="21"/>
          <w:szCs w:val="21"/>
        </w:rPr>
        <w:t xml:space="preserve">nstallation of </w:t>
      </w:r>
      <w:r w:rsidR="003A6BD9">
        <w:rPr>
          <w:color w:val="333333"/>
          <w:sz w:val="21"/>
          <w:szCs w:val="21"/>
        </w:rPr>
        <w:t xml:space="preserve">laptop, desktop and workstation office setups per individual </w:t>
      </w:r>
      <w:r w:rsidR="00E00A78">
        <w:rPr>
          <w:color w:val="333333"/>
          <w:sz w:val="21"/>
          <w:szCs w:val="21"/>
        </w:rPr>
        <w:t>user’s</w:t>
      </w:r>
      <w:r w:rsidR="003A6BD9">
        <w:rPr>
          <w:color w:val="333333"/>
          <w:sz w:val="21"/>
          <w:szCs w:val="21"/>
        </w:rPr>
        <w:t xml:space="preserve"> needs</w:t>
      </w:r>
      <w:r w:rsidR="00C26AD4">
        <w:rPr>
          <w:color w:val="333333"/>
          <w:sz w:val="21"/>
          <w:szCs w:val="21"/>
        </w:rPr>
        <w:t>.</w:t>
      </w:r>
    </w:p>
    <w:p w14:paraId="2126782D" w14:textId="37B76660" w:rsidR="00BF201E" w:rsidRDefault="009912F2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009912F2">
        <w:rPr>
          <w:color w:val="333333"/>
          <w:sz w:val="21"/>
          <w:szCs w:val="21"/>
        </w:rPr>
        <w:t xml:space="preserve">Conducted </w:t>
      </w:r>
      <w:r w:rsidR="00DE1D96">
        <w:rPr>
          <w:color w:val="333333"/>
          <w:sz w:val="21"/>
          <w:szCs w:val="21"/>
        </w:rPr>
        <w:t>p</w:t>
      </w:r>
      <w:r w:rsidRPr="009912F2">
        <w:rPr>
          <w:color w:val="333333"/>
          <w:sz w:val="21"/>
          <w:szCs w:val="21"/>
        </w:rPr>
        <w:t>ost-</w:t>
      </w:r>
      <w:r w:rsidR="00DE1D96">
        <w:rPr>
          <w:color w:val="333333"/>
          <w:sz w:val="21"/>
          <w:szCs w:val="21"/>
        </w:rPr>
        <w:t>s</w:t>
      </w:r>
      <w:r w:rsidRPr="009912F2">
        <w:rPr>
          <w:color w:val="333333"/>
          <w:sz w:val="21"/>
          <w:szCs w:val="21"/>
        </w:rPr>
        <w:t xml:space="preserve">can </w:t>
      </w:r>
      <w:r w:rsidR="00DE1D96">
        <w:rPr>
          <w:color w:val="333333"/>
          <w:sz w:val="21"/>
          <w:szCs w:val="21"/>
        </w:rPr>
        <w:t>v</w:t>
      </w:r>
      <w:r w:rsidRPr="009912F2">
        <w:rPr>
          <w:color w:val="333333"/>
          <w:sz w:val="21"/>
          <w:szCs w:val="21"/>
        </w:rPr>
        <w:t xml:space="preserve">ulnerability </w:t>
      </w:r>
      <w:r w:rsidR="00DE1D96">
        <w:rPr>
          <w:color w:val="333333"/>
          <w:sz w:val="21"/>
          <w:szCs w:val="21"/>
        </w:rPr>
        <w:t>a</w:t>
      </w:r>
      <w:r w:rsidRPr="009912F2">
        <w:rPr>
          <w:color w:val="333333"/>
          <w:sz w:val="21"/>
          <w:szCs w:val="21"/>
        </w:rPr>
        <w:t>nalysis</w:t>
      </w:r>
      <w:r w:rsidR="00DE1D96">
        <w:rPr>
          <w:color w:val="333333"/>
          <w:sz w:val="21"/>
          <w:szCs w:val="21"/>
        </w:rPr>
        <w:t xml:space="preserve"> and c</w:t>
      </w:r>
      <w:r w:rsidR="00DE1D96" w:rsidRPr="00DE1D96">
        <w:rPr>
          <w:color w:val="333333"/>
          <w:sz w:val="21"/>
          <w:szCs w:val="21"/>
        </w:rPr>
        <w:t xml:space="preserve">ollaborated with IT Teams to </w:t>
      </w:r>
      <w:r w:rsidR="00DE1D96">
        <w:rPr>
          <w:color w:val="333333"/>
          <w:sz w:val="21"/>
          <w:szCs w:val="21"/>
        </w:rPr>
        <w:t>r</w:t>
      </w:r>
      <w:r w:rsidR="00DE1D96" w:rsidRPr="00DE1D96">
        <w:rPr>
          <w:color w:val="333333"/>
          <w:sz w:val="21"/>
          <w:szCs w:val="21"/>
        </w:rPr>
        <w:t xml:space="preserve">emediate </w:t>
      </w:r>
      <w:r w:rsidR="00DE1D96">
        <w:rPr>
          <w:color w:val="333333"/>
          <w:sz w:val="21"/>
          <w:szCs w:val="21"/>
        </w:rPr>
        <w:t>v</w:t>
      </w:r>
      <w:r w:rsidR="00DE1D96" w:rsidRPr="00DE1D96">
        <w:rPr>
          <w:color w:val="333333"/>
          <w:sz w:val="21"/>
          <w:szCs w:val="21"/>
        </w:rPr>
        <w:t>ulnerabilities</w:t>
      </w:r>
      <w:r w:rsidR="004F0982">
        <w:rPr>
          <w:color w:val="333333"/>
          <w:sz w:val="21"/>
          <w:szCs w:val="21"/>
        </w:rPr>
        <w:t xml:space="preserve"> via </w:t>
      </w:r>
      <w:r w:rsidR="00292D33">
        <w:rPr>
          <w:color w:val="333333"/>
          <w:sz w:val="21"/>
          <w:szCs w:val="21"/>
        </w:rPr>
        <w:t xml:space="preserve">performing additional </w:t>
      </w:r>
      <w:r w:rsidR="004F0982">
        <w:rPr>
          <w:color w:val="333333"/>
          <w:sz w:val="21"/>
          <w:szCs w:val="21"/>
        </w:rPr>
        <w:t xml:space="preserve">updates, </w:t>
      </w:r>
      <w:r w:rsidR="00DC6BDE">
        <w:rPr>
          <w:color w:val="333333"/>
          <w:sz w:val="21"/>
          <w:szCs w:val="21"/>
        </w:rPr>
        <w:t xml:space="preserve">rolling back a patch </w:t>
      </w:r>
      <w:r w:rsidR="00292D33">
        <w:rPr>
          <w:color w:val="333333"/>
          <w:sz w:val="21"/>
          <w:szCs w:val="21"/>
        </w:rPr>
        <w:t>or removal of programs.</w:t>
      </w:r>
    </w:p>
    <w:p w14:paraId="3657AF6C" w14:textId="26768D8C" w:rsidR="0043348B" w:rsidRDefault="0043348B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Analyzed BSOD incidents for root causes and collaborated with IT Teams to resolve</w:t>
      </w:r>
      <w:r w:rsidR="00E00A78">
        <w:rPr>
          <w:color w:val="333333"/>
          <w:sz w:val="21"/>
          <w:szCs w:val="21"/>
        </w:rPr>
        <w:t>.</w:t>
      </w:r>
    </w:p>
    <w:p w14:paraId="462ABE8D" w14:textId="5D051153" w:rsidR="00DC157B" w:rsidRDefault="00DC157B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Analyzed application error codes</w:t>
      </w:r>
      <w:r w:rsidR="00E00A78">
        <w:rPr>
          <w:color w:val="333333"/>
          <w:sz w:val="21"/>
          <w:szCs w:val="21"/>
        </w:rPr>
        <w:t xml:space="preserve"> and collaborated with development teams and third-party vendors to resolve application errors.</w:t>
      </w:r>
    </w:p>
    <w:p w14:paraId="3F9B6CAD" w14:textId="13893460" w:rsidR="007908EA" w:rsidRDefault="00C36AB4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Provided Trend Insights to the Help Desk Team.</w:t>
      </w:r>
    </w:p>
    <w:p w14:paraId="1064984C" w14:textId="2D084EE5" w:rsidR="0001754E" w:rsidRDefault="0001754E" w:rsidP="00CD28F3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Testing new software and hardware before deploying to production environments</w:t>
      </w:r>
    </w:p>
    <w:p w14:paraId="7DD1BCEC" w14:textId="7FE1392D" w:rsidR="00D14699" w:rsidRPr="00903D59" w:rsidRDefault="00D14699" w:rsidP="00903D59">
      <w:pPr>
        <w:pStyle w:val="ListParagraph"/>
        <w:numPr>
          <w:ilvl w:val="0"/>
          <w:numId w:val="16"/>
        </w:numPr>
        <w:spacing w:before="43" w:line="283" w:lineRule="auto"/>
        <w:ind w:right="2563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Creating and managing new employee hardware deployment bundles</w:t>
      </w:r>
    </w:p>
    <w:p w14:paraId="60DFDE93" w14:textId="04431D32" w:rsidR="00A93559" w:rsidRDefault="2EDF074E" w:rsidP="2EDF074E">
      <w:pPr>
        <w:ind w:left="640"/>
        <w:rPr>
          <w:color w:val="333333"/>
          <w:sz w:val="21"/>
          <w:szCs w:val="21"/>
        </w:rPr>
      </w:pPr>
      <w:r w:rsidRPr="2EDF074E">
        <w:rPr>
          <w:b/>
          <w:bCs/>
          <w:color w:val="333333"/>
          <w:sz w:val="21"/>
          <w:szCs w:val="21"/>
        </w:rPr>
        <w:t>TEKsystems at Devon</w:t>
      </w:r>
      <w:r w:rsidR="00251DCB">
        <w:rPr>
          <w:b/>
          <w:bCs/>
          <w:color w:val="333333"/>
          <w:sz w:val="21"/>
          <w:szCs w:val="21"/>
        </w:rPr>
        <w:t xml:space="preserve"> Energy</w:t>
      </w:r>
      <w:r w:rsidRPr="2EDF074E">
        <w:rPr>
          <w:b/>
          <w:bCs/>
          <w:color w:val="333333"/>
          <w:sz w:val="21"/>
          <w:szCs w:val="21"/>
        </w:rPr>
        <w:t xml:space="preserve">, </w:t>
      </w:r>
      <w:r w:rsidRPr="2EDF074E">
        <w:rPr>
          <w:color w:val="333333"/>
          <w:sz w:val="21"/>
          <w:szCs w:val="21"/>
        </w:rPr>
        <w:t>Oklahoma City, Oklahoma</w:t>
      </w:r>
    </w:p>
    <w:p w14:paraId="35CB98DA" w14:textId="3E8F8FFE" w:rsidR="00A93559" w:rsidRDefault="00F53B63">
      <w:pPr>
        <w:ind w:left="64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Customer Support Professional</w:t>
      </w:r>
      <w:r w:rsidR="00432A69">
        <w:rPr>
          <w:color w:val="333333"/>
          <w:sz w:val="21"/>
          <w:szCs w:val="21"/>
        </w:rPr>
        <w:t>, Contract</w:t>
      </w:r>
      <w:r w:rsidR="00A93559" w:rsidRPr="00A93559">
        <w:rPr>
          <w:color w:val="333333"/>
          <w:sz w:val="21"/>
          <w:szCs w:val="21"/>
        </w:rPr>
        <w:t xml:space="preserve">, February 2019 </w:t>
      </w:r>
      <w:r w:rsidR="00A93559">
        <w:rPr>
          <w:color w:val="333333"/>
          <w:sz w:val="21"/>
          <w:szCs w:val="21"/>
        </w:rPr>
        <w:t>–</w:t>
      </w:r>
      <w:r w:rsidR="00A93559" w:rsidRPr="00A93559">
        <w:rPr>
          <w:color w:val="333333"/>
          <w:sz w:val="21"/>
          <w:szCs w:val="21"/>
        </w:rPr>
        <w:t xml:space="preserve"> </w:t>
      </w:r>
      <w:r w:rsidR="003E06B5">
        <w:rPr>
          <w:color w:val="333333"/>
          <w:sz w:val="21"/>
          <w:szCs w:val="21"/>
        </w:rPr>
        <w:t>January 202</w:t>
      </w:r>
      <w:r w:rsidR="00CC312F">
        <w:rPr>
          <w:color w:val="333333"/>
          <w:sz w:val="21"/>
          <w:szCs w:val="21"/>
        </w:rPr>
        <w:t>0</w:t>
      </w:r>
    </w:p>
    <w:p w14:paraId="27A206F6" w14:textId="77777777" w:rsidR="00070FC5" w:rsidRDefault="2EDF074E" w:rsidP="00070FC5">
      <w:pPr>
        <w:pStyle w:val="ListParagraph"/>
        <w:numPr>
          <w:ilvl w:val="0"/>
          <w:numId w:val="16"/>
        </w:numPr>
        <w:rPr>
          <w:color w:val="333333"/>
          <w:sz w:val="21"/>
          <w:szCs w:val="21"/>
        </w:rPr>
      </w:pPr>
      <w:r w:rsidRPr="2EDF074E">
        <w:rPr>
          <w:color w:val="333333"/>
          <w:sz w:val="21"/>
          <w:szCs w:val="21"/>
        </w:rPr>
        <w:t xml:space="preserve">Work directly with users having issues throughout </w:t>
      </w:r>
      <w:r w:rsidR="004A427A" w:rsidRPr="2EDF074E">
        <w:rPr>
          <w:color w:val="333333"/>
          <w:sz w:val="21"/>
          <w:szCs w:val="21"/>
        </w:rPr>
        <w:t>the entire</w:t>
      </w:r>
      <w:r w:rsidRPr="2EDF074E">
        <w:rPr>
          <w:color w:val="333333"/>
          <w:sz w:val="21"/>
          <w:szCs w:val="21"/>
        </w:rPr>
        <w:t xml:space="preserve"> problem-solving process, including identifying the problem, determining the cause, </w:t>
      </w:r>
      <w:r w:rsidR="001250EA" w:rsidRPr="2EDF074E">
        <w:rPr>
          <w:color w:val="333333"/>
          <w:sz w:val="21"/>
          <w:szCs w:val="21"/>
        </w:rPr>
        <w:t>investigating</w:t>
      </w:r>
      <w:r w:rsidRPr="2EDF074E">
        <w:rPr>
          <w:color w:val="333333"/>
          <w:sz w:val="21"/>
          <w:szCs w:val="21"/>
        </w:rPr>
        <w:t>, explaining steps to solve and following up on issue.</w:t>
      </w:r>
    </w:p>
    <w:p w14:paraId="1A2CA913" w14:textId="6A357F28" w:rsidR="00FF5273" w:rsidRPr="00070FC5" w:rsidRDefault="00070FC5" w:rsidP="00070FC5">
      <w:pPr>
        <w:pStyle w:val="ListParagraph"/>
        <w:numPr>
          <w:ilvl w:val="0"/>
          <w:numId w:val="16"/>
        </w:numPr>
        <w:rPr>
          <w:color w:val="333333"/>
          <w:sz w:val="21"/>
          <w:szCs w:val="21"/>
        </w:rPr>
      </w:pPr>
      <w:r w:rsidRPr="00A846A8">
        <w:rPr>
          <w:color w:val="333333"/>
          <w:sz w:val="21"/>
          <w:szCs w:val="21"/>
        </w:rPr>
        <w:t xml:space="preserve">Taking inbound calls via </w:t>
      </w:r>
      <w:r>
        <w:rPr>
          <w:color w:val="333333"/>
          <w:sz w:val="21"/>
          <w:szCs w:val="21"/>
        </w:rPr>
        <w:t>Cisco</w:t>
      </w:r>
      <w:r w:rsidRPr="00A846A8">
        <w:rPr>
          <w:color w:val="333333"/>
          <w:sz w:val="21"/>
          <w:szCs w:val="21"/>
        </w:rPr>
        <w:t xml:space="preserve"> for IT support and </w:t>
      </w:r>
      <w:proofErr w:type="gramStart"/>
      <w:r w:rsidRPr="00A846A8">
        <w:rPr>
          <w:color w:val="333333"/>
          <w:sz w:val="21"/>
          <w:szCs w:val="21"/>
        </w:rPr>
        <w:t>remediating</w:t>
      </w:r>
      <w:proofErr w:type="gramEnd"/>
      <w:r w:rsidRPr="00A846A8">
        <w:rPr>
          <w:color w:val="333333"/>
          <w:sz w:val="21"/>
          <w:szCs w:val="21"/>
        </w:rPr>
        <w:t xml:space="preserve"> reported IT issues reported via </w:t>
      </w:r>
      <w:r>
        <w:rPr>
          <w:color w:val="333333"/>
          <w:sz w:val="21"/>
          <w:szCs w:val="21"/>
        </w:rPr>
        <w:t>ServiceNow</w:t>
      </w:r>
      <w:r w:rsidRPr="00A846A8">
        <w:rPr>
          <w:color w:val="333333"/>
          <w:sz w:val="21"/>
          <w:szCs w:val="21"/>
        </w:rPr>
        <w:t>.</w:t>
      </w:r>
    </w:p>
    <w:p w14:paraId="3E5F077B" w14:textId="7BBD5C74" w:rsidR="00FF5273" w:rsidRPr="00276044" w:rsidRDefault="2EDF074E" w:rsidP="00276044">
      <w:pPr>
        <w:pStyle w:val="ListParagraph"/>
        <w:numPr>
          <w:ilvl w:val="0"/>
          <w:numId w:val="15"/>
        </w:numPr>
        <w:spacing w:before="1"/>
        <w:rPr>
          <w:sz w:val="21"/>
          <w:szCs w:val="21"/>
        </w:rPr>
      </w:pPr>
      <w:r w:rsidRPr="2EDF074E">
        <w:rPr>
          <w:color w:val="333333"/>
          <w:sz w:val="21"/>
          <w:szCs w:val="21"/>
        </w:rPr>
        <w:t>Strong knowledge of support desk software and ticket tracking systems.</w:t>
      </w:r>
    </w:p>
    <w:p w14:paraId="7617B4C7" w14:textId="733AD69D" w:rsidR="00FF5273" w:rsidRPr="00276044" w:rsidRDefault="2EDF074E" w:rsidP="00276044">
      <w:pPr>
        <w:pStyle w:val="ListParagraph"/>
        <w:numPr>
          <w:ilvl w:val="0"/>
          <w:numId w:val="15"/>
        </w:numPr>
        <w:spacing w:before="43"/>
        <w:rPr>
          <w:sz w:val="21"/>
          <w:szCs w:val="21"/>
        </w:rPr>
      </w:pPr>
      <w:r w:rsidRPr="2EDF074E">
        <w:rPr>
          <w:color w:val="333333"/>
          <w:sz w:val="21"/>
          <w:szCs w:val="21"/>
        </w:rPr>
        <w:t>Install, configure and maintain software applications, operating systems (Windows 7, and</w:t>
      </w:r>
      <w:r w:rsidRPr="2EDF074E">
        <w:rPr>
          <w:sz w:val="21"/>
          <w:szCs w:val="21"/>
        </w:rPr>
        <w:t xml:space="preserve"> </w:t>
      </w:r>
      <w:r w:rsidRPr="2EDF074E">
        <w:rPr>
          <w:color w:val="333333"/>
          <w:sz w:val="21"/>
          <w:szCs w:val="21"/>
        </w:rPr>
        <w:t>Windows 10) administration and network monitoring.</w:t>
      </w:r>
    </w:p>
    <w:p w14:paraId="5E690E9B" w14:textId="2E649327" w:rsidR="002F5BFE" w:rsidRPr="00276044" w:rsidRDefault="2EDF074E" w:rsidP="00276044">
      <w:pPr>
        <w:pStyle w:val="ListParagraph"/>
        <w:numPr>
          <w:ilvl w:val="0"/>
          <w:numId w:val="15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2F0FAF2B">
        <w:rPr>
          <w:color w:val="333333"/>
          <w:sz w:val="21"/>
          <w:szCs w:val="21"/>
        </w:rPr>
        <w:t>Install, configure and maintain applications for mobile devices (iOS)</w:t>
      </w:r>
    </w:p>
    <w:p w14:paraId="4BF04456" w14:textId="77777777" w:rsidR="00905C97" w:rsidRPr="00276044" w:rsidRDefault="2EDF074E" w:rsidP="00276044">
      <w:pPr>
        <w:pStyle w:val="ListParagraph"/>
        <w:numPr>
          <w:ilvl w:val="0"/>
          <w:numId w:val="15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2EDF074E">
        <w:rPr>
          <w:color w:val="333333"/>
          <w:sz w:val="21"/>
          <w:szCs w:val="21"/>
        </w:rPr>
        <w:t>Diagnose and repair internet service. LAN networks, wireless and email failures.</w:t>
      </w:r>
    </w:p>
    <w:p w14:paraId="067F2651" w14:textId="5DA0231B" w:rsidR="00FF5273" w:rsidRPr="00276044" w:rsidRDefault="2EDF074E" w:rsidP="00276044">
      <w:pPr>
        <w:pStyle w:val="ListParagraph"/>
        <w:numPr>
          <w:ilvl w:val="0"/>
          <w:numId w:val="15"/>
        </w:numPr>
        <w:spacing w:before="43" w:line="283" w:lineRule="auto"/>
        <w:ind w:right="2563"/>
        <w:rPr>
          <w:color w:val="333333"/>
          <w:sz w:val="21"/>
          <w:szCs w:val="21"/>
        </w:rPr>
      </w:pPr>
      <w:proofErr w:type="gramStart"/>
      <w:r w:rsidRPr="2EDF074E">
        <w:rPr>
          <w:color w:val="333333"/>
          <w:sz w:val="21"/>
          <w:szCs w:val="21"/>
        </w:rPr>
        <w:t>Setup</w:t>
      </w:r>
      <w:proofErr w:type="gramEnd"/>
      <w:r w:rsidRPr="2EDF074E">
        <w:rPr>
          <w:color w:val="333333"/>
          <w:sz w:val="21"/>
          <w:szCs w:val="21"/>
        </w:rPr>
        <w:t xml:space="preserve"> administrative passwords and directory permissions</w:t>
      </w:r>
      <w:r w:rsidR="00C26AD4">
        <w:rPr>
          <w:color w:val="333333"/>
          <w:sz w:val="21"/>
          <w:szCs w:val="21"/>
        </w:rPr>
        <w:t>.</w:t>
      </w:r>
    </w:p>
    <w:p w14:paraId="3ECE6530" w14:textId="636F9BE6" w:rsidR="000E1927" w:rsidRDefault="2EDF074E" w:rsidP="00276044">
      <w:pPr>
        <w:pStyle w:val="ListParagraph"/>
        <w:numPr>
          <w:ilvl w:val="0"/>
          <w:numId w:val="15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2EDF074E">
        <w:rPr>
          <w:color w:val="333333"/>
          <w:sz w:val="21"/>
          <w:szCs w:val="21"/>
        </w:rPr>
        <w:t>Experience working in Office 365 and Azure environment</w:t>
      </w:r>
      <w:r w:rsidR="00C26AD4">
        <w:rPr>
          <w:color w:val="333333"/>
          <w:sz w:val="21"/>
          <w:szCs w:val="21"/>
        </w:rPr>
        <w:t>.</w:t>
      </w:r>
    </w:p>
    <w:p w14:paraId="4DEE956A" w14:textId="1E36F64E" w:rsidR="0F1BA45A" w:rsidRDefault="00D5313E" w:rsidP="0F1BA45A">
      <w:pPr>
        <w:pStyle w:val="ListParagraph"/>
        <w:numPr>
          <w:ilvl w:val="0"/>
          <w:numId w:val="15"/>
        </w:numPr>
        <w:spacing w:before="43" w:line="283" w:lineRule="auto"/>
        <w:ind w:right="2563"/>
        <w:rPr>
          <w:color w:val="333333"/>
          <w:sz w:val="21"/>
          <w:szCs w:val="21"/>
        </w:rPr>
      </w:pPr>
      <w:r w:rsidRPr="2EDF074E">
        <w:rPr>
          <w:color w:val="333333"/>
          <w:sz w:val="21"/>
          <w:szCs w:val="21"/>
        </w:rPr>
        <w:t>SharePoint</w:t>
      </w:r>
      <w:r w:rsidR="2EDF074E" w:rsidRPr="2EDF074E">
        <w:rPr>
          <w:color w:val="333333"/>
          <w:sz w:val="21"/>
          <w:szCs w:val="21"/>
        </w:rPr>
        <w:t xml:space="preserve"> Online Content Manager</w:t>
      </w:r>
      <w:r w:rsidR="00C26AD4">
        <w:rPr>
          <w:color w:val="333333"/>
          <w:sz w:val="21"/>
          <w:szCs w:val="21"/>
        </w:rPr>
        <w:t>.</w:t>
      </w:r>
    </w:p>
    <w:p w14:paraId="7270631E" w14:textId="3D93D8D1" w:rsidR="2EDF074E" w:rsidRDefault="2EDF074E" w:rsidP="2EDF074E">
      <w:pPr>
        <w:pStyle w:val="ListParagraph"/>
        <w:numPr>
          <w:ilvl w:val="0"/>
          <w:numId w:val="15"/>
        </w:numPr>
        <w:spacing w:line="283" w:lineRule="auto"/>
        <w:ind w:right="2563"/>
        <w:rPr>
          <w:color w:val="333333"/>
          <w:sz w:val="21"/>
          <w:szCs w:val="21"/>
        </w:rPr>
      </w:pPr>
      <w:bookmarkStart w:id="1" w:name="_Hlk57830706"/>
      <w:r w:rsidRPr="2EDF074E">
        <w:rPr>
          <w:color w:val="333333"/>
          <w:sz w:val="21"/>
          <w:szCs w:val="21"/>
        </w:rPr>
        <w:t>Reimaging of new laptops/Desktops</w:t>
      </w:r>
      <w:r w:rsidR="00C26AD4">
        <w:rPr>
          <w:color w:val="333333"/>
          <w:sz w:val="21"/>
          <w:szCs w:val="21"/>
        </w:rPr>
        <w:t>.</w:t>
      </w:r>
    </w:p>
    <w:p w14:paraId="4851167A" w14:textId="6BF19287" w:rsidR="00A93559" w:rsidRPr="00251DCB" w:rsidRDefault="2EDF074E" w:rsidP="00251DCB">
      <w:pPr>
        <w:pStyle w:val="ListParagraph"/>
        <w:numPr>
          <w:ilvl w:val="0"/>
          <w:numId w:val="15"/>
        </w:numPr>
        <w:spacing w:line="283" w:lineRule="auto"/>
        <w:ind w:right="2563"/>
        <w:rPr>
          <w:color w:val="333333"/>
          <w:sz w:val="21"/>
          <w:szCs w:val="21"/>
        </w:rPr>
      </w:pPr>
      <w:r w:rsidRPr="2EDF074E">
        <w:rPr>
          <w:color w:val="333333"/>
          <w:sz w:val="21"/>
          <w:szCs w:val="21"/>
        </w:rPr>
        <w:t>Walk-in Hardware Support</w:t>
      </w:r>
      <w:bookmarkEnd w:id="1"/>
      <w:r w:rsidR="00C26AD4">
        <w:rPr>
          <w:color w:val="333333"/>
          <w:sz w:val="21"/>
          <w:szCs w:val="21"/>
        </w:rPr>
        <w:t>.</w:t>
      </w:r>
    </w:p>
    <w:p w14:paraId="6223654A" w14:textId="77777777" w:rsidR="00374B7B" w:rsidRDefault="00374B7B" w:rsidP="00B33FAA">
      <w:pPr>
        <w:rPr>
          <w:b/>
          <w:color w:val="333333"/>
          <w:sz w:val="21"/>
          <w:szCs w:val="21"/>
        </w:rPr>
      </w:pPr>
    </w:p>
    <w:p w14:paraId="331C1135" w14:textId="77777777" w:rsidR="00B33FAA" w:rsidRDefault="00B33FAA" w:rsidP="00B33FAA">
      <w:pPr>
        <w:rPr>
          <w:b/>
          <w:color w:val="333333"/>
          <w:sz w:val="21"/>
          <w:szCs w:val="21"/>
        </w:rPr>
      </w:pPr>
    </w:p>
    <w:p w14:paraId="464C9E20" w14:textId="77777777" w:rsidR="00374B7B" w:rsidRDefault="00374B7B" w:rsidP="00903D59">
      <w:pPr>
        <w:rPr>
          <w:b/>
          <w:color w:val="333333"/>
          <w:sz w:val="21"/>
          <w:szCs w:val="21"/>
        </w:rPr>
      </w:pPr>
    </w:p>
    <w:p w14:paraId="58B31E13" w14:textId="53B44875" w:rsidR="00036177" w:rsidRDefault="00763980">
      <w:pPr>
        <w:ind w:left="640"/>
        <w:rPr>
          <w:sz w:val="21"/>
          <w:szCs w:val="21"/>
        </w:rPr>
      </w:pPr>
      <w:r>
        <w:rPr>
          <w:b/>
          <w:color w:val="333333"/>
          <w:sz w:val="21"/>
          <w:szCs w:val="21"/>
        </w:rPr>
        <w:lastRenderedPageBreak/>
        <w:t>Dell OKC Campus</w:t>
      </w:r>
      <w:r>
        <w:rPr>
          <w:color w:val="333333"/>
          <w:sz w:val="21"/>
          <w:szCs w:val="21"/>
        </w:rPr>
        <w:t xml:space="preserve">, </w:t>
      </w:r>
      <w:bookmarkStart w:id="2" w:name="_Hlk7083449"/>
      <w:r>
        <w:rPr>
          <w:color w:val="333333"/>
          <w:sz w:val="21"/>
          <w:szCs w:val="21"/>
        </w:rPr>
        <w:t>Oklahoma City, Oklahoma</w:t>
      </w:r>
      <w:bookmarkEnd w:id="2"/>
    </w:p>
    <w:p w14:paraId="6A959ECF" w14:textId="711FE445" w:rsidR="00036177" w:rsidRDefault="00763980">
      <w:pPr>
        <w:spacing w:line="240" w:lineRule="exact"/>
        <w:ind w:left="640"/>
        <w:rPr>
          <w:sz w:val="21"/>
          <w:szCs w:val="21"/>
        </w:rPr>
      </w:pPr>
      <w:r>
        <w:rPr>
          <w:color w:val="333333"/>
          <w:sz w:val="21"/>
          <w:szCs w:val="21"/>
        </w:rPr>
        <w:t xml:space="preserve">Help-Desk Technician, September 2017 </w:t>
      </w:r>
      <w:r w:rsidR="00A93559">
        <w:rPr>
          <w:color w:val="333333"/>
          <w:sz w:val="21"/>
          <w:szCs w:val="21"/>
        </w:rPr>
        <w:t>–</w:t>
      </w:r>
      <w:r>
        <w:rPr>
          <w:color w:val="333333"/>
          <w:sz w:val="21"/>
          <w:szCs w:val="21"/>
        </w:rPr>
        <w:t xml:space="preserve"> </w:t>
      </w:r>
      <w:r w:rsidR="00A93559">
        <w:rPr>
          <w:color w:val="333333"/>
          <w:sz w:val="21"/>
          <w:szCs w:val="21"/>
        </w:rPr>
        <w:t>February 2019</w:t>
      </w:r>
    </w:p>
    <w:p w14:paraId="08FA5839" w14:textId="6AD5545D" w:rsidR="00036177" w:rsidRDefault="00763980">
      <w:pPr>
        <w:spacing w:before="73"/>
        <w:ind w:left="640"/>
        <w:rPr>
          <w:sz w:val="21"/>
          <w:szCs w:val="21"/>
        </w:rPr>
      </w:pPr>
      <w:r>
        <w:rPr>
          <w:color w:val="333333"/>
          <w:sz w:val="21"/>
          <w:szCs w:val="21"/>
        </w:rPr>
        <w:t>Tier 1.5</w:t>
      </w:r>
      <w:r w:rsidR="00833A2D">
        <w:rPr>
          <w:color w:val="333333"/>
          <w:sz w:val="21"/>
          <w:szCs w:val="21"/>
        </w:rPr>
        <w:t xml:space="preserve"> (Substitute Tier 2)</w:t>
      </w:r>
      <w:r>
        <w:rPr>
          <w:color w:val="333333"/>
          <w:sz w:val="21"/>
          <w:szCs w:val="21"/>
        </w:rPr>
        <w:t>, a member of the Ticket Scrubbing Team and New Hire Mentor Team</w:t>
      </w:r>
    </w:p>
    <w:p w14:paraId="07174133" w14:textId="6FD4CBF4" w:rsidR="00036177" w:rsidRDefault="00763980" w:rsidP="5E24AC1F">
      <w:pPr>
        <w:pStyle w:val="ListParagraph"/>
        <w:numPr>
          <w:ilvl w:val="0"/>
          <w:numId w:val="1"/>
        </w:numPr>
        <w:spacing w:before="13" w:line="283" w:lineRule="auto"/>
        <w:ind w:right="210"/>
        <w:jc w:val="both"/>
        <w:rPr>
          <w:sz w:val="21"/>
          <w:szCs w:val="21"/>
        </w:rPr>
      </w:pPr>
      <w:r>
        <w:rPr>
          <w:color w:val="333333"/>
          <w:sz w:val="21"/>
          <w:szCs w:val="21"/>
        </w:rPr>
        <w:t xml:space="preserve">Work directly with users having issues throughout entire </w:t>
      </w:r>
      <w:r w:rsidR="005C2FD5">
        <w:rPr>
          <w:color w:val="333333"/>
          <w:sz w:val="21"/>
          <w:szCs w:val="21"/>
        </w:rPr>
        <w:t>problem-solving</w:t>
      </w:r>
      <w:r>
        <w:rPr>
          <w:color w:val="333333"/>
          <w:sz w:val="21"/>
          <w:szCs w:val="21"/>
        </w:rPr>
        <w:t xml:space="preserve"> process, including identifying the problem, determining the cause, </w:t>
      </w:r>
      <w:r w:rsidR="26576876">
        <w:rPr>
          <w:color w:val="333333"/>
          <w:sz w:val="21"/>
          <w:szCs w:val="21"/>
        </w:rPr>
        <w:t>investigating</w:t>
      </w:r>
      <w:r>
        <w:rPr>
          <w:color w:val="333333"/>
          <w:sz w:val="21"/>
          <w:szCs w:val="21"/>
        </w:rPr>
        <w:t>, explaining steps to solve and following up on issue.</w:t>
      </w:r>
    </w:p>
    <w:p w14:paraId="222D07BD" w14:textId="77777777" w:rsidR="00036177" w:rsidRDefault="00763980" w:rsidP="5E24AC1F">
      <w:pPr>
        <w:pStyle w:val="ListParagraph"/>
        <w:numPr>
          <w:ilvl w:val="0"/>
          <w:numId w:val="1"/>
        </w:numPr>
        <w:spacing w:before="1"/>
        <w:rPr>
          <w:sz w:val="21"/>
          <w:szCs w:val="21"/>
        </w:rPr>
      </w:pPr>
      <w:r>
        <w:rPr>
          <w:color w:val="333333"/>
          <w:sz w:val="21"/>
          <w:szCs w:val="21"/>
        </w:rPr>
        <w:t>Strong knowledge of support desk software and ticket tracking systems.</w:t>
      </w:r>
    </w:p>
    <w:p w14:paraId="14A2BD22" w14:textId="480C9B03" w:rsidR="00036177" w:rsidRDefault="00763980" w:rsidP="5E24AC1F">
      <w:pPr>
        <w:pStyle w:val="ListParagraph"/>
        <w:numPr>
          <w:ilvl w:val="0"/>
          <w:numId w:val="1"/>
        </w:numPr>
        <w:spacing w:before="43"/>
        <w:rPr>
          <w:sz w:val="21"/>
          <w:szCs w:val="21"/>
        </w:rPr>
      </w:pPr>
      <w:r>
        <w:rPr>
          <w:color w:val="333333"/>
          <w:sz w:val="21"/>
          <w:szCs w:val="21"/>
        </w:rPr>
        <w:t>Install, configure and maintain software applications, operating systems (Windows 7, 8, and</w:t>
      </w:r>
      <w:r w:rsidR="0BCE9B13">
        <w:rPr>
          <w:color w:val="333333"/>
          <w:sz w:val="21"/>
          <w:szCs w:val="21"/>
        </w:rPr>
        <w:t xml:space="preserve"> </w:t>
      </w:r>
      <w:r w:rsidRPr="5E24AC1F">
        <w:rPr>
          <w:color w:val="333333"/>
          <w:sz w:val="21"/>
          <w:szCs w:val="21"/>
        </w:rPr>
        <w:t>10) administration and network monitoring.</w:t>
      </w:r>
    </w:p>
    <w:p w14:paraId="181B0F60" w14:textId="4A32B79B" w:rsidR="00036177" w:rsidRDefault="00763980" w:rsidP="5E24AC1F">
      <w:pPr>
        <w:pStyle w:val="ListParagraph"/>
        <w:numPr>
          <w:ilvl w:val="0"/>
          <w:numId w:val="2"/>
        </w:numPr>
        <w:spacing w:before="43"/>
        <w:rPr>
          <w:color w:val="333333"/>
          <w:sz w:val="21"/>
          <w:szCs w:val="21"/>
        </w:rPr>
      </w:pPr>
      <w:r w:rsidRPr="5E24AC1F">
        <w:rPr>
          <w:color w:val="333333"/>
          <w:sz w:val="21"/>
          <w:szCs w:val="21"/>
        </w:rPr>
        <w:t>Install, configure and maintain</w:t>
      </w:r>
      <w:r w:rsidR="00000000">
        <w:rPr>
          <w:noProof/>
        </w:rPr>
        <w:pict w14:anchorId="0FA0BF89">
          <v:group id="_x0000_s2050" style="position:absolute;left:0;text-align:left;margin-left:81.4pt;margin-top:35.6pt;width:3.75pt;height:3.75pt;z-index:-251658240;mso-position-horizontal-relative:page;mso-position-vertical-relative:text" coordorigin="1628,712" coordsize="75,75">
            <v:shape id="_x0000_s2052" style="position:absolute;left:1635;top:719;width:60;height:60" coordorigin="1635,719" coordsize="60,60" path="m1695,749r-8,20l1668,779r-3,l1645,771r-10,-19l1635,749r8,-20l1662,719r3,l1685,727r10,19l1695,749xe" fillcolor="#333" stroked="f">
              <v:path arrowok="t"/>
            </v:shape>
            <v:shape id="_x0000_s2051" style="position:absolute;left:1635;top:719;width:60;height:60" coordorigin="1635,719" coordsize="60,60" path="m1695,749r-8,20l1668,779r-3,l1645,771r-10,-19l1635,749r8,-20l1662,719r3,l1685,727r10,19l1695,749e" filled="f" strokecolor="#333">
              <v:path arrowok="t"/>
            </v:shape>
            <w10:wrap anchorx="page"/>
          </v:group>
        </w:pict>
      </w:r>
      <w:r w:rsidR="001643B6">
        <w:rPr>
          <w:color w:val="333333"/>
          <w:sz w:val="21"/>
          <w:szCs w:val="21"/>
        </w:rPr>
        <w:t>.</w:t>
      </w:r>
    </w:p>
    <w:p w14:paraId="7F7D2B17" w14:textId="3C4124FB" w:rsidR="00036177" w:rsidRDefault="00763980" w:rsidP="5E24AC1F">
      <w:pPr>
        <w:pStyle w:val="ListParagraph"/>
        <w:numPr>
          <w:ilvl w:val="0"/>
          <w:numId w:val="2"/>
        </w:numPr>
        <w:spacing w:before="43" w:line="283" w:lineRule="auto"/>
        <w:ind w:right="2563"/>
        <w:rPr>
          <w:sz w:val="21"/>
          <w:szCs w:val="21"/>
        </w:rPr>
      </w:pPr>
      <w:r>
        <w:rPr>
          <w:color w:val="333333"/>
          <w:sz w:val="21"/>
          <w:szCs w:val="21"/>
        </w:rPr>
        <w:t>Diagnose and repair internet service. LAN networks, w</w:t>
      </w:r>
      <w:r w:rsidR="00833A2D">
        <w:rPr>
          <w:color w:val="333333"/>
          <w:sz w:val="21"/>
          <w:szCs w:val="21"/>
        </w:rPr>
        <w:t>ireless and email failures</w:t>
      </w:r>
      <w:r w:rsidR="23812444">
        <w:rPr>
          <w:color w:val="333333"/>
          <w:sz w:val="21"/>
          <w:szCs w:val="21"/>
        </w:rPr>
        <w:t>.</w:t>
      </w:r>
    </w:p>
    <w:p w14:paraId="54D01F4F" w14:textId="3FA43D1A" w:rsidR="00036177" w:rsidRDefault="00DB1384" w:rsidP="2F0FAF2B">
      <w:pPr>
        <w:pStyle w:val="ListParagraph"/>
        <w:numPr>
          <w:ilvl w:val="0"/>
          <w:numId w:val="2"/>
        </w:numPr>
        <w:spacing w:before="43" w:line="283" w:lineRule="auto"/>
        <w:ind w:right="2563"/>
        <w:rPr>
          <w:color w:val="333333"/>
          <w:sz w:val="21"/>
          <w:szCs w:val="21"/>
        </w:rPr>
      </w:pPr>
      <w:bookmarkStart w:id="3" w:name="_Hlk7083777"/>
      <w:r>
        <w:rPr>
          <w:color w:val="333333"/>
          <w:sz w:val="21"/>
          <w:szCs w:val="21"/>
        </w:rPr>
        <w:t>Set</w:t>
      </w:r>
      <w:r w:rsidRPr="2F0FAF2B">
        <w:rPr>
          <w:color w:val="333333"/>
          <w:sz w:val="21"/>
          <w:szCs w:val="21"/>
        </w:rPr>
        <w:t xml:space="preserve"> up</w:t>
      </w:r>
      <w:r w:rsidR="00763980" w:rsidRPr="2F0FAF2B">
        <w:rPr>
          <w:color w:val="333333"/>
          <w:sz w:val="21"/>
          <w:szCs w:val="21"/>
        </w:rPr>
        <w:t xml:space="preserve"> administrative passwords and directory </w:t>
      </w:r>
      <w:r w:rsidR="3E966C00" w:rsidRPr="2F0FAF2B">
        <w:rPr>
          <w:color w:val="333333"/>
          <w:sz w:val="21"/>
          <w:szCs w:val="21"/>
        </w:rPr>
        <w:t>permissions.</w:t>
      </w:r>
    </w:p>
    <w:bookmarkEnd w:id="3"/>
    <w:p w14:paraId="4F4E0DC3" w14:textId="26D438D8" w:rsidR="00036177" w:rsidRDefault="00763980" w:rsidP="5E24AC1F">
      <w:pPr>
        <w:pStyle w:val="ListParagraph"/>
        <w:numPr>
          <w:ilvl w:val="0"/>
          <w:numId w:val="2"/>
        </w:numPr>
        <w:spacing w:before="1"/>
        <w:rPr>
          <w:sz w:val="21"/>
          <w:szCs w:val="21"/>
        </w:rPr>
      </w:pPr>
      <w:r>
        <w:rPr>
          <w:color w:val="333333"/>
          <w:sz w:val="21"/>
          <w:szCs w:val="21"/>
        </w:rPr>
        <w:t>Install and maintain anti-virus, firewall and security.</w:t>
      </w:r>
    </w:p>
    <w:p w14:paraId="5B8D0245" w14:textId="7248260D" w:rsidR="00833A2D" w:rsidRPr="00833A2D" w:rsidRDefault="00763980" w:rsidP="5E24AC1F">
      <w:pPr>
        <w:pStyle w:val="ListParagraph"/>
        <w:numPr>
          <w:ilvl w:val="0"/>
          <w:numId w:val="2"/>
        </w:numPr>
        <w:spacing w:before="43"/>
        <w:rPr>
          <w:color w:val="333333"/>
          <w:sz w:val="21"/>
          <w:szCs w:val="21"/>
        </w:rPr>
      </w:pPr>
      <w:r w:rsidRPr="00833A2D">
        <w:rPr>
          <w:color w:val="333333"/>
          <w:sz w:val="21"/>
          <w:szCs w:val="21"/>
        </w:rPr>
        <w:t>Ticket Scrubbing (ensuring repeat caller tickets are being handled correctly by other agents)</w:t>
      </w:r>
      <w:r w:rsidR="001643B6">
        <w:rPr>
          <w:color w:val="333333"/>
          <w:sz w:val="21"/>
          <w:szCs w:val="21"/>
        </w:rPr>
        <w:t>.</w:t>
      </w:r>
    </w:p>
    <w:p w14:paraId="12D15AFC" w14:textId="20ABF4DD" w:rsidR="00833A2D" w:rsidRDefault="00763980" w:rsidP="5E24AC1F">
      <w:pPr>
        <w:pStyle w:val="ListParagraph"/>
        <w:numPr>
          <w:ilvl w:val="0"/>
          <w:numId w:val="2"/>
        </w:numPr>
        <w:spacing w:before="43" w:line="283" w:lineRule="auto"/>
        <w:ind w:right="257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New Hire Mentor Team (Team of Tier 1.5's who assist and monitor the new hires for their first month taking calls)</w:t>
      </w:r>
      <w:r w:rsidR="001643B6">
        <w:rPr>
          <w:color w:val="333333"/>
          <w:sz w:val="21"/>
          <w:szCs w:val="21"/>
        </w:rPr>
        <w:t>.</w:t>
      </w:r>
    </w:p>
    <w:p w14:paraId="6B23B61F" w14:textId="09BADDC1" w:rsidR="00036177" w:rsidRPr="00DA44EA" w:rsidRDefault="00036177" w:rsidP="00DA44EA">
      <w:pPr>
        <w:pBdr>
          <w:bottom w:val="single" w:sz="12" w:space="1" w:color="FF0000"/>
        </w:pBdr>
        <w:tabs>
          <w:tab w:val="left" w:pos="10900"/>
        </w:tabs>
        <w:ind w:left="100"/>
        <w:rPr>
          <w:sz w:val="32"/>
          <w:szCs w:val="32"/>
        </w:rPr>
        <w:sectPr w:rsidR="00036177" w:rsidRPr="00DA44EA" w:rsidSect="005C2FD5">
          <w:type w:val="continuous"/>
          <w:pgSz w:w="12240" w:h="15840"/>
          <w:pgMar w:top="420" w:right="620" w:bottom="280" w:left="620" w:header="720" w:footer="720" w:gutter="0"/>
          <w:cols w:space="720"/>
        </w:sectPr>
      </w:pPr>
    </w:p>
    <w:p w14:paraId="704FBE8D" w14:textId="77777777" w:rsidR="00036177" w:rsidRDefault="00036177">
      <w:pPr>
        <w:spacing w:before="14" w:line="200" w:lineRule="exact"/>
        <w:sectPr w:rsidR="00036177">
          <w:type w:val="continuous"/>
          <w:pgSz w:w="12240" w:h="15840"/>
          <w:pgMar w:top="460" w:right="620" w:bottom="280" w:left="620" w:header="720" w:footer="720" w:gutter="0"/>
          <w:cols w:space="720"/>
        </w:sectPr>
      </w:pPr>
    </w:p>
    <w:p w14:paraId="57B77D91" w14:textId="7A5F393A" w:rsidR="00036177" w:rsidRDefault="00036177" w:rsidP="005D5260">
      <w:pPr>
        <w:spacing w:before="54" w:line="280" w:lineRule="atLeast"/>
        <w:ind w:right="-36"/>
        <w:rPr>
          <w:sz w:val="21"/>
          <w:szCs w:val="21"/>
        </w:rPr>
        <w:sectPr w:rsidR="00036177">
          <w:type w:val="continuous"/>
          <w:pgSz w:w="12240" w:h="15840"/>
          <w:pgMar w:top="460" w:right="620" w:bottom="280" w:left="620" w:header="720" w:footer="720" w:gutter="0"/>
          <w:cols w:num="2" w:space="720" w:equalWidth="0">
            <w:col w:w="3131" w:space="6134"/>
            <w:col w:w="1735"/>
          </w:cols>
        </w:sectPr>
      </w:pPr>
    </w:p>
    <w:p w14:paraId="355917D1" w14:textId="77777777" w:rsidR="00036177" w:rsidRDefault="00036177">
      <w:pPr>
        <w:spacing w:before="14" w:line="200" w:lineRule="exact"/>
        <w:sectPr w:rsidR="00036177">
          <w:type w:val="continuous"/>
          <w:pgSz w:w="12240" w:h="15840"/>
          <w:pgMar w:top="460" w:right="620" w:bottom="280" w:left="620" w:header="720" w:footer="720" w:gutter="0"/>
          <w:cols w:space="720"/>
        </w:sectPr>
      </w:pPr>
    </w:p>
    <w:p w14:paraId="6502ADFB" w14:textId="2E37E97A" w:rsidR="00036177" w:rsidRPr="00CD28F3" w:rsidRDefault="00036177" w:rsidP="00CD28F3">
      <w:pPr>
        <w:spacing w:before="39"/>
        <w:rPr>
          <w:sz w:val="21"/>
          <w:szCs w:val="21"/>
        </w:rPr>
      </w:pPr>
    </w:p>
    <w:sectPr w:rsidR="00036177" w:rsidRPr="00CD28F3">
      <w:type w:val="continuous"/>
      <w:pgSz w:w="12240" w:h="15840"/>
      <w:pgMar w:top="460" w:right="620" w:bottom="280" w:left="620" w:header="720" w:footer="720" w:gutter="0"/>
      <w:cols w:num="2" w:space="720" w:equalWidth="0">
        <w:col w:w="5673" w:space="2422"/>
        <w:col w:w="2905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502A1" w14:textId="77777777" w:rsidR="00906E22" w:rsidRDefault="00906E22" w:rsidP="002C5F99">
      <w:r>
        <w:separator/>
      </w:r>
    </w:p>
  </w:endnote>
  <w:endnote w:type="continuationSeparator" w:id="0">
    <w:p w14:paraId="1480BFC6" w14:textId="77777777" w:rsidR="00906E22" w:rsidRDefault="00906E22" w:rsidP="002C5F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109D" w14:textId="77777777" w:rsidR="00906E22" w:rsidRDefault="00906E22" w:rsidP="002C5F99">
      <w:r>
        <w:separator/>
      </w:r>
    </w:p>
  </w:footnote>
  <w:footnote w:type="continuationSeparator" w:id="0">
    <w:p w14:paraId="400B4726" w14:textId="77777777" w:rsidR="00906E22" w:rsidRDefault="00906E22" w:rsidP="002C5F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1F1F0" w14:textId="4CC61505" w:rsidR="002C5F99" w:rsidRDefault="00BE21EE" w:rsidP="002C5F99">
    <w:pPr>
      <w:spacing w:line="720" w:lineRule="exact"/>
      <w:ind w:left="2980"/>
      <w:rPr>
        <w:sz w:val="63"/>
        <w:szCs w:val="63"/>
      </w:rPr>
    </w:pPr>
    <w:r>
      <w:rPr>
        <w:color w:val="CC3333"/>
        <w:position w:val="-1"/>
        <w:sz w:val="63"/>
        <w:szCs w:val="63"/>
      </w:rPr>
      <w:t>Nicholas Carey</w:t>
    </w:r>
  </w:p>
  <w:p w14:paraId="1FEB7D33" w14:textId="77777777" w:rsidR="002C5F99" w:rsidRDefault="002C5F99" w:rsidP="002C5F99">
    <w:pPr>
      <w:spacing w:before="8" w:line="180" w:lineRule="exact"/>
      <w:rPr>
        <w:sz w:val="19"/>
        <w:szCs w:val="19"/>
      </w:rPr>
    </w:pPr>
  </w:p>
  <w:p w14:paraId="282ECE7E" w14:textId="3E17E8DB" w:rsidR="002C5F99" w:rsidRDefault="002C5F99" w:rsidP="008D63A2">
    <w:pPr>
      <w:spacing w:before="24"/>
      <w:rPr>
        <w:sz w:val="21"/>
        <w:szCs w:val="21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DB7108" wp14:editId="1565BF71">
              <wp:simplePos x="0" y="0"/>
              <wp:positionH relativeFrom="page">
                <wp:posOffset>1938020</wp:posOffset>
              </wp:positionH>
              <wp:positionV relativeFrom="paragraph">
                <wp:posOffset>1270</wp:posOffset>
              </wp:positionV>
              <wp:extent cx="20320" cy="210820"/>
              <wp:effectExtent l="4445" t="4445" r="3810" b="3810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0320" cy="210820"/>
                        <a:chOff x="3052" y="2"/>
                        <a:chExt cx="32" cy="332"/>
                      </a:xfrm>
                    </wpg:grpSpPr>
                    <wps:wsp>
                      <wps:cNvPr id="8" name="Freeform 2"/>
                      <wps:cNvSpPr>
                        <a:spLocks/>
                      </wps:cNvSpPr>
                      <wps:spPr bwMode="auto">
                        <a:xfrm>
                          <a:off x="3068" y="25"/>
                          <a:ext cx="0" cy="285"/>
                        </a:xfrm>
                        <a:custGeom>
                          <a:avLst/>
                          <a:gdLst>
                            <a:gd name="T0" fmla="+- 0 310 25"/>
                            <a:gd name="T1" fmla="*/ 310 h 285"/>
                            <a:gd name="T2" fmla="+- 0 25 25"/>
                            <a:gd name="T3" fmla="*/ 25 h 285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85">
                              <a:moveTo>
                                <a:pt x="0" y="2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66666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" name="Freeform 3"/>
                      <wps:cNvSpPr>
                        <a:spLocks/>
                      </wps:cNvSpPr>
                      <wps:spPr bwMode="auto">
                        <a:xfrm>
                          <a:off x="3068" y="18"/>
                          <a:ext cx="0" cy="300"/>
                        </a:xfrm>
                        <a:custGeom>
                          <a:avLst/>
                          <a:gdLst>
                            <a:gd name="T0" fmla="+- 0 318 18"/>
                            <a:gd name="T1" fmla="*/ 318 h 300"/>
                            <a:gd name="T2" fmla="+- 0 18 18"/>
                            <a:gd name="T3" fmla="*/ 18 h 30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300">
                              <a:moveTo>
                                <a:pt x="0" y="3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032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group id="Group 7" style="position:absolute;margin-left:152.6pt;margin-top:.1pt;width:1.6pt;height:16.6pt;z-index:-251657216;mso-position-horizontal-relative:page" coordsize="32,332" coordorigin="3052,2" o:spid="_x0000_s1026" w14:anchorId="2DC9AC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">
              <v:shape id="Freeform 2" style="position:absolute;left:3068;top:25;width:0;height:285;visibility:visible;mso-wrap-style:square;v-text-anchor:top" coordsize="0,285" o:spid="_x0000_s1027" filled="f" strokecolor="#666" strokeweight=".85pt" path="m,28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">
                <v:stroke dashstyle="longDash"/>
                <v:path arrowok="t" o:connecttype="custom" o:connectlocs="0,310;0,25" o:connectangles="0,0"/>
              </v:shape>
              <v:shape id="Freeform 3" style="position:absolute;left:3068;top:18;width:0;height:300;visibility:visible;mso-wrap-style:square;v-text-anchor:top" coordsize="0,300" o:spid="_x0000_s1028" filled="f" strokeweight="1.6pt" path="m,300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">
                <v:stroke dashstyle="longDash"/>
                <v:path arrowok="t" o:connecttype="custom" o:connectlocs="0,318;0,18" o:connectangles="0,0"/>
              </v:shape>
              <w10:wrap anchorx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78C0B4A" wp14:editId="0AE1EFBE">
              <wp:simplePos x="0" y="0"/>
              <wp:positionH relativeFrom="page">
                <wp:posOffset>3938270</wp:posOffset>
              </wp:positionH>
              <wp:positionV relativeFrom="paragraph">
                <wp:posOffset>1270</wp:posOffset>
              </wp:positionV>
              <wp:extent cx="20320" cy="210820"/>
              <wp:effectExtent l="4445" t="4445" r="3810" b="381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0320" cy="210820"/>
                        <a:chOff x="6202" y="2"/>
                        <a:chExt cx="32" cy="332"/>
                      </a:xfrm>
                    </wpg:grpSpPr>
                    <wps:wsp>
                      <wps:cNvPr id="5" name="Freeform 5"/>
                      <wps:cNvSpPr>
                        <a:spLocks/>
                      </wps:cNvSpPr>
                      <wps:spPr bwMode="auto">
                        <a:xfrm>
                          <a:off x="6218" y="25"/>
                          <a:ext cx="0" cy="285"/>
                        </a:xfrm>
                        <a:custGeom>
                          <a:avLst/>
                          <a:gdLst>
                            <a:gd name="T0" fmla="+- 0 310 25"/>
                            <a:gd name="T1" fmla="*/ 310 h 285"/>
                            <a:gd name="T2" fmla="+- 0 25 25"/>
                            <a:gd name="T3" fmla="*/ 25 h 285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85">
                              <a:moveTo>
                                <a:pt x="0" y="2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66666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6" name="Freeform 6"/>
                      <wps:cNvSpPr>
                        <a:spLocks/>
                      </wps:cNvSpPr>
                      <wps:spPr bwMode="auto">
                        <a:xfrm>
                          <a:off x="6218" y="18"/>
                          <a:ext cx="0" cy="300"/>
                        </a:xfrm>
                        <a:custGeom>
                          <a:avLst/>
                          <a:gdLst>
                            <a:gd name="T0" fmla="+- 0 318 18"/>
                            <a:gd name="T1" fmla="*/ 318 h 300"/>
                            <a:gd name="T2" fmla="+- 0 18 18"/>
                            <a:gd name="T3" fmla="*/ 18 h 30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300">
                              <a:moveTo>
                                <a:pt x="0" y="3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032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group id="Group 4" style="position:absolute;margin-left:310.1pt;margin-top:.1pt;width:1.6pt;height:16.6pt;z-index:-251656192;mso-position-horizontal-relative:page" coordsize="32,332" coordorigin="6202,2" o:spid="_x0000_s1026" w14:anchorId="55B83E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">
              <v:shape id="Freeform 5" style="position:absolute;left:6218;top:25;width:0;height:285;visibility:visible;mso-wrap-style:square;v-text-anchor:top" coordsize="0,285" o:spid="_x0000_s1027" filled="f" strokecolor="#666" strokeweight=".85pt" path="m,28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">
                <v:stroke dashstyle="longDash"/>
                <v:path arrowok="t" o:connecttype="custom" o:connectlocs="0,310;0,25" o:connectangles="0,0"/>
              </v:shape>
              <v:shape id="Freeform 6" style="position:absolute;left:6218;top:18;width:0;height:300;visibility:visible;mso-wrap-style:square;v-text-anchor:top" coordsize="0,300" o:spid="_x0000_s1028" filled="f" strokeweight="1.6pt" path="m,300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">
                <v:stroke dashstyle="longDash"/>
                <v:path arrowok="t" o:connecttype="custom" o:connectlocs="0,318;0,18" o:connectangles="0,0"/>
              </v:shape>
              <w10:wrap anchorx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299BF05" wp14:editId="1FDEB5F0">
              <wp:simplePos x="0" y="0"/>
              <wp:positionH relativeFrom="page">
                <wp:posOffset>5052060</wp:posOffset>
              </wp:positionH>
              <wp:positionV relativeFrom="paragraph">
                <wp:posOffset>1270</wp:posOffset>
              </wp:positionV>
              <wp:extent cx="20320" cy="210820"/>
              <wp:effectExtent l="3810" t="4445" r="4445" b="381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0320" cy="210820"/>
                        <a:chOff x="7957" y="2"/>
                        <a:chExt cx="32" cy="332"/>
                      </a:xfrm>
                    </wpg:grpSpPr>
                    <wps:wsp>
                      <wps:cNvPr id="2" name="Freeform 8"/>
                      <wps:cNvSpPr>
                        <a:spLocks/>
                      </wps:cNvSpPr>
                      <wps:spPr bwMode="auto">
                        <a:xfrm>
                          <a:off x="7973" y="25"/>
                          <a:ext cx="0" cy="285"/>
                        </a:xfrm>
                        <a:custGeom>
                          <a:avLst/>
                          <a:gdLst>
                            <a:gd name="T0" fmla="+- 0 310 25"/>
                            <a:gd name="T1" fmla="*/ 310 h 285"/>
                            <a:gd name="T2" fmla="+- 0 25 25"/>
                            <a:gd name="T3" fmla="*/ 25 h 285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285">
                              <a:moveTo>
                                <a:pt x="0" y="28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10795">
                          <a:solidFill>
                            <a:srgbClr val="66666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7973" y="18"/>
                          <a:ext cx="0" cy="300"/>
                        </a:xfrm>
                        <a:custGeom>
                          <a:avLst/>
                          <a:gdLst>
                            <a:gd name="T0" fmla="+- 0 318 18"/>
                            <a:gd name="T1" fmla="*/ 318 h 300"/>
                            <a:gd name="T2" fmla="+- 0 18 18"/>
                            <a:gd name="T3" fmla="*/ 18 h 30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</a:cxnLst>
                          <a:rect l="0" t="0" r="r" b="b"/>
                          <a:pathLst>
                            <a:path h="300">
                              <a:moveTo>
                                <a:pt x="0" y="30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2032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group id="Group 1" style="position:absolute;margin-left:397.8pt;margin-top:.1pt;width:1.6pt;height:16.6pt;z-index:-251655168;mso-position-horizontal-relative:page" coordsize="32,332" coordorigin="7957,2" o:spid="_x0000_s1026" w14:anchorId="635DE9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">
              <v:shape id="Freeform 8" style="position:absolute;left:7973;top:25;width:0;height:285;visibility:visible;mso-wrap-style:square;v-text-anchor:top" coordsize="0,285" o:spid="_x0000_s1027" filled="f" strokecolor="#666" strokeweight=".85pt" path="m,285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">
                <v:stroke dashstyle="longDash"/>
                <v:path arrowok="t" o:connecttype="custom" o:connectlocs="0,310;0,25" o:connectangles="0,0"/>
              </v:shape>
              <v:shape id="Freeform 9" style="position:absolute;left:7973;top:18;width:0;height:300;visibility:visible;mso-wrap-style:square;v-text-anchor:top" coordsize="0,300" o:spid="_x0000_s1028" filled="f" strokeweight="1.6pt" path="m,300l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">
                <v:stroke dashstyle="longDash"/>
                <v:path arrowok="t" o:connecttype="custom" o:connectlocs="0,318;0,18" o:connectangles="0,0"/>
              </v:shape>
              <w10:wrap anchorx="page"/>
            </v:group>
          </w:pict>
        </mc:Fallback>
      </mc:AlternateContent>
    </w:r>
    <w:r w:rsidR="008D63A2">
      <w:rPr>
        <w:noProof/>
      </w:rPr>
      <w:t xml:space="preserve">         2440 NW 36th Terrace</w:t>
    </w:r>
    <w:r>
      <w:rPr>
        <w:color w:val="333333"/>
        <w:sz w:val="21"/>
        <w:szCs w:val="21"/>
      </w:rPr>
      <w:t xml:space="preserve">    </w:t>
    </w:r>
    <w:r w:rsidR="008D63A2">
      <w:rPr>
        <w:color w:val="333333"/>
        <w:sz w:val="21"/>
        <w:szCs w:val="21"/>
      </w:rPr>
      <w:t>Oklahoma</w:t>
    </w:r>
    <w:r>
      <w:rPr>
        <w:color w:val="333333"/>
        <w:sz w:val="21"/>
        <w:szCs w:val="21"/>
      </w:rPr>
      <w:t xml:space="preserve"> City, Oklahoma, </w:t>
    </w:r>
    <w:r w:rsidR="008D63A2">
      <w:rPr>
        <w:color w:val="333333"/>
        <w:sz w:val="21"/>
        <w:szCs w:val="21"/>
      </w:rPr>
      <w:t>73112</w:t>
    </w:r>
    <w:r>
      <w:rPr>
        <w:color w:val="333333"/>
        <w:sz w:val="21"/>
        <w:szCs w:val="21"/>
      </w:rPr>
      <w:t xml:space="preserve">       405-408-0643         nicholas.s.carey95@gmail.com</w:t>
    </w:r>
  </w:p>
  <w:p w14:paraId="4C6A24EA" w14:textId="77777777" w:rsidR="002C5F99" w:rsidRDefault="002C5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15D3"/>
    <w:multiLevelType w:val="hybridMultilevel"/>
    <w:tmpl w:val="DFBCC478"/>
    <w:lvl w:ilvl="0" w:tplc="04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1" w15:restartNumberingAfterBreak="0">
    <w:nsid w:val="065B7FD7"/>
    <w:multiLevelType w:val="hybridMultilevel"/>
    <w:tmpl w:val="565A4EC6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D2011"/>
    <w:multiLevelType w:val="hybridMultilevel"/>
    <w:tmpl w:val="BFC69DCA"/>
    <w:lvl w:ilvl="0" w:tplc="04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3" w15:restartNumberingAfterBreak="0">
    <w:nsid w:val="10220ACF"/>
    <w:multiLevelType w:val="hybridMultilevel"/>
    <w:tmpl w:val="D25C962C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4" w15:restartNumberingAfterBreak="0">
    <w:nsid w:val="16F1435E"/>
    <w:multiLevelType w:val="hybridMultilevel"/>
    <w:tmpl w:val="7A4426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281507"/>
    <w:multiLevelType w:val="hybridMultilevel"/>
    <w:tmpl w:val="A5182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C1639"/>
    <w:multiLevelType w:val="hybridMultilevel"/>
    <w:tmpl w:val="80B64622"/>
    <w:lvl w:ilvl="0" w:tplc="04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7" w15:restartNumberingAfterBreak="0">
    <w:nsid w:val="1D7D6B82"/>
    <w:multiLevelType w:val="hybridMultilevel"/>
    <w:tmpl w:val="75EC4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81D53"/>
    <w:multiLevelType w:val="hybridMultilevel"/>
    <w:tmpl w:val="7CA8D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9C34F"/>
    <w:multiLevelType w:val="hybridMultilevel"/>
    <w:tmpl w:val="FFFFFFFF"/>
    <w:lvl w:ilvl="0" w:tplc="B7DA9546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478E9C6A">
      <w:start w:val="1"/>
      <w:numFmt w:val="bullet"/>
      <w:lvlText w:val="o"/>
      <w:lvlJc w:val="left"/>
      <w:pPr>
        <w:ind w:left="2320" w:hanging="360"/>
      </w:pPr>
      <w:rPr>
        <w:rFonts w:ascii="Courier New" w:hAnsi="Courier New" w:hint="default"/>
      </w:rPr>
    </w:lvl>
    <w:lvl w:ilvl="2" w:tplc="267239C0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CD7CCB50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729C62D8">
      <w:start w:val="1"/>
      <w:numFmt w:val="bullet"/>
      <w:lvlText w:val="o"/>
      <w:lvlJc w:val="left"/>
      <w:pPr>
        <w:ind w:left="4480" w:hanging="360"/>
      </w:pPr>
      <w:rPr>
        <w:rFonts w:ascii="Courier New" w:hAnsi="Courier New" w:hint="default"/>
      </w:rPr>
    </w:lvl>
    <w:lvl w:ilvl="5" w:tplc="76E2573A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C7689A0E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8F2CF2BA">
      <w:start w:val="1"/>
      <w:numFmt w:val="bullet"/>
      <w:lvlText w:val="o"/>
      <w:lvlJc w:val="left"/>
      <w:pPr>
        <w:ind w:left="6640" w:hanging="360"/>
      </w:pPr>
      <w:rPr>
        <w:rFonts w:ascii="Courier New" w:hAnsi="Courier New" w:hint="default"/>
      </w:rPr>
    </w:lvl>
    <w:lvl w:ilvl="8" w:tplc="71A8C28E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abstractNum w:abstractNumId="10" w15:restartNumberingAfterBreak="0">
    <w:nsid w:val="27F217B9"/>
    <w:multiLevelType w:val="multilevel"/>
    <w:tmpl w:val="B7F0F3E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284B0ED2"/>
    <w:multiLevelType w:val="hybridMultilevel"/>
    <w:tmpl w:val="650E4108"/>
    <w:lvl w:ilvl="0" w:tplc="04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12" w15:restartNumberingAfterBreak="0">
    <w:nsid w:val="4D2007E1"/>
    <w:multiLevelType w:val="hybridMultilevel"/>
    <w:tmpl w:val="5CDA6AEC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3" w15:restartNumberingAfterBreak="0">
    <w:nsid w:val="51FA2B78"/>
    <w:multiLevelType w:val="hybridMultilevel"/>
    <w:tmpl w:val="BDDE6BFC"/>
    <w:lvl w:ilvl="0" w:tplc="04090001">
      <w:start w:val="1"/>
      <w:numFmt w:val="bullet"/>
      <w:lvlText w:val=""/>
      <w:lvlJc w:val="left"/>
      <w:pPr>
        <w:ind w:left="1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0" w:hanging="360"/>
      </w:pPr>
      <w:rPr>
        <w:rFonts w:ascii="Wingdings" w:hAnsi="Wingdings" w:hint="default"/>
      </w:rPr>
    </w:lvl>
  </w:abstractNum>
  <w:abstractNum w:abstractNumId="14" w15:restartNumberingAfterBreak="0">
    <w:nsid w:val="621333F9"/>
    <w:multiLevelType w:val="hybridMultilevel"/>
    <w:tmpl w:val="0F3E1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71C45"/>
    <w:multiLevelType w:val="hybridMultilevel"/>
    <w:tmpl w:val="8A705A86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16" w15:restartNumberingAfterBreak="0">
    <w:nsid w:val="7C7B976C"/>
    <w:multiLevelType w:val="hybridMultilevel"/>
    <w:tmpl w:val="FFFFFFFF"/>
    <w:lvl w:ilvl="0" w:tplc="DFFC6BB8">
      <w:start w:val="1"/>
      <w:numFmt w:val="bullet"/>
      <w:lvlText w:val=""/>
      <w:lvlJc w:val="left"/>
      <w:pPr>
        <w:ind w:left="1600" w:hanging="360"/>
      </w:pPr>
      <w:rPr>
        <w:rFonts w:ascii="Symbol" w:hAnsi="Symbol" w:hint="default"/>
      </w:rPr>
    </w:lvl>
    <w:lvl w:ilvl="1" w:tplc="CB3A0D48">
      <w:start w:val="1"/>
      <w:numFmt w:val="bullet"/>
      <w:lvlText w:val="o"/>
      <w:lvlJc w:val="left"/>
      <w:pPr>
        <w:ind w:left="2320" w:hanging="360"/>
      </w:pPr>
      <w:rPr>
        <w:rFonts w:ascii="Courier New" w:hAnsi="Courier New" w:hint="default"/>
      </w:rPr>
    </w:lvl>
    <w:lvl w:ilvl="2" w:tplc="C87AA98C">
      <w:start w:val="1"/>
      <w:numFmt w:val="bullet"/>
      <w:lvlText w:val=""/>
      <w:lvlJc w:val="left"/>
      <w:pPr>
        <w:ind w:left="3040" w:hanging="360"/>
      </w:pPr>
      <w:rPr>
        <w:rFonts w:ascii="Wingdings" w:hAnsi="Wingdings" w:hint="default"/>
      </w:rPr>
    </w:lvl>
    <w:lvl w:ilvl="3" w:tplc="C9AEABD2">
      <w:start w:val="1"/>
      <w:numFmt w:val="bullet"/>
      <w:lvlText w:val=""/>
      <w:lvlJc w:val="left"/>
      <w:pPr>
        <w:ind w:left="3760" w:hanging="360"/>
      </w:pPr>
      <w:rPr>
        <w:rFonts w:ascii="Symbol" w:hAnsi="Symbol" w:hint="default"/>
      </w:rPr>
    </w:lvl>
    <w:lvl w:ilvl="4" w:tplc="3A5ADF8C">
      <w:start w:val="1"/>
      <w:numFmt w:val="bullet"/>
      <w:lvlText w:val="o"/>
      <w:lvlJc w:val="left"/>
      <w:pPr>
        <w:ind w:left="4480" w:hanging="360"/>
      </w:pPr>
      <w:rPr>
        <w:rFonts w:ascii="Courier New" w:hAnsi="Courier New" w:hint="default"/>
      </w:rPr>
    </w:lvl>
    <w:lvl w:ilvl="5" w:tplc="98069B8A">
      <w:start w:val="1"/>
      <w:numFmt w:val="bullet"/>
      <w:lvlText w:val=""/>
      <w:lvlJc w:val="left"/>
      <w:pPr>
        <w:ind w:left="5200" w:hanging="360"/>
      </w:pPr>
      <w:rPr>
        <w:rFonts w:ascii="Wingdings" w:hAnsi="Wingdings" w:hint="default"/>
      </w:rPr>
    </w:lvl>
    <w:lvl w:ilvl="6" w:tplc="7D0A76E6">
      <w:start w:val="1"/>
      <w:numFmt w:val="bullet"/>
      <w:lvlText w:val=""/>
      <w:lvlJc w:val="left"/>
      <w:pPr>
        <w:ind w:left="5920" w:hanging="360"/>
      </w:pPr>
      <w:rPr>
        <w:rFonts w:ascii="Symbol" w:hAnsi="Symbol" w:hint="default"/>
      </w:rPr>
    </w:lvl>
    <w:lvl w:ilvl="7" w:tplc="C73E2504">
      <w:start w:val="1"/>
      <w:numFmt w:val="bullet"/>
      <w:lvlText w:val="o"/>
      <w:lvlJc w:val="left"/>
      <w:pPr>
        <w:ind w:left="6640" w:hanging="360"/>
      </w:pPr>
      <w:rPr>
        <w:rFonts w:ascii="Courier New" w:hAnsi="Courier New" w:hint="default"/>
      </w:rPr>
    </w:lvl>
    <w:lvl w:ilvl="8" w:tplc="7EBEB848">
      <w:start w:val="1"/>
      <w:numFmt w:val="bullet"/>
      <w:lvlText w:val=""/>
      <w:lvlJc w:val="left"/>
      <w:pPr>
        <w:ind w:left="7360" w:hanging="360"/>
      </w:pPr>
      <w:rPr>
        <w:rFonts w:ascii="Wingdings" w:hAnsi="Wingdings" w:hint="default"/>
      </w:rPr>
    </w:lvl>
  </w:abstractNum>
  <w:num w:numId="1" w16cid:durableId="546992294">
    <w:abstractNumId w:val="16"/>
  </w:num>
  <w:num w:numId="2" w16cid:durableId="938299642">
    <w:abstractNumId w:val="9"/>
  </w:num>
  <w:num w:numId="3" w16cid:durableId="1186792889">
    <w:abstractNumId w:val="10"/>
  </w:num>
  <w:num w:numId="4" w16cid:durableId="1294942147">
    <w:abstractNumId w:val="13"/>
  </w:num>
  <w:num w:numId="5" w16cid:durableId="2068217568">
    <w:abstractNumId w:val="7"/>
  </w:num>
  <w:num w:numId="6" w16cid:durableId="233659813">
    <w:abstractNumId w:val="15"/>
  </w:num>
  <w:num w:numId="7" w16cid:durableId="216480233">
    <w:abstractNumId w:val="0"/>
  </w:num>
  <w:num w:numId="8" w16cid:durableId="262230545">
    <w:abstractNumId w:val="4"/>
  </w:num>
  <w:num w:numId="9" w16cid:durableId="740177865">
    <w:abstractNumId w:val="2"/>
  </w:num>
  <w:num w:numId="10" w16cid:durableId="1360006690">
    <w:abstractNumId w:val="8"/>
  </w:num>
  <w:num w:numId="11" w16cid:durableId="1545605342">
    <w:abstractNumId w:val="11"/>
  </w:num>
  <w:num w:numId="12" w16cid:durableId="460080041">
    <w:abstractNumId w:val="5"/>
  </w:num>
  <w:num w:numId="13" w16cid:durableId="1927181504">
    <w:abstractNumId w:val="14"/>
  </w:num>
  <w:num w:numId="14" w16cid:durableId="1785272691">
    <w:abstractNumId w:val="6"/>
  </w:num>
  <w:num w:numId="15" w16cid:durableId="911544025">
    <w:abstractNumId w:val="1"/>
  </w:num>
  <w:num w:numId="16" w16cid:durableId="1271820155">
    <w:abstractNumId w:val="3"/>
  </w:num>
  <w:num w:numId="17" w16cid:durableId="21306658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177"/>
    <w:rsid w:val="00000891"/>
    <w:rsid w:val="0001051B"/>
    <w:rsid w:val="00016B31"/>
    <w:rsid w:val="0001754E"/>
    <w:rsid w:val="00036177"/>
    <w:rsid w:val="000558DF"/>
    <w:rsid w:val="00064AFE"/>
    <w:rsid w:val="00070FC5"/>
    <w:rsid w:val="00071B3F"/>
    <w:rsid w:val="00083BED"/>
    <w:rsid w:val="000878A1"/>
    <w:rsid w:val="000B04A9"/>
    <w:rsid w:val="000B5491"/>
    <w:rsid w:val="000E1927"/>
    <w:rsid w:val="000F4348"/>
    <w:rsid w:val="000F6745"/>
    <w:rsid w:val="000F71D8"/>
    <w:rsid w:val="0010443B"/>
    <w:rsid w:val="00105EDF"/>
    <w:rsid w:val="00114EA7"/>
    <w:rsid w:val="001210F2"/>
    <w:rsid w:val="00121A97"/>
    <w:rsid w:val="001242BA"/>
    <w:rsid w:val="001250EA"/>
    <w:rsid w:val="00143194"/>
    <w:rsid w:val="001559B9"/>
    <w:rsid w:val="001643B6"/>
    <w:rsid w:val="001A6EC6"/>
    <w:rsid w:val="001B2BAD"/>
    <w:rsid w:val="001C179B"/>
    <w:rsid w:val="001C24D3"/>
    <w:rsid w:val="001C2B0F"/>
    <w:rsid w:val="001D6E24"/>
    <w:rsid w:val="001E4F37"/>
    <w:rsid w:val="001F514C"/>
    <w:rsid w:val="0020152B"/>
    <w:rsid w:val="002120F6"/>
    <w:rsid w:val="002270D7"/>
    <w:rsid w:val="00236D1D"/>
    <w:rsid w:val="002517F5"/>
    <w:rsid w:val="00251DCB"/>
    <w:rsid w:val="00252AC5"/>
    <w:rsid w:val="00256AE8"/>
    <w:rsid w:val="0026711D"/>
    <w:rsid w:val="0027060A"/>
    <w:rsid w:val="00270750"/>
    <w:rsid w:val="00276044"/>
    <w:rsid w:val="0027799E"/>
    <w:rsid w:val="00292D33"/>
    <w:rsid w:val="002B0C91"/>
    <w:rsid w:val="002B19A2"/>
    <w:rsid w:val="002C5F99"/>
    <w:rsid w:val="002D3968"/>
    <w:rsid w:val="002F5BFE"/>
    <w:rsid w:val="00366A6D"/>
    <w:rsid w:val="00374B7B"/>
    <w:rsid w:val="003A3B22"/>
    <w:rsid w:val="003A6BD9"/>
    <w:rsid w:val="003B51C1"/>
    <w:rsid w:val="003B7AF2"/>
    <w:rsid w:val="003E06B5"/>
    <w:rsid w:val="003E0733"/>
    <w:rsid w:val="003F67D8"/>
    <w:rsid w:val="00405861"/>
    <w:rsid w:val="00432A69"/>
    <w:rsid w:val="0043348B"/>
    <w:rsid w:val="00437203"/>
    <w:rsid w:val="00437CC4"/>
    <w:rsid w:val="0048457F"/>
    <w:rsid w:val="0048691A"/>
    <w:rsid w:val="004A17C2"/>
    <w:rsid w:val="004A401F"/>
    <w:rsid w:val="004A427A"/>
    <w:rsid w:val="004D5269"/>
    <w:rsid w:val="004E3101"/>
    <w:rsid w:val="004F0982"/>
    <w:rsid w:val="00524E90"/>
    <w:rsid w:val="00526ECF"/>
    <w:rsid w:val="00544298"/>
    <w:rsid w:val="0057540D"/>
    <w:rsid w:val="00596CAF"/>
    <w:rsid w:val="005B1E6D"/>
    <w:rsid w:val="005C14DF"/>
    <w:rsid w:val="005C2FD5"/>
    <w:rsid w:val="005C4C7F"/>
    <w:rsid w:val="005D5260"/>
    <w:rsid w:val="00617AA0"/>
    <w:rsid w:val="00621A44"/>
    <w:rsid w:val="00633C03"/>
    <w:rsid w:val="00637DDA"/>
    <w:rsid w:val="006564BF"/>
    <w:rsid w:val="00674B29"/>
    <w:rsid w:val="0069657D"/>
    <w:rsid w:val="006B55A2"/>
    <w:rsid w:val="006C3A6A"/>
    <w:rsid w:val="006C4914"/>
    <w:rsid w:val="006D1C9B"/>
    <w:rsid w:val="006F4B15"/>
    <w:rsid w:val="006F5492"/>
    <w:rsid w:val="007153D0"/>
    <w:rsid w:val="0071620D"/>
    <w:rsid w:val="00717F82"/>
    <w:rsid w:val="00763980"/>
    <w:rsid w:val="00781A04"/>
    <w:rsid w:val="007908EA"/>
    <w:rsid w:val="007A2489"/>
    <w:rsid w:val="007B67FF"/>
    <w:rsid w:val="007C32A2"/>
    <w:rsid w:val="007D1FE4"/>
    <w:rsid w:val="007D4EEA"/>
    <w:rsid w:val="00822227"/>
    <w:rsid w:val="00825A7A"/>
    <w:rsid w:val="00826D54"/>
    <w:rsid w:val="0083066E"/>
    <w:rsid w:val="00833A2D"/>
    <w:rsid w:val="00866321"/>
    <w:rsid w:val="00882286"/>
    <w:rsid w:val="008C44D0"/>
    <w:rsid w:val="008D63A2"/>
    <w:rsid w:val="008E0D73"/>
    <w:rsid w:val="008E69BE"/>
    <w:rsid w:val="009029CE"/>
    <w:rsid w:val="00903D59"/>
    <w:rsid w:val="00905C97"/>
    <w:rsid w:val="00906E22"/>
    <w:rsid w:val="00910603"/>
    <w:rsid w:val="00943C2B"/>
    <w:rsid w:val="00967ABD"/>
    <w:rsid w:val="0098766A"/>
    <w:rsid w:val="009912F2"/>
    <w:rsid w:val="009D71A7"/>
    <w:rsid w:val="009F3336"/>
    <w:rsid w:val="00A1779A"/>
    <w:rsid w:val="00A22CF1"/>
    <w:rsid w:val="00A24C90"/>
    <w:rsid w:val="00A26AAB"/>
    <w:rsid w:val="00A40ED1"/>
    <w:rsid w:val="00A418A1"/>
    <w:rsid w:val="00A73078"/>
    <w:rsid w:val="00A75152"/>
    <w:rsid w:val="00A846A8"/>
    <w:rsid w:val="00A93559"/>
    <w:rsid w:val="00AA732C"/>
    <w:rsid w:val="00AC1849"/>
    <w:rsid w:val="00AD5FFE"/>
    <w:rsid w:val="00AE320A"/>
    <w:rsid w:val="00AF5A75"/>
    <w:rsid w:val="00B20AB4"/>
    <w:rsid w:val="00B26108"/>
    <w:rsid w:val="00B30CED"/>
    <w:rsid w:val="00B326AC"/>
    <w:rsid w:val="00B33FAA"/>
    <w:rsid w:val="00B46515"/>
    <w:rsid w:val="00B837C6"/>
    <w:rsid w:val="00B8666B"/>
    <w:rsid w:val="00BA57DB"/>
    <w:rsid w:val="00BC1B9E"/>
    <w:rsid w:val="00BC6E53"/>
    <w:rsid w:val="00BC75D1"/>
    <w:rsid w:val="00BC7DF0"/>
    <w:rsid w:val="00BE21EE"/>
    <w:rsid w:val="00BF201E"/>
    <w:rsid w:val="00C018F2"/>
    <w:rsid w:val="00C26AD4"/>
    <w:rsid w:val="00C27E3E"/>
    <w:rsid w:val="00C30777"/>
    <w:rsid w:val="00C34CAA"/>
    <w:rsid w:val="00C36AB4"/>
    <w:rsid w:val="00C5585A"/>
    <w:rsid w:val="00C64A5A"/>
    <w:rsid w:val="00C75FCE"/>
    <w:rsid w:val="00C7674B"/>
    <w:rsid w:val="00C841D5"/>
    <w:rsid w:val="00C8764A"/>
    <w:rsid w:val="00C938DA"/>
    <w:rsid w:val="00C967FA"/>
    <w:rsid w:val="00CB1D77"/>
    <w:rsid w:val="00CB5AEE"/>
    <w:rsid w:val="00CC312F"/>
    <w:rsid w:val="00CC5F43"/>
    <w:rsid w:val="00CD28F3"/>
    <w:rsid w:val="00CD32C2"/>
    <w:rsid w:val="00CD377B"/>
    <w:rsid w:val="00CE3FDE"/>
    <w:rsid w:val="00CF1E66"/>
    <w:rsid w:val="00D04FA4"/>
    <w:rsid w:val="00D0680A"/>
    <w:rsid w:val="00D137D5"/>
    <w:rsid w:val="00D14699"/>
    <w:rsid w:val="00D316EA"/>
    <w:rsid w:val="00D5313E"/>
    <w:rsid w:val="00D6712A"/>
    <w:rsid w:val="00D771A1"/>
    <w:rsid w:val="00D86EAE"/>
    <w:rsid w:val="00D920EA"/>
    <w:rsid w:val="00D92F66"/>
    <w:rsid w:val="00D95B22"/>
    <w:rsid w:val="00DA290D"/>
    <w:rsid w:val="00DA44EA"/>
    <w:rsid w:val="00DB010B"/>
    <w:rsid w:val="00DB1384"/>
    <w:rsid w:val="00DB3323"/>
    <w:rsid w:val="00DB660C"/>
    <w:rsid w:val="00DC157B"/>
    <w:rsid w:val="00DC6A95"/>
    <w:rsid w:val="00DC6BDE"/>
    <w:rsid w:val="00DD1DEF"/>
    <w:rsid w:val="00DE1D96"/>
    <w:rsid w:val="00DF0901"/>
    <w:rsid w:val="00DF7EC0"/>
    <w:rsid w:val="00E00916"/>
    <w:rsid w:val="00E00A78"/>
    <w:rsid w:val="00E32E91"/>
    <w:rsid w:val="00E3584E"/>
    <w:rsid w:val="00E51585"/>
    <w:rsid w:val="00E71043"/>
    <w:rsid w:val="00E87D15"/>
    <w:rsid w:val="00EA7BF4"/>
    <w:rsid w:val="00EC138B"/>
    <w:rsid w:val="00EC2606"/>
    <w:rsid w:val="00EC538C"/>
    <w:rsid w:val="00EE5D70"/>
    <w:rsid w:val="00EE69F1"/>
    <w:rsid w:val="00F0229B"/>
    <w:rsid w:val="00F0628B"/>
    <w:rsid w:val="00F3381C"/>
    <w:rsid w:val="00F436E6"/>
    <w:rsid w:val="00F53B63"/>
    <w:rsid w:val="00F53CE8"/>
    <w:rsid w:val="00F5629A"/>
    <w:rsid w:val="00F73449"/>
    <w:rsid w:val="00F955FB"/>
    <w:rsid w:val="00FA6405"/>
    <w:rsid w:val="00FA6D36"/>
    <w:rsid w:val="00FD69D1"/>
    <w:rsid w:val="00FE64F2"/>
    <w:rsid w:val="00FF4183"/>
    <w:rsid w:val="00FF5273"/>
    <w:rsid w:val="014B982C"/>
    <w:rsid w:val="0A44CBCE"/>
    <w:rsid w:val="0BCE9B13"/>
    <w:rsid w:val="0C41897F"/>
    <w:rsid w:val="0F1BA45A"/>
    <w:rsid w:val="128D7C8A"/>
    <w:rsid w:val="159D4F3C"/>
    <w:rsid w:val="22F3E449"/>
    <w:rsid w:val="23812444"/>
    <w:rsid w:val="257EEBAD"/>
    <w:rsid w:val="26576876"/>
    <w:rsid w:val="27EC8B84"/>
    <w:rsid w:val="2E37C2D9"/>
    <w:rsid w:val="2E3C6785"/>
    <w:rsid w:val="2EDF074E"/>
    <w:rsid w:val="2F0FAF2B"/>
    <w:rsid w:val="3192A4EE"/>
    <w:rsid w:val="31B1D4BD"/>
    <w:rsid w:val="3E966C00"/>
    <w:rsid w:val="42DA6FF1"/>
    <w:rsid w:val="48527475"/>
    <w:rsid w:val="4ACB4561"/>
    <w:rsid w:val="4C27FA7C"/>
    <w:rsid w:val="4C641915"/>
    <w:rsid w:val="4F2BAA59"/>
    <w:rsid w:val="53CDD05D"/>
    <w:rsid w:val="5E24AC1F"/>
    <w:rsid w:val="679536E3"/>
    <w:rsid w:val="67B8A9D1"/>
    <w:rsid w:val="6BB1FD69"/>
    <w:rsid w:val="707779B7"/>
    <w:rsid w:val="7247A605"/>
    <w:rsid w:val="73FAA5C5"/>
    <w:rsid w:val="75543B84"/>
    <w:rsid w:val="79FFD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1C8FFDC"/>
  <w15:docId w15:val="{8850B90B-27B7-4DD5-96F7-E5511348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3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3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3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3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3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3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3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3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3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3A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3A2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833A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C5F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5F99"/>
  </w:style>
  <w:style w:type="paragraph" w:styleId="Footer">
    <w:name w:val="footer"/>
    <w:basedOn w:val="Normal"/>
    <w:link w:val="FooterChar"/>
    <w:uiPriority w:val="99"/>
    <w:unhideWhenUsed/>
    <w:rsid w:val="002C5F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5F99"/>
  </w:style>
  <w:style w:type="character" w:styleId="Hyperlink">
    <w:name w:val="Hyperlink"/>
    <w:basedOn w:val="DefaultParagraphFont"/>
    <w:uiPriority w:val="99"/>
    <w:unhideWhenUsed/>
    <w:rsid w:val="0069657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65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E470B2-5E85-4AEC-9626-F67559927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997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Nick Carey</dc:creator>
  <cp:lastModifiedBy>Nicholas Carey</cp:lastModifiedBy>
  <cp:revision>168</cp:revision>
  <cp:lastPrinted>2018-10-08T01:04:00Z</cp:lastPrinted>
  <dcterms:created xsi:type="dcterms:W3CDTF">2021-05-16T01:30:00Z</dcterms:created>
  <dcterms:modified xsi:type="dcterms:W3CDTF">2025-09-30T17:18:00Z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40f619-9729-44f2-9d6e-d1377b85e97a_Enabled">
    <vt:lpwstr>true</vt:lpwstr>
  </property>
  <property fmtid="{D5CDD505-2E9C-101B-9397-08002B2CF9AE}" pid="3" name="MSIP_Label_3c40f619-9729-44f2-9d6e-d1377b85e97a_SetDate">
    <vt:lpwstr>2020-12-09T13:53:59Z</vt:lpwstr>
  </property>
  <property fmtid="{D5CDD505-2E9C-101B-9397-08002B2CF9AE}" pid="4" name="MSIP_Label_3c40f619-9729-44f2-9d6e-d1377b85e97a_Method">
    <vt:lpwstr>Standard</vt:lpwstr>
  </property>
  <property fmtid="{D5CDD505-2E9C-101B-9397-08002B2CF9AE}" pid="5" name="MSIP_Label_3c40f619-9729-44f2-9d6e-d1377b85e97a_Name">
    <vt:lpwstr>3c40f619-9729-44f2-9d6e-d1377b85e97a</vt:lpwstr>
  </property>
  <property fmtid="{D5CDD505-2E9C-101B-9397-08002B2CF9AE}" pid="6" name="MSIP_Label_3c40f619-9729-44f2-9d6e-d1377b85e97a_SiteId">
    <vt:lpwstr>489f0f3b-e6ac-4928-b4f6-cfc55482e14e</vt:lpwstr>
  </property>
  <property fmtid="{D5CDD505-2E9C-101B-9397-08002B2CF9AE}" pid="7" name="MSIP_Label_3c40f619-9729-44f2-9d6e-d1377b85e97a_ActionId">
    <vt:lpwstr>9bca10d0-4a2c-482b-95cc-6b9a28bcc2bd</vt:lpwstr>
  </property>
  <property fmtid="{D5CDD505-2E9C-101B-9397-08002B2CF9AE}" pid="8" name="MSIP_Label_3c40f619-9729-44f2-9d6e-d1377b85e97a_ContentBits">
    <vt:lpwstr>0</vt:lpwstr>
  </property>
</Properties>
</file>