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95A6" w14:textId="1EB4C7F5" w:rsidR="005E0BAF" w:rsidRPr="00A352F1" w:rsidRDefault="00720BAC" w:rsidP="005E0BAF">
      <w:pPr>
        <w:spacing w:after="0"/>
        <w:rPr>
          <w:rFonts w:ascii="Aptos Narrow" w:hAnsi="Aptos Narrow"/>
          <w:b/>
          <w:bCs/>
          <w:sz w:val="32"/>
          <w:szCs w:val="32"/>
          <w:lang w:val="pl-PL"/>
        </w:rPr>
      </w:pPr>
      <w:bookmarkStart w:id="0" w:name="_Hlk192329661"/>
      <w:r w:rsidRPr="00A352F1">
        <w:rPr>
          <w:rFonts w:ascii="Aptos Narrow" w:hAnsi="Aptos Narrow"/>
          <w:b/>
          <w:bCs/>
          <w:color w:val="000000" w:themeColor="text1"/>
          <w:sz w:val="32"/>
          <w:szCs w:val="32"/>
          <w:lang w:val="pl-PL"/>
        </w:rPr>
        <w:t>RONDLA SAI RAJ REDDY</w:t>
      </w:r>
    </w:p>
    <w:p w14:paraId="7FFAC1B3" w14:textId="5E5DFBAF" w:rsidR="005E0BAF" w:rsidRPr="00A352F1" w:rsidRDefault="00A352F1" w:rsidP="005E0BAF">
      <w:pPr>
        <w:spacing w:after="0"/>
        <w:rPr>
          <w:rFonts w:ascii="Aptos Narrow" w:hAnsi="Aptos Narrow"/>
          <w:sz w:val="24"/>
          <w:szCs w:val="24"/>
          <w:lang w:val="pl-PL"/>
        </w:rPr>
      </w:pPr>
      <w:r>
        <w:rPr>
          <w:rFonts w:ascii="Cambria" w:eastAsia="Cambria" w:hAnsi="Cambria" w:cs="Cambria"/>
          <w:noProof/>
          <w:color w:val="000000"/>
          <w:szCs w:val="20"/>
        </w:rPr>
        <w:drawing>
          <wp:anchor distT="0" distB="0" distL="114300" distR="114300" simplePos="0" relativeHeight="251659264" behindDoc="1" locked="0" layoutInCell="1" allowOverlap="1" wp14:anchorId="390A858D" wp14:editId="568D4E2D">
            <wp:simplePos x="0" y="0"/>
            <wp:positionH relativeFrom="column">
              <wp:posOffset>1866900</wp:posOffset>
            </wp:positionH>
            <wp:positionV relativeFrom="paragraph">
              <wp:posOffset>12700</wp:posOffset>
            </wp:positionV>
            <wp:extent cx="203200" cy="203200"/>
            <wp:effectExtent l="0" t="0" r="6350" b="635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000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noProof/>
          <w:color w:val="000000"/>
          <w:szCs w:val="20"/>
        </w:rPr>
        <w:drawing>
          <wp:anchor distT="0" distB="0" distL="114300" distR="114300" simplePos="0" relativeHeight="251660288" behindDoc="1" locked="0" layoutInCell="1" allowOverlap="1" wp14:anchorId="4D9ABC0C" wp14:editId="559DA71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03569" cy="203689"/>
            <wp:effectExtent l="0" t="0" r="6350" b="635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000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69" cy="203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E2574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 xml:space="preserve"> (</w:t>
      </w:r>
      <w:r w:rsidR="00720BAC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>313</w:t>
      </w:r>
      <w:r w:rsidR="001E2574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 xml:space="preserve">) </w:t>
      </w:r>
      <w:r w:rsidR="00720BAC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>200</w:t>
      </w:r>
      <w:r w:rsidR="001E2574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>-</w:t>
      </w:r>
      <w:r w:rsidR="00720BAC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>5347</w:t>
      </w:r>
      <w:r>
        <w:rPr>
          <w:rFonts w:ascii="Cambria" w:eastAsia="Cambria" w:hAnsi="Cambria" w:cs="Cambria"/>
          <w:noProof/>
          <w:color w:val="000000"/>
          <w:szCs w:val="20"/>
        </w:rPr>
        <w:t xml:space="preserve">          </w:t>
      </w:r>
      <w:r w:rsidR="001E2574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 xml:space="preserve"> </w:t>
      </w:r>
      <w:hyperlink r:id="rId14" w:history="1">
        <w:r w:rsidR="00720BAC" w:rsidRPr="00A352F1">
          <w:rPr>
            <w:rStyle w:val="Hyperlink"/>
            <w:rFonts w:ascii="Aptos Narrow" w:hAnsi="Aptos Narrow" w:cs="Times New Roman"/>
            <w:sz w:val="24"/>
            <w:szCs w:val="24"/>
            <w:lang w:val="pl-PL"/>
          </w:rPr>
          <w:t>sairajreddy16@gmail.com</w:t>
        </w:r>
      </w:hyperlink>
      <w:r w:rsidR="00592D8A" w:rsidRPr="00A352F1"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 xml:space="preserve">  </w:t>
      </w:r>
      <w:r>
        <w:rPr>
          <w:rFonts w:ascii="Cambria" w:eastAsia="Cambria" w:hAnsi="Cambria" w:cs="Cambria"/>
          <w:noProof/>
          <w:color w:val="000000"/>
          <w:szCs w:val="20"/>
        </w:rPr>
        <w:t xml:space="preserve">  </w:t>
      </w:r>
      <w:r>
        <w:rPr>
          <w:rFonts w:ascii="Aptos Narrow" w:hAnsi="Aptos Narrow" w:cs="Times New Roman"/>
          <w:color w:val="404040" w:themeColor="text1" w:themeTint="BF"/>
          <w:sz w:val="24"/>
          <w:szCs w:val="24"/>
          <w:lang w:val="pl-PL"/>
        </w:rPr>
        <w:t xml:space="preserve">           </w:t>
      </w:r>
    </w:p>
    <w:p w14:paraId="52C70C4B" w14:textId="7CE10752" w:rsidR="00592D8A" w:rsidRPr="005435B7" w:rsidRDefault="00592D8A" w:rsidP="005E0BAF">
      <w:pPr>
        <w:rPr>
          <w:rFonts w:ascii="Aptos Narrow" w:hAnsi="Aptos Narrow"/>
          <w:lang w:val="pl-PL"/>
        </w:rPr>
      </w:pPr>
    </w:p>
    <w:p w14:paraId="1CD55D3B" w14:textId="75DADDD7" w:rsidR="005E0BAF" w:rsidRPr="00A352F1" w:rsidRDefault="005E0BAF" w:rsidP="005E0BAF">
      <w:pPr>
        <w:rPr>
          <w:rStyle w:val="Shade"/>
          <w:rFonts w:ascii="Aptos Narrow" w:hAnsi="Aptos Narrow"/>
          <w:b/>
          <w:bCs/>
          <w:szCs w:val="20"/>
          <w:u w:val="single"/>
          <w:shd w:val="clear" w:color="auto" w:fill="auto"/>
        </w:rPr>
      </w:pPr>
      <w:r w:rsidRPr="00A352F1">
        <w:rPr>
          <w:rFonts w:ascii="Aptos Narrow" w:hAnsi="Aptos Narrow"/>
          <w:b/>
          <w:bCs/>
          <w:szCs w:val="20"/>
          <w:u w:val="single"/>
        </w:rPr>
        <w:t>SUMMARY</w:t>
      </w:r>
    </w:p>
    <w:p w14:paraId="5C96B6EE" w14:textId="4B6BEE4F" w:rsidR="00720BAC" w:rsidRPr="00A352F1" w:rsidRDefault="00720BAC" w:rsidP="00720BAC">
      <w:pPr>
        <w:pStyle w:val="ListParagraph"/>
        <w:numPr>
          <w:ilvl w:val="0"/>
          <w:numId w:val="33"/>
        </w:numPr>
        <w:tabs>
          <w:tab w:val="left" w:pos="720"/>
        </w:tabs>
        <w:spacing w:after="0" w:line="240" w:lineRule="auto"/>
        <w:jc w:val="both"/>
        <w:rPr>
          <w:rFonts w:ascii="Aptos Narrow" w:eastAsia="Ebrima" w:hAnsi="Aptos Narrow" w:cstheme="minorHAnsi"/>
          <w:color w:val="000000" w:themeColor="text1"/>
          <w:szCs w:val="20"/>
          <w:shd w:val="clear" w:color="auto" w:fill="FFFFFF"/>
        </w:rPr>
      </w:pPr>
      <w:r w:rsidRPr="00A352F1">
        <w:rPr>
          <w:rFonts w:ascii="Aptos Narrow" w:eastAsia="Ebrima" w:hAnsi="Aptos Narrow" w:cstheme="minorHAnsi"/>
          <w:color w:val="000000" w:themeColor="text1"/>
          <w:szCs w:val="20"/>
          <w:shd w:val="clear" w:color="auto" w:fill="FFFFFF"/>
        </w:rPr>
        <w:t>5 years of experience in IT industry, involved in Software Analysis, Design, Development of Software applications using Microsoft .Net.</w:t>
      </w:r>
    </w:p>
    <w:p w14:paraId="2539C6B2" w14:textId="0B419783" w:rsidR="005E0BAF" w:rsidRPr="00A352F1" w:rsidRDefault="005E0BAF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>Extensive experience in cloud platforms such as Microsoft Azure, developing and deploying cloud-based web applications, RESTful APIs, Azure Functions, Logic Apps.</w:t>
      </w:r>
    </w:p>
    <w:p w14:paraId="2F95A683" w14:textId="1537731C" w:rsidR="00ED1F0D" w:rsidRPr="00A352F1" w:rsidRDefault="00ED1F0D" w:rsidP="000B250E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>Experience working</w:t>
      </w:r>
      <w:r w:rsidR="00C304DD" w:rsidRPr="00A352F1">
        <w:rPr>
          <w:rFonts w:ascii="Aptos Narrow" w:hAnsi="Aptos Narrow"/>
          <w:color w:val="000000" w:themeColor="text1"/>
          <w:szCs w:val="20"/>
        </w:rPr>
        <w:t xml:space="preserve"> </w:t>
      </w:r>
      <w:r w:rsidRPr="00A352F1">
        <w:rPr>
          <w:rFonts w:ascii="Aptos Narrow" w:hAnsi="Aptos Narrow"/>
          <w:color w:val="000000" w:themeColor="text1"/>
          <w:szCs w:val="20"/>
        </w:rPr>
        <w:t>on multiple projects across .NET technologies, developing scalable and high-performance applications.</w:t>
      </w:r>
    </w:p>
    <w:p w14:paraId="0D9D679A" w14:textId="0B47BBB6" w:rsidR="00E5785B" w:rsidRPr="00A352F1" w:rsidRDefault="00E07F7A" w:rsidP="000B250E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Proficient in Object-Oriented Programming (OOP), SOLID principles, and design patterns, with experience in </w:t>
      </w:r>
      <w:r w:rsidR="0033791B" w:rsidRPr="00A352F1">
        <w:rPr>
          <w:rFonts w:ascii="Aptos Narrow" w:hAnsi="Aptos Narrow"/>
          <w:color w:val="000000" w:themeColor="text1"/>
          <w:szCs w:val="20"/>
        </w:rPr>
        <w:t>C#.</w:t>
      </w:r>
    </w:p>
    <w:p w14:paraId="2DB60899" w14:textId="02EB5CE8" w:rsidR="00694A3E" w:rsidRPr="00A352F1" w:rsidRDefault="006D1BA6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Skilled in CI/CD automation using Azure DevOps, integrating builds with Git </w:t>
      </w:r>
      <w:r w:rsidR="00E253FF" w:rsidRPr="00A352F1">
        <w:rPr>
          <w:rFonts w:ascii="Aptos Narrow" w:hAnsi="Aptos Narrow"/>
          <w:color w:val="000000" w:themeColor="text1"/>
          <w:szCs w:val="20"/>
        </w:rPr>
        <w:t>t</w:t>
      </w:r>
      <w:r w:rsidRPr="00A352F1">
        <w:rPr>
          <w:rFonts w:ascii="Aptos Narrow" w:hAnsi="Aptos Narrow"/>
          <w:color w:val="000000" w:themeColor="text1"/>
          <w:szCs w:val="20"/>
        </w:rPr>
        <w:t>o streamline deployments.</w:t>
      </w:r>
      <w:r w:rsidR="00E253FF" w:rsidRPr="00A352F1">
        <w:rPr>
          <w:rFonts w:ascii="Aptos Narrow" w:hAnsi="Aptos Narrow"/>
          <w:color w:val="000000" w:themeColor="text1"/>
          <w:szCs w:val="20"/>
        </w:rPr>
        <w:t xml:space="preserve"> Used Infra as template, </w:t>
      </w:r>
      <w:r w:rsidR="00694A3E" w:rsidRPr="00A352F1">
        <w:rPr>
          <w:rFonts w:ascii="Aptos Narrow" w:hAnsi="Aptos Narrow"/>
          <w:color w:val="000000" w:themeColor="text1"/>
          <w:szCs w:val="20"/>
        </w:rPr>
        <w:t>terraform</w:t>
      </w:r>
      <w:r w:rsidR="00E253FF" w:rsidRPr="00A352F1">
        <w:rPr>
          <w:rFonts w:ascii="Aptos Narrow" w:hAnsi="Aptos Narrow"/>
          <w:color w:val="000000" w:themeColor="text1"/>
          <w:szCs w:val="20"/>
        </w:rPr>
        <w:t xml:space="preserve"> to automate the </w:t>
      </w:r>
      <w:r w:rsidR="005E0BAF" w:rsidRPr="00A352F1">
        <w:rPr>
          <w:rFonts w:ascii="Aptos Narrow" w:hAnsi="Aptos Narrow"/>
          <w:color w:val="000000" w:themeColor="text1"/>
          <w:szCs w:val="20"/>
        </w:rPr>
        <w:t xml:space="preserve">deployments. </w:t>
      </w:r>
    </w:p>
    <w:p w14:paraId="6396BD7B" w14:textId="6FAEBC9E" w:rsidR="00E253FF" w:rsidRPr="00A352F1" w:rsidRDefault="00694A3E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Logging, </w:t>
      </w:r>
      <w:r w:rsidR="005E0BAF" w:rsidRPr="00A352F1">
        <w:rPr>
          <w:rFonts w:ascii="Aptos Narrow" w:hAnsi="Aptos Narrow"/>
          <w:color w:val="000000" w:themeColor="text1"/>
          <w:szCs w:val="20"/>
        </w:rPr>
        <w:t>Creating</w:t>
      </w:r>
      <w:r w:rsidR="00E253FF" w:rsidRPr="00A352F1">
        <w:rPr>
          <w:rFonts w:ascii="Aptos Narrow" w:hAnsi="Aptos Narrow"/>
          <w:color w:val="000000" w:themeColor="text1"/>
          <w:szCs w:val="20"/>
        </w:rPr>
        <w:t>, Monitoring dashboards, dashboard alerts etc. using Kibana.</w:t>
      </w:r>
    </w:p>
    <w:p w14:paraId="6BE45276" w14:textId="242CE21B" w:rsidR="004D6EC8" w:rsidRPr="00A352F1" w:rsidRDefault="00694A3E" w:rsidP="000B250E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Experience </w:t>
      </w:r>
      <w:r w:rsidR="004D6EC8" w:rsidRPr="00A352F1">
        <w:rPr>
          <w:rFonts w:ascii="Aptos Narrow" w:hAnsi="Aptos Narrow"/>
          <w:color w:val="000000" w:themeColor="text1"/>
          <w:szCs w:val="20"/>
        </w:rPr>
        <w:t>with MSSQL, specializing in</w:t>
      </w:r>
      <w:r w:rsidR="005E0BAF" w:rsidRPr="00A352F1">
        <w:rPr>
          <w:rFonts w:ascii="Aptos Narrow" w:hAnsi="Aptos Narrow"/>
          <w:color w:val="000000" w:themeColor="text1"/>
          <w:szCs w:val="20"/>
        </w:rPr>
        <w:t xml:space="preserve"> </w:t>
      </w:r>
      <w:r w:rsidR="004D6EC8" w:rsidRPr="00A352F1">
        <w:rPr>
          <w:rFonts w:ascii="Aptos Narrow" w:hAnsi="Aptos Narrow"/>
          <w:color w:val="000000" w:themeColor="text1"/>
          <w:szCs w:val="20"/>
        </w:rPr>
        <w:t>query optimization, and performance tuning.</w:t>
      </w:r>
    </w:p>
    <w:p w14:paraId="3DC5BCBB" w14:textId="709A4F55" w:rsidR="00196937" w:rsidRPr="00A352F1" w:rsidRDefault="00536E42" w:rsidP="000B250E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>Committed to maintaining comprehensive documentation (including Visio diagrams, TFS Wiki, and SharePoint for solution designs and technical references)</w:t>
      </w:r>
      <w:r w:rsidR="005525C3" w:rsidRPr="00A352F1">
        <w:rPr>
          <w:rFonts w:ascii="Aptos Narrow" w:hAnsi="Aptos Narrow"/>
          <w:color w:val="000000" w:themeColor="text1"/>
          <w:szCs w:val="20"/>
        </w:rPr>
        <w:t>.</w:t>
      </w:r>
    </w:p>
    <w:p w14:paraId="2B29144E" w14:textId="62F605AB" w:rsidR="005E0BAF" w:rsidRPr="00A352F1" w:rsidRDefault="005E0BAF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Developed proof-of-concept (PoC) prototypes, addressing quality and performance issues to validate solutions and optimize functionality. </w:t>
      </w:r>
    </w:p>
    <w:p w14:paraId="61FCC495" w14:textId="1FDE8D0B" w:rsidR="005E0BAF" w:rsidRPr="00A352F1" w:rsidRDefault="00694A3E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ptos Narrow" w:hAnsi="Aptos Narrow"/>
          <w:color w:val="000000" w:themeColor="text1"/>
          <w:szCs w:val="20"/>
        </w:rPr>
      </w:pPr>
      <w:r w:rsidRPr="00A352F1">
        <w:rPr>
          <w:rFonts w:ascii="Aptos Narrow" w:hAnsi="Aptos Narrow"/>
          <w:color w:val="000000" w:themeColor="text1"/>
          <w:szCs w:val="20"/>
        </w:rPr>
        <w:t xml:space="preserve">Experience </w:t>
      </w:r>
      <w:r w:rsidR="005E0BAF" w:rsidRPr="00A352F1">
        <w:rPr>
          <w:rFonts w:ascii="Aptos Narrow" w:hAnsi="Aptos Narrow"/>
          <w:color w:val="000000" w:themeColor="text1"/>
          <w:szCs w:val="20"/>
        </w:rPr>
        <w:t xml:space="preserve">with Agile methodologies, utilizing tools like JIRA, and TFS for estimation, tracking, issue resolution, and ensuring smooth project delivery and continuous improvement. </w:t>
      </w:r>
    </w:p>
    <w:p w14:paraId="39CB16E3" w14:textId="6A2F4670" w:rsidR="005E0BAF" w:rsidRPr="00A352F1" w:rsidRDefault="005E0BAF" w:rsidP="005E0BAF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Style w:val="Shade"/>
          <w:rFonts w:ascii="Aptos Narrow" w:hAnsi="Aptos Narrow"/>
          <w:color w:val="000000" w:themeColor="text1"/>
          <w:szCs w:val="20"/>
          <w:shd w:val="clear" w:color="auto" w:fill="auto"/>
        </w:rPr>
      </w:pPr>
      <w:r w:rsidRPr="00A352F1">
        <w:rPr>
          <w:rFonts w:ascii="Aptos Narrow" w:hAnsi="Aptos Narrow"/>
          <w:color w:val="000000" w:themeColor="text1"/>
          <w:szCs w:val="20"/>
        </w:rPr>
        <w:t>Dedicated to continuous learning, staying current with emerging technologies, and applying new skills to drive project success and professional development.</w:t>
      </w:r>
    </w:p>
    <w:p w14:paraId="286893D6" w14:textId="2D6F3595" w:rsidR="005E0BAF" w:rsidRPr="00A352F1" w:rsidRDefault="005E0BAF" w:rsidP="005E0BAF">
      <w:pPr>
        <w:spacing w:after="160" w:line="259" w:lineRule="auto"/>
        <w:jc w:val="both"/>
        <w:rPr>
          <w:rStyle w:val="Shade"/>
          <w:rFonts w:ascii="Aptos Narrow" w:hAnsi="Aptos Narrow"/>
          <w:b/>
          <w:bCs/>
          <w:color w:val="auto"/>
          <w:szCs w:val="20"/>
          <w:u w:val="single"/>
          <w:shd w:val="clear" w:color="auto" w:fill="auto"/>
        </w:rPr>
      </w:pPr>
      <w:r w:rsidRPr="00A352F1">
        <w:rPr>
          <w:rStyle w:val="Shade"/>
          <w:rFonts w:ascii="Aptos Narrow" w:hAnsi="Aptos Narrow"/>
          <w:b/>
          <w:bCs/>
          <w:color w:val="auto"/>
          <w:szCs w:val="20"/>
          <w:u w:val="single"/>
          <w:shd w:val="clear" w:color="auto" w:fill="auto"/>
        </w:rPr>
        <w:t>SKILLS:</w:t>
      </w:r>
    </w:p>
    <w:tbl>
      <w:tblPr>
        <w:tblW w:w="52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6"/>
        <w:gridCol w:w="6928"/>
      </w:tblGrid>
      <w:tr w:rsidR="00D9230E" w:rsidRPr="00A352F1" w14:paraId="0934D415" w14:textId="77777777" w:rsidTr="00943FA2">
        <w:trPr>
          <w:trHeight w:val="341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BF67B" w14:textId="6F18BB74" w:rsidR="007773AA" w:rsidRPr="00A352F1" w:rsidRDefault="007773AA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 xml:space="preserve">Programming Languages 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CBC2" w14:textId="495A82A7" w:rsidR="007773AA" w:rsidRPr="00A352F1" w:rsidRDefault="00671948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  <w:u w:val="single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Java, </w:t>
            </w:r>
            <w:r w:rsidR="0043275D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C#, </w:t>
            </w:r>
            <w:r w:rsidR="00713021" w:rsidRPr="00A352F1">
              <w:rPr>
                <w:rFonts w:ascii="Aptos Narrow" w:hAnsi="Aptos Narrow" w:cs="Times New Roman"/>
                <w:color w:val="auto"/>
                <w:szCs w:val="20"/>
              </w:rPr>
              <w:t>C</w:t>
            </w:r>
          </w:p>
        </w:tc>
      </w:tr>
      <w:tr w:rsidR="00D9230E" w:rsidRPr="00A352F1" w14:paraId="1A3FB461" w14:textId="77777777" w:rsidTr="00943FA2">
        <w:trPr>
          <w:trHeight w:val="377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CDD2" w14:textId="667D2EA8" w:rsidR="007773AA" w:rsidRPr="00A352F1" w:rsidRDefault="007773AA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>Databases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C0DD" w14:textId="35955EAF" w:rsidR="007773AA" w:rsidRPr="00A352F1" w:rsidRDefault="007773AA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Microsoft SQL server</w:t>
            </w:r>
            <w:r w:rsidR="00BC1332" w:rsidRPr="00A352F1">
              <w:rPr>
                <w:rFonts w:ascii="Aptos Narrow" w:hAnsi="Aptos Narrow" w:cs="Times New Roman"/>
                <w:color w:val="auto"/>
                <w:szCs w:val="20"/>
              </w:rPr>
              <w:t>, PostgreSQL</w:t>
            </w:r>
          </w:p>
        </w:tc>
      </w:tr>
      <w:tr w:rsidR="00D9230E" w:rsidRPr="00A352F1" w14:paraId="6023261B" w14:textId="77777777" w:rsidTr="00943FA2">
        <w:trPr>
          <w:trHeight w:val="1043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6956" w14:textId="1827D073" w:rsidR="00F75EF8" w:rsidRPr="00A352F1" w:rsidRDefault="00F75EF8" w:rsidP="00C465C3">
            <w:pPr>
              <w:jc w:val="both"/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 xml:space="preserve">Cloud Technologies 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B1C" w14:textId="416C1A9B" w:rsidR="00F75EF8" w:rsidRPr="00A352F1" w:rsidRDefault="00F75EF8" w:rsidP="005A1074">
            <w:pPr>
              <w:rPr>
                <w:rFonts w:ascii="Aptos Narrow" w:hAnsi="Aptos Narrow"/>
                <w:color w:val="000000" w:themeColor="text1"/>
                <w:szCs w:val="20"/>
              </w:rPr>
            </w:pPr>
            <w:r w:rsidRPr="00A352F1">
              <w:rPr>
                <w:rFonts w:ascii="Aptos Narrow" w:hAnsi="Aptos Narrow"/>
                <w:color w:val="000000" w:themeColor="text1"/>
                <w:szCs w:val="20"/>
              </w:rPr>
              <w:t>Microsoft Azure</w:t>
            </w:r>
            <w:r w:rsidR="00943FA2" w:rsidRPr="00A352F1">
              <w:rPr>
                <w:rFonts w:ascii="Aptos Narrow" w:hAnsi="Aptos Narrow"/>
                <w:color w:val="000000" w:themeColor="text1"/>
                <w:szCs w:val="20"/>
              </w:rPr>
              <w:t xml:space="preserve">, </w:t>
            </w:r>
            <w:r w:rsidR="00671948" w:rsidRPr="00A352F1">
              <w:rPr>
                <w:rFonts w:ascii="Aptos Narrow" w:hAnsi="Aptos Narrow"/>
                <w:color w:val="000000" w:themeColor="text1"/>
                <w:szCs w:val="20"/>
              </w:rPr>
              <w:t>GCP, Cloud Run, APIGEE</w:t>
            </w:r>
            <w:r w:rsidRPr="00A352F1">
              <w:rPr>
                <w:rFonts w:ascii="Aptos Narrow" w:hAnsi="Aptos Narrow"/>
                <w:color w:val="000000" w:themeColor="text1"/>
                <w:szCs w:val="20"/>
              </w:rPr>
              <w:t xml:space="preserve">, </w:t>
            </w:r>
            <w:r w:rsidR="00BA71E2" w:rsidRPr="00A352F1">
              <w:rPr>
                <w:rFonts w:ascii="Aptos Narrow" w:hAnsi="Aptos Narrow"/>
                <w:color w:val="000000" w:themeColor="text1"/>
                <w:szCs w:val="20"/>
              </w:rPr>
              <w:t xml:space="preserve">Secret Manager, Pub/Sub, </w:t>
            </w:r>
            <w:r w:rsidRPr="00A352F1">
              <w:rPr>
                <w:rFonts w:ascii="Aptos Narrow" w:hAnsi="Aptos Narrow"/>
                <w:color w:val="000000" w:themeColor="text1"/>
                <w:szCs w:val="20"/>
              </w:rPr>
              <w:t>Azure Functions, Logic Apps, API Management</w:t>
            </w:r>
            <w:r w:rsidR="005D01F1" w:rsidRPr="00A352F1">
              <w:rPr>
                <w:rFonts w:ascii="Aptos Narrow" w:hAnsi="Aptos Narrow"/>
                <w:color w:val="000000" w:themeColor="text1"/>
                <w:szCs w:val="20"/>
              </w:rPr>
              <w:t xml:space="preserve"> (APIM)</w:t>
            </w:r>
            <w:r w:rsidRPr="00A352F1">
              <w:rPr>
                <w:rFonts w:ascii="Aptos Narrow" w:hAnsi="Aptos Narrow"/>
                <w:color w:val="000000" w:themeColor="text1"/>
                <w:szCs w:val="20"/>
              </w:rPr>
              <w:t>, Service Bus, Event Hub, Event Grid, Queues, Topics, Azure Storage, Azure Data Factory, Azure Key Vault</w:t>
            </w:r>
            <w:r w:rsidR="00E253FF" w:rsidRPr="00A352F1">
              <w:rPr>
                <w:rFonts w:ascii="Aptos Narrow" w:hAnsi="Aptos Narrow"/>
                <w:color w:val="000000" w:themeColor="text1"/>
                <w:szCs w:val="20"/>
              </w:rPr>
              <w:t>.</w:t>
            </w:r>
          </w:p>
        </w:tc>
      </w:tr>
      <w:tr w:rsidR="00D9230E" w:rsidRPr="00A352F1" w14:paraId="3EBD2A16" w14:textId="77777777" w:rsidTr="00943FA2">
        <w:trPr>
          <w:trHeight w:val="253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BBC4" w14:textId="1C694C36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 xml:space="preserve">Web Technologies/Frameworks 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0F76" w14:textId="1B0976CF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.NET Core,</w:t>
            </w:r>
            <w:r w:rsidR="00671948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 Spring Boot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 ASP.NET (ASP.NET MVC, ASP.NET Web API), Entity Framework, ADO.NET, Web API, PowerShell, Rabbit MQ, Azure Service</w:t>
            </w:r>
            <w:r w:rsidR="00231E77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 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Bus </w:t>
            </w:r>
          </w:p>
        </w:tc>
      </w:tr>
      <w:tr w:rsidR="00D9230E" w:rsidRPr="00A352F1" w14:paraId="0C6B327E" w14:textId="77777777" w:rsidTr="00943FA2">
        <w:trPr>
          <w:trHeight w:val="253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C206" w14:textId="241353F2" w:rsidR="00F75EF8" w:rsidRPr="00A352F1" w:rsidRDefault="00831EBD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>CI/CD</w:t>
            </w:r>
            <w:r w:rsidR="00832AB8"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>/Version Control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3154" w14:textId="7DFDC0BE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  <w:u w:val="single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GitHub</w:t>
            </w:r>
            <w:r w:rsidR="00694A3E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, 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Azure DevOps, </w:t>
            </w:r>
            <w:r w:rsidR="00E253FF" w:rsidRPr="00A352F1">
              <w:rPr>
                <w:rFonts w:ascii="Aptos Narrow" w:hAnsi="Aptos Narrow" w:cs="Times New Roman"/>
                <w:color w:val="auto"/>
                <w:szCs w:val="20"/>
              </w:rPr>
              <w:t>BICEP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, Terraform </w:t>
            </w:r>
          </w:p>
        </w:tc>
      </w:tr>
      <w:tr w:rsidR="00943FA2" w:rsidRPr="00A352F1" w14:paraId="69A3B134" w14:textId="77777777" w:rsidTr="00943FA2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DFCA" w14:textId="1492A8C7" w:rsidR="00943FA2" w:rsidRPr="00A352F1" w:rsidRDefault="00943FA2" w:rsidP="00C465C3">
            <w:pPr>
              <w:jc w:val="both"/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>AI Tools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2537" w14:textId="06BDCA7F" w:rsidR="00943FA2" w:rsidRPr="00A352F1" w:rsidRDefault="00943FA2" w:rsidP="00C465C3">
            <w:pPr>
              <w:jc w:val="both"/>
              <w:rPr>
                <w:rFonts w:ascii="Aptos Narrow" w:hAnsi="Aptos Narrow" w:cs="Times New Roman"/>
                <w:color w:val="auto"/>
                <w:szCs w:val="20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GitHub Copilot, Chat GPT</w:t>
            </w:r>
          </w:p>
        </w:tc>
      </w:tr>
      <w:tr w:rsidR="00D9230E" w:rsidRPr="00A352F1" w14:paraId="53FC18FA" w14:textId="77777777" w:rsidTr="00943FA2"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D07D" w14:textId="77777777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 xml:space="preserve">Unit Testing 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EE2D" w14:textId="691A628C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MS Test, Junit, NUnit, </w:t>
            </w:r>
            <w:r w:rsidR="0095674F" w:rsidRPr="00A352F1">
              <w:rPr>
                <w:rFonts w:ascii="Aptos Narrow" w:hAnsi="Aptos Narrow" w:cs="Times New Roman"/>
                <w:color w:val="auto"/>
                <w:szCs w:val="20"/>
              </w:rPr>
              <w:t>x</w:t>
            </w:r>
            <w:r w:rsidR="0095674F" w:rsidRPr="00A352F1">
              <w:rPr>
                <w:rFonts w:ascii="Aptos Narrow" w:hAnsi="Aptos Narrow"/>
                <w:color w:val="auto"/>
                <w:szCs w:val="20"/>
              </w:rPr>
              <w:t>Unit</w:t>
            </w:r>
          </w:p>
        </w:tc>
      </w:tr>
      <w:tr w:rsidR="00D9230E" w:rsidRPr="00A352F1" w14:paraId="31AC1FBD" w14:textId="77777777" w:rsidTr="00943FA2">
        <w:trPr>
          <w:trHeight w:val="863"/>
        </w:trPr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067D" w14:textId="77777777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/>
                <w:bCs/>
                <w:color w:val="auto"/>
                <w:spacing w:val="8"/>
                <w:szCs w:val="20"/>
              </w:rPr>
            </w:pPr>
            <w:r w:rsidRPr="00A352F1">
              <w:rPr>
                <w:rFonts w:ascii="Aptos Narrow" w:hAnsi="Aptos Narrow" w:cs="Times New Roman"/>
                <w:b/>
                <w:bCs/>
                <w:color w:val="auto"/>
                <w:szCs w:val="20"/>
              </w:rPr>
              <w:t xml:space="preserve">IDE/Tools </w:t>
            </w:r>
          </w:p>
        </w:tc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B0D1" w14:textId="4A1AFF59" w:rsidR="00F75EF8" w:rsidRPr="00A352F1" w:rsidRDefault="00F75EF8" w:rsidP="00C465C3">
            <w:pPr>
              <w:jc w:val="both"/>
              <w:rPr>
                <w:rFonts w:ascii="Aptos Narrow" w:eastAsia="Georgia" w:hAnsi="Aptos Narrow" w:cs="Times New Roman"/>
                <w:bCs/>
                <w:color w:val="auto"/>
                <w:spacing w:val="8"/>
                <w:szCs w:val="20"/>
                <w:u w:val="single"/>
              </w:rPr>
            </w:pP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Microsoft Visual Studio</w:t>
            </w:r>
            <w:r w:rsidR="00E86D03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, VS Code, 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Eclipse, </w:t>
            </w:r>
            <w:r w:rsidR="00694A3E" w:rsidRPr="00A352F1">
              <w:rPr>
                <w:rFonts w:ascii="Aptos Narrow" w:hAnsi="Aptos Narrow" w:cs="Times New Roman"/>
                <w:color w:val="auto"/>
                <w:szCs w:val="20"/>
              </w:rPr>
              <w:t>SSMS</w:t>
            </w:r>
            <w:r w:rsidRPr="00A352F1">
              <w:rPr>
                <w:rFonts w:ascii="Aptos Narrow" w:hAnsi="Aptos Narrow" w:cs="Times New Roman"/>
                <w:color w:val="auto"/>
                <w:szCs w:val="20"/>
              </w:rPr>
              <w:t>, Postman, Rally, JIRA,</w:t>
            </w:r>
            <w:r w:rsidR="00F75F42" w:rsidRPr="00A352F1">
              <w:rPr>
                <w:rFonts w:ascii="Aptos Narrow" w:hAnsi="Aptos Narrow" w:cs="Times New Roman"/>
                <w:color w:val="auto"/>
                <w:szCs w:val="20"/>
              </w:rPr>
              <w:t xml:space="preserve"> Kibana</w:t>
            </w:r>
          </w:p>
        </w:tc>
      </w:tr>
    </w:tbl>
    <w:p w14:paraId="5A46A764" w14:textId="77777777" w:rsidR="005E0BAF" w:rsidRPr="00A352F1" w:rsidRDefault="005E0BAF" w:rsidP="001E2574">
      <w:pPr>
        <w:pStyle w:val="Heading2"/>
        <w:rPr>
          <w:rFonts w:cstheme="minorHAnsi"/>
          <w:b/>
          <w:bCs/>
          <w:color w:val="000000" w:themeColor="text1"/>
          <w:szCs w:val="20"/>
          <w:u w:val="single"/>
        </w:rPr>
      </w:pPr>
      <w:r w:rsidRPr="00A352F1">
        <w:rPr>
          <w:rFonts w:ascii="Aptos Narrow" w:hAnsi="Aptos Narrow" w:cs="Times New Roman"/>
          <w:b/>
          <w:bCs/>
          <w:color w:val="000000" w:themeColor="text1"/>
          <w:szCs w:val="20"/>
          <w:u w:val="single"/>
        </w:rPr>
        <w:lastRenderedPageBreak/>
        <w:t>WORK EXPERIENCE</w:t>
      </w:r>
    </w:p>
    <w:p w14:paraId="3BC068E3" w14:textId="77777777" w:rsidR="005E0BAF" w:rsidRPr="00A352F1" w:rsidRDefault="005E0BAF" w:rsidP="001E2574">
      <w:pPr>
        <w:pStyle w:val="Heading2"/>
        <w:rPr>
          <w:rFonts w:ascii="Aptos Narrow" w:hAnsi="Aptos Narrow" w:cs="Times New Roman"/>
          <w:b/>
          <w:bCs/>
          <w:color w:val="000000" w:themeColor="text1"/>
          <w:szCs w:val="20"/>
        </w:rPr>
      </w:pPr>
    </w:p>
    <w:p w14:paraId="6A920892" w14:textId="63908EBA" w:rsidR="001E2574" w:rsidRPr="00A352F1" w:rsidRDefault="00592D8A" w:rsidP="001E2574">
      <w:pPr>
        <w:pStyle w:val="Heading2"/>
        <w:rPr>
          <w:rFonts w:ascii="Aptos Narrow" w:hAnsi="Aptos Narrow" w:cs="Times New Roman"/>
          <w:b/>
          <w:bCs/>
          <w:color w:val="000000" w:themeColor="text1"/>
          <w:szCs w:val="20"/>
        </w:rPr>
      </w:pPr>
      <w:r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M</w:t>
      </w:r>
      <w:r w:rsidR="000312AC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ay</w:t>
      </w:r>
      <w:r w:rsidR="00E253FF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 xml:space="preserve"> 2024 </w:t>
      </w:r>
      <w:r w:rsidR="001E2574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– PRESENT</w:t>
      </w:r>
    </w:p>
    <w:p w14:paraId="4AE9CD56" w14:textId="07C443DE" w:rsidR="00592D8A" w:rsidRPr="00A352F1" w:rsidRDefault="00592D8A" w:rsidP="001E2574">
      <w:pPr>
        <w:pStyle w:val="Heading3"/>
        <w:rPr>
          <w:rFonts w:ascii="Aptos Narrow" w:hAnsi="Aptos Narrow" w:cs="Times New Roman"/>
          <w:color w:val="auto"/>
          <w:szCs w:val="20"/>
        </w:rPr>
      </w:pPr>
      <w:r w:rsidRPr="00A352F1">
        <w:rPr>
          <w:rFonts w:ascii="Aptos Narrow" w:hAnsi="Aptos Narrow" w:cs="Times New Roman"/>
          <w:color w:val="auto"/>
          <w:szCs w:val="20"/>
        </w:rPr>
        <w:t>Full Stack Engineer</w:t>
      </w:r>
      <w:r w:rsidR="001E2574" w:rsidRPr="00A352F1">
        <w:rPr>
          <w:rFonts w:ascii="Aptos Narrow" w:hAnsi="Aptos Narrow" w:cs="Times New Roman"/>
          <w:color w:val="auto"/>
          <w:szCs w:val="20"/>
        </w:rPr>
        <w:t xml:space="preserve"> | </w:t>
      </w:r>
      <w:r w:rsidR="00C25406" w:rsidRPr="00A352F1">
        <w:rPr>
          <w:rFonts w:ascii="Aptos Narrow" w:hAnsi="Aptos Narrow" w:cs="Times New Roman"/>
          <w:color w:val="auto"/>
          <w:szCs w:val="20"/>
        </w:rPr>
        <w:t>Deloitte</w:t>
      </w:r>
      <w:r w:rsidR="00E253FF" w:rsidRPr="00A352F1">
        <w:rPr>
          <w:rFonts w:ascii="Aptos Narrow" w:hAnsi="Aptos Narrow" w:cs="Times New Roman"/>
          <w:color w:val="auto"/>
          <w:szCs w:val="20"/>
        </w:rPr>
        <w:t xml:space="preserve"> </w:t>
      </w:r>
      <w:r w:rsidR="001E2574" w:rsidRPr="00A352F1">
        <w:rPr>
          <w:rFonts w:ascii="Aptos Narrow" w:hAnsi="Aptos Narrow" w:cs="Times New Roman"/>
          <w:color w:val="auto"/>
          <w:szCs w:val="20"/>
        </w:rPr>
        <w:t>|</w:t>
      </w:r>
      <w:r w:rsidR="00E253FF" w:rsidRPr="00A352F1">
        <w:rPr>
          <w:rFonts w:ascii="Aptos Narrow" w:hAnsi="Aptos Narrow" w:cs="Times New Roman"/>
          <w:color w:val="auto"/>
          <w:szCs w:val="20"/>
        </w:rPr>
        <w:t xml:space="preserve"> </w:t>
      </w:r>
      <w:r w:rsidR="00C25406" w:rsidRPr="00A352F1">
        <w:rPr>
          <w:rFonts w:ascii="Aptos Narrow" w:hAnsi="Aptos Narrow" w:cs="Times New Roman"/>
          <w:color w:val="auto"/>
          <w:szCs w:val="20"/>
        </w:rPr>
        <w:t>Dallas, Texas</w:t>
      </w:r>
    </w:p>
    <w:p w14:paraId="609AE126" w14:textId="2E5A6985" w:rsidR="00592D8A" w:rsidRPr="00A352F1" w:rsidRDefault="00592D8A" w:rsidP="00592D8A">
      <w:pPr>
        <w:pStyle w:val="template-color"/>
        <w:framePr w:hSpace="180" w:wrap="around" w:vAnchor="text" w:hAnchor="text" w:x="-534" w:y="1"/>
        <w:pBdr>
          <w:left w:val="none" w:sz="0" w:space="4" w:color="auto"/>
        </w:pBdr>
        <w:ind w:left="80"/>
        <w:suppressOverlap/>
        <w:jc w:val="both"/>
        <w:rPr>
          <w:rFonts w:ascii="Aptos Narrow" w:eastAsia="Georgia" w:hAnsi="Aptos Narrow"/>
          <w:color w:val="auto"/>
          <w:spacing w:val="8"/>
          <w:sz w:val="20"/>
          <w:szCs w:val="20"/>
        </w:rPr>
      </w:pPr>
      <w:r w:rsidRPr="00A352F1">
        <w:rPr>
          <w:rFonts w:ascii="Aptos Narrow" w:eastAsia="Georgia" w:hAnsi="Aptos Narrow"/>
          <w:b/>
          <w:bCs/>
          <w:color w:val="auto"/>
          <w:spacing w:val="8"/>
          <w:sz w:val="20"/>
          <w:szCs w:val="20"/>
        </w:rPr>
        <w:t xml:space="preserve">          </w:t>
      </w:r>
    </w:p>
    <w:p w14:paraId="00C0CBC1" w14:textId="003BE25C" w:rsidR="00E253FF" w:rsidRPr="00A352F1" w:rsidRDefault="00E253FF" w:rsidP="00E253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Designed and developed scalable applications using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Java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,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Spring Boot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,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Restful APIs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>, ReactJS, RabbitMQ</w:t>
      </w:r>
      <w:r w:rsidR="00943FA2" w:rsidRPr="00A352F1">
        <w:rPr>
          <w:rFonts w:ascii="Aptos Narrow" w:eastAsia="Times New Roman" w:hAnsi="Aptos Narrow" w:cs="Times New Roman"/>
          <w:color w:val="auto"/>
          <w:szCs w:val="20"/>
        </w:rPr>
        <w:t>, HTML, JavaScript</w:t>
      </w:r>
      <w:r w:rsidR="00BA71E2" w:rsidRPr="00A352F1">
        <w:rPr>
          <w:rFonts w:ascii="Aptos Narrow" w:eastAsia="Times New Roman" w:hAnsi="Aptos Narrow" w:cs="Times New Roman"/>
          <w:color w:val="auto"/>
          <w:szCs w:val="20"/>
        </w:rPr>
        <w:t xml:space="preserve"> and Postgres</w:t>
      </w:r>
    </w:p>
    <w:p w14:paraId="5692DBC0" w14:textId="68762E01" w:rsidR="00943FA2" w:rsidRPr="00A352F1" w:rsidRDefault="00943FA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Extensievly used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 xml:space="preserve">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GCP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 xml:space="preserve"> 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components like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Secret Manager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 xml:space="preserve">,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APIGEE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 xml:space="preserve">, </w:t>
      </w:r>
      <w:r w:rsidR="00671948" w:rsidRPr="00A352F1">
        <w:rPr>
          <w:rFonts w:ascii="Aptos Narrow" w:eastAsia="Times New Roman" w:hAnsi="Aptos Narrow" w:cs="Times New Roman"/>
          <w:color w:val="auto"/>
          <w:szCs w:val="20"/>
        </w:rPr>
        <w:t>Cloud Run.</w:t>
      </w:r>
    </w:p>
    <w:p w14:paraId="69C4CBC1" w14:textId="2406D22A" w:rsidR="00357329" w:rsidRPr="00A352F1" w:rsidRDefault="00943FA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I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>mplemented CI/CD pipelines using Azure DevOps, Git, and Infrastructure as Code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, 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>BICEP.</w:t>
      </w:r>
    </w:p>
    <w:p w14:paraId="448A66E8" w14:textId="77777777" w:rsidR="00357329" w:rsidRPr="00A352F1" w:rsidRDefault="00E253FF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Worked in Agile, Scrum, and Kanban environments, contributing as an individual developer, pair programmer, and in mob programming.</w:t>
      </w:r>
    </w:p>
    <w:p w14:paraId="762718D4" w14:textId="37551D36" w:rsidR="00357329" w:rsidRPr="00A352F1" w:rsidRDefault="00943FA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Participated in 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>architecture discussions, code reviews, and cross-team collaborations for business requirements and design.</w:t>
      </w:r>
    </w:p>
    <w:p w14:paraId="2E4D5FDA" w14:textId="156F0782" w:rsidR="00BA71E2" w:rsidRPr="00A352F1" w:rsidRDefault="00BA71E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Optimized database access using JPA and Hibernate, writing custom queries and tuning performance for large data operations</w:t>
      </w:r>
    </w:p>
    <w:p w14:paraId="42689B89" w14:textId="63182292" w:rsidR="00BA71E2" w:rsidRPr="00A352F1" w:rsidRDefault="00BA71E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Optimized PostgreSQL database performance by analyzing slow queries creating efficient indexes and partitions on tables.</w:t>
      </w:r>
    </w:p>
    <w:p w14:paraId="76302988" w14:textId="292335B4" w:rsidR="00943FA2" w:rsidRPr="00A352F1" w:rsidRDefault="00943FA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Creating SA documentation, designs using SharePoint, TFS wiki and Visio </w:t>
      </w:r>
    </w:p>
    <w:p w14:paraId="39D39B96" w14:textId="53F07F9E" w:rsidR="00943FA2" w:rsidRPr="00A352F1" w:rsidRDefault="00E253FF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Developed and tested APIs using Swagger UI, Postman,</w:t>
      </w:r>
      <w:r w:rsidR="00A352F1" w:rsidRPr="00A352F1">
        <w:rPr>
          <w:rFonts w:ascii="Aptos Narrow" w:eastAsia="Times New Roman" w:hAnsi="Aptos Narrow" w:cs="Times New Roman"/>
          <w:color w:val="auto"/>
          <w:szCs w:val="20"/>
        </w:rPr>
        <w:t xml:space="preserve"> 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>and SoapUI</w:t>
      </w:r>
      <w:r w:rsidR="00943FA2" w:rsidRPr="00A352F1">
        <w:rPr>
          <w:rFonts w:ascii="Aptos Narrow" w:eastAsia="Times New Roman" w:hAnsi="Aptos Narrow" w:cs="Times New Roman"/>
          <w:color w:val="auto"/>
          <w:szCs w:val="20"/>
        </w:rPr>
        <w:t>.</w:t>
      </w:r>
    </w:p>
    <w:p w14:paraId="5FC6A319" w14:textId="2D606561" w:rsidR="00357329" w:rsidRPr="00A352F1" w:rsidRDefault="00943FA2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I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>mplemen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>ted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 xml:space="preserve"> unit tests with MS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 </w:t>
      </w:r>
      <w:r w:rsidR="00E253FF" w:rsidRPr="00A352F1">
        <w:rPr>
          <w:rFonts w:ascii="Aptos Narrow" w:eastAsia="Times New Roman" w:hAnsi="Aptos Narrow" w:cs="Times New Roman"/>
          <w:color w:val="auto"/>
          <w:szCs w:val="20"/>
        </w:rPr>
        <w:t>Test and XUnit.</w:t>
      </w:r>
    </w:p>
    <w:p w14:paraId="2369458E" w14:textId="78764305" w:rsidR="00357329" w:rsidRPr="00A352F1" w:rsidRDefault="00E253FF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Monitored application performance using Kibana, configured alerts</w:t>
      </w:r>
      <w:r w:rsidR="00943FA2" w:rsidRPr="00A352F1">
        <w:rPr>
          <w:rFonts w:ascii="Aptos Narrow" w:eastAsia="Times New Roman" w:hAnsi="Aptos Narrow" w:cs="Times New Roman"/>
          <w:color w:val="auto"/>
          <w:szCs w:val="20"/>
        </w:rPr>
        <w:t>.</w:t>
      </w:r>
    </w:p>
    <w:p w14:paraId="19482F94" w14:textId="77777777" w:rsidR="004D39E5" w:rsidRPr="00A352F1" w:rsidRDefault="004D39E5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Leveraged GitHub Copilot to accelerate development, enhance code quality, and explore optimized solutions.</w:t>
      </w:r>
    </w:p>
    <w:p w14:paraId="0602426D" w14:textId="58BE5824" w:rsidR="00357329" w:rsidRPr="00A352F1" w:rsidRDefault="00E253FF" w:rsidP="003573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Provided production support, troubleshooting, and deployments, ensuring application reliability.</w:t>
      </w:r>
    </w:p>
    <w:p w14:paraId="127CA04C" w14:textId="550AE4EF" w:rsidR="001E2574" w:rsidRPr="00A352F1" w:rsidRDefault="00357329" w:rsidP="001E2574">
      <w:pPr>
        <w:pStyle w:val="Heading2"/>
        <w:rPr>
          <w:rFonts w:ascii="Aptos Narrow" w:hAnsi="Aptos Narrow" w:cs="Times New Roman"/>
          <w:b/>
          <w:bCs/>
          <w:color w:val="000000" w:themeColor="text1"/>
          <w:szCs w:val="20"/>
        </w:rPr>
      </w:pPr>
      <w:r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 xml:space="preserve">Sep </w:t>
      </w:r>
      <w:r w:rsidR="00592D8A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201</w:t>
      </w:r>
      <w:r w:rsidR="00BD2BB3">
        <w:rPr>
          <w:rFonts w:ascii="Aptos Narrow" w:hAnsi="Aptos Narrow" w:cs="Times New Roman"/>
          <w:b/>
          <w:bCs/>
          <w:color w:val="000000" w:themeColor="text1"/>
          <w:szCs w:val="20"/>
        </w:rPr>
        <w:t>8</w:t>
      </w:r>
      <w:r w:rsidR="001E2574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 xml:space="preserve"> –</w:t>
      </w:r>
      <w:r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 xml:space="preserve"> Aug </w:t>
      </w:r>
      <w:r w:rsidR="00D61C01"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20</w:t>
      </w:r>
      <w:r w:rsidRPr="00A352F1">
        <w:rPr>
          <w:rFonts w:ascii="Aptos Narrow" w:hAnsi="Aptos Narrow" w:cs="Times New Roman"/>
          <w:b/>
          <w:bCs/>
          <w:color w:val="000000" w:themeColor="text1"/>
          <w:szCs w:val="20"/>
        </w:rPr>
        <w:t>22</w:t>
      </w:r>
    </w:p>
    <w:p w14:paraId="01E8AD04" w14:textId="15A77D7C" w:rsidR="00824ADA" w:rsidRPr="00A352F1" w:rsidRDefault="00D61C01" w:rsidP="001E2574">
      <w:pPr>
        <w:pStyle w:val="Heading3"/>
        <w:rPr>
          <w:rFonts w:ascii="Aptos Narrow" w:hAnsi="Aptos Narrow" w:cs="Times New Roman"/>
          <w:color w:val="auto"/>
          <w:szCs w:val="20"/>
        </w:rPr>
      </w:pPr>
      <w:r w:rsidRPr="00A352F1">
        <w:rPr>
          <w:rFonts w:ascii="Aptos Narrow" w:hAnsi="Aptos Narrow" w:cs="Times New Roman"/>
          <w:color w:val="auto"/>
          <w:szCs w:val="20"/>
        </w:rPr>
        <w:t xml:space="preserve">Software Engineer </w:t>
      </w:r>
      <w:r w:rsidR="001E2574" w:rsidRPr="00A352F1">
        <w:rPr>
          <w:rFonts w:ascii="Aptos Narrow" w:hAnsi="Aptos Narrow" w:cs="Times New Roman"/>
          <w:color w:val="auto"/>
          <w:szCs w:val="20"/>
        </w:rPr>
        <w:t xml:space="preserve">| </w:t>
      </w:r>
      <w:r w:rsidR="00357329" w:rsidRPr="00A352F1">
        <w:rPr>
          <w:rFonts w:ascii="Aptos Narrow" w:hAnsi="Aptos Narrow" w:cs="Times New Roman"/>
          <w:color w:val="auto"/>
          <w:szCs w:val="20"/>
        </w:rPr>
        <w:t>CTRL’s Data Centers</w:t>
      </w:r>
      <w:r w:rsidR="001E2574" w:rsidRPr="00A352F1">
        <w:rPr>
          <w:rFonts w:ascii="Aptos Narrow" w:hAnsi="Aptos Narrow" w:cs="Times New Roman"/>
          <w:color w:val="auto"/>
          <w:szCs w:val="20"/>
        </w:rPr>
        <w:t xml:space="preserve">| </w:t>
      </w:r>
      <w:r w:rsidR="00357329" w:rsidRPr="00A352F1">
        <w:rPr>
          <w:rFonts w:ascii="Aptos Narrow" w:hAnsi="Aptos Narrow" w:cs="Times New Roman"/>
          <w:color w:val="auto"/>
          <w:szCs w:val="20"/>
        </w:rPr>
        <w:t xml:space="preserve">Hyderabad, India </w:t>
      </w:r>
    </w:p>
    <w:p w14:paraId="5C9D9475" w14:textId="41FDFCB5" w:rsidR="000312AC" w:rsidRPr="00A352F1" w:rsidRDefault="00BA71E2" w:rsidP="000312A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Participated in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 xml:space="preserve"> requirements gathering, design, development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 and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 xml:space="preserve"> deployment, 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Used 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 xml:space="preserve">.NET 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>Core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>,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 .NET Framework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 xml:space="preserve"> and Web API.</w:t>
      </w:r>
    </w:p>
    <w:p w14:paraId="327A853E" w14:textId="0D619F25" w:rsidR="00BA71E2" w:rsidRPr="00A352F1" w:rsidRDefault="00BA71E2" w:rsidP="00694A3E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Aptos Narrow" w:hAnsi="Aptos Narrow" w:cstheme="minorHAnsi"/>
          <w:color w:val="auto"/>
          <w:szCs w:val="20"/>
        </w:rPr>
      </w:pPr>
      <w:r w:rsidRPr="00A352F1">
        <w:rPr>
          <w:rFonts w:ascii="Aptos Narrow" w:hAnsi="Aptos Narrow" w:cstheme="minorHAnsi"/>
          <w:color w:val="auto"/>
          <w:szCs w:val="20"/>
        </w:rPr>
        <w:t xml:space="preserve">Worked on Azure PaaS components like Azure functions, Azure APIM, Key Vault, Service Bus, Event Hub etc. </w:t>
      </w:r>
    </w:p>
    <w:p w14:paraId="76C40AD8" w14:textId="37370BE3" w:rsidR="00694A3E" w:rsidRPr="00A352F1" w:rsidRDefault="00694A3E" w:rsidP="00694A3E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Aptos Narrow" w:hAnsi="Aptos Narrow" w:cstheme="minorHAnsi"/>
          <w:color w:val="auto"/>
          <w:szCs w:val="20"/>
        </w:rPr>
      </w:pPr>
      <w:r w:rsidRPr="00A352F1">
        <w:rPr>
          <w:rFonts w:ascii="Aptos Narrow" w:hAnsi="Aptos Narrow" w:cstheme="minorHAnsi"/>
          <w:color w:val="auto"/>
          <w:szCs w:val="20"/>
        </w:rPr>
        <w:t>Used dependency Injection, Factory, Builder, Unit of Work, Repository Pattern, and many other design patterns effectively.</w:t>
      </w:r>
    </w:p>
    <w:p w14:paraId="59E0F668" w14:textId="77777777" w:rsidR="00694A3E" w:rsidRPr="00A352F1" w:rsidRDefault="00694A3E" w:rsidP="00694A3E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Aptos Narrow" w:hAnsi="Aptos Narrow" w:cstheme="minorHAnsi"/>
          <w:color w:val="auto"/>
          <w:szCs w:val="20"/>
        </w:rPr>
      </w:pPr>
      <w:r w:rsidRPr="00A352F1">
        <w:rPr>
          <w:rFonts w:ascii="Aptos Narrow" w:hAnsi="Aptos Narrow" w:cstheme="minorHAnsi"/>
          <w:color w:val="auto"/>
          <w:szCs w:val="20"/>
        </w:rPr>
        <w:t>Implemented asynchronous programming and multithreading efficiently.</w:t>
      </w:r>
    </w:p>
    <w:p w14:paraId="5C096B8D" w14:textId="1BD153A5" w:rsidR="000312AC" w:rsidRPr="00A352F1" w:rsidRDefault="000312AC" w:rsidP="000312A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Used</w:t>
      </w:r>
      <w:r w:rsidR="00694A3E" w:rsidRPr="00A352F1">
        <w:rPr>
          <w:rFonts w:ascii="Aptos Narrow" w:eastAsia="Times New Roman" w:hAnsi="Aptos Narrow" w:cs="Times New Roman"/>
          <w:color w:val="auto"/>
          <w:szCs w:val="20"/>
        </w:rPr>
        <w:t xml:space="preserve"> 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Postman, </w:t>
      </w:r>
      <w:r w:rsidR="008979E0" w:rsidRPr="00A352F1">
        <w:rPr>
          <w:rFonts w:ascii="Aptos Narrow" w:eastAsia="Times New Roman" w:hAnsi="Aptos Narrow" w:cs="Times New Roman"/>
          <w:color w:val="auto"/>
          <w:szCs w:val="20"/>
        </w:rPr>
        <w:t>APIM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, performed XML schema validation, and implemented unit tests with </w:t>
      </w:r>
      <w:r w:rsidR="005E0BAF" w:rsidRPr="00A352F1">
        <w:rPr>
          <w:rFonts w:ascii="Aptos Narrow" w:eastAsia="Times New Roman" w:hAnsi="Aptos Narrow" w:cs="Times New Roman"/>
          <w:color w:val="auto"/>
          <w:szCs w:val="20"/>
        </w:rPr>
        <w:t>MS Test</w:t>
      </w:r>
      <w:r w:rsidRPr="00A352F1">
        <w:rPr>
          <w:rFonts w:ascii="Aptos Narrow" w:eastAsia="Times New Roman" w:hAnsi="Aptos Narrow" w:cs="Times New Roman"/>
          <w:color w:val="auto"/>
          <w:szCs w:val="20"/>
        </w:rPr>
        <w:t>, Mocks, Stubs, and Fakes.</w:t>
      </w:r>
    </w:p>
    <w:p w14:paraId="2C68F31D" w14:textId="4BA5EDD1" w:rsidR="008979E0" w:rsidRPr="00A352F1" w:rsidRDefault="008979E0" w:rsidP="000312A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 xml:space="preserve">Configured CI/CD pipelines to deploy to Azure cloud. </w:t>
      </w:r>
    </w:p>
    <w:p w14:paraId="706FF509" w14:textId="3AE2DDA7" w:rsidR="000312AC" w:rsidRPr="00A352F1" w:rsidRDefault="00BC1332" w:rsidP="000312A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color w:val="auto"/>
          <w:szCs w:val="20"/>
        </w:rPr>
      </w:pPr>
      <w:r w:rsidRPr="00A352F1">
        <w:rPr>
          <w:rFonts w:ascii="Aptos Narrow" w:eastAsia="Times New Roman" w:hAnsi="Aptos Narrow" w:cs="Times New Roman"/>
          <w:color w:val="auto"/>
          <w:szCs w:val="20"/>
        </w:rPr>
        <w:t>Involved in</w:t>
      </w:r>
      <w:r w:rsidR="000312AC" w:rsidRPr="00A352F1">
        <w:rPr>
          <w:rFonts w:ascii="Aptos Narrow" w:eastAsia="Times New Roman" w:hAnsi="Aptos Narrow" w:cs="Times New Roman"/>
          <w:color w:val="auto"/>
          <w:szCs w:val="20"/>
        </w:rPr>
        <w:t xml:space="preserve"> sprint planning, daily scrums, retrospectives, and collaborated with teams for deployment, hosting, and post-deployment data migration support.</w:t>
      </w:r>
    </w:p>
    <w:p w14:paraId="2C971371" w14:textId="77777777" w:rsidR="005E0BAF" w:rsidRPr="00A352F1" w:rsidRDefault="005E0BAF" w:rsidP="001E2574">
      <w:pPr>
        <w:pStyle w:val="Heading3"/>
        <w:rPr>
          <w:rFonts w:ascii="Aptos Narrow" w:hAnsi="Aptos Narrow" w:cs="Times New Roman"/>
          <w:color w:val="auto"/>
          <w:szCs w:val="20"/>
          <w:u w:val="single"/>
        </w:rPr>
      </w:pPr>
      <w:r w:rsidRPr="00A352F1">
        <w:rPr>
          <w:rFonts w:ascii="Aptos Narrow" w:hAnsi="Aptos Narrow" w:cs="Times New Roman"/>
          <w:color w:val="auto"/>
          <w:szCs w:val="20"/>
          <w:u w:val="single"/>
        </w:rPr>
        <w:t>EDUCATION:</w:t>
      </w:r>
    </w:p>
    <w:p w14:paraId="05430105" w14:textId="1ADE462F" w:rsidR="001E2574" w:rsidRPr="00FD252F" w:rsidRDefault="00A94127" w:rsidP="001B26D6">
      <w:pPr>
        <w:pStyle w:val="Heading3"/>
        <w:rPr>
          <w:rFonts w:ascii="Aptos Narrow" w:hAnsi="Aptos Narrow" w:cs="Times New Roman"/>
          <w:color w:val="auto"/>
          <w:szCs w:val="20"/>
        </w:rPr>
      </w:pPr>
      <w:r w:rsidRPr="00A352F1">
        <w:rPr>
          <w:rFonts w:ascii="Aptos Narrow" w:hAnsi="Aptos Narrow" w:cs="Times New Roman"/>
          <w:color w:val="auto"/>
          <w:szCs w:val="20"/>
        </w:rPr>
        <w:t>Ma</w:t>
      </w:r>
      <w:r w:rsidR="00357329" w:rsidRPr="00A352F1">
        <w:rPr>
          <w:rFonts w:ascii="Aptos Narrow" w:hAnsi="Aptos Narrow" w:cs="Times New Roman"/>
          <w:color w:val="auto"/>
          <w:szCs w:val="20"/>
        </w:rPr>
        <w:t>sters in C</w:t>
      </w:r>
      <w:r w:rsidR="00C25406" w:rsidRPr="00A352F1">
        <w:rPr>
          <w:rFonts w:ascii="Aptos Narrow" w:hAnsi="Aptos Narrow" w:cs="Times New Roman"/>
          <w:color w:val="auto"/>
          <w:szCs w:val="20"/>
        </w:rPr>
        <w:t>S</w:t>
      </w:r>
      <w:r w:rsidR="001E2574" w:rsidRPr="00A352F1">
        <w:rPr>
          <w:rFonts w:ascii="Aptos Narrow" w:hAnsi="Aptos Narrow" w:cs="Times New Roman"/>
          <w:color w:val="auto"/>
          <w:szCs w:val="20"/>
        </w:rPr>
        <w:t xml:space="preserve">| </w:t>
      </w:r>
      <w:r w:rsidR="00357329" w:rsidRPr="00A352F1">
        <w:rPr>
          <w:rFonts w:ascii="Aptos Narrow" w:hAnsi="Aptos Narrow" w:cs="Times New Roman"/>
          <w:color w:val="auto"/>
          <w:szCs w:val="20"/>
        </w:rPr>
        <w:t>Webster University</w:t>
      </w:r>
      <w:r w:rsidRPr="00A352F1">
        <w:rPr>
          <w:rFonts w:ascii="Aptos Narrow" w:hAnsi="Aptos Narrow" w:cs="Times New Roman"/>
          <w:color w:val="auto"/>
          <w:szCs w:val="20"/>
        </w:rPr>
        <w:t>|</w:t>
      </w:r>
      <w:r w:rsidR="001E2574" w:rsidRPr="00A352F1">
        <w:rPr>
          <w:rFonts w:ascii="Aptos Narrow" w:hAnsi="Aptos Narrow" w:cs="Times New Roman"/>
          <w:color w:val="auto"/>
          <w:szCs w:val="20"/>
        </w:rPr>
        <w:t xml:space="preserve"> </w:t>
      </w:r>
      <w:r w:rsidR="00357329" w:rsidRPr="00A352F1">
        <w:rPr>
          <w:rFonts w:ascii="Aptos Narrow" w:hAnsi="Aptos Narrow" w:cs="Times New Roman"/>
          <w:color w:val="auto"/>
          <w:szCs w:val="20"/>
        </w:rPr>
        <w:t>Orlando</w:t>
      </w:r>
      <w:r w:rsidRPr="00A352F1">
        <w:rPr>
          <w:rFonts w:ascii="Aptos Narrow" w:hAnsi="Aptos Narrow" w:cs="Times New Roman"/>
          <w:color w:val="auto"/>
          <w:szCs w:val="20"/>
        </w:rPr>
        <w:t xml:space="preserve">, </w:t>
      </w:r>
      <w:r w:rsidR="00357329" w:rsidRPr="00A352F1">
        <w:rPr>
          <w:rFonts w:ascii="Aptos Narrow" w:hAnsi="Aptos Narrow" w:cs="Times New Roman"/>
          <w:color w:val="auto"/>
          <w:szCs w:val="20"/>
        </w:rPr>
        <w:t>Florida</w:t>
      </w:r>
      <w:r w:rsidR="00AA20E0" w:rsidRPr="00A352F1">
        <w:rPr>
          <w:rFonts w:ascii="Aptos Narrow" w:hAnsi="Aptos Narrow" w:cs="Times New Roman"/>
          <w:color w:val="auto"/>
          <w:szCs w:val="20"/>
        </w:rPr>
        <w:t xml:space="preserve"> – </w:t>
      </w:r>
      <w:r w:rsidR="00357329" w:rsidRPr="00A352F1">
        <w:rPr>
          <w:rFonts w:ascii="Aptos Narrow" w:hAnsi="Aptos Narrow" w:cs="Times New Roman"/>
          <w:color w:val="auto"/>
          <w:szCs w:val="20"/>
        </w:rPr>
        <w:t>August 2024</w:t>
      </w:r>
      <w:bookmarkEnd w:id="0"/>
    </w:p>
    <w:sectPr w:rsidR="001E2574" w:rsidRPr="00FD252F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1B20" w14:textId="77777777" w:rsidR="00401415" w:rsidRDefault="00401415" w:rsidP="00725803">
      <w:r>
        <w:separator/>
      </w:r>
    </w:p>
    <w:p w14:paraId="221F5AFE" w14:textId="77777777" w:rsidR="00401415" w:rsidRDefault="00401415"/>
  </w:endnote>
  <w:endnote w:type="continuationSeparator" w:id="0">
    <w:p w14:paraId="1BC7367C" w14:textId="77777777" w:rsidR="00401415" w:rsidRDefault="00401415" w:rsidP="00725803">
      <w:r>
        <w:continuationSeparator/>
      </w:r>
    </w:p>
    <w:p w14:paraId="4481F4FC" w14:textId="77777777" w:rsidR="00401415" w:rsidRDefault="00401415"/>
  </w:endnote>
  <w:endnote w:type="continuationNotice" w:id="1">
    <w:p w14:paraId="46134EFC" w14:textId="77777777" w:rsidR="00401415" w:rsidRDefault="00401415"/>
    <w:p w14:paraId="6DC9E359" w14:textId="77777777" w:rsidR="00401415" w:rsidRDefault="004014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41A0" w14:textId="77777777" w:rsidR="00401415" w:rsidRDefault="00401415" w:rsidP="00725803">
      <w:r>
        <w:separator/>
      </w:r>
    </w:p>
    <w:p w14:paraId="50A9649A" w14:textId="77777777" w:rsidR="00401415" w:rsidRDefault="00401415"/>
  </w:footnote>
  <w:footnote w:type="continuationSeparator" w:id="0">
    <w:p w14:paraId="4B2B59D9" w14:textId="77777777" w:rsidR="00401415" w:rsidRDefault="00401415" w:rsidP="00725803">
      <w:r>
        <w:continuationSeparator/>
      </w:r>
    </w:p>
    <w:p w14:paraId="5922B6F7" w14:textId="77777777" w:rsidR="00401415" w:rsidRDefault="00401415"/>
  </w:footnote>
  <w:footnote w:type="continuationNotice" w:id="1">
    <w:p w14:paraId="4E27CE1C" w14:textId="77777777" w:rsidR="00401415" w:rsidRDefault="00401415"/>
    <w:p w14:paraId="681AE6E1" w14:textId="77777777" w:rsidR="00401415" w:rsidRDefault="004014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.6pt;visibility:visible;mso-wrap-style:square" o:bullet="t">
        <v:imagedata r:id="rId1" o:title=""/>
      </v:shape>
    </w:pict>
  </w:numPicBullet>
  <w:abstractNum w:abstractNumId="0" w15:restartNumberingAfterBreak="0">
    <w:nsid w:val="B8EBB8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D5BA2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2"/>
    <w:multiLevelType w:val="hybridMultilevel"/>
    <w:tmpl w:val="0000000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5"/>
    <w:multiLevelType w:val="hybridMultilevel"/>
    <w:tmpl w:val="00000005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7"/>
    <w:multiLevelType w:val="hybridMultilevel"/>
    <w:tmpl w:val="00000007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8"/>
    <w:multiLevelType w:val="hybridMultilevel"/>
    <w:tmpl w:val="00000008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4C19B0"/>
    <w:multiLevelType w:val="hybridMultilevel"/>
    <w:tmpl w:val="6F04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147235"/>
    <w:multiLevelType w:val="multilevel"/>
    <w:tmpl w:val="37F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C7DFF"/>
    <w:multiLevelType w:val="hybridMultilevel"/>
    <w:tmpl w:val="01E27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493084"/>
    <w:multiLevelType w:val="hybridMultilevel"/>
    <w:tmpl w:val="082E28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0071EE3"/>
    <w:multiLevelType w:val="hybridMultilevel"/>
    <w:tmpl w:val="29786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9263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B1D212C"/>
    <w:multiLevelType w:val="hybridMultilevel"/>
    <w:tmpl w:val="765C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4" w15:restartNumberingAfterBreak="0">
    <w:nsid w:val="3AA80638"/>
    <w:multiLevelType w:val="hybridMultilevel"/>
    <w:tmpl w:val="9A402240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5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CFE60C8"/>
    <w:multiLevelType w:val="hybridMultilevel"/>
    <w:tmpl w:val="7BE4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51C11D24"/>
    <w:multiLevelType w:val="multilevel"/>
    <w:tmpl w:val="4E0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9412E"/>
    <w:multiLevelType w:val="hybridMultilevel"/>
    <w:tmpl w:val="4FDC23A0"/>
    <w:lvl w:ilvl="0" w:tplc="B24EE600">
      <w:numFmt w:val="bullet"/>
      <w:lvlText w:val="•"/>
      <w:lvlJc w:val="left"/>
      <w:pPr>
        <w:ind w:left="435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582A1374"/>
    <w:multiLevelType w:val="hybridMultilevel"/>
    <w:tmpl w:val="ED84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F69AE"/>
    <w:multiLevelType w:val="hybridMultilevel"/>
    <w:tmpl w:val="410AA62A"/>
    <w:lvl w:ilvl="0" w:tplc="04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B1AE9"/>
    <w:multiLevelType w:val="hybridMultilevel"/>
    <w:tmpl w:val="72386CC2"/>
    <w:lvl w:ilvl="0" w:tplc="04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076C31"/>
    <w:multiLevelType w:val="hybridMultilevel"/>
    <w:tmpl w:val="A7D6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64B10"/>
    <w:multiLevelType w:val="multilevel"/>
    <w:tmpl w:val="B45C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B165D"/>
    <w:multiLevelType w:val="hybridMultilevel"/>
    <w:tmpl w:val="23D882C4"/>
    <w:lvl w:ilvl="0" w:tplc="B24EE600">
      <w:numFmt w:val="bullet"/>
      <w:lvlText w:val="•"/>
      <w:lvlJc w:val="left"/>
      <w:pPr>
        <w:ind w:left="435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FC3A49"/>
    <w:multiLevelType w:val="multilevel"/>
    <w:tmpl w:val="7D7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E5147"/>
    <w:multiLevelType w:val="hybridMultilevel"/>
    <w:tmpl w:val="B6FC8658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7" w15:restartNumberingAfterBreak="0">
    <w:nsid w:val="7F5655E2"/>
    <w:multiLevelType w:val="hybridMultilevel"/>
    <w:tmpl w:val="264CB7EC"/>
    <w:lvl w:ilvl="0" w:tplc="B24EE600">
      <w:numFmt w:val="bullet"/>
      <w:lvlText w:val="•"/>
      <w:lvlJc w:val="left"/>
      <w:pPr>
        <w:ind w:left="435" w:hanging="360"/>
      </w:pPr>
      <w:rPr>
        <w:rFonts w:ascii="Aptos Narrow" w:eastAsiaTheme="minorHAnsi" w:hAnsi="Aptos Narrow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23"/>
  </w:num>
  <w:num w:numId="2" w16cid:durableId="263463634">
    <w:abstractNumId w:val="9"/>
  </w:num>
  <w:num w:numId="3" w16cid:durableId="223028194">
    <w:abstractNumId w:val="8"/>
  </w:num>
  <w:num w:numId="4" w16cid:durableId="12563251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10"/>
  </w:num>
  <w:num w:numId="6" w16cid:durableId="610355357">
    <w:abstractNumId w:val="25"/>
  </w:num>
  <w:num w:numId="7" w16cid:durableId="1806925802">
    <w:abstractNumId w:val="7"/>
  </w:num>
  <w:num w:numId="8" w16cid:durableId="1327629880">
    <w:abstractNumId w:val="6"/>
  </w:num>
  <w:num w:numId="9" w16cid:durableId="316804652">
    <w:abstractNumId w:val="5"/>
  </w:num>
  <w:num w:numId="10" w16cid:durableId="44644184">
    <w:abstractNumId w:val="4"/>
  </w:num>
  <w:num w:numId="11" w16cid:durableId="106433504">
    <w:abstractNumId w:val="3"/>
  </w:num>
  <w:num w:numId="12" w16cid:durableId="916283929">
    <w:abstractNumId w:val="2"/>
  </w:num>
  <w:num w:numId="13" w16cid:durableId="1015813232">
    <w:abstractNumId w:val="36"/>
  </w:num>
  <w:num w:numId="14" w16cid:durableId="1567646281">
    <w:abstractNumId w:val="12"/>
  </w:num>
  <w:num w:numId="15" w16cid:durableId="1140266005">
    <w:abstractNumId w:val="13"/>
  </w:num>
  <w:num w:numId="16" w16cid:durableId="1262297772">
    <w:abstractNumId w:val="14"/>
  </w:num>
  <w:num w:numId="17" w16cid:durableId="896084289">
    <w:abstractNumId w:val="15"/>
  </w:num>
  <w:num w:numId="18" w16cid:durableId="362286105">
    <w:abstractNumId w:val="11"/>
  </w:num>
  <w:num w:numId="19" w16cid:durableId="235437498">
    <w:abstractNumId w:val="22"/>
  </w:num>
  <w:num w:numId="20" w16cid:durableId="587079196">
    <w:abstractNumId w:val="29"/>
  </w:num>
  <w:num w:numId="21" w16cid:durableId="306980544">
    <w:abstractNumId w:val="28"/>
  </w:num>
  <w:num w:numId="22" w16cid:durableId="1368987241">
    <w:abstractNumId w:val="34"/>
  </w:num>
  <w:num w:numId="23" w16cid:durableId="2065444807">
    <w:abstractNumId w:val="21"/>
  </w:num>
  <w:num w:numId="24" w16cid:durableId="45683102">
    <w:abstractNumId w:val="37"/>
  </w:num>
  <w:num w:numId="25" w16cid:durableId="2047171149">
    <w:abstractNumId w:val="16"/>
  </w:num>
  <w:num w:numId="26" w16cid:durableId="180357497">
    <w:abstractNumId w:val="0"/>
  </w:num>
  <w:num w:numId="27" w16cid:durableId="972759091">
    <w:abstractNumId w:val="1"/>
  </w:num>
  <w:num w:numId="28" w16cid:durableId="290938577">
    <w:abstractNumId w:val="26"/>
  </w:num>
  <w:num w:numId="29" w16cid:durableId="2003314690">
    <w:abstractNumId w:val="30"/>
  </w:num>
  <w:num w:numId="30" w16cid:durableId="547109389">
    <w:abstractNumId w:val="24"/>
  </w:num>
  <w:num w:numId="31" w16cid:durableId="938485819">
    <w:abstractNumId w:val="18"/>
  </w:num>
  <w:num w:numId="32" w16cid:durableId="2060090680">
    <w:abstractNumId w:val="20"/>
  </w:num>
  <w:num w:numId="33" w16cid:durableId="278728212">
    <w:abstractNumId w:val="31"/>
  </w:num>
  <w:num w:numId="34" w16cid:durableId="425345337">
    <w:abstractNumId w:val="32"/>
  </w:num>
  <w:num w:numId="35" w16cid:durableId="1349410161">
    <w:abstractNumId w:val="33"/>
  </w:num>
  <w:num w:numId="36" w16cid:durableId="1113750668">
    <w:abstractNumId w:val="35"/>
  </w:num>
  <w:num w:numId="37" w16cid:durableId="1617057230">
    <w:abstractNumId w:val="27"/>
  </w:num>
  <w:num w:numId="38" w16cid:durableId="713768881">
    <w:abstractNumId w:val="17"/>
  </w:num>
  <w:num w:numId="39" w16cid:durableId="1418493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0367F"/>
    <w:rsid w:val="00012B5D"/>
    <w:rsid w:val="0002248E"/>
    <w:rsid w:val="000225D7"/>
    <w:rsid w:val="000249A5"/>
    <w:rsid w:val="00025E77"/>
    <w:rsid w:val="00027312"/>
    <w:rsid w:val="000312AC"/>
    <w:rsid w:val="000507BB"/>
    <w:rsid w:val="00061AE7"/>
    <w:rsid w:val="000645F2"/>
    <w:rsid w:val="000658E3"/>
    <w:rsid w:val="00067AE4"/>
    <w:rsid w:val="00082F03"/>
    <w:rsid w:val="000835A0"/>
    <w:rsid w:val="000934A2"/>
    <w:rsid w:val="000954A3"/>
    <w:rsid w:val="000B250E"/>
    <w:rsid w:val="000B32D7"/>
    <w:rsid w:val="000B384B"/>
    <w:rsid w:val="000B5C45"/>
    <w:rsid w:val="000C0601"/>
    <w:rsid w:val="000C602E"/>
    <w:rsid w:val="000D5B1E"/>
    <w:rsid w:val="000D7135"/>
    <w:rsid w:val="000E5F54"/>
    <w:rsid w:val="000F0804"/>
    <w:rsid w:val="001119FA"/>
    <w:rsid w:val="00126B3F"/>
    <w:rsid w:val="00127EAA"/>
    <w:rsid w:val="00131372"/>
    <w:rsid w:val="00133F5C"/>
    <w:rsid w:val="00144D98"/>
    <w:rsid w:val="00151825"/>
    <w:rsid w:val="00156A8A"/>
    <w:rsid w:val="00161037"/>
    <w:rsid w:val="0016646B"/>
    <w:rsid w:val="00172C8D"/>
    <w:rsid w:val="00174B6F"/>
    <w:rsid w:val="001773C8"/>
    <w:rsid w:val="001927F7"/>
    <w:rsid w:val="00195AD9"/>
    <w:rsid w:val="001966F3"/>
    <w:rsid w:val="0019670D"/>
    <w:rsid w:val="00196937"/>
    <w:rsid w:val="001A1E15"/>
    <w:rsid w:val="001A66F3"/>
    <w:rsid w:val="001B0955"/>
    <w:rsid w:val="001B26D6"/>
    <w:rsid w:val="001B7692"/>
    <w:rsid w:val="001C17AE"/>
    <w:rsid w:val="001C37D2"/>
    <w:rsid w:val="001D06F2"/>
    <w:rsid w:val="001D170F"/>
    <w:rsid w:val="001E2574"/>
    <w:rsid w:val="001E263C"/>
    <w:rsid w:val="001F0EF9"/>
    <w:rsid w:val="001F2AD8"/>
    <w:rsid w:val="001F353E"/>
    <w:rsid w:val="001F5FE4"/>
    <w:rsid w:val="00200FBD"/>
    <w:rsid w:val="00202677"/>
    <w:rsid w:val="00204E6E"/>
    <w:rsid w:val="00217D04"/>
    <w:rsid w:val="002253A8"/>
    <w:rsid w:val="00227784"/>
    <w:rsid w:val="00230C22"/>
    <w:rsid w:val="00231E77"/>
    <w:rsid w:val="0023255D"/>
    <w:rsid w:val="0023705D"/>
    <w:rsid w:val="00246B43"/>
    <w:rsid w:val="00250277"/>
    <w:rsid w:val="00250A31"/>
    <w:rsid w:val="00251C13"/>
    <w:rsid w:val="002528F9"/>
    <w:rsid w:val="00252B09"/>
    <w:rsid w:val="002534A5"/>
    <w:rsid w:val="00255D9D"/>
    <w:rsid w:val="002763C9"/>
    <w:rsid w:val="0029174A"/>
    <w:rsid w:val="002922D0"/>
    <w:rsid w:val="002A19CC"/>
    <w:rsid w:val="002B41CB"/>
    <w:rsid w:val="002C367E"/>
    <w:rsid w:val="002D0BD1"/>
    <w:rsid w:val="002D280F"/>
    <w:rsid w:val="002D5B9E"/>
    <w:rsid w:val="002E6EE5"/>
    <w:rsid w:val="002F2C35"/>
    <w:rsid w:val="00301768"/>
    <w:rsid w:val="003066A6"/>
    <w:rsid w:val="00314090"/>
    <w:rsid w:val="00317C79"/>
    <w:rsid w:val="0032185F"/>
    <w:rsid w:val="00324DAE"/>
    <w:rsid w:val="003275BF"/>
    <w:rsid w:val="00335CA6"/>
    <w:rsid w:val="0033791B"/>
    <w:rsid w:val="00340B03"/>
    <w:rsid w:val="00357329"/>
    <w:rsid w:val="00380AE7"/>
    <w:rsid w:val="00382D97"/>
    <w:rsid w:val="003900BB"/>
    <w:rsid w:val="003902F1"/>
    <w:rsid w:val="003A49F2"/>
    <w:rsid w:val="003A658E"/>
    <w:rsid w:val="003A6943"/>
    <w:rsid w:val="003B2507"/>
    <w:rsid w:val="003C251A"/>
    <w:rsid w:val="003C3A43"/>
    <w:rsid w:val="003C56DC"/>
    <w:rsid w:val="003C7748"/>
    <w:rsid w:val="003D56ED"/>
    <w:rsid w:val="003D6683"/>
    <w:rsid w:val="003E473C"/>
    <w:rsid w:val="0040095A"/>
    <w:rsid w:val="004013FA"/>
    <w:rsid w:val="00401415"/>
    <w:rsid w:val="00410BA2"/>
    <w:rsid w:val="00422C60"/>
    <w:rsid w:val="00427D2F"/>
    <w:rsid w:val="0043275D"/>
    <w:rsid w:val="00434074"/>
    <w:rsid w:val="004400F4"/>
    <w:rsid w:val="004567D3"/>
    <w:rsid w:val="00462AF2"/>
    <w:rsid w:val="0046391B"/>
    <w:rsid w:val="00463C3B"/>
    <w:rsid w:val="00484BB4"/>
    <w:rsid w:val="004937AE"/>
    <w:rsid w:val="004C5EE9"/>
    <w:rsid w:val="004D1B48"/>
    <w:rsid w:val="004D39E5"/>
    <w:rsid w:val="004D60DE"/>
    <w:rsid w:val="004D6EC8"/>
    <w:rsid w:val="004E2970"/>
    <w:rsid w:val="004F4C2F"/>
    <w:rsid w:val="005026DD"/>
    <w:rsid w:val="00507A1B"/>
    <w:rsid w:val="00511B9A"/>
    <w:rsid w:val="005125A9"/>
    <w:rsid w:val="00513EFC"/>
    <w:rsid w:val="0052113B"/>
    <w:rsid w:val="00525AA7"/>
    <w:rsid w:val="005311CA"/>
    <w:rsid w:val="00536E42"/>
    <w:rsid w:val="00541EB8"/>
    <w:rsid w:val="005435B7"/>
    <w:rsid w:val="005525C3"/>
    <w:rsid w:val="0055368B"/>
    <w:rsid w:val="00564951"/>
    <w:rsid w:val="00573BF9"/>
    <w:rsid w:val="00592BC4"/>
    <w:rsid w:val="00592D8A"/>
    <w:rsid w:val="00594CBF"/>
    <w:rsid w:val="005A1074"/>
    <w:rsid w:val="005A4A49"/>
    <w:rsid w:val="005B0D82"/>
    <w:rsid w:val="005B13C9"/>
    <w:rsid w:val="005B1D68"/>
    <w:rsid w:val="005B2174"/>
    <w:rsid w:val="005B34A8"/>
    <w:rsid w:val="005C71B0"/>
    <w:rsid w:val="005D01F1"/>
    <w:rsid w:val="005D465A"/>
    <w:rsid w:val="005D636A"/>
    <w:rsid w:val="005E0BAF"/>
    <w:rsid w:val="005F3E9C"/>
    <w:rsid w:val="005F77D6"/>
    <w:rsid w:val="00607AA3"/>
    <w:rsid w:val="00607E00"/>
    <w:rsid w:val="00611B37"/>
    <w:rsid w:val="006177C5"/>
    <w:rsid w:val="006201EA"/>
    <w:rsid w:val="0062457C"/>
    <w:rsid w:val="006252B4"/>
    <w:rsid w:val="006270B7"/>
    <w:rsid w:val="00634ED8"/>
    <w:rsid w:val="00643BE8"/>
    <w:rsid w:val="00646BA2"/>
    <w:rsid w:val="00650525"/>
    <w:rsid w:val="0065054B"/>
    <w:rsid w:val="00661158"/>
    <w:rsid w:val="00671948"/>
    <w:rsid w:val="00672C9C"/>
    <w:rsid w:val="00675EA0"/>
    <w:rsid w:val="00694A3E"/>
    <w:rsid w:val="006A7C97"/>
    <w:rsid w:val="006B127C"/>
    <w:rsid w:val="006B2A22"/>
    <w:rsid w:val="006C08A0"/>
    <w:rsid w:val="006C3586"/>
    <w:rsid w:val="006C47D8"/>
    <w:rsid w:val="006D1BA6"/>
    <w:rsid w:val="006D1BC3"/>
    <w:rsid w:val="006D2D08"/>
    <w:rsid w:val="006D490D"/>
    <w:rsid w:val="006D64E1"/>
    <w:rsid w:val="006E0FF6"/>
    <w:rsid w:val="006F26A2"/>
    <w:rsid w:val="0070237E"/>
    <w:rsid w:val="00713021"/>
    <w:rsid w:val="00715F8D"/>
    <w:rsid w:val="00720BAC"/>
    <w:rsid w:val="0072120C"/>
    <w:rsid w:val="00725803"/>
    <w:rsid w:val="00725CB5"/>
    <w:rsid w:val="007307A3"/>
    <w:rsid w:val="00730C2A"/>
    <w:rsid w:val="007433B1"/>
    <w:rsid w:val="00750EBB"/>
    <w:rsid w:val="00752315"/>
    <w:rsid w:val="0075629E"/>
    <w:rsid w:val="00760C18"/>
    <w:rsid w:val="00766B3E"/>
    <w:rsid w:val="007734E8"/>
    <w:rsid w:val="0077483E"/>
    <w:rsid w:val="007773AA"/>
    <w:rsid w:val="0078623D"/>
    <w:rsid w:val="00790ECA"/>
    <w:rsid w:val="007976C2"/>
    <w:rsid w:val="007A3C29"/>
    <w:rsid w:val="007A4EE3"/>
    <w:rsid w:val="007A4F2D"/>
    <w:rsid w:val="007A6E4B"/>
    <w:rsid w:val="007C211F"/>
    <w:rsid w:val="007C26CB"/>
    <w:rsid w:val="007D159A"/>
    <w:rsid w:val="007D4AB3"/>
    <w:rsid w:val="007D5ED3"/>
    <w:rsid w:val="007D6BA2"/>
    <w:rsid w:val="007E705E"/>
    <w:rsid w:val="007F3012"/>
    <w:rsid w:val="008029BD"/>
    <w:rsid w:val="00802ECB"/>
    <w:rsid w:val="008205E9"/>
    <w:rsid w:val="00824ADA"/>
    <w:rsid w:val="00831EBD"/>
    <w:rsid w:val="00832AB8"/>
    <w:rsid w:val="00843112"/>
    <w:rsid w:val="0085061F"/>
    <w:rsid w:val="00853808"/>
    <w:rsid w:val="0085692A"/>
    <w:rsid w:val="00857E6B"/>
    <w:rsid w:val="008602CA"/>
    <w:rsid w:val="0087216B"/>
    <w:rsid w:val="00873709"/>
    <w:rsid w:val="008742CF"/>
    <w:rsid w:val="0089025F"/>
    <w:rsid w:val="008942F3"/>
    <w:rsid w:val="008968C4"/>
    <w:rsid w:val="008979E0"/>
    <w:rsid w:val="008A0C73"/>
    <w:rsid w:val="008A30E0"/>
    <w:rsid w:val="008B195A"/>
    <w:rsid w:val="008B5886"/>
    <w:rsid w:val="008C537E"/>
    <w:rsid w:val="008C628F"/>
    <w:rsid w:val="008C71CB"/>
    <w:rsid w:val="008D31BD"/>
    <w:rsid w:val="008D592F"/>
    <w:rsid w:val="008D7C1C"/>
    <w:rsid w:val="008D7D79"/>
    <w:rsid w:val="008E02C8"/>
    <w:rsid w:val="008F1D00"/>
    <w:rsid w:val="008F5133"/>
    <w:rsid w:val="009029CD"/>
    <w:rsid w:val="00905368"/>
    <w:rsid w:val="00906966"/>
    <w:rsid w:val="009106B7"/>
    <w:rsid w:val="009178F6"/>
    <w:rsid w:val="00917906"/>
    <w:rsid w:val="0092291B"/>
    <w:rsid w:val="00927B57"/>
    <w:rsid w:val="00932D92"/>
    <w:rsid w:val="009338E3"/>
    <w:rsid w:val="0093792F"/>
    <w:rsid w:val="0094328C"/>
    <w:rsid w:val="00943423"/>
    <w:rsid w:val="00943FA2"/>
    <w:rsid w:val="0095272C"/>
    <w:rsid w:val="0095552A"/>
    <w:rsid w:val="0095674F"/>
    <w:rsid w:val="0096142D"/>
    <w:rsid w:val="0096265B"/>
    <w:rsid w:val="00965DAA"/>
    <w:rsid w:val="00972024"/>
    <w:rsid w:val="0099399A"/>
    <w:rsid w:val="009957F4"/>
    <w:rsid w:val="009B3214"/>
    <w:rsid w:val="009F04D2"/>
    <w:rsid w:val="009F2BA7"/>
    <w:rsid w:val="009F6DA0"/>
    <w:rsid w:val="00A01182"/>
    <w:rsid w:val="00A06309"/>
    <w:rsid w:val="00A0657A"/>
    <w:rsid w:val="00A12AF4"/>
    <w:rsid w:val="00A16958"/>
    <w:rsid w:val="00A352F1"/>
    <w:rsid w:val="00A42C49"/>
    <w:rsid w:val="00A64E48"/>
    <w:rsid w:val="00A722BB"/>
    <w:rsid w:val="00A74F5F"/>
    <w:rsid w:val="00A854C6"/>
    <w:rsid w:val="00A90904"/>
    <w:rsid w:val="00A94127"/>
    <w:rsid w:val="00A9438D"/>
    <w:rsid w:val="00AA20E0"/>
    <w:rsid w:val="00AA3BDC"/>
    <w:rsid w:val="00AD0919"/>
    <w:rsid w:val="00AD13CB"/>
    <w:rsid w:val="00AD3FD8"/>
    <w:rsid w:val="00AE5CFE"/>
    <w:rsid w:val="00B030E9"/>
    <w:rsid w:val="00B03534"/>
    <w:rsid w:val="00B04D2E"/>
    <w:rsid w:val="00B04D47"/>
    <w:rsid w:val="00B12A59"/>
    <w:rsid w:val="00B13CBC"/>
    <w:rsid w:val="00B15EE4"/>
    <w:rsid w:val="00B2087A"/>
    <w:rsid w:val="00B21405"/>
    <w:rsid w:val="00B256C7"/>
    <w:rsid w:val="00B308FC"/>
    <w:rsid w:val="00B35ADE"/>
    <w:rsid w:val="00B36CB6"/>
    <w:rsid w:val="00B370A8"/>
    <w:rsid w:val="00B40AFF"/>
    <w:rsid w:val="00B500AD"/>
    <w:rsid w:val="00B50D91"/>
    <w:rsid w:val="00B50FE0"/>
    <w:rsid w:val="00B63761"/>
    <w:rsid w:val="00B67D9E"/>
    <w:rsid w:val="00B67F63"/>
    <w:rsid w:val="00B73084"/>
    <w:rsid w:val="00B73DB6"/>
    <w:rsid w:val="00B74DE0"/>
    <w:rsid w:val="00B8085A"/>
    <w:rsid w:val="00B845F9"/>
    <w:rsid w:val="00B91122"/>
    <w:rsid w:val="00BA71E2"/>
    <w:rsid w:val="00BB47BF"/>
    <w:rsid w:val="00BB7FEC"/>
    <w:rsid w:val="00BC1332"/>
    <w:rsid w:val="00BC1F69"/>
    <w:rsid w:val="00BC7376"/>
    <w:rsid w:val="00BD237D"/>
    <w:rsid w:val="00BD2BB3"/>
    <w:rsid w:val="00BD669A"/>
    <w:rsid w:val="00BF61CD"/>
    <w:rsid w:val="00BF65E6"/>
    <w:rsid w:val="00C0491F"/>
    <w:rsid w:val="00C05118"/>
    <w:rsid w:val="00C13F2B"/>
    <w:rsid w:val="00C23DE3"/>
    <w:rsid w:val="00C25406"/>
    <w:rsid w:val="00C304DD"/>
    <w:rsid w:val="00C43D65"/>
    <w:rsid w:val="00C465C3"/>
    <w:rsid w:val="00C506F3"/>
    <w:rsid w:val="00C83F8C"/>
    <w:rsid w:val="00C84833"/>
    <w:rsid w:val="00C9044F"/>
    <w:rsid w:val="00C91E29"/>
    <w:rsid w:val="00C92F94"/>
    <w:rsid w:val="00C95CE1"/>
    <w:rsid w:val="00CA259E"/>
    <w:rsid w:val="00CD3F4F"/>
    <w:rsid w:val="00CE22C4"/>
    <w:rsid w:val="00CE6B9B"/>
    <w:rsid w:val="00D2420D"/>
    <w:rsid w:val="00D27341"/>
    <w:rsid w:val="00D30382"/>
    <w:rsid w:val="00D32E0B"/>
    <w:rsid w:val="00D413F9"/>
    <w:rsid w:val="00D44E50"/>
    <w:rsid w:val="00D54211"/>
    <w:rsid w:val="00D5715F"/>
    <w:rsid w:val="00D61C01"/>
    <w:rsid w:val="00D664EC"/>
    <w:rsid w:val="00D7436E"/>
    <w:rsid w:val="00D76B30"/>
    <w:rsid w:val="00D83E67"/>
    <w:rsid w:val="00D8591D"/>
    <w:rsid w:val="00D90060"/>
    <w:rsid w:val="00D9230E"/>
    <w:rsid w:val="00D92B95"/>
    <w:rsid w:val="00D952A2"/>
    <w:rsid w:val="00D95D9D"/>
    <w:rsid w:val="00D96AF1"/>
    <w:rsid w:val="00DA0C7F"/>
    <w:rsid w:val="00DB34B4"/>
    <w:rsid w:val="00DC187B"/>
    <w:rsid w:val="00DC5A49"/>
    <w:rsid w:val="00DC6B2F"/>
    <w:rsid w:val="00DF0541"/>
    <w:rsid w:val="00DF21E3"/>
    <w:rsid w:val="00DF7130"/>
    <w:rsid w:val="00E03F71"/>
    <w:rsid w:val="00E07F7A"/>
    <w:rsid w:val="00E142BA"/>
    <w:rsid w:val="00E154B5"/>
    <w:rsid w:val="00E21125"/>
    <w:rsid w:val="00E22E14"/>
    <w:rsid w:val="00E232F0"/>
    <w:rsid w:val="00E253FF"/>
    <w:rsid w:val="00E2693F"/>
    <w:rsid w:val="00E52791"/>
    <w:rsid w:val="00E57020"/>
    <w:rsid w:val="00E5785B"/>
    <w:rsid w:val="00E64260"/>
    <w:rsid w:val="00E75794"/>
    <w:rsid w:val="00E82229"/>
    <w:rsid w:val="00E83195"/>
    <w:rsid w:val="00E86D03"/>
    <w:rsid w:val="00E97F80"/>
    <w:rsid w:val="00EA2BA6"/>
    <w:rsid w:val="00EB0B3E"/>
    <w:rsid w:val="00EB0CDE"/>
    <w:rsid w:val="00EB76B6"/>
    <w:rsid w:val="00EC3311"/>
    <w:rsid w:val="00EC3542"/>
    <w:rsid w:val="00ED1F0D"/>
    <w:rsid w:val="00ED72FC"/>
    <w:rsid w:val="00EF23AD"/>
    <w:rsid w:val="00F00A4F"/>
    <w:rsid w:val="00F04C03"/>
    <w:rsid w:val="00F05B3B"/>
    <w:rsid w:val="00F12439"/>
    <w:rsid w:val="00F177A3"/>
    <w:rsid w:val="00F33CD8"/>
    <w:rsid w:val="00F37CFE"/>
    <w:rsid w:val="00F439C9"/>
    <w:rsid w:val="00F4787D"/>
    <w:rsid w:val="00F60F0C"/>
    <w:rsid w:val="00F75EF8"/>
    <w:rsid w:val="00F75F42"/>
    <w:rsid w:val="00F8078C"/>
    <w:rsid w:val="00F808F0"/>
    <w:rsid w:val="00F81BC9"/>
    <w:rsid w:val="00F931FE"/>
    <w:rsid w:val="00F94A26"/>
    <w:rsid w:val="00F96F23"/>
    <w:rsid w:val="00FA3BEA"/>
    <w:rsid w:val="00FB113E"/>
    <w:rsid w:val="00FC588E"/>
    <w:rsid w:val="00FC6CDF"/>
    <w:rsid w:val="00FC796B"/>
    <w:rsid w:val="00FD1DE2"/>
    <w:rsid w:val="00FD252F"/>
    <w:rsid w:val="00FE78C3"/>
    <w:rsid w:val="00FE7AA4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link w:val="ListParagraphChar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592D8A"/>
    <w:rPr>
      <w:color w:val="605E5C"/>
      <w:shd w:val="clear" w:color="auto" w:fill="E1DFDD"/>
    </w:rPr>
  </w:style>
  <w:style w:type="paragraph" w:customStyle="1" w:styleId="template-color">
    <w:name w:val="template-color"/>
    <w:basedOn w:val="Normal"/>
    <w:rsid w:val="00592D8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rsid w:val="00592D8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sairajreddy16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vulupala</dc:creator>
  <cp:keywords/>
  <dc:description/>
  <cp:lastModifiedBy>sai raj reddy rondla</cp:lastModifiedBy>
  <cp:revision>3</cp:revision>
  <dcterms:created xsi:type="dcterms:W3CDTF">2025-06-06T00:12:00Z</dcterms:created>
  <dcterms:modified xsi:type="dcterms:W3CDTF">2025-08-07T17:25:00Z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