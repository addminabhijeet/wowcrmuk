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2DD9E5" w14:textId="22A4C572" w:rsidR="003D0473" w:rsidRPr="00B16C7C" w:rsidRDefault="00000000">
      <w:pPr>
        <w:pStyle w:val="divname"/>
        <w:spacing w:line="740" w:lineRule="exact"/>
        <w:rPr>
          <w:rFonts w:ascii="Century Gothic" w:eastAsia="Century Gothic" w:hAnsi="Century Gothic" w:cs="Century Gothic"/>
          <w:color w:val="31849B" w:themeColor="accent5" w:themeShade="BF"/>
        </w:rPr>
      </w:pPr>
      <w:r w:rsidRPr="00B16C7C">
        <w:rPr>
          <w:rStyle w:val="span"/>
          <w:rFonts w:ascii="Century Gothic" w:eastAsia="Century Gothic" w:hAnsi="Century Gothic" w:cs="Century Gothic"/>
          <w:color w:val="31849B" w:themeColor="accent5" w:themeShade="BF"/>
          <w:sz w:val="74"/>
          <w:szCs w:val="74"/>
        </w:rPr>
        <w:t xml:space="preserve">Sushma </w:t>
      </w:r>
    </w:p>
    <w:p w14:paraId="450D099F" w14:textId="77777777" w:rsidR="003D0473" w:rsidRPr="00B16C7C" w:rsidRDefault="00000000">
      <w:pPr>
        <w:pStyle w:val="divprofTitle"/>
        <w:spacing w:line="520" w:lineRule="exact"/>
        <w:rPr>
          <w:rFonts w:ascii="Century Gothic" w:eastAsia="Century Gothic" w:hAnsi="Century Gothic" w:cs="Century Gothic"/>
          <w:color w:val="31849B" w:themeColor="accent5" w:themeShade="BF"/>
        </w:rPr>
      </w:pPr>
      <w:r w:rsidRPr="00B16C7C">
        <w:rPr>
          <w:rStyle w:val="span"/>
          <w:rFonts w:ascii="Century Gothic" w:eastAsia="Century Gothic" w:hAnsi="Century Gothic" w:cs="Century Gothic"/>
          <w:color w:val="31849B" w:themeColor="accent5" w:themeShade="BF"/>
          <w:sz w:val="32"/>
          <w:szCs w:val="32"/>
        </w:rPr>
        <w:t xml:space="preserve">Data Entry Administrator / Clerk / Represenatative </w:t>
      </w:r>
    </w:p>
    <w:p w14:paraId="773C6D28" w14:textId="4354E388" w:rsidR="003D0473" w:rsidRPr="00B16C7C" w:rsidRDefault="00000000" w:rsidP="00B16C7C">
      <w:pPr>
        <w:pStyle w:val="divaddress"/>
        <w:rPr>
          <w:rFonts w:ascii="Century Gothic" w:eastAsia="Century Gothic" w:hAnsi="Century Gothic" w:cs="Century Gothic"/>
          <w:b/>
          <w:bCs/>
          <w:color w:val="31849B" w:themeColor="accent5" w:themeShade="BF"/>
        </w:rPr>
      </w:pPr>
      <w:r w:rsidRPr="00B16C7C">
        <w:rPr>
          <w:rStyle w:val="span"/>
          <w:rFonts w:ascii="Century Gothic" w:eastAsia="Century Gothic" w:hAnsi="Century Gothic" w:cs="Century Gothic"/>
          <w:b/>
          <w:bCs/>
          <w:color w:val="31849B" w:themeColor="accent5" w:themeShade="BF"/>
        </w:rPr>
        <w:t>Corcoran, MN 55430</w:t>
      </w:r>
      <w:r w:rsidRPr="00B16C7C">
        <w:rPr>
          <w:rFonts w:ascii="Century Gothic" w:eastAsia="Century Gothic" w:hAnsi="Century Gothic" w:cs="Century Gothic"/>
          <w:b/>
          <w:bCs/>
          <w:color w:val="31849B" w:themeColor="accent5" w:themeShade="BF"/>
        </w:rPr>
        <w:t xml:space="preserve"> </w:t>
      </w:r>
      <w:r w:rsidR="00B16C7C" w:rsidRPr="00B16C7C">
        <w:rPr>
          <w:rFonts w:ascii="Century Gothic" w:eastAsia="Century Gothic" w:hAnsi="Century Gothic" w:cs="Century Gothic"/>
          <w:b/>
          <w:bCs/>
          <w:color w:val="31849B" w:themeColor="accent5" w:themeShade="BF"/>
        </w:rPr>
        <w:t xml:space="preserve">/ </w:t>
      </w:r>
      <w:r w:rsidR="00197694">
        <w:rPr>
          <w:rStyle w:val="span"/>
          <w:rFonts w:ascii="Century Gothic" w:eastAsia="Century Gothic" w:hAnsi="Century Gothic" w:cs="Century Gothic"/>
          <w:b/>
          <w:bCs/>
          <w:color w:val="31849B" w:themeColor="accent5" w:themeShade="BF"/>
        </w:rPr>
        <w:t>612-394-5029</w:t>
      </w:r>
      <w:r w:rsidR="00B16C7C" w:rsidRPr="00B16C7C">
        <w:rPr>
          <w:rStyle w:val="span"/>
          <w:rFonts w:ascii="Century Gothic" w:eastAsia="Century Gothic" w:hAnsi="Century Gothic" w:cs="Century Gothic"/>
          <w:b/>
          <w:bCs/>
          <w:color w:val="31849B" w:themeColor="accent5" w:themeShade="BF"/>
        </w:rPr>
        <w:t xml:space="preserve"> /</w:t>
      </w:r>
      <w:r w:rsidRPr="00B16C7C">
        <w:rPr>
          <w:rFonts w:ascii="Century Gothic" w:eastAsia="Century Gothic" w:hAnsi="Century Gothic" w:cs="Century Gothic"/>
          <w:b/>
          <w:bCs/>
          <w:color w:val="31849B" w:themeColor="accent5" w:themeShade="BF"/>
        </w:rPr>
        <w:t xml:space="preserve"> </w:t>
      </w:r>
      <w:r w:rsidRPr="00B16C7C">
        <w:rPr>
          <w:rStyle w:val="span"/>
          <w:rFonts w:ascii="Century Gothic" w:eastAsia="Century Gothic" w:hAnsi="Century Gothic" w:cs="Century Gothic"/>
          <w:b/>
          <w:bCs/>
          <w:color w:val="31849B" w:themeColor="accent5" w:themeShade="BF"/>
        </w:rPr>
        <w:t>sushma</w:t>
      </w:r>
      <w:r w:rsidR="00213A04">
        <w:rPr>
          <w:rStyle w:val="span"/>
          <w:rFonts w:ascii="Century Gothic" w:eastAsia="Century Gothic" w:hAnsi="Century Gothic" w:cs="Century Gothic"/>
          <w:b/>
          <w:bCs/>
          <w:color w:val="31849B" w:themeColor="accent5" w:themeShade="BF"/>
        </w:rPr>
        <w:t>pdara</w:t>
      </w:r>
      <w:r w:rsidRPr="00B16C7C">
        <w:rPr>
          <w:rStyle w:val="span"/>
          <w:rFonts w:ascii="Century Gothic" w:eastAsia="Century Gothic" w:hAnsi="Century Gothic" w:cs="Century Gothic"/>
          <w:b/>
          <w:bCs/>
          <w:color w:val="31849B" w:themeColor="accent5" w:themeShade="BF"/>
        </w:rPr>
        <w:t>@gmail.com</w:t>
      </w:r>
      <w:r w:rsidRPr="00B16C7C">
        <w:rPr>
          <w:rFonts w:ascii="Century Gothic" w:eastAsia="Century Gothic" w:hAnsi="Century Gothic" w:cs="Century Gothic"/>
          <w:b/>
          <w:bCs/>
          <w:color w:val="31849B" w:themeColor="accent5" w:themeShade="BF"/>
        </w:rPr>
        <w:t xml:space="preserve"> </w:t>
      </w:r>
      <w:r w:rsidR="00B16C7C" w:rsidRPr="00B16C7C">
        <w:rPr>
          <w:rFonts w:ascii="Century Gothic" w:eastAsia="Century Gothic" w:hAnsi="Century Gothic" w:cs="Century Gothic"/>
          <w:caps w:val="0"/>
          <w:color w:val="31849B" w:themeColor="accent5" w:themeShade="BF"/>
        </w:rPr>
        <w:t xml:space="preserve"> </w:t>
      </w:r>
    </w:p>
    <w:p w14:paraId="643495B5" w14:textId="77777777" w:rsidR="003D0473" w:rsidRDefault="003D0473">
      <w:pPr>
        <w:pStyle w:val="divdocumentdivPARAGRAPHCNTCcntcbottomborder"/>
        <w:spacing w:line="300" w:lineRule="exact"/>
        <w:rPr>
          <w:rFonts w:ascii="Century Gothic" w:eastAsia="Century Gothic" w:hAnsi="Century Gothic" w:cs="Century Gothic"/>
          <w:caps/>
          <w:color w:val="787C85"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60"/>
      </w:tblGrid>
      <w:tr w:rsidR="003D0473" w14:paraId="535F8C89" w14:textId="77777777">
        <w:trPr>
          <w:tblCellSpacing w:w="0" w:type="dxa"/>
        </w:trPr>
        <w:tc>
          <w:tcPr>
            <w:tcW w:w="2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50603C76" w14:textId="0CEA2C58" w:rsidR="003D0473" w:rsidRPr="00B16C7C" w:rsidRDefault="00000000">
            <w:pPr>
              <w:pStyle w:val="divdocumentdivsectiontitle"/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</w:pPr>
            <w:r w:rsidRPr="00B16C7C"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  <w:t>Professional Summary</w:t>
            </w:r>
            <w:r w:rsidR="00B16C7C" w:rsidRPr="00B16C7C"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  <w:t>:</w:t>
            </w:r>
          </w:p>
        </w:tc>
        <w:tc>
          <w:tcPr>
            <w:tcW w:w="796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16FC5070" w14:textId="4B9C4353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Experienced </w:t>
            </w:r>
            <w:r w:rsidRPr="00B16C7C">
              <w:rPr>
                <w:rStyle w:val="divdocumentdivparagraphWrapper"/>
                <w:rFonts w:ascii="Century Gothic" w:eastAsia="Century Gothic" w:hAnsi="Century Gothic" w:cs="Century Gothic"/>
                <w:b/>
                <w:bCs/>
              </w:rPr>
              <w:t>Data Entry and Administrative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 </w:t>
            </w:r>
            <w:r w:rsidR="00B16C7C"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with </w:t>
            </w:r>
            <w:r w:rsidR="00B16C7C" w:rsidRPr="00B16C7C">
              <w:rPr>
                <w:rStyle w:val="divdocumentdivparagraphWrapper"/>
                <w:rFonts w:ascii="Century Gothic" w:eastAsia="Century Gothic" w:hAnsi="Century Gothic" w:cs="Century Gothic"/>
                <w:b/>
                <w:bCs/>
              </w:rPr>
              <w:t>5+ years</w:t>
            </w:r>
            <w:r w:rsidR="00B16C7C"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 of p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rofessional </w:t>
            </w:r>
            <w:r w:rsidR="00B16C7C"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experience 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with a background spanning </w:t>
            </w:r>
            <w:r w:rsidRPr="00B16C7C">
              <w:rPr>
                <w:rStyle w:val="divdocumentdivparagraphWrapper"/>
                <w:rFonts w:ascii="Century Gothic" w:eastAsia="Century Gothic" w:hAnsi="Century Gothic" w:cs="Century Gothic"/>
                <w:b/>
                <w:bCs/>
              </w:rPr>
              <w:t xml:space="preserve">telecom, banking, </w:t>
            </w:r>
            <w:r w:rsidRPr="00B16C7C">
              <w:rPr>
                <w:rStyle w:val="divdocumentdivparagraphWrapper"/>
                <w:rFonts w:ascii="Century Gothic" w:eastAsia="Century Gothic" w:hAnsi="Century Gothic" w:cs="Century Gothic"/>
              </w:rPr>
              <w:t>and</w:t>
            </w:r>
            <w:r w:rsidRPr="00B16C7C">
              <w:rPr>
                <w:rStyle w:val="divdocumentdivparagraphWrapper"/>
                <w:rFonts w:ascii="Century Gothic" w:eastAsia="Century Gothic" w:hAnsi="Century Gothic" w:cs="Century Gothic"/>
                <w:b/>
                <w:bCs/>
              </w:rPr>
              <w:t xml:space="preserve"> healthcare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 industries.</w:t>
            </w:r>
          </w:p>
          <w:p w14:paraId="68A69CCC" w14:textId="77777777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>Proficient in handling large volumes of data with high accuracy and maintaining clean, organized digital records.</w:t>
            </w:r>
          </w:p>
          <w:p w14:paraId="5ADA1C38" w14:textId="77777777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Skilled in using tools like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Epic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,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Cerner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,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Salesforce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,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Oracle CRM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,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Core Banking Systems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 to input and manage data effectively.</w:t>
            </w:r>
          </w:p>
          <w:p w14:paraId="7C796F93" w14:textId="5EE34245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Strong understanding of compliance requirements, including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HIPAA</w:t>
            </w:r>
            <w:r w:rsidR="00B16C7C"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GDPR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>, when handling sensitive customer and patient information.</w:t>
            </w:r>
          </w:p>
          <w:p w14:paraId="59BA556F" w14:textId="77777777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Supported HR departments with employee onboarding, attendance tracking, and updating personnel records using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HRIS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 systems like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ADP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Kronos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>.</w:t>
            </w:r>
          </w:p>
          <w:p w14:paraId="5C6C670D" w14:textId="77777777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>Collaborated closely with billing, customer service, and technical support teams to maintain data integrity and improve workflow efficiency.</w:t>
            </w:r>
          </w:p>
          <w:p w14:paraId="45BA54DC" w14:textId="77777777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Proficient in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Microsoft Office Suite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, especially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00000"/>
              </w:rPr>
              <w:t>Excel</w:t>
            </w:r>
            <w:r>
              <w:rPr>
                <w:rStyle w:val="divdocumentdivparagraphWrapper"/>
                <w:rFonts w:ascii="Century Gothic" w:eastAsia="Century Gothic" w:hAnsi="Century Gothic" w:cs="Century Gothic"/>
              </w:rPr>
              <w:t>, for generating reports, managing logs, and performing basic data analysis.</w:t>
            </w:r>
          </w:p>
          <w:p w14:paraId="18564E6C" w14:textId="77777777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>Demonstrated ability to identify and correct data discrepancies, ensuring smooth back-end processing and reducing downstream errors.</w:t>
            </w:r>
          </w:p>
          <w:p w14:paraId="420B3830" w14:textId="77777777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>Adaptable to various internal systems and tools with a quick learning curve and strong problem-solving mindset.</w:t>
            </w:r>
          </w:p>
          <w:p w14:paraId="437750B2" w14:textId="77777777" w:rsidR="003D0473" w:rsidRDefault="00000000">
            <w:pPr>
              <w:pStyle w:val="divdocument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>
              <w:rPr>
                <w:rStyle w:val="divdocumentdivparagraphWrapper"/>
                <w:rFonts w:ascii="Century Gothic" w:eastAsia="Century Gothic" w:hAnsi="Century Gothic" w:cs="Century Gothic"/>
              </w:rPr>
              <w:t>Known for meeting tight deadlines, maintaining confidentiality, and providing reliable administrative support in high-pressure environments.</w:t>
            </w:r>
          </w:p>
        </w:tc>
      </w:tr>
    </w:tbl>
    <w:p w14:paraId="139F55BD" w14:textId="77777777" w:rsidR="003D0473" w:rsidRDefault="003D0473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60"/>
      </w:tblGrid>
      <w:tr w:rsidR="003D0473" w14:paraId="7F2CA8B3" w14:textId="77777777">
        <w:trPr>
          <w:tblCellSpacing w:w="0" w:type="dxa"/>
        </w:trPr>
        <w:tc>
          <w:tcPr>
            <w:tcW w:w="2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62A8F1B3" w14:textId="5A747245" w:rsidR="003D0473" w:rsidRPr="00B16C7C" w:rsidRDefault="00B16C7C">
            <w:pPr>
              <w:pStyle w:val="divdocumentdivsectiontitle"/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</w:pPr>
            <w:r w:rsidRPr="00B16C7C"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  <w:t xml:space="preserve">Tehnical skills and software: </w:t>
            </w:r>
          </w:p>
        </w:tc>
        <w:tc>
          <w:tcPr>
            <w:tcW w:w="796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830"/>
              <w:gridCol w:w="300"/>
              <w:gridCol w:w="3830"/>
            </w:tblGrid>
            <w:tr w:rsidR="003D0473" w14:paraId="4DBAE071" w14:textId="77777777">
              <w:trPr>
                <w:tblCellSpacing w:w="0" w:type="dxa"/>
              </w:trPr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064D4928" w14:textId="1799B515" w:rsidR="003D0473" w:rsidRDefault="00B16C7C">
                  <w:pPr>
                    <w:pStyle w:val="divdocumentskliSeculli"/>
                    <w:numPr>
                      <w:ilvl w:val="0"/>
                      <w:numId w:val="2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VLOOKUP, HLOOKUP and Pivot table</w:t>
                  </w:r>
                </w:p>
                <w:p w14:paraId="5DFC30F0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2EEE43E0" w14:textId="77777777" w:rsidR="003D0473" w:rsidRDefault="003D0473"/>
              </w:tc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05AEB64E" w14:textId="77777777" w:rsidR="003D0473" w:rsidRDefault="00000000">
                  <w:pPr>
                    <w:pStyle w:val="divdocumentskliSeculli"/>
                    <w:numPr>
                      <w:ilvl w:val="0"/>
                      <w:numId w:val="3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Electronic Records Management</w:t>
                  </w:r>
                </w:p>
                <w:p w14:paraId="1A947E38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</w:tr>
            <w:tr w:rsidR="003D0473" w14:paraId="02F84340" w14:textId="77777777">
              <w:trPr>
                <w:tblCellSpacing w:w="0" w:type="dxa"/>
              </w:trPr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15412E70" w14:textId="77777777" w:rsidR="003D0473" w:rsidRDefault="00000000">
                  <w:pPr>
                    <w:pStyle w:val="divdocumentskliSeculli"/>
                    <w:numPr>
                      <w:ilvl w:val="0"/>
                      <w:numId w:val="4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Document Verification</w:t>
                  </w:r>
                </w:p>
                <w:p w14:paraId="009F3AEF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77A497CC" w14:textId="77777777" w:rsidR="003D0473" w:rsidRDefault="003D0473"/>
              </w:tc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00605710" w14:textId="77777777" w:rsidR="003D0473" w:rsidRDefault="00000000">
                  <w:pPr>
                    <w:pStyle w:val="divdocumentskliSeculli"/>
                    <w:numPr>
                      <w:ilvl w:val="0"/>
                      <w:numId w:val="5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Administrative Support</w:t>
                  </w:r>
                </w:p>
                <w:p w14:paraId="0AF8B9B0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</w:tr>
            <w:tr w:rsidR="003D0473" w14:paraId="7EB4144E" w14:textId="77777777">
              <w:trPr>
                <w:tblCellSpacing w:w="0" w:type="dxa"/>
              </w:trPr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0938937C" w14:textId="77777777" w:rsidR="003D0473" w:rsidRDefault="00000000">
                  <w:pPr>
                    <w:pStyle w:val="divdocumentskliSeculli"/>
                    <w:numPr>
                      <w:ilvl w:val="0"/>
                      <w:numId w:val="6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Google Suite</w:t>
                  </w:r>
                </w:p>
                <w:p w14:paraId="5A7EAAD5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486C8C72" w14:textId="77777777" w:rsidR="003D0473" w:rsidRDefault="003D0473"/>
              </w:tc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0754C005" w14:textId="77777777" w:rsidR="003D0473" w:rsidRDefault="00000000">
                  <w:pPr>
                    <w:pStyle w:val="divdocumentskliSeculli"/>
                    <w:numPr>
                      <w:ilvl w:val="0"/>
                      <w:numId w:val="7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Billing and Invoicing</w:t>
                  </w:r>
                </w:p>
                <w:p w14:paraId="595721AF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</w:tr>
            <w:tr w:rsidR="003D0473" w14:paraId="41D64D4C" w14:textId="77777777">
              <w:trPr>
                <w:tblCellSpacing w:w="0" w:type="dxa"/>
              </w:trPr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5D7BFD74" w14:textId="77777777" w:rsidR="003D0473" w:rsidRDefault="00000000">
                  <w:pPr>
                    <w:pStyle w:val="divdocumentskliSeculli"/>
                    <w:numPr>
                      <w:ilvl w:val="0"/>
                      <w:numId w:val="8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lastRenderedPageBreak/>
                    <w:t>Customer Data Management</w:t>
                  </w:r>
                </w:p>
                <w:p w14:paraId="78B73490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276867F5" w14:textId="77777777" w:rsidR="003D0473" w:rsidRDefault="003D0473"/>
              </w:tc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B68EE5A" w14:textId="77777777" w:rsidR="003D0473" w:rsidRDefault="00000000">
                  <w:pPr>
                    <w:pStyle w:val="divdocumentskliSeculli"/>
                    <w:numPr>
                      <w:ilvl w:val="0"/>
                      <w:numId w:val="9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Confidential Information Handling</w:t>
                  </w:r>
                </w:p>
                <w:p w14:paraId="338CF66C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</w:tr>
            <w:tr w:rsidR="003D0473" w14:paraId="1A7F541F" w14:textId="77777777">
              <w:trPr>
                <w:tblCellSpacing w:w="0" w:type="dxa"/>
              </w:trPr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55604210" w14:textId="77777777" w:rsidR="003D0473" w:rsidRDefault="00000000">
                  <w:pPr>
                    <w:pStyle w:val="divdocumentskliSeculli"/>
                    <w:numPr>
                      <w:ilvl w:val="0"/>
                      <w:numId w:val="10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Microsoft Excel Suite</w:t>
                  </w:r>
                </w:p>
                <w:p w14:paraId="68D33767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0A015139" w14:textId="77777777" w:rsidR="003D0473" w:rsidRDefault="003D0473"/>
              </w:tc>
              <w:tc>
                <w:tcPr>
                  <w:tcW w:w="383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F95B346" w14:textId="77777777" w:rsidR="003D0473" w:rsidRDefault="00000000">
                  <w:pPr>
                    <w:pStyle w:val="divdocumentskliSeculli"/>
                    <w:numPr>
                      <w:ilvl w:val="0"/>
                      <w:numId w:val="11"/>
                    </w:numPr>
                    <w:spacing w:line="340" w:lineRule="atLeast"/>
                    <w:ind w:left="200" w:hanging="210"/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00000"/>
                    </w:rPr>
                    <w:t>Time Management and Multitasking</w:t>
                  </w:r>
                </w:p>
                <w:p w14:paraId="5D0B6DC7" w14:textId="77777777" w:rsidR="003D0473" w:rsidRDefault="00000000">
                  <w:pPr>
                    <w:pStyle w:val="div"/>
                    <w:spacing w:line="20" w:lineRule="exact"/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</w:pPr>
                  <w:r>
                    <w:rPr>
                      <w:rStyle w:val="documentskliSecparagraph"/>
                      <w:rFonts w:ascii="Century Gothic" w:eastAsia="Century Gothic" w:hAnsi="Century Gothic" w:cs="Century Gothic"/>
                      <w:color w:val="000000"/>
                    </w:rPr>
                    <w:t> </w:t>
                  </w:r>
                </w:p>
              </w:tc>
            </w:tr>
          </w:tbl>
          <w:p w14:paraId="21CAE129" w14:textId="77777777" w:rsidR="003D0473" w:rsidRDefault="003D0473">
            <w:pPr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000000"/>
              </w:rPr>
            </w:pPr>
          </w:p>
        </w:tc>
      </w:tr>
    </w:tbl>
    <w:p w14:paraId="6F50CDD1" w14:textId="77777777" w:rsidR="003D0473" w:rsidRDefault="003D0473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60"/>
      </w:tblGrid>
      <w:tr w:rsidR="003D0473" w14:paraId="3F1A0262" w14:textId="77777777">
        <w:trPr>
          <w:tblCellSpacing w:w="0" w:type="dxa"/>
        </w:trPr>
        <w:tc>
          <w:tcPr>
            <w:tcW w:w="2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09F4AF42" w14:textId="24731EBF" w:rsidR="00B16C7C" w:rsidRPr="00B16C7C" w:rsidRDefault="00B16C7C">
            <w:pPr>
              <w:pStyle w:val="divdocumentdivsectiontitle"/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</w:pPr>
            <w:r w:rsidRPr="00B16C7C"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  <w:t>Emplyoment History:</w:t>
            </w:r>
          </w:p>
        </w:tc>
        <w:tc>
          <w:tcPr>
            <w:tcW w:w="796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0AF432D9" w14:textId="77777777" w:rsidR="003D0473" w:rsidRPr="00B16C7C" w:rsidRDefault="00000000">
            <w:pPr>
              <w:pStyle w:val="divdocumentsinglecolumn"/>
              <w:spacing w:line="340" w:lineRule="atLeast"/>
              <w:rPr>
                <w:rStyle w:val="divdocumentdivparagraphWrapper"/>
                <w:rFonts w:ascii="Century Gothic" w:eastAsia="Century Gothic" w:hAnsi="Century Gothic" w:cs="Century Gothic"/>
                <w:b/>
                <w:bCs/>
                <w:color w:val="000000" w:themeColor="text1"/>
              </w:rPr>
            </w:pPr>
            <w:r w:rsidRPr="00B16C7C">
              <w:rPr>
                <w:rStyle w:val="jobdates"/>
                <w:rFonts w:ascii="Century Gothic" w:eastAsia="Century Gothic" w:hAnsi="Century Gothic" w:cs="Century Gothic"/>
                <w:b/>
                <w:bCs/>
                <w:color w:val="000000" w:themeColor="text1"/>
              </w:rPr>
              <w:t>March 2023</w:t>
            </w:r>
            <w:r w:rsidRPr="00B16C7C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 w:themeColor="text1"/>
              </w:rPr>
              <w:t>-</w:t>
            </w:r>
            <w:r w:rsidRPr="00B16C7C">
              <w:rPr>
                <w:rStyle w:val="jobdates"/>
                <w:rFonts w:ascii="Century Gothic" w:eastAsia="Century Gothic" w:hAnsi="Century Gothic" w:cs="Century Gothic"/>
                <w:b/>
                <w:bCs/>
                <w:color w:val="000000" w:themeColor="text1"/>
              </w:rPr>
              <w:t>Current</w:t>
            </w:r>
            <w:r w:rsidRPr="00B16C7C">
              <w:rPr>
                <w:rStyle w:val="singlecolumnspanpaddedlinenth-child1"/>
                <w:rFonts w:ascii="Century Gothic" w:eastAsia="Century Gothic" w:hAnsi="Century Gothic" w:cs="Century Gothic"/>
                <w:b/>
                <w:bCs/>
                <w:color w:val="000000" w:themeColor="text1"/>
              </w:rPr>
              <w:t xml:space="preserve"> </w:t>
            </w:r>
          </w:p>
          <w:p w14:paraId="554F6754" w14:textId="3BC5D4C1" w:rsidR="003D0473" w:rsidRDefault="00000000">
            <w:pPr>
              <w:pStyle w:val="spanpaddedline"/>
              <w:spacing w:line="340" w:lineRule="atLeast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jobtitle"/>
                <w:rFonts w:ascii="Century Gothic" w:eastAsia="Century Gothic" w:hAnsi="Century Gothic" w:cs="Century Gothic"/>
                <w:color w:val="000000"/>
              </w:rPr>
              <w:t>Data Entry Administrator</w:t>
            </w: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 xml:space="preserve"> | </w:t>
            </w:r>
            <w:r w:rsidR="00B16C7C">
              <w:rPr>
                <w:rStyle w:val="span"/>
                <w:rFonts w:ascii="Century Gothic" w:eastAsia="Century Gothic" w:hAnsi="Century Gothic" w:cs="Century Gothic"/>
                <w:color w:val="000000"/>
              </w:rPr>
              <w:t xml:space="preserve">Abbott </w:t>
            </w: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Healthcare | Remote</w:t>
            </w:r>
          </w:p>
          <w:p w14:paraId="52D579EF" w14:textId="77777777" w:rsidR="00B16C7C" w:rsidRDefault="00B16C7C">
            <w:pPr>
              <w:pStyle w:val="spanpaddedline"/>
              <w:spacing w:line="340" w:lineRule="atLeast"/>
              <w:rPr>
                <w:rStyle w:val="divdocumentdivparagraphWrapper"/>
                <w:rFonts w:ascii="Century Gothic" w:eastAsia="Century Gothic" w:hAnsi="Century Gothic" w:cs="Century Gothic"/>
              </w:rPr>
            </w:pPr>
          </w:p>
          <w:p w14:paraId="623BD9B4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Entered patient information, medical histories, and visit notes into Electronic Health Record (EHR) systems like Epic and Cerner.</w:t>
            </w:r>
          </w:p>
          <w:p w14:paraId="2D1BC694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Processed insurance claims, lab results, and billing data, ensuring accuracy and HIPAA compliance.</w:t>
            </w:r>
          </w:p>
          <w:p w14:paraId="1D9DDCBB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Uploaded and indexed scanned documents such as prescriptions, referrals, and consent forms into patient files.</w:t>
            </w:r>
          </w:p>
          <w:p w14:paraId="4C29B7EB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Verified insurance eligibility and updated coverage details before scheduling medical procedures.</w:t>
            </w:r>
          </w:p>
          <w:p w14:paraId="77817EDF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Managed front-desk responsibilities including appointment scheduling, handling calls, and coordinating with departments for patient flow.</w:t>
            </w:r>
          </w:p>
          <w:p w14:paraId="3DED1C4F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Maintained organized filing systems for both digital and physical records (e.g., medical files, office supplies, compliance logs).</w:t>
            </w:r>
          </w:p>
          <w:p w14:paraId="4C63E0BC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Prepared internal reports on patient visits, billing status, and data entry turnaround times for management review.</w:t>
            </w:r>
          </w:p>
          <w:p w14:paraId="2EB16490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Supported HR team with onboarding tasks such as collecting new hire paperwork, verifying credentials, and entering employee information into HRIS systems.</w:t>
            </w:r>
          </w:p>
          <w:p w14:paraId="666BC11A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Maintained employee attendance logs, leave records, and shift schedules for healthcare staff.</w:t>
            </w:r>
          </w:p>
          <w:p w14:paraId="4EDBE5A6" w14:textId="77777777" w:rsidR="003D0473" w:rsidRDefault="00000000">
            <w:pPr>
              <w:pStyle w:val="divdocumentulli"/>
              <w:numPr>
                <w:ilvl w:val="0"/>
                <w:numId w:val="12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Assisted in coordinating staff training sessions, wellness programs, and internal communication notices.</w:t>
            </w:r>
          </w:p>
          <w:p w14:paraId="6505FE06" w14:textId="77777777" w:rsidR="003D0473" w:rsidRPr="00B16C7C" w:rsidRDefault="00000000">
            <w:pPr>
              <w:pStyle w:val="divdocumentsinglecolumn"/>
              <w:spacing w:before="200" w:line="340" w:lineRule="atLeast"/>
              <w:rPr>
                <w:rStyle w:val="divdocumentdivparagraphWrapper"/>
                <w:rFonts w:ascii="Century Gothic" w:eastAsia="Century Gothic" w:hAnsi="Century Gothic" w:cs="Century Gothic"/>
                <w:color w:val="000000" w:themeColor="text1"/>
              </w:rPr>
            </w:pPr>
            <w:r w:rsidRPr="00B16C7C">
              <w:rPr>
                <w:rStyle w:val="jobdates"/>
                <w:rFonts w:ascii="Century Gothic" w:eastAsia="Century Gothic" w:hAnsi="Century Gothic" w:cs="Century Gothic"/>
                <w:color w:val="000000" w:themeColor="text1"/>
              </w:rPr>
              <w:t>July 2021</w:t>
            </w:r>
            <w:r w:rsidRPr="00B16C7C">
              <w:rPr>
                <w:rStyle w:val="span"/>
                <w:rFonts w:ascii="Century Gothic" w:eastAsia="Century Gothic" w:hAnsi="Century Gothic" w:cs="Century Gothic"/>
                <w:color w:val="000000" w:themeColor="text1"/>
              </w:rPr>
              <w:t>-</w:t>
            </w:r>
            <w:r w:rsidRPr="00B16C7C">
              <w:rPr>
                <w:rStyle w:val="jobdates"/>
                <w:rFonts w:ascii="Century Gothic" w:eastAsia="Century Gothic" w:hAnsi="Century Gothic" w:cs="Century Gothic"/>
                <w:color w:val="000000" w:themeColor="text1"/>
              </w:rPr>
              <w:t>February 2023</w:t>
            </w:r>
            <w:r w:rsidRPr="00B16C7C">
              <w:rPr>
                <w:rStyle w:val="singlecolumnspanpaddedlinenth-child1"/>
                <w:rFonts w:ascii="Century Gothic" w:eastAsia="Century Gothic" w:hAnsi="Century Gothic" w:cs="Century Gothic"/>
                <w:color w:val="000000" w:themeColor="text1"/>
              </w:rPr>
              <w:t xml:space="preserve"> </w:t>
            </w:r>
          </w:p>
          <w:p w14:paraId="31EF1B86" w14:textId="55104CBA" w:rsidR="003D0473" w:rsidRDefault="00000000">
            <w:pPr>
              <w:pStyle w:val="spanpaddedline"/>
              <w:spacing w:line="340" w:lineRule="atLeast"/>
              <w:rPr>
                <w:rStyle w:val="span"/>
                <w:rFonts w:ascii="Century Gothic" w:eastAsia="Century Gothic" w:hAnsi="Century Gothic" w:cs="Century Gothic"/>
                <w:color w:val="000000" w:themeColor="text1"/>
              </w:rPr>
            </w:pPr>
            <w:r w:rsidRPr="00B16C7C">
              <w:rPr>
                <w:rStyle w:val="jobtitle"/>
                <w:rFonts w:ascii="Century Gothic" w:eastAsia="Century Gothic" w:hAnsi="Century Gothic" w:cs="Century Gothic"/>
                <w:color w:val="000000" w:themeColor="text1"/>
              </w:rPr>
              <w:t>Data Entry Clerk</w:t>
            </w:r>
            <w:r w:rsidRPr="00B16C7C">
              <w:rPr>
                <w:rStyle w:val="span"/>
                <w:rFonts w:ascii="Century Gothic" w:eastAsia="Century Gothic" w:hAnsi="Century Gothic" w:cs="Century Gothic"/>
                <w:color w:val="000000" w:themeColor="text1"/>
              </w:rPr>
              <w:t xml:space="preserve"> | </w:t>
            </w:r>
            <w:r w:rsidR="00B16C7C">
              <w:rPr>
                <w:rStyle w:val="span"/>
                <w:rFonts w:ascii="Century Gothic" w:eastAsia="Century Gothic" w:hAnsi="Century Gothic" w:cs="Century Gothic"/>
                <w:color w:val="000000" w:themeColor="text1"/>
              </w:rPr>
              <w:t xml:space="preserve">PNC </w:t>
            </w:r>
            <w:r w:rsidRPr="00B16C7C">
              <w:rPr>
                <w:rStyle w:val="span"/>
                <w:rFonts w:ascii="Century Gothic" w:eastAsia="Century Gothic" w:hAnsi="Century Gothic" w:cs="Century Gothic"/>
                <w:color w:val="000000" w:themeColor="text1"/>
              </w:rPr>
              <w:t>Bank | Remote</w:t>
            </w:r>
          </w:p>
          <w:p w14:paraId="1B3B3165" w14:textId="77777777" w:rsidR="00B16C7C" w:rsidRPr="00B16C7C" w:rsidRDefault="00B16C7C">
            <w:pPr>
              <w:pStyle w:val="spanpaddedline"/>
              <w:spacing w:line="340" w:lineRule="atLeast"/>
              <w:rPr>
                <w:rStyle w:val="divdocumentdivparagraphWrapper"/>
                <w:rFonts w:ascii="Century Gothic" w:eastAsia="Century Gothic" w:hAnsi="Century Gothic" w:cs="Century Gothic"/>
                <w:color w:val="000000" w:themeColor="text1"/>
              </w:rPr>
            </w:pPr>
          </w:p>
          <w:p w14:paraId="3CFFBA5F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Entered new customer account information such as personal details, account types, and contact information into the bank's internal systems.</w:t>
            </w:r>
          </w:p>
          <w:p w14:paraId="399DAE6C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Processed data from checks, deposits, loan applications, and wire transfers with high accuracy.</w:t>
            </w:r>
          </w:p>
          <w:p w14:paraId="71392BE4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Scanned, uploaded, and indexed customer documents including KYC forms, ID proofs, and credit reports.</w:t>
            </w:r>
          </w:p>
          <w:p w14:paraId="3955AEAF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Maintained digital records of daily bank transactions, ensuring entries matched source documents.</w:t>
            </w:r>
          </w:p>
          <w:p w14:paraId="271B35EF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Verified financial data to identify missing information or errors before finalizing records.</w:t>
            </w:r>
          </w:p>
          <w:p w14:paraId="59F0DACE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Handled confidential financial and personal data with care, following bank privacy and compliance policies.</w:t>
            </w:r>
          </w:p>
          <w:p w14:paraId="0806E788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Updated loan repayment schedules, interest rate changes, and customer payment history.</w:t>
            </w:r>
          </w:p>
          <w:p w14:paraId="0BED05F4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Entered data into banking software (like Core Banking Systems, or Excel) for reporting and tracking.</w:t>
            </w:r>
          </w:p>
          <w:p w14:paraId="1F0A284D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Completed daily and weekly data entry goals ahead of schedule while maintaining over 98% accuracy.</w:t>
            </w:r>
          </w:p>
          <w:p w14:paraId="63B8D076" w14:textId="77777777" w:rsidR="003D0473" w:rsidRDefault="00000000">
            <w:pPr>
              <w:pStyle w:val="divdocumentulli"/>
              <w:numPr>
                <w:ilvl w:val="0"/>
                <w:numId w:val="13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Supported other departments like customer service and compliance by providing timely and accurate data updates.</w:t>
            </w:r>
          </w:p>
          <w:p w14:paraId="44222B70" w14:textId="77777777" w:rsidR="003D0473" w:rsidRPr="00B16C7C" w:rsidRDefault="00000000">
            <w:pPr>
              <w:pStyle w:val="divdocumentsinglecolumn"/>
              <w:spacing w:before="200" w:line="340" w:lineRule="atLeast"/>
              <w:rPr>
                <w:rStyle w:val="divdocumentdivparagraphWrapper"/>
                <w:rFonts w:ascii="Century Gothic" w:eastAsia="Century Gothic" w:hAnsi="Century Gothic" w:cs="Century Gothic"/>
                <w:color w:val="000000" w:themeColor="text1"/>
              </w:rPr>
            </w:pPr>
            <w:r w:rsidRPr="00B16C7C">
              <w:rPr>
                <w:rStyle w:val="jobdates"/>
                <w:rFonts w:ascii="Century Gothic" w:eastAsia="Century Gothic" w:hAnsi="Century Gothic" w:cs="Century Gothic"/>
                <w:color w:val="000000" w:themeColor="text1"/>
              </w:rPr>
              <w:t>January 2020</w:t>
            </w:r>
            <w:r w:rsidRPr="00B16C7C">
              <w:rPr>
                <w:rStyle w:val="span"/>
                <w:rFonts w:ascii="Century Gothic" w:eastAsia="Century Gothic" w:hAnsi="Century Gothic" w:cs="Century Gothic"/>
                <w:color w:val="000000" w:themeColor="text1"/>
              </w:rPr>
              <w:t>-</w:t>
            </w:r>
            <w:r w:rsidRPr="00B16C7C">
              <w:rPr>
                <w:rStyle w:val="jobdates"/>
                <w:rFonts w:ascii="Century Gothic" w:eastAsia="Century Gothic" w:hAnsi="Century Gothic" w:cs="Century Gothic"/>
                <w:color w:val="000000" w:themeColor="text1"/>
              </w:rPr>
              <w:t>June 2021</w:t>
            </w:r>
            <w:r w:rsidRPr="00B16C7C">
              <w:rPr>
                <w:rStyle w:val="singlecolumnspanpaddedlinenth-child1"/>
                <w:rFonts w:ascii="Century Gothic" w:eastAsia="Century Gothic" w:hAnsi="Century Gothic" w:cs="Century Gothic"/>
                <w:color w:val="000000" w:themeColor="text1"/>
              </w:rPr>
              <w:t xml:space="preserve"> </w:t>
            </w:r>
          </w:p>
          <w:p w14:paraId="6DE94918" w14:textId="79D67550" w:rsidR="003D0473" w:rsidRDefault="00000000">
            <w:pPr>
              <w:pStyle w:val="spanpaddedline"/>
              <w:spacing w:line="340" w:lineRule="atLeast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jobtitle"/>
                <w:rFonts w:ascii="Century Gothic" w:eastAsia="Century Gothic" w:hAnsi="Century Gothic" w:cs="Century Gothic"/>
                <w:color w:val="000000"/>
              </w:rPr>
              <w:t>Data Entry Representative</w:t>
            </w: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 xml:space="preserve"> | </w:t>
            </w:r>
            <w:r w:rsidR="00B16C7C">
              <w:rPr>
                <w:rStyle w:val="span"/>
                <w:rFonts w:ascii="Century Gothic" w:eastAsia="Century Gothic" w:hAnsi="Century Gothic" w:cs="Century Gothic"/>
                <w:color w:val="000000"/>
              </w:rPr>
              <w:t xml:space="preserve">Verizon </w:t>
            </w: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Telecom | Remote</w:t>
            </w:r>
          </w:p>
          <w:p w14:paraId="0DE5E50C" w14:textId="77777777" w:rsidR="00B16C7C" w:rsidRDefault="00B16C7C">
            <w:pPr>
              <w:pStyle w:val="spanpaddedline"/>
              <w:spacing w:line="340" w:lineRule="atLeast"/>
              <w:rPr>
                <w:rStyle w:val="divdocumentdivparagraphWrapper"/>
                <w:rFonts w:ascii="Century Gothic" w:eastAsia="Century Gothic" w:hAnsi="Century Gothic" w:cs="Century Gothic"/>
              </w:rPr>
            </w:pPr>
          </w:p>
          <w:p w14:paraId="29A5FCA8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Entered customer details such as names, addresses, phone numbers, and plan types into telecom databases.</w:t>
            </w:r>
          </w:p>
          <w:p w14:paraId="5FDA71E6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Helped update mobile and internet service records for new activations, upgrades, or plan changes.</w:t>
            </w:r>
          </w:p>
          <w:p w14:paraId="5A507F96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Maintained and organized digital files for customer documents like ID proofs and service agreements.</w:t>
            </w:r>
          </w:p>
          <w:p w14:paraId="5D3B8112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Entered billing and payment data to ensure invoices were generated correctly and on time.</w:t>
            </w:r>
          </w:p>
          <w:p w14:paraId="4ED378BD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Worked with the customer support team to correct data errors reported by customers.</w:t>
            </w:r>
          </w:p>
          <w:p w14:paraId="21CBC567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Verified and double-checked information before submitting entries to reduce mistakes.</w:t>
            </w:r>
          </w:p>
          <w:p w14:paraId="2160B29F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Managed daily data entry tasks within tight deadlines, often handling hundreds of entries per day.</w:t>
            </w:r>
          </w:p>
          <w:p w14:paraId="15B14C11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Handled private customer information with care, following company rules to protect data.</w:t>
            </w:r>
          </w:p>
          <w:p w14:paraId="4DBFD488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Assisted the technical team by entering service repair logs and tracking status updates.</w:t>
            </w:r>
          </w:p>
          <w:p w14:paraId="534953A0" w14:textId="77777777" w:rsidR="003D0473" w:rsidRDefault="00000000">
            <w:pPr>
              <w:pStyle w:val="divdocumentulli"/>
              <w:numPr>
                <w:ilvl w:val="0"/>
                <w:numId w:val="14"/>
              </w:numPr>
              <w:spacing w:line="340" w:lineRule="atLeast"/>
              <w:ind w:left="460" w:hanging="210"/>
              <w:rPr>
                <w:rStyle w:val="span"/>
                <w:rFonts w:ascii="Century Gothic" w:eastAsia="Century Gothic" w:hAnsi="Century Gothic" w:cs="Century Gothic"/>
                <w:color w:val="00000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>Prepared simple reports showing how many entries were completed each week.</w:t>
            </w:r>
          </w:p>
        </w:tc>
      </w:tr>
    </w:tbl>
    <w:p w14:paraId="63DA3A99" w14:textId="77777777" w:rsidR="003D0473" w:rsidRDefault="003D0473">
      <w:pPr>
        <w:rPr>
          <w:vanish/>
        </w:rPr>
      </w:pPr>
    </w:p>
    <w:tbl>
      <w:tblPr>
        <w:tblStyle w:val="divdocumentsectionTable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60"/>
      </w:tblGrid>
      <w:tr w:rsidR="003D0473" w14:paraId="27248F69" w14:textId="77777777">
        <w:trPr>
          <w:tblCellSpacing w:w="0" w:type="dxa"/>
        </w:trPr>
        <w:tc>
          <w:tcPr>
            <w:tcW w:w="2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4606E6FC" w14:textId="60D70005" w:rsidR="003D0473" w:rsidRPr="00B16C7C" w:rsidRDefault="00000000">
            <w:pPr>
              <w:pStyle w:val="divdocumentdivsectiontitle"/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</w:pPr>
            <w:r w:rsidRPr="00B16C7C"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  <w:t>Education</w:t>
            </w:r>
            <w:r w:rsidR="00B16C7C" w:rsidRPr="00B16C7C">
              <w:rPr>
                <w:rStyle w:val="divdocumentdivheading"/>
                <w:rFonts w:ascii="Century Gothic" w:eastAsia="Century Gothic" w:hAnsi="Century Gothic" w:cs="Century Gothic"/>
                <w:b/>
                <w:bCs/>
                <w:caps/>
                <w:color w:val="31849B" w:themeColor="accent5" w:themeShade="BF"/>
              </w:rPr>
              <w:t>:</w:t>
            </w:r>
          </w:p>
        </w:tc>
        <w:tc>
          <w:tcPr>
            <w:tcW w:w="796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11D81E80" w14:textId="03B79DF6" w:rsidR="003D0473" w:rsidRPr="00B16C7C" w:rsidRDefault="00000000">
            <w:pPr>
              <w:pStyle w:val="spanpaddedline"/>
              <w:spacing w:line="340" w:lineRule="atLeast"/>
              <w:rPr>
                <w:rStyle w:val="divdocumentdivparagraphWrapper"/>
                <w:rFonts w:ascii="Century Gothic" w:eastAsia="Century Gothic" w:hAnsi="Century Gothic" w:cs="Century Gothic"/>
                <w:b/>
                <w:bCs/>
              </w:rPr>
            </w:pPr>
            <w:r w:rsidRPr="00B16C7C">
              <w:rPr>
                <w:rStyle w:val="degree"/>
                <w:rFonts w:ascii="Century Gothic" w:eastAsia="Century Gothic" w:hAnsi="Century Gothic" w:cs="Century Gothic"/>
                <w:color w:val="000000"/>
              </w:rPr>
              <w:t>MBA</w:t>
            </w:r>
            <w:r w:rsidR="00B16C7C" w:rsidRPr="00B16C7C">
              <w:rPr>
                <w:rStyle w:val="span"/>
                <w:rFonts w:eastAsia="Century Gothic"/>
                <w:b/>
                <w:bCs/>
              </w:rPr>
              <w:t xml:space="preserve"> </w:t>
            </w:r>
            <w:r w:rsidR="00B16C7C" w:rsidRPr="00B16C7C">
              <w:rPr>
                <w:rStyle w:val="span"/>
                <w:rFonts w:ascii="Century Gothic" w:eastAsia="Century Gothic" w:hAnsi="Century Gothic"/>
                <w:b/>
                <w:bCs/>
              </w:rPr>
              <w:t>in</w:t>
            </w:r>
            <w:r w:rsidRPr="00B16C7C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 HR And Marketing </w:t>
            </w:r>
          </w:p>
          <w:p w14:paraId="2B16DCE2" w14:textId="5F7760BE" w:rsidR="003D0473" w:rsidRPr="00B16C7C" w:rsidRDefault="00B16C7C">
            <w:pPr>
              <w:pStyle w:val="spanpaddedline"/>
              <w:spacing w:line="340" w:lineRule="atLeast"/>
              <w:rPr>
                <w:rStyle w:val="divdocumentdivparagraphWrapper"/>
                <w:rFonts w:ascii="Century Gothic" w:eastAsia="Century Gothic" w:hAnsi="Century Gothic" w:cs="Century Gothic"/>
              </w:rPr>
            </w:pPr>
            <w:r w:rsidRPr="00B16C7C">
              <w:rPr>
                <w:rStyle w:val="span"/>
                <w:rFonts w:ascii="Century Gothic" w:eastAsia="Century Gothic" w:hAnsi="Century Gothic" w:cs="Century Gothic"/>
                <w:color w:val="000000"/>
              </w:rPr>
              <w:t xml:space="preserve">Jawaharlal Nehru University </w:t>
            </w:r>
            <w:r>
              <w:rPr>
                <w:rStyle w:val="span"/>
                <w:rFonts w:ascii="Century Gothic" w:eastAsia="Century Gothic" w:hAnsi="Century Gothic" w:cs="Century Gothic"/>
                <w:color w:val="000000"/>
              </w:rPr>
              <w:t xml:space="preserve">- </w:t>
            </w:r>
            <w:r w:rsidRPr="00B16C7C">
              <w:rPr>
                <w:rStyle w:val="span"/>
                <w:rFonts w:ascii="Century Gothic" w:eastAsia="Century Gothic" w:hAnsi="Century Gothic" w:cs="Century Gothic"/>
                <w:color w:val="000000"/>
              </w:rPr>
              <w:t>Hyderabad, IN</w:t>
            </w:r>
            <w:r w:rsidRPr="00B16C7C">
              <w:rPr>
                <w:rStyle w:val="divdocumentdivparagraphWrapper"/>
                <w:rFonts w:ascii="Century Gothic" w:eastAsia="Century Gothic" w:hAnsi="Century Gothic" w:cs="Century Gothic"/>
              </w:rPr>
              <w:t xml:space="preserve"> </w:t>
            </w:r>
          </w:p>
        </w:tc>
      </w:tr>
    </w:tbl>
    <w:p w14:paraId="409E89A8" w14:textId="77777777" w:rsidR="003D0473" w:rsidRDefault="003D0473">
      <w:pPr>
        <w:rPr>
          <w:rFonts w:ascii="Century Gothic" w:eastAsia="Century Gothic" w:hAnsi="Century Gothic" w:cs="Century Gothic"/>
          <w:caps/>
          <w:color w:val="787C85"/>
        </w:rPr>
      </w:pPr>
    </w:p>
    <w:p w14:paraId="1D13DC0F" w14:textId="77777777" w:rsidR="003D0473" w:rsidRDefault="00000000">
      <w:pPr>
        <w:spacing w:line="14" w:lineRule="exact"/>
      </w:pPr>
      <w:r>
        <w:rPr>
          <w:color w:val="FFFFFF"/>
          <w:sz w:val="2"/>
        </w:rPr>
        <w:t>#HRJ#6088876e-9edc-48ee-ba42-5469f9b15586#</w:t>
      </w:r>
    </w:p>
    <w:sectPr w:rsidR="003D0473">
      <w:pgSz w:w="12240" w:h="15840"/>
      <w:pgMar w:top="740" w:right="740" w:bottom="74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0FBE706-0C6F-434B-A164-4851F8BD133F}"/>
    <w:embedBold r:id="rId2" w:fontKey="{73A2AE0A-8D0D-4226-B932-4D5637EDE6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A306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40E3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DEE7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1C4E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E69A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EC1C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2067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8EEA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5276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DE0A1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1C0E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38AB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3A1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84EB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EACA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18C1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D47D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06F3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F5EA8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AE0D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E07B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DE32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A0EC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0362A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D2A17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187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B813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E209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8671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D201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D041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DC5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6A12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9ED1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BE9E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59856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C2457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CA62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E40D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8C57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F006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C24C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50D6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4240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B886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19AD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84D7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AAB3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1221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96E1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523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C014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809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36EA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124F8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B070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3429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EC20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E89C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5848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8823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6EB6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E45A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EAA6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C299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0EE9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EE2C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3472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F244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16EA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D616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FA96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6D5CEA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9CCD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562C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585E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F8425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4A16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C8EE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A06E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DA099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0B9813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EE8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C6D7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3800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B6D6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72EA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F0B2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3835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2CBC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0D5CF0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EBE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B8F8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1C1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C005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B401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EE55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B0F6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1434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F3906C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1666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026E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720F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0066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BC23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04D3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88B8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F42F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0CB4A8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723A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04DC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94DE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E83E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4271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46FF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7E91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82443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A56EE2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0605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EAA2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88C3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902B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AC32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F0BD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C671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9A4E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680934749">
    <w:abstractNumId w:val="0"/>
  </w:num>
  <w:num w:numId="2" w16cid:durableId="1487360904">
    <w:abstractNumId w:val="1"/>
  </w:num>
  <w:num w:numId="3" w16cid:durableId="1911698499">
    <w:abstractNumId w:val="2"/>
  </w:num>
  <w:num w:numId="4" w16cid:durableId="287517099">
    <w:abstractNumId w:val="3"/>
  </w:num>
  <w:num w:numId="5" w16cid:durableId="20210689">
    <w:abstractNumId w:val="4"/>
  </w:num>
  <w:num w:numId="6" w16cid:durableId="913010088">
    <w:abstractNumId w:val="5"/>
  </w:num>
  <w:num w:numId="7" w16cid:durableId="526143449">
    <w:abstractNumId w:val="6"/>
  </w:num>
  <w:num w:numId="8" w16cid:durableId="552160501">
    <w:abstractNumId w:val="7"/>
  </w:num>
  <w:num w:numId="9" w16cid:durableId="1907761811">
    <w:abstractNumId w:val="8"/>
  </w:num>
  <w:num w:numId="10" w16cid:durableId="273446881">
    <w:abstractNumId w:val="9"/>
  </w:num>
  <w:num w:numId="11" w16cid:durableId="994340895">
    <w:abstractNumId w:val="10"/>
  </w:num>
  <w:num w:numId="12" w16cid:durableId="291255749">
    <w:abstractNumId w:val="11"/>
  </w:num>
  <w:num w:numId="13" w16cid:durableId="1000543188">
    <w:abstractNumId w:val="12"/>
  </w:num>
  <w:num w:numId="14" w16cid:durableId="814494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473"/>
    <w:rsid w:val="00197694"/>
    <w:rsid w:val="00213A04"/>
    <w:rsid w:val="003D0473"/>
    <w:rsid w:val="00710FE6"/>
    <w:rsid w:val="008933E1"/>
    <w:rsid w:val="009364EB"/>
    <w:rsid w:val="00B1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1AC1"/>
  <w15:docId w15:val="{1B688298-B01F-4302-8310-96773386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340" w:lineRule="atLeast"/>
    </w:pPr>
    <w:rPr>
      <w:color w:val="000000"/>
      <w:shd w:val="clear" w:color="auto" w:fill="FFFFFF"/>
    </w:rPr>
  </w:style>
  <w:style w:type="paragraph" w:customStyle="1" w:styleId="divdocumentsection">
    <w:name w:val="div_document_section"/>
    <w:basedOn w:val="Normal"/>
    <w:pPr>
      <w:pBdr>
        <w:top w:val="none" w:sz="0" w:space="15" w:color="auto"/>
      </w:pBdr>
    </w:p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40" w:lineRule="atLeast"/>
    </w:pPr>
    <w:rPr>
      <w:b/>
      <w:bCs/>
      <w:caps/>
      <w:color w:val="000000"/>
      <w:sz w:val="74"/>
      <w:szCs w:val="74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rofTitle">
    <w:name w:val="div_profTitle"/>
    <w:basedOn w:val="div"/>
    <w:pPr>
      <w:spacing w:line="520" w:lineRule="atLeast"/>
    </w:pPr>
    <w:rPr>
      <w:caps/>
      <w:sz w:val="32"/>
      <w:szCs w:val="32"/>
    </w:rPr>
  </w:style>
  <w:style w:type="character" w:customStyle="1" w:styleId="divprofTitleCharacter">
    <w:name w:val="div_profTitle Character"/>
    <w:basedOn w:val="divCharacter"/>
    <w:rPr>
      <w:caps/>
      <w:sz w:val="32"/>
      <w:szCs w:val="32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440" w:lineRule="atLeast"/>
    </w:pPr>
    <w:rPr>
      <w:caps/>
      <w:color w:val="787C85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PARAGRAPHCNTCcntcbottomborder">
    <w:name w:val="div_document_div_PARAGRAPH_CNTC_cntcbottomborder"/>
    <w:basedOn w:val="Normal"/>
    <w:pPr>
      <w:pBdr>
        <w:bottom w:val="single" w:sz="40" w:space="0" w:color="9B3016"/>
      </w:pBdr>
    </w:pPr>
  </w:style>
  <w:style w:type="character" w:customStyle="1" w:styleId="divdocumentdivheading">
    <w:name w:val="div_document_div_heading"/>
    <w:basedOn w:val="DefaultParagraphFont"/>
  </w:style>
  <w:style w:type="paragraph" w:customStyle="1" w:styleId="divdocumentdivheadingParagraph">
    <w:name w:val="div_document_div_heading Paragraph"/>
    <w:basedOn w:val="Normal"/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character" w:customStyle="1" w:styleId="divdocumentdivparagraphWrapper">
    <w:name w:val="div_document_div_paragraphWrapper"/>
    <w:basedOn w:val="DefaultParagraphFont"/>
    <w:rPr>
      <w:b w:val="0"/>
      <w:bCs w:val="0"/>
      <w:caps w:val="0"/>
      <w:color w:val="000000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sectionTable">
    <w:name w:val="div_document_section Table"/>
    <w:basedOn w:val="TableNormal"/>
    <w:tblPr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Sushma  Puligandla</dc:title>
  <cp:lastModifiedBy>Anvayapex LLC</cp:lastModifiedBy>
  <cp:revision>6</cp:revision>
  <dcterms:created xsi:type="dcterms:W3CDTF">2025-05-29T14:38:00Z</dcterms:created>
  <dcterms:modified xsi:type="dcterms:W3CDTF">2025-06-05T13:23:00Z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6088876e-9edc-48ee-ba42-5469f9b15586</vt:lpwstr>
  </property>
  <property fmtid="{D5CDD505-2E9C-101B-9397-08002B2CF9AE}" pid="3" name="x1ye=0">
    <vt:lpwstr>IHYAAB+LCAAAAAAABAAUnLVyw1AURD9IhZhKMZPF6sQMFktfH6dIkUnmPevC7ll7xixG0DyDkIjAigyEszAMwYxIsTwKUQIPo84OeLkQEDFtycD8bQ79AGvGk4SMjvQEo72aHTZcgIIEMD48/2LwTVXBGdzjm67QGouQBUyyZM8OQOSwrJ1swFRv/bYVppoAIJ1xCDI5I8/srJ/tudhI4T6wbea1hO/1qqJNfodUyKKt2m8SYn/OGuDfsn0QDtR</vt:lpwstr>
  </property>
  <property fmtid="{D5CDD505-2E9C-101B-9397-08002B2CF9AE}" pid="4" name="x1ye=1">
    <vt:lpwstr>rRG1NR0quF0hwEM+ZuoKBNYsRDYX83SW6fSXQ4s43XO3bzNCvVSUmuOE5hvW8eLyt79ST2qJ2Yi6XyzWI77eMDkMd6xhQ/SNl0IzYOl2kjtauP+SutBVX11vAJBu2CCdsOhlxmoyIGeWXPy7lBRjlQO1VGlCV6MRVCvBDj76xK6NTfnU6AW0+hhhtkRIueVh+0d2Uq9dRhY0ARWOdVg8iuONmFaVQzBsqJVrMEXWDjfW3JJ6bi83qlcFS+X6vos</vt:lpwstr>
  </property>
  <property fmtid="{D5CDD505-2E9C-101B-9397-08002B2CF9AE}" pid="5" name="x1ye=10">
    <vt:lpwstr>78KjDbDylqNmTXlirhRkue02fmlADwAacrbh/UD0tRDQ7EWtfkT2keA57wj62WtvGN/dYKiv6DDoHmaukJNYx9HieRPQbQyvNO6/EJ6siO+KXq9B9TA1/LOjzQbVHn47e4FqzFLtp0UeRuPwIVtsdBjLFUaUofjlKYOLaG4TUmSTvYn2c4h8nNHqXSme8mPW4O7ndfuM5Ixcy0yzB+BOE5YKz8rAEKOnBa628R6W8gkqQQ7Y6dc70ChmCxcUFE2</vt:lpwstr>
  </property>
  <property fmtid="{D5CDD505-2E9C-101B-9397-08002B2CF9AE}" pid="6" name="x1ye=100">
    <vt:lpwstr>3kbhR9aXPmQwTRJ1uDZcDvA8LBe6z2Aamtz4w6ctDM40fNoyD/vNEYzkTInk7CI0keubsG4pmLECTu5ms6JSsbJvQeTap3AyCzHsThfA1xVsuZXPR5d8zlUyjPT+Pspe8I8VsadZQEHf7nrgIOgXliMthwbjOXyrD9BPRTjni5Dp8OkyD/NosBhja6W5qEt/l+p4pej27VdT6+7Lbec3d4fvKwrgsaZ58knPd5M1lkkdS7qSw4gat5ZH1DJmeO2</vt:lpwstr>
  </property>
  <property fmtid="{D5CDD505-2E9C-101B-9397-08002B2CF9AE}" pid="7" name="x1ye=101">
    <vt:lpwstr>T/IqAHGV66vqydMWQbjjTQBpQ2MnYrLSmiQU3jH83DpvJASKF6COYXQ35AsYwtzzTNEtiBHGQLqLWdm1J33R3y8NmtyMnlmtcTNQzcHrtvvux11Tdk/X5qnmmg8tm+HO2Ni2VY8zjRmiZjKaQD0O+odbO0sg9FxoQk4vG8fNAMAIYAUDouJZctAvE9Bv/nEEC4dAH8KOMuKWUwc3bYFJS6lZwoy4r/2yf+r06hlaMuIGipL0OsGaw/usWAF7srB</vt:lpwstr>
  </property>
  <property fmtid="{D5CDD505-2E9C-101B-9397-08002B2CF9AE}" pid="8" name="x1ye=102">
    <vt:lpwstr>ECxdCFSsf0lPMBc670R6qCOay555aoy5DM4X3UI9nq3feYJJQa0kw/KP7NtB/+3IZB2i7WUb8uiO0Llj1SC66MN0XL+UIG0E1XtlJWV6MPHwGaGdm92Lt2uExNta0Hs365Nz4/uAxDDv87P87w5rDEgQzyvjFm+Tw/W7+PqH8jQ/OWevaNmHTgxs96d5PJ45jYfTjB1WVWrSlE3/hpyC0DBDt6lTN0Be1Ij6cAVjEhffVRTWlzeTHj9YrPkuSuf</vt:lpwstr>
  </property>
  <property fmtid="{D5CDD505-2E9C-101B-9397-08002B2CF9AE}" pid="9" name="x1ye=103">
    <vt:lpwstr>NW7RSB+d8JRZEkhMA/0y7mKuxcYKHya2D1XGBy4lflYLlGiyYvW3ZUrxbCXzCKGGBRAXeCpC4MTTCBAjJVkN5kYoIcs8TW0/GCzsA8IXVOxvHCFh2b85rNg1KmMJre2GKHiqBqKVz2/KwrrDCIGvXYwxDamBqtflKXJtxqb8J+WjJXFmFM0Tl5sG2anBp01QH3tHz9Ql15seA0htxKgQT46JBBuyL4jr1HjkzuqlOk8NdZ1iQOI/XXIohpH5NVG</vt:lpwstr>
  </property>
  <property fmtid="{D5CDD505-2E9C-101B-9397-08002B2CF9AE}" pid="10" name="x1ye=104">
    <vt:lpwstr>BwBlt+aQtVh+0QchPTTyGTw8zApje3v41k679fVokSFipwz/9dEUrPhYcTiyDA7zScT+qaSBE/xu8iG4dOzaNhpnnD4Jqtmh/W1cA/Xz20kku5b8TabzaHJqF5uWM9b7PVE0/NxGaFTJLpQYYRGnqmGS4IvZTwr9ZJYtD69RXYDpJVjWbheLpAdgM3rSfLyFz7n0KeAY8h26f+TkutCAlYFCou6CD3wSb0613S13hybd/9Ba66iPEZSWSLVNwhe</vt:lpwstr>
  </property>
  <property fmtid="{D5CDD505-2E9C-101B-9397-08002B2CF9AE}" pid="11" name="x1ye=105">
    <vt:lpwstr>cM2PS8sbtPdoOVHK1VRjYeNQXRz/aIqamFHJXlOBmjyX9g56XEMvRRzcLMIfja8kqGt07fOAYxRDmms1tO39GnTQ+WVLdfqkY2+c7dEAX3Ux8HaWxIt5T0hHJNuc5SK2IKxaEVmCBL3xa7whx3WMIbB8wvSiHAuHMM+jo6i2928aX7acp2G8j/zAuQRt3tYX6t0axHwR1xzzWMeUtwQLxQaUu4foeuVCxORDHwWm09mOmAj9ezzGLcG9uSWe6bw</vt:lpwstr>
  </property>
  <property fmtid="{D5CDD505-2E9C-101B-9397-08002B2CF9AE}" pid="12" name="x1ye=106">
    <vt:lpwstr>k87v3rEASG87U/j6BATQGA2vhglnb0Wr7yqB5e5aJW01SLchZnD1VncA41PaD7dzZg0bg6oCIuoPi3+FSJkdWI5KApfFnb8n4I6NXTTH1BL1+VEDI65Wkh6nc5iNyuHkbjW70NrQmhffvJ5SljrwLVqqVWN2/k1qkA0SB2gQZ/xPFBGthCMAlaRn3jR7c9mptCGE+JRSJpbpFph+VOVomEHYHPPXskaGa6ujaJbdA1y9w/shfhuudDzqKtdAXLF</vt:lpwstr>
  </property>
  <property fmtid="{D5CDD505-2E9C-101B-9397-08002B2CF9AE}" pid="13" name="x1ye=107">
    <vt:lpwstr>QVZNzWkVAtozzo6S3YaAbOOE9ep6moTKh8QaSaDsJsePAwYS3et2aq7C1oM3nHAQCfjirUg7sVXB0GK2z9QHl3zUdIDrnrk2rMFVSh1LRu/zV6PfIw/p3+Atn1PAcacvMiNSEDo7M6bxkdsim21vI0T2dBmCkm62sTLG2LC8jCEkkSxYyYbNJAgwJ5ZSq289qKf4Xu+TwkZQibP2cBdY8ij9/Ye1RgIXcGhQzCHoISpqjpmIjRs/R4UFi0oBPmD</vt:lpwstr>
  </property>
  <property fmtid="{D5CDD505-2E9C-101B-9397-08002B2CF9AE}" pid="14" name="x1ye=108">
    <vt:lpwstr>ijs2aN1WJtZHXBkRI4xwmhv2E/t5OF167CPMwdZ86LyTDYYXMEEzS/IcWlFHzAKihtZWWCogFMzBOlijZcbknEmWxjg91qmYVrRT3wa6Tfs2KBBLON2yfoA5BUvPs3+jJjy2JjHjcve9r+lUynIDleLwSoVjrMdd1C3qIrthkSBgY3NnJMoQ42EKuAzA6FPd7d9PvMRO0u3VwK7UxCKUbf7AUE7VNUjDj06nPZSVDb860HvCcqnKP/8z8Hp22i6</vt:lpwstr>
  </property>
  <property fmtid="{D5CDD505-2E9C-101B-9397-08002B2CF9AE}" pid="15" name="x1ye=109">
    <vt:lpwstr>QiKXAfY5WQ/grRJJnPenJt0JuyyjX+d4cvKyjlgwosd6lySkwUoXqyUBg68Raw7yew749PD9CaPj8eTOBbf/2xiAOAjbQuYPoQM/Nce7xiyTTeDe17Y2P4DWpiHRS0v/ElfLWfJozzLkglqaaJlzx+EODVXIQK5XOqP3eO+OkDQnMKw1JVQrhvx+EsiO0/NgasrxJDDgWyI+8IBdiziZ+QydnpiByT7sbKmW5cdL4Rf7vF7MI66RgvZrYiUI+AS</vt:lpwstr>
  </property>
  <property fmtid="{D5CDD505-2E9C-101B-9397-08002B2CF9AE}" pid="16" name="x1ye=11">
    <vt:lpwstr>lfU9J/0hL86w8BeAqmbE3nCeOpX7Yy6fwQBf7Wwr/fDCIRHQuWYIObKxP5UrMQLwew8eZXWLkqBQ6QWvS8usoE8o9t8ehOr8/DZ2jLlqTOy6hGYUVnRPS/WJJL2Ltg/nZcVDGsMEk0jaAUI17GSG6Lu/MnxMNek4u+vD9xA8hSc/qBshqIQga2nOqJSS/4h59dffrhgDhlG1B/hOxIaP4Ff9nMGHkVobXxJ2MSV13VlhAct5TzjBXGdxa2yfNWi</vt:lpwstr>
  </property>
  <property fmtid="{D5CDD505-2E9C-101B-9397-08002B2CF9AE}" pid="17" name="x1ye=110">
    <vt:lpwstr>94ssR5pff1efdeX4yRzby6o8QEh/JvGZIqpvdfhM9WAsXglaTbQ+EZqmp8IlXLq/Xs1UEojx4KylIljAKIc5BAbGfH2L07F+7yMTqcGB+gW8vlqeGrS3UgvPqtO+vhb6WP3cpUH7TqGtjBvBp7q5/VU6bZoIW+i3r2ikulhEmsLTUEgJYISIF1w0JpQQeuIHVJ7mnNwCx9wUVDPEaMtGOQdUYp1puCDqKcae7st/HqnkepsMBDR2Hn2dvNsDgHf</vt:lpwstr>
  </property>
  <property fmtid="{D5CDD505-2E9C-101B-9397-08002B2CF9AE}" pid="18" name="x1ye=111">
    <vt:lpwstr>0285ZTg8gfdVEPBAhxX6QHpCz8jfLrZcAuHjLpNRldV3jHjqADpVNgtcQGnUAPIV5dqJEgsPQ8JAPIcDoq7jHnmHqcR0VZ0JPjwCVC8mAQNYEGTAmVi42qYgrkb9vQVclEO5bmodL4eIQjhSn4yLHsdrzObyUx6QoHdwii+zZOdVGH0tjEjgIVk5U1sxSSxEVs9eCLmtnndXOmYVHCwhqQz8JcwKsP9vcrHSFqN3TZKeBaZzkJsgdbGXEdGjQGj</vt:lpwstr>
  </property>
  <property fmtid="{D5CDD505-2E9C-101B-9397-08002B2CF9AE}" pid="19" name="x1ye=112">
    <vt:lpwstr>q/z3mS04a935yNQFb03uEyZjrcC53aWTbF5B70tjl3BYT3dOYnfhToOLZ8k/0pS4xdfaZNdY+UdssRzVLACRw5jKQgvGf2+boSVs+udT2ur5Ak0JuObUbND3CxBwK7q88PnsejTobWBeTktwL3kobPLjimXSdquydkIZgmMaV/z3KeuIj393UsWS+XPX9XKowx+IUqc2qpaYS71aqbfcFzo8FF3EZL1T9TTLzZm8tbBltvn4lU8UmA13UuAFbDo</vt:lpwstr>
  </property>
  <property fmtid="{D5CDD505-2E9C-101B-9397-08002B2CF9AE}" pid="20" name="x1ye=113">
    <vt:lpwstr>2g4bbdzTSNcFHwxghc0W6HMX4uWqHesIu7eM7NpJx/IEkeRUxHmbzFsw+etZXksoS9ViiqKaLR2rxmwCtNznICLGVlEd7dnPC2efTO1+t1FPKmnbaXlQXRd0gJ/yFkNF8kszNUYUsgG164ol7Kq5o27qw3u7eu5Dv4Bah7Z/QBHuHoeE1/gVlEJSFXxURQmLY7u9eBPDGSQpO62hcOFvPqR5xKzsCYiXBbHVO9A0pODeOHC/mzNyUzAw6fju+XW</vt:lpwstr>
  </property>
  <property fmtid="{D5CDD505-2E9C-101B-9397-08002B2CF9AE}" pid="21" name="x1ye=114">
    <vt:lpwstr>kVtxdO6q19ylIoAbKOreEh8BbPmmqje6c09QKEFucHGdNO+NlVfspO0wVURp0VG+PnN20MycLwje+x1TwJ/bM0ovudoLGpv1zUeufbPp+pk67v9jpr1W8HuMJAvV3R5+eNF77/iHUQGheJu8t+QUMEOOGdLbxmGfSLMe7vZ0efDEnXAOKPnlZgFqNUzJx+Po+sCNY23sza6We2Ns09CaUFLaXTV9iqJpgaEKBbbs/UBY+1oVh2mKpE6+v7Cna/r</vt:lpwstr>
  </property>
  <property fmtid="{D5CDD505-2E9C-101B-9397-08002B2CF9AE}" pid="22" name="x1ye=115">
    <vt:lpwstr>D+kW7e/r6dAcAXCTNXaAoldI/OCcme6RExrQkt/lLY+vypU4E+qckRru1DXLYZyCGHn8pTd/UbREw96sec0rHB3GaOMKegP7qugHo1Ga3cXUPsp2GsnMVb+Twlq/v57YPWJSijl6qFMxwSnFjXW2tK77xdnXZ5VqsDDoPqQBR3+yBK6c+zzrbOunJ7dpJRtb43rty1WKpoDR3a3QdbEab+IRtIPgxG/OYPss14f+kdft54TmtUESXaV7nS20kTh</vt:lpwstr>
  </property>
  <property fmtid="{D5CDD505-2E9C-101B-9397-08002B2CF9AE}" pid="23" name="x1ye=116">
    <vt:lpwstr>hAeFvWIpWEvRrQ3tlWwLyV26+q+bsGuEL4lBkkskbcG+N5x2vYcjgHHw0SJsgeTbp2cRRjIr0MtqsdYC0PsBGv0LouivoDgvcbKJiQfzyjIHzrjChV5htwZ4/sZ6EIY2MCj8Ckomb7qu32pOD0uYBsC4wOOBwRZFI6IctPnDqc9HhVL8/gmWjZwfqLsTWp/VKpoJgec+OGDTeAieVsysugjTGlgwN6nZU7vQCP+WYdGoL1QmalYrx8l8RUmnQq+</vt:lpwstr>
  </property>
  <property fmtid="{D5CDD505-2E9C-101B-9397-08002B2CF9AE}" pid="24" name="x1ye=117">
    <vt:lpwstr>iTbGssa8ZQzx1b2dnPB88U5moCx3/+HTpHmc7Lg8HEMeKcvCK/pgFgpYBNR+or1toRZRm7PUYZB7AwquO1WPcCWkSWTPZRKz2l0S+TkL03SGnhoFMxoHsNR2IjFxCYG/OioK32ehGR1sHhbZZVa5J3Oa1y6s5MMezAsAg9Y9DF7s+7K22CCbyOAa293SL69XKnCpJ4KiMfHCGE7t12Xsu3uZdXYCvRawj9sjXKaVzVk/rcnk+jyHLo2EpOOzpnz</vt:lpwstr>
  </property>
  <property fmtid="{D5CDD505-2E9C-101B-9397-08002B2CF9AE}" pid="25" name="x1ye=118">
    <vt:lpwstr>eqFmtQ4ru+kFcs17smqd7llTmgcFSBNmmY+kvQ7sMMamGY6t7xGloYHn6iN+ybv+WHFfebXfrYKwaev2TbL1KDGPKzPyBJ0g8idWssgsZqsyZzU3IYbjmDkXOxojf3pDP45zwZtCdGaht1JueSAVlijHfUgmPwKwV1Kh+g9TSDkG/xoG3pT9i+Cn7ECZe8282eHMm4HHM181GEtp2hoPBHNFni83ZflwKb47543t7jO4WV2xaqma8W17l6l3Z2W</vt:lpwstr>
  </property>
  <property fmtid="{D5CDD505-2E9C-101B-9397-08002B2CF9AE}" pid="26" name="x1ye=119">
    <vt:lpwstr>3cIQbuQHeAoE7MQHMAb7jtNn53VL7RztYxC77h/booXgBYe1VCuEg9sNl/SrO7bfnxRIk/JRL7jxyQQkNQUL0cV4azfoV7905UfSl3cKxGJYHut183fBiw6p7GII39Kn0CiQ83WOIlWp/SKv18cZT+TI7PQw8NIELwoZawNm10Eazs8sgwKEdRvD9l5UHgKPxBo7uWMaPf4m+RMI/gHHNArWyB2AAA=</vt:lpwstr>
  </property>
  <property fmtid="{D5CDD505-2E9C-101B-9397-08002B2CF9AE}" pid="27" name="x1ye=12">
    <vt:lpwstr>ecGlRX2fAqbCxl63vW2kY0i88PdwepqIIJJWvS8hwogljZA3IR1aThlFRbrOdy3kRepmrjf2Od1pPzpM1PohIjFwGbxmrZYv781elU2FCTizaNLzT3uSpmtHuBxi+6XlEk1v884hv42iRnIpDLDltwSy3bOPJyWqn+21WSoLl7oVljmORmEjmO4PrM4QyJQH0+Tsu6kB6GMlpCdoZJmjjlcepbv2mHFGM/clban74ivysHtmCRsDnUNfu7D6jMm</vt:lpwstr>
  </property>
  <property fmtid="{D5CDD505-2E9C-101B-9397-08002B2CF9AE}" pid="28" name="x1ye=13">
    <vt:lpwstr>CWeOjPd5EX06JtUcTxZQJTpymIG4NUr0IL1M5pZFyzIjH+GMQq+lcJ9+V1IQnQgAy/AWZfKjW0+DVd7n53KS2Xr6XT4GNowB5BOwSGhEZ35ilBPDq0bqcO9Q0Ln8Nubgq4vPhBTLY0nu/Hribv+DA9llfJWl0vz8/IeDU1lcvntJb+c0GoKUZpkJ9jafDQwHft4Pu6NfDhim1o+5/uFP6eSPJ8Uem40Gm4OXxaDN73Q0LbPnYDr2ovRIRFznA0r</vt:lpwstr>
  </property>
  <property fmtid="{D5CDD505-2E9C-101B-9397-08002B2CF9AE}" pid="29" name="x1ye=14">
    <vt:lpwstr>66U6HUfR6i7bj9HC0Q5miZfeVjqeNlmGxyj2Ypu9Ku+XWLiLG2pdhI+7awx1ZiC3jXbBXJshGQhYyoR+hgP9zAXJE9656nGfUfzI14+BUSnD5rEhpgzHd+0pwj95UxTY/jtyr92G6rDxuHvoGDr+B2lw/NdTpSsNtDr+oXAIJKF96bvf0WAuyOkmK7pTWsZqlvuLq6GEakkQMv6WqBKGvPjd63PXuCYDQY62rd+pQVMPcdlw9iqjn1nUgE1nvp3</vt:lpwstr>
  </property>
  <property fmtid="{D5CDD505-2E9C-101B-9397-08002B2CF9AE}" pid="30" name="x1ye=15">
    <vt:lpwstr>edzj3ynQgz2n7GXdcAvEhmAZXiL8URS/OdjhsD8UL1E8ebGxTsRrMy17mUIDcOF0KwQCBR259a9Wi/Peyf+0m9h1qZJwtxgcbJ/aBqQ6D+s80bNnUSgR2E9mdmfhZKx7SnYnLroKo4KXjOFCZ7g5aJBj5zHgfFuZChT4owLL7IfLapm8XUBMqeXU8bANA7pXqnaLyHUbEQNoJ8Rezj5CSOIq56Uqh7xxZdIPnqyvFJk1nOif7fil6EsOWFg7NnU</vt:lpwstr>
  </property>
  <property fmtid="{D5CDD505-2E9C-101B-9397-08002B2CF9AE}" pid="31" name="x1ye=16">
    <vt:lpwstr>VN89oB3tej4x8+vShJES+whRXCDaBWwEKKOwVnUYDylR32gkCzMmZ89zlt/Wz855kZKdN1/1lZipS2TuK/rL9plihikMa9JWswa8VblVZH8Eb7uJ9ZoQNRvM2yEBikviKQDELbucpuzkCAi/8O3C381bgpL2iEqH44XgRSdZEeJAkQvHaMpxksO1qLKtRlwM2H6mt4xL2LqW7kQepXqcg/KjQs9ICmy4gLuwCndsPpR0SNclcjcLVwR8IXmIXE3</vt:lpwstr>
  </property>
  <property fmtid="{D5CDD505-2E9C-101B-9397-08002B2CF9AE}" pid="32" name="x1ye=17">
    <vt:lpwstr>+bH2Ig+AEed3g9dz8S23dVSYXs3JwKH6bEXsRg/K6H6cXRCQxOJeU19k1SM2H55yfA/42B3pV98Zezp3gCGpbSwYp+zL30raWq2nE9qJ8XHbAs4MCmnXpAknUNgzzS/R3+9l2rtlLi78wSTtGx0llrBexLSEJG+9LiQw06qi/xhYxqFaoyatV5b0+mSxAALb2NRDQbm+IG8uZuZ6ND5U7SHRZYAqNd9EUNQGEcScvMm16dHdXWr/mhT8CTvhDVi</vt:lpwstr>
  </property>
  <property fmtid="{D5CDD505-2E9C-101B-9397-08002B2CF9AE}" pid="33" name="x1ye=18">
    <vt:lpwstr>Rt+rT0A65tk5aSrB2Q60/F5ZLMNHsioedEprzr0uywJJY6wxdAFEaFt077TfqSODpza8Or1QSS0g9pZ6DnyoYHvBBgaIN3DcxfSK75K1tIP+bKPRO4ONZbSFPXCp4LZcfjQte3XhszFkzcDDE4iQxLd2R/Ac58hW34AMbrgYpg/56shUWuEK9xWVAFwgzwUo94sYpqI3YPyXOtDGEYNJA+EEj8437z7AQ4ogDnVcOnD0lOh5S3vxNb1wXsXR2P1</vt:lpwstr>
  </property>
  <property fmtid="{D5CDD505-2E9C-101B-9397-08002B2CF9AE}" pid="34" name="x1ye=19">
    <vt:lpwstr>laVzoXyvpHHBqO+ICJQlH5Zah1hoMcNYnY6afuOT/TKew2JEVKKtb03Xkz6lqUkxReqrk6F5qU/oQKmCVq0NC7JjowtsAyOidj12qVYziUYnsZdos9vvjlQBk/XZ+VlF0bcjiu6PGlXofe4uUFf682TMZtg4KpgUTIkQH6ZufAsXgp4522XdiaJyXTn521Dk3SQcWCtR/MctXjxk7MyrAAq/DujX/dS4JTJPlD6SXHX89PY8kYBLX2j/ZxkduYE</vt:lpwstr>
  </property>
  <property fmtid="{D5CDD505-2E9C-101B-9397-08002B2CF9AE}" pid="35" name="x1ye=2">
    <vt:lpwstr>RH2GaT2lDytsUfC5tOWqqtdT/DWWKqigPHyTm+BGKlGSCm44nniNv5AmWUx7oOawRFUbZ0u9L5USTuFTdJRfWo3eTX4+Beibu2tbKl0Um0rDVg+9ZSlRJlauPSQOUEakg3ICLU1yThz2Rqr15j50YZbpLodl01SrXo3sIeyOTd30RrPvbHR3o7ayBkQOxuhmUCUg7oZZcPaIA6tXxscSBHmbaMD5k+9eE3b89LW6/m9LBWdn1mjxXrGoM+N/UdK</vt:lpwstr>
  </property>
  <property fmtid="{D5CDD505-2E9C-101B-9397-08002B2CF9AE}" pid="36" name="x1ye=20">
    <vt:lpwstr>dXc2GlmngRGElufjJiyHi3Rl2tN4mXUbCJIZOUFyizKk8aWX13CrTUXCug8NOyQwjXWtGhMzkMltyb4cyRzjrje6tt7zIdbX0tMJLXlTAi6y6HeZ5GLQlwGTLd2sVLa97bkDelsXETZElHg6tp9qtKtKKu47HCzhaZAyyIn7s+8LODlVEk9BYhiZk9AnkGtv3viohTnmDJOUVWxcGRWt9o/93COlaNhsomKjecdYsE+f9Ig396doKgxZBqHsQ1D</vt:lpwstr>
  </property>
  <property fmtid="{D5CDD505-2E9C-101B-9397-08002B2CF9AE}" pid="37" name="x1ye=21">
    <vt:lpwstr>yQnEGBo6GfOqx+aUNcmHtJbRUunbyYsp2cKJMfXPWejEQMW7Q6/eYkxyH5qTiPJpqae8ddlLfwBgW1qzKG/TJ2TpV0zSAAyyeF32+DbGyBKXRXL+6KtH7hDhP3Ml9HBa6iN0ybLVgbPv6japmOErPHbpV5zytqu+lID88IZgSSARe8YoGjExn3ZppJKcCuLRgbH9Eq3ArUVnsPW+Se1Irdl5dXyUVZ7szTSaYT1GFWz6e5fJTkrOBYhPwiaVk4S</vt:lpwstr>
  </property>
  <property fmtid="{D5CDD505-2E9C-101B-9397-08002B2CF9AE}" pid="38" name="x1ye=22">
    <vt:lpwstr>PrgFqQWHetTomuA8w6HH+CVdrp2ERKQuHQjBLUpLMHXxGHnyTYXJ3zM0oxOWt9t70Qfed9evXoACNjoo1zyDbH9ZqyT1c0vznAtMGMt3kbN9sW4vZcAOJP43XxIBhtR8LwR+3yLIJ1cKGh9XMWO1oTkfHB9iKae0UOh+fIzJlnn8OwtWJAtCp2XG97vtjrXAdKn/UDXDzCByAQy9rE6eJPNWppHBzhDJQmUsAW+xeAhDMTdYQQGODpjz0/iKxxi</vt:lpwstr>
  </property>
  <property fmtid="{D5CDD505-2E9C-101B-9397-08002B2CF9AE}" pid="39" name="x1ye=23">
    <vt:lpwstr>QnppRX6fAzPiIcjj/3ZclHa63s2Qnw3l2zpB2M+NfysmZRTxtqllllzQcYUuHoo+fGtplptLwNK/leDBphBhhJrYJ1kyv5hdX5fHGccP0d4UO9Xhk/DLqMsmQsMw1/2+YhRq09kFlZg1aE/263kfIcZP9cS4egu1OR2WVLNkBr0PsvTI0e0cbZxzxIR1cJz2eSmo9BxFf0mCSGAHcmBlulAqnQgv3Aul5TbeIKBViVRqeqgUlqn4dZ7akgN/CKQ</vt:lpwstr>
  </property>
  <property fmtid="{D5CDD505-2E9C-101B-9397-08002B2CF9AE}" pid="40" name="x1ye=24">
    <vt:lpwstr>96hAuR213h6apc0NQH4yF3UXcB40i7ozjOwxHcGUYzUlgW8+nWloP7toXC9wzhX2IXsHSyuyqZm+J5nfuNWaRStzTeqzW90Mn7TatOSSyCoeyAlXQ+ykd74VuZT5wb+Zie84WXbUdIRqx+ff16BCxnituYBZuulSxTI/KDCqMqRy916PPVuetxxjJ3QaPcfG+m1oibRfv3ws2xG7zrR3iFapE1GZ289vR/EdNpexmPfg5YcPeOSQ/Hg/PT0pT6T</vt:lpwstr>
  </property>
  <property fmtid="{D5CDD505-2E9C-101B-9397-08002B2CF9AE}" pid="41" name="x1ye=25">
    <vt:lpwstr>19L5+M1Ve45vh5+7jSPiz6MAdMxVsxY+URIhWHqtMeodaLOqm14Smf5Cfa9NcCbrNWN1qmxxgqVRK5J0K1x6VPZYsUgU4MeJS+gps0HO9X+Pay3+/aFv4jMRAbR1i9aHzCvwmKqfQLITPMs/Ps/JwERgEMiiLcUTUSqtjnvb/xjq4znVqQaEJBf4XPrNKeL/O1/3Z7qtLvMYs24KgC/f9EKvk6N7kclPA8aUlOmcCIsO4M3Fu/UDTrmI5nN8vUC</vt:lpwstr>
  </property>
  <property fmtid="{D5CDD505-2E9C-101B-9397-08002B2CF9AE}" pid="42" name="x1ye=26">
    <vt:lpwstr>TChe9Y4Kef7JjAAVVG+EBjb4HopW2VfdrS16fDlnrNalYiGK9v4UthykimYHkv3VrbRb6i3boWRdV2BfQRO2N+06/rD3gbu1drgcUNtFVS+oLh17bkOSDdg4RH9sR+MaaSK5QclWQ1MAXrTN5q5rFBpFdSbj9yu1vSxBYlX4ghoEVNF+VGG3cHXlYl9tR7mnL1Il2FQDS0K0zXcthYlkj3qNHne+swOx9ZyEMq5XSNH4yLCUSuTc8ycJ1b6sRUV</vt:lpwstr>
  </property>
  <property fmtid="{D5CDD505-2E9C-101B-9397-08002B2CF9AE}" pid="43" name="x1ye=27">
    <vt:lpwstr>OBBBKZS7m8CQ66bPmKB5Tw/3F49AmeOXmPMivePbztAq19Bk8qGpS2k3/u9UMz7ifxeXBGA5HHqXPxj2LEiE4aFaL924omyTn15Kv4hJO5RWBZudD92OiKN67OKN4Cj2AU7C7Xta+2ps0Yw5JdKgP0OdzdDLrIXDt5YldbfKL9XTd95STbD0PaM7RSPf/WgjtYoEBBw9vwk2ca3LcrgjcyCQYmWJAyajpmjAROA27KCwazloCmWlJnOX3aBfZIn</vt:lpwstr>
  </property>
  <property fmtid="{D5CDD505-2E9C-101B-9397-08002B2CF9AE}" pid="44" name="x1ye=28">
    <vt:lpwstr>tUHflIe9kQlm6ltmLN+CF7DVHWRuNrWRysAsGwj/aADwXRbGWAWPr2FHxFXDjQ57zwrJsMwv/lzBlf2Gk52CkJScpm1ObNJbDHcp4Uk5+dz4Fs044umRheNEVsc2WZzvEZ3b0KpuFjtRaEMyWXGbzd8Qj/V48GOeBTZUAquQ4y9d1Hcp60o9getOCGkx+uPDfCA03Nne5pfRvKDcr1dxGMUKlFQhVvscYB1+XT+V13xDrkZ5DSM6U5hVUJ4a233</vt:lpwstr>
  </property>
  <property fmtid="{D5CDD505-2E9C-101B-9397-08002B2CF9AE}" pid="45" name="x1ye=29">
    <vt:lpwstr>PsM74Ivu1IzewWCu5c2FAKGEb144WAf/FXHK9VTg0eBcezk2gdH1JwT0dAJNLeiLhcm6Z+Oe+3F/eEybpYldmtqqC1Xt83GZZaECVMgwQC57jfoEFGjmbZOwB5MtiPo622rkbWmsJ/TBd8uBF+RKeuH9GoD8ItDsJrx5r7acX4iOk2vR2Q/Nlxzluq3RHHyc7vhRCdlDdKPe8CWn7g3vifW3GFRbxQFi5X0Mq3VAD/b04vhg/b6e4KrI+zFLJMX</vt:lpwstr>
  </property>
  <property fmtid="{D5CDD505-2E9C-101B-9397-08002B2CF9AE}" pid="46" name="x1ye=3">
    <vt:lpwstr>S0OtE9ghxDxGp/RnzDZm3LxC+xdzOsLddzwU9DoyczPJDiWUTImKaKphp0dNcxqH2a/nyjT5Otpv/L27ejvbcbnFAq0jaGbuHpBpbiSVxh8AmVfGpjVjMoWz+AqgDZuihECCzDWJawoTI6fKy/58s6BSnug+bkZpX8Ny6x3ivvAkfA1Nvoq/GP6vebvFQSACYY+AhSv8x7QEiNUuBtfaPTxK9Ta1LsCT9J4dVo04umsnLHo0atXgHc+PNLfsks1</vt:lpwstr>
  </property>
  <property fmtid="{D5CDD505-2E9C-101B-9397-08002B2CF9AE}" pid="47" name="x1ye=30">
    <vt:lpwstr>mOX4qRnkC6d0QVcNlduKiQnikYt+x26S99F8PPomZQW2vzdyQkqJLe9Dv7myza9fiSXGxw/SBURmNNdC0l0tvLWZZZ84YJgz6WgvtF5pZFjAersDadyZWZ+fUk7+O4P4pyZUC3zqJtn5UaPdYcqxpqfhSth2Ldo9n3tL+KD3uf2IaJDSRq1btMlR/V0P90Z57z67TI3Fos9WyQx15psbyY9vZR5MZVFZVsWKlaABE+kWzGyvUUwqCgjvZezWwey</vt:lpwstr>
  </property>
  <property fmtid="{D5CDD505-2E9C-101B-9397-08002B2CF9AE}" pid="48" name="x1ye=31">
    <vt:lpwstr>Ud6jrV7QEmibfEph7bMi3MeK6vW45C9CtL+5ZSj7DT1J31U2e38FR8SMgA4qA1hEZwle+h+Guwn7M4A4i8HFK61EAO0HK2hH1CClsD5ebTDhtjNmZLGcsXncqub5Hifn6/ozXdFRB9qfG3zrBxPefVkNz6GMf7juwt60ePPIw6V+QRmQRDbRbHNyqNfVUWc4tTgJxxdJ7oBGiptVr+qbteczRMvttFpDOk0gnBYvN3WH+zirnA6DmpR7qgrn6gV</vt:lpwstr>
  </property>
  <property fmtid="{D5CDD505-2E9C-101B-9397-08002B2CF9AE}" pid="49" name="x1ye=32">
    <vt:lpwstr>2yNadA1ILQ868ovCt+F4Ytf4nupEtFnXgToNZafumNhMtsgLgTqzKrqO6SDitlQN/SKjQt6KO0DijL/AhDliPp8X7daTDVaDgRQaBoxeixtWoErc4rGIrP0KT4gXA7HkW+6lzR8ci0AkEekJPnNtrxUvz4i6i44/rtBntUIZm9l6blw2og0ebBpeM3qClOTaBWfWGt1Aplef/sz62LXad21npewPVDhDurDhoJScfqXvT7Pdqx4AqzYiZS+lwFg</vt:lpwstr>
  </property>
  <property fmtid="{D5CDD505-2E9C-101B-9397-08002B2CF9AE}" pid="50" name="x1ye=33">
    <vt:lpwstr>XiRsVn4HEqPsHAH3yQS+47R2towKp+wFtPJ1EuVM/QrCAsR1U+jvjuSJZYRg4dm+3tEQUkwW5zRWdHyZuSZ4v4YU2kXwC548Es/ln1l5AjjZs3GCl4aKPaA7BmlYBsp3Sd20cfVRubMSG+fgSSUIWnPZWBKhxis9A6KKYtCZbynkOHinPvyvQWapegVbRT9By6mH0xCRRV5/Jl6J0TaF9tJ8SXTxkqHttOKGYc3q1su9AwgRR48xp8KtEeFTN6R</vt:lpwstr>
  </property>
  <property fmtid="{D5CDD505-2E9C-101B-9397-08002B2CF9AE}" pid="51" name="x1ye=34">
    <vt:lpwstr>417IfbLTdrTp7P0ZX+5R7E5cQ1ftoKn3t3u/08wLcUPEOAOFCSDOdJ6C5HSB1V+xSoJ21Il3IoRhpGWH7ljrjKsyJrp3NfmnO0Erb6EfmtHbH2WRsVT6aPjktcA2ns5EehYP2nnj4+pd9+0Rp2hG/reziic8S0Bn6CBlO3Ab2QVzPU33b+/Bo+lYG9OiEAgbKPUBacf5lHxY9MoCZgztHC8F9GN88nIh7Y0D4gCTX8UHzkpJyJ2j7AgUPjPLOHU</vt:lpwstr>
  </property>
  <property fmtid="{D5CDD505-2E9C-101B-9397-08002B2CF9AE}" pid="52" name="x1ye=35">
    <vt:lpwstr>SCdQB8UGXGcQTDGMB90aL9N4+QjGn3mSHOasO9rW4MFYQHx67CeNaJe3m9g4ZrJR9c0ye0oh4DhwZm/ufDCsX1KJdjoiro69srV2avfJd8+dWD4Su2H9l0pJgP/EEDNsvprjXcA4/F7qZHOA4wJ4lSzr6pOyN0UG8XsTm4ttiSYOa723ZeK88Q11/0PC+SnyI8oxGEv3i6QD5u7QI3+t7272/ikVFpQp5PhfBK4c4YCEsxbfP1mpkSEPVxT0VR8</vt:lpwstr>
  </property>
  <property fmtid="{D5CDD505-2E9C-101B-9397-08002B2CF9AE}" pid="53" name="x1ye=36">
    <vt:lpwstr>HCCzfzJYbzP+5TVQ2nWjjzH+V6u1SImGGBeQgZlj91VmRFeR3lkgUGGFJIMxx2IVf3yHXYFbm2cjVxZJWt83CL7YQis8o0iKyE3ilAOozslRVG5bHdVBnvotoBYna7KZ2oZIxQhQyBInGGk/1Yd0nnEfh8soxpNOlFsPEeG67KW+6buVnaeXwUf3RUr7Ho2DCXtvuIoqDFBO4ZQ6L3Fi1mwB3QGAyZLj9LhdT9yjciHwoBd3ImgPXpYi3WVaX+Y</vt:lpwstr>
  </property>
  <property fmtid="{D5CDD505-2E9C-101B-9397-08002B2CF9AE}" pid="54" name="x1ye=37">
    <vt:lpwstr>1uqmmRfzLXvj3q3ErxFCu/NYf9Rd8OdkOlVrQ0yMjPslDzT1hqB9O50UQOPWcH1ALYYgcTu5SXCuQBPKkunJl/aDRD2kWy7aAWLTOW3+7T50GaJ56pLBjXflti/b0QBSY79SJorkw+lSe+yPDGnU0VtpWR3+IKGOy8tFMBeb72+XHPiZS7B3pZmb2qLZhnKZ46/v8hhTRvFPQp17HWPeZoaBWX1mWOm2eLOCNGh+P2r7fmLkEsoq/SZgcn6TxwF</vt:lpwstr>
  </property>
  <property fmtid="{D5CDD505-2E9C-101B-9397-08002B2CF9AE}" pid="55" name="x1ye=38">
    <vt:lpwstr>uK9Duq/LWxx9apkmUZCRctGe5qvzM2meYGw3j5e67eNPg+R5iuOU121m0wctm0HZbDS74RHXhsBu29s5dWnk6gvjPND5m3AtVTykEQemwhpT7nFxfpBwiVyogAyC/M7LYMHQnLtQeq4gez6d6MfjK5JJgG5oo18/kcAuWAVmHb2PQhFz8VtZxCYsY3JfDrxrSpeYGVw7b9hiJjkIYtN5Ig3qefKNXnLdz7KuKgw3MLz0it6BtA4mfoIlDI0cm2g</vt:lpwstr>
  </property>
  <property fmtid="{D5CDD505-2E9C-101B-9397-08002B2CF9AE}" pid="56" name="x1ye=39">
    <vt:lpwstr>hHEP506gtlQsjQKpbe0fBprIfxsGJ/v40SZFbO+55LEQgGHtfo+V0eJy930NOHwB1lZoJdMHI6qkGc0UZVUGKPy6GW++LcSv6nxOwr26RPGT2Szakthvs/YQMELRnBt+GXywxEthCKoJHH2+iJ3FPqODCsygNRo+TqE6QXfeBCu18Q+RxzFDFviDL/F7IScwXRM5Wfx1/7LPBEkysfLtaXzWtbOD1o0lPd4rZxDIm5PQd+2/7CP0Qmf4p2eU1wG</vt:lpwstr>
  </property>
  <property fmtid="{D5CDD505-2E9C-101B-9397-08002B2CF9AE}" pid="57" name="x1ye=4">
    <vt:lpwstr>+G9cgBy1Ai3ZJbFqYuomyEr8aENNJHjCixQUDZUtMNUKcDOgPW8qUx+tGTK4knoyPWIb4G7LtPa5Mso4OiG1ctxvh0B7E60HWJIO+AYOdC1k+jVdDYq9trf6ywffT6Vrz5LyLbRW7NfqV3U4bK9QYT9bXdS+w6sIcHQu0sTfHrOfKcKxquUV1zS/rR4xI/OIDTMVRKK0GoJe/A/r0XXdbMB2js+4Zv5ILjyUfdpNSD8zJLxBNNxJYHMtzGH6hb8</vt:lpwstr>
  </property>
  <property fmtid="{D5CDD505-2E9C-101B-9397-08002B2CF9AE}" pid="58" name="x1ye=40">
    <vt:lpwstr>6BQps8lt8CDind6+TEto3ukFZCOvXT+YEZnCppbWZNOYQSJmJjlOLpK8Efnl+eBXwWFtABeXnlHM9wkU2fuHgJv84szvovAzaLMImehoMV8TRpNZvD8R2TYcIM/idsPZGZfPzop0JvFH0ojN0uyyMwWRYQxlo53w9/IxgwvDC4LYEFGuXPxtrs9TK8h+eIqYotKxAI5V7aPUNY779pbUaxtbxMWwFQ6ohynGS7jWB0J4ZVCjyC+cVxicocl4Fwl</vt:lpwstr>
  </property>
  <property fmtid="{D5CDD505-2E9C-101B-9397-08002B2CF9AE}" pid="59" name="x1ye=41">
    <vt:lpwstr>x5spuDk0lQdRuZubuJPxITcRA8SdQNwGzBM30LQpkfUOMW3spC/6FNmTEcskyWErFGEC3wYusr2uT81CBl0I20m8OO1SuvsN2ndon3YwUGhTdTP09+EA/fZGHSeJ6mqA/pDDiI2+MVWVdbs7vgVf2Jnn6FwcivPf4k27YttIe6BgoJcseTwZDOHdRztiaVLAXYe7HznkB67jzCDd9oKh+plT5RayfNxxOk/4QKzDJYGYiim4jvB/zqV6W2BM/uw</vt:lpwstr>
  </property>
  <property fmtid="{D5CDD505-2E9C-101B-9397-08002B2CF9AE}" pid="60" name="x1ye=42">
    <vt:lpwstr>r/RwuYvIyLYa5ferMQGKaQ6aYHFIJOfn9H3s5PjEq5d6fuhdbcDgs0QAql40JNpbGz34uItlmDpx9JO7qaS6ELoJrtdJ4/FuixAjqljpDa1aAj0YXyziLXJW2feM4mb7wlC9lWyqyduuA1pxkJp7VA/0hT4YhkTN/azpnxi//sRW5ocWv91WZWaDJ+aGuARewNRg3zTiAZv73GjbU4crkiTIS1uzJtDoHdTuADuRvTK2w9dWOqKfGBinQdaovoc</vt:lpwstr>
  </property>
  <property fmtid="{D5CDD505-2E9C-101B-9397-08002B2CF9AE}" pid="61" name="x1ye=43">
    <vt:lpwstr>baNlqDM4IUA70PDhFjbgFFox7fJl4MKcLGp3lZ7nPz6oYhGDt5+tLZf0l35RhjtnHbwiVz05O658yrxypeqwyoApscyC+UZj5+FhG2V+wfzU4bMFOJlL1SHLx8KPBUQ4winSCy3ysavhKaehygn43uztolXUY6MuAeUqHzyyTT1X11xuD69hioB1FoH+rmTJ20kuu1EyVdEa6ATKdKc/WB/vxcikQw9t7Kmum2nljdHfZG8fSjpPnoi76P4MtI4</vt:lpwstr>
  </property>
  <property fmtid="{D5CDD505-2E9C-101B-9397-08002B2CF9AE}" pid="62" name="x1ye=44">
    <vt:lpwstr>3BQdqGcucwX5+vKKUZM4UDRltoTMq7MTNh66cX66TZAr0t2Mh/BPuYa3BJSRpQZUbJF5YlpADZMS4flRnqUNgqAjl8gOn9iExOub8lP0FFcA540WIRTvtqRpR8nSoiAIIm3dT8KMcK0dfcUxvbK6R7wvNdkANQcfBH8+zGP4X6yvtS9uYWTpA8LQyjHs91vgbV/BtaaFL4NWHl3i06YLk/BmFAOz544KUYli2qpfjL/9/hMAVnjwUPhFYyavOoi</vt:lpwstr>
  </property>
  <property fmtid="{D5CDD505-2E9C-101B-9397-08002B2CF9AE}" pid="63" name="x1ye=45">
    <vt:lpwstr>k3WjAFwzLUe/QQXlO5cT0vRuFw03uLZA+inrDr4zxKttgIXtKb7preFIx933lmfK4ik7Eu8/Mo58Jvo6UWlh/4ibBr7ZHI52NsAmgxQ6rmsoYx7I3wRQnQ+VenmawmV+fcaFKSy7SZIlfE+iIPDgpQ7c0J7gTQ1HoqQXFqQA7XdyuzxYFUiW7dd3Th4w9Hx2gI7W5Ikax0qQZx6DkE9jc2mHEPVdArKLZxXZLMQi9q5XfybuojLqwNt0oqrV/6F</vt:lpwstr>
  </property>
  <property fmtid="{D5CDD505-2E9C-101B-9397-08002B2CF9AE}" pid="64" name="x1ye=46">
    <vt:lpwstr>4hwvSeonSkzOD70KQVNy05FVy/FCQILDvtTmpPRTYodqwPz0vKZaU+wroxWw4s0l4VYiPl4RQtx/fZsyMpXUV4n86ml6nKlKXLxnUNeLfKuB9S2RJTfX/0rCTSgBRrr+3+zk4mPoczS07C/hXI/Mhvl0T7Y8awUv4qe45rKipYWQF1CuF9vui2rgCzD2o2Ci2WpiBLQsdWF3x4sgBKYsXIAPH6EabxJ/hTCCv23MUJr/+Ggz3WGQw399gi6nKT7</vt:lpwstr>
  </property>
  <property fmtid="{D5CDD505-2E9C-101B-9397-08002B2CF9AE}" pid="65" name="x1ye=47">
    <vt:lpwstr>C1KdRmDU3kOCQZisv809aG598f/aglZpR98HoiOMwtX0JRmU6MFd5V9+uxp1DSwyEQRANd4l3xyEacWH9TXDwkFDNXPo5Rs1LUoSKG7v9CjTrwehiLdf/BmqRcFu7P0wiPV7L4q9aN+t+JOw3uowPO1fR9xEwZNCZUpP90qiD+Nu8HQFwH3tBo4oVxv/LWdNInGL08VlEnVoAqAY3bd4NH63WP6INjLLsl/GvN8szBzBriRf6fu61b/qryqFABe</vt:lpwstr>
  </property>
  <property fmtid="{D5CDD505-2E9C-101B-9397-08002B2CF9AE}" pid="66" name="x1ye=48">
    <vt:lpwstr>2/jgoQXi3/WN9cYDQg56I/8Cer0xHXikvBxbHYZOCN/Ubcn6LNab4H0GdLk+RxgPrEo1hr+k9RkQJRapb/8L91Sf3N3AwSg85SVF7GWNUBiZ3KkGKQhc2n5xLAn3My5aJvq1EhNrW5T50Sbp3tlwrP24t7Xh+u5QlvJY+0v0Si/H2OA1GbNKHCpGBGacvZ30Rt0x2Uqw+/VlCxNbLtO/oQKaKyQOpeTtbDa1mX58+nukWaOFnadVLlUjD5U9hY/</vt:lpwstr>
  </property>
  <property fmtid="{D5CDD505-2E9C-101B-9397-08002B2CF9AE}" pid="67" name="x1ye=49">
    <vt:lpwstr>yM0r2prq9Fxyn+lQ6pU2m9PiduHrK+FW44qQiPrjgz0+FKNUEHZ47bSmLfe3HJMRDepcVar+gPgbE9uiuNFY1IWapKPLY5sprVvrELiVn0g3ySTfxys8SGDfhRgsXKNMNkqtYc3memOu1jxWbOToqdIuuu/Hp7JWjNvzaoBcZ+X2LJOgG9Jxh2HdoErAN7DvrpA20By2bAQbQhjBnYi+3bj9HPANAsxX3HywGoIVxGHLK9C7sC5wpW2quBWf1Fv</vt:lpwstr>
  </property>
  <property fmtid="{D5CDD505-2E9C-101B-9397-08002B2CF9AE}" pid="68" name="x1ye=5">
    <vt:lpwstr>omICc1Ub3sUNQZLhX+t0JJ6p++xs7nV28YXLf/CX1PO8KjfBZJKW90DeSiyz5LRSg2s1L0lODiDrtGgX4xt8BH5QrCkseMExQ/LC+Zq1WX1mfp6WDpbFYcX/zRQS+yQF/Ogkt5XCUPeQ5oFwmtfBgWyyZwgQYiW/kK6b73LQqgGhSnCSKrl0H4eL2tErvs4c4haMbItMXldO75ptWj6/Gd3qMAeZBF83++DVbLQko/LDnPDvWARZL7XcmqIxy2Y</vt:lpwstr>
  </property>
  <property fmtid="{D5CDD505-2E9C-101B-9397-08002B2CF9AE}" pid="69" name="x1ye=50">
    <vt:lpwstr>AFDrF4cVnfxvezKIvjTb8gVnp5ZLhvuBQ/m3DNgKyO3NGMsdn6qvexrRDEAF30EGlI2oCo+OtG6NXi1hrjN8/peMm1DWpsNmapOn3Snk/dKq7QghdEdlkm/C0YIB6oq8VpcWHEKBJc21wGL1rhEzukbxnF9X5XD63FuTmEKIYR0V7ZSCFDNmysknYzhvFo81vhDYdp5wz51q9nj96XX9w0HXtSCRgVCJGl6V/gdJRDsGFT7cD9i+ZAVtJ4iLOGG</vt:lpwstr>
  </property>
  <property fmtid="{D5CDD505-2E9C-101B-9397-08002B2CF9AE}" pid="70" name="x1ye=51">
    <vt:lpwstr>nFwAeIxLpgahn77pzuUtKzThwRWyCprxkdO7xG5AuCtu+LiTRt+6Sr6Lc/ZbaT7dT/kbhUtcEvNa36mePELCqhgfFRelKLQNjAU5aR7/CFDOj+WDANtiyYp2iNvXPCdJ/GNuPAEbAiuIS20/eRELudeYEul4zOv2igQ1pJ3/I8F4b1k6/UV3cmBaaP+6eg+KSMuezT5XEn1/eBWg7kDEoUFRtIn8kl+jUgBI9c0lfhiU3spdwKLwlLpMzeXxDLz</vt:lpwstr>
  </property>
  <property fmtid="{D5CDD505-2E9C-101B-9397-08002B2CF9AE}" pid="71" name="x1ye=52">
    <vt:lpwstr>RJo31K8cKg57hbiVaDOVALrK1o58aMRF66UddWkenzmhPQIDe/wmVukyGbahR/2n7Nv2XX1KAG+6EKVloA6maTLsN6iPLaLfQuSQPXWr4DGILAAuOmGIV+tP9GZBLPVdjc936f8duUe9ntSJ11XBt3AVPsn0eS9bTpMvn/UZCFzTLyYXAIJk+3tNIFPXhArph0ijxBs5qcQhYYVK6dy69hl+PD13e5PtoKy1BJBortrGslCdlW1vUEZwx6FHNk3</vt:lpwstr>
  </property>
  <property fmtid="{D5CDD505-2E9C-101B-9397-08002B2CF9AE}" pid="72" name="x1ye=53">
    <vt:lpwstr>+MjCicpftihWrsFiGnv5Q3IQpQDB3uNBJ6ca2KfOgOoK5TOwPXIfLi/eJfPOQsCAaDbbFAGuEcFONrLv6BCue32UuAZ78jPGtO6lcgm0X52hsshyR2aoqL3h5S8LvbH6CFa5pH7zUVuq37Gvd8T1LSm79CEJ0/MnKXpavMPYbDLTXyUVZSUc7cKnnX+q+TXfMlv2vIjyDZYoytJGCDCImCYJXHZg2ioHXe1aGKlFzuky4QcRehZJNHArCLdUtfh</vt:lpwstr>
  </property>
  <property fmtid="{D5CDD505-2E9C-101B-9397-08002B2CF9AE}" pid="73" name="x1ye=54">
    <vt:lpwstr>jhOu0vaZw0fqzf9TNln2abGQzzMzu1MMPEj5C1Q7nHRSBJ9aY30VO7cn+X+3Vp1QBynMEXxUn/0mwdhZ7bMTeM0Qjd+L18rphVegZzWYMrANBAULhI9PaFLPl3VIpbIN7vTzTCtqepoXrTsGBCLQsbVfmxio9rOWg/E+KljnU/ndZmS5OrZGZlGvJSPtlh5ER9OijHljVYhwu+E5fYf/jZq6cccRGkTB4Oz5ugQ9PhUqO0T64+96JddXpn/I4oq</vt:lpwstr>
  </property>
  <property fmtid="{D5CDD505-2E9C-101B-9397-08002B2CF9AE}" pid="74" name="x1ye=55">
    <vt:lpwstr>xMFb8e0WcW4sNMZmOS9sDIYf8ALSEozYyEleG26vtqIV421vs1dnz2BJEaD9CBgtr9w5p5VD8u9R0w3ajHm5/OZT6xNQB5aOUOme94sCMZovwLtCxpyv5ue69YhFWsqph/rbjEAHyk3XTBJCYTCVLnY4VHlcH14u7Cv1q0c5bOKVqz0aZ22OGS6Sw0pG+IaZk44uwgfl0326GQ2X4yOr+EPIrMs1g0CHiVq/LePnpX8JlBpsAXzPBZpaOjmKadb</vt:lpwstr>
  </property>
  <property fmtid="{D5CDD505-2E9C-101B-9397-08002B2CF9AE}" pid="75" name="x1ye=56">
    <vt:lpwstr>U76aORlTTZtpGG0YTp+P7deo9kOmqxXoGhVefPdpVgmAejdK8MdpXeIQxLcVGiiw7pPDeTXaGPpz1Y37yZlkKn3WU0thrLq3f7+QTXroBRg6bmLVkSpfg0TEgJlaccYE+qe9LY89vUPo2iXukLmFs80CZlhTrPwLeumq7ze0VV3gp7856M4OiGUFX5tEFU7qE52YBBlPoBPTsTc7AB1DWGF64XYPYT6ZHvWnBcJN6sxTduIbGBe5orqawk6BNLh</vt:lpwstr>
  </property>
  <property fmtid="{D5CDD505-2E9C-101B-9397-08002B2CF9AE}" pid="76" name="x1ye=57">
    <vt:lpwstr>8uKuECb2MSjRGPmBToC9udfWjH2w4IR7T+bvujDZvVlz+U+PaHcVT+Rg1gv2MKyWZqt1PF2LOXYLsunQiwBxlE8Jg0M5brTE74Ha5qIcdvhvGGirszUHRl2UJJrGdXwTTI44jO4B0Zm9peg4Q6T3BohyQ4R8qRnLSB2mEGXgl/OI3tsrZGhKfYPHP/qf+KDSmn3ykg+CRhb6wiNF6fbD+dXuizKgM4RdkAhp7/XMSLPZn0fCAMGFhVTYHfj9Lip</vt:lpwstr>
  </property>
  <property fmtid="{D5CDD505-2E9C-101B-9397-08002B2CF9AE}" pid="77" name="x1ye=58">
    <vt:lpwstr>16KjB7HqYfcUbXdxbUHGS6jhIa2iY0Yr2S6ObP9DdNjojr8n3bjSDcWwCMisod1yAEk827yS3D3sa3RS+zOcccrYPhfSX5WgpJblsaLu46OzTAo3OXYd3y6tO+0rqEU5VDD/pNYDIyk59Bj6HgdifBFeFPMUESaS/RPLT2JsYvaul0bSfHic2/W9a648lZcw8yaX6mflfzOzZLaARvN26X2RKyyhS4hyrXmpwQF3zB6i3YJn3RV2sohqcm3n9Xj</vt:lpwstr>
  </property>
  <property fmtid="{D5CDD505-2E9C-101B-9397-08002B2CF9AE}" pid="78" name="x1ye=59">
    <vt:lpwstr>6yUYnhcBxpEiqsPzpiC1ehm5OLWT4Oa7jDyJ5jHFDkmHuECOzp90+lUqUNF7RHe7GmrjVNZ4E09lbSWMlIzDL+AjaNXxx2B50Qkt4drBybgPKu+GrQurgTpb6ifZTT7BD/uL/OqqhYZU1eQhbtyhoU3Lknx2TjvW8vxAEs4HIB6g5kV4xfNFZ8yJMJ1BCDnMY0J/TE6WJycOzDKdpedz92pUYlR/EOs6a3Hb8rpcBugsUCwwj+YFu+40GEre7oP</vt:lpwstr>
  </property>
  <property fmtid="{D5CDD505-2E9C-101B-9397-08002B2CF9AE}" pid="79" name="x1ye=6">
    <vt:lpwstr>MWgt2QXky4N2Fm/nygQTsDtD/imVX35MtTIUOoqpRrF52+93pdPwHD+6iIIr0z9G2ieF9RX/qbHtFKhHIcO/lxNiA54BeWv5ZDZblxp1TCS/irtaw7h6zm5TNCoYsg1wPgpQoLRPj60C677yJZFXfIoRfOf7j9rvYCtXLRSyvPqTSeBXrSQhDRnGcLW05kNefooueFQbF4/ZpE0kqL2oDDuvinQbhKevAtwUfKQ4dI5z2BjLioJLkZNKJii9K+A</vt:lpwstr>
  </property>
  <property fmtid="{D5CDD505-2E9C-101B-9397-08002B2CF9AE}" pid="80" name="x1ye=60">
    <vt:lpwstr>IUwF65WaB45uN/fF4Xk/NuE0Dpe++ozMtc4cn14GF1wqveoaUFdI3a++HBvkHIHLnMZxOz+f9S+4JstwBp0Avn7/tMR4OP/WXwuWaSxHgg1tCtQCdEevQjOmHGwAc3MAih5NyaFUsPopF8OC2gzQwY+qPya/LLp/NfxroWQADxB0SYg4U6O992vLEOgB/uwk8E+PC7mogD9ttueZUO6p9bhWe/GF5zQl31G16ne+p7K/Ncy7unb+P0MgWUVZ9l+</vt:lpwstr>
  </property>
  <property fmtid="{D5CDD505-2E9C-101B-9397-08002B2CF9AE}" pid="81" name="x1ye=61">
    <vt:lpwstr>qpVhPbOmShU7kAU1DrkuECAPx+OJ3emvoxWIYyg877lCughdHhXJQgGgDpliGLGz+Tq4pWH/GWFsfKp+iM+XlKFV6Ev1eQ4kAeENy0jnl2H4v2GwbIOsO/IOOeLF5skpj7ZWOpD8uWo0kH17dGb+iI0/r9Jr//DjtbvPOG+paZpsFdZJ3MS7LtpPMZkaUY/d4DTHdsq6cNwrABpXQog0VseO0pZCPpcXePIn1iE+cylFBgH0QeWg+00e/ACvxbJ</vt:lpwstr>
  </property>
  <property fmtid="{D5CDD505-2E9C-101B-9397-08002B2CF9AE}" pid="82" name="x1ye=62">
    <vt:lpwstr>Zb60SYkJKmlTA8whnxDOxALc7pk6BCjLh09S/zqaNvJtE/OvthvB5BInbFDXI2i8nSdrhSLkT3zM72bRiZEmOAYxAyM0bz6peQ6JvZERtLEiiyFSoqPX7fw6yNHytr1lCsLPD8VCFJ9GY202/D+0uwlKQyTmKczXaoTfCSgpKBnqH/c1zfjuyqlixMYh/LVp+eczrLPs77DUE8zBF6wkBAQVPqqolnOnz5/1Mf8iMk54inYXWo8YrLksZaN3acq</vt:lpwstr>
  </property>
  <property fmtid="{D5CDD505-2E9C-101B-9397-08002B2CF9AE}" pid="83" name="x1ye=63">
    <vt:lpwstr>L1j2/zjYPCBVcZVOVUvG/lGFu1ahOsiflkp3ecnjt1PH9919R1Zsrfx4RpcwraYDfhN1Ho8OmyrFdMezEX46i2zipWo1IuJ2a5KIaPLaTeFjaNrHv+GSmIarfjLwjcUrJ0xoQrSHtEWSPcqAhQLpT606Xq32ljrHT15lNZpfKN0vc8nYTkpTEzUd++HmOO+P13fAWAkkw+vQOM74fC9C6DXErmBXHZizaFJgpi6bx/t4eJITe8PJJ+2+TY0g5lN</vt:lpwstr>
  </property>
  <property fmtid="{D5CDD505-2E9C-101B-9397-08002B2CF9AE}" pid="84" name="x1ye=64">
    <vt:lpwstr>WAyIyBHfvFQgdTeZ0dFWewUCiY8QlMo6zjEIEBOyCs/AARJCSqQQ7QW5sIcB6tXD9pMx0zvmGzR7N/ppfpTnWpZ192uz+Bkh4wlK/PZXV2wFf1pGp1UXhKN7oztiPandKYBQVR2sAIBfxKbKooLYaVQS4RqqJhJHMvjuv+nCfgynSQS08F9PR9NGzygdIWub5g3dhEYO0VEmdlFniH+/FkG/4CQyUub4qwee6EI9qfMPdrAA3uh5SoPn6Ou5238</vt:lpwstr>
  </property>
  <property fmtid="{D5CDD505-2E9C-101B-9397-08002B2CF9AE}" pid="85" name="x1ye=65">
    <vt:lpwstr>0k0ZdMRf8O++hrfj7z5S5pnxG05+zG0lyZRo4lxJZSm37MXt8ycKhS1EKlfmsfjEZpuUUD1Q671RfQv9V4peK4TpmqU/78rTYZ5CEV/A0C9tLPJsPMCn1y+dz5t65sqp7m1mdgtGiIknyPsxtyb6oebKM7I+gr3IImyr8JWswLqVrQw/P7mBQy+44En/ly2gvh+nSK/s61yVvA93l+rZO7PWN6aH4rC3H7GjKnNOYGV84yvyDAdD8rI2I0UIzS6</vt:lpwstr>
  </property>
  <property fmtid="{D5CDD505-2E9C-101B-9397-08002B2CF9AE}" pid="86" name="x1ye=66">
    <vt:lpwstr>nbkkcoiy2hQGTQ4lK3a5ZHHuknE+XPVlq1gm4ssxdlp9uCr5qlYXxPseMOxqSBMSkgJroerGFRvBb46bj38P/bEV5DT36FoAlRHRcuugHh2k9HTy1f9FQEu0Dsl3NLdMDQ1aWPgx+y/XvFwts/BGuLpJYIKnBlbhsS5JgxuYjQsaAPBp3RFCfLJ4SepGtVWWkvKXor/Ur+dXQWa65CQRB+IBZokCXuEjSww92dp7/M3c43aHdX/ZXAyVU7mMl+d</vt:lpwstr>
  </property>
  <property fmtid="{D5CDD505-2E9C-101B-9397-08002B2CF9AE}" pid="87" name="x1ye=67">
    <vt:lpwstr>F5yCbCpXD3W9MJm2sYW0ksLbubrlroeUrBrp4oQyWgJBwoeLvMPDNoZnIroHKIP2kKUR34LWUmrE3UK94zMDZWt9fcy4a5Bru+FcjpNeAhFTmKHzfqmQuzBrgK0gp25ZhiFqkfrWTH195GAxvYqPdyWtEubzpJDcq/lQyIEIiHO8G2rZlxy8MgFkR6vJ347TBYToCxe+RzXEO2eepKOoTOYk96ah1g+v7+PREN8Xcon+6iO2TEs2zHHsMi8p6JQ</vt:lpwstr>
  </property>
  <property fmtid="{D5CDD505-2E9C-101B-9397-08002B2CF9AE}" pid="88" name="x1ye=68">
    <vt:lpwstr>p1C8jM9Rp9kSqixReJEd/970WptomZ5EQVOcUhsQedxEeI8pJu8tBQD8xosPSoEa8RPbhOLPO/H92L9wp7bbMkG2KtiXzcDTuKNm0mJP7RmY38O3PYoIxLaH/uZTWhLWBlcPMw1RCAaHgZzISeFtEb80Qn88e6vw6ukdHo+G1c7o0oQ6FNmkq6BlWPmlZqycQMHQCbnzQtTqTMK3ngfC9D3c6e3ZV8xdLY9hisudeWL3k9kOx2gRl6kO/q9Nm0q</vt:lpwstr>
  </property>
  <property fmtid="{D5CDD505-2E9C-101B-9397-08002B2CF9AE}" pid="89" name="x1ye=69">
    <vt:lpwstr>IyxuS3S+8xTVINAVPfgV73+zPU1cGYZgFKTNF6mTEZiDG1CwFwzBuRfhRHi+ETLEhMmw9Jqpd1mAkBXdF+Pxk3IXD0SQGVbqjkibKdaD9xGSPkqGU6EwGqIkJ9uAfP+i0EcihVkmONMqRHMTn9iXhjLqJrx8qFNHrWJqJBIkpMQ5C94QRJbGEYoMWmG3lxCqn3NWnOinqANVpaMG3gXD0USEsSS47xV0fR8Go5sGhh42/+EtKyyderI8rsWYAUF</vt:lpwstr>
  </property>
  <property fmtid="{D5CDD505-2E9C-101B-9397-08002B2CF9AE}" pid="90" name="x1ye=7">
    <vt:lpwstr>nKUMM85bXilBDhYwGCJFtHtxxzaejlrDf8odbTsIel5AzHzoIbD1XtmSI/nW2UEfS3c8m1cueVblTwIKsI+Wb8BJP+cNpsmK+DaJo3bpGsZaj3SXWaWAut+pAttfRz6BCM04157Yk75KdWR89HerpGcQqb0pUulRiwvr/H2Mh0HidMoWmZcGRCQYExc7utFPIS2RN8l4H7a6PANu4cJFVDtZAf2YmtPHO5IV1cmaNXbFAHo3Yzmw65667DVOpeb</vt:lpwstr>
  </property>
  <property fmtid="{D5CDD505-2E9C-101B-9397-08002B2CF9AE}" pid="91" name="x1ye=70">
    <vt:lpwstr>IzzgMrdzOgvWgYL2+easwUvYDet/eTxwum0O+sbH0ky2kS7Bu1sd21ik8VmJX1Ut+ETjaKTGOVpBu/X6+d9jq4VvkN+rWO/c5hVxcyxZy49YXOmXHHrVbP0GjcP2CGDbrTdKz/sFCDGv5oF1BjLLDe4d3JeiEVFh//QW0mr+Put4hPMvnI49hOrSp07+0ajYA+7vPcwjx4zuvZO5QIJovb7uFNf6RMKr4xLNQgFbCkI6xqKIn6HXow+xLYkwJlJ</vt:lpwstr>
  </property>
  <property fmtid="{D5CDD505-2E9C-101B-9397-08002B2CF9AE}" pid="92" name="x1ye=71">
    <vt:lpwstr>uDRNO7XgeezWydEk4i9xVSja1Qm/SILjL4Kjs7L/PUECP3O9ggF4EXIBYp7saWcXLfUxg94IdzbBHv2Uiq6OIZYVGxiDJWdhmvF0a9ci/si9FrWS+Hj+rja9N6ziRqCXIZHmhcHUEA5VRSlvKFXSTFUDJzF9VAZ5JG/96ft5XvkhHgkKPtbhmMeSjVtOzqhkYyf/Ozbi1HbCJn42jA9GfHKcitluaJanAUskmxk4XtEgtAbt8at6iP+y6jc2j22</vt:lpwstr>
  </property>
  <property fmtid="{D5CDD505-2E9C-101B-9397-08002B2CF9AE}" pid="93" name="x1ye=72">
    <vt:lpwstr>eXPYd+0s4KXSnDmVjdWf19zVGx4wAAuWMot64+esro7S5M/Gj5N1JjlqDg4hpu7ev4ijrbUtNF+Wg0EK+6RZrJtlvF9LdaRLIeLCISFQ2XtUUnUZPqVe3mT6fKrFenR/Ub9wSgY4Paa2jm+T6tPA4S1lfdAqdiye+AY4b5WuCeFxb+9EBhP4TDfLDZx2HSvhO0SU/klMfjSy7Xmw3uRncdd4MByqww6qQl2hFnUxIO0ShnS01o6a8PQZUP8N3Ts</vt:lpwstr>
  </property>
  <property fmtid="{D5CDD505-2E9C-101B-9397-08002B2CF9AE}" pid="94" name="x1ye=73">
    <vt:lpwstr>1XB72lK2KoIyOOoFKln2QxfWbybG1PPCjwD5O34DaDr1gJ6WYBd1z4KJtC5AiFk4MYMt2FL9xubGnbeoQ/vIudqxrba5Np8flIfsUOpNIwfmAsTmvRgG2RxSXWqaPqKR6Dlofx6u+5eucTmAOjxvqJueTlsD5GH3c0hBDdRA7x6El3vboyH3xSbcmSLDOvg7dPUlMvksr4OJIi9ZCGkUEoi9ZuB9lHDTy2gXULmrQlr/Ni0/QvWaTUbvkXz++PR</vt:lpwstr>
  </property>
  <property fmtid="{D5CDD505-2E9C-101B-9397-08002B2CF9AE}" pid="95" name="x1ye=74">
    <vt:lpwstr>l9gxpXCgOlPddtXgcwnyYlQP5H2otpro2EXFY6FZXrl/TDijI9I1kAQKhmvaHCUNTYo7nfZHpiAZC0w+LpBxW52+0XDJ43Z7MXkPa+dfY97HYMakTiz89YgYu8hWtT6+mTSNtx1rWwPzx6njeo0jmaXgfyBTpRnfzlmcSf/KmK5UeCQab+nhuW1bvJCnLOySwHxJEmFzi8t09k4u3gHMWbUzgQuIk95rP5u9UsqeyS0rRIA99zU40WCk8iMD+bq</vt:lpwstr>
  </property>
  <property fmtid="{D5CDD505-2E9C-101B-9397-08002B2CF9AE}" pid="96" name="x1ye=75">
    <vt:lpwstr>v+KtyVcF1Qg2+YkZUvXqRzW1Ao1eekTFZB/N5rMa1Df7Kk095mc3h3wiODfh9+c8oOzZBWzrrGg1d/bTT1cIRLM9+EPoSNyiKs7PRbObS2TtTw7+7FfWUGjzsmw6iY8xzAEEbYFxs4t/nhmnOPFulyVJ2ilIqHw7Og92f1t0oCmDJkZpp7n03s3k6I8t4aFGOP7pCHoUlkdAt92BD8QghdjrAcY/aldLXCDE7o51z/oYFM4kTyazazpkscU68Mb</vt:lpwstr>
  </property>
  <property fmtid="{D5CDD505-2E9C-101B-9397-08002B2CF9AE}" pid="97" name="x1ye=76">
    <vt:lpwstr>h2ZYhkvvQQJUHWR0aNS2Yv0tarR5m+6B2s/IGZEBftgC4evtowQxZk7Vndj87gdYzlgcnoJePToOJshMiniRqaX8MtSIpV49Npj0l95/XUuwmjDJKkB4Rc5UEB1c+kcuVtqnAEBXj3nyeoT58KgwN/KFOmXkKXuGNblhcBl7il86HAgnk1BG3zBhh7jLVoQd4XKE6Ascx5IVJIK6kJsN8OiDY9mi2RGnL8O8rAxfNWOLhRIm+Ow3jaf5ZaYKwBW</vt:lpwstr>
  </property>
  <property fmtid="{D5CDD505-2E9C-101B-9397-08002B2CF9AE}" pid="98" name="x1ye=77">
    <vt:lpwstr>j7A7ntwcx8e6gmPdJRTuQZF4+4vJCMITms99PDuIfbslNd4Upcw1mgl7n3zjTtR0UG3A9niwqcV3eQ05VLcm0CVfNQAtMk9MwEOuqs3KYhR8cGTYqmyNiwwKzqjD6GceGkw3wjtSqVUp7AEwuf0dpLRdOvUXbnG26m1KJhKiOymtqBaW6LRpLV+zXWBc9d/acoBNYjJKp9JLplukXNxnymTeZ94EvSg/XC2Q9fcl7+mRTrHwUnjMz3D0G6DCGrg</vt:lpwstr>
  </property>
  <property fmtid="{D5CDD505-2E9C-101B-9397-08002B2CF9AE}" pid="99" name="x1ye=78">
    <vt:lpwstr>kUa1nwDOwYZHZPvWo7Yjn5eVYxHxU8SxvL2JdusWwVRTy0kar2csAS0II6t7yqTMXH4QeuAHhjX20efAz4VIOwyyu7LxkhpPaRaEjGPht3GcnV+eWP0jP4LipoA1vRlctaDgjtnErb+/pzpu2Z87SQJd6rXpOQfTrsYIACbL1WucvCIuC5Bqj43V5pbiAavLrH/OBhF2I4PnVs335L6PKqtMa64TmxdmtvSlLXqCIQ4XOZcqd22k5R3nNvQKNki</vt:lpwstr>
  </property>
  <property fmtid="{D5CDD505-2E9C-101B-9397-08002B2CF9AE}" pid="100" name="x1ye=79">
    <vt:lpwstr>S3zj2N920UjN+ih0hxtUR1hA9bKyhdlpMW9hLiA201t4SPL35TfIel9q+HxvGK0HjYAQcGxXrN2fk6gbB2zf3qM9l613/lc8fewiqtzkWOh/CHnOlq7ao0Vj5bf0wbtDH9gtP8GRbSuxZsDOpbyZN9Q77hh+DDg9ejJQRjAHvZNTXP928AABnzpSlGqa0fFN85vpDkyNEXiL2IAC38Nw/T1GLnwWO0DpffQGle+NvYEaSBKH89DfuMMnxwUFEHl</vt:lpwstr>
  </property>
  <property fmtid="{D5CDD505-2E9C-101B-9397-08002B2CF9AE}" pid="101" name="x1ye=8">
    <vt:lpwstr>/1znSivYErCwtYsGWp+elSZ9fdG5lIeHYDLOSYE4mwNDoXYgvACoeRiLzPiOjb1lGA1T/dBe0QwygAhyL+RlbnsonmNr7TcGjZBSpy2aO7wQzDLURuiHwBLKbYdrjb0mfB6Tv5yzC1oqVZRtl4io9V4V7I+qOH1HsKfDSvBPaYVTuBU6OQ8J6kKU3XHnbZT16vEloBMxOyw6c4o+O/sEhKMdAvliUt6TyQYBcKzDuxxz+/4GqNETq4R8P1IlrW+</vt:lpwstr>
  </property>
  <property fmtid="{D5CDD505-2E9C-101B-9397-08002B2CF9AE}" pid="102" name="x1ye=80">
    <vt:lpwstr>d0ncLokEl6eLjRp1BUGtwsrAA+tglJqEgxtf/Yhu6boQMHIEYqo3DmmaWWOBoq038PdKTkWqSZAvdE/xugw8VhO3/oOtgsDqiEoyU/z4HxQndVS1ekVb9FvYwXz1VYscyWCbsU/pRYZAYM8UnRRmaHEOFnmyfRcZtiGRMQCu4yZQ60vRBKeozueW6Wx/AqHHzHm3S4CQrQgNoKvbEEgh6aiq2+KC0gjfZanbKLYPK/O8ALlaTW4Iq1KZCynu71F</vt:lpwstr>
  </property>
  <property fmtid="{D5CDD505-2E9C-101B-9397-08002B2CF9AE}" pid="103" name="x1ye=81">
    <vt:lpwstr>3gLA70VVOhOVY/xd3u/tLEm2Agaxd5+RloKq8SXgVT/1JydDKUOqM64/Av3DgLyn5hLqoGeeTQfww+oPrNvSoPsYu5jODGGAyuQvTK9ubaCClkb9yldKhu66PFTaoVHM/Op5S2PSichCL/tkA6aKF+Uj7YC9jfQV9aPA/fXFt0O+4iXRF542y76kTJzdHHX/xJ+uor36sSgSMv9v3mYntiUZmSaxeoNLHEHxZL4BJgS5FDmxLR0d+JprMHK8EAD</vt:lpwstr>
  </property>
  <property fmtid="{D5CDD505-2E9C-101B-9397-08002B2CF9AE}" pid="104" name="x1ye=82">
    <vt:lpwstr>f5ePGAJS+o5iTiHWaEVLbKvTnEv99QuvL4/Ri1gLbYSOwfuHMKm8I40hu1xc4C7PINajdA4p3I7ajEc5gvKFkTCGVT6tfRvYHuUr1smnJLZkWQJvlrQxH1ggw7WPvxAU5NAIMsbYea3a+SA0CG3UJNukP0YCxTyndTtqdtFyDu3Cct8IX4PLnNBe3DHRe7EUKS0EyOZkZAux275tSYs4BGcr9lLdAxSu79kCnjkVpwEWGd7aubz6mzx68JjNn1F</vt:lpwstr>
  </property>
  <property fmtid="{D5CDD505-2E9C-101B-9397-08002B2CF9AE}" pid="105" name="x1ye=83">
    <vt:lpwstr>6aaAIgJGP2aZIs4BmIXMx5KMDLNvw+LreK+PZXgp+zy29xMsfUXcDXSQatZvRbskJJhg+0hmy4WRvokkdblf79p3z6XkxthPGgTnN6j2BH+T0jKpjYLHOlYwoszT2CYwWi50NMVYiOFsNWd/hPlREyEutrqGnOVq4OCEIgZtO4AEyt0yWEqMdokg3qIXzkaI+zCLFtAm/v7cW0ErilLqa0rcpNmKn161NWJ4fpuiCxsrNQDYisIf+XPo9eM+s0q</vt:lpwstr>
  </property>
  <property fmtid="{D5CDD505-2E9C-101B-9397-08002B2CF9AE}" pid="106" name="x1ye=84">
    <vt:lpwstr>ye1vI0QHsI2uptDINx/Dpz5hVGWJVPHSKP4Bx8Ps4UP3ayDioa/l5KVUa780V/8ZETPMauxFMSP+e8bGwKdx086nR7xvdquIMNmTKWc0SkESEDAQMlBlDL5KjrImBVgfvQNQv7vbfbGfjvUuYMA+fJ2ZTAvspFjzn0+sCSHcHDxQy1L/3RHR0L+vETVIf4SyQtj5K6L7UkrnvZiWYPS5jy/RgqnrSGvjNT/5g5DW/LYOEF+LB2Kk9DZp8mQoute</vt:lpwstr>
  </property>
  <property fmtid="{D5CDD505-2E9C-101B-9397-08002B2CF9AE}" pid="107" name="x1ye=85">
    <vt:lpwstr>CsCnmtIxxpB22N2CBZ6yOeQ87cMLg1ef0D5YVvqiDxdYP6/SnYru2Ls2e744LupJwK/Ze8qdUxJAavdLmUnoM0k58S8lKNI+3Nvo1wKza13M7VB4yDx/5GZKlmg5ADtdIVDGuVsHo58m673z4FATJh/ek5lL7ORoJbMoqkH7AnfLVvThvQ0TokfGL2PUM/fg/nZrrc+PUGY1RZmc/9y3bRmauVS5QROW8LdxqyuHqlS86mV/zGP199cEqnmP36l</vt:lpwstr>
  </property>
  <property fmtid="{D5CDD505-2E9C-101B-9397-08002B2CF9AE}" pid="108" name="x1ye=86">
    <vt:lpwstr>ydvXGBHz3ciBVinGTSUCYuT2YbY3XjkWdM0sRk3pi3/aQLi1ahK8VqwWpnNb/e7ui+ZpkwIWw4J60pyczjp4IswUnr5sct+V1+eoI/+j4sDqZOk6D3AtsUYVfCGcP+tQXx1h5iobJgun78BsusZ/5TxRjHL60Sn1nhfUFCL4kchxmBUQ4tkFADTA1wlUWGgTwkOy/NJNwPuA2LuOUzQkpMCNhVodzupHtS9dC5Vcnkt7c8kbrnz29Ff+aWR2IdM</vt:lpwstr>
  </property>
  <property fmtid="{D5CDD505-2E9C-101B-9397-08002B2CF9AE}" pid="109" name="x1ye=87">
    <vt:lpwstr>UMqoMk4q44IhuX11AKhWaTBtLO7ZHCukSGblcIzsCQbehEIt236CwHOqaTyAYdNYV/y37pDrPKGEKzJxn91azyLT7peYWzTVFCb+vA3sB/98yF4zrChiCbfPcDwz5pi5wEospDDQ+FiBFiS3skUbg+ch9dzF4R+c39DKWJxsCqUsHf9dvonjnsp1XegQvnnV3RV0oRjsvY6fXkl9UbXL7zhS1f08Yqp5YjCgxeo04t1vzpre9kbRMYT8q+w2LR/</vt:lpwstr>
  </property>
  <property fmtid="{D5CDD505-2E9C-101B-9397-08002B2CF9AE}" pid="110" name="x1ye=88">
    <vt:lpwstr>lpG/e94CzfIrFWeRqMXp4Egte9DYR7g9+yXbTn2qjeR5O4NLlWl6rPVbsY8THfDFuynrUNTfI0y0KAZbVk+5huTuB8HvMTc+7ZTS12kJvagmrO0glOMevbwv10PljTo7ycrWR282dXvd6Zai7SxA6Zp/qaZgiPfc8VWJ1FHatsUCNXQTP8LkoE+EXnOoCD8k0VesKHL0uh3NjaiU13CEA/wbMWm5qLSHcRsDKLYEF45uU6tTZ3+EHX5Cu1675v1</vt:lpwstr>
  </property>
  <property fmtid="{D5CDD505-2E9C-101B-9397-08002B2CF9AE}" pid="111" name="x1ye=89">
    <vt:lpwstr>viqQmscHGRwq/n8v6vdmQ+srqEbn35NIitB+MTW/1Z4Dutp9UdPgwNIhSA0Ktn7cE8oxQPu40tVwyFl/A8PM7v2jOZ/AlsBzQDJTh59yazfQlQidhIs1H3lj2x+vnz8eBcMHRe3rSm+VjOAu8K/sJGg3WO1SgLDOMhW3t32IhYsu9RhOEWjdQbkDh+ncOH52r+oq6CtCTiprw+enbNFSHSQmf2WDTtR/Sal6NALUmLeSBtJGE9xpB5KnWwWR4B3</vt:lpwstr>
  </property>
  <property fmtid="{D5CDD505-2E9C-101B-9397-08002B2CF9AE}" pid="112" name="x1ye=9">
    <vt:lpwstr>3H6IJmMLKygrw0KnrUAEXZ1INHRMVHRJfL9pIJGMlVgiafyckAWY+QFAFZssDackXdrpGNUA4jJ0qBC9aFOaAD0H9QxtsrUbvcylI6wb37auuEbAYqZcZDL2PZNah3GyrZLnX2s7FltL2TGtxOYMdON8DeBxMThYjWzu0XcQPP7qssL9NL4ASOmaWtjjgRe5x5KXHsKYFdV+qUYieQT/IMnlPunBROL1028vFs1r82t22Mo6wc/AWn2uOGKUN6X</vt:lpwstr>
  </property>
  <property fmtid="{D5CDD505-2E9C-101B-9397-08002B2CF9AE}" pid="113" name="x1ye=90">
    <vt:lpwstr>VrupsGzJaFir61qbJwdiyMJYSzvLX2d3BFbGxNrinrOmhipkndagSohcnrIHnIhwFHBsoOhbZ+SL3Stywnfr6wnmeqv9tZzmcCrBdaL5Ssf0qMZRPMHjd0+Oln6qFENiRuHq4veVszZ1HSipTs51fbEb+AYcGgqOh5AymXHsizgR1n9Co+NM+8IRv10a6KALVItvZ7akQc74nPmqbH5myOJjuMDbyo4KIkKJUwLEgx61ArWoL3vUtMId9tR9dme</vt:lpwstr>
  </property>
  <property fmtid="{D5CDD505-2E9C-101B-9397-08002B2CF9AE}" pid="114" name="x1ye=91">
    <vt:lpwstr>E7MglopKmRLR7KHRHVDCyP2lx6v3X7Cy0wp2Fc+LsC0h4rsN/B3siIdmNUge8VvVbvJ43+3EOe6ABGFnK+pBlmMrAq4TNwB03iBs6BdSxqWJfC6E45v4giFVoCE+66VUP79suTAP2GJ7Vtb+3rfv37fVONOi4ItldfAyBEOvnMsYJ9B3WhTgojRVlNS34bhB5PowPaz+sPbYw3whhex+9Ukhi1Guh3YBgqqM6HCyDf55XHP1vsJP4CVlnBpBPaO</vt:lpwstr>
  </property>
  <property fmtid="{D5CDD505-2E9C-101B-9397-08002B2CF9AE}" pid="115" name="x1ye=92">
    <vt:lpwstr>vljju5++7OJrXjcYVlWlhFQXTYLlqtbrQyU99+yVT17dIWG2+SXnXsBAwtJaqTYy/iSDeVyh62xMUHhxdl0DPsV1QM+e9JzWV0YkzwW2VTkV6XtS5G8GvlIefYMQ2svpJ7gv6jHsLnVd9vuWJwbmHY3bil0wN3VU3fcxbPayg9/TrJ838o9rNWrJlv4tUEipcUVmuiwSPCYBCz05pHN/n/d+jPrOzShBAAPoM5njCbfnfoBwLr8fXgROUZjYvwU</vt:lpwstr>
  </property>
  <property fmtid="{D5CDD505-2E9C-101B-9397-08002B2CF9AE}" pid="116" name="x1ye=93">
    <vt:lpwstr>De4nA6LJiaiExAhnoyCY20Ngj09yjs6dT397ZwmfIu3misdJpM4oBC1IwSCDlVh4zDO3kR/CdnhtZAW2Khq+imQ7u6FpPf19k+jl2O7aAJTdLuLVcyYLcgizl78vHB899h10K5nhmlc69HAZHV94NHjsLZ/MbWImrCfHhj17BwPnll6qXoRAX0OjXJtI4rEW9RYZijhgm21OWwG/coMfvML6RZAAuc/9eprt8GL3z78SQeGeKddx9WWoEd8QnN6</vt:lpwstr>
  </property>
  <property fmtid="{D5CDD505-2E9C-101B-9397-08002B2CF9AE}" pid="117" name="x1ye=94">
    <vt:lpwstr>6QhUMw82keB3PESXx4K6DIYZp90oyz2g723otdL2oRYuLWMwlQglEXI+tldXVIu+PO0piovN024wz0o37L5kT4udhBrWXmRiZHYlWr7/RB9UpSfWt4kr6VeCeyV2aAiliqZ9Sncb/z/YuJ6BH5ln4lL5CQuc2tXz5+zcMi0jK5NClc3V0EMCv1lG3zfCEZLNCaZTW8uEh1Z4jFqAXadVogkyM0bNWNmro4vXyXEv1y5DV0k4sKVPNn8LSqy7H7t</vt:lpwstr>
  </property>
  <property fmtid="{D5CDD505-2E9C-101B-9397-08002B2CF9AE}" pid="118" name="x1ye=95">
    <vt:lpwstr>7ToB9cwSBlEgvktrxudunNWdbczdBMBbTuac/x9/AmtpwkpuNQC80F9RgdwFQdUOX14d0SegdzqnN1Ojk5i0sN/4OWXmeFqJ5WFzuZndlrFgAlex/yq1AAnM11XHz2Lv9X45p41LedZ+TjKiONfV51riJ/j5+NQRzC8GTQxtMyY+BigwFeaV2QEGSDb4IIyj5yHN7POmUk+BX0KtvuYpOMs9ze/kMGuN78fL5uLNyX2SkxWB8A6mZLiOJ+nSoJY</vt:lpwstr>
  </property>
  <property fmtid="{D5CDD505-2E9C-101B-9397-08002B2CF9AE}" pid="119" name="x1ye=96">
    <vt:lpwstr>k+NG6pLBtPK3Y44f7ZNSd3PzAFZFgV2ikcxDC05O2PhT+ICt6L2Q7B9eAlgPc56/yEs/RYE+IKVgPVhbAfFnmYG4QYQr6bKmRdpSBkAL4wllmqcrOC1mBJ/U4gMsXZL1e+yJXjjCPgSrDFqSByd3CeNTlDJmcrV6nVz83nvxNxJltJz2LnmOZG4KQSdMWrw/ctFclQrYn0E4cFprqUxzzvGqvotYyJ3xs9TtM6NU76yEIPb+h95O3ptKFuc08Zt</vt:lpwstr>
  </property>
  <property fmtid="{D5CDD505-2E9C-101B-9397-08002B2CF9AE}" pid="120" name="x1ye=97">
    <vt:lpwstr>/8hHPaFZ2r/zKU7e+NY2WSiwgG2+XFh39PqHFy6kWVUnwmxfQz/tGKcLsnjcGHd9DfGHEWlYOlmGapMhdOVkyvONWinIPxU/ABqGvPTUmTYL13S4Ce3j+XFG+PxkoWb46N1BmVyz52n9ElpuivDC6lcLhCf9KHFV6NXQofaM+LU0QUaJELgClGkPFJK8w8OEo8S81tefYtq/dHrQU9Ia03sfGzvFdqZ+Wrbs42MiYWfak5FtMj4viPd2Dq7L0Nx</vt:lpwstr>
  </property>
  <property fmtid="{D5CDD505-2E9C-101B-9397-08002B2CF9AE}" pid="121" name="x1ye=98">
    <vt:lpwstr>uFgzdIwwmPYpIYnnjU5kKcXLOhYPBYvpHET8C/0Olc6Y/QfTRcNmL6PSg29iqD4QOeBcOZOvIwV58l7gQa9SA8erTxlFBC620MKBPxB9LoGKDndM85xBDmQLf8tmhHwCqmoFt0shurKe9MLIWflXibBAXRE9XOQJml60mzCramHFnHNUGWebZnZ+/MDwmF9bVJ2gUaVQ1W+yGtWNjfXKtIK2jdvkYylkYHj5d56rGMmrdapWtgfL+aHpBVh8PsZ</vt:lpwstr>
  </property>
  <property fmtid="{D5CDD505-2E9C-101B-9397-08002B2CF9AE}" pid="122" name="x1ye=99">
    <vt:lpwstr>QWeP9ojNrBFG/zwV5qqf2Z+an+PjZJ06nrL9sEf6euBnnacmnt0wYU1P3WZbINptCb+rOfSP0jZoiyo4gh48evSqxSmfAx5auhHdU4LJClzwF1t+0hRIddY/klg7Km3ecCxKqUZPT2FzEZIX20Iwyl9hWa0UxL0jFsoojtFauIDfkj91dU+uNgfwfyon44NmfGbmPAspQG5DUAUUKSn9AvCEXVzRTIw6cFYe05N6AV8dsy0x7FQOzAPQkMMtUgH</vt:lpwstr>
  </property>
</Properties>
</file>