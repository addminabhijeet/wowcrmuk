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ackground w:color="ffffff">
    <v:background id="_x0000_s1025" filled="t" fillcolor="white"/>
  </w:background>
  <w:body>
    <w:p>
      <w:pPr>
        <w:pStyle w:val="divname"/>
        <w:pBdr>
          <w:top w:val="single" w:sz="12" w:space="0" w:color="DADADA"/>
          <w:left w:val="none" w:sz="0" w:space="0" w:color="auto"/>
          <w:bottom w:val="none" w:sz="0" w:space="0" w:color="auto"/>
          <w:right w:val="none" w:sz="0" w:space="0" w:color="auto"/>
        </w:pBdr>
        <w:spacing w:before="0" w:after="0"/>
        <w:ind w:left="0" w:right="0"/>
        <w:rPr>
          <w:rFonts w:ascii="Arial" w:eastAsia="Arial" w:hAnsi="Arial" w:cs="Arial"/>
          <w:b w:val="0"/>
          <w:bCs w:val="0"/>
          <w:caps/>
          <w:color w:val="000000"/>
          <w:sz w:val="38"/>
          <w:szCs w:val="38"/>
          <w:bdr w:val="none" w:sz="0" w:space="0" w:color="auto"/>
          <w:vertAlign w:val="baseline"/>
        </w:rPr>
      </w:pPr>
      <w:r>
        <w:rPr>
          <w:rStyle w:val="span"/>
          <w:rFonts w:ascii="Arial" w:eastAsia="Arial" w:hAnsi="Arial" w:cs="Arial"/>
          <w:b w:val="0"/>
          <w:bCs w:val="0"/>
          <w:caps/>
          <w:sz w:val="38"/>
          <w:szCs w:val="38"/>
        </w:rPr>
        <w:t>Melinda</w:t>
      </w:r>
      <w:r>
        <w:rPr>
          <w:rFonts w:ascii="Arial" w:eastAsia="Arial" w:hAnsi="Arial" w:cs="Arial"/>
          <w:bdr w:val="none" w:sz="0" w:space="0" w:color="auto"/>
          <w:vertAlign w:val="baseline"/>
        </w:rPr>
        <w:t xml:space="preserve"> </w:t>
      </w:r>
      <w:r>
        <w:rPr>
          <w:rStyle w:val="spanlName"/>
          <w:rFonts w:ascii="Arial" w:eastAsia="Arial" w:hAnsi="Arial" w:cs="Arial"/>
          <w:b/>
          <w:bCs/>
          <w:caps/>
          <w:sz w:val="38"/>
          <w:szCs w:val="38"/>
        </w:rPr>
        <w:t>Brockman</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address"/>
        <w:pBdr>
          <w:top w:val="single" w:sz="16" w:space="0" w:color="DADADA"/>
          <w:left w:val="none" w:sz="0" w:space="0" w:color="auto"/>
          <w:bottom w:val="none" w:sz="0" w:space="0" w:color="auto"/>
          <w:right w:val="none" w:sz="0" w:space="0" w:color="auto"/>
        </w:pBdr>
        <w:spacing w:before="0" w:after="0"/>
        <w:ind w:left="0" w:right="0"/>
        <w:rPr>
          <w:rFonts w:ascii="Arial" w:eastAsia="Arial" w:hAnsi="Arial" w:cs="Arial"/>
          <w:sz w:val="14"/>
          <w:szCs w:val="14"/>
          <w:bdr w:val="none" w:sz="0" w:space="0" w:color="auto"/>
          <w:vertAlign w:val="baseline"/>
        </w:rPr>
      </w:pPr>
      <w:r>
        <w:rPr>
          <w:rStyle w:val="span"/>
          <w:rFonts w:ascii="Arial" w:eastAsia="Arial" w:hAnsi="Arial" w:cs="Arial"/>
          <w:sz w:val="14"/>
          <w:szCs w:val="14"/>
        </w:rPr>
        <w:t>Greenville, 29607 South Carolina, United States</w:t>
      </w:r>
      <w:r>
        <w:rPr>
          <w:rStyle w:val="span"/>
          <w:rFonts w:ascii="Arial" w:eastAsia="Arial" w:hAnsi="Arial" w:cs="Arial"/>
          <w:sz w:val="14"/>
          <w:szCs w:val="14"/>
        </w:rPr>
        <w:t xml:space="preserve"> | </w:t>
      </w:r>
      <w:r>
        <w:rPr>
          <w:rStyle w:val="span"/>
          <w:rFonts w:ascii="Arial" w:eastAsia="Arial" w:hAnsi="Arial" w:cs="Arial"/>
          <w:sz w:val="14"/>
          <w:szCs w:val="14"/>
        </w:rPr>
        <w:t>+1 (864) 444-5939</w:t>
      </w:r>
      <w:r>
        <w:rPr>
          <w:rStyle w:val="span"/>
          <w:rFonts w:ascii="Arial" w:eastAsia="Arial" w:hAnsi="Arial" w:cs="Arial"/>
          <w:sz w:val="14"/>
          <w:szCs w:val="14"/>
        </w:rPr>
        <w:t xml:space="preserve"> | </w:t>
      </w:r>
      <w:r>
        <w:rPr>
          <w:rStyle w:val="span"/>
          <w:rFonts w:ascii="Arial" w:eastAsia="Arial" w:hAnsi="Arial" w:cs="Arial"/>
          <w:sz w:val="14"/>
          <w:szCs w:val="14"/>
        </w:rPr>
        <w:t>mrsbrockman77@gmail.com</w:t>
      </w:r>
      <w:r>
        <w:rPr>
          <w:rFonts w:ascii="Arial" w:eastAsia="Arial" w:hAnsi="Arial" w:cs="Arial"/>
          <w:bdr w:val="none" w:sz="0" w:space="0" w:color="auto"/>
          <w:vertAlign w:val="baseline"/>
        </w:rPr>
        <w:t xml:space="preserve"> </w:t>
      </w:r>
    </w:p>
    <w:p>
      <w:pPr>
        <w:pStyle w:val="divdocumentdivsectiontitle"/>
        <w:pBdr>
          <w:top w:val="single" w:sz="12" w:space="0" w:color="DADADA"/>
          <w:left w:val="none" w:sz="0" w:space="0" w:color="auto"/>
          <w:bottom w:val="single" w:sz="16" w:space="1" w:color="DADADA"/>
          <w:right w:val="none" w:sz="0" w:space="0" w:color="auto"/>
        </w:pBdr>
        <w:spacing w:before="200" w:after="4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160" w:lineRule="atLeast"/>
        <w:ind w:left="80" w:right="0"/>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Driven Human Resource and Account Management professional with extensive experience leading HR operations, benefits administration, and data analytics across SaaS, fintech, and healthcare sectors. Demonstrated success in optimizing HRIS systems (Workday, UKG, ADP) and streamlining benefits processes for over 2,000 employees, improving accuracy and compliance by 30%. Skilled in managing high-volume employee inquiries, resolving complex issues with 98% satisfaction, and executing open enrollment and payroll integrations. Partnered with cross-functional teams to design scalable employee onboarding and education programs that increased engagement and reduced training time by 20%. Recognized for strategic problem-solving, multitasking, and fostering collaborative team environments that align HR initiatives with organizational objectives.</w:t>
      </w:r>
    </w:p>
    <w:p>
      <w:pPr>
        <w:pStyle w:val="divdocumentdivsectiontitle"/>
        <w:pBdr>
          <w:top w:val="single" w:sz="12" w:space="0" w:color="DADADA"/>
          <w:left w:val="none" w:sz="0" w:space="0" w:color="auto"/>
          <w:bottom w:val="single" w:sz="16" w:space="1" w:color="DADADA"/>
          <w:right w:val="none" w:sz="0" w:space="0" w:color="auto"/>
        </w:pBdr>
        <w:spacing w:before="100" w:after="4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Ind w:w="80" w:type="dxa"/>
        <w:tblLayout w:type="fixed"/>
        <w:tblCellMar>
          <w:top w:w="0" w:type="dxa"/>
          <w:left w:w="0" w:type="dxa"/>
          <w:bottom w:w="0" w:type="dxa"/>
          <w:right w:w="0" w:type="dxa"/>
        </w:tblCellMar>
        <w:tblLook w:val="05E0"/>
      </w:tblPr>
      <w:tblGrid>
        <w:gridCol w:w="5760"/>
        <w:gridCol w:w="5760"/>
      </w:tblGrid>
      <w:tr>
        <w:tblPrEx>
          <w:tblW w:w="0" w:type="auto"/>
          <w:tblInd w:w="80" w:type="dxa"/>
          <w:tblLayout w:type="fixed"/>
          <w:tblCellMar>
            <w:top w:w="0" w:type="dxa"/>
            <w:left w:w="0" w:type="dxa"/>
            <w:bottom w:w="0" w:type="dxa"/>
            <w:right w:w="0" w:type="dxa"/>
          </w:tblCellMar>
          <w:tblLook w:val="05E0"/>
        </w:tblPrEx>
        <w:tc>
          <w:tcPr>
            <w:tcW w:w="5760" w:type="dxa"/>
            <w:noWrap w:val="0"/>
            <w:tcMar>
              <w:top w:w="0" w:type="dxa"/>
              <w:left w:w="0" w:type="dxa"/>
              <w:bottom w:w="0" w:type="dxa"/>
              <w:right w:w="0" w:type="dxa"/>
            </w:tcMar>
            <w:vAlign w:val="top"/>
            <w:hideMark/>
          </w:tcPr>
          <w:p>
            <w:pPr>
              <w:pStyle w:val="ulli"/>
              <w:numPr>
                <w:ilvl w:val="0"/>
                <w:numId w:val="1"/>
              </w:numPr>
              <w:spacing w:before="0"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Benefits Administration &amp; Compliance</w:t>
            </w:r>
          </w:p>
          <w:p>
            <w:pPr>
              <w:pStyle w:val="ulli"/>
              <w:numPr>
                <w:ilvl w:val="0"/>
                <w:numId w:val="1"/>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Employee Relations &amp; Engagement</w:t>
            </w:r>
          </w:p>
          <w:p>
            <w:pPr>
              <w:pStyle w:val="ulli"/>
              <w:numPr>
                <w:ilvl w:val="0"/>
                <w:numId w:val="1"/>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HRIS &amp; Data Analytics (Workday, UKG, ADP)</w:t>
            </w:r>
          </w:p>
          <w:p>
            <w:pPr>
              <w:pStyle w:val="ulli"/>
              <w:numPr>
                <w:ilvl w:val="0"/>
                <w:numId w:val="1"/>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Open Enrollment &amp; Benefits Reconciliation</w:t>
            </w:r>
          </w:p>
          <w:p>
            <w:pPr>
              <w:pStyle w:val="ulli"/>
              <w:numPr>
                <w:ilvl w:val="0"/>
                <w:numId w:val="1"/>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Payroll and Compensation Management</w:t>
            </w:r>
          </w:p>
          <w:p>
            <w:pPr>
              <w:pStyle w:val="ulli"/>
              <w:numPr>
                <w:ilvl w:val="0"/>
                <w:numId w:val="1"/>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Workforce Planning &amp; Onboarding</w:t>
            </w:r>
          </w:p>
          <w:p>
            <w:pPr>
              <w:pStyle w:val="ulli"/>
              <w:numPr>
                <w:ilvl w:val="0"/>
                <w:numId w:val="1"/>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Performance and Talent Management</w:t>
            </w:r>
          </w:p>
          <w:p>
            <w:pPr>
              <w:pStyle w:val="ulli"/>
              <w:numPr>
                <w:ilvl w:val="0"/>
                <w:numId w:val="1"/>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Regulatory Compliance (FMLA, HIPAA, COBRA)</w:t>
            </w:r>
          </w:p>
          <w:p>
            <w:pPr>
              <w:pStyle w:val="ulli"/>
              <w:numPr>
                <w:ilvl w:val="0"/>
                <w:numId w:val="1"/>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Insurance Claims Processing &amp; Audit Resolution</w:t>
            </w:r>
          </w:p>
        </w:tc>
        <w:tc>
          <w:tcPr>
            <w:tcW w:w="5760" w:type="dxa"/>
            <w:tcBorders>
              <w:left w:val="single" w:sz="8" w:space="0" w:color="FEFDFD"/>
            </w:tcBorders>
            <w:noWrap w:val="0"/>
            <w:tcMar>
              <w:top w:w="0" w:type="dxa"/>
              <w:left w:w="0" w:type="dxa"/>
              <w:bottom w:w="0" w:type="dxa"/>
              <w:right w:w="0" w:type="dxa"/>
            </w:tcMar>
            <w:vAlign w:val="top"/>
            <w:hideMark/>
          </w:tcPr>
          <w:p>
            <w:pPr>
              <w:pStyle w:val="ulli"/>
              <w:numPr>
                <w:ilvl w:val="0"/>
                <w:numId w:val="2"/>
              </w:numPr>
              <w:spacing w:before="0"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Customer &amp; Employee Experience Management</w:t>
            </w:r>
          </w:p>
          <w:p>
            <w:pPr>
              <w:pStyle w:val="ulli"/>
              <w:numPr>
                <w:ilvl w:val="0"/>
                <w:numId w:val="2"/>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Case Review &amp; Eligibility Determination</w:t>
            </w:r>
          </w:p>
          <w:p>
            <w:pPr>
              <w:pStyle w:val="ulli"/>
              <w:numPr>
                <w:ilvl w:val="0"/>
                <w:numId w:val="2"/>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Process Improvement &amp; Data Accuracy Auditing</w:t>
            </w:r>
          </w:p>
          <w:p>
            <w:pPr>
              <w:pStyle w:val="ulli"/>
              <w:numPr>
                <w:ilvl w:val="0"/>
                <w:numId w:val="2"/>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Policy Interpretation &amp; Documentation Control</w:t>
            </w:r>
          </w:p>
          <w:p>
            <w:pPr>
              <w:pStyle w:val="ulli"/>
              <w:numPr>
                <w:ilvl w:val="0"/>
                <w:numId w:val="2"/>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Vendor and Carrier Relations Management</w:t>
            </w:r>
          </w:p>
          <w:p>
            <w:pPr>
              <w:pStyle w:val="ulli"/>
              <w:numPr>
                <w:ilvl w:val="0"/>
                <w:numId w:val="2"/>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Project Coordination &amp; Cross-Functional Collaboration</w:t>
            </w:r>
          </w:p>
          <w:p>
            <w:pPr>
              <w:pStyle w:val="ulli"/>
              <w:numPr>
                <w:ilvl w:val="0"/>
                <w:numId w:val="2"/>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Technical Troubleshooting &amp; System Implementation</w:t>
            </w:r>
          </w:p>
          <w:p>
            <w:pPr>
              <w:pStyle w:val="ulli"/>
              <w:numPr>
                <w:ilvl w:val="0"/>
                <w:numId w:val="2"/>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Problem Solving</w:t>
            </w:r>
          </w:p>
          <w:p>
            <w:pPr>
              <w:pStyle w:val="ulli"/>
              <w:numPr>
                <w:ilvl w:val="0"/>
                <w:numId w:val="2"/>
              </w:numPr>
              <w:spacing w:after="0" w:line="160" w:lineRule="atLeast"/>
              <w:ind w:left="64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Team Collaboration &amp; Communication</w:t>
            </w:r>
          </w:p>
        </w:tc>
      </w:tr>
    </w:tbl>
    <w:p>
      <w:pPr>
        <w:pStyle w:val="divdocumentdivsectiontitle"/>
        <w:pBdr>
          <w:top w:val="single" w:sz="12" w:space="0" w:color="DADADA"/>
          <w:left w:val="none" w:sz="0" w:space="0" w:color="auto"/>
          <w:bottom w:val="single" w:sz="16" w:space="1" w:color="DADADA"/>
          <w:right w:val="none" w:sz="0" w:space="0" w:color="auto"/>
        </w:pBdr>
        <w:spacing w:before="100" w:after="4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1580"/>
        </w:tabs>
        <w:spacing w:before="0" w:line="160" w:lineRule="atLeast"/>
        <w:ind w:left="80" w:right="0"/>
        <w:rPr>
          <w:rFonts w:ascii="Arial" w:eastAsia="Arial" w:hAnsi="Arial" w:cs="Arial"/>
          <w:sz w:val="16"/>
          <w:szCs w:val="16"/>
          <w:bdr w:val="none" w:sz="0" w:space="0" w:color="auto"/>
          <w:vertAlign w:val="baseline"/>
        </w:rPr>
      </w:pPr>
      <w:r>
        <w:rPr>
          <w:rStyle w:val="spanjobtitle"/>
          <w:rFonts w:ascii="Arial" w:eastAsia="Arial" w:hAnsi="Arial" w:cs="Arial"/>
          <w:b/>
          <w:bCs/>
          <w:sz w:val="16"/>
          <w:szCs w:val="16"/>
        </w:rPr>
        <w:t>Benefits Account Manager/Analyst</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dates"/>
          <w:rFonts w:ascii="Arial" w:eastAsia="Arial" w:hAnsi="Arial" w:cs="Arial"/>
          <w:b/>
          <w:bCs/>
          <w:sz w:val="16"/>
          <w:szCs w:val="16"/>
        </w:rPr>
        <w:t>04/2024</w:t>
      </w:r>
      <w:r>
        <w:rPr>
          <w:rStyle w:val="spanjobdates"/>
          <w:rFonts w:ascii="Arial" w:eastAsia="Arial" w:hAnsi="Arial" w:cs="Arial"/>
          <w:b/>
          <w:bCs/>
          <w:sz w:val="16"/>
          <w:szCs w:val="16"/>
        </w:rPr>
        <w:t xml:space="preserve"> to </w:t>
      </w:r>
      <w:r>
        <w:rPr>
          <w:rStyle w:val="spanjobdates"/>
          <w:rFonts w:ascii="Arial" w:eastAsia="Arial" w:hAnsi="Arial" w:cs="Arial"/>
          <w:b/>
          <w:bCs/>
          <w:sz w:val="16"/>
          <w:szCs w:val="16"/>
        </w:rPr>
        <w:t>Current</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bCs/>
          <w:sz w:val="16"/>
          <w:szCs w:val="16"/>
        </w:rPr>
        <w:t>PropelHR</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bCs/>
          <w:sz w:val="16"/>
          <w:szCs w:val="16"/>
        </w:rPr>
        <w:t>South Carolina</w:t>
      </w:r>
      <w:r>
        <w:rPr>
          <w:rStyle w:val="datesWrapper"/>
          <w:rFonts w:ascii="Arial" w:eastAsia="Arial" w:hAnsi="Arial" w:cs="Arial"/>
          <w:sz w:val="16"/>
          <w:szCs w:val="16"/>
        </w:rPr>
        <w:t xml:space="preserve"> </w:t>
      </w:r>
      <w:r>
        <w:rPr>
          <w:rStyle w:val="spanjoblocation"/>
          <w:rFonts w:ascii="Arial" w:eastAsia="Arial" w:hAnsi="Arial" w:cs="Arial"/>
          <w:b/>
          <w:bCs/>
          <w:sz w:val="16"/>
          <w:szCs w:val="16"/>
        </w:rPr>
        <w:t>United States</w:t>
      </w:r>
      <w:r>
        <w:rPr>
          <w:rStyle w:val="datesWrapper"/>
          <w:rFonts w:ascii="Arial" w:eastAsia="Arial" w:hAnsi="Arial" w:cs="Arial"/>
          <w:sz w:val="16"/>
          <w:szCs w:val="16"/>
        </w:rPr>
        <w:t xml:space="preserve"> </w:t>
      </w:r>
    </w:p>
    <w:p>
      <w:pPr>
        <w:pStyle w:val="ulli"/>
        <w:numPr>
          <w:ilvl w:val="0"/>
          <w:numId w:val="3"/>
        </w:numPr>
        <w:spacing w:before="0"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Administered new and renewal B2B SaaS employee benefit plans for corporate clients using UKG, ensuring 100% accuracy in rate table configuration, formula setup, and plan validation.</w:t>
      </w:r>
    </w:p>
    <w:p>
      <w:pPr>
        <w:pStyle w:val="ulli"/>
        <w:numPr>
          <w:ilvl w:val="0"/>
          <w:numId w:val="3"/>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Delivered open enrollment management across multiple client portfolios, facilitating group sessions, clarifying benefit options, and achieving a 95% employee participation rate during enrollment periods.</w:t>
      </w:r>
    </w:p>
    <w:p>
      <w:pPr>
        <w:pStyle w:val="ulli"/>
        <w:numPr>
          <w:ilvl w:val="0"/>
          <w:numId w:val="3"/>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Audited and reconciled benefits invoices and carrier billing statements, identifying discrepancies that prevented overpayments and improved financial accuracy by 12%.</w:t>
      </w:r>
    </w:p>
    <w:p>
      <w:pPr>
        <w:pStyle w:val="ulli"/>
        <w:numPr>
          <w:ilvl w:val="0"/>
          <w:numId w:val="3"/>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Automated recurring KPI and benefit utilization reports, reducing manual processing time by 10 hours per week and improving decision-making efficiency for client stakeholders.</w:t>
      </w:r>
    </w:p>
    <w:p>
      <w:pPr>
        <w:pStyle w:val="ulli"/>
        <w:numPr>
          <w:ilvl w:val="0"/>
          <w:numId w:val="3"/>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Coordinated with insurance carriers and payroll teams to ensure timely transmission of enrollment data, plan changes, and refunds, minimizing payroll deduction errors by 20%.</w:t>
      </w:r>
    </w:p>
    <w:p>
      <w:pPr>
        <w:pStyle w:val="ulli"/>
        <w:numPr>
          <w:ilvl w:val="0"/>
          <w:numId w:val="3"/>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Managed plan updates for new hires, terminations, and qualifying life events, maintaining compliance with benefit plan policies and ERISA/COBRA regulations.</w:t>
      </w:r>
    </w:p>
    <w:p>
      <w:pPr>
        <w:pStyle w:val="ulli"/>
        <w:numPr>
          <w:ilvl w:val="0"/>
          <w:numId w:val="3"/>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Executed precise benefit plan testing and code verification to confirm correct payroll deductions, resolving discrepancies before payroll close and ensuring seamless employee deductions.</w:t>
      </w:r>
    </w:p>
    <w:p>
      <w:pPr>
        <w:pStyle w:val="ulli"/>
        <w:numPr>
          <w:ilvl w:val="0"/>
          <w:numId w:val="3"/>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Supported 401(k) plan administration under the Propel HR Multiple Employer Plan (MEP), reconciling contributions and ensuring accurate reporting for all participating clients.</w:t>
      </w:r>
    </w:p>
    <w:p>
      <w:pPr>
        <w:pStyle w:val="ulli"/>
        <w:numPr>
          <w:ilvl w:val="0"/>
          <w:numId w:val="3"/>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Partnered with peers to audit client billing records, serving as a secondary reviewer to validate entries, correct inconsistencies, and uphold data integrity across benefit systems.</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line="160" w:lineRule="atLeast"/>
        <w:ind w:left="80" w:right="0"/>
        <w:rPr>
          <w:rFonts w:ascii="Arial" w:eastAsia="Arial" w:hAnsi="Arial" w:cs="Arial"/>
          <w:sz w:val="16"/>
          <w:szCs w:val="16"/>
          <w:bdr w:val="none" w:sz="0" w:space="0" w:color="auto"/>
          <w:vertAlign w:val="baseline"/>
        </w:rPr>
      </w:pPr>
      <w:r>
        <w:rPr>
          <w:rStyle w:val="spanjobtitle"/>
          <w:rFonts w:ascii="Arial" w:eastAsia="Arial" w:hAnsi="Arial" w:cs="Arial"/>
          <w:b/>
          <w:bCs/>
          <w:sz w:val="16"/>
          <w:szCs w:val="16"/>
        </w:rPr>
        <w:t>Eligibility Analyst</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dates"/>
          <w:rFonts w:ascii="Arial" w:eastAsia="Arial" w:hAnsi="Arial" w:cs="Arial"/>
          <w:b/>
          <w:bCs/>
          <w:sz w:val="16"/>
          <w:szCs w:val="16"/>
        </w:rPr>
        <w:t>09/2023</w:t>
      </w:r>
      <w:r>
        <w:rPr>
          <w:rStyle w:val="spanjobdates"/>
          <w:rFonts w:ascii="Arial" w:eastAsia="Arial" w:hAnsi="Arial" w:cs="Arial"/>
          <w:b/>
          <w:bCs/>
          <w:sz w:val="16"/>
          <w:szCs w:val="16"/>
        </w:rPr>
        <w:t xml:space="preserve"> to </w:t>
      </w:r>
      <w:r>
        <w:rPr>
          <w:rStyle w:val="spanjobdates"/>
          <w:rFonts w:ascii="Arial" w:eastAsia="Arial" w:hAnsi="Arial" w:cs="Arial"/>
          <w:b/>
          <w:bCs/>
          <w:sz w:val="16"/>
          <w:szCs w:val="16"/>
        </w:rPr>
        <w:t>04/2024</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bCs/>
          <w:sz w:val="16"/>
          <w:szCs w:val="16"/>
        </w:rPr>
        <w:t>North Highland (Contract)</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bCs/>
          <w:sz w:val="16"/>
          <w:szCs w:val="16"/>
        </w:rPr>
        <w:t>South Carolina</w:t>
      </w:r>
      <w:r>
        <w:rPr>
          <w:rStyle w:val="datesWrapper"/>
          <w:rFonts w:ascii="Arial" w:eastAsia="Arial" w:hAnsi="Arial" w:cs="Arial"/>
          <w:sz w:val="16"/>
          <w:szCs w:val="16"/>
        </w:rPr>
        <w:t xml:space="preserve"> </w:t>
      </w:r>
      <w:r>
        <w:rPr>
          <w:rStyle w:val="spanjoblocation"/>
          <w:rFonts w:ascii="Arial" w:eastAsia="Arial" w:hAnsi="Arial" w:cs="Arial"/>
          <w:b/>
          <w:bCs/>
          <w:sz w:val="16"/>
          <w:szCs w:val="16"/>
        </w:rPr>
        <w:t>United States</w:t>
      </w:r>
      <w:r>
        <w:rPr>
          <w:rStyle w:val="datesWrapper"/>
          <w:rFonts w:ascii="Arial" w:eastAsia="Arial" w:hAnsi="Arial" w:cs="Arial"/>
          <w:sz w:val="16"/>
          <w:szCs w:val="16"/>
        </w:rPr>
        <w:t xml:space="preserve"> </w:t>
      </w:r>
    </w:p>
    <w:p>
      <w:pPr>
        <w:pStyle w:val="ulli"/>
        <w:numPr>
          <w:ilvl w:val="0"/>
          <w:numId w:val="4"/>
        </w:numPr>
        <w:spacing w:before="0"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Investigated and reinstated Medicaid participants who lost coverage during the COVID-19 public health emergency, ensuring compliance with South Carolina State Medicaid eligibility regulations.</w:t>
      </w:r>
    </w:p>
    <w:p>
      <w:pPr>
        <w:pStyle w:val="ulli"/>
        <w:numPr>
          <w:ilvl w:val="0"/>
          <w:numId w:val="4"/>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Reviewed an average of 80+ eligibility cases per week, accurately identifying documentation gaps and reinstating qualified individuals within established service-level timelines.</w:t>
      </w:r>
    </w:p>
    <w:p>
      <w:pPr>
        <w:pStyle w:val="ulli"/>
        <w:numPr>
          <w:ilvl w:val="0"/>
          <w:numId w:val="4"/>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Leveraged Curam and OnBase systems to validate participant data, process reinstatements, and maintain up-to-date eligibility records with 100% data accuracy.</w:t>
      </w:r>
    </w:p>
    <w:p>
      <w:pPr>
        <w:pStyle w:val="ulli"/>
        <w:numPr>
          <w:ilvl w:val="0"/>
          <w:numId w:val="4"/>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Applied comprehensive knowledge of federal and state Medicaid guidelines to determine eligibility status, reducing reinstatement errors by 15%.</w:t>
      </w:r>
    </w:p>
    <w:p>
      <w:pPr>
        <w:pStyle w:val="ulli"/>
        <w:numPr>
          <w:ilvl w:val="0"/>
          <w:numId w:val="4"/>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Analyzed complex application histories to correct erroneous terminations, restoring benefits for eligible members while maintaining full compliance with HIPAA standards.</w:t>
      </w:r>
    </w:p>
    <w:p>
      <w:pPr>
        <w:pStyle w:val="ulli"/>
        <w:numPr>
          <w:ilvl w:val="0"/>
          <w:numId w:val="4"/>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Streamlined eligibility workflows by creating tracking logs and audit checkpoints, improving case turnaround efficiency by 20%.</w:t>
      </w:r>
    </w:p>
    <w:p>
      <w:pPr>
        <w:pStyle w:val="ulli"/>
        <w:numPr>
          <w:ilvl w:val="0"/>
          <w:numId w:val="4"/>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Collaborated with caseworkers and policy teams to resolve eligibility disputes, accelerating case resolutions and enhancing client satisfaction rates.</w:t>
      </w:r>
    </w:p>
    <w:p>
      <w:pPr>
        <w:pStyle w:val="ulli"/>
        <w:numPr>
          <w:ilvl w:val="0"/>
          <w:numId w:val="4"/>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Managed multiple high-volume caseloads simultaneously, prioritizing urgent reinstatement requests and achieving consistent 100% adherence to productivity benchmarks.</w:t>
      </w:r>
    </w:p>
    <w:p>
      <w:pPr>
        <w:pStyle w:val="ulli"/>
        <w:numPr>
          <w:ilvl w:val="0"/>
          <w:numId w:val="4"/>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Audited reinstated cases for quality assurance, ensuring eligibility determinations aligned with state policy updates and preventing potential compliance violations.</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line="160" w:lineRule="atLeast"/>
        <w:ind w:left="80" w:right="0"/>
        <w:rPr>
          <w:rFonts w:ascii="Arial" w:eastAsia="Arial" w:hAnsi="Arial" w:cs="Arial"/>
          <w:sz w:val="16"/>
          <w:szCs w:val="16"/>
          <w:bdr w:val="none" w:sz="0" w:space="0" w:color="auto"/>
          <w:vertAlign w:val="baseline"/>
        </w:rPr>
      </w:pPr>
      <w:r>
        <w:rPr>
          <w:rStyle w:val="spanjobtitle"/>
          <w:rFonts w:ascii="Arial" w:eastAsia="Arial" w:hAnsi="Arial" w:cs="Arial"/>
          <w:b/>
          <w:bCs/>
          <w:sz w:val="16"/>
          <w:szCs w:val="16"/>
        </w:rPr>
        <w:t>Human Resource Information Specialist Technician</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dates"/>
          <w:rFonts w:ascii="Arial" w:eastAsia="Arial" w:hAnsi="Arial" w:cs="Arial"/>
          <w:b/>
          <w:bCs/>
          <w:sz w:val="16"/>
          <w:szCs w:val="16"/>
        </w:rPr>
        <w:t>08/2022</w:t>
      </w:r>
      <w:r>
        <w:rPr>
          <w:rStyle w:val="spanjobdates"/>
          <w:rFonts w:ascii="Arial" w:eastAsia="Arial" w:hAnsi="Arial" w:cs="Arial"/>
          <w:b/>
          <w:bCs/>
          <w:sz w:val="16"/>
          <w:szCs w:val="16"/>
        </w:rPr>
        <w:t xml:space="preserve"> to </w:t>
      </w:r>
      <w:r>
        <w:rPr>
          <w:rStyle w:val="spanjobdates"/>
          <w:rFonts w:ascii="Arial" w:eastAsia="Arial" w:hAnsi="Arial" w:cs="Arial"/>
          <w:b/>
          <w:bCs/>
          <w:sz w:val="16"/>
          <w:szCs w:val="16"/>
        </w:rPr>
        <w:t>05/2023</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bCs/>
          <w:sz w:val="16"/>
          <w:szCs w:val="16"/>
        </w:rPr>
        <w:t>Concentrix</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bCs/>
          <w:sz w:val="16"/>
          <w:szCs w:val="16"/>
        </w:rPr>
        <w:t>South Carolina</w:t>
      </w:r>
      <w:r>
        <w:rPr>
          <w:rStyle w:val="datesWrapper"/>
          <w:rFonts w:ascii="Arial" w:eastAsia="Arial" w:hAnsi="Arial" w:cs="Arial"/>
          <w:sz w:val="16"/>
          <w:szCs w:val="16"/>
        </w:rPr>
        <w:t xml:space="preserve"> </w:t>
      </w:r>
      <w:r>
        <w:rPr>
          <w:rStyle w:val="spanjoblocation"/>
          <w:rFonts w:ascii="Arial" w:eastAsia="Arial" w:hAnsi="Arial" w:cs="Arial"/>
          <w:b/>
          <w:bCs/>
          <w:sz w:val="16"/>
          <w:szCs w:val="16"/>
        </w:rPr>
        <w:t>United States</w:t>
      </w:r>
      <w:r>
        <w:rPr>
          <w:rStyle w:val="datesWrapper"/>
          <w:rFonts w:ascii="Arial" w:eastAsia="Arial" w:hAnsi="Arial" w:cs="Arial"/>
          <w:sz w:val="16"/>
          <w:szCs w:val="16"/>
        </w:rPr>
        <w:t xml:space="preserve"> </w:t>
      </w:r>
    </w:p>
    <w:p>
      <w:pPr>
        <w:pStyle w:val="ulli"/>
        <w:numPr>
          <w:ilvl w:val="0"/>
          <w:numId w:val="5"/>
        </w:numPr>
        <w:spacing w:before="0"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Supported Project and Product Managers across India, Canada, and El Salvador, coordinating enrollment activities and ensuring seamless cross-border system integration within the Workday HCM environment.</w:t>
      </w:r>
    </w:p>
    <w:p>
      <w:pPr>
        <w:pStyle w:val="ulli"/>
        <w:numPr>
          <w:ilvl w:val="0"/>
          <w:numId w:val="5"/>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Resolved 15–20 mobile and help desk tickets daily for internal clients, achieving a 98% satisfaction rate and maintaining system functionality across all HR modules.</w:t>
      </w:r>
    </w:p>
    <w:p>
      <w:pPr>
        <w:pStyle w:val="ulli"/>
        <w:numPr>
          <w:ilvl w:val="0"/>
          <w:numId w:val="5"/>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Audited and validated HRIS data integrity, accuracy, and security, identifying and correcting inconsistencies that enhanced compliance with federal data protection standards.</w:t>
      </w:r>
    </w:p>
    <w:p>
      <w:pPr>
        <w:pStyle w:val="ulli"/>
        <w:numPr>
          <w:ilvl w:val="0"/>
          <w:numId w:val="5"/>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Executed system testing and rule configuration for new HRIS features, identifying and documenting defects that reduced customer-reported issues by 40% and improved release stability.</w:t>
      </w:r>
    </w:p>
    <w:p>
      <w:pPr>
        <w:pStyle w:val="ulli"/>
        <w:numPr>
          <w:ilvl w:val="0"/>
          <w:numId w:val="5"/>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Collaborated with benefits, payroll, and compensation teams to align system workflows, translating complex technical information into clear guidance for non-technical stakeholders.</w:t>
      </w:r>
    </w:p>
    <w:p>
      <w:pPr>
        <w:pStyle w:val="ulli"/>
        <w:numPr>
          <w:ilvl w:val="0"/>
          <w:numId w:val="5"/>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Delivered targeted training sessions for internal users and third-party Workday consultants, strengthening user adoption of new modules such as Benefits, Payroll, Learning, and Compensation.</w:t>
      </w:r>
    </w:p>
    <w:p>
      <w:pPr>
        <w:pStyle w:val="ulli"/>
        <w:numPr>
          <w:ilvl w:val="0"/>
          <w:numId w:val="5"/>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Generated and maintained advanced data-driven reports using VLOOKUP formulas, pivot tables, and regression testing, improving reporting precision for HR leadership and compliance reviews.</w:t>
      </w:r>
    </w:p>
    <w:p>
      <w:pPr>
        <w:pStyle w:val="ulli"/>
        <w:numPr>
          <w:ilvl w:val="0"/>
          <w:numId w:val="5"/>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Conducted competitive benchmarking and customer research to refine employee experience (CX) initiatives, directly influencing process enhancements and adoption strategies.</w:t>
      </w:r>
    </w:p>
    <w:p>
      <w:pPr>
        <w:pStyle w:val="ulli"/>
        <w:numPr>
          <w:ilvl w:val="0"/>
          <w:numId w:val="5"/>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Supported Diversity, Equity, and Inclusion (DEI) programs by integrating inclusive feedback practices and ensuring HR system processes reflected equitable employee engagement principles.</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line="160" w:lineRule="atLeast"/>
        <w:ind w:left="80" w:right="0"/>
        <w:rPr>
          <w:rFonts w:ascii="Arial" w:eastAsia="Arial" w:hAnsi="Arial" w:cs="Arial"/>
          <w:sz w:val="16"/>
          <w:szCs w:val="16"/>
          <w:bdr w:val="none" w:sz="0" w:space="0" w:color="auto"/>
          <w:vertAlign w:val="baseline"/>
        </w:rPr>
      </w:pPr>
      <w:r>
        <w:rPr>
          <w:rStyle w:val="spanjobtitle"/>
          <w:rFonts w:ascii="Arial" w:eastAsia="Arial" w:hAnsi="Arial" w:cs="Arial"/>
          <w:b/>
          <w:bCs/>
          <w:sz w:val="16"/>
          <w:szCs w:val="16"/>
        </w:rPr>
        <w:t>Benefits Advisor</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dates"/>
          <w:rFonts w:ascii="Arial" w:eastAsia="Arial" w:hAnsi="Arial" w:cs="Arial"/>
          <w:b/>
          <w:bCs/>
          <w:sz w:val="16"/>
          <w:szCs w:val="16"/>
        </w:rPr>
        <w:t>08/2015</w:t>
      </w:r>
      <w:r>
        <w:rPr>
          <w:rStyle w:val="spanjobdates"/>
          <w:rFonts w:ascii="Arial" w:eastAsia="Arial" w:hAnsi="Arial" w:cs="Arial"/>
          <w:b/>
          <w:bCs/>
          <w:sz w:val="16"/>
          <w:szCs w:val="16"/>
        </w:rPr>
        <w:t xml:space="preserve"> to </w:t>
      </w:r>
      <w:r>
        <w:rPr>
          <w:rStyle w:val="spanjobdates"/>
          <w:rFonts w:ascii="Arial" w:eastAsia="Arial" w:hAnsi="Arial" w:cs="Arial"/>
          <w:b/>
          <w:bCs/>
          <w:sz w:val="16"/>
          <w:szCs w:val="16"/>
        </w:rPr>
        <w:t>07/2022</w:t>
      </w:r>
      <w:r>
        <w:rPr>
          <w:rStyle w:val="datesWrapper"/>
          <w:rFonts w:ascii="Arial" w:eastAsia="Arial" w:hAnsi="Arial" w:cs="Arial"/>
          <w:sz w:val="16"/>
          <w:szCs w:val="16"/>
        </w:rPr>
        <w:t xml:space="preserve"> </w:t>
      </w:r>
    </w:p>
    <w:p>
      <w:pPr>
        <w:pStyle w:val="spanpaddedline"/>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bCs/>
          <w:sz w:val="16"/>
          <w:szCs w:val="16"/>
        </w:rPr>
        <w:t>HealthFitness</w:t>
      </w:r>
    </w:p>
    <w:p>
      <w:pPr>
        <w:pStyle w:val="ulli"/>
        <w:numPr>
          <w:ilvl w:val="0"/>
          <w:numId w:val="6"/>
        </w:numPr>
        <w:spacing w:before="0"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Supported the development of a benefits tracking platform and compliance tools, ensuring all time-sensitive exams and regulatory requirements were completed accurately and on schedule.</w:t>
      </w:r>
    </w:p>
    <w:p>
      <w:pPr>
        <w:pStyle w:val="ulli"/>
        <w:numPr>
          <w:ilvl w:val="0"/>
          <w:numId w:val="6"/>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Created and implemented service policies that shortened benefits inquiry resolution time by over 30%, improving overall employee satisfaction and efficiency.</w:t>
      </w:r>
    </w:p>
    <w:p>
      <w:pPr>
        <w:pStyle w:val="ulli"/>
        <w:numPr>
          <w:ilvl w:val="0"/>
          <w:numId w:val="6"/>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Compiled and presented Michelin trend reports to leadership, detailing employee utilization rates, EAP referrals, and engagement with health and wellness vendors across multiple regions.</w:t>
      </w:r>
    </w:p>
    <w:p>
      <w:pPr>
        <w:pStyle w:val="ulli"/>
        <w:numPr>
          <w:ilvl w:val="0"/>
          <w:numId w:val="6"/>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Guided employees through the transition to BCBS benefits, comparing plan options, clarifying coverage details, and ensuring a seamless migration from UHC.</w:t>
      </w:r>
    </w:p>
    <w:p>
      <w:pPr>
        <w:pStyle w:val="ulli"/>
        <w:numPr>
          <w:ilvl w:val="0"/>
          <w:numId w:val="6"/>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Delivered on-site advisory support for over 2,000 employees and dependents across South Carolina and North Carolina, maintaining monthly travel rotations to ensure comprehensive benefits communication and assistance.</w:t>
      </w:r>
    </w:p>
    <w:p>
      <w:pPr>
        <w:pStyle w:val="ulli"/>
        <w:numPr>
          <w:ilvl w:val="0"/>
          <w:numId w:val="6"/>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Prepared detailed incident documentation and discrepancy reports, maintaining accurate communication channels with HR leadership and vendor partners.</w:t>
      </w:r>
    </w:p>
    <w:p>
      <w:pPr>
        <w:pStyle w:val="ulli"/>
        <w:numPr>
          <w:ilvl w:val="0"/>
          <w:numId w:val="6"/>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Designed and facilitated new hire benefits orientations and plan update presentations, increasing benefits awareness and enrollment participation across business units.</w:t>
      </w:r>
    </w:p>
    <w:p>
      <w:pPr>
        <w:pStyle w:val="ulli"/>
        <w:numPr>
          <w:ilvl w:val="0"/>
          <w:numId w:val="6"/>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Collaborated with Product, HR, and Customer Success teams to develop educational materials and training content, improving employee understanding of health and wellness programs.</w:t>
      </w:r>
    </w:p>
    <w:p>
      <w:pPr>
        <w:pStyle w:val="ulli"/>
        <w:numPr>
          <w:ilvl w:val="0"/>
          <w:numId w:val="6"/>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Analyzed engagement data from benefits education sessions, identifying improvement opportunities that increased training completion rates by 20% and strengthened plan adoption outcomes.</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line="160" w:lineRule="atLeast"/>
        <w:ind w:left="80" w:right="0"/>
        <w:rPr>
          <w:rFonts w:ascii="Arial" w:eastAsia="Arial" w:hAnsi="Arial" w:cs="Arial"/>
          <w:sz w:val="16"/>
          <w:szCs w:val="16"/>
          <w:bdr w:val="none" w:sz="0" w:space="0" w:color="auto"/>
          <w:vertAlign w:val="baseline"/>
        </w:rPr>
      </w:pPr>
      <w:r>
        <w:rPr>
          <w:rStyle w:val="spanjobtitle"/>
          <w:rFonts w:ascii="Arial" w:eastAsia="Arial" w:hAnsi="Arial" w:cs="Arial"/>
          <w:b/>
          <w:bCs/>
          <w:sz w:val="16"/>
          <w:szCs w:val="16"/>
        </w:rPr>
        <w:t>Account/Insurance Specialist</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dates"/>
          <w:rFonts w:ascii="Arial" w:eastAsia="Arial" w:hAnsi="Arial" w:cs="Arial"/>
          <w:b/>
          <w:bCs/>
          <w:sz w:val="16"/>
          <w:szCs w:val="16"/>
        </w:rPr>
        <w:t>08/2010</w:t>
      </w:r>
      <w:r>
        <w:rPr>
          <w:rStyle w:val="spanjobdates"/>
          <w:rFonts w:ascii="Arial" w:eastAsia="Arial" w:hAnsi="Arial" w:cs="Arial"/>
          <w:b/>
          <w:bCs/>
          <w:sz w:val="16"/>
          <w:szCs w:val="16"/>
        </w:rPr>
        <w:t xml:space="preserve"> to </w:t>
      </w:r>
      <w:r>
        <w:rPr>
          <w:rStyle w:val="spanjobdates"/>
          <w:rFonts w:ascii="Arial" w:eastAsia="Arial" w:hAnsi="Arial" w:cs="Arial"/>
          <w:b/>
          <w:bCs/>
          <w:sz w:val="16"/>
          <w:szCs w:val="16"/>
        </w:rPr>
        <w:t>07/2015</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bCs/>
          <w:sz w:val="16"/>
          <w:szCs w:val="16"/>
        </w:rPr>
        <w:t>Prisma Health (formerly Greenville Hospital System)</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bCs/>
          <w:sz w:val="16"/>
          <w:szCs w:val="16"/>
        </w:rPr>
        <w:t>South Carolina</w:t>
      </w:r>
      <w:r>
        <w:rPr>
          <w:rStyle w:val="spanjoblocation"/>
          <w:rFonts w:ascii="Arial" w:eastAsia="Arial" w:hAnsi="Arial" w:cs="Arial"/>
          <w:b/>
          <w:bCs/>
          <w:sz w:val="16"/>
          <w:szCs w:val="16"/>
        </w:rPr>
        <w:t xml:space="preserve">, </w:t>
      </w:r>
      <w:r>
        <w:rPr>
          <w:rStyle w:val="spanjoblocation"/>
          <w:rFonts w:ascii="Arial" w:eastAsia="Arial" w:hAnsi="Arial" w:cs="Arial"/>
          <w:b/>
          <w:bCs/>
          <w:sz w:val="16"/>
          <w:szCs w:val="16"/>
        </w:rPr>
        <w:t>United States</w:t>
      </w:r>
      <w:r>
        <w:rPr>
          <w:rStyle w:val="spanjoblocation"/>
          <w:rFonts w:ascii="Arial" w:eastAsia="Arial" w:hAnsi="Arial" w:cs="Arial"/>
          <w:b/>
          <w:bCs/>
          <w:sz w:val="16"/>
          <w:szCs w:val="16"/>
        </w:rPr>
        <w:t xml:space="preserve">, </w:t>
      </w:r>
      <w:r>
        <w:rPr>
          <w:rStyle w:val="spanjoblocation"/>
          <w:rFonts w:ascii="Arial" w:eastAsia="Arial" w:hAnsi="Arial" w:cs="Arial"/>
          <w:b/>
          <w:bCs/>
          <w:sz w:val="16"/>
          <w:szCs w:val="16"/>
        </w:rPr>
        <w:t>United States</w:t>
      </w:r>
      <w:r>
        <w:rPr>
          <w:rStyle w:val="datesWrapper"/>
          <w:rFonts w:ascii="Arial" w:eastAsia="Arial" w:hAnsi="Arial" w:cs="Arial"/>
          <w:sz w:val="16"/>
          <w:szCs w:val="16"/>
        </w:rPr>
        <w:t xml:space="preserve"> </w:t>
      </w:r>
    </w:p>
    <w:p>
      <w:pPr>
        <w:pStyle w:val="ulli"/>
        <w:numPr>
          <w:ilvl w:val="0"/>
          <w:numId w:val="7"/>
        </w:numPr>
        <w:spacing w:before="0"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Processed and submitted insurance claims through CMS-1500 forms, ensuring accuracy and timely reimbursement from private and government payers.</w:t>
      </w:r>
    </w:p>
    <w:p>
      <w:pPr>
        <w:pStyle w:val="ulli"/>
        <w:numPr>
          <w:ilvl w:val="0"/>
          <w:numId w:val="7"/>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Investigated claim denials and underpayments, initiating appeals and coordinating directly with insurance representatives to recover outstanding balances and reduce unresolved claims.</w:t>
      </w:r>
    </w:p>
    <w:p>
      <w:pPr>
        <w:pStyle w:val="ulli"/>
        <w:numPr>
          <w:ilvl w:val="0"/>
          <w:numId w:val="7"/>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Resolved billing discrepancies and corrected data entry errors, improving overall claims accuracy by 25% and minimizing delays in account settlements.</w:t>
      </w:r>
    </w:p>
    <w:p>
      <w:pPr>
        <w:pStyle w:val="ulli"/>
        <w:numPr>
          <w:ilvl w:val="0"/>
          <w:numId w:val="7"/>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Assisted patients in understanding physician charges and navigating insurance coverage inquiries, enhancing patient satisfaction and reducing billing escalations.</w:t>
      </w:r>
    </w:p>
    <w:p>
      <w:pPr>
        <w:pStyle w:val="ulli"/>
        <w:numPr>
          <w:ilvl w:val="0"/>
          <w:numId w:val="7"/>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Distributed itemization reports and documentation to legal representatives, maintaining compliance with privacy regulations and meeting all attorney request deadlines.</w:t>
      </w:r>
    </w:p>
    <w:p>
      <w:pPr>
        <w:pStyle w:val="ulli"/>
        <w:numPr>
          <w:ilvl w:val="0"/>
          <w:numId w:val="7"/>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Supported collections and payment coordination, ensuring accurate posting of payments and consistent follow-up on overdue accounts, increasing monthly recovery rates.</w:t>
      </w:r>
    </w:p>
    <w:p>
      <w:pPr>
        <w:pStyle w:val="ulli"/>
        <w:numPr>
          <w:ilvl w:val="0"/>
          <w:numId w:val="7"/>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Collaborated with IT and clinical teams during EPIC software testing, identifying system issues in the early implementation phase and improving claim workflow reliability.</w:t>
      </w:r>
    </w:p>
    <w:p>
      <w:pPr>
        <w:pStyle w:val="ulli"/>
        <w:numPr>
          <w:ilvl w:val="0"/>
          <w:numId w:val="7"/>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Conducted corporate billing presentations for leadership and peers, communicating claim performance metrics and recommending process enhancements for higher efficiency.</w:t>
      </w:r>
    </w:p>
    <w:p>
      <w:pPr>
        <w:pStyle w:val="ulli"/>
        <w:numPr>
          <w:ilvl w:val="0"/>
          <w:numId w:val="7"/>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Trained and mentored new hires on claims processing, denial management, and billing compliance, standardizing performance across the department and improving onboarding efficiency.</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line="160" w:lineRule="atLeast"/>
        <w:ind w:left="80" w:right="0"/>
        <w:rPr>
          <w:rFonts w:ascii="Arial" w:eastAsia="Arial" w:hAnsi="Arial" w:cs="Arial"/>
          <w:sz w:val="16"/>
          <w:szCs w:val="16"/>
          <w:bdr w:val="none" w:sz="0" w:space="0" w:color="auto"/>
          <w:vertAlign w:val="baseline"/>
        </w:rPr>
      </w:pPr>
      <w:r>
        <w:rPr>
          <w:rStyle w:val="spanjobtitle"/>
          <w:rFonts w:ascii="Arial" w:eastAsia="Arial" w:hAnsi="Arial" w:cs="Arial"/>
          <w:b/>
          <w:bCs/>
          <w:sz w:val="16"/>
          <w:szCs w:val="16"/>
        </w:rPr>
        <w:t>Polysomnographic Technologist</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dates"/>
          <w:rFonts w:ascii="Arial" w:eastAsia="Arial" w:hAnsi="Arial" w:cs="Arial"/>
          <w:b/>
          <w:bCs/>
          <w:sz w:val="16"/>
          <w:szCs w:val="16"/>
        </w:rPr>
        <w:t>11/2006</w:t>
      </w:r>
      <w:r>
        <w:rPr>
          <w:rStyle w:val="spanjobdates"/>
          <w:rFonts w:ascii="Arial" w:eastAsia="Arial" w:hAnsi="Arial" w:cs="Arial"/>
          <w:b/>
          <w:bCs/>
          <w:sz w:val="16"/>
          <w:szCs w:val="16"/>
        </w:rPr>
        <w:t xml:space="preserve"> to </w:t>
      </w:r>
      <w:r>
        <w:rPr>
          <w:rStyle w:val="spanjobdates"/>
          <w:rFonts w:ascii="Arial" w:eastAsia="Arial" w:hAnsi="Arial" w:cs="Arial"/>
          <w:b/>
          <w:bCs/>
          <w:sz w:val="16"/>
          <w:szCs w:val="16"/>
        </w:rPr>
        <w:t>05/2010</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bCs/>
          <w:sz w:val="16"/>
          <w:szCs w:val="16"/>
        </w:rPr>
        <w:t>Spartanburg Regional Healthcare System</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bCs/>
          <w:sz w:val="16"/>
          <w:szCs w:val="16"/>
        </w:rPr>
        <w:t>South Carolina</w:t>
      </w:r>
      <w:r>
        <w:rPr>
          <w:rStyle w:val="datesWrapper"/>
          <w:rFonts w:ascii="Arial" w:eastAsia="Arial" w:hAnsi="Arial" w:cs="Arial"/>
          <w:sz w:val="16"/>
          <w:szCs w:val="16"/>
        </w:rPr>
        <w:t xml:space="preserve"> </w:t>
      </w:r>
      <w:r>
        <w:rPr>
          <w:rStyle w:val="spanjoblocation"/>
          <w:rFonts w:ascii="Arial" w:eastAsia="Arial" w:hAnsi="Arial" w:cs="Arial"/>
          <w:b/>
          <w:bCs/>
          <w:sz w:val="16"/>
          <w:szCs w:val="16"/>
        </w:rPr>
        <w:t>United States</w:t>
      </w:r>
      <w:r>
        <w:rPr>
          <w:rStyle w:val="datesWrapper"/>
          <w:rFonts w:ascii="Arial" w:eastAsia="Arial" w:hAnsi="Arial" w:cs="Arial"/>
          <w:sz w:val="16"/>
          <w:szCs w:val="16"/>
        </w:rPr>
        <w:t xml:space="preserve"> </w:t>
      </w:r>
    </w:p>
    <w:p>
      <w:pPr>
        <w:pStyle w:val="ulli"/>
        <w:numPr>
          <w:ilvl w:val="0"/>
          <w:numId w:val="8"/>
        </w:numPr>
        <w:spacing w:before="0"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Conducted overnight polysomnographic sleep studies, monitoring EEG, EOG, EMG, ECG, airflow, and SpO</w:t>
      </w:r>
      <w:r>
        <w:rPr>
          <w:rStyle w:val="span"/>
          <w:rFonts w:ascii="Cambria Math" w:eastAsia="Cambria Math" w:hAnsi="Cambria Math" w:cs="Cambria Math"/>
          <w:sz w:val="16"/>
          <w:szCs w:val="16"/>
          <w:bdr w:val="none" w:sz="0" w:space="0" w:color="auto"/>
          <w:vertAlign w:val="baseline"/>
        </w:rPr>
        <w:t>₂</w:t>
      </w:r>
      <w:r>
        <w:rPr>
          <w:rStyle w:val="span"/>
          <w:rFonts w:ascii="Arial" w:eastAsia="Arial" w:hAnsi="Arial" w:cs="Arial"/>
          <w:sz w:val="16"/>
          <w:szCs w:val="16"/>
          <w:bdr w:val="none" w:sz="0" w:space="0" w:color="auto"/>
          <w:vertAlign w:val="baseline"/>
        </w:rPr>
        <w:t xml:space="preserve"> signals to identify and document sleep-related breathing disorders.</w:t>
      </w:r>
    </w:p>
    <w:p>
      <w:pPr>
        <w:pStyle w:val="ulli"/>
        <w:numPr>
          <w:ilvl w:val="0"/>
          <w:numId w:val="8"/>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Performed CPAP, BiPAP, and titration setup for patients, ensuring optimal pressure settings and adherence to AASM protocols, improving therapeutic outcomes and comfort levels.</w:t>
      </w:r>
    </w:p>
    <w:p>
      <w:pPr>
        <w:pStyle w:val="ulli"/>
        <w:numPr>
          <w:ilvl w:val="0"/>
          <w:numId w:val="8"/>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Educated patients on sleep hygiene practices and explained the significance of diagnostic results, increasing patient understanding and long-term compliance with treatment plans.</w:t>
      </w:r>
    </w:p>
    <w:p>
      <w:pPr>
        <w:pStyle w:val="ulli"/>
        <w:numPr>
          <w:ilvl w:val="0"/>
          <w:numId w:val="8"/>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Verified insurance eligibility and billing forms, ensuring accuracy in pre-authorizations and reimbursement processing for diagnostic sleep procedures.</w:t>
      </w:r>
    </w:p>
    <w:p>
      <w:pPr>
        <w:pStyle w:val="ulli"/>
        <w:numPr>
          <w:ilvl w:val="0"/>
          <w:numId w:val="8"/>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Troubleshot and calibrated sleep diagnostic equipment, resolving signal and data acquisition issues in real time to maintain consistent study accuracy.</w:t>
      </w:r>
    </w:p>
    <w:p>
      <w:pPr>
        <w:pStyle w:val="ulli"/>
        <w:numPr>
          <w:ilvl w:val="0"/>
          <w:numId w:val="8"/>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Monitored patient vital signs and behavioral indicators throughout sleep studies, identifying and escalating abnormal patterns in accordance with clinical standards.</w:t>
      </w:r>
    </w:p>
    <w:p>
      <w:pPr>
        <w:pStyle w:val="ulli"/>
        <w:numPr>
          <w:ilvl w:val="0"/>
          <w:numId w:val="8"/>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Functioned as lead technologist during night shifts, overseeing workflow for multiple patients, managing staff assignments, and ensuring procedural efficiency.</w:t>
      </w:r>
    </w:p>
    <w:p>
      <w:pPr>
        <w:pStyle w:val="ulli"/>
        <w:numPr>
          <w:ilvl w:val="0"/>
          <w:numId w:val="8"/>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Trained clinical students and new technicians using hands-on instruction in electrode placement, scoring, and patient interaction, enhancing technical competency and confidence.</w:t>
      </w:r>
    </w:p>
    <w:p>
      <w:pPr>
        <w:pStyle w:val="ulli"/>
        <w:numPr>
          <w:ilvl w:val="0"/>
          <w:numId w:val="8"/>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Collaborated with physicians and respiratory therapists to review study data and formulate patient care recommendations, contributing to improved diagnostic accuracy and treatment success.</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line="160" w:lineRule="atLeast"/>
        <w:ind w:left="80" w:right="0"/>
        <w:rPr>
          <w:rFonts w:ascii="Arial" w:eastAsia="Arial" w:hAnsi="Arial" w:cs="Arial"/>
          <w:sz w:val="16"/>
          <w:szCs w:val="16"/>
          <w:bdr w:val="none" w:sz="0" w:space="0" w:color="auto"/>
          <w:vertAlign w:val="baseline"/>
        </w:rPr>
      </w:pPr>
      <w:r>
        <w:rPr>
          <w:rStyle w:val="spanjobtitle"/>
          <w:rFonts w:ascii="Arial" w:eastAsia="Arial" w:hAnsi="Arial" w:cs="Arial"/>
          <w:b/>
          <w:bCs/>
          <w:sz w:val="16"/>
          <w:szCs w:val="16"/>
        </w:rPr>
        <w:t>Registration</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dates"/>
          <w:rFonts w:ascii="Arial" w:eastAsia="Arial" w:hAnsi="Arial" w:cs="Arial"/>
          <w:b/>
          <w:bCs/>
          <w:sz w:val="16"/>
          <w:szCs w:val="16"/>
        </w:rPr>
        <w:t>10/2003</w:t>
      </w:r>
      <w:r>
        <w:rPr>
          <w:rStyle w:val="spanjobdates"/>
          <w:rFonts w:ascii="Arial" w:eastAsia="Arial" w:hAnsi="Arial" w:cs="Arial"/>
          <w:b/>
          <w:bCs/>
          <w:sz w:val="16"/>
          <w:szCs w:val="16"/>
        </w:rPr>
        <w:t xml:space="preserve"> to </w:t>
      </w:r>
      <w:r>
        <w:rPr>
          <w:rStyle w:val="spanjobdates"/>
          <w:rFonts w:ascii="Arial" w:eastAsia="Arial" w:hAnsi="Arial" w:cs="Arial"/>
          <w:b/>
          <w:bCs/>
          <w:sz w:val="16"/>
          <w:szCs w:val="16"/>
        </w:rPr>
        <w:t>12/2005</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bCs/>
          <w:sz w:val="16"/>
          <w:szCs w:val="16"/>
        </w:rPr>
        <w:t>Jervey Eye Surgery Center</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bCs/>
          <w:sz w:val="16"/>
          <w:szCs w:val="16"/>
        </w:rPr>
        <w:t>South Carolina</w:t>
      </w:r>
      <w:r>
        <w:rPr>
          <w:rStyle w:val="datesWrapper"/>
          <w:rFonts w:ascii="Arial" w:eastAsia="Arial" w:hAnsi="Arial" w:cs="Arial"/>
          <w:sz w:val="16"/>
          <w:szCs w:val="16"/>
        </w:rPr>
        <w:t xml:space="preserve"> </w:t>
      </w:r>
      <w:r>
        <w:rPr>
          <w:rStyle w:val="spanjoblocation"/>
          <w:rFonts w:ascii="Arial" w:eastAsia="Arial" w:hAnsi="Arial" w:cs="Arial"/>
          <w:b/>
          <w:bCs/>
          <w:sz w:val="16"/>
          <w:szCs w:val="16"/>
        </w:rPr>
        <w:t>United States</w:t>
      </w:r>
      <w:r>
        <w:rPr>
          <w:rStyle w:val="datesWrapper"/>
          <w:rFonts w:ascii="Arial" w:eastAsia="Arial" w:hAnsi="Arial" w:cs="Arial"/>
          <w:sz w:val="16"/>
          <w:szCs w:val="16"/>
        </w:rPr>
        <w:t xml:space="preserve"> </w:t>
      </w:r>
    </w:p>
    <w:p>
      <w:pPr>
        <w:pStyle w:val="ulli"/>
        <w:numPr>
          <w:ilvl w:val="0"/>
          <w:numId w:val="9"/>
        </w:numPr>
        <w:spacing w:before="0"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Verified insurance eligibility and coverage for all incoming patients, securing pre-authorizations and minimizing claim denials by ensuring documentation accuracy.</w:t>
      </w:r>
    </w:p>
    <w:p>
      <w:pPr>
        <w:pStyle w:val="ulli"/>
        <w:numPr>
          <w:ilvl w:val="0"/>
          <w:numId w:val="9"/>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Facilitated patient registration and scheduling, processing demographic and medical data into the EHR system with a 100% accuracy rate.</w:t>
      </w:r>
    </w:p>
    <w:p>
      <w:pPr>
        <w:pStyle w:val="ulli"/>
        <w:numPr>
          <w:ilvl w:val="0"/>
          <w:numId w:val="9"/>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Guided patients through appointment preparation and registration requirements, improving check-in efficiency and reducing wait times by 15%.</w:t>
      </w:r>
    </w:p>
    <w:p>
      <w:pPr>
        <w:pStyle w:val="ulli"/>
        <w:numPr>
          <w:ilvl w:val="0"/>
          <w:numId w:val="9"/>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Trained new hires on registration workflows, data entry protocols, and privacy compliance, standardizing procedures across the front desk team.</w:t>
      </w:r>
    </w:p>
    <w:p>
      <w:pPr>
        <w:pStyle w:val="ulli"/>
        <w:numPr>
          <w:ilvl w:val="0"/>
          <w:numId w:val="9"/>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Routed and processed medical records and patient documentation, maintaining confidentiality and adherence to HIPAA standards.</w:t>
      </w:r>
    </w:p>
    <w:p>
      <w:pPr>
        <w:pStyle w:val="ulli"/>
        <w:numPr>
          <w:ilvl w:val="0"/>
          <w:numId w:val="9"/>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Collaborated with clinical and billing departments to resolve registration discrepancies, enhancing operational accuracy and patient satisfaction.</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line="160" w:lineRule="atLeast"/>
        <w:ind w:left="80" w:right="0"/>
        <w:rPr>
          <w:rFonts w:ascii="Arial" w:eastAsia="Arial" w:hAnsi="Arial" w:cs="Arial"/>
          <w:sz w:val="16"/>
          <w:szCs w:val="16"/>
          <w:bdr w:val="none" w:sz="0" w:space="0" w:color="auto"/>
          <w:vertAlign w:val="baseline"/>
        </w:rPr>
      </w:pPr>
      <w:r>
        <w:rPr>
          <w:rStyle w:val="spanjobtitle"/>
          <w:rFonts w:ascii="Arial" w:eastAsia="Arial" w:hAnsi="Arial" w:cs="Arial"/>
          <w:b/>
          <w:bCs/>
          <w:sz w:val="16"/>
          <w:szCs w:val="16"/>
        </w:rPr>
        <w:t>Provisioning Specialist</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dates"/>
          <w:rFonts w:ascii="Arial" w:eastAsia="Arial" w:hAnsi="Arial" w:cs="Arial"/>
          <w:b/>
          <w:bCs/>
          <w:sz w:val="16"/>
          <w:szCs w:val="16"/>
        </w:rPr>
        <w:t>09/1998</w:t>
      </w:r>
      <w:r>
        <w:rPr>
          <w:rStyle w:val="spanjobdates"/>
          <w:rFonts w:ascii="Arial" w:eastAsia="Arial" w:hAnsi="Arial" w:cs="Arial"/>
          <w:b/>
          <w:bCs/>
          <w:sz w:val="16"/>
          <w:szCs w:val="16"/>
        </w:rPr>
        <w:t xml:space="preserve"> to </w:t>
      </w:r>
      <w:r>
        <w:rPr>
          <w:rStyle w:val="spanjobdates"/>
          <w:rFonts w:ascii="Arial" w:eastAsia="Arial" w:hAnsi="Arial" w:cs="Arial"/>
          <w:b/>
          <w:bCs/>
          <w:sz w:val="16"/>
          <w:szCs w:val="16"/>
        </w:rPr>
        <w:t>07/2002</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bCs/>
          <w:sz w:val="16"/>
          <w:szCs w:val="16"/>
        </w:rPr>
        <w:t>NuVox</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bCs/>
          <w:sz w:val="16"/>
          <w:szCs w:val="16"/>
        </w:rPr>
        <w:t>South Carolina</w:t>
      </w:r>
      <w:r>
        <w:rPr>
          <w:rStyle w:val="datesWrapper"/>
          <w:rFonts w:ascii="Arial" w:eastAsia="Arial" w:hAnsi="Arial" w:cs="Arial"/>
          <w:sz w:val="16"/>
          <w:szCs w:val="16"/>
        </w:rPr>
        <w:t xml:space="preserve"> </w:t>
      </w:r>
      <w:r>
        <w:rPr>
          <w:rStyle w:val="spanjoblocation"/>
          <w:rFonts w:ascii="Arial" w:eastAsia="Arial" w:hAnsi="Arial" w:cs="Arial"/>
          <w:b/>
          <w:bCs/>
          <w:sz w:val="16"/>
          <w:szCs w:val="16"/>
        </w:rPr>
        <w:t>United States</w:t>
      </w:r>
      <w:r>
        <w:rPr>
          <w:rStyle w:val="datesWrapper"/>
          <w:rFonts w:ascii="Arial" w:eastAsia="Arial" w:hAnsi="Arial" w:cs="Arial"/>
          <w:sz w:val="16"/>
          <w:szCs w:val="16"/>
        </w:rPr>
        <w:t xml:space="preserve"> </w:t>
      </w:r>
    </w:p>
    <w:p>
      <w:pPr>
        <w:pStyle w:val="ulli"/>
        <w:numPr>
          <w:ilvl w:val="0"/>
          <w:numId w:val="10"/>
        </w:numPr>
        <w:spacing w:before="0"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Configured and provisioned over 100+ DSL and T1 circuits, ensuring seamless connectivity and minimal downtime across multiple client sites through precise equipment setup and validation procedures.</w:t>
      </w:r>
    </w:p>
    <w:p>
      <w:pPr>
        <w:pStyle w:val="ulli"/>
        <w:numPr>
          <w:ilvl w:val="0"/>
          <w:numId w:val="10"/>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Coordinated with BellSouth to expedite service activation and line troubleshooting, reducing average provisioning turnaround time by 25% while maintaining full compliance with carrier standards and escalation protocols.</w:t>
      </w:r>
    </w:p>
    <w:p>
      <w:pPr>
        <w:pStyle w:val="ulli"/>
        <w:numPr>
          <w:ilvl w:val="0"/>
          <w:numId w:val="10"/>
        </w:numPr>
        <w:spacing w:after="0" w:line="160" w:lineRule="atLeast"/>
        <w:ind w:left="720" w:right="0" w:hanging="234"/>
        <w:rPr>
          <w:rStyle w:val="span"/>
          <w:rFonts w:ascii="Arial" w:eastAsia="Arial" w:hAnsi="Arial" w:cs="Arial"/>
          <w:sz w:val="16"/>
          <w:szCs w:val="16"/>
          <w:bdr w:val="none" w:sz="0" w:space="0" w:color="auto"/>
          <w:vertAlign w:val="baseline"/>
        </w:rPr>
      </w:pPr>
      <w:r>
        <w:rPr>
          <w:rStyle w:val="span"/>
          <w:rFonts w:ascii="Arial" w:eastAsia="Arial" w:hAnsi="Arial" w:cs="Arial"/>
          <w:sz w:val="16"/>
          <w:szCs w:val="16"/>
          <w:bdr w:val="none" w:sz="0" w:space="0" w:color="auto"/>
          <w:vertAlign w:val="baseline"/>
        </w:rPr>
        <w:t>Delivered hands-on training to 10+ field technicians on provisioning workflows and connectivity diagnostics, improving team efficiency and first-time installation success rates by 30%.</w:t>
      </w:r>
    </w:p>
    <w:p>
      <w:pPr>
        <w:pStyle w:val="divdocumentdivsectiontitle"/>
        <w:pBdr>
          <w:top w:val="single" w:sz="12" w:space="0" w:color="DADADA"/>
          <w:left w:val="none" w:sz="0" w:space="0" w:color="auto"/>
          <w:bottom w:val="single" w:sz="16" w:space="1" w:color="DADADA"/>
          <w:right w:val="none" w:sz="0" w:space="0" w:color="auto"/>
        </w:pBdr>
        <w:spacing w:before="100" w:after="4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programline"/>
          <w:rFonts w:ascii="Arial" w:eastAsia="Arial" w:hAnsi="Arial" w:cs="Arial"/>
          <w:b/>
          <w:bCs/>
          <w:sz w:val="16"/>
          <w:szCs w:val="16"/>
        </w:rPr>
        <w:t>SHRM Prep Class</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
          <w:rFonts w:ascii="Arial" w:eastAsia="Arial" w:hAnsi="Arial" w:cs="Arial"/>
          <w:b/>
          <w:bCs/>
          <w:sz w:val="16"/>
          <w:szCs w:val="16"/>
        </w:rPr>
        <w:t>2022</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val="0"/>
          <w:bCs w:val="0"/>
          <w:sz w:val="16"/>
          <w:szCs w:val="16"/>
        </w:rPr>
        <w:t>Greenville Technical College</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val="0"/>
          <w:bCs w:val="0"/>
          <w:sz w:val="16"/>
          <w:szCs w:val="16"/>
        </w:rPr>
        <w:t>Greenville, South Carolina, United States</w:t>
      </w:r>
      <w:r>
        <w:rPr>
          <w:rStyle w:val="datesWrapper"/>
          <w:rFonts w:ascii="Arial" w:eastAsia="Arial" w:hAnsi="Arial" w:cs="Arial"/>
          <w:sz w:val="16"/>
          <w:szCs w:val="16"/>
        </w:rPr>
        <w:t xml:space="preserve"> </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after="0" w:line="160" w:lineRule="atLeast"/>
        <w:ind w:left="80" w:right="0"/>
        <w:rPr>
          <w:rFonts w:ascii="Arial" w:eastAsia="Arial" w:hAnsi="Arial" w:cs="Arial"/>
          <w:sz w:val="16"/>
          <w:szCs w:val="16"/>
          <w:bdr w:val="none" w:sz="0" w:space="0" w:color="auto"/>
          <w:vertAlign w:val="baseline"/>
        </w:rPr>
      </w:pPr>
      <w:r>
        <w:rPr>
          <w:rStyle w:val="spandegree"/>
          <w:rFonts w:ascii="Arial" w:eastAsia="Arial" w:hAnsi="Arial" w:cs="Arial"/>
          <w:b/>
          <w:bCs/>
          <w:sz w:val="16"/>
          <w:szCs w:val="16"/>
        </w:rPr>
        <w:t>BBA</w:t>
      </w:r>
      <w:r>
        <w:rPr>
          <w:rStyle w:val="span"/>
          <w:rFonts w:ascii="Arial" w:eastAsia="Arial" w:hAnsi="Arial" w:cs="Arial"/>
          <w:sz w:val="16"/>
          <w:szCs w:val="16"/>
        </w:rPr>
        <w:t xml:space="preserve">: </w:t>
      </w:r>
      <w:r>
        <w:rPr>
          <w:rStyle w:val="spanprogramline"/>
          <w:rFonts w:ascii="Arial" w:eastAsia="Arial" w:hAnsi="Arial" w:cs="Arial"/>
          <w:b/>
          <w:bCs/>
          <w:sz w:val="16"/>
          <w:szCs w:val="16"/>
        </w:rPr>
        <w:t>Business Administration</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
          <w:rFonts w:ascii="Arial" w:eastAsia="Arial" w:hAnsi="Arial" w:cs="Arial"/>
          <w:b/>
          <w:bCs/>
          <w:sz w:val="16"/>
          <w:szCs w:val="16"/>
        </w:rPr>
        <w:t>2012</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val="0"/>
          <w:bCs w:val="0"/>
          <w:sz w:val="16"/>
          <w:szCs w:val="16"/>
        </w:rPr>
        <w:t>Southern Wesleyan</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val="0"/>
          <w:bCs w:val="0"/>
          <w:sz w:val="16"/>
          <w:szCs w:val="16"/>
        </w:rPr>
        <w:t>Greenville, South Carolina, United States</w:t>
      </w:r>
      <w:r>
        <w:rPr>
          <w:rStyle w:val="datesWrapper"/>
          <w:rFonts w:ascii="Arial" w:eastAsia="Arial" w:hAnsi="Arial" w:cs="Arial"/>
          <w:sz w:val="16"/>
          <w:szCs w:val="16"/>
        </w:rPr>
        <w:t xml:space="preserve"> </w:t>
      </w:r>
    </w:p>
    <w:p>
      <w:pPr>
        <w:pStyle w:val="divdocumentsinglecolumn"/>
        <w:pBdr>
          <w:top w:val="none" w:sz="0" w:space="0" w:color="auto"/>
          <w:left w:val="none" w:sz="0" w:space="0" w:color="auto"/>
          <w:bottom w:val="none" w:sz="0" w:space="0" w:color="auto"/>
          <w:right w:val="none" w:sz="0" w:space="0" w:color="auto"/>
        </w:pBdr>
        <w:tabs>
          <w:tab w:val="right" w:pos="11580"/>
        </w:tabs>
        <w:spacing w:before="40" w:after="0" w:line="160" w:lineRule="atLeast"/>
        <w:ind w:left="80" w:right="0"/>
        <w:rPr>
          <w:rFonts w:ascii="Arial" w:eastAsia="Arial" w:hAnsi="Arial" w:cs="Arial"/>
          <w:sz w:val="16"/>
          <w:szCs w:val="16"/>
          <w:bdr w:val="none" w:sz="0" w:space="0" w:color="auto"/>
          <w:vertAlign w:val="baseline"/>
        </w:rPr>
      </w:pPr>
      <w:r>
        <w:rPr>
          <w:rStyle w:val="spandegree"/>
          <w:rFonts w:ascii="Arial" w:eastAsia="Arial" w:hAnsi="Arial" w:cs="Arial"/>
          <w:b/>
          <w:bCs/>
          <w:sz w:val="16"/>
          <w:szCs w:val="16"/>
        </w:rPr>
        <w:t>Associate of Arts</w:t>
      </w:r>
      <w:r>
        <w:rPr>
          <w:rStyle w:val="span"/>
          <w:rFonts w:ascii="Arial" w:eastAsia="Arial" w:hAnsi="Arial" w:cs="Arial"/>
          <w:sz w:val="16"/>
          <w:szCs w:val="16"/>
        </w:rPr>
        <w:t xml:space="preserve">: </w:t>
      </w:r>
      <w:r>
        <w:rPr>
          <w:rStyle w:val="spanprogramline"/>
          <w:rFonts w:ascii="Arial" w:eastAsia="Arial" w:hAnsi="Arial" w:cs="Arial"/>
          <w:b/>
          <w:bCs/>
          <w:sz w:val="16"/>
          <w:szCs w:val="16"/>
        </w:rPr>
        <w:t>Business Management</w:t>
      </w:r>
      <w:r>
        <w:rPr>
          <w:rStyle w:val="singlecolumnspanpaddedlinenth-child1"/>
          <w:rFonts w:ascii="Arial" w:eastAsia="Arial" w:hAnsi="Arial" w:cs="Arial"/>
          <w:sz w:val="16"/>
          <w:szCs w:val="16"/>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
          <w:rFonts w:ascii="Arial" w:eastAsia="Arial" w:hAnsi="Arial" w:cs="Arial"/>
          <w:b/>
          <w:bCs/>
          <w:sz w:val="16"/>
          <w:szCs w:val="16"/>
        </w:rPr>
        <w:t>1998</w:t>
      </w:r>
      <w:r>
        <w:rPr>
          <w:rStyle w:val="datesWrapper"/>
          <w:rFonts w:ascii="Arial" w:eastAsia="Arial" w:hAnsi="Arial" w:cs="Arial"/>
          <w:sz w:val="16"/>
          <w:szCs w:val="16"/>
        </w:rPr>
        <w:t xml:space="preserve"> </w:t>
      </w:r>
    </w:p>
    <w:p>
      <w:pPr>
        <w:pStyle w:val="spanpaddedline"/>
        <w:tabs>
          <w:tab w:val="right" w:pos="11580"/>
        </w:tabs>
        <w:spacing w:before="0" w:after="0" w:line="160" w:lineRule="atLeast"/>
        <w:ind w:left="80" w:right="0"/>
        <w:rPr>
          <w:rFonts w:ascii="Arial" w:eastAsia="Arial" w:hAnsi="Arial" w:cs="Arial"/>
          <w:sz w:val="16"/>
          <w:szCs w:val="16"/>
          <w:bdr w:val="none" w:sz="0" w:space="0" w:color="auto"/>
          <w:vertAlign w:val="baseline"/>
        </w:rPr>
      </w:pPr>
      <w:r>
        <w:rPr>
          <w:rStyle w:val="spancompanyname"/>
          <w:rFonts w:ascii="Arial" w:eastAsia="Arial" w:hAnsi="Arial" w:cs="Arial"/>
          <w:b w:val="0"/>
          <w:bCs w:val="0"/>
          <w:sz w:val="16"/>
          <w:szCs w:val="16"/>
        </w:rPr>
        <w:t>Greenville Technical College</w:t>
      </w:r>
      <w:r>
        <w:rPr>
          <w:rFonts w:ascii="Arial" w:eastAsia="Arial" w:hAnsi="Arial" w:cs="Arial"/>
          <w:sz w:val="16"/>
          <w:szCs w:val="16"/>
          <w:bdr w:val="none" w:sz="0" w:space="0" w:color="auto"/>
          <w:vertAlign w:val="baseline"/>
        </w:rPr>
        <w:t xml:space="preserve"> </w:t>
      </w:r>
      <w:r>
        <w:rPr>
          <w:rStyle w:val="datesWrapper"/>
          <w:rFonts w:ascii="Arial" w:eastAsia="Arial" w:hAnsi="Arial" w:cs="Arial"/>
          <w:sz w:val="16"/>
          <w:szCs w:val="16"/>
        </w:rPr>
        <w:tab/>
      </w:r>
      <w:r>
        <w:rPr>
          <w:rStyle w:val="datesWrapper"/>
          <w:rFonts w:ascii="Arial" w:eastAsia="Arial" w:hAnsi="Arial" w:cs="Arial"/>
          <w:sz w:val="16"/>
          <w:szCs w:val="16"/>
        </w:rPr>
        <w:t xml:space="preserve"> </w:t>
      </w:r>
      <w:r>
        <w:rPr>
          <w:rStyle w:val="spanjoblocation"/>
          <w:rFonts w:ascii="Arial" w:eastAsia="Arial" w:hAnsi="Arial" w:cs="Arial"/>
          <w:b w:val="0"/>
          <w:bCs w:val="0"/>
          <w:sz w:val="16"/>
          <w:szCs w:val="16"/>
        </w:rPr>
        <w:t>United States</w:t>
      </w:r>
      <w:r>
        <w:rPr>
          <w:rStyle w:val="datesWrapper"/>
          <w:rFonts w:ascii="Arial" w:eastAsia="Arial" w:hAnsi="Arial" w:cs="Arial"/>
          <w:sz w:val="16"/>
          <w:szCs w:val="16"/>
        </w:rPr>
        <w:t xml:space="preserve"> </w:t>
      </w:r>
    </w:p>
    <w:p>
      <w:pPr>
        <w:pStyle w:val="divdocumentdivsectiontitle"/>
        <w:pBdr>
          <w:top w:val="single" w:sz="12" w:space="0" w:color="DADADA"/>
          <w:left w:val="none" w:sz="0" w:space="0" w:color="auto"/>
          <w:bottom w:val="single" w:sz="16" w:space="1" w:color="DADADA"/>
          <w:right w:val="none" w:sz="0" w:space="0" w:color="auto"/>
        </w:pBdr>
        <w:spacing w:before="100" w:after="4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11"/>
        </w:numPr>
        <w:pBdr>
          <w:top w:val="none" w:sz="0" w:space="0" w:color="auto"/>
          <w:left w:val="none" w:sz="0" w:space="0" w:color="auto"/>
          <w:bottom w:val="none" w:sz="0" w:space="0" w:color="auto"/>
          <w:right w:val="none" w:sz="0" w:space="0" w:color="auto"/>
        </w:pBdr>
        <w:spacing w:before="0" w:after="0" w:line="160" w:lineRule="atLeast"/>
        <w:ind w:left="72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Certificate in Cybersecurity (In Progress) | Greenville Technical College</w:t>
      </w:r>
      <w:r>
        <w:rPr>
          <w:rFonts w:ascii="Arial" w:eastAsia="Arial" w:hAnsi="Arial" w:cs="Arial"/>
          <w:sz w:val="16"/>
          <w:szCs w:val="16"/>
          <w:bdr w:val="none" w:sz="0" w:space="0" w:color="auto"/>
          <w:vertAlign w:val="baseline"/>
        </w:rPr>
        <w:br/>
      </w:r>
      <w:r>
        <w:rPr>
          <w:rFonts w:ascii="Arial" w:eastAsia="Arial" w:hAnsi="Arial" w:cs="Arial"/>
          <w:sz w:val="16"/>
          <w:szCs w:val="16"/>
          <w:bdr w:val="none" w:sz="0" w:space="0" w:color="auto"/>
          <w:vertAlign w:val="baseline"/>
        </w:rPr>
        <w:t>Expected Summer 2027</w:t>
      </w:r>
    </w:p>
    <w:p>
      <w:pPr>
        <w:pStyle w:val="ulli"/>
        <w:numPr>
          <w:ilvl w:val="0"/>
          <w:numId w:val="11"/>
        </w:numPr>
        <w:spacing w:after="0" w:line="160" w:lineRule="atLeast"/>
        <w:ind w:left="72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Workday HCM - Workday - (Benefits, 2023)</w:t>
      </w:r>
    </w:p>
    <w:p>
      <w:pPr>
        <w:pStyle w:val="ulli"/>
        <w:numPr>
          <w:ilvl w:val="0"/>
          <w:numId w:val="11"/>
        </w:numPr>
        <w:spacing w:after="0" w:line="160" w:lineRule="atLeast"/>
        <w:ind w:left="72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Mental Health - National Council for Mental Wellbeing - 2021</w:t>
      </w:r>
    </w:p>
    <w:p>
      <w:pPr>
        <w:pStyle w:val="ulli"/>
        <w:numPr>
          <w:ilvl w:val="0"/>
          <w:numId w:val="11"/>
        </w:numPr>
        <w:spacing w:after="0" w:line="160" w:lineRule="atLeast"/>
        <w:ind w:left="72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 Certificate in EMT and Polysomnography | Issued 2005</w:t>
      </w:r>
    </w:p>
    <w:p>
      <w:pPr>
        <w:pStyle w:val="ulli"/>
        <w:numPr>
          <w:ilvl w:val="0"/>
          <w:numId w:val="11"/>
        </w:numPr>
        <w:spacing w:after="0" w:line="160" w:lineRule="atLeast"/>
        <w:ind w:left="72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 Certificate in Web Designing | Greenville Technical College, 2002</w:t>
      </w:r>
    </w:p>
    <w:p>
      <w:pPr>
        <w:pStyle w:val="divdocumentdivsectiontitle"/>
        <w:pBdr>
          <w:top w:val="single" w:sz="12" w:space="0" w:color="DADADA"/>
          <w:left w:val="none" w:sz="0" w:space="0" w:color="auto"/>
          <w:bottom w:val="single" w:sz="16" w:space="1" w:color="DADADA"/>
          <w:right w:val="none" w:sz="0" w:space="0" w:color="auto"/>
        </w:pBdr>
        <w:spacing w:before="100" w:after="4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Volunteer Experience</w:t>
      </w:r>
    </w:p>
    <w:p>
      <w:pPr>
        <w:pStyle w:val="p"/>
        <w:pBdr>
          <w:top w:val="none" w:sz="0" w:space="0" w:color="auto"/>
          <w:left w:val="none" w:sz="0" w:space="0" w:color="auto"/>
          <w:bottom w:val="none" w:sz="0" w:space="0" w:color="auto"/>
          <w:right w:val="none" w:sz="0" w:space="0" w:color="auto"/>
        </w:pBdr>
        <w:spacing w:before="0" w:after="0" w:line="160" w:lineRule="atLeast"/>
        <w:ind w:left="80" w:right="0"/>
        <w:rPr>
          <w:rFonts w:ascii="Arial" w:eastAsia="Arial" w:hAnsi="Arial" w:cs="Arial"/>
          <w:sz w:val="16"/>
          <w:szCs w:val="16"/>
          <w:bdr w:val="none" w:sz="0" w:space="0" w:color="auto"/>
          <w:vertAlign w:val="baseline"/>
        </w:rPr>
      </w:pPr>
      <w:r>
        <w:rPr>
          <w:rStyle w:val="strong"/>
          <w:rFonts w:ascii="Arial" w:eastAsia="Arial" w:hAnsi="Arial" w:cs="Arial"/>
          <w:b/>
          <w:bCs/>
          <w:sz w:val="16"/>
          <w:szCs w:val="16"/>
        </w:rPr>
        <w:t>Commissions Member | Greenville County Council | 2024-2025</w:t>
      </w:r>
    </w:p>
    <w:p>
      <w:pPr>
        <w:pStyle w:val="ulli"/>
        <w:numPr>
          <w:ilvl w:val="0"/>
          <w:numId w:val="12"/>
        </w:numPr>
        <w:spacing w:before="0" w:after="0" w:line="160" w:lineRule="atLeast"/>
        <w:ind w:left="720" w:right="0" w:hanging="234"/>
        <w:rPr>
          <w:rFonts w:ascii="Arial" w:eastAsia="Arial" w:hAnsi="Arial" w:cs="Arial"/>
          <w:sz w:val="16"/>
          <w:szCs w:val="16"/>
          <w:bdr w:val="none" w:sz="0" w:space="0" w:color="auto"/>
          <w:vertAlign w:val="baseline"/>
        </w:rPr>
      </w:pPr>
      <w:r>
        <w:rPr>
          <w:rFonts w:ascii="Arial" w:eastAsia="Arial" w:hAnsi="Arial" w:cs="Arial"/>
          <w:sz w:val="16"/>
          <w:szCs w:val="16"/>
          <w:bdr w:val="none" w:sz="0" w:space="0" w:color="auto"/>
          <w:vertAlign w:val="baseline"/>
        </w:rPr>
        <w:t>Collaborated with council and commission members to review community initiatives and support policy decisions enhancing public services and local development across Greenville County.</w:t>
      </w:r>
    </w:p>
    <w:p>
      <w:pPr>
        <w:spacing w:line="14" w:lineRule="exact"/>
      </w:pPr>
      <w:r>
        <w:rPr>
          <w:color w:val="FFFFFF"/>
          <w:sz w:val="2"/>
        </w:rPr>
        <w:t>#HRJ#eefaf49c-e871-4c3e-91f9-94568bcf1a04#</w:t>
      </w:r>
    </w:p>
    <w:sectPr>
      <w:pgSz w:w="12240" w:h="15840"/>
      <w:pgMar w:top="360" w:right="320" w:bottom="360" w:left="32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1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12" w:space="0" w:color="DADADA"/>
        <w:left w:val="none" w:sz="0" w:space="0" w:color="auto"/>
        <w:bottom w:val="none" w:sz="0" w:space="0" w:color="auto"/>
        <w:right w:val="none" w:sz="0" w:space="0" w:color="auto"/>
      </w:pBdr>
      <w:spacing w:line="380" w:lineRule="atLeast"/>
      <w:jc w:val="center"/>
    </w:pPr>
    <w:rPr>
      <w:b w:val="0"/>
      <w:bCs w:val="0"/>
      <w:caps/>
      <w:color w:val="000000"/>
      <w:sz w:val="38"/>
      <w:szCs w:val="38"/>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rPr>
  </w:style>
  <w:style w:type="paragraph" w:customStyle="1" w:styleId="gap-btn-hidden">
    <w:name w:val="gap-btn-hidden"/>
    <w:basedOn w:val="Normal"/>
    <w:rPr>
      <w:vanish/>
    </w:rPr>
  </w:style>
  <w:style w:type="paragraph" w:customStyle="1" w:styleId="divdocumentdivSECTIONCNTC">
    <w:name w:val="div_document_div_SECTION_CNTC"/>
    <w:basedOn w:val="Normal"/>
  </w:style>
  <w:style w:type="paragraph" w:customStyle="1" w:styleId="divaddress">
    <w:name w:val="div_address"/>
    <w:basedOn w:val="div"/>
    <w:pPr>
      <w:pBdr>
        <w:top w:val="single" w:sz="16" w:space="0" w:color="DADADA"/>
      </w:pBdr>
      <w:spacing w:line="180" w:lineRule="atLeast"/>
      <w:jc w:val="center"/>
    </w:pPr>
    <w:rPr>
      <w:sz w:val="14"/>
      <w:szCs w:val="14"/>
    </w:r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0" w:color="DADADA"/>
        <w:bottom w:val="single" w:sz="16" w:space="1" w:color="DADADA"/>
      </w:pBdr>
      <w:spacing w:line="240" w:lineRule="atLeast"/>
    </w:pPr>
    <w:rPr>
      <w:color w:val="00000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section">
    <w:name w:val="div_document_sectio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jobdates">
    <w:name w:val="span_jobdates"/>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joblocation">
    <w:name w:val="span_joblocation"/>
    <w:basedOn w:val="span"/>
    <w:rPr>
      <w:b/>
      <w:bCs/>
    </w:rPr>
  </w:style>
  <w:style w:type="character" w:customStyle="1" w:styleId="spandegree">
    <w:name w:val="span_degree"/>
    <w:basedOn w:val="span"/>
    <w:rPr>
      <w:b/>
      <w:bCs/>
    </w:rPr>
  </w:style>
  <w:style w:type="character" w:customStyle="1" w:styleId="spanprogramline">
    <w:name w:val="span_programline"/>
    <w:basedOn w:val="span"/>
    <w:rPr>
      <w:b/>
      <w:bCs/>
    </w:rPr>
  </w:style>
  <w:style w:type="character" w:customStyle="1" w:styleId="strong">
    <w:name w:val="strong"/>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Melinda Brockman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eefaf49c-e871-4c3e-91f9-94568bcf1a04</vt:lpwstr>
  </property>
  <property fmtid="{D5CDD505-2E9C-101B-9397-08002B2CF9AE}" pid="3" name="x1ye=0">
    <vt:lpwstr>+M0AAB+LCAAAAAAABAAUmse2gkAQRD+IBRlxSc45swMk5xy+/vG2Hh1nprurbincl4RxAiV4FGd4hPvwDMGyPI+RMEPDNMej7dZVOBTM30YYj86bPr5U3/cHjWhZLUToc9ibW5t8Y0iYTKtzWJqlQnbffq0CmKCx8biqi1Y4hCV9u4UEYUNO8Rq/+wyVpHNgR/MQQXLYLiUelZKAv5LsO3qX6M/iye10qkgwR5G2hg/ObBcqxiNOYhAL+HKvJAf</vt:lpwstr>
  </property>
  <property fmtid="{D5CDD505-2E9C-101B-9397-08002B2CF9AE}" pid="4" name="x1ye=1">
    <vt:lpwstr>c/mzXJbJibB0oEFL1B/GH0LLMjh+HSZ8LfuFa53t6qylCg22uwxZrhX+HPTxirPsY9yO4bi8/MGhbZKmP00RE4afnCyddaNo8oJ9GACBP4Avl65Dbmim9EVM3dxYbqpOCkITTwuDvSzNyvXYGNoyjvuB4xTteG9NY2nTCg/HJgFq5N99V0271KJGPQ+77nfYjDoxY6BOHfzwYXLQNdklK8fEcHfFsVVu2fRfazFQn9vuY0KOBOHpkBi4zJYZAQJ</vt:lpwstr>
  </property>
  <property fmtid="{D5CDD505-2E9C-101B-9397-08002B2CF9AE}" pid="5" name="x1ye=10">
    <vt:lpwstr>Kb/gOhxm5HpeCiwvcV0XPRr1sg8SGJf6THn9fGNULH6kGbL+3YqQ8zLN7iWv3ifiulgpFcaka6edTUvZ16/b6jSF43dne6HBzs550wAYpREshUVf9iU0EVHmsYXNm+e9TT80Z9onqdoytzLZSOr00cAcdAMwdFQtJY/dPExFeIfu4NcczF0klt/3SDJQQyzUJuL58VfAIk2WpqcyPGGDNOXwFHXMcd6KvlfO5T2nZmwO1z/sWlWvsshlB4uCvI3</vt:lpwstr>
  </property>
  <property fmtid="{D5CDD505-2E9C-101B-9397-08002B2CF9AE}" pid="6" name="x1ye=100">
    <vt:lpwstr>jndkcGZf9ef4uanehclJ3/O70jjygCTHXZ4H85gBPhIHXxga/SYL39VZMJizrl3ogJuUQIkWVoMDkPr4BVLPr3B5d/ic6tZavYROfyn+iTIC5Zg2FO9PgIe22o1nlIScI001HBo8MJIQd46AnIHdZIA+yp7ETEFTlzi0+7vNqxhP7Dwx0337HbzA4ruaZ0MTMxOn94VtGkB5P0LrbVt0oyOxgNuRexwACRgHlJk0WSWhFik+kMVvPIHOTD29Hxr</vt:lpwstr>
  </property>
  <property fmtid="{D5CDD505-2E9C-101B-9397-08002B2CF9AE}" pid="7" name="x1ye=101">
    <vt:lpwstr>TYQ6PRRqaLgdozRxqFl3ZDGyHX5lS208SiDRIzfB5zwwuGfkLDkUhlG3PLUK7bJGwLyTi6f4QZk+3ya5dDajv2SqOv1ym4iovT1gUYNf8OdqpKKxNpYdwoldBqLfPLfKDob8K1qWx1whwCJEl5SoSq3BKABSlNfjQjyUJ6IC2kaRP4oatvHbQgCWCRwMJ0c69yoXDG4zpifByTYGAN476ttIS9luozKu2mPF9gztX1ANkav2H9uE4YevHkTC2at</vt:lpwstr>
  </property>
  <property fmtid="{D5CDD505-2E9C-101B-9397-08002B2CF9AE}" pid="8" name="x1ye=102">
    <vt:lpwstr>U6UrXKUUyL8AxC80H0UwHCLnjf3O9aC65NnmRe/F+7s9ALQP2zq32af5nYbcWedUaukQaP9dCr3KuziK4Tc4W49SFqoUeglrxRx5A4sd7CWtq+aed64sDjKsUCNMRMtD57K+a7kl5QZ0V/q6HXCqe4/x3w2r3KyTk/UQ5HnFQJSBa1GhWKdLNQQtmDAkKQiqTSKAGj5AiF5GpSUHSnj6yswfUYfRM/mYeTpavrdSYrpAO8LvpFcKD6nltoxUtA4</vt:lpwstr>
  </property>
  <property fmtid="{D5CDD505-2E9C-101B-9397-08002B2CF9AE}" pid="9" name="x1ye=103">
    <vt:lpwstr>ARZRFV0oUbwAd4tUCAP+MwVO59LRWUZ+BG/YiOEHi7rrXPWv3N8umq/o/GjkK4J0nMRmizIYW1Y/w4I+EhnECRhaKaMSb+bGXuzZvYnUAtm/9Np4rQiuvaAofU8AMbWc2pPaW6xzD0ztetrdtLxtRZ9z89RpOy+ZFhpc+BhPQEtPKUDqQwj5ROeU257vZLY1n3IJ5uwHX3Dd3GnqpIzrU//VI+BxZKtzEXbOYskC9hLAPmQuQfKz7cR/G/OaELT</vt:lpwstr>
  </property>
  <property fmtid="{D5CDD505-2E9C-101B-9397-08002B2CF9AE}" pid="10" name="x1ye=104">
    <vt:lpwstr>fgKy6r5yz0joNvb8habAqvcL6WzJd/icXTTnTjAXoiYidIInFNEB3nA9ZQN6/TiVpy6Tb/+7fXkoBSlo+vfT9ZPFt/Dyg3CnGb+wN5M974X871pnyFjOPVuA/hNGuMkfQULScvwSe4YhTLURC2TPp/HMl7zzkI7LhoUl11Y2p3DRGvOj1R8TfMojheK6bfZZl4HBayfpHf098b+oDk8uwaMcykuV8fCdPRU4caEE1R7FpfgSknkjiB/sYR0RuYx</vt:lpwstr>
  </property>
  <property fmtid="{D5CDD505-2E9C-101B-9397-08002B2CF9AE}" pid="11" name="x1ye=105">
    <vt:lpwstr>8tQSfrkip3Tgq0TI+gMZjDMQCYaxxdpj/bveTHPIul96xtwicOyGcahhJlNJooxbJpeAM5k++NARfXaBWKLDh3R91oDH7E7KXvyJJtlT9J9rtXvQFnQihZBi+PxdKuiKT7To9fkrXhtr44a8u/BmEa9LdHk0/JCgX/kHMO85AblLTPPV4VoogAQwrNfr/8r1XXvBbMKmBt/vAxUUJmGSu6yw3RzKJBr1u5jCZV9GM3Jv15iFFtnQYAD8qmyhwqA</vt:lpwstr>
  </property>
  <property fmtid="{D5CDD505-2E9C-101B-9397-08002B2CF9AE}" pid="12" name="x1ye=106">
    <vt:lpwstr>gRn7b7kIzrR+mV16mWLfFMvvVZhYQl4mKvTehsFAi0DbrCGSF27NaNRXQvuoNBzzERW0dQYG/5GRvMBKucF2hTBWM2nQFGdcNK1qMdjUBXKUHx9wvEc8OwFvg9dXvhcy5Ivn1U5nonajcQxU4c+dOkAO4wdDGd8mJuOpLt+N+M42tZdVBQzvkxknxKe9j6rabpTF7qqcGeL7Yka7KC9Ae0ClMlwX2MDg50l5eJeNhw5PBQYVe3VG/gjKS/vxND9</vt:lpwstr>
  </property>
  <property fmtid="{D5CDD505-2E9C-101B-9397-08002B2CF9AE}" pid="13" name="x1ye=107">
    <vt:lpwstr>8qnILGhS5mbFIxifEl15I5asLnBxeeJayI6VBxv9RZobHFmtPxGEU3wS65SeG1izYC49/wu8SOfj0o8J87jLk0rFEDK45rkoNGBD6yyY8SOzfN+9AlPTGlsPOvZeXrwvKOQ4S5m9g0IZJvDPXUgwR2J88/Yd2T12OxQgv2YwGMIppEtCo/sOHKqsX4o8VA0IpLLzgKytA19BcWynWvxKQL12WEIBuG1jsBIGL2uOYTV/MJfKrgh9R16GRu/nTWb</vt:lpwstr>
  </property>
  <property fmtid="{D5CDD505-2E9C-101B-9397-08002B2CF9AE}" pid="14" name="x1ye=108">
    <vt:lpwstr>ormeoGXrc4f64Jdjyca8sMDrL3lkBzRE3+7I059UR9qJ90VhCJn20SDii84wMDvicvcsvlWSfAY1RePMmzTHR4AXHBJKHhqTWq3ifGqIm6Bw5121Z6xhx7nlcP7YXivxLCVcRdWgccXSoyyspccgwOX9nCagEEwRpJDbLrRsCIxHt3QaubxMPjlzY/B3OZY0d7rzJC3DNIJuQxpwpCpxIxPXIdSHLd5ysUTkatZKpBrfrA69EJzt/sD9FBJUJCY</vt:lpwstr>
  </property>
  <property fmtid="{D5CDD505-2E9C-101B-9397-08002B2CF9AE}" pid="15" name="x1ye=109">
    <vt:lpwstr>wl79u7alroA5sdXZTKSelwtZsU3coxEAeLVevAfqHMHvXZaq8hMTjB3QmIhsNWZCuW+HMJEO+nDdKhdduizRPtlRvzp4ZecFn7Lhiax3hOoQzu0uX+BUznOC2r/m93T9nr6lDAs6EIkpgAtfYMTRkkbYx4Dq7uHJsYXIJBnU2TmFZljN+hUMrVOf6WJWBHOFiJYOF1fDqVJnymbNqJtC1QgW7a4d3Ea3kMY+2R58Vfr5MVM1N6jUTFKpicBEfwN</vt:lpwstr>
  </property>
  <property fmtid="{D5CDD505-2E9C-101B-9397-08002B2CF9AE}" pid="16" name="x1ye=11">
    <vt:lpwstr>ePx10eiHIe7p3rpNDO6SM6Q4nc5BwLtxy7SCQAVCVbpZnB8KHBkfB+1NdBbaPsE+/tSZl/KcQzud62QL/B7YjDHty5EykkDorAzQt7V6ihyu5gP2L48oB/SQSR7ewqX7u4UkX3OKotuSDaxdxHFnQE2ZZieQpS2MoULIuzV0ZmdTNOde1H2KgVq6PBrbqXrYs2b5UZRHUKZlzCKFUryyrQOEVWs3jNpR7KvgIzIr5yiMuJoVEMeXtclQQB64UU9</vt:lpwstr>
  </property>
  <property fmtid="{D5CDD505-2E9C-101B-9397-08002B2CF9AE}" pid="17" name="x1ye=110">
    <vt:lpwstr>ytAKdytVqany/JqtxnemnVbSqwbHmOF8Zq6QKDan+9tx4yUwWHlHrmvy8aOZyLGgai6AeQtoAN9I+IZ5O0ix+aJZ9DM2eu5AwzJ0n2bcSKi9lR28hYWA4MhDTxw/u4+0ndEDH4JDiXrz+UsZiSZQUUeCCIXDk6Sg+339SaS8mdGY5RYMr9yNwHjUS9BJM+7IBI+rI6DH4y2q1jtdTutGw3o/+50ZbcrKr04ihxO3QNuDPIpuwwoDw/cAGWJVE0n</vt:lpwstr>
  </property>
  <property fmtid="{D5CDD505-2E9C-101B-9397-08002B2CF9AE}" pid="18" name="x1ye=111">
    <vt:lpwstr>jUlDHbGWWFJjRebk94Zq55zrCQoG47ELT05gmsfSiXSXXpX2Wi3AsgiJap/HKwwxJLM6PBCM9JyCUOjjhvOP56Ks3o4znd2Aa78+ejA37nuI4yATva4PolRrL5uDb3DfZqJVhImwKJ05m5OPHbWjFGuGhhtv7mB3dM1PkrWrbEiI0Yj71F2EyqZ8ABfqHOcO5vNIWGdK8xgyLK4m3qdcwBIjqHObmw1Nj2c/UBCKVEDr72UJ0vGfi31NAByZUiZ</vt:lpwstr>
  </property>
  <property fmtid="{D5CDD505-2E9C-101B-9397-08002B2CF9AE}" pid="19" name="x1ye=112">
    <vt:lpwstr>IJxXJusVwqqlrU0VreGzKn1cIsNvuk+WUcONK14KGzqlcxVw+RiErN8gcpGZm1CfvUIXNNw7EikZeYrzmFk03j5jW84kAH5AVeQ5h10dySFhThmB3LNjBditnKtvTwhHGEYOelvqUcICCmgex8yWU8rpT/Zb8QDK1kVbT2wlh+5D7230XqqJ45f0jdddUNFOAV78uS4wjrORfXgKWUW5SdTPYdA//cxPtonCr9ucY8mxC5lkFXEZXp9enn+QckA</vt:lpwstr>
  </property>
  <property fmtid="{D5CDD505-2E9C-101B-9397-08002B2CF9AE}" pid="20" name="x1ye=113">
    <vt:lpwstr>Q62a22k9ykRLv4KhpOrCxoJ/q3pD2Uq61Vj/DpxvcKbI14+oM7c4Oi5QpatEY1Vo3g4DImH5R37bWI+dwZ3/k5xkokBBKQx/UuEA/O/Na4odNu+FSIOKUAJY010Zed8d2HNQ/PthlAey3UfBW3yOpjADHxnObR5O1yjXPum4IRquHlo8f/dsHOFCOPc0PrPmKBRvGFIbmH2GPoTD8IVFtEUlMKNZNqVlpJ4ByU6eu6Dzh489O9NPzI5nhUcwD7F</vt:lpwstr>
  </property>
  <property fmtid="{D5CDD505-2E9C-101B-9397-08002B2CF9AE}" pid="21" name="x1ye=114">
    <vt:lpwstr>fMXXJ5V41nbbLlBdjZdCEnSy5UrKVpIz+vprXso8KWyr4PcCHaIt5IcEY/KFstB+MaJaiSHqtDXooWmytxrGvVKgzE48OPOu0yuSnJZPHdet5mBZygQPyEqGAGEO2VJWA7OTtIqZQF2p98A26cM9GDpD/eMxwyqXjmLryeaofJF065/dVKS3TqcdlDYnJklu9frCpOft9hjXHZng09ZlmQFE79ypaFwyh8eI8MAsp2QLKbqyJyEjkDz5sI0Pp52</vt:lpwstr>
  </property>
  <property fmtid="{D5CDD505-2E9C-101B-9397-08002B2CF9AE}" pid="22" name="x1ye=115">
    <vt:lpwstr>a/9MB4FXR9Yh/m2bIRpyJooqR0eaBzWCO7HpzsrVefZo/aHblOarTQjZRgpGCDos2v0OEtTZVYsGEc9DAcx5RnM7tAO2ZYgRznfc4e/T+oh8I991b8Hj8M191KoqxK3Xm0BDfv1A7sPdfUnJNnKv+Tn0J3t5vfAIrVL+4moQQGBKtAO2UTUk1ihD8qsQx8w2UWvYHQlk3/0e2Vmqwr8cG5p+142DwcBHH/mI7LEDwW7ZaCX85NlP3KUlqivOvX3</vt:lpwstr>
  </property>
  <property fmtid="{D5CDD505-2E9C-101B-9397-08002B2CF9AE}" pid="23" name="x1ye=116">
    <vt:lpwstr>bvjc9gMYEYA+2qz7DsnR7zjrpwi/SkCuCjKvA0UwIi+panNBAJO/MhyP/Eijz2SIiybVHIg7POkdaWZMimDbXAb1h8LtOgUXtUKCJlH4bzqoCckhz/8xqpOVJTPQrl9icOaSIyd+3PvE4jsFFFiIzjFlA4XZgk4ZeWx7Qd2QQeh53iWiQvOMFgn4JTEaG7sZ18m5E6XTv3QkHxLY53rFPJG52T8gEwelaSAG45LjSYWPV5v71l+kjpnqBtcR+h3</vt:lpwstr>
  </property>
  <property fmtid="{D5CDD505-2E9C-101B-9397-08002B2CF9AE}" pid="24" name="x1ye=117">
    <vt:lpwstr>O1engUg2EA7fswLP1ew1epaB4Z/RBPtiqaJNWXX4uGg0glQD6CR8Ppw/vzsG5gV6MXiLtiUTDFSbY2BC68vvb2ioa4PYNEPVtGJpYaqyOnZdDjUdS4y+yqRDFB4XQ8yoXy0D7BURa5E4id1vrs33FKIuaM+EFgeKxb4B9Jh1q1Qz9iOlSqPGfhHsdOY5f6YlbisCtpa8y7cC9+747YrL5icMkmZhojWx07pFtZJ9M2WzJKoCpkebrI3u+43YuCh</vt:lpwstr>
  </property>
  <property fmtid="{D5CDD505-2E9C-101B-9397-08002B2CF9AE}" pid="25" name="x1ye=118">
    <vt:lpwstr>4jX/AuBXDa8gKnBRmN7wSTdv/LfKZhXeLc7PIYazoSH8BeNPV+o5K5OjfBjW3b/vhZyyRbQi98uT8Q0yg9cbYwCgSxziWd+CoRENTrZ4y0Vx0HjBv4RuX2M/Tq7Rl+n3rdEh0cSrgfsDS75zvoDZqwbAi7o3rgJCzayyJ2WcCen64IJ4hY66/5620Z44nS3898uHeVWIpPsluyYLsAnrhC/A6Cwl0Z5VuP+6vjHkBdvg4vufh8XEb9VHepum0Ml</vt:lpwstr>
  </property>
  <property fmtid="{D5CDD505-2E9C-101B-9397-08002B2CF9AE}" pid="26" name="x1ye=119">
    <vt:lpwstr>DNr3PKoy/s3tjyOWpg5iIiqvqjM7I5eFK33Uw5trEk/BNXlWsfkGa5fezPSBK9EIVIXdaW08yYh+LYd5Ey/JAR9QP1rA8DJ8uqBc2lAqC4dDevvPIZBkIQ3QkRAl+VnRcQEv8GO4+zdhgMx6X5GdYkwkJLzUbFuKLLfObBzRdGMCHhz3FgOhfMkgtxk3wDg0E+DafVIFdC8fL2sorny06jSegK5FkHuQ4QWuLRiLUI+XsqSH97MWTqnQcEDS8C9</vt:lpwstr>
  </property>
  <property fmtid="{D5CDD505-2E9C-101B-9397-08002B2CF9AE}" pid="27" name="x1ye=12">
    <vt:lpwstr>GavUG+nKa0PFoxfONecN0HjXr7lzu2WFaQ0mfkBjG+ZW1q6iHBwvbmSxHGH1B5wJ7ctoUSdsERwX6KtipNMzLD6SF5G416CjMi7KYqpDpYxGs6GDTyfqc5mrFrUpukwZ+0TBp6xP7sdCwnZbvqbaP6T5xUOBRHda9Lra/Lg79lDRpAEHZspKj4tmvUbVr5SA/Ulw2y45yMUwjhddg2PFkmxPPcH4T0yTkwGrMvj8LjywdHeB1s8N+IMClh77qg0</vt:lpwstr>
  </property>
  <property fmtid="{D5CDD505-2E9C-101B-9397-08002B2CF9AE}" pid="28" name="x1ye=120">
    <vt:lpwstr>qZHCYV5qWcq9Dmwid9ysYgsUG6UEM+eghg9QF0T9Tf28XFsRQj9PoPx5AURYTzEfsocEX6SdPW372Z/EqZx8/r6p/gl7xh6HpcgYNdQsWkBhH5UqVvmZcToAnervy2lrhXl9qXAO0wmnEuvCg+jeUpsX5WqWV6IvRq2zPY3nBKB2N4aYF6HgmtObzSRhPsME25nfgqqTNCLCczOKas/9lRRjyiPfTioSM8clgUuvXPuvgKeg8DkBv5aQqisF5uo</vt:lpwstr>
  </property>
  <property fmtid="{D5CDD505-2E9C-101B-9397-08002B2CF9AE}" pid="29" name="x1ye=121">
    <vt:lpwstr>NQR5kNq93Sdq0iwMbv1uebS2I2K/R5ihUDgP8pJQ3eG7DaluRVX9y3U6foaKcK3bPDpS3e9m/upCcZCWeVRyqdSavS/EkV8nyXN8nJNCeARCvB0NoOdHLZOlGeDPID/rdJA/1poeLdAcjuy/4BbTCXW8EbFQq/Xh0QyYaRFIpQWwkcfqIeWmDieXYzyTD4+b1kSvxz2iCmot0vIGPcDgLxkTdajEXjMU3Bc/ZkJYZPy0vgjsN+jE1E0xzwOA7aD</vt:lpwstr>
  </property>
  <property fmtid="{D5CDD505-2E9C-101B-9397-08002B2CF9AE}" pid="30" name="x1ye=122">
    <vt:lpwstr>WzgeT3ZnLvtH6ietlSdv8G8bkR/+mxC6WFoFzOZjmg/BSl72OK/gnLFR6wOcQ5UTHaemDavFWxBf8iCH0ojHOqNtcouj9GB6WlIasmwpIhOLwt79gkavl4hz4+TqUsVowB2VyTAQ9Pnovhl0nEY9yNMyGalpk0jlBWcjpiAZSHqPLzsWWKbJswfujDOGba3mPy99c1cxWPV4+baFdgw4qWC2c7mE/A8uV3B2FLWUGvBqL+MD+/32c9EMGPM+Tuf</vt:lpwstr>
  </property>
  <property fmtid="{D5CDD505-2E9C-101B-9397-08002B2CF9AE}" pid="31" name="x1ye=123">
    <vt:lpwstr>xwZEBbayo89uafyuyYvWVrogONoKRL5luINiULtin37NBZGvEMthAYtKiuuADMD2WhGUTkgx81AFbpB8MTuiBeBTohkBRVXlfFVUNxRPQTkMCGxfCf785JCvyKnAZkikD+AyFXSSTf9pXrf4zftYFyir1s00N/BeK1l2A4oH9TnyeYGnT+ivq1bNF/kaFnvrpPjRwhuSWR6jQsIauZxb/2xtqiUuLMo7THdWvf3BiydVhwLCKKYoW2DP5iVIH7r</vt:lpwstr>
  </property>
  <property fmtid="{D5CDD505-2E9C-101B-9397-08002B2CF9AE}" pid="32" name="x1ye=124">
    <vt:lpwstr>eSZ/fMIwsCAIAjICGD+a4BpCpeQuyauV8prq1zZKbEO/AmpEmUaVO2oeyZFMWZ6OvMZM8VL1XqwfxjTJsYRVmv+ZKLPiU2lFHg4SFBncxCSW/95Bua3HGx88ISjEaFnijrpJX4cyBUlwXBxhMjqAL3XER92lh1KNp7AvczNhq6YOYsF0rI0KN18CCvIwD9JqnbtWT1FiTxsbCpG/eGw/FbI80uQXKYh/O1OtfoXYLJwjBgE0NMxrYCmzncFpleB</vt:lpwstr>
  </property>
  <property fmtid="{D5CDD505-2E9C-101B-9397-08002B2CF9AE}" pid="33" name="x1ye=125">
    <vt:lpwstr>XadWonJ3gW7dVa43MAElPd71JbCw+f8x0T2kgcMiEWSoxR2l7pJmy/XHt+tyz2Yiwze1A5ftIaCDwbHuZaNd+cFj13RVlkp1ch8fAxqHeW6NL5nsLVeklHTJXfiwQsa7+w9zDwH6fSNgU0JXkIB0g8CvPt/mL4sprOdYT7su6ueBJuGhjINqrgLo+WRin9FMTpYOMkSryZ7u9b9JFfntrpvtq+Y9IsKm4IEfX5z1hUPFD/Vz0WED3YvDsu1LTEv</vt:lpwstr>
  </property>
  <property fmtid="{D5CDD505-2E9C-101B-9397-08002B2CF9AE}" pid="34" name="x1ye=126">
    <vt:lpwstr>Aa3rhNfWM2QLYRruyE+XOuJ8HjdM91mbB339KuT3u11fIKMQsT27FY1ztpUw4C1GG9cgR27gra/lYB7DiijT7iQf117cz8SQde2JtJ+AR8Z0eYVlnXrBW/9wucWsTrRO+/3FLJAJXxvkrd439w1l03RS6alm/u59ypNkhC22JV75fKp1VbT1omtP5djdh31HwXRHkBYlPtUQG5U8qkoSVvfpSK1Buufn9dHCLYgGg5l3BY+PDVLXJxCMz5ntD98</vt:lpwstr>
  </property>
  <property fmtid="{D5CDD505-2E9C-101B-9397-08002B2CF9AE}" pid="35" name="x1ye=127">
    <vt:lpwstr>qVFFPABBuEpP2y+kxZamzBCn2te7sR/9mLTIRObCpDVCG4Gnde3exrDNoZafODemigAsHIiJNlKsmZfhlnf4Tzs3iwGyk8ZQXuBwt2U/iJI08H8yZC827vDMJ2sG7GaRvAJTerxSx9rswLcJ4nf9EDGIgEXlGIlJ1gWClLt4hY1TgoP2Pjmhk6HJRaD86/NoloFD+l7R5/NE1qf8ZzTZqLtjBexyQh/c5qRnUr2M6Ya4okfQ/cVM9Cxfa1u12TQ</vt:lpwstr>
  </property>
  <property fmtid="{D5CDD505-2E9C-101B-9397-08002B2CF9AE}" pid="36" name="x1ye=128">
    <vt:lpwstr>hOb3sntsqjDKmQJEIfK6SBO/ThPoQwZPc9NTXz1+OblE12fihF4gnEQV3FNPofUT5OB5NC9+2KKLSOUn89XnTtL7945KJlKLldJDsJIrwpmB3P/CIDn2w5/PoYCPYBPUg21Q9A1IUu/hofLeKWRwEB6H9qoSOrBmAmFRlwsdTc/LVvhAMcd/VPK792R1zg5sxG0tiVSsadHk3L8KIFx40Nt7tuCnCJBoYRBWtRS0AZXnm7O47XW/yc2eorLITt4</vt:lpwstr>
  </property>
  <property fmtid="{D5CDD505-2E9C-101B-9397-08002B2CF9AE}" pid="37" name="x1ye=129">
    <vt:lpwstr>oYQY1/qgkNiB+9JqdGFC3SkBpJAg+g2NqRA5yHMWCPWqHxz70d6IAQUuxqN3R44cn+hefv/5AXnjFaMcLh8dGg3ElHyb3d+qDg33B6Bq/lCihLBNSCoPSBcXkuh5rM0Q+cjzCAjv/NtoTVvnhS4fyYbUY4DC5bMKOAg315HifDm54IcxacaXQ0Ec0hdLOEiM1afmBpDLwwsu1V1zLXc/k+nKv7EOOf+VrEe2v4TQTZGZou+z1PrDBANsETXJ0hV</vt:lpwstr>
  </property>
  <property fmtid="{D5CDD505-2E9C-101B-9397-08002B2CF9AE}" pid="38" name="x1ye=13">
    <vt:lpwstr>Eg+gS+u2H+fTmpVlY8ft+J5D74qCLFZKKMckx4kJFJ3oTrL3tEyAn8Itir0ZsT7mWegyoKEPq2Hc3Z81QARGIFrnNuVUGkuh3ED4GN1mU5OSEIoP0eC69gOCNxKG1pz6P7fx2F/j1RpXIlTpP2oFwsAS2Do2AnG09OT5jXrtfeA2qAQDJZ8NiWFzgJXRhzsRyu6zJbrVXJolgbpHF5KUNSTp2bMwN3d0SdetYXmBDW7GXOC7RO6Tc06Hw40CZBi</vt:lpwstr>
  </property>
  <property fmtid="{D5CDD505-2E9C-101B-9397-08002B2CF9AE}" pid="39" name="x1ye=130">
    <vt:lpwstr>+vrO0FGr+iSuKKRPImBi3AKKSDeeFcuHrbbz5vZ7k5DbtJgWg8Wpy3yUAgbd7JN+pKcJ0iEBurG5ege5kkWmPhHDHdwQddhyr5RjQE/DxAUQs3pBnlpQfq79kaPY2QNynXqjPW+1Aw4M3Fk4nAwVLtCaMSa/z1bpm1s106IPmrFYneyRM1wWENZj59hlgRmymXOjFleNC7PZSObuZnb75w3NOaVxMW5tta1EKJwQbfS/nWjgdO6jh+rNVA59WA5</vt:lpwstr>
  </property>
  <property fmtid="{D5CDD505-2E9C-101B-9397-08002B2CF9AE}" pid="40" name="x1ye=131">
    <vt:lpwstr>NsTRGAJrHforxr3CsSFjhqYNVuenjcogUzJ8oKC8B/4aLYGd3j5oXmhZT2ltUApHZ0aT3hvueYKFgYwqetRMcSYoVUBNICYAymQ3dTCHdOJTxPPSsXZwAreU5S6ttjNGvu6AcNkLD4KQEjbWv1+lMbSu53fPktAEwZfI7WLYWzguTtZpv571ItXO7RKaaO3aX15S/LwF/VAHsOhwOrWdQZKnyrNBmvjiuPkMzwtdRI8G4N+ToZPi7m/kcJVs9zm</vt:lpwstr>
  </property>
  <property fmtid="{D5CDD505-2E9C-101B-9397-08002B2CF9AE}" pid="41" name="x1ye=132">
    <vt:lpwstr>lHL1rIN+Qps8cPzQTkankR/XsDNl5kxSULCxp+VkUHYuoEFcijfQXRgUrClKrkB8PoHscr3R8M9vcdGvCUVijZUna+MjEEbTFu9kYZm5WZDzk8YfzPB4d0Bsx/VkLGfXt4zusgFk2PALlEbo2Tmt6bgAYyqJgUE/o3GLXiT8WCWseZGxP57nakt2yhfSCw70ISllsrag7zfghbovZWqgM9erOhG+TUPH0NHCjAxfhjR0m0hSjU1NmTYMTNw3yCp</vt:lpwstr>
  </property>
  <property fmtid="{D5CDD505-2E9C-101B-9397-08002B2CF9AE}" pid="42" name="x1ye=133">
    <vt:lpwstr>XOBGEafst2W+PwZXXXSOpEQlborvCzdcVJKYAJPwynrU+QxgtjPFdZ//sj452gGG73UJ0aviUHS85PyY6XCS3RtTz4AocUUZD9SfwKl4+4FZLSBiNoarGZkzDmZ5oBJ3OBbUsbot+TF3E8T/ykFHJ74k4U6yPGN2u2G6Ikr1y/wmo2pl6ZD10ZWinpF0RmuQnS8W2+zN4P/t2ktMT9mAkufuXb6sfu6XryO5bwAtxvc6Y1RDgnXzf5HoiWvHsGv</vt:lpwstr>
  </property>
  <property fmtid="{D5CDD505-2E9C-101B-9397-08002B2CF9AE}" pid="43" name="x1ye=134">
    <vt:lpwstr>B1JJUBwcDCMYeyKRNSBG8U/6PoLLYcBIIo+kEscFuiQYPrDnd3vn4yZ/YJUvXq3gl0T2RkGpx9WbtP/wQl9xrTMy1P02ni9oX8jmN2+slCQK9oapmWjGmr4SX/PxHEquj5DY51J05VG5EYlf2jitY/Sz7C9iolvhUxDFdJGuo8Fn6VhHDRRGfrSg7I169Gt3wIeDCibIL8pixQhyZOQ7EUp60SAmLlJSfD5lHcDvYPpYV6hAjLF1eIemjStF4pI</vt:lpwstr>
  </property>
  <property fmtid="{D5CDD505-2E9C-101B-9397-08002B2CF9AE}" pid="44" name="x1ye=135">
    <vt:lpwstr>haN7oe7FVdAtzSSft6cm72n0Ow3/GaSdcDhITKwGJUiICYwuEMSRXigyYHDBCyJmYJ02sFTSbQanmrWVKE2yuB6kvVfI39bd1nLsYy/87zEdpBbhBiXIZFlXupWAngJz7PM9gEAVPO6KcMZNwp05mK447oR1AlWaS58pGV39JqJef7zxB8cQL5Yj0bNo+tEKGXIM7Mg00gCK0d8Cj/Ab560HpREVdbkYzvxA9fSdvRT57qo27LhA638mbSbAxRL</vt:lpwstr>
  </property>
  <property fmtid="{D5CDD505-2E9C-101B-9397-08002B2CF9AE}" pid="45" name="x1ye=136">
    <vt:lpwstr>lZRTSt42dUikCWxpGaS2viN5C2DuBN/Ochg3XC+F+xBGx4qH7cSfgf18j7Riqps0toCwR/BreTmSIzExVBucJZksLPgHyXyp2aQywdNwCLPiRCROcwZhhY5zjtv0jYgOG9A9XMNIh4tpJL9hGtta8IWYZtzYHVGDO3zmxPmoSKLpoEqqdy3Npj08UC5/9zIceOy5I6IyULfG6iYvBLYZhiLIZR49cZLv75XPcP8+2ortPcUsgWmSfxVk5TivNIn</vt:lpwstr>
  </property>
  <property fmtid="{D5CDD505-2E9C-101B-9397-08002B2CF9AE}" pid="46" name="x1ye=137">
    <vt:lpwstr>DlILK2b7hxDUtFGj5a035N3iNPfjur4MLQZ0KFyzk3XpMZ54waotmQUbECIKcceO4hEi/Lc1wXyaBPrD7WKfYtufJFOSQCwK9z2dp9RVIlJFsmRTVTjZVSInTfkvjhOiFjn/cd3E3UNNR8jQ/vLy5y0YiAvb91h4KDXmo1weDaF2r27Rt5N34WeeauZQBnT8aVHEFZZ5FFXpmdAKdXfKj/i5UOUPkJPM9Iz3xj2/6hiKu3xZ/D9Sw9slw1XTF9J</vt:lpwstr>
  </property>
  <property fmtid="{D5CDD505-2E9C-101B-9397-08002B2CF9AE}" pid="47" name="x1ye=138">
    <vt:lpwstr>IkTAHDKm4nimBa7p9uKMwVpRH+uFbTsFcUT3jSpelXPlzwhHanY/Yh4/ryy8jZqB5DGEIraOXoylFAK/BGIPgQFt6f7CcgwvcWTPoILQvshbgzBXZeXLLbGA/UK+FubSVYsEmoUn8K1JUBTV2WWr16Aa8dn7OStBtXhxZTW5/IXBGzoSc3KFLntOX66nAax6HsySvBvwOgqFAAiiwkJ/Ny/uScYw1KG8Mjfgit6bcv88juRVIepckCk4HiudadK</vt:lpwstr>
  </property>
  <property fmtid="{D5CDD505-2E9C-101B-9397-08002B2CF9AE}" pid="48" name="x1ye=139">
    <vt:lpwstr>KThatbtMVzKyrFwSDwA2kiaF8yukE2PRnnjcFpoCstw15zXe7peUoQXVyQW6CVyzonZiLYhMIBj96jCfu7/I2ZObK1P37nKeh3IoYk3qJLLo2MSCb9DbyD634LpXAogPkF3x6UsCZIAg4aOEr9nOO8vtXinN5ox9VViBbzwB7tNVSCt9fVklEZupTamXz3FKQiHygHBlynuq+ZSbh8dHxN6+UFJmmhp2KNAwl9dH9dIF6twD0yNybkIf8X1dJCT</vt:lpwstr>
  </property>
  <property fmtid="{D5CDD505-2E9C-101B-9397-08002B2CF9AE}" pid="49" name="x1ye=14">
    <vt:lpwstr>Bn6ZLhdE37+cKUC/gTpBe5J5VV+B8cDt/6quycWwQkp50vzHzaQWqjJYH9TTBhL8IbbmfOESlZ7C39Yfd4psfERxRkquirOdvtLnUjKmSMRZcT8xL0pgYZRuTMZYm0M/3csbF/QZjF3JtQjG08wjo6onjAULbWIt9HcJuJ33N4Gc+u7M2QrtvCu0VF9ol+aTfZR8Mm8Q94jxbv2fu3WjLstUaLjASt6Z+PZPp6Eeo/YYWqNBNoQSZL596OvZ5Wr</vt:lpwstr>
  </property>
  <property fmtid="{D5CDD505-2E9C-101B-9397-08002B2CF9AE}" pid="50" name="x1ye=140">
    <vt:lpwstr>6NNeJ17GaqR3JDYnpFDPmI3ltuPvJkTyUDsJ1H2KOOw+Mh/HOLanlOCEwd3Lp4SIAkNcFsH3rT8hwpvK1I3XDRFzWqgA9+6mItSiipzxRH3oVM9k2gB9MeRIXqTVWB0VI1PWJe2FahJ5p5/YiJGwYr9TIIGy82DCt2Y46oJVDb9K0TdTKV+ODCMyZCfKYVNhlFxLMK7r1YN9rdbT18IsN65hbVTsJJFd9AApIuh17OEftSaulRzjCCcA7ejBlMb</vt:lpwstr>
  </property>
  <property fmtid="{D5CDD505-2E9C-101B-9397-08002B2CF9AE}" pid="51" name="x1ye=141">
    <vt:lpwstr>WOlJ8P5GoxwmQFX5cuiWSjYZSDCSR0eYSrAPH8zcrrSrR1ngrvuqaLd3w6QBm+tQQjJ/snXZhsvJ+E9rxFu/2HsNHNNYh6GGAdseKO/Xjr8wjZhZ+aWh3hc9HchLxoKC0Pj4PW7kQUyDLKZB9OEkfoVdq98FoYV3U7V8Sy9xUfNI9QAjRmi6umqcxKQPYQIf7J8aLSMk7vRTl+LvESt7XSwGV1rRTTE52d/eLRm7YHrKmFECIezWMsMoZNNZHYp</vt:lpwstr>
  </property>
  <property fmtid="{D5CDD505-2E9C-101B-9397-08002B2CF9AE}" pid="52" name="x1ye=142">
    <vt:lpwstr>e6qEbtRcrgBcdE+oU2Hj3+uOw1aIzA1XBbQwWLLmwaLQY2bVhJPxONwjl88cYDyw3oMIvJ0RFpdV4Tn8Shl4qIEyL02dNHJjhM6PqiABEGyGnH4ojurc9uI+HzZ+U2aVTnVn8KS4jv2OE7bzvmZCPr1btn2v76KPZ9cpkbvNbWfrQd/RARumHji49SDAVSE7leB4de8SPEYEkQD16sEbRrhw48CP4xOV95z9PYl+zqwQhg/E804K3mHDYAieNL/</vt:lpwstr>
  </property>
  <property fmtid="{D5CDD505-2E9C-101B-9397-08002B2CF9AE}" pid="53" name="x1ye=143">
    <vt:lpwstr>hpxcTxvWUenRHn0N6V/t3d6AeK0XbQA5T2N6h8J83T7tdJnlN6ECT/naGDeRMfw/fnueKUaM1X2ahcDpNdw368hsI5cPwpOQme+OCdkbIJPvLZIKaVnam5RSjD1a7/j8zS7f4QZelY3QLtQS4yAA6ViUft2u/P0R2yk43JHIEdYozVff5Y6rQpJCibIkyxvMMv+n0mX58ZgX6BmMS8alW37ypL6/Q3415VWpL9Ar3z2Z8U0Uyjp3MhkKTWhwcwh</vt:lpwstr>
  </property>
  <property fmtid="{D5CDD505-2E9C-101B-9397-08002B2CF9AE}" pid="54" name="x1ye=144">
    <vt:lpwstr>wT6WAYPlzXJlcSaQlggEy42ibWdfYuWO2Ve3Q4O0PDUym9fnUBfD51tM/hmAw0s+pkWG3+8DTShFaUTC74bvfq225HMOcovhLnVyWSskSVp1HXOllTM7/P9p4aslpaMh7zpwaCwAs4PbMPCq+yc46YalYdx3vjBK241cNyTAohWkiVVluHmBWbZ0cuek9Exbk3SE3AnvyLeCkoE5PGFkknCmKNMnqMkAsYgTcFjHekAvx29LfhvSMsPhQzeeYwr</vt:lpwstr>
  </property>
  <property fmtid="{D5CDD505-2E9C-101B-9397-08002B2CF9AE}" pid="55" name="x1ye=145">
    <vt:lpwstr>eaYeLgtkHY0R7GaXAz3COKz+nhdlFucA4wHfPQUagKNcTXisHRLrDSIFDnum6bc389uhRlfjh7JVn2RCllTYGLxULx+GE0MmswNmqF05yzNLqnp+yURSNMBnkCoCDQ3kxRUZkJnNf2QoAYlEcoNSs91eERoWFKsVqIIyU/ldOAIkk+p0P0yosF74AdvvpR6Z/EkieH2JxoyGrqEry/xeC9Ai7MtKlg9TT0MEac4ffn0zngZTUom9WCRH9tCqoJ2</vt:lpwstr>
  </property>
  <property fmtid="{D5CDD505-2E9C-101B-9397-08002B2CF9AE}" pid="56" name="x1ye=146">
    <vt:lpwstr>et24a/s+LenotZKpbF++b86hh34/TPTrgy/CR5K56I+IScUTs9jFUKfALNAxH2KrwR3P4bvz1aCBBCOi/rdUPjUbQD5v/+RemgH7P6u9czYn5YeUNQvv5pkhPo2eeTVCey1IWq8PkarGxxvoDTIwLuVr9K6gkXAobitJ32sPwtaZllDxHKPzJxuS2rUUAg0M7J/xXOoIub/brE5GqiyjCYGUxeBJ5v2wuHKpy4XH7N3T3COo/vLWpna5TXtk7vw</vt:lpwstr>
  </property>
  <property fmtid="{D5CDD505-2E9C-101B-9397-08002B2CF9AE}" pid="57" name="x1ye=147">
    <vt:lpwstr>3tYR3GI0ZZ7CK5teGkwU7tqNmJzue/8FtC/RCS98CNsFC44bDR/1G8Ifz4nAntTlswBzqbmqzQPs/gMwEd6ui6lWojvfagaUbN0vVaClU2A/In6d1Rlp59xUu2D1v724URApm062yi4zrFyAq1aPmV/is+n8wpSFandkhgaVMON765jwEUlYk2dvnaz6cPzAl1iUPszdrLld/Z8Fg4nLrzWQZZ5PWpMH5RfbUQAnA/avQbjn30YocqS5M4p8toP</vt:lpwstr>
  </property>
  <property fmtid="{D5CDD505-2E9C-101B-9397-08002B2CF9AE}" pid="58" name="x1ye=148">
    <vt:lpwstr>QrxRMaMTmyDgGpG/sQJ1uFOA/NBv4uB8NkYCrqpafVpXbm5jEq/CVI+ZdC4iEFZl1NUVyQVD9MYstzC0vvvaEMtPwHsKmas5WZvP927UzHQMFCY72EE2rTpba75M7rQlfNIblTfED53slILROIFpS+gtVn30w0fStMPBjtV/uDwA+VBP8vLDSNI3VE1T8MeLErhGrkDuHtxJ6lFGPF0V3JAIMFjebAFkdJHKcyzzAieINMDVS0iW25zcknT8zL2</vt:lpwstr>
  </property>
  <property fmtid="{D5CDD505-2E9C-101B-9397-08002B2CF9AE}" pid="59" name="x1ye=149">
    <vt:lpwstr>TPyU1DQQj2C4a89oVUshRv0UKCn25a+sQth4V0Oi0wqWrFpb/1VT7n35ZCiaEt+d0DSwjteQdmJBmZErNj5QuEOp65nWplBq+0aiviJnpGbcRdQ2e/cWeish+jU2hflqinjJw5zyNHsdTSbls7Nhxwx79QRD+ewwnNLqBDc/Qt2ncSjuOKtOtHNs8pvjlpGgMrTBIgsWIAa7MIKZ7iiI3snSSSkunOjLew/lpjMbo8+lXkmsemNlKVfLdjcCaZD</vt:lpwstr>
  </property>
  <property fmtid="{D5CDD505-2E9C-101B-9397-08002B2CF9AE}" pid="60" name="x1ye=15">
    <vt:lpwstr>72PgExvE0Huw8x4gt4L0Oo0EOPbV0ERP6/oqsYwxmKPEmaHEhbMEJAfgPjeaplu224T97Z1/afHJ8Mo5hzSMy4Q0yyIhqb4Ygn16Cx7sekKyaqdWwbgx+3hwZhR2Vd04mR5tFb+o44PvWP9oo6YHl571flWfFq0XrqN4E+joYh9myzum4WunLOr3yJ2rwzIUHmv1Ycx4NxKam82Vc2yjrG6Kp5uTW0Lz5ctyKTCPev8ts28mf4nCdeFwTOXVs1m</vt:lpwstr>
  </property>
  <property fmtid="{D5CDD505-2E9C-101B-9397-08002B2CF9AE}" pid="61" name="x1ye=150">
    <vt:lpwstr>lcR73XBnw7WdrPQatuCqo7Zqb1HHRY9+LjCWA8OrhgDr3Yf2iPyuWIIcqPBf1YPdu7QrTrT/NFN/Ncj9zbGpCVym263coZQSDUG1Lw+xJy0S9eGZ4iYSqQ4ZonDy2gNR2Puh8mVSG26mrCrkNE7/Fguz1MX1L35PBkyQu/JYy4BuLRfYbS1lZWtpChUc4s/t5flxk/4UbIHXkaV0NRBq7+P8zxc03jzKxy2LZHM7U4ReGfKDEFsyPo7L75j2/y7</vt:lpwstr>
  </property>
  <property fmtid="{D5CDD505-2E9C-101B-9397-08002B2CF9AE}" pid="62" name="x1ye=151">
    <vt:lpwstr>OgW1SNg8MIeu1kghubTQfWjMb7WGqsGLTeAVD1euebTj/Jaa8pCjRtbrLoWcc98T6da9uVRRY1YWZEngtG/lUD8VIPXP0rv1LzJwfFTf9CULu1eCNZXmfruhQiuY9ogyhHAPLXQcxLaRYPJQKQ29TgtkXlkWa6mW+/BA7Jp7S2M7y1QkcD++xL0S+QZbK98rWI2JSSfIA+rdOdjkFdw8b6j8x38hDkhST0D/8rBQ0m/WJNZsB8xQcLIEtcDL5DK</vt:lpwstr>
  </property>
  <property fmtid="{D5CDD505-2E9C-101B-9397-08002B2CF9AE}" pid="63" name="x1ye=152">
    <vt:lpwstr>7WpL2VOhhLLb774ZLH59DcQKlt95FvPPTJifWb6Uw6ND4QvZh7YO5muo6C9/MGSDzi+xH3iZDzeD45kGhthiG9QaDbs0CaGojMinuHiJV+KUUHnMxMenIHeaDZFiYb8EyKu+Vo0fv3bOgihQEkOo8KvOeOPKxEq/fF11IcMmi/k6NfqxE93BouB3N10MTFUKdgYA7QbBSEeCfYIH4ksUABBINjDWhJfabVwak42fhdfP76rLEyHfRWf2LkTyibu</vt:lpwstr>
  </property>
  <property fmtid="{D5CDD505-2E9C-101B-9397-08002B2CF9AE}" pid="64" name="x1ye=153">
    <vt:lpwstr>LK9hKPdQsg4I79ja/Vx25D8FEYaTbybMDef4kzPZhvJVy78iVnCtITsaCyLMst89KQ5brqor0kSXWo7w76tMvgfkKO2ufoF2Fix38+jB6fFCRUw4V3H9OoqBoSBLYCvPY9UGmBgNUq2b1YqED+fh04+yWzoEsvof4KbXfMacHEOTawfbJj+izT83D2uhaZZ9KtiVNAcj+aZa2eV/zrjqUJ3eUIiJ8PD9rsaV4k38XpxWx/FxKWDt/ijyQ7BKTdV</vt:lpwstr>
  </property>
  <property fmtid="{D5CDD505-2E9C-101B-9397-08002B2CF9AE}" pid="65" name="x1ye=154">
    <vt:lpwstr>7FU09rdqXCSRJSHQbeXT17vPbawqRFv4bosIXKHd7aSMvznrjnRQMnAqXuEeh7k/u+YRZ3SNUZVQ6m975n1XaN0WSq3wQWP+/zuB7Xt9KrxivkLNl39l9pWj/EwMzNHqmEGYHArjjonb879yaOwJqRklblt8NFNmhlTx+DpFSBEom5MabH1Qn37JpmWr5XKJvSmD1BPHFv34VjRlpXxAp5nZ1fnYcZSEXrAddEBnwhTJ616NHbA/SWx/eC4CfGU</vt:lpwstr>
  </property>
  <property fmtid="{D5CDD505-2E9C-101B-9397-08002B2CF9AE}" pid="66" name="x1ye=155">
    <vt:lpwstr>D30Hy2ZUyVBj+EAQ/LL6yjuhu6l4eSLXXEuch90VzPekTJD0GeVyA3Q3Ki0X5xVS6FukQnjLsrzis7vlnMvKnfKUTSskcYvtF4txCO+ZH6WkdahDgUHssWrH3hdIVGNCvHfCd7VwETMsrzUbx5PpGvCGUvzmsdcnINDn/MXxAjl+3NNbrPHLQBpKey4qkklr1ORX0X/Qlvsharqqxs34uFGfomuGkJHW1scC+qP1t/tYSvHjfv4wiQMtRvRqhDz</vt:lpwstr>
  </property>
  <property fmtid="{D5CDD505-2E9C-101B-9397-08002B2CF9AE}" pid="67" name="x1ye=156">
    <vt:lpwstr>58P8svGotOnurbLqK/QOrBRYzV3WZzhHzj5JgvZHtRGib70r4YCba1884GV+DqT/TVQb7bqahOGZ8uUvHBWwSWf0x3aYPSRi55NFI6oLjt6nHrLEqTNxmVNFFd3YtezJcVh162ZT0ugcmkc8Lodw6GMduqrKG/47PCbtxwckjwzlTURDcJOTjLytWOtywJ8w9MJTcUajKbw2U98WF3d8qlxWct7XE0fV2CpLXUnfS1H8/E0SE3JXE9OdUczqmEK</vt:lpwstr>
  </property>
  <property fmtid="{D5CDD505-2E9C-101B-9397-08002B2CF9AE}" pid="68" name="x1ye=157">
    <vt:lpwstr>FZ3jZI+c9p9gu9/sodDyvZLkgn18hGdhezO3kw0PnOn0iMxRxfM74HH3WmmRV0JnQgeWlcEnehUB8SsgJ+5ECHcmNeRuj9123+8xNgzU7cPzKXkzb0CbJKw2bekFQhjRBiDeJAMvYDb/8NAm0M3tdOm6R2eMQnbpmrh6FTcf1tbbVTZdhGtcrbN7jzjYXQzm5VM68ts6tgIQrdR08lblvUxfIQ5dLligRftaG9L7p7c+BZ77qipcTR9QxEuQNdn</vt:lpwstr>
  </property>
  <property fmtid="{D5CDD505-2E9C-101B-9397-08002B2CF9AE}" pid="69" name="x1ye=158">
    <vt:lpwstr>CDTaK/WC41fDDXdrKfxPyISBhQg021TbtEMikLa78mpYBKfy9UWVh6pEOAic0Q8TJ+V4XcgUT4eJ8b3G7t3oQ8pDwYAe7n2zIffK0k6a0N8fsRjwGjFOBNhU9XXF8VunVlXtT4aabslbWX1lIekrkSVqMiOQXm4/sDKT2OVjrwj/hYY9wi5fMl0UPWrLtxPwT/XMpEgKvEPcMNrXqYNmW/9b/6wrceMbmGQbVRTnZNhuQNFiECL48v7z21/ul/c</vt:lpwstr>
  </property>
  <property fmtid="{D5CDD505-2E9C-101B-9397-08002B2CF9AE}" pid="70" name="x1ye=159">
    <vt:lpwstr>VGAQopwfgFSYvr97gBuYJRV2u3W7k527dRZ/cgnqTrn/ub0AmbqTBcpAu3zaKCygc6l+YlaDRlL1K3nFEinIpUShOBXgFCAk35mc5v2jaVZt7gVx+A99+dWb9hz7PI87bkiQdw4320ep5aPdRyYkpmZlID+JPZneSSJxoxYopAa9KTZv65DhkPOHgNlEjcY7ofr1iqtVfhVdAm9Gsuij0SyDY0pxsTuaA0pivvADt5PjLzn6H4DukDCVF6a7sOq</vt:lpwstr>
  </property>
  <property fmtid="{D5CDD505-2E9C-101B-9397-08002B2CF9AE}" pid="71" name="x1ye=16">
    <vt:lpwstr>3BE3CKdIwi6Mf81liqrMpwhSRpF3oO2Ecexm3z56yGhqqxyducktB9rQgJZPf+q+C4CWg4UNk+XSgUqb1k/yVxWqAi7A8dNZ6MRucRukE7NXWbXbsHeyzbuNYXOT8lAKBlb55x4bYZA/8OAaYu4PdqkJPIOT+3YxFiqjBNJv60Oim6aLs0+8/FUAwo7IwFYIY031VveqaMJN6O1PaApNEi9GgiQZ4ttNI+RYUZwKjLri+OFRvEzj+tePf64+IcK</vt:lpwstr>
  </property>
  <property fmtid="{D5CDD505-2E9C-101B-9397-08002B2CF9AE}" pid="72" name="x1ye=160">
    <vt:lpwstr>S+9oG5502tRt955ghfFmZgehTMffs7Lf5Ct6YeIKoHm0VPIxpWQcucGN7gpLrZEhYXYjDYFouccMvHwMV3z56MfLrcloO32TvQ3uYDK1zOFFKGDeqVSSe9ORNE5S/TCx+tUsymt3O/icMT6nL4Mv2n/OJobanE0H/6NHln4pZL4Uudo/+6kV+j2Lm44/o9k6SayFEg4eXj1QubnVe9U9zZcYs4pu1wF6FNWQb/klCsZrqih0npPZ6MvgGiJ3f8z</vt:lpwstr>
  </property>
  <property fmtid="{D5CDD505-2E9C-101B-9397-08002B2CF9AE}" pid="73" name="x1ye=161">
    <vt:lpwstr>VcD9mL0pJ0zsNNQtmI6YYhlOxZtBku3xmgLfWLo/4QbfyIldc11Sc6cP7EOoYPld4YtkE7AdXlR6RfMK73YS3bS0YYV5w/c15y9zZAJOrS6qKDrfq20n2vPBaPV+nnoiK3aUwIRLzlCqVZ9VRrBxp6GUGcAcFQP9VA3XySNkNd4rOBvyIvarhQPndVRJuGnav55aZW8sP1tNvBg/6LiiTEr1gGFP28Z3X4WBd8R4mJ+YRTb0qp+YVLlWMEJeApQ</vt:lpwstr>
  </property>
  <property fmtid="{D5CDD505-2E9C-101B-9397-08002B2CF9AE}" pid="74" name="x1ye=162">
    <vt:lpwstr>pP0Re6MFiRsPc5hYfB3/ZYqaRt1FbRW1YRrxlNlr+FEo9RBczsJUMryiApYOgmQYVcrjLdsQElpeN3NUiVBj5yawLCpx/Lbj/oPpMNJDbD8AtU37CVPIXSCyAaBk+I5mTLiQ8D/+aDi/OTtvSg+9nL5N5DMuDdjLAu+Nk2jlkJPvsZkiM3RQS8X7J3c0g+gvT05l+EznZlq+oco05pLHXUmm/GCcHm4p2XI3CCRQlfjJrjBXBelrU17/gAMuTXo</vt:lpwstr>
  </property>
  <property fmtid="{D5CDD505-2E9C-101B-9397-08002B2CF9AE}" pid="75" name="x1ye=163">
    <vt:lpwstr>WHrnOcbVkVDKp59GNyl0FojEiHV1SaNFK0bdB8Zi+dPkLWdRPNzdXs/i+xWWNgK2vqQVBzRWVgxNeX3zA9UsVsnTm6aF2+fLUowCv7l16N8xaWhmwmmJzghO7zWaXdyymj0HvjOHe1EJJt+0xtC82hTbMD7hNDb6IfJ8FLZY+xP4fLDaMkAXDF/dg1D/lbeTg2mkSJ0d4cvMJ3Lat5qygmbhYRTwBaN79p15gOKJfBqmeHP1EFUmNaNMQ80wEGG</vt:lpwstr>
  </property>
  <property fmtid="{D5CDD505-2E9C-101B-9397-08002B2CF9AE}" pid="76" name="x1ye=164">
    <vt:lpwstr>jlTRgbrXEH5/hKvul9mc+J0t8LftPOqk6ssYnEvdTENUHn58EpawuDSgwCS1cugTuacG4JXXwKCAfQRPUM37YfsACSNT9rD3tnf04meZXiaktYb2jKW1ZSS9BjqIRNBRe86VFgDjBw8a9qC3vNruBGz7phqebnfS4/54qSXvXZtwicfG5f+JEl2wc+k03d4tPs8nEcuLlRg7fdNqnI9NVdCqI/Ad0Vs9BD4JIyVL5hDrh7FUBcl78h0+6RuWatd</vt:lpwstr>
  </property>
  <property fmtid="{D5CDD505-2E9C-101B-9397-08002B2CF9AE}" pid="77" name="x1ye=165">
    <vt:lpwstr>faDROQuodkVM/TWJSvNk7WRnlyecdr2fLRBCPyIq2qivKwIMBlFXNfikOM+vc/Wyu92xUXZpMTjqy2QAGa6dmFpVyHqo0K8ftVLNVAyFhp9/roQnLvrmK4Pel4PFIbewzaXwj9KdyYcavkU9u7uYSY/UW7YQxnnvLqO0W+3WWa9ujZhr43yBpo48yjSYtlXrTjFHt8u0DFLgMD5e6d58iYzdKscAvac+D12Q5foJcZT6ip78u9TAgO1L24SIC4r</vt:lpwstr>
  </property>
  <property fmtid="{D5CDD505-2E9C-101B-9397-08002B2CF9AE}" pid="78" name="x1ye=166">
    <vt:lpwstr>HdtkaVxFTCZRpAGRCxnDN+txC26DKOBeu7tm5u4mZ4oBSf3o+2Dx1ccgUGj/o6fKmKHYmBrpwSdsCfinXKqRWKmEBYvQ91iNoV8LQdBcDWX6guFVXEheZ1B8MjW2OW421tJH7jdtrZOmQi1qJ7A9baWEm9r+94i5YmMZuZy1SbJylyLj/VJ6kHusP6nYylmggOgfe4sr+ZPu1SDGcHvVdn2QOjYgGZTjvmyDM4gBpyWlMnUKxjhSPWiAreaQWGi</vt:lpwstr>
  </property>
  <property fmtid="{D5CDD505-2E9C-101B-9397-08002B2CF9AE}" pid="79" name="x1ye=167">
    <vt:lpwstr>UqWWcriG1ifxtsi5zKQVd6bwjwpCWJxREXNlap8AW708Tvi363Pp14Qv+JGqphLWjAjJgX7mSiqzG01euEiqS5AeRvxsHsLxo4Eigi36IEnl0OXRKr66Y1i+e79pktm7VdQEN7SRn5jnFh9LCPxMjurvv6Cke5y1nkqVKOU767GsaZuw3rhjc35gJEzAV++Bx7PTeEgb26UyS+ojshr6AP5ZOtLx4XWhN2EagsHRguiRmYlOi6SGwmfDVnQs/BK</vt:lpwstr>
  </property>
  <property fmtid="{D5CDD505-2E9C-101B-9397-08002B2CF9AE}" pid="80" name="x1ye=168">
    <vt:lpwstr>d/3ceyfkUjMOYoAQy3xmDgcwa74beadzv5XvjAfJQcfxpT+A6lPtD63Jy3Xq8fRv6fKhW6gr0TuyrQBGIX21MvgBTDnUKmIiqdQKtj7wHG4SoZPaNC+4wpUYGbOAWgu0Jp7BgIT6EaC/z8almQ4KqjcWn5O3ClDfhMCvMz3zWp5PSLvChUUDBeqJzfEsYH5rQ1bvO3wiJBUDcqs+unlhMtgqrqqc3zmKAnj7+dLIvPvZdNdg/Ub5Le1zbzsbP9k</vt:lpwstr>
  </property>
  <property fmtid="{D5CDD505-2E9C-101B-9397-08002B2CF9AE}" pid="81" name="x1ye=169">
    <vt:lpwstr>RZuWFnWKD7B7H+rm4mTNBizXjGyMq5dUGlfaEMdODcJqH3d4iGUgvrS1HBSEf6jQHk/9EUxzbuoKX4JRaMW5AjlQLwckwXQvWyNztpf4dDVhmxbL7XytiB90fwKB6WGLSr8Ee/SZDwZCM/lRFbdGH6lJXvr1Yueo1rUZs2gDuBdu2HD1Ca0knnamu60mpn3aisYz5bCGg0cGpxfZAcWh63UOeFE4eUYlqlzQ3B1HPQh541dwkEI3fXCsulzULbu</vt:lpwstr>
  </property>
  <property fmtid="{D5CDD505-2E9C-101B-9397-08002B2CF9AE}" pid="82" name="x1ye=17">
    <vt:lpwstr>0XZklYVIapXAGAYuO2bUPB9/yYwDObQh0A/1oZc0Yujnr0ud8A3VqW2Pd0yB4nybcOP92iEdm3dS0mSMpo8qVo/mmONQgg6M45R0WvUszaM3Y7F5Bn7Ggly9fcG44UcziFFvK+6Dluk8+iikzsmoSU2+0y6s3Hny4C+7h7fdgKKrQ1b21zHM19R4UqChBEMNNIgx7s3qgZOx8VE8RmBWZ9F2maazqmLthzjZUpZuYlmrqGZMuEaoUKi5TsjkSx+</vt:lpwstr>
  </property>
  <property fmtid="{D5CDD505-2E9C-101B-9397-08002B2CF9AE}" pid="83" name="x1ye=170">
    <vt:lpwstr>DKxyosw8jxb5JWraxbdmxw6aiJ9PqBMEE5Ea/SKCHauiAx8fUASWBPlU3JdnQkTmP5TuC6RU0UFeQ9TOnv08Cwh3n3F/G7zK8I8Nl/RPGzofMkfG6ncmFsyekDuwjBEkLO/XIgqjx3LC8bCU7BuLk0brx4jVcwOHYw+Xx3ckhtKBcsrTh66HwW0t3Uj9bmmTW9nXetPYUfZNtsEKuwHK/cVLBteKxap8vGn5wahhbKUcCqgOtmddW5B4aRsROXf</vt:lpwstr>
  </property>
  <property fmtid="{D5CDD505-2E9C-101B-9397-08002B2CF9AE}" pid="84" name="x1ye=171">
    <vt:lpwstr>2Bk6990aVI1/D5r5PDh5faMTkUdsXL2CkwFlh4/tE/RIfllr9PkG52buZOKVNf5RPL78mSVusEfzqhq91/rKT9ghRfivdsmah9siBnK9HoibWsOsN94+4TbvOSfmI70seEbgeyvWWuJlTJUu2zmEG8MM/CLMci9cMoAEtjuj60496f0UQSCJEkp/MN5ffDL0nDiV6rXWZSVGz/SKHtyTvuPmoNVXgEh9OO6vi6c0zdsljtO4SXdgf+M86Xmjz/l</vt:lpwstr>
  </property>
  <property fmtid="{D5CDD505-2E9C-101B-9397-08002B2CF9AE}" pid="85" name="x1ye=172">
    <vt:lpwstr>a1EQeAbgggJY3rtFFkN37ZxaxwDbwi5wVzBnitxA8ueRvoCpDNNdzZqq4Du+7CwJa9pNzPJ5f9YYMs+jifiSpAQQUtbVH3uLgWgxlpiv7nrWU/Z5dMkAzMNbKrxjQtSHOXb7imJfmXofqcifizepa/ycD9JxJPsu9zsHpRSnYqI4Gx68tL4W0gReCCx63OUKwZjsfFJfJwS3P+YqLep6pM+IkDmiShoXwmllsEhpCjdtl4TXFYFGgltXgkH4KQU</vt:lpwstr>
  </property>
  <property fmtid="{D5CDD505-2E9C-101B-9397-08002B2CF9AE}" pid="86" name="x1ye=173">
    <vt:lpwstr>yBInT3MUvPSGHw6B2ZU3tCqI658q+yfINDf+ofP/IK5JTP9rlkBfCZ6RGsV1TQVuDEk7qLxMc2waE2YQUlggsdhtNas0xH3SIlNJpp1UOQkzvLBS42OeaHGYWfpNYBmkEdWI94pa3xHk3fIXc8j+9ROljYkQgAh22Or26l3y73fxMSGAnI/Ns5MDphk2HjXABxG4aHKnuBhIy/PDAQMtFi2JHL8QxvcEFtQjOjZIYDWW/N6+m41dH6D1X6CjaGQ</vt:lpwstr>
  </property>
  <property fmtid="{D5CDD505-2E9C-101B-9397-08002B2CF9AE}" pid="87" name="x1ye=174">
    <vt:lpwstr>RmnHI9VCEHUVj7yRPHtKvD93C8zsAo5zclwfRu760XSfjpNnI4rZPzm2NZGLvwnYH1axu5omDyFKsLCrIJLLjaHZ5SNdCgzTrZ60h9zvwEQqnBGffYqX4ZNoW7b320qpQLbv5NyhL7cL0s2AcWWRCAPW76CquEpnpRKfORsvYqf901DM4F4Yv+08iBHDbeoF4wqKCafZRWpFMew8+0t/bp47wfSMdrlkI2TkEx3vJ7WjRa96N2UVjj6hLN0E0hY</vt:lpwstr>
  </property>
  <property fmtid="{D5CDD505-2E9C-101B-9397-08002B2CF9AE}" pid="88" name="x1ye=175">
    <vt:lpwstr>q1m9b7tX5+Orvpw5a5/rO7Q2hfTR8SsXs6MO5p0KuQ8ZiTxqRpAUz5I2ZzhP8vHNykvOA75lDQcgjcZvkwshlelmeXHPscTH6AskyPKCizB8XNLH+vLpoixgo3Y7BZqqrL2dDcZGK6d0XkUPGa79D9TmWKvxI+GOgnjqIprsw0Ymr7ByX9+9t4LY900SmMr+xgJbyJEYdmE+6/Zldyz2cBPOopmIJ2wtfFzlSYlnD5c36WylqED2k3dQAp1eATK</vt:lpwstr>
  </property>
  <property fmtid="{D5CDD505-2E9C-101B-9397-08002B2CF9AE}" pid="89" name="x1ye=176">
    <vt:lpwstr>dRcjz5jQE7zzQyH908IJhSWHjGMWAwRyPBl6DyRil8aL2k7I+/nZQuPemi+5zYRl2CDxDZ7monb7To+5Mhj3yITxdM463XOldxXPAPGxIjzGYKdrYkfTGjZ0qtildTyvrYCpnQgav/VU1Rqm/apoMBTHU6dRKT+obsfacONQifgJ40a113JH2bbpyz4NmkTPrwxLDiRoCajVPZrOPKiOfWR5jats8unjzqVcZaQfPGq6QB+WRwPCRWCh8GhJDhU</vt:lpwstr>
  </property>
  <property fmtid="{D5CDD505-2E9C-101B-9397-08002B2CF9AE}" pid="90" name="x1ye=177">
    <vt:lpwstr>rJ2NKbYsYQWD8aOSwHZYExV+kk44CotjkS8hYLxaKIBH09mfBmCLX0ARIGd66qBT37qupNrNaTamOD/e1TSNok3kghV4MuLP2Q+z7UT/khcLhWgxUkaE99XymxLzW2S3G2jeiqZQVCquIy/m8zWKwcwO04ssODcPVblLuGbmfvW5qQw1Dx10LdIZuWsP8y5VH658IrPzbk02r+OQqlabwbUn6/87cX2q8y41Ai7NyPikq+IgoWFBciyGECzIX9A</vt:lpwstr>
  </property>
  <property fmtid="{D5CDD505-2E9C-101B-9397-08002B2CF9AE}" pid="91" name="x1ye=178">
    <vt:lpwstr>WS0uJ3r7bcUj968IAygEbfyenA3ud1Iiq2EaYkq1OJIap+g80t4Gz+ZcWRYAkoZR1C6Mf6bBc6DaOI1bmgtS6T5qu9sSc/0nSkMLl6DSl/AIGX/I5tYy9DH2TYDZztdNRYKe4aZO+vZOUdoDTP1Y7eO/h4cV66V8voba34xAXmnHS4cH8zfyT9accA+X+/Ajgyw3Ez6oTYYJeoAG0wE+03z/nsuynfoNUW97UFcfoeFBsP19H/v6mA1QvIMNIG5</vt:lpwstr>
  </property>
  <property fmtid="{D5CDD505-2E9C-101B-9397-08002B2CF9AE}" pid="92" name="x1ye=179">
    <vt:lpwstr>xlTBZgXT7QM/DwAY5+CFsm8LGJBWGIU/zkxpiOfJR+6tdlTE36YZxp2wUnoq139w4O+DUWO+7IpAunJKLLGhnT4TKLaXjvTKTIV3t3j34oH+OkEbMGMnOree9w5DVtyGSjPoC0mfr299EaHCLOmDTYDrAG+qHDA6CYIsbDADUTT8TkJE03SqSjN+frwpWcNs2ANxGZt/Db0lyFQ8dW2bFTjZE3mjtOMUk8h/kMwXuPTV1ZF6rJwNs7eHV3yg0/T</vt:lpwstr>
  </property>
  <property fmtid="{D5CDD505-2E9C-101B-9397-08002B2CF9AE}" pid="93" name="x1ye=18">
    <vt:lpwstr>Zn6DlzQr/gCw3i1QgC/LsM3PxVTSwPxeN8+bTKAPGUZcQCJI7sVFIQCO3K1VXYaWrUG2E+FSTPFqzDJs38IHK+Rd7eQCU0GXo9U5Ja5OhRSS2F6m/QKH9f47EgtjxXa0mJlMnVfT+k1fNkn7hMlo41esqywjFiOO8YA2JUabbuQY1o1pVPISodYht0NoJ1Fy7ZcB+Uq/8NVddX44XKdINRiF4e3eeuQ1/99h6Uc7NdfDpk32buBUJ9IcYvM4KPk</vt:lpwstr>
  </property>
  <property fmtid="{D5CDD505-2E9C-101B-9397-08002B2CF9AE}" pid="94" name="x1ye=180">
    <vt:lpwstr>avWGd+bkRa2LP66W1Cdg5KI3Fy6pKARuQB58Nz9x+lCCtyMzQogppWlbMcpfGyR7E7UkQalwDO77iHZ5emx09MY3UZLBNyN7D8ULFm4TKZ9PJiPufNofIOhvzZr1VSUe2+Q23Ao2Y02Pi5l7AuFOMBkHrfl5fteAI9FznGHkktd0UTu/Kgf6WalYUqTM1XwnzWKPX9Y/DCTjz/mdcoOM5EarjZ/fef0QrZKU+K11y9+8dmH+J4ZNniryNipVmbc</vt:lpwstr>
  </property>
  <property fmtid="{D5CDD505-2E9C-101B-9397-08002B2CF9AE}" pid="95" name="x1ye=181">
    <vt:lpwstr>dEnO65WBaWY6M0En1zHCeY9e/NoseqE8TW1awewMv7mcYdO3r9EZMIsrx1NUKq9nKBYbVrtGswjx9WQGmj3n6lIZMfPZWwbKyrrBZruuvkaKyWWKaBbkIqh0HI1uf382t0uezopAjNq94Mw5Pc7niU41dQR395IZAhQ0Z7M10H2wOFp5pcksB2liTghaPGK0kqJyJRK7F/w7TzMR2HSO756b2EEwRkQamKsSrnj+QBEBcd05u2IkKwI1azyV65q</vt:lpwstr>
  </property>
  <property fmtid="{D5CDD505-2E9C-101B-9397-08002B2CF9AE}" pid="96" name="x1ye=182">
    <vt:lpwstr>OraPufKx1zS7Yx6FKRFlbWwFITyHaB814+8bxnRQCs3PpjOiSTtGKEadUTeEEcZRWo5sf/qGn8K97Uti/T8L9S2YAqVqas3E/VqFHoCF5P+zsxYwyJ865F4N2/JnGoUWdQRhanlK2vfQjZ4XtHMclp4n7cQjV8N8bnRHOUh5//2b32cJ5+JZe4hRrMW40oZmBXky5SScK2uV9zq3p8OIn5IKOJg1H+Ii1oSAQ1b1W+7S/tjqrnRyF9himrfL+Fi</vt:lpwstr>
  </property>
  <property fmtid="{D5CDD505-2E9C-101B-9397-08002B2CF9AE}" pid="97" name="x1ye=183">
    <vt:lpwstr>Bq9vthbt1x+0tZUeAWDsB7l8O25L7FXT2FPB29ITXAiYO9k6rdIbDaKl98VqCuByNcJW7IfQM+5xy2cltt2o0gXWCVbPMgAgrYgsMdYtSQ3gmHjb4QQqztaOTB4L6YKJJdwokzbHWDj2YeRBRh6dqH3ev+byzG9nWacGDjhtjTE5kA+50ISPoZcGozcJCwDyY7xSXUDpftUVMmJ9AThsFY3YCmIBkCz9daL9jjYt0S6WidL7PwuoC1b6e/S7TZm</vt:lpwstr>
  </property>
  <property fmtid="{D5CDD505-2E9C-101B-9397-08002B2CF9AE}" pid="98" name="x1ye=184">
    <vt:lpwstr>CIuvlLYsBEBVzr6SOxr7mmMk7PlUNpHtIwReDOnuMZFpjEes+Gjw6LzUcv8kMTvCRDhX+CWf8E09MXtlgQiCEQo+hx2Es0tW1jUUHixJWRknCORhCclaDFEbhDmNJ7dceWEYBVUdSaKj5dgk1ePlwcCPRaCQziZLvguWZ/hDAlpj5XBQpR7fwnetMI4mzNMBOnfZaKENSVKhs594LOo2EtEad2c+NFouwOhkUjMkgplSD7kRpzKSa5/npI40ljB</vt:lpwstr>
  </property>
  <property fmtid="{D5CDD505-2E9C-101B-9397-08002B2CF9AE}" pid="99" name="x1ye=185">
    <vt:lpwstr>r/sYseNOws8eORd//2xlPMPTdhTXFUKUtWuRGr6/b7kJ8Uarg9jA8o7/pYK+pXFM0e5oKs36xXjS/aIzYSgucymVFSBf2DFCB/+8dsZnaAJmATIE+FQ30VRMPcVrw5zhrRloCqsVUwJJ5OiB8rVdOTN5oWZkdtt9GlmHI4ddADlf4+7sXsd4wzUQUWA+OXp8F16Y0QpTTLpBFS7+zi7z7J5WuQgRag8IUpAiRE6WiWONETG9+xOeMtmfRmZ6mwC</vt:lpwstr>
  </property>
  <property fmtid="{D5CDD505-2E9C-101B-9397-08002B2CF9AE}" pid="100" name="x1ye=186">
    <vt:lpwstr>Ku0nDShbz06p8QNxselfJUqIC7dBe89e8Mn1jAFemwrk9pwHsUoL4UEnU/0FaP/NwbdY2QZvPhDe3gi8Gynqoy0EbfbMb7ai+8kZDkGTLyr5DGxAsGv0u1crBQJWsqdSVuY7zajEw7XTCFdGh44J/0N6r2i/TRGndSVuTO/F7SkuKDVrCf6IdyECYkM/Ls2sigu5/7Ige8bjzbeV+cXPb+DqbWAEV1vqIpb4H9OolUAROpGc0es4jmpVyqJCl61</vt:lpwstr>
  </property>
  <property fmtid="{D5CDD505-2E9C-101B-9397-08002B2CF9AE}" pid="101" name="x1ye=187">
    <vt:lpwstr>VepgHnD7dKTZsaHJAlvaXeRUlrbgDyl6Gb/wyVBB88pizxWabMkR3xzk5ZsG68b8eJjZQi2rLopFNWPUrfD850VjR4rkOhsczxXNMF39GtAAUXwff8ARgZ+ywOgIUh8JRDPEiG7WmCFDnPqc0NpUdJvh2oR6Ys9M5T2JCqqEKOxQzb8RUM7hDl5lquQO3H2S+FQdLBP1bIvthnAXgqK9Vx7GDL3MgsCVrMyLjrOMjK3GmMkpdwORVjO0mb36HTV</vt:lpwstr>
  </property>
  <property fmtid="{D5CDD505-2E9C-101B-9397-08002B2CF9AE}" pid="102" name="x1ye=188">
    <vt:lpwstr>D4SDMDv6U+ZLNs6UDfpSOgYTV5rsGI+0x+aPfgcIckAeyox5jfPL01Kb88MiKpEmdPQrC/kBSQeN9G19i1FXqaYBpZfcLy67uvKNfAdQSHszmrxgyC53QEneDgcbR4Uf6O7fO5c68hvIZSKIRrUpaEUplizjbYTgpe14dbqNUwLexWP6GsVXFzak8uWNP8zXUO0HzBZEF3tRpvDMunGNFIHFDzyYB30F7JFyRv7nu9fkF3aRz0f0ZDvdDFgSN2B</vt:lpwstr>
  </property>
  <property fmtid="{D5CDD505-2E9C-101B-9397-08002B2CF9AE}" pid="103" name="x1ye=189">
    <vt:lpwstr>g+Q/GEdv6wx6iQYzvw/dEXtK6jjOLoG4P6XiCAdjldid4UNtGeA/xNIcSnescXqO85M1gYA4CjdgzNttz2v2USTY/6fna3xxDuWB5ZWT1RLkTH8gvnckLDaSOtbQpt3dB6W5G3GwQwTxXv/NpNB4Xrz1n9H6uWdwtQN8PDqyzo1sKlj9uN1I4pVm1216x5HftYSJtC0KUYxxTsdci52T5mPDOsqp9nGo/XbRUDRpqgM/1J68CTZ2eM148aOF0R3</vt:lpwstr>
  </property>
  <property fmtid="{D5CDD505-2E9C-101B-9397-08002B2CF9AE}" pid="104" name="x1ye=19">
    <vt:lpwstr>1/l1Y+TMaPhQnTIzwD+E0MBwEl8nzC+Y1TdAZwPoGV5kDf4+0ougfjWR8QcoEg3yO7JVvNo+xCnr0aptyaemUVw5ZUQgloSlVN6uDKZPeSNgNwJX3Nk2tzt5+5XHPgOuwZ371/zmqXu/sC69C4cEy6noQhkNxelxvdImThlRlkK1mGrV1RpAiRQ5OMyNhLLXeOhemPlMT761Td/8vQMOMN+ksyV3U2RDBeWYreQzxWmRLRuX+UX5Bo8uppeHv1O</vt:lpwstr>
  </property>
  <property fmtid="{D5CDD505-2E9C-101B-9397-08002B2CF9AE}" pid="105" name="x1ye=190">
    <vt:lpwstr>9SnTGFazcZUNjKpulB++fphjDErExCLA40n2cne0Ae7wPSnVADSutZCMWgGgV5zno2idde7K+p33PkxZatKaKepO01spc/Dk6uiF6Uho5f6KpPgJfuwum5GyC7UTbxnfb362O9u7krKaEWcYzaFJe5P8YoerxEQXq90qCsa7zIOC9IJ+UdS36TMig5jSpIehk8/6wHzVBKEM8BEN2wZAW+TMWlonncj4rxRs7iJEicujz9/EFEUUomTfmLxHsva</vt:lpwstr>
  </property>
  <property fmtid="{D5CDD505-2E9C-101B-9397-08002B2CF9AE}" pid="106" name="x1ye=191">
    <vt:lpwstr>meZsTh2tNwXOhqf99Ztn7OdQDTnmvxxzn9zrnMYfjfWrnVa9EfJB5aGcWdbtKg8s3LJ1f15kqLcESL8kOwR0kS8lNCV+6c0MdxHw6hJLV7T9ypg3RJAh1UyXm1XnmbyqT6NXrfhWHo95pRh50yDpFa5OMPzNrkfdhzHBKddlyCs5lBy9lJDqU0kA6/nSBuTWzSXStHs2+86CBjlqfb79Pm+MQWS98nLZwM+0EUXTST+oJLcEwPNjfIKZ3UUSDjg</vt:lpwstr>
  </property>
  <property fmtid="{D5CDD505-2E9C-101B-9397-08002B2CF9AE}" pid="107" name="x1ye=192">
    <vt:lpwstr>1rkznTwNLPMjeGSGxoK8knwFzE/M/zrspBny2NNO7DVXO6KikNWLjPZdNEMs6iQAJxHCz4/eN5t7ZQRSkah6I13v69emqDhF2f64fyy4hP8aa/z9iFF4FK+/A2W7eyyX4g5uflNX96sfFzM5Nr3MRQPaWF4vTJ1nIdtURy97VPZpsE6BrBYrLdLl7APrp6PVzV59Nf36oMSwKGJkP2Fw2fZGnYmRDNcittN1TD+dFrWS9vpXQ3P3LTzZX70F+Cl</vt:lpwstr>
  </property>
  <property fmtid="{D5CDD505-2E9C-101B-9397-08002B2CF9AE}" pid="108" name="x1ye=193">
    <vt:lpwstr>Iu8KD3DkaEI3RCKr8h4U2G/DjnGJ9f2XyAg4ADLKS4U0v1c6z27k/bc8s4HSdDH6DouCF2IY5wAnPMTU+C1bR8/AhmxWklxvz9kRDgu50ZCWYN4ltRh/d4yGrGup/d5hf5rAVivY4Gge4Q2pIy7jcYEzHNfW+nYaWXIMJOag0gk3mZvmo1Dw7Q5RRj+cnniT85Aho2NS4Sdl9dmiPxyQw23/pz01lJ7ntLh73ozkrEYaG7Qv2Gow1cM//yEKDoT</vt:lpwstr>
  </property>
  <property fmtid="{D5CDD505-2E9C-101B-9397-08002B2CF9AE}" pid="109" name="x1ye=194">
    <vt:lpwstr>KcFST5inYgkSCokOhLf6Bls8jjZ/La8dHOGkO0AVQZXWzLYCv7Z59dL0fcdWtk7EiOqVeg09JkfqCswo0aL6SDjCWb2XHlsS50f0rsgGJAzqgWepYli3f9Irz9kGzrve7n/Fvs7kCNr6QwhJtn8kLoN0OQeBGtMCXKtwdSwCyXpZEwn6gUuWDbDT2pXuI+WkJVDpXGTqAeb+tO6w66bmvVlv038aYn3R4cU8d6aUz43LIc1aXPkd5LLaDdXVPcK</vt:lpwstr>
  </property>
  <property fmtid="{D5CDD505-2E9C-101B-9397-08002B2CF9AE}" pid="110" name="x1ye=195">
    <vt:lpwstr>9ypAZyRS4bEwnXNiH6tUvh8cJEJmy1h+S8CCN91ChmvhALJXgoAsxaceDEFGCLW/e47Ya6Cn9LrOYu+T61dIT+UPcHVGGyoRylxWDRB5LtK1HMvIWG54TKjM8LOmteY+nO+JwpwQ5K4+VueKoIyzVaRtj4u2nCXW1ADtQFpZjXLj0BRlXY9yKK2eXdVOw1/DxKGaly93NNSYYJYrMF0FiVK62/c3NpE4MeVntdnltoHrZ3zKjzxzvIuGzFkwLn1</vt:lpwstr>
  </property>
  <property fmtid="{D5CDD505-2E9C-101B-9397-08002B2CF9AE}" pid="111" name="x1ye=196">
    <vt:lpwstr>aLzyTHhi6Q2s/xUfrdnAbsPq1T8uQrsTcQbW9F26NBvFyzjic7tKn9eQS79x95e5OfIg7FHjrtI0/6/j8SM8IXSwlEpHMobpVuNHsVAIMedEh9Fd4OZfezpJts1Fmp0tjy1982M29+NxHq4FddgZzRDo+plPSF6eHFEKy+688bOo7KcBTPvEEFJUIKig/x+fGklYE35OaJkzB7Iv3X0cRDfbA/20VNGwdNKxg6wIUjq+/FcciKTP70kZkGGCPnF</vt:lpwstr>
  </property>
  <property fmtid="{D5CDD505-2E9C-101B-9397-08002B2CF9AE}" pid="112" name="x1ye=197">
    <vt:lpwstr>4v6yQ3EMOF9YZTAYBCQHPC8RnsJ/jCkk3ui8WFLFw4scJvhpgRzkGxShVHcc6Fai2ZQr1ZQG8xulf3Aa12+NtKMa+0r4zg0ALyHNKbDXJ9vmGDxzqrRn3BRK0mPL6pXY/yYNKcDj3Z13/L9g/bau1/SrD9m1kpA3pabPyFU6OJ3Vc0yx+XH3zoSDv1GaK1a2rwFTogRBW12Vb2q+MiVqwsupauVQzrFnIobnWFskodwLHrMWu6T13dOUHwLQpxJ</vt:lpwstr>
  </property>
  <property fmtid="{D5CDD505-2E9C-101B-9397-08002B2CF9AE}" pid="113" name="x1ye=198">
    <vt:lpwstr>mVeF4Jk8eykDJCn+UGc63wQHwc6c7UZnrWnj9wsrfGj+aqLcUe3hGPaXS48ySDV6hOdHBviifbincxB2taIZxLxEGml6O9cel/31TfjmyXzxIG5buJ45kTN3J6TRP/b/ow5nVbALNtv7xuoRwcefAXTHZaG4WCeW6iOpXpgU6ErMtHDxJzkSOWsdzQXHozU37qyJQah3JK73UdUvyAs1pRbkb1bMlRwF7UN4WHxtIrKfiJXfu0N7UdOS5KP+pK5</vt:lpwstr>
  </property>
  <property fmtid="{D5CDD505-2E9C-101B-9397-08002B2CF9AE}" pid="114" name="x1ye=199">
    <vt:lpwstr>MHIvneUcYyS9TqUF8Op7+Ur5X6Ilv+Ld14UyvCiMq1zpvVcYwghJ2OKSMU7/iDPAWnPqn9ffQ7Ot6g8tVH3L3uAiii9A6a+iHUaNh9MZMZCgR0KcaiTAKbPD0YpKZ4X952reJPKXaI5sAcy+VlrmQa/k8aOWBmEA3zvb0eA6x6T2+RTjSVBtK+XNOaA7C7ywpMshSpiBj6b3Wii3vf6Sf2g0C32sWc00xffOz+VjwIsOnW60IDBusTwSyRTE1BZ</vt:lpwstr>
  </property>
  <property fmtid="{D5CDD505-2E9C-101B-9397-08002B2CF9AE}" pid="115" name="x1ye=2">
    <vt:lpwstr>vWCO/AxG25clSPLmF+Ei5vyCEcUQGwHLg362RcIzXTE7jedm12eSVF/fzir3rMcZu4gMbhwPRu/BR2jZOfU1xqY+sKmAS0cFOmL31gFFrdCD5zyA+uSdGsIbdtemzJFYCWkK1ulTnuhg51luwdm0EBq2LboRJzkRMhkUHsij8RmpXqZPtd/LXMjVVgfGO7dbMtgP4k/FQV2O373Fuz6uZE1AEYPkuLFMtE/HtMTfbT/Yqw5AjSeJY42gkFB1Qml</vt:lpwstr>
  </property>
  <property fmtid="{D5CDD505-2E9C-101B-9397-08002B2CF9AE}" pid="116" name="x1ye=20">
    <vt:lpwstr>xFYmPmy5qljkZTceJVgDg98yJs2R6so8DXV2ysPr4J0QhxadM+EpDiDieHkSvZFLYJfH2Du8QKkgYV3cnYeTB+obddr+RkcJbYMz9Y0at7LHryCpEJlg81rw12oR2/hqwMoAhC2sG5wLGsNJk49SAHN5Ya/PzQ9TQAH78mY1FKGdMS9YfaBwCLLQOB1lkDS1nVXeFt2tYmVpbbAspHuXinbB7ZIBLg1oRLMNbexzGUopGwSPp2FVM3rcj2hlD7/</vt:lpwstr>
  </property>
  <property fmtid="{D5CDD505-2E9C-101B-9397-08002B2CF9AE}" pid="117" name="x1ye=200">
    <vt:lpwstr>vEpLv5UfCI0bzb3GG/bVaonXb6cmuErpCW8Rde65vC2wV+iBpCLUL2yA441VvimGjJEnDxxJiQIzCo+ni1aA8W4AIyQymB5xOlQGkzRQyeC93Ljav2DjKzVjKwAEs6lARcDUv5Nvh8ab2dbDvfTtgFQ9fHDj/ikx18/Lx8YJFiDpq86DT5vp5RspyWepudyGBDXTaUQvpuP7g0O8f/SLcpzHOehUU6tkUfP/rYmi97PIJFMnLkTV5ScKWduPo3y</vt:lpwstr>
  </property>
  <property fmtid="{D5CDD505-2E9C-101B-9397-08002B2CF9AE}" pid="118" name="x1ye=201">
    <vt:lpwstr>sf1kah7+zZFfR8WIW7v7/xZ86uvf5q+C8kWWFoSC6IALc4IIfMMDgvSfDe+9Z/edlqlKVoqvucwJJTtDKlTZAgztVmKE6gYggFXcHvquX9YpoCW77VMf4A6I0Vq7NkzBQeeoH5j/dVSInqYhNfcJvjRYHevDfsAYc+Iz89WcRm8eD7+6EveQMaZdd8ZaYfRS0TiaZcO9t44z2CHwTnPq2Kzl5y3S50JJaPZEigNWpYw/edUxFT13Zxu1OTSVVuG</vt:lpwstr>
  </property>
  <property fmtid="{D5CDD505-2E9C-101B-9397-08002B2CF9AE}" pid="119" name="x1ye=202">
    <vt:lpwstr>P6RKClMSEk9li4z05BwkFUXlczuvflCyhoq0aN4TUVuzXEmuzQ7lvupL4S33kb5neCyFx9e/EbFYcwVSAibpFdVRTLQP+ieaU9+QwBHQgqj+w1kXzlgZpYEn15FamhkISwaQztxwrfDmnQXqd+Oqcc4HpA74HT4F6L+ixP6rq44zuqACepA9Bzfkk/hJrrksBzyUCAzfges8dMqvA0Vl+NTAZMsMDIEP7x21D2sEEMR9t6tCxWHlT3pDVdr3aLw</vt:lpwstr>
  </property>
  <property fmtid="{D5CDD505-2E9C-101B-9397-08002B2CF9AE}" pid="120" name="x1ye=203">
    <vt:lpwstr>FxmTS+NX7xv39HcoL7/LJ1nnstpibRFj13XyPIyaHrOXK8TDVDR26BDyD8PpFPgDXlzGXGOzg21Sg86L41ZvuHSXX8AUgtnv2Lq4EAbfW0jtFau80lD8PyRAzrU7ZPqeDBGF6h44GU/Hp5I2fjRFts7nYdAgiuQdYHxCs9gbGpYp62hpGM8F0Qz2wgHasHvV/ppyuyUVtxUSG/z26TMJ+GZYeWrZNG17R1oR6LNqIrI2dFIi9c2l5RD8J9t+HAd</vt:lpwstr>
  </property>
  <property fmtid="{D5CDD505-2E9C-101B-9397-08002B2CF9AE}" pid="121" name="x1ye=204">
    <vt:lpwstr>CwT4Ay/8cEiH1bWzo4Yogf2gNmMAMpCENWfzY6EqguEnBsr7HnXf4ZnHUcB2I9VgQjeqmcN6W0XGxUiHutQmfKZPG7EUf8r1ykJMVQregG83qa5UnPl7nRiieOeLuhyYC9hD1+cXbK0xh7+FlfdeM2FArwJ+yRqjX4lJYIhfCk1rcLK8arpLhWcayX7uUYg4HglzH+O9l8IsjRYef7KAjOYv1yeqmAFiS6yDXsrNxNsdYG+ud9hZvM6EWx+7+UZ</vt:lpwstr>
  </property>
  <property fmtid="{D5CDD505-2E9C-101B-9397-08002B2CF9AE}" pid="122" name="x1ye=205">
    <vt:lpwstr>M8vWdI7z4hfy6AyWyplDD2CmJEtQ3AjzJcWcUUq0K5l5nGSGF+9KqyTQTfZQmMj5+HvTyZZwgaKKwXCswC4yw9PSZhzNIPvw1qX4kQMy46EnUNHGIYiAFFzWs+CaA7dfMoJAIy0AcHOBenujhSdyXx9BhOel3XdaUGkBH4eclaNRChoMX4KcTbVnxWOhc7MlHiyReUmclzRPUE9JFHPmkV6LUJZXL9O1NwhXUmiC2t8/IBhtYW3lM7pFkvLTcXu</vt:lpwstr>
  </property>
  <property fmtid="{D5CDD505-2E9C-101B-9397-08002B2CF9AE}" pid="123" name="x1ye=206">
    <vt:lpwstr>q0ys5JThGt++HCj61g1Vcvv5XooPkpD4Bhw23/sxtWfh0vKas2eeukb9y5VmqTJCMzYgCfN0va+m7pmARNEfVKknwY53t0xG5iCfs96WRkthkziztoZBQcf5R39bWYQRiq6Oqaw4gY55+1SoQV6BfZ2x7WCCOqlEUPdPHpWXLyXr/sNNQPZx/Z8eY/e0rsbWTPvHAym1fAB1vNc8T6a90sdLUaPAQa/XRi2dOCwMGOtwoolmh/NeZCuyVySZp/F</vt:lpwstr>
  </property>
  <property fmtid="{D5CDD505-2E9C-101B-9397-08002B2CF9AE}" pid="124" name="x1ye=207">
    <vt:lpwstr>GtW3ri0P51RKx6rx4g1QeJA75izear2W09ZY9P7tlbH3Y4JxtctEnKs44ALcF901b6T5ljA6xh4tt3aTWdasJGVikgw1RO4TqSYCoFUJoT1NYGKFhQZK2L5UeY/sS9lHhOCzb2cb65RubskGlCI3KSHfpQJKtctw8XSKVyUTpVbKHDd6AGCi1ha4AyX3wGrm8SB3vuKapkn7DQpOVd4fSem1LkyN55Eoq8TaPalEEKp/eIyyoQfBcvxCHcuNFkF</vt:lpwstr>
  </property>
  <property fmtid="{D5CDD505-2E9C-101B-9397-08002B2CF9AE}" pid="125" name="x1ye=208">
    <vt:lpwstr>7BlJeT7jHIWcO2J+nJX2wjr6DuVzJcCd2a4nPfVNg7kc1dPq0KdQ8lOEFxSPdDp8s1etAx11LyA3XMWdkU94F/VKRsNufFML8hsAby95nA7sbmVKL2IL0X3Ic6ajcsr5YvoaZQSDrDaj6sMVdq8DeNM2V07dbitj0+/+dxFWpWNzBXFhxnDE3XkX3PEoDBDQS+BdjIKxW1O4HUvBniMr/oNm05L+vsQirWewsTnpbhmHErM8Odwkatr89+8/PRm</vt:lpwstr>
  </property>
  <property fmtid="{D5CDD505-2E9C-101B-9397-08002B2CF9AE}" pid="126" name="x1ye=209">
    <vt:lpwstr>E6/jNAAA=</vt:lpwstr>
  </property>
  <property fmtid="{D5CDD505-2E9C-101B-9397-08002B2CF9AE}" pid="127" name="x1ye=21">
    <vt:lpwstr>nD2xgB4GF2Z+EFsh5ZxeKOp4MuH7gCjQU9rwY/0DxBCjuy3luMeFSvOAN4BTRABqYRUheY7Q70regcjt+oKkvPu5jzCp2nZd9L5nwkAkiowsgmfdb/aPVOYYIXQjChtJNKHVy4TH2ssLAwzXEUqaSIv+XRIgK5Zl8z3KOZeJUJjEnbPyjxX6HB1slPRywgZq4rtLJEUXBwXLht44X7Hx54neJzyXj+aL0oZNAaLtj1k8MtYOEKxAvh8RBIeIPnp</vt:lpwstr>
  </property>
  <property fmtid="{D5CDD505-2E9C-101B-9397-08002B2CF9AE}" pid="128" name="x1ye=22">
    <vt:lpwstr>MvRhRDxlkrrGJ2JD0RnUSRFlv+zjbsgKTiIUMh+OsyJKEA8repJ6fZrTxN+aTyxWIvMMKsW7YQaejE0MYn2INQ9CemuAT6eB6vZEV7LfRg6jMwm11uu2B1ZH3bBJP28i0K0aHQT5SBGodcp+n59BgMCSwZgA3UUoY46Tp6XzRwmx7xjqleNTAWJDcEUa4hKdRGgxua6qzl5TiJ2tE3JtZRgwMK8YjNYUOV1dn1FWNZ1S8tocVLNb4UjYnhsdldD</vt:lpwstr>
  </property>
  <property fmtid="{D5CDD505-2E9C-101B-9397-08002B2CF9AE}" pid="129" name="x1ye=23">
    <vt:lpwstr>ehyJwYUNXpxLoBU6G0ea3aPJreA3TFsJ8ufdhKzZxL8dqwvFTPcY3h47NwilOk29BZ0bUmtH1Ca+DhPolRTJQ6ptTmoAHmNiupPaxMlnKV+wA/nzR/Q3IFUvKRtijshN/guYRj0Cd+hl4ljQmLGcakcCuN1kVlkdMBF5DtVDuZi9oYfEIrLBl9QRPRZLBulDoYSTcHAdJH4BV757wEoawjrPfRw/dDI/tj48wPhlZeCITdLCFf1GJbyJP6tjVLL</vt:lpwstr>
  </property>
  <property fmtid="{D5CDD505-2E9C-101B-9397-08002B2CF9AE}" pid="130" name="x1ye=24">
    <vt:lpwstr>bnjk8khkDozPiVNadoF1nllNGhS12ptUyhvnvxDNvG5zCpjDzob/fjxWXE8KoHDwXHP/BTfWm9qvYyQZIAXqKS14eaWTND7G6PVt5zjRnJANbMGU8PXr3WS8hh3J94NJZLZjE4yfajU/2/nmgW72mqQ3CslP5NfDJXEHDPgqiLZVgRW8y/XjMLGwQMnngHCwR33zo9mWpKSCYmOqCIV9Mn/eMTSvd+uOBcqkklCXTqO5a6J8jAnAcogeqYGv+1F</vt:lpwstr>
  </property>
  <property fmtid="{D5CDD505-2E9C-101B-9397-08002B2CF9AE}" pid="131" name="x1ye=25">
    <vt:lpwstr>B+1sBFFxhDu9Wbv5dLQvlLfr98Pt4lJKJm7oZiyUZI+CxswbaSV9lQSk3t8X5YBhfamdJvNq0VSTjwetX1wQOr6IfqoGRq+VyEUUyEgGxx6bs2mwDwgw7xy2m4GhH8VsY0DKktyutIwXjk2/BqVvrR41ptTvJZDtKMPhFy7YPw/n5bA0JRZoDQDNuqMCn2Yep9HKzObMI2I/JUy9kkjZKvj7YqtvpePo1K/udOacvuLusUes3u6fghtQJ1RJYNG</vt:lpwstr>
  </property>
  <property fmtid="{D5CDD505-2E9C-101B-9397-08002B2CF9AE}" pid="132" name="x1ye=26">
    <vt:lpwstr>Q6nD6va5MUkkOw39269IEszVpXkq5x/PtCSTqc55yhQ0yfkTCSwQPkqoQNpMHR2GbrrrwKcu+YKtsC9wZ8tousRbfcJFMzNPsDzquJUZRwXZ74pCSnCQX8my2xxqe+t9H5GDu8v3Hr+k51BwcMLN/O95WVATDu6uQ3wtTq9WxxMwwnetO14It+5s9+Yjed09lt+PW2jEf1+gPdPYNMzqWZp9+iRz/D1ow+HnkfphRWn19Frmmh0kKqWMUqxeCAq</vt:lpwstr>
  </property>
  <property fmtid="{D5CDD505-2E9C-101B-9397-08002B2CF9AE}" pid="133" name="x1ye=27">
    <vt:lpwstr>hTTA9163ndIg+gx7tRFyxD53odkOvxwqHWI8e20YNCBb8q+kTXGVzRjcXWlU3Hko1t+PcHTi18r15bgTPRyZa+ofUkWNRlCon2221s/x2pRiNnba5oVEvnt6OCtv5/2o05hxRR5LwWftwgsYegg9Issr0L8IEz6oTPVtZI5WQU4B7gYY9cYl+zJZxTrIYo6PSdFym742dM+oFvbD4t4Qk8as6U9yql9PvmvZNi7kB8jFxTd6kiWsLrj4JKRHAh6</vt:lpwstr>
  </property>
  <property fmtid="{D5CDD505-2E9C-101B-9397-08002B2CF9AE}" pid="134" name="x1ye=28">
    <vt:lpwstr>lRGRU/qw/fFNWeT+tCHtl1u5zHNB+8PpmEzAoQoIFLbHwoZu0FqaRJQWEQJe42IP4t0ElGt2OnlZkb9GglxNsxAKZT9QHZey8OTr6+YL5HlzrnqIkiWq6ZNklhW9+DUdWCM6s+tf6GpMvmU2HOKzC+i6v9SLROkBDSh+vnrScv3TbJueDz3L8cGYHOQHhlEZvLjIwC0TtvxMGPszc8v+Ry4VN85sZuLNyVQFZRsQeJWl6RyG2vBal3aMLRNzODe</vt:lpwstr>
  </property>
  <property fmtid="{D5CDD505-2E9C-101B-9397-08002B2CF9AE}" pid="135" name="x1ye=29">
    <vt:lpwstr>yg7e9qNkDO3gfTuPFenyUMY64LsDKICm5DOjmAjhj76GEdUgglV7vA2rKWkE2KdALi9m0g3CP3TCk12Ky4pNaeG314Kv30HJSqkFldDnkuTCmUACCEJJTx2DFU9B/Zs0LOXaJkhDa8vYh5aghNzznacigzV5baO2rOym2uycwfF/nfbNQaR+8k76UBh6m2THDJDhvQO/wgZ1Gb7UzxwgmShpaLQ3bUNRK1/++eYohjyuHQbp3ld9jlwBjfOzwsu</vt:lpwstr>
  </property>
  <property fmtid="{D5CDD505-2E9C-101B-9397-08002B2CF9AE}" pid="136" name="x1ye=3">
    <vt:lpwstr>Nx6tzaZ0r4nAIKInaZ8izT64HHWmDSma4zntyRxrV8G68NOSYG7TsJZJfZr7SSMw8eOf3at4XO70m+2EAei0dVuYMEIYIgfVYnfDuvGg8K3ZBC38VRhsmGQGzeg8xPIT9P5i9f0QfDzBbUTACxBtt275G/7S5btHtUrhWhkf8p7LueHq58o7iWIlSC+3e8r4LkJ99acRbcoHL3vV8ctc5trNVYhGXmycZ5KTim/ZA9go2oYOUy1dL4q0xJP5z4C</vt:lpwstr>
  </property>
  <property fmtid="{D5CDD505-2E9C-101B-9397-08002B2CF9AE}" pid="137" name="x1ye=30">
    <vt:lpwstr>9Zq5vpewSGAezwUzv9MdbF5d9UwT/FmZpWYdTPTlRFrbm5we2sZSdPJtjITfoysjubKAuCAJbjmzysCCK/3wv+Fqeu3nM1kMWru2xGw+Rwz5i72F+bPEYmCsU7XKhMVwJzuslhtb4Y+LhgoTv18FO3Swo9v5WkXwZMX1jcZj5OnM970onM4Bjxj5oxQ98OS/JsMePhruuiK0aPa8ivqUC7QSeWMV/A3shmWzEIbTZXFpn3s7G7CIts1RNXS6c72</vt:lpwstr>
  </property>
  <property fmtid="{D5CDD505-2E9C-101B-9397-08002B2CF9AE}" pid="138" name="x1ye=31">
    <vt:lpwstr>O1WmubvBZzZl4p82DUfUcmhfS6LQyQWOTg6YX73syvxLXHSmKqRQL2hTcSdl+Me84aGh+qmfNXZ6VxpJncWjAVq5bBumZwOWBkEPSUJ9Y3Xe5W7NNv0tHhIHNZffXm2LVlckaDLyq3ALCEmes1sYF+BBGm+Zt5RjJCF+h7NxoerVVKRVYe3lQsPvACiBMSDnSDAhAgDPubyJSC3HQfFA+VCOraKswrm1zyBI4uhorI58HQCOp9odLrIjZljF+Pb</vt:lpwstr>
  </property>
  <property fmtid="{D5CDD505-2E9C-101B-9397-08002B2CF9AE}" pid="139" name="x1ye=32">
    <vt:lpwstr>beWWkroczWzzAR+MPfnCKL32Zs2epNjbTIantf52j1XVK5h/9pffj0VdYagr4tlXz7BwZ9t0YsovIIBdVHgW+zLI8tb6EAtnDtFR8ka6xC70W5Bu0daiP3nWB6sqDZo2WdKW2jNEvO6vR/zunRyTkxCp+2sf560bs0zejfFOCrxxNkllC0hICBMgTvmyUGCgk78uuBJpl8RtHJezGrtkaBSDIVtrXBgmFSyWG4M6m6ZPT3JxnbA4RIK6wBycrLF</vt:lpwstr>
  </property>
  <property fmtid="{D5CDD505-2E9C-101B-9397-08002B2CF9AE}" pid="140" name="x1ye=33">
    <vt:lpwstr>EmnApYp6Qo3WacE26CtjlB1SBivH7Evu8gu71kbNop2T43L4v939OmXbELEg/jStLXzFdEF4FfENLi+GKdbmihk9TLuUFyXeAnCx5BtkFPVx94m+K/u4SDpb4CEBqXAhkidBQ1PJsimVTbkubl6BVfdljcWXP3M9ONUpwC8ixtphGLtEKBtjOnInLwBAvsD+sWm4f5Gr8YPsi9GFl9LCnwGcFBynK11TSJeKWPDIBCxPf/ZBXnxqBe4chSossqZ</vt:lpwstr>
  </property>
  <property fmtid="{D5CDD505-2E9C-101B-9397-08002B2CF9AE}" pid="141" name="x1ye=34">
    <vt:lpwstr>yvT2oojqUYq95qkOqCA/rOz5qS+8MF+GYmlWgk9g+TOsWNWgAXTq+UV+dVPqhgUEmDfJy8h6gtw/XvK1iqCEdYVJPj42/FjHD6TbfMDZ3i9MNJvQSK0qSIQF/6VETfQjbva7/B879g394RJE4Tl8s8EgR7I/9G1IvkHaxp+SOH3PODCEdOyRnLheSLIl6o97stj8FPD1z0khNsQLipILOyWPgFUcpZwCkk4LpdHQCIWAqYscrpJJteYF7C8sffw</vt:lpwstr>
  </property>
  <property fmtid="{D5CDD505-2E9C-101B-9397-08002B2CF9AE}" pid="142" name="x1ye=35">
    <vt:lpwstr>m0NGm94gEN7x4zxZYHfW/EoopHxF3i/JW1bsH+H7tn+4MR/m7bSdAHF9IbgflDt/xAVEHcK7NP7jcO65cRjv6v8Yd9r4QQGYCWPdgyBsIkCbsm5JSCN9935wPoN3VosrqUoXSD92gEP6zWqJo9R9R+ldQVnX93JBy01Po/aePL+JHNQ+6K6Henw2k8ke7QTDEE6EsT33B+S9wjF0FOeGlOfu8CW6ZwbrQeqEEvNAiqam8jGEV6nYFgVt21C4lec</vt:lpwstr>
  </property>
  <property fmtid="{D5CDD505-2E9C-101B-9397-08002B2CF9AE}" pid="143" name="x1ye=36">
    <vt:lpwstr>dbwH1R/Pt2cMLlvpimd4AVhC28kr15YP6clqZX9vRuO+KRgho3pNzE+MykBHfiPbxdKA/TYx2AvRAj63dNVJ6knn2rjQCiPV6G1xXtFg01yIbIplKzf6ufPYp/Ul6XJqE4VxbIS+ijGwyzM2Ei1ECRIsUAQvDEZC/PaSqrjtdh/CC0cHWsyw59caX+TggrpwCxohuXMKt/UdzJr/hpo6Y0VNs5DqRd4D/BYzIYjcAdkNw9TcIiO11cDm8I6vUbt</vt:lpwstr>
  </property>
  <property fmtid="{D5CDD505-2E9C-101B-9397-08002B2CF9AE}" pid="144" name="x1ye=37">
    <vt:lpwstr>4R2KQ2Mgtj8OlugWpA0U5UsMnT3kxLn/ftoBsVRbPkyyjntBwPyFqzmnUWHRM8vp2UGmWLQnmnv5ZvOwGhWoi5ACz6A6U1b09qWufBrXwvmHOlOd86nN2YAWITLmAm60Rl+YxD3VbNWtFigWLNsGH+uyPIw929xLDFSmv2C34bH9JTp9O3gOit8+V4N3YR6IMJrnkuficThPPRsotNeLi/B3Oymk6FfuUbxWl1pRl5JN9wFeR3Ecm2OyE//+z8h</vt:lpwstr>
  </property>
  <property fmtid="{D5CDD505-2E9C-101B-9397-08002B2CF9AE}" pid="145" name="x1ye=38">
    <vt:lpwstr>AIBK1CryYDOIl07QvYXBfS+FE0uX/thQCnNoahX6glym+38a4H1Ao1DZ0Lj1m0KE0DxJuxFuSVV3uFd6HeLKtAk2+2Pd/wqryq3HtiisgjRcnq7NGR5YVWSqA0OntS4BnrYYbVwzE++e3TyJAT7pVpgnZ5LZST4gMpsJQvZ0Ub8vGKZW4S8iZz+p7ZR2xw/Q29u5+arL1cYpdk4gmvWywJ0U1L+AkREFp6HMIstYmXLc7ZwoOnlAZRGVdzZwWaG</vt:lpwstr>
  </property>
  <property fmtid="{D5CDD505-2E9C-101B-9397-08002B2CF9AE}" pid="146" name="x1ye=39">
    <vt:lpwstr>om+qqPe0yUlKNogOqi7API1fvkXGSbZUUxI3KqK6LtAnvYbkwF5lscJNXGOGwAqhelCl5elryqkSGJbukMaEZ5CTxHEFrdpvWluUCHJepPjsa+YkCr8YYrcRmuYPLfrQtjOrU/0U0/2MGKWmtU5iycjyMUAv9KDiFqsJCQuTE0+dKr+KvF4Qw4RSBX4+OWz0LaI9dYxpLC7hHCGF4Q78xTx1Do+aMrA553cx0hYV+nPBKlk+eJdSNfW2SjISZwz</vt:lpwstr>
  </property>
  <property fmtid="{D5CDD505-2E9C-101B-9397-08002B2CF9AE}" pid="147" name="x1ye=4">
    <vt:lpwstr>H4FGW0H5Pb5Ez2YoioVS2Q1XW198L5aHsr4/WM9OsdEI/6DDdCiyz/bppN8ucetDJ4/bgqSaLjawbTkhVk5HgAMJFpnTgkBMQldoAByE51iPbUe9/9h2G1qrPZWqy1VcaKhWCuXP3fTIPrAIj+yuN3/stXQCmpLt+zNj+ENhts+gWiBTgghCLBHQLSRyyFaac7yMVQjnBtbERjphmJGHvCxA5zsux45IQnWJbSr5QOtfJLJHduLa/BlXMka1GVN</vt:lpwstr>
  </property>
  <property fmtid="{D5CDD505-2E9C-101B-9397-08002B2CF9AE}" pid="148" name="x1ye=40">
    <vt:lpwstr>bRjx2MLfq9To/SwnXm8ZFknz4v7G0al4vnd37ETQV/HvYWvjU1a50WZH1foxj4FHcf0C9eD84MFPAgyN2mKDtsA0tf1+tjaASlgSfaiFDzW+ZpnvlrRpaKmwC2PBDqstBYr2hGf2IyAAqgrY1dQTXrq4xoJzh+XWaaE7rdl34cOuarglf1EnJd82lXovdBaiC+AcRoUGfGUysgmD2pKWPpu+/FxSRqiu13QExQSUNz+dU0umgcG35YtdDM51C7L</vt:lpwstr>
  </property>
  <property fmtid="{D5CDD505-2E9C-101B-9397-08002B2CF9AE}" pid="149" name="x1ye=41">
    <vt:lpwstr>LmYt7lrXL+AhEoWOdq76iCwo4x7L7Anwg9IT6QxH1lhCK0x2RMUQIgE/EThXOSc4MzNrrqIKY0wKjMUUAuP/Ftih6gfvZ5kkS5cF6gwatUTvYn74PYYDHj+lP4LMrtrF2tE3sRUYqNOyeaTlQcaDj8Ek7VbHx96LLRfnWElS8Z+WDhNtGbVomS1PCwXHvEaUe78JMXZ7MhtjKESGkesg5Nk4MLXW3Vvezg2ek1B01xqCfzqPnnsUQ4ARo2xqzSl</vt:lpwstr>
  </property>
  <property fmtid="{D5CDD505-2E9C-101B-9397-08002B2CF9AE}" pid="150" name="x1ye=42">
    <vt:lpwstr>g8jGFBQeZX8yoNattBBNssxuKKOUoh+dPNH0fMUdhJOIPIbe2hQpRbz7s4/sl20ey2MgEc6ulo1e/z8yVLwWlL33otBGFmO6r5NMY5KBaGW5x2IWJTu55QtiynqI8aAikAY45/23I5Vwg8urK1aKrXzYrLF7zPmuy3w8KEhl8dgexZEgmxn/1o/HrIWDmAy691aRHX3ztlbFnw8KusWBKBSXt0ICLoCVrkbCXDuwyaOMOm9JkL9a13Be78o16Si</vt:lpwstr>
  </property>
  <property fmtid="{D5CDD505-2E9C-101B-9397-08002B2CF9AE}" pid="151" name="x1ye=43">
    <vt:lpwstr>ZQ7F1/GViR1onXk24u3vZiIDqAQADROtQeZuiZBFn/yVnFvmP6+cNtQG1OZ4R0Gbbd5WhWblOe/m64WFt53Z1oqsdX317vgonjRjjTtzZSfLz5xAtbJ+ZdYvek2f3nppIEtWQDq8UeU7gIJni5+g3AafU9cDllNfG9D6UbNqJzjqtlUXPBsrgJ77WBT4aVTNUnjsU694u/vtT3BiyHRnIOWIBDfaZDUJ/pUIZFp4oiZWwBHrJgTr31guvaJK54S</vt:lpwstr>
  </property>
  <property fmtid="{D5CDD505-2E9C-101B-9397-08002B2CF9AE}" pid="152" name="x1ye=44">
    <vt:lpwstr>BFIH5I2iF8briLmTR3pJOgvyPjy4I4MPCDWQiGiqauzMBsPgb4xk29T+4W8nOCTqk62HDq9Xg9ElSd1i9TPeiLzdI/J5lBNCfqYbgbpY2cbv+W0/SwQQl7NRPcbAdJaUVaRfrxYVSp0RJj4y9XqzTEEUcNHm1cEq11qbonvNSsk1cRczEP4tNkf7HDm8xmLRLUdHJL/OkAy/adFj/qqomudhZ+dliDaZkIu1uwfs5wfFRrLJLdJIRjrkk6uwblT</vt:lpwstr>
  </property>
  <property fmtid="{D5CDD505-2E9C-101B-9397-08002B2CF9AE}" pid="153" name="x1ye=45">
    <vt:lpwstr>hMq514foI0lMgQrrg2u+OPsBG5eKoycI0vepMePy9xxRU1ERYQpR96OQQM9388PAV+nqJuVaYHJBaCNvv6QAHqbMZw2JXQsH71SL+zAqWagbhU2Jfxf0CjlxJH2EayEmLxu/g0KbbYJQosOQ2tPwzykM5BR+PGgiOe/Zf5BAxoXhryso6jpUqLYZ2ViyQAl6wBZQQZ+mM8qHGX0J9Mfw+HYScV7bcIH2FRv7d6kCC6K6GAHQZq7FmefB5CESqbx</vt:lpwstr>
  </property>
  <property fmtid="{D5CDD505-2E9C-101B-9397-08002B2CF9AE}" pid="154" name="x1ye=46">
    <vt:lpwstr>sTsKcJIfX+MFfmBCIHkxdtq8gSK/Ye2Q/z5FixGJssATGAMOaQBEDfbQeJySSKEMaBbjuWB70WCDCkUOiJeTzOABkyqeWhcyvz5gC80CCxhr43qSis7O0KJrbHTca2ktLgJPxsBjATmRrVncaG5hUqzPm9oLOq7hXgMB0aKG10dPIYs6IgSxBD1HtWcOpRXDrAtDKBHmNMMUStMyXovg3KPnaAq9AMPsNhE76JELWZQNTzK5kRH2bXKrWJ50yta</vt:lpwstr>
  </property>
  <property fmtid="{D5CDD505-2E9C-101B-9397-08002B2CF9AE}" pid="155" name="x1ye=47">
    <vt:lpwstr>klpbLsYKqFeXoy1K8Mbe2bN/ls0TsQzUfstVkdDThntLEBoBPJ2TSfbuRXy2HlmPp/E94LXSNYJCD8O3B0QQWcgUHu46EcQeGdllxWkDobY56C1p3+CmPt9YH/5rnfkL+tBiym1OHX1kfiq0sMhO8ZzU3aBlRXU2kQ3HOUVzbQrDJJVOkFoy1VweT07ArauDPC8O85BofSVR7UzRdORckvB8/F4iPbw0fFOLZ+4iu2EiLklx6PwHuuI877br8uM</vt:lpwstr>
  </property>
  <property fmtid="{D5CDD505-2E9C-101B-9397-08002B2CF9AE}" pid="156" name="x1ye=48">
    <vt:lpwstr>574pDTi+EW9qfKgdqN89fX8GJKg9xK4LTyZT+5W2dflNiaMCcs9tcSmh+1GTsuW5ADRzjj5DcFMMwokevd8BPyupnwLuNKgFwaDrr56xJeEpIvX9hO43h2mYtRJIKXdxdWicqSopnCF/eTTve9fXXPM2Gk/qmI37DeEgZKDZAGd9B2ML3mLsyA2ii5tqrla/iZAK0jcRLdI48LzrM/Y0Nb3VB2Fy7GBbeJ05kEKpaXCRRFzuR/om6KS/U1epQtu</vt:lpwstr>
  </property>
  <property fmtid="{D5CDD505-2E9C-101B-9397-08002B2CF9AE}" pid="157" name="x1ye=49">
    <vt:lpwstr>tJPYSLctQqST8rjXIPspHvBI/mRUcqr+SmgbzLJSwig47hX/ljN3GMCSihSLaTy0FjOeKzfPZehkqSEVTjmbiIs6dLIvV55orNsIAQKM1SAT7ZevKfnhoWdRWVY5H1pnSWz4zv0LFAP0+apngvX/96ojZcaGBHbuIluKE7p2wiJx9byok9tQjHYs54iG0jfQZ6npN77PCMNH5fGMK2Pehjy7Sob601LlCfd0fZYK3LTrr0eO7wgogc2bmFAivN1</vt:lpwstr>
  </property>
  <property fmtid="{D5CDD505-2E9C-101B-9397-08002B2CF9AE}" pid="158" name="x1ye=5">
    <vt:lpwstr>g7pn49x1NSpIEYOjPgNrkHMpBAquJUHx45vdHh50ZZLZnVLd8Y7Lok/K1zEYfx9LzWUq9OdjcIgHweqD2KSL0bYOg/hgSv4i5Qy30cdUEfM3uLXjUd4NcOcM7oCtgK7zPUOkn/NFhG6OOset+k/vevR6NRQEvl5qltrtI+FeHVabIyYoHUK/OgF8Y3GBquW2VDF3YdGiVhTE1F4dVfdtPTNCzQHduPxCEPAkAIINFi4SIp+wyJ5S0FO+4EEhj0c</vt:lpwstr>
  </property>
  <property fmtid="{D5CDD505-2E9C-101B-9397-08002B2CF9AE}" pid="159" name="x1ye=50">
    <vt:lpwstr>GTsTWG0f8jQsTLqAA9fyhiUchW8s/IrpLVMxN/a19KPwPk1Gy4rl+ZLq42ogC+EJOwWe0pzzRbqcC+VBkgCoE1jKd4PjH9UA+fhTVymc+KbUcNNMm4H0xtg77qVfgZ9VGIsv7584VdGOE/b3C6aV5zlJeVIQ7m/YxI0X6kW+JnQJyyZT7XEBuz54uLDmjo81q/1CHuQegzztWnjGcKRPMQ+8VN4YHMYZgzhrdcJ2oruLLSyWyM4sOq//lETpqFU</vt:lpwstr>
  </property>
  <property fmtid="{D5CDD505-2E9C-101B-9397-08002B2CF9AE}" pid="160" name="x1ye=51">
    <vt:lpwstr>2mBG9I8dPVi7zcdYzEUy58k+K7Gpkv7oxa2FviKTYZnyzuvXCjoB18j+wagzO0Uv8FSF94D45uLvc3qqGR4GOFOQrS/Cg7ie/6EJf19yjjc9NMAYYfOSozsPzLhNHX2NvE3b0K7QlreBrHK5LtdxNyqIXCOLKQ3QoRMjwoG0tqvFyBhudDYa4QfQ3pj1amzn8+H363pE5wuU9tFq1dFZK7U0tZBbG0Um37pyC3vp1TAfXAlCQK9RHE7+a49a2Ye</vt:lpwstr>
  </property>
  <property fmtid="{D5CDD505-2E9C-101B-9397-08002B2CF9AE}" pid="161" name="x1ye=52">
    <vt:lpwstr>fwNjBZanOWQgchtzEFHTmn2GitbbxgryKUKGhufUyj1MlHHfoMFsH163Wgqezgnx4HYQ7RODyxll9F87sskz05jZdwV3a5Mep4oiVEIjQ0mdnSEe2VvKeErmtp3v/IjVER9Xeh5AGcQ3aG8/FobM4CuS+69Rg/1nXExJOROahHYvu7SweJB/Zo4K6NO32xkJGH4+79qUcgLCiqMFiXU/XaQXFXzu2HJS1gDaicy46CqRxRbi7hcQ2W2Xkl2i2hx</vt:lpwstr>
  </property>
  <property fmtid="{D5CDD505-2E9C-101B-9397-08002B2CF9AE}" pid="162" name="x1ye=53">
    <vt:lpwstr>yddFHE1b1Ias2XLyEDPKIVox67Gd+RTvQnfXWICTu3wL5wGSE/e1nUKy1d7x5NnFoLqAR2/FCWN23Yjic5kihgh3s3xHnlKFlVF//furgbpXTz/Xb3itj8j9pf9HNpIewhTRCcvw/zXwtPZTFsFJBK0Tyavbr0A2mb9mIuSnR+xCzrEZn/OgzYUmwDKbubNjAoa40iEZWGos9N2EDV9UXdl4LImFac5mHM5cPCqUikmK5YQ/817/ORmXPiemVvS</vt:lpwstr>
  </property>
  <property fmtid="{D5CDD505-2E9C-101B-9397-08002B2CF9AE}" pid="163" name="x1ye=54">
    <vt:lpwstr>BwddtrlzWIkLxkJS1KBrGSYeRYfMuNtylAvSYC7QWywEwmubB1cKO5nC9z3xMr7+KBx+PqMXSeQWcDviggmknJrOVuaq8ZPG3ZVkByfacOOCFKnPkSAb3LIXamzrW3U9Ie7/QSS7Gl1UiaIBUlpkpNKRKIv3sucNoqbo9ITKk50claeHb9QaY3X0qKTkcu+FnxPYRLEC3Z6yJBfqmKa+v22BG8DZWQJjzL0DW9fifB5wATr2YWgTL6rUDNNM6Hb</vt:lpwstr>
  </property>
  <property fmtid="{D5CDD505-2E9C-101B-9397-08002B2CF9AE}" pid="164" name="x1ye=55">
    <vt:lpwstr>Yg64n9Ht9PGhlaS1R9jmguHnsOFkvLWNx6MvjB7OdI15657haCH9fzOsqy0gCYMEw8sKA2wkIm8lzNt7FshGdHiGrwdKDtQkSGd8txRrZnmWb3t7kg/7HWGMWXsn6f7yriEqQf5+52Fu4HP8ib49cP1o8EjWxnaqVU+XfzAdM8Ui5cww6SZIWiEx7S2F2cxEzWAZTY1R8uKGMM6ESEfX4nczcAxDd9Y/NH6MXkMLebgtTi2B6umksBewd5wfjCK</vt:lpwstr>
  </property>
  <property fmtid="{D5CDD505-2E9C-101B-9397-08002B2CF9AE}" pid="165" name="x1ye=56">
    <vt:lpwstr>JTpXtCi3Z5JSIbo439cH9ZJ9oxpryQ/6LcmwVeAbMFZI4gtob9bNyHAUgd/j32SooznGkSiwNCXos9K3TTaGcVYaCnZgUiYNEYJ38UCpyQ3BD5+2xx9i+XOnMRvPFiLnM5c2j/eSpqGVV+0IoFbUnwW3KLnXEyR2e3nciZa7bLBcGidhBKi8T+FzpyNcU8H/8x3KmnyyLhoNgBNpgm3A5bmhdyggOL4wAz8hvVdR+DfssIcJ6f6OnV1+NLCmBb3</vt:lpwstr>
  </property>
  <property fmtid="{D5CDD505-2E9C-101B-9397-08002B2CF9AE}" pid="166" name="x1ye=57">
    <vt:lpwstr>Ql/NF7sZUFpE7DK9OjcOnKJu2ZG3bg3Kttd6CuCeeJ0wgli7o55m2SqtLi0O41+tY7EgH8IlHP31Z5A4S0Yn9/4PZLEAixGtIsQkSD2aXOEAMX6TAeKGXE8S8dw34Hjdzk31IGOrpj2B/HGPaK8s9eoHhwJVkclVUDkCrrp3tL87v/AshOMXvq8henwYfW0CZlF6of9gbWZkTEV6SZyCBqV6IDKHax9vRtQwbaEN5ZmxPLytVn41I55n+F96JDp</vt:lpwstr>
  </property>
  <property fmtid="{D5CDD505-2E9C-101B-9397-08002B2CF9AE}" pid="167" name="x1ye=58">
    <vt:lpwstr>EyfgsxUiBcUffZ9mb3yd2SvO0c+4dvHpUQmi/0UcSx1AdkU/2lYXspgx8OXTh57tMaZvWKWwDk/pRUaVKAZaSRICQKvpEw+lX8bsxQ6L12SOoBKEGMhU8gAu+eZydk5obJEh9iJvT7R+Pj7kOUGzjDP3NVdOHrEpVV/ozwvL46xO/CIt9n4n//n9y9yFqbe9go+61Q4Ebvq6ZRVQ304FJzVyvl0l1mrkBlHyfsTNpOgBADm6GSZ6UZ3EDh685e5</vt:lpwstr>
  </property>
  <property fmtid="{D5CDD505-2E9C-101B-9397-08002B2CF9AE}" pid="168" name="x1ye=59">
    <vt:lpwstr>z7Y8Jqu0c4fyi63WpLyf4doJpzD01Ry08ZvB2a3d8U0WeULePIuHIYvyFOqwi+4/NWa49POfivzmq5XkYHyvzWh+ufO+g9AGy60tWrOnjJfIUMRX1xd7XNPxfvwkcjf19telZi1mUWZ4xZ77zSCN9pRRbKAvEKe9AYK+xX0/pG95ZAgiE9eFOfqw+NjOStGqxNrg3goW85XeAMG58uA3zBHMZU++WpKWRNey4BasV1x7+DzofYon2+KNEXFBF9G</vt:lpwstr>
  </property>
  <property fmtid="{D5CDD505-2E9C-101B-9397-08002B2CF9AE}" pid="169" name="x1ye=6">
    <vt:lpwstr>ZYDkQGu7t8x0C5cf5+oo9+EJX3yE2guSjY+uqblYncjVP3zDrS2wATGle5u1/YyQe2mAk014IEc8f32sgPI/Q2IU5sr6wnIDmlU7DHMnx9LuC+e2ubcptWoIRNFOi2gHUekAHQbvQwq0XLfLYC8U5/JsXRQyxeAJDSfuvMm0Xi1biA1wUyjxqw38ItnMuMMSQdbOpbY0zNX73svi23//j3q6pwqTA1mneQ8+lQ9yTK60sYGZQNh8MtPCwg4KxC+</vt:lpwstr>
  </property>
  <property fmtid="{D5CDD505-2E9C-101B-9397-08002B2CF9AE}" pid="170" name="x1ye=60">
    <vt:lpwstr>FnJIP5wHNFZ7jkBpLMFoMfQVM458GuleBgRiCmIQuwIAW3jjjG7edbcKye5D/cnffXuF4DfY5w27g2IRc8R4seJ3G/RQapd3GwewvuTtsL8zzcW89d/ts+R2tTAUJ5LZB6yTOp6mxT6eH3ClX2pgsJ56pngkwdDGhvYm+hCVRrBEmsltp4LDS3E02nTTkns5A+uEgB9drRzdKwy5MO3lLPs0Y30+qOYh+9dE0CPDrX08QqHustuPaIzbWzNn8iG</vt:lpwstr>
  </property>
  <property fmtid="{D5CDD505-2E9C-101B-9397-08002B2CF9AE}" pid="171" name="x1ye=61">
    <vt:lpwstr>PPhO6/nzE6ItKNWGo1yJtxjEFJEl8EWGulOux9RVQkMsxabeVQ2YgvmL0sSnDv4ynjKCNmLCB4T1sIVRS9xlor0bPKFc2L+a9fQZfvd2SLxm1QprTQz4ZCVhY1dCHHe2mXymHPF7cRvI6jRKD8/AGWyMy2Nem6ud+axY4hfhpbHArcKDrh0an6VEchdSgvFGXn0LuhGMlaE9crhmXXYLtgF+/KrExcNI23lpHu418nlvtb75KUfuWrNBwXqiZRC</vt:lpwstr>
  </property>
  <property fmtid="{D5CDD505-2E9C-101B-9397-08002B2CF9AE}" pid="172" name="x1ye=62">
    <vt:lpwstr>+OoaN5JIqAJNRRDOWN09Px46cvDoxC74jWxuUPR32hSQNFGU9zPo4x+HbSMppWKh4XGZrVqtpiIHLYSjqA85M66x793CBGRZckFRef0OcMa5u70wfPc468Comc1nz3jflITUoXXlBDddoB0oYobED4GvF3bmjaTA5Ox34nq5MmIrrKTgNnmEfqxBDMvN3GF2tlHTcBYlFpr+nYb+v/8hDYudif6XxdFoybT31kY+p1XvxHTzcOVAsvduVw4Zj/n</vt:lpwstr>
  </property>
  <property fmtid="{D5CDD505-2E9C-101B-9397-08002B2CF9AE}" pid="173" name="x1ye=63">
    <vt:lpwstr>LivFkEsk2oVUD+mu4rgCkxr+OA4cmUw6HiR8iYA1MIv3QfBmFXQ6hdi2ppuBfmZSxq7xIzIZHDDHOZTI1yEH0z5M2WnibIY007v+OWM/za/CBWEBxeBLCDm0U5CVULI4+sJ9SPokzSw4PMFu0BusP4OE19Q7/Mkza7eciujEEQY3/mQcBfmB2OK0g4sqar0wcAWcRMZkeMWcEJ5iPpSXQL9gffogJNvUVc6cKEXJ3JkWtDuelc2WAdG8hy9wUKe</vt:lpwstr>
  </property>
  <property fmtid="{D5CDD505-2E9C-101B-9397-08002B2CF9AE}" pid="174" name="x1ye=64">
    <vt:lpwstr>uzIPG9ASgzl315GiYAWYhAgy0SilbPhV3cfXx3I5iI6e/I+6jiO22oddA0clWnP2wj2c0BVivQz0RYxsjg7o2WxekETzz8EmsE9lkof0YpQ188paKT4qDeT0oGPhqk5fhKxUHu4PH2sGC1g2Cr/0Iti95CZvUSDUaPfHdgs6cQgcF8r1AScP9hvfOmBL+IixAtoJOGXZgD162dJDAdemaR54bTKy3/deyFI01Kl2C6Js6FPcm9I2Koa/aPst+d+</vt:lpwstr>
  </property>
  <property fmtid="{D5CDD505-2E9C-101B-9397-08002B2CF9AE}" pid="175" name="x1ye=65">
    <vt:lpwstr>g7P5X3lld34YkEVp3IupalRgoa+UHQKY3rgXxN1NLqtdOeFwFgB/6/Ulr3jYkkLntZ3lrA8cTX9Gg6lCq5sI1FAhUfddCOEowcTNZa5kcPmU1w1GNJki3u1hULz/ufgbCpCu5nBeRC+6+WN6lhm3Pjxf22gAuBuVyjKlrk9AJ9RLIEUEfpeJPzsUK2n8RlN3peMs5BMV6RRWw/sefyOmHHLaOZCr5XwgIt4rva9buHH1PQAXxcnKiV02qOzfdvs</vt:lpwstr>
  </property>
  <property fmtid="{D5CDD505-2E9C-101B-9397-08002B2CF9AE}" pid="176" name="x1ye=66">
    <vt:lpwstr>/7Dkmf6wupJ+zjWdVvDsvtkN5TFjiP9vO1r0Sr6vcbbwWIE++Upn6TFEt3+PADhtSwmw69Y4kEy2tgKBE/6yZ+5Pi2lPO8+QnDBCva+nVsHemlZdbgoVCdUnc3uB8b4o/jerAI3+pXHk2T+dGIZQVnZ/Cuz2UA7xEmOafCVUFhh58DIcPk3Kq4/1tI6R7EaKuDl/teUeMchfmm8NcSeOpXZZvbBP0fR2exGCkUBdEPYkHjsMQbd93h2rh//ZDZJ</vt:lpwstr>
  </property>
  <property fmtid="{D5CDD505-2E9C-101B-9397-08002B2CF9AE}" pid="177" name="x1ye=67">
    <vt:lpwstr>5kB7q06JwkvtyhEYyTV8YtxUXIPaDgla8G+Bh/6qHzBQ24pddNlLVvWBKS7GmT8Nnn/fejiczH9zJagIVCFaQUzBhjhlnazXnkVF4kCQbSs5ZEc2PYhsUai7lMd+Pmgh/0ioj1IiB2lb0y2BA/kFBku9X6rUN2P3Pc87PBjbh0LmwOjKdC89kN1HfmXvtkIzzX8QUtdRH5jEoq7bo8U8mFWyztvxGOuZ26LFfVAonXGR1qcnK7uV/AgWrp1oWXG</vt:lpwstr>
  </property>
  <property fmtid="{D5CDD505-2E9C-101B-9397-08002B2CF9AE}" pid="178" name="x1ye=68">
    <vt:lpwstr>zobhIC+j5SWHuVnGMSJqsJIHujnm/78kf0qNriWuuSgc4Oo1z9/sO6VWHTwTSkefaRruVhLvud4qn0qM726p2cqmuPn3JuTojQs8yALTaMQ+ORfM9pqj4W4edz97W2gZh45QjruVUsDPEf8026mI80pFhh8cHQAwGS56zwhf9zc7Mlwj91Yw5k4ncOpRDw5GNQyCPreMYDHqqdU30b1Bsos+QeurH6VwN1utkMZITjUpvphWMwcWC+CN928zyS9</vt:lpwstr>
  </property>
  <property fmtid="{D5CDD505-2E9C-101B-9397-08002B2CF9AE}" pid="179" name="x1ye=69">
    <vt:lpwstr>46CL5lYP0awCI9vejbiS/92OqlnxopqfxY8tnrTjbYYnAwb+fD6tcAXV+2mfPDwgCpOouOy3pcTOksHQOo/W8gf7aKWAqAQhdlPVdJls7lqJyfVKtlMY5B6foPmM/n8v6PvaGJSG/o3I3b549GMADJwvFVFA9/paUvWxRKHvz583U6WQgV8s98SXPZofOAV1L8PezNsUNqkvIlKMDZTfMWit+Ic/6hHbUiSkdhkiNEBcv9JyrlnUU9U65xvz7v1</vt:lpwstr>
  </property>
  <property fmtid="{D5CDD505-2E9C-101B-9397-08002B2CF9AE}" pid="180" name="x1ye=7">
    <vt:lpwstr>tkgYP7OIP4tRYhjq6vpeCZ1y6o6ClpOP8hqkLjTsSl5O4EGmSfeWxXjaC/n8jIl7+nbxtE6ZBtp3IigssPFMLtDjbUyOyeCg0KYPUlJ4F6JLh8lGuaQkGQO+23BLCub6hNjw4tiSnB003Qf8wnc0ed27ozHGOpAKNOiEyoxb94us0RtJvvcdOFnUHSvRbimnnmBa9TC/I9Lbyhm1w/um1UCCt+RIRk1PEjGPPmGBH/h9UEpzKdEIHQfistUggvF</vt:lpwstr>
  </property>
  <property fmtid="{D5CDD505-2E9C-101B-9397-08002B2CF9AE}" pid="181" name="x1ye=70">
    <vt:lpwstr>NE7GtqKRYWcRBa3y8a3TyGjszRPPNy0Dz4xZnomU/H1oSmxtYvA4rQ3rT0SUaf/lr5ukjEjT46KFYqjKvUkOnzVR/cIQupZXa6tPw8dtbLhTQkD6ga5gY4Vrdxsk7tS8zdjKR65GB/yfBXKkO1PMnV/+b+Q10uQ7/+W2+681GiGSkLKaRq+WioNGOc0xQvXjtjHzOlerscl7X2Vum+T7MoQbdt1AhBGWS5FrzJ9b3zmwmhP+lpoAi1gXYVgs0eI</vt:lpwstr>
  </property>
  <property fmtid="{D5CDD505-2E9C-101B-9397-08002B2CF9AE}" pid="182" name="x1ye=71">
    <vt:lpwstr>Gs9ItA5CqZbzr4oBBk8kmKGmhISnYoKs5U3eObcdiJMetz4XewlfenlwniYH6R2a3UVre8cmBfDPB+dFJRZKdlDUBcgxzDamEZrfy2wXAPyhVmLejesYvFd6nQjvewAe7zcoabuWY+xQg1xulgq52sicQO7Q8KUdbYMJmY4kL51z/MoIUuF5Tj8t8VX+IYpCfZjG+RQ50aZyrDkZ285NQpT5VGvsOdQjgiqPNiZqkS1bu0q8LuNyhghdeS7buul</vt:lpwstr>
  </property>
  <property fmtid="{D5CDD505-2E9C-101B-9397-08002B2CF9AE}" pid="183" name="x1ye=72">
    <vt:lpwstr>cxGrGUylBHdea3j6wY/QFAA1f2UPfsr2p0xcTc/pde8a1UwyBTVi0WvRPfs216pH5kPa/BZCaxhUltz0mAfmihnnZGebTeR46DqGyCe/5ESvSINiwHDbViLeMA+pS1YAwvEVA0Upc/ZN1DOBJyXwpmpjKkA1wJqR3TpBv6FhY1YCmgkXYED9/kpbDXZoi8O4D75XNkrt0Lty64XIydDXzASpJSNTAVjNjDZlUkm5FZ2W4s6Dx/b06OhMBisvOxz</vt:lpwstr>
  </property>
  <property fmtid="{D5CDD505-2E9C-101B-9397-08002B2CF9AE}" pid="184" name="x1ye=73">
    <vt:lpwstr>q6R38AiZUsez6HR7p3pRUDnTu+lfvKbn2NLRnMZAWkOjd9ZfMjmONnUjG+iiTQp8yoFMzds9zEME5YFtFNkQw9/2CfOnHgEWDRVNsSqx9xNNG0s5D0Oq6vsb3ZuFHOI5+XQh8wHU/+IW0liUc52NUyp+WT7eAfqCNWsVuCvKpgmlOvWYYTfneoD8vQukpYRyRxtzmHR/xnn6rDtROEzfnQP3m+NEQCNeDQoU5EuNkfbZTxlzFp6FNZ0Qpa4jtgv</vt:lpwstr>
  </property>
  <property fmtid="{D5CDD505-2E9C-101B-9397-08002B2CF9AE}" pid="185" name="x1ye=74">
    <vt:lpwstr>TF3Ud4uS+ThmhpSv27Zc6b3GcefFp/R9S4IAZq3vBaN9wj5IRv1Aji8QulOc2m/jveZx8Tc7+FToGFfYNhUA45G5wGTh442JJpN/kobem0OPgaMJDv6bmDP4pH2/JmwSIDtDBUIqLlu4SRtfSojpgRtRphkpmpu83p+3gIWa1Wkfyrf54OR27awXvIRvZkeklX3FwoARl/bVgMYkd3cVMlIY6q5YXTZ6DtR4Z87+xlTNM3d5eH9sILiCaIsg69K</vt:lpwstr>
  </property>
  <property fmtid="{D5CDD505-2E9C-101B-9397-08002B2CF9AE}" pid="186" name="x1ye=75">
    <vt:lpwstr>6IJIX0CN6LRV3z9D7tdH7TIOmr6UI40+tHTCBU3bX0CG7s6jEB2feOfurBvhjiLV8o8XtDNFnHf7cc0+1HbRgdvjaFclIQscEaMMqpPhRFqkdS3nkTMuAtf3MfsEjea4L0gFPfj5d2Ra4gHUKM0dLUY+QzieaNk7wkvDUS/BgTunjrKE/WDtb7LIUtyn9w8KlXGT4hReh+0diI+WqY6/2b+DQKBKOH1CLFK07AchpI5hTRaVK266cSBdkGfsBvu</vt:lpwstr>
  </property>
  <property fmtid="{D5CDD505-2E9C-101B-9397-08002B2CF9AE}" pid="187" name="x1ye=76">
    <vt:lpwstr>w6k/eLSHSAyydaDaI2+jSqReZj+/tZWBmofh2meQ0TVtEDlPydkLJtiXs4wyzArB6UNwQCJtx2lNuir72kqU65m7AZzEjDbhdw7ZTh9k2+b2vRjFy3KF3akuyE1GmkD/UX2yPSEz3Co81GcPraUKR7N+OgnycyQ0UJ3yHDIQL3+9QsTgne/b6APJSKFyHZEvVF0uUK4PP4iVV6KabzV8yc2UTcICnb1nmheDE+38uO6n3NoeaVgNJ/OXgKq6bna</vt:lpwstr>
  </property>
  <property fmtid="{D5CDD505-2E9C-101B-9397-08002B2CF9AE}" pid="188" name="x1ye=77">
    <vt:lpwstr>j34LcDZ3vuiMS84OgDbb8L29EgbcpnBCqZZzBUe0BzX2JHdBFA7OZKZLEM/ZzSWSwIVsdNCum+xjsY2b8yJq17KTBwcDHvDOFofF5iM6rtYDFroQeQbuJcOOhVqsjoOxzEbnDzMq9LEiOlyS7BhrZ06f06kxVfurksocP3iIAXaPr58Hw8Sidek8fbiEIZ5n7HmnxM+h/YqKBs3wNORAnefo+b3T8amz6ziZYZjY7aaKHjqHZMK76uGOcygFJxq</vt:lpwstr>
  </property>
  <property fmtid="{D5CDD505-2E9C-101B-9397-08002B2CF9AE}" pid="189" name="x1ye=78">
    <vt:lpwstr>6LjxqBR5aqYukrNnBFBIVmqSkOGGvVnsWXH9knuuAf0TuS23LTgMR6xMm3zlRvgzZh9g7kGgDX6T2/3tuYrzwlsojnUkaN1ddM/ODNrUf/Kb7S4HzBBnidXhsAYwrRwd7PqRU8cE66kZKCDBq723eNH5thEH/ZfcAHBSadKrUI6zeWe5g7KgoZMX8o3h/6k80vYc4uF0S0GUWeDSPAGT5BFg0dMqhgK/mM9v2ymlHRONBTZwOkezxscU3Mpkryx</vt:lpwstr>
  </property>
  <property fmtid="{D5CDD505-2E9C-101B-9397-08002B2CF9AE}" pid="190" name="x1ye=79">
    <vt:lpwstr>LJewyA0zNvC9Uj5YqpUcwc9E/C89J3NoqaLNJB/RTxEHNdO1deJwnEjCR8rMTsEEBJHJUs+0kndJhTe3eun8cyghAxArePeivYUInsPejAXd9FDiNDBwjKLDg298oSUohndc1E1XM9b3UngbEZ1/9DfFgBV2M8b4ok8HOD9ukEfKrpdODsuUT95U0bkZVNpNxXCsmPWrpZRbOsRcAo7KmD7eqlfBoBfporNmv74jDlBPgTVjaaKuaybstW9ZcXx</vt:lpwstr>
  </property>
  <property fmtid="{D5CDD505-2E9C-101B-9397-08002B2CF9AE}" pid="191" name="x1ye=8">
    <vt:lpwstr>Gsc8qNfXddF0iCr7sCWLybnCuCuXMCp2nXIEu2Aw70uJ6bVszNR4TahREl6Y1dMAs+iY6xBuINHIUOd2p6k9qGxhlu9HKj3KHw+mVX3D0IdqdS/ivULNVQl2Pnp9FltQzzKzXKIb1bUF9b0DZYVH+sg5uYOF1j0gotCJ3sNAszuHZRPgfhL85idqEkv7+B42Zp6MjxHJsdJ5Tsmqw3j9gevJs3Dyhkr96mPluvPH9dCikpiocWH3Z+pz5+JEOE8</vt:lpwstr>
  </property>
  <property fmtid="{D5CDD505-2E9C-101B-9397-08002B2CF9AE}" pid="192" name="x1ye=80">
    <vt:lpwstr>p1J9bhKeztJmRETFQ0YGeaQzU6evykBe5OrrtSlTu9f3gyY22bhXO3f2xvfRJed6GUhGebR3kq/2UezdOhzopcGfEYZHgUympX291iXEX8kTLQY93xw1AW7H9ECGfs31TZ7mW33a9AmZKvGkemLqnOs08PtIsPLVyItkwuHT8zmbeGN+Ci72sy826bhXOePFftlqqtWa6/KsSvlaFLQsyplwUhdbmKXTvumSzHGXcJAoQXP1FtwG/wpgDMy7Tg1</vt:lpwstr>
  </property>
  <property fmtid="{D5CDD505-2E9C-101B-9397-08002B2CF9AE}" pid="193" name="x1ye=81">
    <vt:lpwstr>tHoAjR8TfhVzWpt4iIG72bVdxHfn6tLW/FfVNJ0B9i5p9RJK7EnIBCMbtN6AIPerCTRZgtIuZyo5Dhqp0LY+PbofBmjCJ3lRgcTP0cgSX+NaabgXvNL6d6TrntaaeR1mdrEzz3eKTOYHp/j4lBjveMcUkydAJFc9j+PUxWyIQb9qSikcHGgu0Vgy0QBeNhtPRcSRnrPIVUti8E0zJFYZkCe0fuLB54PBeV4dcdTNEbZGUbi+t62Nim1bB3w9ebG</vt:lpwstr>
  </property>
  <property fmtid="{D5CDD505-2E9C-101B-9397-08002B2CF9AE}" pid="194" name="x1ye=82">
    <vt:lpwstr>dTcb+eBBPazX6tV8miPlZtxs46xNALd7LfGuXa7+dT6z0Yt0IyZKtKVJ2z1aK+d+lYcNp0E7WpIuVZFnL8BX/qaNxXGoN5D2EJT5oaS53VdDwcaINY/gJaP5EPl3CnFgvLRVpI5pZVlDwYhu6LK3WucGy3I3pZZF0mU3JkJD2YHJV6khviOxhPtvmt3pEDiD7Az1k4/Gt9Bwf//C5D6KLr1/b52wIcifiuZT0MaVUiNGtRuCBxoigl6PUpmhSFF</vt:lpwstr>
  </property>
  <property fmtid="{D5CDD505-2E9C-101B-9397-08002B2CF9AE}" pid="195" name="x1ye=83">
    <vt:lpwstr>/pE4h/ETTVl3lliPskB054tjwof2mYUyosqRvEaMjPJisO0Bhq1mAHQRh2FGfB1RkFodYIYJ29I0ba0hLFX3Rd0xkF8fpQk0u6FuMZiyuV/Ikfzga/a0ZzO2YcsndzwIip11C7rIuNnF0lhmHCng0snvOvSaPlahug1TxuPjT5zXGTKY84IXMUeP96gh3MLSggp1UunlsRW7Hmk7Pwhq3A77j/umixCype6iXfQ9NAwGfSG6YBbxMBVzRu7Jlls</vt:lpwstr>
  </property>
  <property fmtid="{D5CDD505-2E9C-101B-9397-08002B2CF9AE}" pid="196" name="x1ye=84">
    <vt:lpwstr>rOrfxKy4WAdXE8bh83UMUpbbdv2dmeUl2IBtefRLU8UQ17rPO3rOM2IyiDwLpYlaqGPQt0nOAq0n9yu4tcKykQMb0LYSAkkZIIPpURVXVD+uWgjqDdBykV2Iu9w34uy2tcxDr1akJxZ0UkBhL+KDfkl/M8WehfM9ebvkES9Cupu1AFi/D91BdS0wAIL4B2XLmZHgQbvG1DJlBs2UA++jFfYXMXtUC/xMkF0D2XaB0WxH8+81VaOU74+8C237kdL</vt:lpwstr>
  </property>
  <property fmtid="{D5CDD505-2E9C-101B-9397-08002B2CF9AE}" pid="197" name="x1ye=85">
    <vt:lpwstr>8oD64iPQ3m4D7aeOIVGB5LBWL+esyEHxpnAt7pACsXj7KGvHpX8ROwx2OgZ7NrR5VI3wzSaaj5wXWvlXWIp0Y4YGvdbYTZRf0xHrZaPHq+TggAChsuJuyLfn76UYX4yXBZ96lm9mkalnCt86X6JNr/pp8nW6Aq0L4dgYM7ekQFFp3ZXhvEvwgUfgwl5PJM2CUsG54SJcUrYFWw98JJ0THykSAk+stA1jHz+KsEEfiNHjCXsfSYr5VHA36uQwXAP</vt:lpwstr>
  </property>
  <property fmtid="{D5CDD505-2E9C-101B-9397-08002B2CF9AE}" pid="198" name="x1ye=86">
    <vt:lpwstr>aplVqz1V7tvAhN5+KWhcEAkWue+5VSklCl/sOUuj4AtlejUm4iM+iQxZNrz6LTJhTmhOCFBYqc8NcXmhOfMKogbyqQLVZbnY3/GAG0S3egPlylfI/NjBVXzyx51ZcAU4EfhLfQs9rgklbIawzgM4ksIIJOZhukkEgfxo/hDtjCyKh8TkELPfoyOqFt6G6LXhOuwapG49fiMqJqUge0hQwg5dnup1IfXuwmRYwcjw9+WucPNv7eZ4Jt/WbNqpBKd</vt:lpwstr>
  </property>
  <property fmtid="{D5CDD505-2E9C-101B-9397-08002B2CF9AE}" pid="199" name="x1ye=87">
    <vt:lpwstr>ErEhdj8aVYYjGT+vv2XUE36YyJ6HItq+E3nZrPJA7Z70zd9ShyHWyrAOH0LzmMpDWpszjHZPgQJstI+9jRqWrplj7dNU047O5mrFpkVoiRZBQn9/N3b5WJM+IegU8QkYnUEjqI3m4i4/MgPa9qurXrBU5nJWkCr5AvzAq6qwAoxiqYfWQ/UdlZYTaGaljrqC/9470b2XrsQvZtxlVJAB1pDfJREt0jQI+wtH8y3XQXF7r0265kwEDfGoS6JMwaG</vt:lpwstr>
  </property>
  <property fmtid="{D5CDD505-2E9C-101B-9397-08002B2CF9AE}" pid="200" name="x1ye=88">
    <vt:lpwstr>nClkmFTIXPNVK2MMQOh60+jHOpXRIYT7QG8fwDvRVPnS1eiEDowvT8/89w75hfezJ09paEzhAUql+mlj1mp4gH1MFyVPG9ENLsdNIf3tbdHrQNPHtf+JYYBITqHvvpj/k+206ymMREWN+XxL7ip9P+YDyLkVaB934OE5S7maK2Y8lh+vPIzLsPG69B3ttWWCNkJsg0hEkFeEYKIrFsG9EfEfJDLr3X5MZnwfg2SddAUi7svQE/3mJchKjhHWh+v</vt:lpwstr>
  </property>
  <property fmtid="{D5CDD505-2E9C-101B-9397-08002B2CF9AE}" pid="201" name="x1ye=89">
    <vt:lpwstr>HE8G/e4DgStvo4J4jT87+Gh2W1DLSAzvhbkOS5uQC6SC34ZyQl46++HMIQL/IXzp9nwFFbRnPfhTajdSMfyhZiF8U/bEhq36bkUTUhIyRxla9+WwCb6iyHcrTqiDo6Ac5YI5rrpwnX7kMU1C6yNipD9ji3vrGdcygD5qJAUHUDQCC1kS/qBsF/HNWHGNW3KOW6PneP58b5pqG0et8FkFFvJtkxkh636B7429I8/mIiTniQLisk9lMB3EGGlJudy</vt:lpwstr>
  </property>
  <property fmtid="{D5CDD505-2E9C-101B-9397-08002B2CF9AE}" pid="202" name="x1ye=9">
    <vt:lpwstr>A9KZNOfeqU4agPjU6YcaKu0Wy7KobBhPWHT2npnR51XazkyFA2z6GyXj7p4SM2aDEJfgyvUckM3c9lo/6ENMbR/klAL2BGBb6xjuJLzVp1gLODedcCU12M+V7RD2C5lgmZiDR5rnHP95etcS3iYO9YRsC0r0xXm0TWTBcYOvVdr8A2NB9qH29t9MhI17qKIoj5nCtS/AvBhmFsliiSrY0g2tthyHX/Hp1zXt7j+lx1tuoWXWRoGK+ce9QfGyRCy</vt:lpwstr>
  </property>
  <property fmtid="{D5CDD505-2E9C-101B-9397-08002B2CF9AE}" pid="203" name="x1ye=90">
    <vt:lpwstr>EgWUNLYjuH23vzhlp+6Rwqh2Z8S2sv96tlGfN56kLsZ4FrQQQ6j+UUNGy1HUS9rpj68w3PJi1BjTVpxfnGvKwwhcA1Eua8EGxyc7Udbxce5LetM/rLisjNs33S9mYsE5HFQz/Hki02lwDMDmhL1XjJ2ezusdVGDCLFexr8pHkZe20wi2ItzynWOwnOGqARYMiTehnVF/0GI5hCIkBkiVEUTjD1QrTuwdvicGSv5hA6aLcKHr5f0WTVa4HUpQOuW</vt:lpwstr>
  </property>
  <property fmtid="{D5CDD505-2E9C-101B-9397-08002B2CF9AE}" pid="204" name="x1ye=91">
    <vt:lpwstr>tA2AYeKp7GqTkk+KOp4s5Uw/FSxR2CgnOm7MltRCkZwQmfe2/tp0vEoRmH/lhnXLYO8iJ2Rj6EXBdvOcU/ACNS3Z4lxGH9nFs9UBg+UhvSHfn7rw7ovbu4aVWUKt2+rX00J7qinNb1Jqv+sWiRXQb2kWFh5x9KR2gw5ZpBwLceF+YTp6Elfh2H2WC9k15fp9gkwGp6Cl68I0ge21gZS1jpYsMs4WQ8w58AsphYSgFg1CyL8Juq1PPlRqMsIV99Y</vt:lpwstr>
  </property>
  <property fmtid="{D5CDD505-2E9C-101B-9397-08002B2CF9AE}" pid="205" name="x1ye=92">
    <vt:lpwstr>iR0ubfnt6pqpBv6n/R2emMoL317QNvN6B01J1FsFhTOF2JHEm7jPrLeaCvHk9/JNK2xcsTmLeNn3X1Hd5eaGA/34Ro9uQfiaKQRRmaTiUAJ/XvOJEpwjPgQfP1cLKwSrkdt8KS0/lrr+ue12YNcOlFk1wOnIfZw7HssPCiPHk6qrJDQ7vTh8uNq+FCe67n1jW9bS769JLu84ZIVWpimAN4NDpmwiSOhtyjsmoukVbTZ46NHZf7/8Swv8LuQvWfq</vt:lpwstr>
  </property>
  <property fmtid="{D5CDD505-2E9C-101B-9397-08002B2CF9AE}" pid="206" name="x1ye=93">
    <vt:lpwstr>Qmke6bOWvaTzUlgZwZCNf89uSAPOjrN19ORM0DpyJIV5p7vKrBE0iCSKtLsH3V9DTvntliW4H96mm/ZwH+7Kg0nbJM1oLkPitsVdyiJtIBq2YA+anztw2qpW9LO1M6FllHx/ph1TVsMmcpqbHEQb/6txuuejBnRht34O2lWJaiW7o1HWZfePremH8k7YEs9swlXc4Ntqr8hnQTUfZO8jXpprYlq2iA8o9TMwhUGKl9/bkGgVpWrMKvubp2tR9fc</vt:lpwstr>
  </property>
  <property fmtid="{D5CDD505-2E9C-101B-9397-08002B2CF9AE}" pid="207" name="x1ye=94">
    <vt:lpwstr>M3ETf6EAIBezBKvpV+KhFZbze4eNbA83TS92CwxWbyoTMVJbVyMYhDjbdW7Dqo+v7ksKoBVxK1NcCeyrpfGMpjFJfHqhqjHCpflPtVklU1O0ygYFIeU4aooiVpiLjhg9uQG94fyhz2JpnNUO0tteInHoeQqj6q7KOQARJxwvJbMSFm618QnbYPfqnMvHNS3DxgpAsnQ8HHeb800eh2vQmyxBBh1JKiccbp3Lw9vSoA2659lcUnJYS3XPjSUEJ6A</vt:lpwstr>
  </property>
  <property fmtid="{D5CDD505-2E9C-101B-9397-08002B2CF9AE}" pid="208" name="x1ye=95">
    <vt:lpwstr>y8n/YOnObBv5AvmpBrzmd0vrVIEPhB74K1T+cL42FQwidRveKwORfeNBvgV3e+R45H+VrOjChzdZTBC7SW5bcpjlskECpIHVqrjzq3HePQ+NiV9HvozR2pjizkGUONDCHNcEtnXhX/oraBdr4BjWBNFJ9ZkOi6kTuM3uaRt8i4Dp3rqY5wEWrEhifAD6IeZjL/aHzpDPin6if36myax/jv0r+e1QQzWp4a9qLrJEghw/shZuogb1BWizpOanBtR</vt:lpwstr>
  </property>
  <property fmtid="{D5CDD505-2E9C-101B-9397-08002B2CF9AE}" pid="209" name="x1ye=96">
    <vt:lpwstr>NfAcJ3dY4TqK7XcvbTSKCnOm+fXKzojrBAoV3hr/SHe+pJPbhTk1rOpWfhuDO+kg9gMPUZclND1LxH9dTebBvWdU1fzK/IntVA2BeRIK7eGCt4a/F8as3sW8X0Q9GxBK+hZjnddfUuyT1gea2QIG2UeAplTRMq2qRFN5yZyQWJxlw+kIC8Veb8ZHg+Uoapo3Civ0OhwzGVyp9MpQULWQXUdCL04HhwLEvUa9YJYtABlyLZoP45458WhVStq5PbX</vt:lpwstr>
  </property>
  <property fmtid="{D5CDD505-2E9C-101B-9397-08002B2CF9AE}" pid="210" name="x1ye=97">
    <vt:lpwstr>5zSduGJEQra3v/ZNkbik+y/C1B/nL8PJzWUaDMhR0+Gn33BfP6NDqZgIfiLctM/TJyn4oe0omRb28uHVFSKOQThz7vQs2BvnmF0+XohTiFOP8qidaWljsd6H1DZ5Xq6guY6vTF5OYuQfNucCp2gsVqEuSKCOF16O2OHbh+PDaRlEjCvdSztf/jj8FwOTrh7z31hqDsPltoy3LfAGDPhvRfIy0tyrNaSod/ChEIxuSQX3Xtg4GlYUPHuzaNU/dnX</vt:lpwstr>
  </property>
  <property fmtid="{D5CDD505-2E9C-101B-9397-08002B2CF9AE}" pid="211" name="x1ye=98">
    <vt:lpwstr>jcF0pGRMMMmWDx1ensSAL3AyyLY/5Gt5M4liOdPnImfqYf1m//HplRVH62RnG08VaFc9UzMxvmfpY1o0vKCd0fzESO83le5zb9FUOTOHG+QGgtFJ+F8mNW31z3mbbydSlcPCWlvr2HseworD8pEuD9BnKHxzqYIfqfXyyDK3ZlVirvoGjdfnjnDwI/A3uoZ0xX1OIZKCblV6XAT0taGEuNnl0JKuRv8rOEsh7Rv5wytF9+RM25l++DIFoFY7shj</vt:lpwstr>
  </property>
  <property fmtid="{D5CDD505-2E9C-101B-9397-08002B2CF9AE}" pid="212" name="x1ye=99">
    <vt:lpwstr>7MKDXEgpCkEiTaQ1BebOYpQhk3gOEHP3BNxPzGwCAFl+Lymwf+IjVPhWIMboX/Nnrj2ortgvkdlazI3jhm1NqkLGHP/DrwDOvkXQRJXTkH2qxH97zB09CGBkzV84Q4Rjanv4ciwrfjcgUILAQXeMP8jEWwpxDip2OrxizoQsGLAyP0Ul0YNSTbYQHgHr3TYGp35psMJAisAmq/kSe+EwMaU5oVagEpCU3Cz9tZvmn4fuSU91VKEHay/BAm2f7/G</vt:lpwstr>
  </property>
</Properties>
</file>