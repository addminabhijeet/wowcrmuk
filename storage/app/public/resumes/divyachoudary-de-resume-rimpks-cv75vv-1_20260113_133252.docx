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76107C8" w14:textId="534CACA4" w:rsidR="0082427E" w:rsidRPr="00B96463" w:rsidRDefault="007D3A27" w:rsidP="00B32087">
      <w:pPr>
        <w:pStyle w:val="divonlyName"/>
        <w:pBdr>
          <w:top w:val="single" w:sz="8" w:space="0" w:color="000000"/>
          <w:bottom w:val="none" w:sz="0" w:space="1" w:color="auto"/>
        </w:pBdr>
        <w:spacing w:after="200" w:line="276" w:lineRule="auto"/>
        <w:rPr>
          <w:b/>
          <w:bCs/>
          <w:smallCaps/>
          <w:color w:val="000000"/>
          <w:sz w:val="28"/>
          <w:szCs w:val="28"/>
        </w:rPr>
      </w:pPr>
      <w:r>
        <w:rPr>
          <w:rStyle w:val="span"/>
          <w:b/>
          <w:bCs/>
          <w:smallCaps/>
          <w:color w:val="000000"/>
          <w:sz w:val="28"/>
          <w:szCs w:val="28"/>
        </w:rPr>
        <w:t xml:space="preserve">                                                                          </w:t>
      </w:r>
      <w:r w:rsidR="00F8783A">
        <w:rPr>
          <w:rStyle w:val="span"/>
          <w:b/>
          <w:bCs/>
          <w:smallCaps/>
          <w:color w:val="000000"/>
          <w:sz w:val="28"/>
          <w:szCs w:val="28"/>
        </w:rPr>
        <w:t>Divya Machavarapu</w:t>
      </w:r>
    </w:p>
    <w:p w14:paraId="20745A47" w14:textId="77777777" w:rsidR="0082427E" w:rsidRDefault="00C8324C" w:rsidP="007722C8">
      <w:pPr>
        <w:pStyle w:val="divdocumentdivlowerborderupper"/>
        <w:spacing w:after="10" w:line="276" w:lineRule="auto"/>
      </w:pPr>
      <w:r>
        <w:t> </w:t>
      </w:r>
    </w:p>
    <w:p w14:paraId="2AB8085F" w14:textId="77777777" w:rsidR="0082427E" w:rsidRDefault="00C8324C" w:rsidP="007722C8">
      <w:pPr>
        <w:pStyle w:val="divdocumentdivlowerborder"/>
        <w:spacing w:line="276" w:lineRule="auto"/>
      </w:pPr>
      <w:r>
        <w:t> </w:t>
      </w:r>
    </w:p>
    <w:p w14:paraId="7125EF4A" w14:textId="77777777" w:rsidR="0082427E" w:rsidRDefault="00C8324C" w:rsidP="007722C8">
      <w:pPr>
        <w:pStyle w:val="div"/>
        <w:spacing w:line="276" w:lineRule="auto"/>
        <w:rPr>
          <w:sz w:val="0"/>
          <w:szCs w:val="0"/>
        </w:rPr>
      </w:pPr>
      <w:r>
        <w:rPr>
          <w:sz w:val="0"/>
          <w:szCs w:val="0"/>
        </w:rPr>
        <w:t> </w:t>
      </w:r>
    </w:p>
    <w:p w14:paraId="439DD744" w14:textId="6F3CDFD4" w:rsidR="00E12F9C" w:rsidRPr="00C955AB" w:rsidRDefault="00C8324C" w:rsidP="00E12F9C">
      <w:pPr>
        <w:spacing w:before="140" w:line="276" w:lineRule="auto"/>
        <w:jc w:val="center"/>
        <w:textAlignment w:val="auto"/>
        <w:rPr>
          <w:rStyle w:val="documentbullet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55AB">
        <w:rPr>
          <w:rStyle w:val="span"/>
          <w:vanish/>
          <w:color w:val="8064A2" w:themeColor="accent4"/>
          <w:sz w:val="22"/>
          <w:szCs w:val="22"/>
        </w:rPr>
        <w:t> </w:t>
      </w:r>
      <w:r w:rsidR="00F8783A" w:rsidRPr="00C955AB">
        <w:rPr>
          <w:rStyle w:val="span"/>
          <w:color w:val="8064A2" w:themeColor="accent4"/>
          <w:sz w:val="22"/>
          <w:szCs w:val="22"/>
        </w:rPr>
        <w:t>Irving, TX</w:t>
      </w:r>
      <w:r w:rsidRPr="00C955AB">
        <w:rPr>
          <w:rStyle w:val="divdocumentdivaddressli"/>
          <w:color w:val="8064A2" w:themeColor="accent4"/>
          <w:sz w:val="22"/>
          <w:szCs w:val="22"/>
        </w:rPr>
        <w:t xml:space="preserve"> </w:t>
      </w:r>
      <w:r w:rsidRPr="00C955AB">
        <w:rPr>
          <w:rStyle w:val="documentbullet"/>
          <w:rFonts w:ascii="Segoe UI Symbol" w:hAnsi="Segoe UI Symbol" w:cs="Segoe UI Symbol"/>
          <w:sz w:val="22"/>
          <w:szCs w:val="22"/>
        </w:rPr>
        <w:t>♦</w:t>
      </w:r>
      <w:r w:rsidRPr="00C955AB">
        <w:rPr>
          <w:rStyle w:val="divdocumentdivaddressli"/>
          <w:sz w:val="22"/>
          <w:szCs w:val="22"/>
        </w:rPr>
        <w:t> </w:t>
      </w:r>
      <w:r w:rsidR="004E2288" w:rsidRPr="00C955AB">
        <w:rPr>
          <w:rStyle w:val="span"/>
          <w:color w:val="8064A2" w:themeColor="accent4"/>
          <w:sz w:val="22"/>
          <w:szCs w:val="22"/>
        </w:rPr>
        <w:t>9</w:t>
      </w:r>
      <w:r w:rsidR="00F8783A" w:rsidRPr="00C955AB">
        <w:rPr>
          <w:rStyle w:val="span"/>
          <w:color w:val="8064A2" w:themeColor="accent4"/>
          <w:sz w:val="22"/>
          <w:szCs w:val="22"/>
        </w:rPr>
        <w:t>134050027</w:t>
      </w:r>
      <w:r w:rsidRPr="00C955AB">
        <w:rPr>
          <w:rStyle w:val="divdocumentdivaddressli"/>
          <w:sz w:val="22"/>
          <w:szCs w:val="22"/>
        </w:rPr>
        <w:t xml:space="preserve"> </w:t>
      </w:r>
      <w:r w:rsidRPr="00C955AB">
        <w:rPr>
          <w:rStyle w:val="documentbullet"/>
          <w:rFonts w:ascii="Segoe UI Symbol" w:hAnsi="Segoe UI Symbol" w:cs="Segoe UI Symbol"/>
          <w:sz w:val="22"/>
          <w:szCs w:val="22"/>
        </w:rPr>
        <w:t>♦</w:t>
      </w:r>
      <w:r w:rsidRPr="00C955AB">
        <w:rPr>
          <w:rStyle w:val="divdocumentdivaddressli"/>
          <w:sz w:val="22"/>
          <w:szCs w:val="22"/>
        </w:rPr>
        <w:t> </w:t>
      </w:r>
      <w:r w:rsidR="00F8783A" w:rsidRPr="00C955AB">
        <w:rPr>
          <w:rStyle w:val="span"/>
          <w:color w:val="8064A2" w:themeColor="accent4"/>
          <w:sz w:val="22"/>
          <w:szCs w:val="22"/>
        </w:rPr>
        <w:t>divyachoudarym9@gmail.com</w:t>
      </w:r>
      <w:r w:rsidR="00D36905" w:rsidRPr="00C955AB">
        <w:rPr>
          <w:rStyle w:val="divdocumentdivaddressli"/>
          <w:color w:val="8064A2" w:themeColor="accent4"/>
          <w:sz w:val="22"/>
          <w:szCs w:val="22"/>
        </w:rPr>
        <w:t xml:space="preserve"> </w:t>
      </w:r>
      <w:r w:rsidR="00D36905" w:rsidRPr="00C955AB">
        <w:rPr>
          <w:rFonts w:ascii="Segoe UI Symbol" w:hAnsi="Segoe UI Symbol" w:cs="Segoe UI Symbol"/>
          <w:color w:val="000000" w:themeColor="text1"/>
          <w:sz w:val="22"/>
          <w:szCs w:val="22"/>
        </w:rPr>
        <w:t>♦</w:t>
      </w:r>
      <w:r w:rsidR="00B04363" w:rsidRPr="00C955AB">
        <w:rPr>
          <w:rStyle w:val="documentbullet"/>
          <w:color w:val="000000" w:themeColor="text1"/>
          <w:sz w:val="22"/>
          <w:szCs w:val="22"/>
        </w:rPr>
        <w:t xml:space="preserve"> </w:t>
      </w:r>
      <w:hyperlink r:id="rId7" w:history="1">
        <w:r w:rsidR="00C955AB" w:rsidRPr="00C955AB">
          <w:rPr>
            <w:rStyle w:val="Hyperlink"/>
            <w:color w:val="8064A2" w:themeColor="accent4"/>
            <w:sz w:val="22"/>
            <w:szCs w:val="22"/>
          </w:rPr>
          <w:t>LinkedIn</w:t>
        </w:r>
      </w:hyperlink>
    </w:p>
    <w:p w14:paraId="3DF7B45B" w14:textId="30C2C51A" w:rsidR="00BA039D" w:rsidRDefault="002339DA" w:rsidP="00D736CC">
      <w:pPr>
        <w:spacing w:before="140" w:line="276" w:lineRule="auto"/>
        <w:textAlignment w:val="auto"/>
        <w:rPr>
          <w:rStyle w:val="divdocumentdivsectiontitle"/>
          <w:smallCaps/>
          <w:sz w:val="22"/>
          <w:szCs w:val="22"/>
          <w:shd w:val="clear" w:color="auto" w:fill="FFFFFF"/>
        </w:rPr>
      </w:pPr>
      <w:r>
        <w:rPr>
          <w:rStyle w:val="divdocumentdivsectiontitle"/>
          <w:smallCaps/>
          <w:shd w:val="clear" w:color="auto" w:fill="FFFFFF"/>
        </w:rPr>
        <w:t xml:space="preserve">---------------------------------------- </w:t>
      </w:r>
      <w:r>
        <w:rPr>
          <w:rStyle w:val="divdocumentdivsectiontitle"/>
          <w:smallCaps/>
          <w:sz w:val="22"/>
          <w:szCs w:val="22"/>
          <w:shd w:val="clear" w:color="auto" w:fill="FFFFFF"/>
        </w:rPr>
        <w:t xml:space="preserve">    Professional </w:t>
      </w:r>
      <w:r w:rsidR="00F8783A">
        <w:rPr>
          <w:rStyle w:val="divdocumentdivsectiontitle"/>
          <w:smallCaps/>
          <w:sz w:val="22"/>
          <w:szCs w:val="22"/>
          <w:shd w:val="clear" w:color="auto" w:fill="FFFFFF"/>
        </w:rPr>
        <w:t xml:space="preserve">Summary </w:t>
      </w:r>
      <w:r w:rsidR="00D36905" w:rsidRPr="003C5B9D">
        <w:rPr>
          <w:rStyle w:val="divdocumentdivsectiontitle"/>
          <w:smallCaps/>
          <w:sz w:val="22"/>
          <w:szCs w:val="22"/>
          <w:shd w:val="clear" w:color="auto" w:fill="FFFFFF"/>
        </w:rPr>
        <w:t xml:space="preserve"> </w:t>
      </w:r>
      <w:r>
        <w:rPr>
          <w:rStyle w:val="divdocumentdivsectiontitle"/>
          <w:smallCaps/>
          <w:sz w:val="22"/>
          <w:szCs w:val="22"/>
          <w:shd w:val="clear" w:color="auto" w:fill="FFFFFF"/>
        </w:rPr>
        <w:t xml:space="preserve">  </w:t>
      </w:r>
      <w:r w:rsidR="00F80204">
        <w:rPr>
          <w:rStyle w:val="divdocumentdivsectiontitle"/>
          <w:smallCaps/>
          <w:sz w:val="22"/>
          <w:szCs w:val="22"/>
          <w:shd w:val="clear" w:color="auto" w:fill="FFFFFF"/>
        </w:rPr>
        <w:t>-------------------------------------------------------</w:t>
      </w:r>
    </w:p>
    <w:p w14:paraId="631FE889" w14:textId="371E075B" w:rsidR="001A5239" w:rsidRPr="007771DB" w:rsidRDefault="00660CA0" w:rsidP="00D736CC">
      <w:pPr>
        <w:spacing w:before="140" w:line="276" w:lineRule="auto"/>
        <w:textAlignment w:val="auto"/>
        <w:rPr>
          <w:smallCaps/>
          <w:color w:val="000000"/>
          <w:sz w:val="22"/>
          <w:szCs w:val="22"/>
          <w:shd w:val="clear" w:color="auto" w:fill="FFFFFF"/>
        </w:rPr>
      </w:pPr>
      <w:r>
        <w:rPr>
          <w:sz w:val="22"/>
          <w:szCs w:val="22"/>
        </w:rPr>
        <w:t xml:space="preserve">Accomplished </w:t>
      </w:r>
      <w:r w:rsidRPr="00660CA0">
        <w:rPr>
          <w:sz w:val="22"/>
          <w:szCs w:val="22"/>
        </w:rPr>
        <w:t xml:space="preserve">Data Engineer with a </w:t>
      </w:r>
      <w:r w:rsidR="003B76AE">
        <w:rPr>
          <w:sz w:val="22"/>
          <w:szCs w:val="22"/>
        </w:rPr>
        <w:t>master’s degree in computer science</w:t>
      </w:r>
      <w:r w:rsidRPr="00660CA0">
        <w:rPr>
          <w:sz w:val="22"/>
          <w:szCs w:val="22"/>
        </w:rPr>
        <w:t xml:space="preserve"> and 5 years of expertise in scalable data solutions, pipeline building, ETL</w:t>
      </w:r>
      <w:r>
        <w:rPr>
          <w:sz w:val="22"/>
          <w:szCs w:val="22"/>
        </w:rPr>
        <w:t>, O</w:t>
      </w:r>
      <w:r w:rsidRPr="00660CA0">
        <w:rPr>
          <w:sz w:val="22"/>
          <w:szCs w:val="22"/>
        </w:rPr>
        <w:t>ptimization</w:t>
      </w:r>
      <w:r>
        <w:rPr>
          <w:sz w:val="22"/>
          <w:szCs w:val="22"/>
        </w:rPr>
        <w:t xml:space="preserve">, </w:t>
      </w:r>
      <w:r w:rsidRPr="00660CA0">
        <w:rPr>
          <w:sz w:val="22"/>
          <w:szCs w:val="22"/>
        </w:rPr>
        <w:t>Snowflake</w:t>
      </w:r>
      <w:r>
        <w:rPr>
          <w:sz w:val="22"/>
          <w:szCs w:val="22"/>
        </w:rPr>
        <w:t>, AWS, AZURE, and GCP</w:t>
      </w:r>
      <w:r w:rsidRPr="00660CA0">
        <w:rPr>
          <w:sz w:val="22"/>
          <w:szCs w:val="22"/>
        </w:rPr>
        <w:t>. Proficient in Python (PySpark), Spark-SQL, JavaScript, and SQL. Skilled in real-time data ingestion with Kafka, Data Modeling, Warehousing, and Monitoring. Hands-on in Big Data Analytics and cloud migration.</w:t>
      </w:r>
      <w:r>
        <w:rPr>
          <w:rStyle w:val="divdocumentdivsectiontitle"/>
          <w:smallCaps/>
          <w:sz w:val="22"/>
          <w:szCs w:val="22"/>
          <w:shd w:val="clear" w:color="auto" w:fill="FFFFFF"/>
        </w:rPr>
        <w:t xml:space="preserve"> </w:t>
      </w:r>
      <w:r w:rsidR="00D736CC" w:rsidRPr="00660CA0">
        <w:rPr>
          <w:color w:val="0D0D0D"/>
          <w:sz w:val="22"/>
          <w:szCs w:val="22"/>
          <w:shd w:val="clear" w:color="auto" w:fill="FFFFFF"/>
        </w:rPr>
        <w:t>Willing to take on any task to support the team and help the business succeed. Adapts quickly to new needs policies.</w:t>
      </w:r>
    </w:p>
    <w:p w14:paraId="67EDDD7D" w14:textId="48249410" w:rsidR="004916EB" w:rsidRDefault="00F80204" w:rsidP="001A5239">
      <w:pPr>
        <w:spacing w:before="140" w:line="276" w:lineRule="auto"/>
        <w:textAlignment w:val="auto"/>
        <w:rPr>
          <w:rStyle w:val="divdocumentdivsectiontitle"/>
          <w:smallCaps/>
          <w:sz w:val="22"/>
          <w:szCs w:val="22"/>
          <w:shd w:val="clear" w:color="auto" w:fill="FFFFFF"/>
        </w:rPr>
      </w:pPr>
      <w:r>
        <w:rPr>
          <w:rStyle w:val="divdocumentdivsectiontitle"/>
          <w:smallCaps/>
          <w:shd w:val="clear" w:color="auto" w:fill="FFFFFF"/>
        </w:rPr>
        <w:t>------------------------------------------</w:t>
      </w:r>
      <w:r w:rsidR="00D510D3">
        <w:rPr>
          <w:rStyle w:val="divdocumentdivsectiontitle"/>
          <w:smallCaps/>
          <w:shd w:val="clear" w:color="auto" w:fill="FFFFFF"/>
        </w:rPr>
        <w:t xml:space="preserve">    </w:t>
      </w:r>
      <w:r w:rsidR="00D510D3" w:rsidRPr="00D510D3">
        <w:rPr>
          <w:rStyle w:val="divdocumentdivsectiontitle"/>
          <w:smallCaps/>
          <w:sz w:val="22"/>
          <w:szCs w:val="22"/>
          <w:shd w:val="clear" w:color="auto" w:fill="FFFFFF"/>
        </w:rPr>
        <w:t>Professional Skills</w:t>
      </w:r>
      <w:r w:rsidR="00D510D3">
        <w:rPr>
          <w:rStyle w:val="divdocumentdivsectiontitle"/>
          <w:smallCaps/>
          <w:sz w:val="22"/>
          <w:szCs w:val="22"/>
          <w:shd w:val="clear" w:color="auto" w:fill="FFFFFF"/>
        </w:rPr>
        <w:t xml:space="preserve">        </w:t>
      </w:r>
      <w:r>
        <w:rPr>
          <w:rStyle w:val="divdocumentdivsectiontitle"/>
          <w:smallCaps/>
          <w:sz w:val="22"/>
          <w:szCs w:val="22"/>
          <w:shd w:val="clear" w:color="auto" w:fill="FFFFFF"/>
        </w:rPr>
        <w:t>---------------------------------------------------------</w:t>
      </w:r>
    </w:p>
    <w:p w14:paraId="699FA939" w14:textId="77777777" w:rsidR="0082427E" w:rsidRDefault="00C8324C" w:rsidP="007722C8">
      <w:pPr>
        <w:pStyle w:val="divdocumentulli"/>
        <w:numPr>
          <w:ilvl w:val="0"/>
          <w:numId w:val="3"/>
        </w:numPr>
        <w:spacing w:line="276" w:lineRule="auto"/>
        <w:ind w:left="460" w:hanging="192"/>
        <w:rPr>
          <w:vanish/>
          <w:sz w:val="20"/>
          <w:szCs w:val="20"/>
        </w:rPr>
      </w:pPr>
      <w:r>
        <w:rPr>
          <w:rStyle w:val="Strong1"/>
          <w:b/>
          <w:bCs/>
          <w:vanish/>
          <w:sz w:val="20"/>
          <w:szCs w:val="20"/>
        </w:rPr>
        <w:t xml:space="preserve">Big Data Technologies: </w:t>
      </w:r>
      <w:r>
        <w:rPr>
          <w:vanish/>
          <w:sz w:val="20"/>
          <w:szCs w:val="20"/>
        </w:rPr>
        <w:t>Hadoop, MapReduce, HDFS, Sqoop, Hive, HBase, Oozie, Flume, NiFi, Kafka, Yarn, Apache Spark</w:t>
      </w:r>
    </w:p>
    <w:p w14:paraId="2D2BDE61" w14:textId="77777777" w:rsidR="0082427E" w:rsidRDefault="00C8324C" w:rsidP="007722C8">
      <w:pPr>
        <w:pStyle w:val="divdocumentulli"/>
        <w:numPr>
          <w:ilvl w:val="0"/>
          <w:numId w:val="3"/>
        </w:numPr>
        <w:spacing w:line="276" w:lineRule="auto"/>
        <w:ind w:left="460" w:hanging="192"/>
        <w:rPr>
          <w:vanish/>
          <w:sz w:val="20"/>
          <w:szCs w:val="20"/>
        </w:rPr>
      </w:pPr>
      <w:r>
        <w:rPr>
          <w:rStyle w:val="Strong1"/>
          <w:b/>
          <w:bCs/>
          <w:vanish/>
          <w:sz w:val="20"/>
          <w:szCs w:val="20"/>
        </w:rPr>
        <w:t xml:space="preserve">Databases: </w:t>
      </w:r>
      <w:r>
        <w:rPr>
          <w:vanish/>
          <w:sz w:val="20"/>
          <w:szCs w:val="20"/>
        </w:rPr>
        <w:t>Oracle, MySQL, SQL Server, MongoDB, Cassandra, DynamoDB, PostgreSQL.</w:t>
      </w:r>
    </w:p>
    <w:p w14:paraId="06FEED95" w14:textId="77777777" w:rsidR="0082427E" w:rsidRDefault="00C8324C" w:rsidP="007722C8">
      <w:pPr>
        <w:pStyle w:val="divdocumentulli"/>
        <w:numPr>
          <w:ilvl w:val="0"/>
          <w:numId w:val="3"/>
        </w:numPr>
        <w:spacing w:line="276" w:lineRule="auto"/>
        <w:ind w:left="460" w:hanging="192"/>
        <w:rPr>
          <w:vanish/>
          <w:sz w:val="20"/>
          <w:szCs w:val="20"/>
        </w:rPr>
      </w:pPr>
      <w:r>
        <w:rPr>
          <w:rStyle w:val="Strong1"/>
          <w:b/>
          <w:bCs/>
          <w:vanish/>
          <w:sz w:val="20"/>
          <w:szCs w:val="20"/>
        </w:rPr>
        <w:t xml:space="preserve">Programming: </w:t>
      </w:r>
      <w:r>
        <w:rPr>
          <w:vanish/>
          <w:sz w:val="20"/>
          <w:szCs w:val="20"/>
        </w:rPr>
        <w:t>Python, PySpark, Scala, Java, SQL.</w:t>
      </w:r>
    </w:p>
    <w:p w14:paraId="7CED2566" w14:textId="77777777" w:rsidR="0082427E" w:rsidRDefault="00C8324C" w:rsidP="007722C8">
      <w:pPr>
        <w:pStyle w:val="divdocumentulli"/>
        <w:numPr>
          <w:ilvl w:val="0"/>
          <w:numId w:val="3"/>
        </w:numPr>
        <w:spacing w:line="276" w:lineRule="auto"/>
        <w:ind w:left="460" w:hanging="192"/>
        <w:rPr>
          <w:vanish/>
          <w:sz w:val="20"/>
          <w:szCs w:val="20"/>
        </w:rPr>
      </w:pPr>
      <w:r>
        <w:rPr>
          <w:rStyle w:val="Strong1"/>
          <w:b/>
          <w:bCs/>
          <w:vanish/>
          <w:sz w:val="20"/>
          <w:szCs w:val="20"/>
        </w:rPr>
        <w:t xml:space="preserve">Cloud Technologies: </w:t>
      </w:r>
      <w:r>
        <w:rPr>
          <w:vanish/>
          <w:sz w:val="20"/>
          <w:szCs w:val="20"/>
        </w:rPr>
        <w:t>AWS, GCP &amp; Microsoft Azure.</w:t>
      </w:r>
    </w:p>
    <w:p w14:paraId="30C0A3B4" w14:textId="77777777" w:rsidR="0082427E" w:rsidRDefault="00C8324C" w:rsidP="007722C8">
      <w:pPr>
        <w:pStyle w:val="divdocumentulli"/>
        <w:numPr>
          <w:ilvl w:val="0"/>
          <w:numId w:val="4"/>
        </w:numPr>
        <w:spacing w:line="276" w:lineRule="auto"/>
        <w:ind w:left="460" w:hanging="192"/>
        <w:rPr>
          <w:vanish/>
          <w:sz w:val="20"/>
          <w:szCs w:val="20"/>
        </w:rPr>
      </w:pPr>
      <w:r>
        <w:rPr>
          <w:rStyle w:val="Strong1"/>
          <w:b/>
          <w:bCs/>
          <w:vanish/>
          <w:sz w:val="20"/>
          <w:szCs w:val="20"/>
        </w:rPr>
        <w:t>Tools:</w:t>
      </w:r>
      <w:r>
        <w:rPr>
          <w:vanish/>
          <w:sz w:val="20"/>
          <w:szCs w:val="20"/>
        </w:rPr>
        <w:t xml:space="preserve"> PyCharm, Eclipse, Visual Studio, SQL*Plus, SQL Developer.</w:t>
      </w:r>
    </w:p>
    <w:p w14:paraId="69550EB9" w14:textId="77777777" w:rsidR="0082427E" w:rsidRDefault="00C8324C" w:rsidP="007722C8">
      <w:pPr>
        <w:pStyle w:val="divdocumentulli"/>
        <w:numPr>
          <w:ilvl w:val="0"/>
          <w:numId w:val="4"/>
        </w:numPr>
        <w:spacing w:line="276" w:lineRule="auto"/>
        <w:ind w:left="460" w:hanging="192"/>
        <w:rPr>
          <w:vanish/>
          <w:sz w:val="20"/>
          <w:szCs w:val="20"/>
        </w:rPr>
      </w:pPr>
      <w:r>
        <w:rPr>
          <w:rStyle w:val="Strong1"/>
          <w:b/>
          <w:bCs/>
          <w:vanish/>
          <w:sz w:val="20"/>
          <w:szCs w:val="20"/>
        </w:rPr>
        <w:t xml:space="preserve">Monitoring Tool: </w:t>
      </w:r>
      <w:r>
        <w:rPr>
          <w:vanish/>
          <w:sz w:val="20"/>
          <w:szCs w:val="20"/>
        </w:rPr>
        <w:t>Apache Airflow</w:t>
      </w:r>
    </w:p>
    <w:p w14:paraId="7F22C358" w14:textId="77777777" w:rsidR="0082427E" w:rsidRDefault="00C8324C" w:rsidP="007722C8">
      <w:pPr>
        <w:pStyle w:val="divdocumentulli"/>
        <w:numPr>
          <w:ilvl w:val="0"/>
          <w:numId w:val="4"/>
        </w:numPr>
        <w:spacing w:line="276" w:lineRule="auto"/>
        <w:ind w:left="460" w:hanging="192"/>
        <w:rPr>
          <w:vanish/>
          <w:sz w:val="20"/>
          <w:szCs w:val="20"/>
        </w:rPr>
      </w:pPr>
      <w:r>
        <w:rPr>
          <w:rStyle w:val="Strong1"/>
          <w:b/>
          <w:bCs/>
          <w:vanish/>
          <w:sz w:val="20"/>
          <w:szCs w:val="20"/>
        </w:rPr>
        <w:t xml:space="preserve">Visualization/ Reporting: </w:t>
      </w:r>
      <w:r>
        <w:rPr>
          <w:vanish/>
          <w:sz w:val="20"/>
          <w:szCs w:val="20"/>
        </w:rPr>
        <w:t>Tableau, and Power BI</w:t>
      </w:r>
    </w:p>
    <w:p w14:paraId="61AAE10B" w14:textId="77777777" w:rsidR="00D736CC" w:rsidRPr="001A5239" w:rsidRDefault="00D736CC" w:rsidP="00D736CC">
      <w:pPr>
        <w:spacing w:before="140" w:line="276" w:lineRule="auto"/>
        <w:textAlignment w:val="auto"/>
        <w:rPr>
          <w:color w:val="0000FF" w:themeColor="hyperlink"/>
          <w:sz w:val="18"/>
          <w:szCs w:val="18"/>
          <w:u w:val="single"/>
        </w:rPr>
      </w:pPr>
    </w:p>
    <w:tbl>
      <w:tblPr>
        <w:tblStyle w:val="divdocumenttable"/>
        <w:tblW w:w="10816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408"/>
        <w:gridCol w:w="5408"/>
      </w:tblGrid>
      <w:tr w:rsidR="00D736CC" w14:paraId="37E6BC28" w14:textId="77777777" w:rsidTr="0064419B">
        <w:trPr>
          <w:trHeight w:val="1975"/>
        </w:trPr>
        <w:tc>
          <w:tcPr>
            <w:tcW w:w="5408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884A2B" w14:textId="77777777" w:rsidR="00D736CC" w:rsidRPr="00AA53F6" w:rsidRDefault="00D736CC" w:rsidP="0064419B">
            <w:pPr>
              <w:pStyle w:val="divdocumentulli"/>
              <w:numPr>
                <w:ilvl w:val="0"/>
                <w:numId w:val="1"/>
              </w:numPr>
              <w:spacing w:line="276" w:lineRule="auto"/>
              <w:ind w:left="460" w:hanging="192"/>
              <w:rPr>
                <w:sz w:val="20"/>
                <w:szCs w:val="20"/>
              </w:rPr>
            </w:pPr>
            <w:r w:rsidRPr="00AA53F6">
              <w:rPr>
                <w:rStyle w:val="Strong1"/>
                <w:b/>
                <w:bCs/>
                <w:sz w:val="20"/>
                <w:szCs w:val="20"/>
              </w:rPr>
              <w:t xml:space="preserve">Big Data Technologies: </w:t>
            </w:r>
            <w:r w:rsidRPr="00AA53F6">
              <w:rPr>
                <w:sz w:val="20"/>
                <w:szCs w:val="20"/>
              </w:rPr>
              <w:t>Hadoop, MapReduce, HDFS, Sqoop, Hive, HBase, Oozie, Flume,</w:t>
            </w:r>
            <w:r>
              <w:rPr>
                <w:sz w:val="20"/>
                <w:szCs w:val="20"/>
              </w:rPr>
              <w:t xml:space="preserve"> Nifi, </w:t>
            </w:r>
            <w:r w:rsidRPr="00AA53F6">
              <w:rPr>
                <w:sz w:val="20"/>
                <w:szCs w:val="20"/>
              </w:rPr>
              <w:t>Kafka, Yarn, Apache Spark</w:t>
            </w:r>
          </w:p>
          <w:p w14:paraId="4E925865" w14:textId="77777777" w:rsidR="00D736CC" w:rsidRPr="00AA53F6" w:rsidRDefault="00D736CC" w:rsidP="0064419B">
            <w:pPr>
              <w:pStyle w:val="divdocumentulli"/>
              <w:numPr>
                <w:ilvl w:val="0"/>
                <w:numId w:val="1"/>
              </w:numPr>
              <w:spacing w:line="276" w:lineRule="auto"/>
              <w:ind w:left="460" w:hanging="192"/>
              <w:rPr>
                <w:sz w:val="20"/>
                <w:szCs w:val="20"/>
              </w:rPr>
            </w:pPr>
            <w:r w:rsidRPr="00AA53F6">
              <w:rPr>
                <w:rStyle w:val="Strong1"/>
                <w:b/>
                <w:bCs/>
                <w:sz w:val="20"/>
                <w:szCs w:val="20"/>
              </w:rPr>
              <w:t xml:space="preserve">Databases: </w:t>
            </w:r>
            <w:r w:rsidRPr="00AA53F6">
              <w:rPr>
                <w:sz w:val="20"/>
                <w:szCs w:val="20"/>
              </w:rPr>
              <w:t>Oracle,</w:t>
            </w:r>
            <w:r>
              <w:rPr>
                <w:sz w:val="20"/>
                <w:szCs w:val="20"/>
              </w:rPr>
              <w:t xml:space="preserve"> DB2, </w:t>
            </w:r>
            <w:r w:rsidRPr="00AA53F6">
              <w:rPr>
                <w:sz w:val="20"/>
                <w:szCs w:val="20"/>
              </w:rPr>
              <w:t>MySQL, SQL Server, MongoDB, Cassandra, DynamoDB, PostgreSQL.</w:t>
            </w:r>
          </w:p>
          <w:p w14:paraId="5F55EF6F" w14:textId="77777777" w:rsidR="00D736CC" w:rsidRPr="00AA53F6" w:rsidRDefault="00D736CC" w:rsidP="0064419B">
            <w:pPr>
              <w:pStyle w:val="divdocumentulli"/>
              <w:numPr>
                <w:ilvl w:val="0"/>
                <w:numId w:val="1"/>
              </w:numPr>
              <w:spacing w:line="276" w:lineRule="auto"/>
              <w:ind w:left="460" w:hanging="192"/>
              <w:rPr>
                <w:sz w:val="20"/>
                <w:szCs w:val="20"/>
              </w:rPr>
            </w:pPr>
            <w:r w:rsidRPr="00AA53F6">
              <w:rPr>
                <w:rStyle w:val="Strong1"/>
                <w:b/>
                <w:bCs/>
                <w:sz w:val="20"/>
                <w:szCs w:val="20"/>
              </w:rPr>
              <w:t xml:space="preserve">Programming: </w:t>
            </w:r>
            <w:r w:rsidRPr="00AA53F6">
              <w:rPr>
                <w:sz w:val="20"/>
                <w:szCs w:val="20"/>
              </w:rPr>
              <w:t>Python, PySpark, Scala, Java, SQL.</w:t>
            </w:r>
          </w:p>
          <w:p w14:paraId="7ECF5FDE" w14:textId="77777777" w:rsidR="00D736CC" w:rsidRDefault="00D736CC" w:rsidP="0064419B">
            <w:pPr>
              <w:pStyle w:val="divdocumentulli"/>
              <w:numPr>
                <w:ilvl w:val="0"/>
                <w:numId w:val="1"/>
              </w:numPr>
              <w:spacing w:line="276" w:lineRule="auto"/>
              <w:ind w:left="460" w:hanging="192"/>
              <w:rPr>
                <w:sz w:val="20"/>
                <w:szCs w:val="20"/>
              </w:rPr>
            </w:pPr>
            <w:r w:rsidRPr="00AA53F6">
              <w:rPr>
                <w:rStyle w:val="Strong1"/>
                <w:b/>
                <w:bCs/>
                <w:sz w:val="20"/>
                <w:szCs w:val="20"/>
              </w:rPr>
              <w:t xml:space="preserve">Cloud Technologies: </w:t>
            </w:r>
            <w:r w:rsidRPr="00AA53F6">
              <w:rPr>
                <w:sz w:val="20"/>
                <w:szCs w:val="20"/>
              </w:rPr>
              <w:t>AWS, GCP &amp; Microsoft Azure.</w:t>
            </w:r>
          </w:p>
          <w:p w14:paraId="749DD316" w14:textId="77777777" w:rsidR="00D736CC" w:rsidRDefault="00D736CC" w:rsidP="0064419B">
            <w:pPr>
              <w:pStyle w:val="divdocumentulli"/>
              <w:numPr>
                <w:ilvl w:val="0"/>
                <w:numId w:val="1"/>
              </w:numPr>
              <w:spacing w:line="276" w:lineRule="auto"/>
              <w:ind w:left="460" w:hanging="192"/>
              <w:rPr>
                <w:rStyle w:val="Strong1"/>
                <w:sz w:val="20"/>
                <w:szCs w:val="20"/>
              </w:rPr>
            </w:pPr>
            <w:r>
              <w:rPr>
                <w:rStyle w:val="Strong1"/>
                <w:b/>
                <w:bCs/>
                <w:sz w:val="20"/>
                <w:szCs w:val="20"/>
              </w:rPr>
              <w:t xml:space="preserve">ETL Tools: </w:t>
            </w:r>
            <w:r>
              <w:rPr>
                <w:rStyle w:val="Strong1"/>
                <w:sz w:val="20"/>
                <w:szCs w:val="20"/>
              </w:rPr>
              <w:t>Informatica, IBM DataStage, Talend, SSIS.</w:t>
            </w:r>
          </w:p>
          <w:p w14:paraId="65B7F48B" w14:textId="77777777" w:rsidR="00D736CC" w:rsidRPr="00AA53F6" w:rsidRDefault="00D736CC" w:rsidP="0064419B">
            <w:pPr>
              <w:pStyle w:val="divdocumentulli"/>
              <w:numPr>
                <w:ilvl w:val="0"/>
                <w:numId w:val="1"/>
              </w:numPr>
              <w:spacing w:line="276" w:lineRule="auto"/>
              <w:ind w:left="460" w:hanging="192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Methodologies: </w:t>
            </w:r>
            <w:r>
              <w:rPr>
                <w:sz w:val="20"/>
                <w:szCs w:val="20"/>
              </w:rPr>
              <w:t>Agile/Scrum, SDLC.</w:t>
            </w:r>
          </w:p>
        </w:tc>
        <w:tc>
          <w:tcPr>
            <w:tcW w:w="5408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D2D5495" w14:textId="77777777" w:rsidR="00D736CC" w:rsidRPr="00AA53F6" w:rsidRDefault="00D736CC" w:rsidP="0064419B">
            <w:pPr>
              <w:pStyle w:val="divdocumentulli"/>
              <w:numPr>
                <w:ilvl w:val="0"/>
                <w:numId w:val="2"/>
              </w:numPr>
              <w:spacing w:line="276" w:lineRule="auto"/>
              <w:ind w:left="460" w:hanging="192"/>
              <w:rPr>
                <w:sz w:val="20"/>
                <w:szCs w:val="20"/>
              </w:rPr>
            </w:pPr>
            <w:r w:rsidRPr="00AA53F6">
              <w:rPr>
                <w:rStyle w:val="Strong1"/>
                <w:b/>
                <w:bCs/>
                <w:sz w:val="20"/>
                <w:szCs w:val="20"/>
              </w:rPr>
              <w:t>Tools:</w:t>
            </w:r>
            <w:r w:rsidRPr="00AA53F6">
              <w:rPr>
                <w:sz w:val="20"/>
                <w:szCs w:val="20"/>
              </w:rPr>
              <w:t xml:space="preserve"> DBT,</w:t>
            </w:r>
            <w:r>
              <w:rPr>
                <w:sz w:val="20"/>
                <w:szCs w:val="20"/>
              </w:rPr>
              <w:t xml:space="preserve"> Confluent, Matillion, Terraform,</w:t>
            </w:r>
            <w:r w:rsidRPr="00AA53F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GitHub, Databricks, </w:t>
            </w:r>
            <w:r w:rsidRPr="00AA53F6">
              <w:rPr>
                <w:sz w:val="20"/>
                <w:szCs w:val="20"/>
              </w:rPr>
              <w:t>PyCharm, Eclipse, Visual Studio, SQL*Plus, SQL Developer.</w:t>
            </w:r>
          </w:p>
          <w:p w14:paraId="2F12BB09" w14:textId="77777777" w:rsidR="00D736CC" w:rsidRPr="00AA53F6" w:rsidRDefault="00D736CC" w:rsidP="0064419B">
            <w:pPr>
              <w:pStyle w:val="divdocumentulli"/>
              <w:numPr>
                <w:ilvl w:val="0"/>
                <w:numId w:val="2"/>
              </w:numPr>
              <w:spacing w:line="276" w:lineRule="auto"/>
              <w:ind w:left="460" w:hanging="192"/>
              <w:rPr>
                <w:sz w:val="20"/>
                <w:szCs w:val="20"/>
              </w:rPr>
            </w:pPr>
            <w:r w:rsidRPr="00AA53F6">
              <w:rPr>
                <w:rStyle w:val="Strong1"/>
                <w:b/>
                <w:bCs/>
                <w:sz w:val="20"/>
                <w:szCs w:val="20"/>
              </w:rPr>
              <w:t xml:space="preserve">Monitoring Tool: </w:t>
            </w:r>
            <w:r w:rsidRPr="00AA53F6">
              <w:rPr>
                <w:sz w:val="20"/>
                <w:szCs w:val="20"/>
              </w:rPr>
              <w:t>Apache Airflow</w:t>
            </w:r>
            <w:r>
              <w:rPr>
                <w:sz w:val="20"/>
                <w:szCs w:val="20"/>
              </w:rPr>
              <w:t>, AWS CloudWatch, Splunk.</w:t>
            </w:r>
          </w:p>
          <w:p w14:paraId="7C9E191D" w14:textId="77777777" w:rsidR="00D736CC" w:rsidRDefault="00D736CC" w:rsidP="0064419B">
            <w:pPr>
              <w:pStyle w:val="divdocumentulli"/>
              <w:numPr>
                <w:ilvl w:val="0"/>
                <w:numId w:val="2"/>
              </w:numPr>
              <w:spacing w:line="276" w:lineRule="auto"/>
              <w:ind w:left="460" w:hanging="192"/>
              <w:rPr>
                <w:sz w:val="20"/>
                <w:szCs w:val="20"/>
              </w:rPr>
            </w:pPr>
            <w:r w:rsidRPr="00AA53F6">
              <w:rPr>
                <w:rStyle w:val="Strong1"/>
                <w:b/>
                <w:bCs/>
                <w:sz w:val="20"/>
                <w:szCs w:val="20"/>
              </w:rPr>
              <w:t xml:space="preserve">Visualization/ Reporting: </w:t>
            </w:r>
            <w:r w:rsidRPr="00AA53F6">
              <w:rPr>
                <w:sz w:val="20"/>
                <w:szCs w:val="20"/>
              </w:rPr>
              <w:t>Tableau, and Power BI</w:t>
            </w:r>
          </w:p>
          <w:p w14:paraId="58366D5D" w14:textId="77777777" w:rsidR="00D736CC" w:rsidRDefault="00D736CC" w:rsidP="0064419B">
            <w:pPr>
              <w:pStyle w:val="divdocumentulli"/>
              <w:numPr>
                <w:ilvl w:val="0"/>
                <w:numId w:val="2"/>
              </w:numPr>
              <w:spacing w:line="276" w:lineRule="auto"/>
              <w:ind w:left="460" w:hanging="192"/>
              <w:rPr>
                <w:sz w:val="20"/>
                <w:szCs w:val="20"/>
              </w:rPr>
            </w:pPr>
            <w:r w:rsidRPr="00BE03CE">
              <w:rPr>
                <w:rStyle w:val="Strong1"/>
                <w:b/>
                <w:bCs/>
                <w:sz w:val="20"/>
                <w:szCs w:val="20"/>
              </w:rPr>
              <w:t>Data Warehousing:</w:t>
            </w:r>
            <w:r w:rsidRPr="00BE03CE">
              <w:rPr>
                <w:sz w:val="20"/>
                <w:szCs w:val="20"/>
              </w:rPr>
              <w:t xml:space="preserve"> Snowflake, Redshift, Teradata</w:t>
            </w:r>
            <w:r>
              <w:rPr>
                <w:sz w:val="20"/>
                <w:szCs w:val="20"/>
              </w:rPr>
              <w:t>.</w:t>
            </w:r>
          </w:p>
          <w:p w14:paraId="3B0E5DFB" w14:textId="2BF4EA40" w:rsidR="00D736CC" w:rsidRDefault="00D736CC" w:rsidP="0064419B">
            <w:pPr>
              <w:pStyle w:val="divdocumentulli"/>
              <w:numPr>
                <w:ilvl w:val="0"/>
                <w:numId w:val="2"/>
              </w:numPr>
              <w:spacing w:line="276" w:lineRule="auto"/>
              <w:ind w:left="460" w:hanging="192"/>
              <w:rPr>
                <w:rStyle w:val="Strong1"/>
                <w:sz w:val="20"/>
                <w:szCs w:val="20"/>
              </w:rPr>
            </w:pPr>
            <w:r>
              <w:rPr>
                <w:rStyle w:val="Strong1"/>
                <w:b/>
                <w:bCs/>
                <w:sz w:val="20"/>
                <w:szCs w:val="20"/>
              </w:rPr>
              <w:t>Project Management Tools</w:t>
            </w:r>
            <w:r>
              <w:rPr>
                <w:rStyle w:val="Strong1"/>
                <w:sz w:val="20"/>
                <w:szCs w:val="20"/>
              </w:rPr>
              <w:t>, Rally.</w:t>
            </w:r>
          </w:p>
          <w:p w14:paraId="31382DD1" w14:textId="77777777" w:rsidR="00D736CC" w:rsidRDefault="00D736CC" w:rsidP="0064419B">
            <w:pPr>
              <w:pStyle w:val="divdocumentulli"/>
              <w:numPr>
                <w:ilvl w:val="0"/>
                <w:numId w:val="2"/>
              </w:numPr>
              <w:spacing w:line="276" w:lineRule="auto"/>
              <w:ind w:left="460" w:hanging="192"/>
              <w:rPr>
                <w:sz w:val="20"/>
                <w:szCs w:val="20"/>
              </w:rPr>
            </w:pPr>
            <w:r>
              <w:rPr>
                <w:rStyle w:val="Strong1"/>
                <w:b/>
                <w:bCs/>
                <w:sz w:val="20"/>
                <w:szCs w:val="20"/>
              </w:rPr>
              <w:t xml:space="preserve">Scripting &amp; Automation: </w:t>
            </w:r>
            <w:r>
              <w:rPr>
                <w:rStyle w:val="Strong1"/>
                <w:sz w:val="20"/>
                <w:szCs w:val="20"/>
              </w:rPr>
              <w:t>Shell Scripting, Power Shell.</w:t>
            </w:r>
          </w:p>
          <w:p w14:paraId="53427747" w14:textId="77777777" w:rsidR="00D736CC" w:rsidRPr="00BE03CE" w:rsidRDefault="00D736CC" w:rsidP="0064419B">
            <w:pPr>
              <w:pStyle w:val="divdocumentulli"/>
              <w:spacing w:line="276" w:lineRule="auto"/>
              <w:ind w:left="460"/>
              <w:rPr>
                <w:sz w:val="20"/>
                <w:szCs w:val="20"/>
              </w:rPr>
            </w:pPr>
          </w:p>
        </w:tc>
      </w:tr>
    </w:tbl>
    <w:p w14:paraId="3495C3FF" w14:textId="74EF0474" w:rsidR="00173D1D" w:rsidRPr="007771DB" w:rsidRDefault="00F80204" w:rsidP="007771DB">
      <w:pPr>
        <w:pStyle w:val="divdocumentulli"/>
        <w:tabs>
          <w:tab w:val="left" w:pos="4677"/>
          <w:tab w:val="left" w:pos="11040"/>
        </w:tabs>
        <w:spacing w:before="320" w:line="276" w:lineRule="auto"/>
        <w:rPr>
          <w:rStyle w:val="spanjobtitle"/>
          <w:b w:val="0"/>
          <w:bCs w:val="0"/>
          <w:smallCaps/>
          <w:color w:val="000000"/>
          <w:sz w:val="22"/>
          <w:szCs w:val="22"/>
          <w:shd w:val="clear" w:color="auto" w:fill="FFFFFF"/>
        </w:rPr>
      </w:pPr>
      <w:r>
        <w:rPr>
          <w:rStyle w:val="divdocumentdivsectiontitle"/>
          <w:smallCaps/>
          <w:sz w:val="22"/>
          <w:szCs w:val="22"/>
          <w:shd w:val="clear" w:color="auto" w:fill="FFFFFF"/>
        </w:rPr>
        <w:t>-------------------------------------------------------</w:t>
      </w:r>
      <w:r w:rsidR="00C955AB">
        <w:rPr>
          <w:rStyle w:val="divdocumentdivsectiontitle"/>
          <w:smallCaps/>
          <w:sz w:val="22"/>
          <w:szCs w:val="22"/>
          <w:shd w:val="clear" w:color="auto" w:fill="FFFFFF"/>
        </w:rPr>
        <w:t xml:space="preserve">   </w:t>
      </w:r>
      <w:r w:rsidR="00660CA0">
        <w:rPr>
          <w:rStyle w:val="divdocumentdivsectiontitle"/>
          <w:smallCaps/>
          <w:sz w:val="22"/>
          <w:szCs w:val="22"/>
          <w:shd w:val="clear" w:color="auto" w:fill="FFFFFF"/>
        </w:rPr>
        <w:t>WORK EXPERIENCE</w:t>
      </w:r>
      <w:r w:rsidR="000D0474">
        <w:rPr>
          <w:rStyle w:val="divdocumentdivsectiontitle"/>
          <w:smallCaps/>
          <w:sz w:val="22"/>
          <w:szCs w:val="22"/>
          <w:shd w:val="clear" w:color="auto" w:fill="FFFFFF"/>
        </w:rPr>
        <w:t xml:space="preserve">     </w:t>
      </w:r>
      <w:r w:rsidRPr="00F80204">
        <w:rPr>
          <w:rStyle w:val="divdocumentdivsectiontitle"/>
          <w:smallCaps/>
          <w:sz w:val="22"/>
          <w:szCs w:val="22"/>
          <w:shd w:val="clear" w:color="auto" w:fill="FFFFFF"/>
        </w:rPr>
        <w:t>-----------------------------------------------------------</w:t>
      </w:r>
    </w:p>
    <w:p w14:paraId="4D5852FE" w14:textId="1EBF45D3" w:rsidR="0082427E" w:rsidRPr="00AA53F6" w:rsidRDefault="00C8324C" w:rsidP="007722C8">
      <w:pPr>
        <w:pStyle w:val="divdocumentsinglecolumn"/>
        <w:spacing w:line="276" w:lineRule="auto"/>
        <w:rPr>
          <w:sz w:val="20"/>
          <w:szCs w:val="20"/>
        </w:rPr>
      </w:pPr>
      <w:r w:rsidRPr="00AA53F6">
        <w:rPr>
          <w:rStyle w:val="spanjobtitle"/>
          <w:sz w:val="20"/>
          <w:szCs w:val="20"/>
        </w:rPr>
        <w:t>Data Engineer</w:t>
      </w:r>
      <w:r w:rsidRPr="00AA53F6">
        <w:rPr>
          <w:rStyle w:val="span"/>
          <w:sz w:val="20"/>
          <w:szCs w:val="20"/>
        </w:rPr>
        <w:t xml:space="preserve">, </w:t>
      </w:r>
      <w:r w:rsidR="00A82D70">
        <w:rPr>
          <w:rStyle w:val="span"/>
          <w:sz w:val="20"/>
          <w:szCs w:val="20"/>
        </w:rPr>
        <w:t>08</w:t>
      </w:r>
      <w:r w:rsidRPr="00AA53F6">
        <w:rPr>
          <w:rStyle w:val="span"/>
          <w:sz w:val="20"/>
          <w:szCs w:val="20"/>
        </w:rPr>
        <w:t>/202</w:t>
      </w:r>
      <w:r w:rsidR="008C4F8F">
        <w:rPr>
          <w:rStyle w:val="span"/>
          <w:sz w:val="20"/>
          <w:szCs w:val="20"/>
        </w:rPr>
        <w:t>2</w:t>
      </w:r>
      <w:r w:rsidRPr="00AA53F6">
        <w:rPr>
          <w:rStyle w:val="span"/>
          <w:sz w:val="20"/>
          <w:szCs w:val="20"/>
        </w:rPr>
        <w:t xml:space="preserve"> - Current</w:t>
      </w:r>
      <w:r w:rsidRPr="00AA53F6">
        <w:rPr>
          <w:rStyle w:val="spanpaddedline"/>
          <w:sz w:val="20"/>
          <w:szCs w:val="20"/>
        </w:rPr>
        <w:t xml:space="preserve"> </w:t>
      </w:r>
    </w:p>
    <w:p w14:paraId="09DE9810" w14:textId="3A8A49C7" w:rsidR="00596759" w:rsidRPr="00AA53F6" w:rsidRDefault="00435E96" w:rsidP="007722C8">
      <w:pPr>
        <w:pStyle w:val="spanpaddedlineParagraph"/>
        <w:spacing w:line="276" w:lineRule="auto"/>
        <w:rPr>
          <w:sz w:val="20"/>
          <w:szCs w:val="20"/>
        </w:rPr>
      </w:pPr>
      <w:r>
        <w:rPr>
          <w:rStyle w:val="spancompanyname"/>
          <w:sz w:val="20"/>
          <w:szCs w:val="20"/>
        </w:rPr>
        <w:t>Liberty Mutual</w:t>
      </w:r>
      <w:r w:rsidR="009E70E3" w:rsidRPr="00AA53F6">
        <w:rPr>
          <w:rStyle w:val="spancompanyname"/>
          <w:sz w:val="20"/>
          <w:szCs w:val="20"/>
        </w:rPr>
        <w:t xml:space="preserve"> </w:t>
      </w:r>
      <w:r w:rsidR="009E70E3" w:rsidRPr="00AA53F6">
        <w:rPr>
          <w:rStyle w:val="span"/>
          <w:sz w:val="20"/>
          <w:szCs w:val="20"/>
        </w:rPr>
        <w:t xml:space="preserve">– </w:t>
      </w:r>
      <w:r w:rsidR="00EE43C0">
        <w:rPr>
          <w:rStyle w:val="span"/>
          <w:sz w:val="20"/>
          <w:szCs w:val="20"/>
        </w:rPr>
        <w:t>Dallas</w:t>
      </w:r>
      <w:r w:rsidR="00C06989">
        <w:rPr>
          <w:rStyle w:val="span"/>
          <w:sz w:val="20"/>
          <w:szCs w:val="20"/>
        </w:rPr>
        <w:t xml:space="preserve">, </w:t>
      </w:r>
      <w:r w:rsidR="00EE43C0">
        <w:rPr>
          <w:rStyle w:val="span"/>
          <w:sz w:val="20"/>
          <w:szCs w:val="20"/>
        </w:rPr>
        <w:t>Texas</w:t>
      </w:r>
    </w:p>
    <w:p w14:paraId="2C03C48D" w14:textId="6A6F236F" w:rsidR="00D736CC" w:rsidRPr="00935FAF" w:rsidRDefault="00D736CC" w:rsidP="00260E34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bookmarkStart w:id="0" w:name="_Hlk166498773"/>
      <w:bookmarkStart w:id="1" w:name="_Hlk166498637"/>
      <w:r w:rsidRPr="00935FAF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Design scalable ETL pipelines in Azure</w:t>
      </w:r>
      <w:r w:rsidR="00FB3E9B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and GCP</w:t>
      </w:r>
      <w:r w:rsidRPr="00935FAF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integrating diverse data sources </w:t>
      </w:r>
      <w:r w:rsidR="008C0CCA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using Java applications </w:t>
      </w:r>
      <w:r w:rsidRPr="00935FAF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with A</w:t>
      </w:r>
      <w:r w:rsidR="00182695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zure Data Factory</w:t>
      </w:r>
      <w:r w:rsidRPr="00935FAF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, Event Hubs, Kafka, Blob Storage, and Azure Data Lakes for real-time ingestion and storage.</w:t>
      </w:r>
    </w:p>
    <w:p w14:paraId="7D2DFC57" w14:textId="61649FEA" w:rsidR="00260E34" w:rsidRPr="00935FAF" w:rsidRDefault="00260E34" w:rsidP="00260E34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35FAF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Construct complex ETL SSIS jobs, extracting data from diverse sources including SQL Server, </w:t>
      </w:r>
      <w:r w:rsidR="00D842D8" w:rsidRPr="00935FAF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and </w:t>
      </w:r>
      <w:r w:rsidRPr="00935FAF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PostgreSQL</w:t>
      </w:r>
      <w:r w:rsidR="00D842D8" w:rsidRPr="00935FAF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,</w:t>
      </w:r>
      <w:r w:rsidRPr="00935FAF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and loading them into target databases.</w:t>
      </w:r>
    </w:p>
    <w:bookmarkEnd w:id="0"/>
    <w:p w14:paraId="68368AF1" w14:textId="2E36F8B4" w:rsidR="00260E34" w:rsidRPr="00935FAF" w:rsidRDefault="00DE2000" w:rsidP="00260E34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35FAF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Adopt</w:t>
      </w:r>
      <w:r w:rsidR="00260E34" w:rsidRPr="00935FAF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Snowflake's federated querying capabilities to combine data stored in Snowflake with Azure data lake storage, enabling serverless analytics and real-time insight.</w:t>
      </w:r>
    </w:p>
    <w:p w14:paraId="0F7D2AC7" w14:textId="631EADCB" w:rsidR="00260E34" w:rsidRDefault="00260E34" w:rsidP="00260E34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35FAF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Proficient in Azure Data Lake House architecture, integrating data lake and data warehouse functionalities for data storage </w:t>
      </w:r>
      <w:r w:rsidR="00DE2000" w:rsidRPr="00935FAF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management </w:t>
      </w:r>
      <w:r w:rsidRPr="00935FAF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and analytics solutions.</w:t>
      </w:r>
    </w:p>
    <w:p w14:paraId="6E0853FC" w14:textId="307839FD" w:rsidR="001E641B" w:rsidRPr="00935FAF" w:rsidRDefault="001E641B" w:rsidP="00260E34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1E641B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Enhanced data processing workflows by integrating Hadoop with Spark for real-time analytics and big data transformations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and better performance and to reduce processing time.</w:t>
      </w:r>
    </w:p>
    <w:p w14:paraId="090239F0" w14:textId="199BF260" w:rsidR="00D736CC" w:rsidRPr="00935FAF" w:rsidRDefault="00D736CC" w:rsidP="00260E34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35FAF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Leverag</w:t>
      </w:r>
      <w:r w:rsidR="001E641B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e</w:t>
      </w:r>
      <w:r w:rsidRPr="00935FAF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Spark and Azure Databricks for distributed data processing and transformation, </w:t>
      </w:r>
      <w:r w:rsidR="001E641B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ef</w:t>
      </w:r>
      <w:r w:rsidRPr="00935FAF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ficiently managing and optimizing SQL Server databases with T-SQL to ensure efficient data workflows and retrieval.</w:t>
      </w:r>
    </w:p>
    <w:p w14:paraId="30384706" w14:textId="0CE0F1EA" w:rsidR="00260E34" w:rsidRPr="00935FAF" w:rsidRDefault="00260E34" w:rsidP="00260E34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35FAF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Ensur</w:t>
      </w:r>
      <w:r w:rsidR="001E641B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e</w:t>
      </w:r>
      <w:r w:rsidR="00DE2000" w:rsidRPr="00935FAF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35FAF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data quality by validating, cleansing, and transforming data with Azure Data Factory and Azure Databricks.</w:t>
      </w:r>
    </w:p>
    <w:p w14:paraId="67937FAE" w14:textId="0DF36AE5" w:rsidR="00660CA0" w:rsidRDefault="00660CA0" w:rsidP="0049382D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35FAF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Direct</w:t>
      </w:r>
      <w:r w:rsidR="001E641B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35FAF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end-to-end data flows and optimized data processing solutions by orchestrating ETL workflows with A</w:t>
      </w:r>
      <w:r w:rsidR="009B521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DF</w:t>
      </w:r>
      <w:r w:rsidR="006D16EB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/</w:t>
      </w:r>
      <w:r w:rsidR="00D3492B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Apache </w:t>
      </w:r>
      <w:r w:rsidR="006D16EB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Airflow</w:t>
      </w:r>
      <w:r w:rsidRPr="00935FAF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, enhancing performance and reducing processing time.</w:t>
      </w:r>
    </w:p>
    <w:p w14:paraId="61F9DABD" w14:textId="7548B1A5" w:rsidR="004B2452" w:rsidRPr="00935FAF" w:rsidRDefault="004B2452" w:rsidP="0049382D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4B245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Implemen</w:t>
      </w:r>
      <w:r w:rsidR="001E641B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t </w:t>
      </w:r>
      <w:r w:rsidRPr="004B245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automated data validation and quality checks using Java-based frameworks, ensuring data accuracy and consistency across ETL pipelines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.</w:t>
      </w:r>
    </w:p>
    <w:p w14:paraId="5BE83CFA" w14:textId="0B36925A" w:rsidR="008028FC" w:rsidRDefault="00660CA0" w:rsidP="0049382D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35FAF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Achiev</w:t>
      </w:r>
      <w:r w:rsidR="001E641B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e</w:t>
      </w:r>
      <w:r w:rsidRPr="00935FAF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efficiency by employing Azure Logic Apps and Functions to automate data pipelines and workflows, apply </w:t>
      </w:r>
    </w:p>
    <w:p w14:paraId="640938C7" w14:textId="072B4A7F" w:rsidR="008028FC" w:rsidRPr="008028FC" w:rsidRDefault="00660CA0" w:rsidP="008028FC">
      <w:pPr>
        <w:pStyle w:val="ListParagraph"/>
        <w:ind w:left="630" w:firstLine="0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35FAF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event-driven triggers, schedule process</w:t>
      </w:r>
      <w:r w:rsidR="00530845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es</w:t>
      </w:r>
      <w:r w:rsidR="00B87D5D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, </w:t>
      </w:r>
      <w:r w:rsidR="00B87D5D" w:rsidRPr="00CA17BD">
        <w:rPr>
          <w:rFonts w:ascii="Times New Roman" w:eastAsia="Times New Roman" w:hAnsi="Times New Roman" w:cs="Times New Roman"/>
          <w:sz w:val="20"/>
        </w:rPr>
        <w:t xml:space="preserve">and implementing </w:t>
      </w:r>
      <w:r w:rsidR="00530845">
        <w:rPr>
          <w:rFonts w:ascii="Times New Roman" w:eastAsia="Times New Roman" w:hAnsi="Times New Roman" w:cs="Times New Roman"/>
          <w:sz w:val="20"/>
        </w:rPr>
        <w:t xml:space="preserve">the </w:t>
      </w:r>
      <w:r w:rsidR="00B87D5D" w:rsidRPr="00CA17BD">
        <w:rPr>
          <w:rFonts w:ascii="Times New Roman" w:eastAsia="Times New Roman" w:hAnsi="Times New Roman" w:cs="Times New Roman"/>
          <w:sz w:val="20"/>
        </w:rPr>
        <w:t>serverless architecture</w:t>
      </w:r>
      <w:r w:rsidR="00B87D5D">
        <w:rPr>
          <w:rFonts w:ascii="Times New Roman" w:eastAsia="Times New Roman" w:hAnsi="Times New Roman" w:cs="Times New Roman"/>
          <w:sz w:val="20"/>
        </w:rPr>
        <w:t>.</w:t>
      </w:r>
    </w:p>
    <w:p w14:paraId="40122259" w14:textId="5F30BAEF" w:rsidR="008028FC" w:rsidRDefault="008028FC" w:rsidP="00660CA0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8028F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Develop complex SQL scripts for ETL processes on Azure platforms, using Azure Synapse SQL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/Azure SQL Databases</w:t>
      </w:r>
      <w:r w:rsidRPr="008028F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, while building data pipelines with Python</w:t>
      </w:r>
      <w:r w:rsidR="008C0CCA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, Java</w:t>
      </w:r>
      <w:r w:rsidR="004B245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,</w:t>
      </w:r>
      <w:r w:rsidRPr="008028F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and PySpark.</w:t>
      </w:r>
    </w:p>
    <w:p w14:paraId="216B7A18" w14:textId="55DF4A58" w:rsidR="00C1661D" w:rsidRDefault="00C1661D" w:rsidP="00660CA0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C1661D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U</w:t>
      </w:r>
      <w:r w:rsidR="001E641B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tilize </w:t>
      </w:r>
      <w:r w:rsidRPr="00C1661D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Hive on Azure HDInsight for metadata storage, ensuring efficient data cataloging and retrieval.</w:t>
      </w:r>
    </w:p>
    <w:p w14:paraId="0472BC19" w14:textId="6B939EE0" w:rsidR="00496747" w:rsidRPr="00B87D5D" w:rsidRDefault="00260E34" w:rsidP="00B87D5D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35FAF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De</w:t>
      </w:r>
      <w:r w:rsidR="00660CA0" w:rsidRPr="00935FAF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liver</w:t>
      </w:r>
      <w:r w:rsidRPr="00935FAF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scalable data solutions with Azure Synapse Analytics, enabling advanced analytics, real-time insights</w:t>
      </w:r>
      <w:r w:rsidR="00D842D8" w:rsidRPr="00935FAF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,</w:t>
      </w:r>
      <w:r w:rsidRPr="00935FAF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and using Power BI to create reports and Dashboards.</w:t>
      </w:r>
      <w:bookmarkEnd w:id="1"/>
    </w:p>
    <w:p w14:paraId="389D8139" w14:textId="31969A39" w:rsidR="005B77A6" w:rsidRDefault="00660CA0" w:rsidP="00660CA0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35FAF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Automate</w:t>
      </w:r>
      <w:r w:rsidR="00431BB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35FAF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CI/CD pipelines with Azure DevOps to build, test, deploy code and infrastructure, and deploy </w:t>
      </w:r>
      <w:r w:rsidR="007771DB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AI and </w:t>
      </w:r>
      <w:r w:rsidRPr="00935FAF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machine learning models.</w:t>
      </w:r>
    </w:p>
    <w:p w14:paraId="117B49BC" w14:textId="614460C9" w:rsidR="006D16EB" w:rsidRDefault="005B77A6" w:rsidP="00C1661D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5B77A6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Achieve</w:t>
      </w:r>
      <w:r w:rsidR="00431BB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5B77A6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proficiency in Agile methodologies and JIRA to drive effective project management.</w:t>
      </w:r>
    </w:p>
    <w:p w14:paraId="5BC4E4D4" w14:textId="77777777" w:rsidR="00C1661D" w:rsidRPr="00C1661D" w:rsidRDefault="00C1661D" w:rsidP="00C1661D">
      <w:pPr>
        <w:rPr>
          <w:color w:val="000000" w:themeColor="text1"/>
          <w:sz w:val="21"/>
          <w:szCs w:val="21"/>
        </w:rPr>
      </w:pPr>
    </w:p>
    <w:p w14:paraId="32566944" w14:textId="77C29F0E" w:rsidR="0082427E" w:rsidRPr="00660CA0" w:rsidRDefault="00C8324C" w:rsidP="00660CA0">
      <w:pPr>
        <w:rPr>
          <w:color w:val="000000" w:themeColor="text1"/>
        </w:rPr>
      </w:pPr>
      <w:r w:rsidRPr="00660CA0">
        <w:rPr>
          <w:rStyle w:val="spanjobtitle"/>
          <w:sz w:val="20"/>
          <w:szCs w:val="20"/>
        </w:rPr>
        <w:lastRenderedPageBreak/>
        <w:t>Data Engineer</w:t>
      </w:r>
      <w:r w:rsidRPr="00660CA0">
        <w:rPr>
          <w:rStyle w:val="span"/>
          <w:sz w:val="20"/>
          <w:szCs w:val="20"/>
        </w:rPr>
        <w:t xml:space="preserve">, </w:t>
      </w:r>
      <w:r w:rsidR="007F27C0" w:rsidRPr="00660CA0">
        <w:rPr>
          <w:rStyle w:val="span"/>
          <w:sz w:val="20"/>
          <w:szCs w:val="20"/>
        </w:rPr>
        <w:t>0</w:t>
      </w:r>
      <w:r w:rsidR="00CC1DD0" w:rsidRPr="00660CA0">
        <w:rPr>
          <w:rStyle w:val="span"/>
          <w:sz w:val="20"/>
          <w:szCs w:val="20"/>
        </w:rPr>
        <w:t>9</w:t>
      </w:r>
      <w:r w:rsidRPr="00660CA0">
        <w:rPr>
          <w:rStyle w:val="span"/>
          <w:sz w:val="20"/>
          <w:szCs w:val="20"/>
        </w:rPr>
        <w:t>/20</w:t>
      </w:r>
      <w:r w:rsidR="00C65AF2" w:rsidRPr="00660CA0">
        <w:rPr>
          <w:rStyle w:val="span"/>
          <w:sz w:val="20"/>
          <w:szCs w:val="20"/>
        </w:rPr>
        <w:t>19</w:t>
      </w:r>
      <w:r w:rsidRPr="00660CA0">
        <w:rPr>
          <w:rStyle w:val="span"/>
          <w:sz w:val="20"/>
          <w:szCs w:val="20"/>
        </w:rPr>
        <w:t xml:space="preserve"> - </w:t>
      </w:r>
      <w:r w:rsidR="00CC1DD0" w:rsidRPr="00660CA0">
        <w:rPr>
          <w:rStyle w:val="span"/>
          <w:sz w:val="20"/>
          <w:szCs w:val="20"/>
        </w:rPr>
        <w:t>07</w:t>
      </w:r>
      <w:r w:rsidRPr="00660CA0">
        <w:rPr>
          <w:rStyle w:val="span"/>
          <w:sz w:val="20"/>
          <w:szCs w:val="20"/>
        </w:rPr>
        <w:t>/2021</w:t>
      </w:r>
      <w:r w:rsidRPr="00660CA0">
        <w:rPr>
          <w:rStyle w:val="spanpaddedline"/>
          <w:sz w:val="20"/>
          <w:szCs w:val="20"/>
        </w:rPr>
        <w:t xml:space="preserve"> </w:t>
      </w:r>
    </w:p>
    <w:p w14:paraId="29D7661C" w14:textId="36704324" w:rsidR="00596759" w:rsidRDefault="00435E96" w:rsidP="007722C8">
      <w:pPr>
        <w:pStyle w:val="spanpaddedlineParagraph"/>
        <w:spacing w:line="276" w:lineRule="auto"/>
        <w:rPr>
          <w:sz w:val="20"/>
          <w:szCs w:val="20"/>
        </w:rPr>
      </w:pPr>
      <w:r>
        <w:rPr>
          <w:rStyle w:val="spancompanyname"/>
          <w:sz w:val="20"/>
          <w:szCs w:val="20"/>
        </w:rPr>
        <w:t>Capital One</w:t>
      </w:r>
      <w:r w:rsidRPr="00AA53F6">
        <w:rPr>
          <w:rStyle w:val="span"/>
          <w:sz w:val="20"/>
          <w:szCs w:val="20"/>
        </w:rPr>
        <w:t xml:space="preserve"> – </w:t>
      </w:r>
      <w:r w:rsidR="00EE43C0">
        <w:rPr>
          <w:rStyle w:val="span"/>
          <w:sz w:val="20"/>
          <w:szCs w:val="20"/>
        </w:rPr>
        <w:t xml:space="preserve">Hyderabad, </w:t>
      </w:r>
      <w:r w:rsidR="00660CA0">
        <w:rPr>
          <w:rStyle w:val="span"/>
          <w:sz w:val="20"/>
          <w:szCs w:val="20"/>
        </w:rPr>
        <w:t>India</w:t>
      </w:r>
    </w:p>
    <w:p w14:paraId="6929CB52" w14:textId="6A7BE5F3" w:rsidR="00537D44" w:rsidRPr="001D40C3" w:rsidRDefault="00537D44" w:rsidP="00537D44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1D40C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Hands-on</w:t>
      </w:r>
      <w:r w:rsidR="00D842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e</w:t>
      </w:r>
      <w:r w:rsidRPr="001D40C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xperience with AWS services such as CloudWatch, SNS, SES, SQS, Lambda, </w:t>
      </w:r>
      <w:r w:rsidR="00BD256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Fargate, </w:t>
      </w:r>
      <w:r w:rsidRPr="001D40C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EMR, </w:t>
      </w:r>
      <w:r w:rsidR="000A48BD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Kinesis, Amazon</w:t>
      </w:r>
      <w:r w:rsidRPr="001D40C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Glue, </w:t>
      </w:r>
      <w:r w:rsidR="005B77A6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AWS Athena, </w:t>
      </w:r>
      <w:r w:rsidRPr="001D40C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Amazon S3, Amazon RDS, VPC, IAM</w:t>
      </w:r>
      <w:r w:rsidR="000A48BD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roles and permissions</w:t>
      </w:r>
      <w:r w:rsidRPr="001D40C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and Amazon Elastic Load Balancing. </w:t>
      </w:r>
    </w:p>
    <w:p w14:paraId="284B73AA" w14:textId="69C022F0" w:rsidR="00431BBC" w:rsidRDefault="00431BBC" w:rsidP="00537D44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431BB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Established data ingestion modules using AWS Glue to load data into various layers in S3, integrating with HDFS for scalable storage, and enabling reporting with Amazon Athena and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Quick </w:t>
      </w:r>
      <w:r w:rsidR="00083140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ight.</w:t>
      </w:r>
    </w:p>
    <w:p w14:paraId="10A68679" w14:textId="64BA50ED" w:rsidR="00537D44" w:rsidRPr="001D40C3" w:rsidRDefault="00431BBC" w:rsidP="00537D44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Employed </w:t>
      </w:r>
      <w:r w:rsidR="00537D44" w:rsidRPr="001D40C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Lambda functions and Step Functions to trigger Glue Jobs and orchestrate the data pipeline.</w:t>
      </w:r>
    </w:p>
    <w:p w14:paraId="5F818D79" w14:textId="17E66078" w:rsidR="00537D44" w:rsidRPr="001D40C3" w:rsidRDefault="007D3A27" w:rsidP="00537D44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Constructed</w:t>
      </w:r>
      <w:r w:rsidR="00537D44" w:rsidRPr="001D40C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AWS data pipeline to extract weblogs, storing them in Amazon EMR, utilized cloud-based technologies including Redshift, S3, </w:t>
      </w:r>
      <w:r w:rsidR="00D842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and </w:t>
      </w:r>
      <w:r w:rsidR="00537D44" w:rsidRPr="001D40C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AWS EC2 instances</w:t>
      </w:r>
      <w:r w:rsidR="00D842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,</w:t>
      </w:r>
      <w:r w:rsidR="00537D44" w:rsidRPr="001D40C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extracted data from Oracle Financials and Redshift databases.</w:t>
      </w:r>
    </w:p>
    <w:p w14:paraId="081D39AC" w14:textId="6534CAC2" w:rsidR="00537D44" w:rsidRDefault="00537D44" w:rsidP="00537D44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1D40C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Developed and deployed AWS Lambda functions </w:t>
      </w:r>
      <w:r w:rsidR="005B25B6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using Java and Python </w:t>
      </w:r>
      <w:r w:rsidRPr="001D40C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for migrating ETL processes, creating a serverless data pipeline integrated with Glue Catalog and Athena querying.</w:t>
      </w:r>
    </w:p>
    <w:p w14:paraId="4383CC1F" w14:textId="1500D348" w:rsidR="005B25B6" w:rsidRPr="001D40C3" w:rsidRDefault="005B25B6" w:rsidP="00537D44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5B25B6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Leveraged Java SDK to integrate with AWS services like Redshift and DynamoDB, optimizing data ingestion, transformation, and storage processes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</w:p>
    <w:p w14:paraId="643A1F60" w14:textId="77777777" w:rsidR="00537D44" w:rsidRPr="001D40C3" w:rsidRDefault="00537D44" w:rsidP="00537D44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1D40C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Integrated Qlik applications with AWS services, using S3 for storage, Redshift for data warehousing, and EC2 for hosting, ensuring smooth data access and analytics.</w:t>
      </w:r>
    </w:p>
    <w:p w14:paraId="24D27FF1" w14:textId="1541CB33" w:rsidR="00537D44" w:rsidRPr="001D40C3" w:rsidRDefault="007D3A27" w:rsidP="00537D44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Leveraged</w:t>
      </w:r>
      <w:r w:rsidR="00537D44" w:rsidRPr="001D40C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AWS DMS to implement Change Data Capture (CDC) and real-time replication, ensuring continuous synchronization between source and target databases for up-to-date analytics and reporting. </w:t>
      </w:r>
    </w:p>
    <w:p w14:paraId="3A8300C4" w14:textId="78FC0B79" w:rsidR="00537D44" w:rsidRDefault="00537D44" w:rsidP="00537D44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1D40C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Import data from HDFS/HBase into </w:t>
      </w:r>
      <w:r w:rsidR="00D842D8" w:rsidRPr="001D40C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Spark RDD and</w:t>
      </w:r>
      <w:r w:rsidR="00D842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D40C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perform computations using PySpark to generate output. </w:t>
      </w:r>
    </w:p>
    <w:p w14:paraId="7F3C164B" w14:textId="4B43A1BC" w:rsidR="00366987" w:rsidRPr="001D40C3" w:rsidRDefault="00366987" w:rsidP="00537D44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366987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Utilized Apache Airflow to automate and coordinate tasks across AWS services, enhancing data workflow efficiency and reliability.</w:t>
      </w:r>
    </w:p>
    <w:p w14:paraId="4EC12C3B" w14:textId="6B40AA91" w:rsidR="00537D44" w:rsidRPr="001D40C3" w:rsidRDefault="00537D44" w:rsidP="00537D44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1D40C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Optimized </w:t>
      </w:r>
      <w:r w:rsidR="00431BB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Mat</w:t>
      </w:r>
      <w:r w:rsidRPr="001D40C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illion jobs and AWS resources, fine-tuning SQL queries, </w:t>
      </w:r>
      <w:r w:rsidR="00D842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and </w:t>
      </w:r>
      <w:r w:rsidRPr="001D40C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managing data distribution strategies to achieve optimal ETL performance.</w:t>
      </w:r>
    </w:p>
    <w:p w14:paraId="63CAA2C8" w14:textId="77777777" w:rsidR="00537D44" w:rsidRDefault="00537D44" w:rsidP="00537D44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1D40C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Designed ELT data pipelines for application migration using DBT and Snowflake framework, developing ELT jobs with DBT to optimize performance.</w:t>
      </w:r>
    </w:p>
    <w:p w14:paraId="77634748" w14:textId="0D82E921" w:rsidR="003B76AE" w:rsidRPr="001D40C3" w:rsidRDefault="00F4395B" w:rsidP="00537D44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Implemented </w:t>
      </w:r>
      <w:r w:rsidRPr="00F4395B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Docker</w:t>
      </w:r>
      <w:r w:rsidR="00D3056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Kubernetes, </w:t>
      </w:r>
      <w:r w:rsidRPr="00F4395B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and ECS for containerization, enhancing deployment efficiency and scalability</w:t>
      </w:r>
      <w:r w:rsidR="003B76A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</w:p>
    <w:p w14:paraId="1612848E" w14:textId="77777777" w:rsidR="00537D44" w:rsidRPr="00AA53F6" w:rsidRDefault="00537D44" w:rsidP="007722C8">
      <w:pPr>
        <w:pStyle w:val="spanpaddedlineParagraph"/>
        <w:spacing w:line="276" w:lineRule="auto"/>
        <w:rPr>
          <w:sz w:val="20"/>
          <w:szCs w:val="20"/>
        </w:rPr>
      </w:pPr>
    </w:p>
    <w:p w14:paraId="33849EF7" w14:textId="5EA92641" w:rsidR="0082427E" w:rsidRPr="00AA53F6" w:rsidRDefault="007F27C0" w:rsidP="00BC066B">
      <w:pPr>
        <w:pStyle w:val="divdocumentulli"/>
        <w:spacing w:line="276" w:lineRule="auto"/>
        <w:rPr>
          <w:sz w:val="20"/>
          <w:szCs w:val="20"/>
        </w:rPr>
      </w:pPr>
      <w:r>
        <w:rPr>
          <w:rStyle w:val="spanjobtitle"/>
          <w:sz w:val="20"/>
          <w:szCs w:val="20"/>
        </w:rPr>
        <w:t>Jr.</w:t>
      </w:r>
      <w:r w:rsidRPr="00AA53F6">
        <w:rPr>
          <w:rStyle w:val="spanjobtitle"/>
          <w:sz w:val="20"/>
          <w:szCs w:val="20"/>
        </w:rPr>
        <w:t xml:space="preserve"> Data</w:t>
      </w:r>
      <w:r w:rsidR="00A02E5A">
        <w:rPr>
          <w:rStyle w:val="spanjobtitle"/>
          <w:sz w:val="20"/>
          <w:szCs w:val="20"/>
        </w:rPr>
        <w:t xml:space="preserve"> Engineer</w:t>
      </w:r>
      <w:r w:rsidRPr="00AA53F6">
        <w:rPr>
          <w:rStyle w:val="span"/>
          <w:sz w:val="20"/>
          <w:szCs w:val="20"/>
        </w:rPr>
        <w:t>, 0</w:t>
      </w:r>
      <w:r w:rsidR="00DD41C7">
        <w:rPr>
          <w:rStyle w:val="span"/>
          <w:sz w:val="20"/>
          <w:szCs w:val="20"/>
        </w:rPr>
        <w:t>4</w:t>
      </w:r>
      <w:r w:rsidRPr="00AA53F6">
        <w:rPr>
          <w:rStyle w:val="span"/>
          <w:sz w:val="20"/>
          <w:szCs w:val="20"/>
        </w:rPr>
        <w:t>/201</w:t>
      </w:r>
      <w:r w:rsidR="00455377">
        <w:rPr>
          <w:rStyle w:val="span"/>
          <w:sz w:val="20"/>
          <w:szCs w:val="20"/>
        </w:rPr>
        <w:t>8</w:t>
      </w:r>
      <w:r w:rsidRPr="00AA53F6">
        <w:rPr>
          <w:rStyle w:val="span"/>
          <w:sz w:val="20"/>
          <w:szCs w:val="20"/>
        </w:rPr>
        <w:t xml:space="preserve"> - 0</w:t>
      </w:r>
      <w:r w:rsidR="00082E33">
        <w:rPr>
          <w:rStyle w:val="span"/>
          <w:sz w:val="20"/>
          <w:szCs w:val="20"/>
        </w:rPr>
        <w:t>8</w:t>
      </w:r>
      <w:r w:rsidRPr="00AA53F6">
        <w:rPr>
          <w:rStyle w:val="span"/>
          <w:sz w:val="20"/>
          <w:szCs w:val="20"/>
        </w:rPr>
        <w:t>/20</w:t>
      </w:r>
      <w:r>
        <w:rPr>
          <w:rStyle w:val="span"/>
          <w:sz w:val="20"/>
          <w:szCs w:val="20"/>
        </w:rPr>
        <w:t>19</w:t>
      </w:r>
      <w:r w:rsidRPr="00AA53F6">
        <w:rPr>
          <w:rStyle w:val="spanpaddedline"/>
          <w:sz w:val="20"/>
          <w:szCs w:val="20"/>
        </w:rPr>
        <w:t xml:space="preserve"> </w:t>
      </w:r>
    </w:p>
    <w:p w14:paraId="2617E493" w14:textId="58636AF4" w:rsidR="00596759" w:rsidRDefault="00D510D3" w:rsidP="007722C8">
      <w:pPr>
        <w:pStyle w:val="spanpaddedlineParagraph"/>
        <w:spacing w:line="276" w:lineRule="auto"/>
        <w:rPr>
          <w:sz w:val="20"/>
          <w:szCs w:val="20"/>
        </w:rPr>
      </w:pPr>
      <w:r>
        <w:rPr>
          <w:rStyle w:val="spancompanyname"/>
          <w:sz w:val="20"/>
          <w:szCs w:val="20"/>
        </w:rPr>
        <w:t xml:space="preserve">Target </w:t>
      </w:r>
      <w:r w:rsidRPr="00AA53F6">
        <w:rPr>
          <w:rStyle w:val="span"/>
          <w:sz w:val="20"/>
          <w:szCs w:val="20"/>
        </w:rPr>
        <w:t>–</w:t>
      </w:r>
      <w:r w:rsidR="004E2288" w:rsidRPr="00AA53F6">
        <w:rPr>
          <w:rStyle w:val="span"/>
          <w:sz w:val="20"/>
          <w:szCs w:val="20"/>
        </w:rPr>
        <w:t xml:space="preserve"> Hyderabad, India</w:t>
      </w:r>
      <w:r w:rsidR="004E2288" w:rsidRPr="00AA53F6">
        <w:rPr>
          <w:sz w:val="20"/>
          <w:szCs w:val="20"/>
        </w:rPr>
        <w:t xml:space="preserve"> </w:t>
      </w:r>
    </w:p>
    <w:p w14:paraId="62DC6FEA" w14:textId="3C04B283" w:rsidR="003B76AE" w:rsidRDefault="003B76AE" w:rsidP="00537D44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3B76A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Engineered Spark Streaming for real-time and batch data processing </w:t>
      </w:r>
      <w:r w:rsidR="004B245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using Java applications,</w:t>
      </w:r>
      <w:r w:rsidRPr="003B76A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Kafka, and integrated data from Oracle, </w:t>
      </w:r>
      <w:r w:rsidR="006D16EB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APIs, </w:t>
      </w:r>
      <w:r w:rsidRPr="003B76A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MySQL, and DB2 using Sqoop for in-depth analysis.</w:t>
      </w:r>
    </w:p>
    <w:p w14:paraId="77B345B7" w14:textId="43289585" w:rsidR="00530845" w:rsidRDefault="00530845" w:rsidP="00537D44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Seamlessly i</w:t>
      </w:r>
      <w:r w:rsidRPr="00530845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ntegrated Hive with Hadoop tools like HBase and Spark to build a cohesive data processing environment.</w:t>
      </w:r>
    </w:p>
    <w:p w14:paraId="56368800" w14:textId="5FFF5E95" w:rsidR="00B32087" w:rsidRDefault="00B32087" w:rsidP="00537D44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Involved in building</w:t>
      </w:r>
      <w:r w:rsidR="00461AB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data pipeline and performed analytics using AWS stack (EMR, EC2, Glue, S3,</w:t>
      </w:r>
      <w:r w:rsidR="0081060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Fargate, </w:t>
      </w:r>
      <w:r w:rsidR="00461AB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RDS, Lambda, Redshift).</w:t>
      </w:r>
    </w:p>
    <w:p w14:paraId="1DFCC45F" w14:textId="672B344F" w:rsidR="00537D44" w:rsidRDefault="00537D44" w:rsidP="00537D44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7BCB073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Employed</w:t>
      </w:r>
      <w:r w:rsidR="009D07F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Object-oriented programming languages such as</w:t>
      </w:r>
      <w:r w:rsidRPr="7BCB073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Python</w:t>
      </w:r>
      <w:r w:rsidR="00FD0C34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, Scala</w:t>
      </w:r>
      <w:r w:rsidR="009D07F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</w:t>
      </w:r>
      <w:r w:rsidRPr="7BCB073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and </w:t>
      </w:r>
      <w:r w:rsidR="00461AB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Spark </w:t>
      </w:r>
      <w:r w:rsidRPr="7BCB073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SQL</w:t>
      </w:r>
      <w:r w:rsidR="00461AB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7BCB073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to implemen</w:t>
      </w:r>
      <w:r w:rsidR="00B32087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t </w:t>
      </w:r>
      <w:r w:rsidRPr="7BCB073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transformations in the ETL process, enhancing data quality and accuracy</w:t>
      </w:r>
      <w:r w:rsidR="00461AB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</w:p>
    <w:p w14:paraId="2D79D2E4" w14:textId="2CF50CD4" w:rsidR="00C1661D" w:rsidRDefault="00C1661D" w:rsidP="00537D44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1661D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Designed and managed Hive-based data warehouses on AWS, optimizing storage and retrieval for large-scale datasets.</w:t>
      </w:r>
    </w:p>
    <w:p w14:paraId="4D8D34FB" w14:textId="14557518" w:rsidR="00212F30" w:rsidRDefault="00212F30" w:rsidP="00537D44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212F30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Implemented Informatica Power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</w:t>
      </w:r>
      <w:r w:rsidRPr="00212F30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enter, and SSIS to develop strong ETL capabilities, enabling efficient data integration and transformation across diverse systems and platforms.</w:t>
      </w:r>
    </w:p>
    <w:p w14:paraId="2C9813DE" w14:textId="16109EFC" w:rsidR="0046664E" w:rsidRDefault="008546DF" w:rsidP="00537D44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Leveraged</w:t>
      </w:r>
      <w:r w:rsidR="0046664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SSIS Packages for </w:t>
      </w:r>
      <w:r w:rsidR="009B66F4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building</w:t>
      </w:r>
      <w:r w:rsidR="0046664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ETL 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pipelines</w:t>
      </w:r>
      <w:r w:rsidR="00D41D3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,</w:t>
      </w:r>
      <w:r w:rsidR="005055E5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stored proce</w:t>
      </w:r>
      <w:r w:rsidR="0073715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dures</w:t>
      </w:r>
      <w:r w:rsidR="00D842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,</w:t>
      </w:r>
      <w:r w:rsidR="0073715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SSIS</w:t>
      </w:r>
      <w:r w:rsidR="00D41D3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73715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for </w:t>
      </w:r>
      <w:r w:rsidR="00C9490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seamless ETL </w:t>
      </w:r>
      <w:r w:rsidR="00D71B3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processing and management of large datasets</w:t>
      </w:r>
      <w:r w:rsidR="00C9490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D42DEC" w:rsidRPr="00D42DE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for analysis </w:t>
      </w:r>
      <w:r w:rsidR="00D42DEC" w:rsidRPr="00594018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SSAS and SSRS</w:t>
      </w:r>
      <w:r w:rsidR="00D42DEC" w:rsidRPr="00D42DE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for reporting </w:t>
      </w:r>
      <w:r w:rsidR="00D842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daily</w:t>
      </w:r>
      <w:r w:rsidR="00D42DEC" w:rsidRPr="00D42DE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on Data Frames</w:t>
      </w:r>
      <w:r w:rsidR="00D42DE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</w:p>
    <w:p w14:paraId="01A2CCE4" w14:textId="41EA24B4" w:rsidR="006D19F7" w:rsidRDefault="007D3A27" w:rsidP="0046664E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Managed</w:t>
      </w:r>
      <w:r w:rsidR="00537D44" w:rsidRPr="7BCB073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ETL processes to load data from various sources to HDFS</w:t>
      </w:r>
      <w:r w:rsidR="00BF7C7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/ S3</w:t>
      </w:r>
      <w:r w:rsidR="00537D44" w:rsidRPr="7BCB073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B32087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buckets, </w:t>
      </w:r>
      <w:r w:rsidR="00537D44" w:rsidRPr="7BCB073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using FLUME and SQOOP, performing structural modifications with MapReduce and Hive.</w:t>
      </w:r>
    </w:p>
    <w:p w14:paraId="2AD03AF5" w14:textId="226A079A" w:rsidR="004B2452" w:rsidRPr="0046664E" w:rsidRDefault="004B2452" w:rsidP="0046664E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4B245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Developed monitoring systems for real-time data quality assurance, identifying anomalies and inconsistencies in data ingestion processes.</w:t>
      </w:r>
    </w:p>
    <w:p w14:paraId="26C24739" w14:textId="41EC31DB" w:rsidR="00537D44" w:rsidRDefault="00537D44" w:rsidP="003B76AE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7BCB073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Implemented CI/CD pipelines for SQL scripts, automating deployment and ensuring consistency across development, testing, and production environments.</w:t>
      </w:r>
    </w:p>
    <w:p w14:paraId="070B41D5" w14:textId="18745518" w:rsidR="00C1661D" w:rsidRPr="003B76AE" w:rsidRDefault="00C1661D" w:rsidP="003B76AE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1661D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Enforced data security in Hive and Hadoop with fine-grained access controls, encryption, and integrated security tools to protect sensitive data.</w:t>
      </w:r>
    </w:p>
    <w:p w14:paraId="5E873ACC" w14:textId="1519F8E0" w:rsidR="00537D44" w:rsidRPr="005928CD" w:rsidRDefault="00537D44" w:rsidP="005928CD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7BCB073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Oversaw data movement within data lakes, encompassing Hadoop, as well as NoSQL databases like HBase and Cassandra.</w:t>
      </w:r>
    </w:p>
    <w:p w14:paraId="2934DBEE" w14:textId="6BE60955" w:rsidR="006023C1" w:rsidRDefault="00F80204" w:rsidP="007722C8">
      <w:pPr>
        <w:pStyle w:val="divdocumentdivheading"/>
        <w:tabs>
          <w:tab w:val="left" w:pos="4732"/>
          <w:tab w:val="left" w:pos="11040"/>
        </w:tabs>
        <w:spacing w:before="320" w:line="276" w:lineRule="auto"/>
        <w:rPr>
          <w:rStyle w:val="divdocumentdivsectiontitle"/>
          <w:smallCaps/>
          <w:sz w:val="22"/>
          <w:szCs w:val="22"/>
          <w:shd w:val="clear" w:color="auto" w:fill="FFFFFF"/>
        </w:rPr>
      </w:pPr>
      <w:r>
        <w:rPr>
          <w:rStyle w:val="divdocumentdivsectiontitle"/>
          <w:smallCaps/>
          <w:shd w:val="clear" w:color="auto" w:fill="FFFFFF"/>
        </w:rPr>
        <w:t>---------------------------------------------------</w:t>
      </w:r>
      <w:r w:rsidR="00566F94">
        <w:rPr>
          <w:rStyle w:val="divdocumentdivsectiontitle"/>
          <w:smallCaps/>
          <w:shd w:val="clear" w:color="auto" w:fill="FFFFFF"/>
        </w:rPr>
        <w:t xml:space="preserve">  </w:t>
      </w:r>
      <w:r>
        <w:rPr>
          <w:rStyle w:val="divdocumentdivsectiontitle"/>
          <w:smallCaps/>
          <w:shd w:val="clear" w:color="auto" w:fill="FFFFFF"/>
        </w:rPr>
        <w:t xml:space="preserve"> </w:t>
      </w:r>
      <w:r w:rsidR="006E7D4F" w:rsidRPr="003C5B9D">
        <w:rPr>
          <w:rStyle w:val="divdocumentdivsectiontitle"/>
          <w:smallCaps/>
          <w:sz w:val="22"/>
          <w:szCs w:val="22"/>
          <w:shd w:val="clear" w:color="auto" w:fill="FFFFFF"/>
        </w:rPr>
        <w:t>E</w:t>
      </w:r>
      <w:r w:rsidR="00566F94">
        <w:rPr>
          <w:rStyle w:val="divdocumentdivsectiontitle"/>
          <w:smallCaps/>
          <w:sz w:val="22"/>
          <w:szCs w:val="22"/>
          <w:shd w:val="clear" w:color="auto" w:fill="FFFFFF"/>
        </w:rPr>
        <w:t>ducation</w:t>
      </w:r>
      <w:r w:rsidR="006E7D4F" w:rsidRPr="003C5B9D">
        <w:rPr>
          <w:rStyle w:val="divdocumentdivsectiontitle"/>
          <w:smallCaps/>
          <w:sz w:val="22"/>
          <w:szCs w:val="22"/>
          <w:shd w:val="clear" w:color="auto" w:fill="FFFFFF"/>
        </w:rPr>
        <w:t xml:space="preserve"> </w:t>
      </w:r>
      <w:r w:rsidR="00566F94">
        <w:rPr>
          <w:rStyle w:val="divdocumentdivsectiontitle"/>
          <w:smallCaps/>
          <w:sz w:val="22"/>
          <w:szCs w:val="22"/>
          <w:shd w:val="clear" w:color="auto" w:fill="FFFFFF"/>
        </w:rPr>
        <w:t xml:space="preserve">  </w:t>
      </w:r>
      <w:r w:rsidR="006E7D4F" w:rsidRPr="003C5B9D">
        <w:rPr>
          <w:rStyle w:val="divdocumentdivsectiontitle"/>
          <w:smallCaps/>
          <w:sz w:val="22"/>
          <w:szCs w:val="22"/>
          <w:shd w:val="clear" w:color="auto" w:fill="FFFFFF"/>
        </w:rPr>
        <w:t>------------------------------------------------------------</w:t>
      </w:r>
    </w:p>
    <w:p w14:paraId="0DC77140" w14:textId="77777777" w:rsidR="006023C1" w:rsidRDefault="006023C1" w:rsidP="007722C8">
      <w:pPr>
        <w:pStyle w:val="spanpaddedlineParagraph"/>
        <w:spacing w:line="276" w:lineRule="auto"/>
        <w:rPr>
          <w:rStyle w:val="spandegree"/>
          <w:sz w:val="20"/>
          <w:szCs w:val="20"/>
        </w:rPr>
      </w:pPr>
    </w:p>
    <w:p w14:paraId="17552A9B" w14:textId="2556EE3D" w:rsidR="0082427E" w:rsidRDefault="00C8324C" w:rsidP="007722C8">
      <w:pPr>
        <w:pStyle w:val="spanpaddedlineParagraph"/>
        <w:spacing w:line="276" w:lineRule="auto"/>
        <w:rPr>
          <w:rStyle w:val="span"/>
          <w:sz w:val="20"/>
          <w:szCs w:val="20"/>
        </w:rPr>
      </w:pPr>
      <w:r w:rsidRPr="00AA53F6">
        <w:rPr>
          <w:rStyle w:val="spandegree"/>
          <w:sz w:val="20"/>
          <w:szCs w:val="20"/>
        </w:rPr>
        <w:t>Master of Science</w:t>
      </w:r>
      <w:r w:rsidRPr="00AA53F6">
        <w:rPr>
          <w:rStyle w:val="span"/>
          <w:sz w:val="20"/>
          <w:szCs w:val="20"/>
        </w:rPr>
        <w:t>: Computer Science,</w:t>
      </w:r>
      <w:r w:rsidR="004E37E8" w:rsidRPr="00AA53F6">
        <w:rPr>
          <w:rStyle w:val="span"/>
          <w:sz w:val="20"/>
          <w:szCs w:val="20"/>
        </w:rPr>
        <w:t xml:space="preserve"> </w:t>
      </w:r>
      <w:r w:rsidRPr="00AA53F6">
        <w:rPr>
          <w:rStyle w:val="span"/>
          <w:sz w:val="20"/>
          <w:szCs w:val="20"/>
        </w:rPr>
        <w:t>05/2023</w:t>
      </w:r>
      <w:r w:rsidR="00C1661D">
        <w:rPr>
          <w:rStyle w:val="span"/>
          <w:sz w:val="20"/>
          <w:szCs w:val="20"/>
        </w:rPr>
        <w:t xml:space="preserve">.                     </w:t>
      </w:r>
      <w:r w:rsidR="00F66273" w:rsidRPr="00AA53F6">
        <w:rPr>
          <w:rStyle w:val="spancompanyname"/>
          <w:sz w:val="20"/>
          <w:szCs w:val="20"/>
        </w:rPr>
        <w:t>University of Central Missouri</w:t>
      </w:r>
      <w:r w:rsidR="00F66273" w:rsidRPr="00AA53F6">
        <w:rPr>
          <w:rStyle w:val="span"/>
          <w:sz w:val="20"/>
          <w:szCs w:val="20"/>
        </w:rPr>
        <w:t xml:space="preserve"> - Warrensburg, MO</w:t>
      </w:r>
    </w:p>
    <w:p w14:paraId="7E5D1E44" w14:textId="0E6E8B68" w:rsidR="00596759" w:rsidRPr="00596759" w:rsidRDefault="00566F94" w:rsidP="006023C1">
      <w:pPr>
        <w:pStyle w:val="divdocumentdivheading"/>
        <w:tabs>
          <w:tab w:val="left" w:pos="4732"/>
          <w:tab w:val="left" w:pos="11040"/>
        </w:tabs>
        <w:spacing w:before="320" w:line="240" w:lineRule="auto"/>
        <w:rPr>
          <w:smallCaps/>
          <w:color w:val="000000"/>
          <w:sz w:val="22"/>
          <w:szCs w:val="22"/>
          <w:shd w:val="clear" w:color="auto" w:fill="FFFFFF"/>
        </w:rPr>
      </w:pPr>
      <w:r>
        <w:rPr>
          <w:rStyle w:val="divdocumentdivsectiontitle"/>
          <w:smallCaps/>
          <w:shd w:val="clear" w:color="auto" w:fill="FFFFFF"/>
        </w:rPr>
        <w:t xml:space="preserve">----------------------------------------------- </w:t>
      </w:r>
      <w:r>
        <w:rPr>
          <w:rStyle w:val="divdocumentdivsectiontitle"/>
          <w:smallCaps/>
          <w:sz w:val="22"/>
          <w:szCs w:val="22"/>
          <w:shd w:val="clear" w:color="auto" w:fill="FFFFFF"/>
        </w:rPr>
        <w:t xml:space="preserve">    Certifications    </w:t>
      </w:r>
      <w:r w:rsidRPr="003C5B9D">
        <w:rPr>
          <w:rStyle w:val="divdocumentdivsectiontitle"/>
          <w:smallCaps/>
          <w:sz w:val="22"/>
          <w:szCs w:val="22"/>
          <w:shd w:val="clear" w:color="auto" w:fill="FFFFFF"/>
        </w:rPr>
        <w:t xml:space="preserve"> </w:t>
      </w:r>
      <w:r>
        <w:rPr>
          <w:rStyle w:val="divdocumentdivsectiontitle"/>
          <w:smallCaps/>
          <w:sz w:val="22"/>
          <w:szCs w:val="22"/>
          <w:shd w:val="clear" w:color="auto" w:fill="FFFFFF"/>
        </w:rPr>
        <w:t>-----------------------------------------------------------</w:t>
      </w:r>
    </w:p>
    <w:p w14:paraId="195488B0" w14:textId="77777777" w:rsidR="00596759" w:rsidRDefault="00596759" w:rsidP="00264E9D">
      <w:pPr>
        <w:pStyle w:val="divdocumentulli"/>
        <w:spacing w:line="276" w:lineRule="auto"/>
        <w:rPr>
          <w:rStyle w:val="span"/>
          <w:b/>
          <w:bCs/>
          <w:sz w:val="20"/>
          <w:szCs w:val="20"/>
        </w:rPr>
      </w:pPr>
    </w:p>
    <w:p w14:paraId="355F62D1" w14:textId="395552C1" w:rsidR="00264E9D" w:rsidRPr="00D36905" w:rsidRDefault="009E3039" w:rsidP="00264E9D">
      <w:pPr>
        <w:pStyle w:val="divdocumentulli"/>
        <w:spacing w:line="276" w:lineRule="auto"/>
        <w:rPr>
          <w:sz w:val="20"/>
          <w:szCs w:val="20"/>
        </w:rPr>
      </w:pPr>
      <w:r>
        <w:rPr>
          <w:rStyle w:val="span"/>
          <w:b/>
          <w:bCs/>
          <w:sz w:val="20"/>
          <w:szCs w:val="20"/>
        </w:rPr>
        <w:t>Microsoft</w:t>
      </w:r>
      <w:r w:rsidR="00264E9D" w:rsidRPr="00922706">
        <w:rPr>
          <w:rStyle w:val="span"/>
          <w:b/>
          <w:bCs/>
          <w:sz w:val="20"/>
          <w:szCs w:val="20"/>
        </w:rPr>
        <w:t xml:space="preserve"> </w:t>
      </w:r>
      <w:r>
        <w:rPr>
          <w:rStyle w:val="span"/>
          <w:b/>
          <w:bCs/>
          <w:sz w:val="20"/>
          <w:szCs w:val="20"/>
        </w:rPr>
        <w:t>Azure Data Engineer</w:t>
      </w:r>
      <w:r w:rsidR="00264E9D" w:rsidRPr="00922706">
        <w:rPr>
          <w:rStyle w:val="span"/>
          <w:b/>
          <w:bCs/>
          <w:sz w:val="20"/>
          <w:szCs w:val="20"/>
        </w:rPr>
        <w:t xml:space="preserve"> Associat</w:t>
      </w:r>
      <w:r>
        <w:rPr>
          <w:rStyle w:val="span"/>
          <w:b/>
          <w:bCs/>
          <w:sz w:val="20"/>
          <w:szCs w:val="20"/>
        </w:rPr>
        <w:t>e (DP-203)</w:t>
      </w:r>
      <w:r>
        <w:rPr>
          <w:rStyle w:val="span"/>
          <w:sz w:val="20"/>
          <w:szCs w:val="20"/>
        </w:rPr>
        <w:t xml:space="preserve">        </w:t>
      </w:r>
      <w:r w:rsidR="00264E9D">
        <w:rPr>
          <w:rStyle w:val="span"/>
          <w:sz w:val="20"/>
          <w:szCs w:val="20"/>
        </w:rPr>
        <w:t xml:space="preserve">                                                                                 0</w:t>
      </w:r>
      <w:r>
        <w:rPr>
          <w:rStyle w:val="span"/>
          <w:sz w:val="20"/>
          <w:szCs w:val="20"/>
        </w:rPr>
        <w:t>2</w:t>
      </w:r>
      <w:r w:rsidR="00264E9D">
        <w:rPr>
          <w:rStyle w:val="span"/>
          <w:sz w:val="20"/>
          <w:szCs w:val="20"/>
        </w:rPr>
        <w:t>/202</w:t>
      </w:r>
      <w:r>
        <w:rPr>
          <w:rStyle w:val="span"/>
          <w:sz w:val="20"/>
          <w:szCs w:val="20"/>
        </w:rPr>
        <w:t>4</w:t>
      </w:r>
      <w:r w:rsidR="00264E9D">
        <w:rPr>
          <w:rStyle w:val="span"/>
          <w:sz w:val="20"/>
          <w:szCs w:val="20"/>
        </w:rPr>
        <w:t xml:space="preserve"> – </w:t>
      </w:r>
      <w:r>
        <w:rPr>
          <w:rStyle w:val="span"/>
          <w:sz w:val="20"/>
          <w:szCs w:val="20"/>
        </w:rPr>
        <w:t>02</w:t>
      </w:r>
      <w:r w:rsidR="00264E9D">
        <w:rPr>
          <w:rStyle w:val="span"/>
          <w:sz w:val="20"/>
          <w:szCs w:val="20"/>
        </w:rPr>
        <w:t>/202</w:t>
      </w:r>
      <w:r>
        <w:rPr>
          <w:rStyle w:val="span"/>
          <w:sz w:val="20"/>
          <w:szCs w:val="20"/>
        </w:rPr>
        <w:t>5</w:t>
      </w:r>
    </w:p>
    <w:p w14:paraId="1DF4CBD3" w14:textId="77777777" w:rsidR="006C3C4B" w:rsidRPr="00EA14C1" w:rsidRDefault="006C3C4B" w:rsidP="007722C8">
      <w:pPr>
        <w:pStyle w:val="spanpaddedlineParagraph"/>
        <w:spacing w:line="276" w:lineRule="auto"/>
        <w:rPr>
          <w:sz w:val="22"/>
          <w:szCs w:val="22"/>
        </w:rPr>
      </w:pPr>
    </w:p>
    <w:sectPr w:rsidR="006C3C4B" w:rsidRPr="00EA14C1" w:rsidSect="008D46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360" w:right="533" w:bottom="360" w:left="533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79E120" w14:textId="77777777" w:rsidR="00C171ED" w:rsidRDefault="00C171ED" w:rsidP="004E2288">
      <w:pPr>
        <w:spacing w:line="240" w:lineRule="auto"/>
      </w:pPr>
      <w:r>
        <w:separator/>
      </w:r>
    </w:p>
  </w:endnote>
  <w:endnote w:type="continuationSeparator" w:id="0">
    <w:p w14:paraId="4F5EE8BC" w14:textId="77777777" w:rsidR="00C171ED" w:rsidRDefault="00C171ED" w:rsidP="004E22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A3154B" w14:textId="77777777" w:rsidR="004E2288" w:rsidRDefault="004E22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461E03" w14:textId="77777777" w:rsidR="004E2288" w:rsidRDefault="004E22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ECFE90" w14:textId="77777777" w:rsidR="004E2288" w:rsidRDefault="004E22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0E37DB" w14:textId="77777777" w:rsidR="00C171ED" w:rsidRDefault="00C171ED" w:rsidP="004E2288">
      <w:pPr>
        <w:spacing w:line="240" w:lineRule="auto"/>
      </w:pPr>
      <w:r>
        <w:separator/>
      </w:r>
    </w:p>
  </w:footnote>
  <w:footnote w:type="continuationSeparator" w:id="0">
    <w:p w14:paraId="36D04696" w14:textId="77777777" w:rsidR="00C171ED" w:rsidRDefault="00C171ED" w:rsidP="004E228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F1C874" w14:textId="77777777" w:rsidR="004E2288" w:rsidRDefault="004E22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315D11" w14:textId="77777777" w:rsidR="004E2288" w:rsidRDefault="004E22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6644C5" w14:textId="77777777" w:rsidR="004E2288" w:rsidRDefault="004E22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BE5ED4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09C61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2CA10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A7AD6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2B0BE7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2126E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2D2366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89CB72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960E22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4998CD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0A92E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25458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DA6F94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1BEC4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25AFC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CAAFB5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6269F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E5A57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C48EFB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F056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FAE90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7741D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BE69F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93C18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ADA1C0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9E85E6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F3CF0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95F8F8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1895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192F7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21481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E26CC5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380AB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EC2A7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FDA427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1EC27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A45E20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20681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468C4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0E63A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09C4A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EF85B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DB0E9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8324CE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AA46F9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42D694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8D6EE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3BA94C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FE460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5361D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380DC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562496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1E2F01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08AF6B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465A6B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BE17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28C932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AD8CB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0C6D0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960E13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95493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23A63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08ECA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1FCADA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74326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0BABD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26422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1ECA12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EBC3E8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7F6893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FD4A93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52269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53208E"/>
    <w:multiLevelType w:val="multilevel"/>
    <w:tmpl w:val="0053208E"/>
    <w:lvl w:ilvl="0">
      <w:numFmt w:val="bullet"/>
      <w:lvlText w:val=""/>
      <w:lvlJc w:val="left"/>
      <w:pPr>
        <w:ind w:left="960" w:hanging="420"/>
      </w:pPr>
      <w:rPr>
        <w:rFonts w:ascii="Wingdings" w:eastAsia="Wingdings" w:hAnsi="Wingdings" w:cs="Wingdings" w:hint="default"/>
        <w:w w:val="100"/>
        <w:sz w:val="11"/>
        <w:szCs w:val="11"/>
        <w:lang w:val="en-US" w:eastAsia="en-US" w:bidi="ar-SA"/>
      </w:rPr>
    </w:lvl>
    <w:lvl w:ilvl="1">
      <w:numFmt w:val="bullet"/>
      <w:lvlText w:val="•"/>
      <w:lvlJc w:val="left"/>
      <w:pPr>
        <w:ind w:left="1954" w:hanging="4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49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43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38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33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7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22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16" w:hanging="420"/>
      </w:pPr>
      <w:rPr>
        <w:rFonts w:hint="default"/>
        <w:lang w:val="en-US" w:eastAsia="en-US" w:bidi="ar-SA"/>
      </w:rPr>
    </w:lvl>
  </w:abstractNum>
  <w:abstractNum w:abstractNumId="9" w15:restartNumberingAfterBreak="0">
    <w:nsid w:val="0B8932A5"/>
    <w:multiLevelType w:val="hybridMultilevel"/>
    <w:tmpl w:val="2342F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4F0274"/>
    <w:multiLevelType w:val="hybridMultilevel"/>
    <w:tmpl w:val="A93E4D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C47EF2"/>
    <w:multiLevelType w:val="hybridMultilevel"/>
    <w:tmpl w:val="9B36E0EC"/>
    <w:lvl w:ilvl="0" w:tplc="761ECBFE">
      <w:numFmt w:val="bullet"/>
      <w:lvlText w:val="•"/>
      <w:lvlJc w:val="left"/>
      <w:pPr>
        <w:ind w:left="706" w:hanging="383"/>
      </w:pPr>
      <w:rPr>
        <w:rFonts w:ascii="Roboto" w:eastAsia="Roboto" w:hAnsi="Roboto" w:cs="Roboto" w:hint="default"/>
        <w:color w:val="050505"/>
        <w:w w:val="99"/>
        <w:position w:val="-2"/>
        <w:sz w:val="32"/>
        <w:szCs w:val="32"/>
        <w:lang w:val="en-US" w:eastAsia="en-US" w:bidi="ar-SA"/>
      </w:rPr>
    </w:lvl>
    <w:lvl w:ilvl="1" w:tplc="65EA35E4">
      <w:numFmt w:val="bullet"/>
      <w:lvlText w:val="•"/>
      <w:lvlJc w:val="left"/>
      <w:pPr>
        <w:ind w:left="1790" w:hanging="383"/>
      </w:pPr>
      <w:rPr>
        <w:lang w:val="en-US" w:eastAsia="en-US" w:bidi="ar-SA"/>
      </w:rPr>
    </w:lvl>
    <w:lvl w:ilvl="2" w:tplc="B31A86B2">
      <w:numFmt w:val="bullet"/>
      <w:lvlText w:val="•"/>
      <w:lvlJc w:val="left"/>
      <w:pPr>
        <w:ind w:left="2880" w:hanging="383"/>
      </w:pPr>
      <w:rPr>
        <w:lang w:val="en-US" w:eastAsia="en-US" w:bidi="ar-SA"/>
      </w:rPr>
    </w:lvl>
    <w:lvl w:ilvl="3" w:tplc="03A06D34">
      <w:numFmt w:val="bullet"/>
      <w:lvlText w:val="•"/>
      <w:lvlJc w:val="left"/>
      <w:pPr>
        <w:ind w:left="3970" w:hanging="383"/>
      </w:pPr>
      <w:rPr>
        <w:lang w:val="en-US" w:eastAsia="en-US" w:bidi="ar-SA"/>
      </w:rPr>
    </w:lvl>
    <w:lvl w:ilvl="4" w:tplc="D76493E2">
      <w:numFmt w:val="bullet"/>
      <w:lvlText w:val="•"/>
      <w:lvlJc w:val="left"/>
      <w:pPr>
        <w:ind w:left="5060" w:hanging="383"/>
      </w:pPr>
      <w:rPr>
        <w:lang w:val="en-US" w:eastAsia="en-US" w:bidi="ar-SA"/>
      </w:rPr>
    </w:lvl>
    <w:lvl w:ilvl="5" w:tplc="BFE8B6EA">
      <w:numFmt w:val="bullet"/>
      <w:lvlText w:val="•"/>
      <w:lvlJc w:val="left"/>
      <w:pPr>
        <w:ind w:left="6150" w:hanging="383"/>
      </w:pPr>
      <w:rPr>
        <w:lang w:val="en-US" w:eastAsia="en-US" w:bidi="ar-SA"/>
      </w:rPr>
    </w:lvl>
    <w:lvl w:ilvl="6" w:tplc="C0DA028C">
      <w:numFmt w:val="bullet"/>
      <w:lvlText w:val="•"/>
      <w:lvlJc w:val="left"/>
      <w:pPr>
        <w:ind w:left="7240" w:hanging="383"/>
      </w:pPr>
      <w:rPr>
        <w:lang w:val="en-US" w:eastAsia="en-US" w:bidi="ar-SA"/>
      </w:rPr>
    </w:lvl>
    <w:lvl w:ilvl="7" w:tplc="29446A3A">
      <w:numFmt w:val="bullet"/>
      <w:lvlText w:val="•"/>
      <w:lvlJc w:val="left"/>
      <w:pPr>
        <w:ind w:left="8330" w:hanging="383"/>
      </w:pPr>
      <w:rPr>
        <w:lang w:val="en-US" w:eastAsia="en-US" w:bidi="ar-SA"/>
      </w:rPr>
    </w:lvl>
    <w:lvl w:ilvl="8" w:tplc="986A85DE">
      <w:numFmt w:val="bullet"/>
      <w:lvlText w:val="•"/>
      <w:lvlJc w:val="left"/>
      <w:pPr>
        <w:ind w:left="9420" w:hanging="383"/>
      </w:pPr>
      <w:rPr>
        <w:lang w:val="en-US" w:eastAsia="en-US" w:bidi="ar-SA"/>
      </w:rPr>
    </w:lvl>
  </w:abstractNum>
  <w:abstractNum w:abstractNumId="12" w15:restartNumberingAfterBreak="0">
    <w:nsid w:val="3183FF29"/>
    <w:multiLevelType w:val="hybridMultilevel"/>
    <w:tmpl w:val="64905816"/>
    <w:lvl w:ilvl="0" w:tplc="B9D00A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4AAB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C473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0E8D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B6E6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B286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C2D4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52E0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7447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532908"/>
    <w:multiLevelType w:val="hybridMultilevel"/>
    <w:tmpl w:val="B0E281D6"/>
    <w:lvl w:ilvl="0" w:tplc="BE5ED4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DF6E0E"/>
    <w:multiLevelType w:val="hybridMultilevel"/>
    <w:tmpl w:val="AFFAA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A863B8"/>
    <w:multiLevelType w:val="hybridMultilevel"/>
    <w:tmpl w:val="89980A70"/>
    <w:lvl w:ilvl="0" w:tplc="BE5ED4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934DE6"/>
    <w:multiLevelType w:val="hybridMultilevel"/>
    <w:tmpl w:val="687E3864"/>
    <w:lvl w:ilvl="0" w:tplc="A3D0F9B2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A806932C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89029082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B1015F6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EB5E35BC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F4364270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A1CA34C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28687F20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52308478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7" w15:restartNumberingAfterBreak="0">
    <w:nsid w:val="7FADA4C5"/>
    <w:multiLevelType w:val="hybridMultilevel"/>
    <w:tmpl w:val="FB06DF50"/>
    <w:lvl w:ilvl="0" w:tplc="947CC5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48F9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BEA0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B6B8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B8EF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E1E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7C0B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06B1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209F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041406">
    <w:abstractNumId w:val="0"/>
  </w:num>
  <w:num w:numId="2" w16cid:durableId="1597594619">
    <w:abstractNumId w:val="1"/>
  </w:num>
  <w:num w:numId="3" w16cid:durableId="1838382026">
    <w:abstractNumId w:val="2"/>
  </w:num>
  <w:num w:numId="4" w16cid:durableId="607395304">
    <w:abstractNumId w:val="3"/>
  </w:num>
  <w:num w:numId="5" w16cid:durableId="744910659">
    <w:abstractNumId w:val="4"/>
  </w:num>
  <w:num w:numId="6" w16cid:durableId="1737194335">
    <w:abstractNumId w:val="5"/>
  </w:num>
  <w:num w:numId="7" w16cid:durableId="1918859373">
    <w:abstractNumId w:val="6"/>
  </w:num>
  <w:num w:numId="8" w16cid:durableId="2005160980">
    <w:abstractNumId w:val="7"/>
  </w:num>
  <w:num w:numId="9" w16cid:durableId="2061975399">
    <w:abstractNumId w:val="11"/>
  </w:num>
  <w:num w:numId="10" w16cid:durableId="1915120967">
    <w:abstractNumId w:val="10"/>
  </w:num>
  <w:num w:numId="11" w16cid:durableId="946740084">
    <w:abstractNumId w:val="14"/>
  </w:num>
  <w:num w:numId="12" w16cid:durableId="1816138646">
    <w:abstractNumId w:val="9"/>
  </w:num>
  <w:num w:numId="13" w16cid:durableId="1999727712">
    <w:abstractNumId w:val="15"/>
  </w:num>
  <w:num w:numId="14" w16cid:durableId="846213879">
    <w:abstractNumId w:val="8"/>
  </w:num>
  <w:num w:numId="15" w16cid:durableId="586310034">
    <w:abstractNumId w:val="13"/>
  </w:num>
  <w:num w:numId="16" w16cid:durableId="535240814">
    <w:abstractNumId w:val="12"/>
  </w:num>
  <w:num w:numId="17" w16cid:durableId="402024021">
    <w:abstractNumId w:val="17"/>
  </w:num>
  <w:num w:numId="18" w16cid:durableId="15527642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displayBackgroundShape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27E"/>
    <w:rsid w:val="00016ADF"/>
    <w:rsid w:val="0004734C"/>
    <w:rsid w:val="0006390B"/>
    <w:rsid w:val="00082E33"/>
    <w:rsid w:val="00083140"/>
    <w:rsid w:val="000A48BD"/>
    <w:rsid w:val="000A5812"/>
    <w:rsid w:val="000B52E9"/>
    <w:rsid w:val="000C6917"/>
    <w:rsid w:val="000D0474"/>
    <w:rsid w:val="000E463E"/>
    <w:rsid w:val="000E6E5A"/>
    <w:rsid w:val="0013598B"/>
    <w:rsid w:val="00173D1D"/>
    <w:rsid w:val="00182695"/>
    <w:rsid w:val="00191F2F"/>
    <w:rsid w:val="001A5239"/>
    <w:rsid w:val="001A5D1D"/>
    <w:rsid w:val="001B2346"/>
    <w:rsid w:val="001B52BE"/>
    <w:rsid w:val="001C0FDE"/>
    <w:rsid w:val="001D3A01"/>
    <w:rsid w:val="001E0D98"/>
    <w:rsid w:val="001E12C9"/>
    <w:rsid w:val="001E2095"/>
    <w:rsid w:val="001E41A9"/>
    <w:rsid w:val="001E641B"/>
    <w:rsid w:val="00212F30"/>
    <w:rsid w:val="0021513C"/>
    <w:rsid w:val="002339DA"/>
    <w:rsid w:val="00254398"/>
    <w:rsid w:val="002551F8"/>
    <w:rsid w:val="00260E34"/>
    <w:rsid w:val="00264E9D"/>
    <w:rsid w:val="002747E1"/>
    <w:rsid w:val="002912F4"/>
    <w:rsid w:val="002A76A4"/>
    <w:rsid w:val="002F5D33"/>
    <w:rsid w:val="002F6488"/>
    <w:rsid w:val="003020C9"/>
    <w:rsid w:val="00320A45"/>
    <w:rsid w:val="003434AC"/>
    <w:rsid w:val="00366987"/>
    <w:rsid w:val="003B76AE"/>
    <w:rsid w:val="003C5281"/>
    <w:rsid w:val="003C5B9D"/>
    <w:rsid w:val="003E323C"/>
    <w:rsid w:val="003F25A4"/>
    <w:rsid w:val="00417CB4"/>
    <w:rsid w:val="00425430"/>
    <w:rsid w:val="00431BBC"/>
    <w:rsid w:val="004354A1"/>
    <w:rsid w:val="00435E96"/>
    <w:rsid w:val="00450884"/>
    <w:rsid w:val="00455377"/>
    <w:rsid w:val="00461358"/>
    <w:rsid w:val="00461AB8"/>
    <w:rsid w:val="0046235B"/>
    <w:rsid w:val="00464DA9"/>
    <w:rsid w:val="0046664E"/>
    <w:rsid w:val="0047372A"/>
    <w:rsid w:val="00480FED"/>
    <w:rsid w:val="004916EB"/>
    <w:rsid w:val="0049382D"/>
    <w:rsid w:val="00496747"/>
    <w:rsid w:val="00497D6F"/>
    <w:rsid w:val="004B2452"/>
    <w:rsid w:val="004B4D77"/>
    <w:rsid w:val="004E2288"/>
    <w:rsid w:val="004E23BD"/>
    <w:rsid w:val="004E37E8"/>
    <w:rsid w:val="004F23D1"/>
    <w:rsid w:val="00502729"/>
    <w:rsid w:val="005055E5"/>
    <w:rsid w:val="00505A50"/>
    <w:rsid w:val="00510B3D"/>
    <w:rsid w:val="00530845"/>
    <w:rsid w:val="00537D44"/>
    <w:rsid w:val="00540004"/>
    <w:rsid w:val="00545FD3"/>
    <w:rsid w:val="00566F94"/>
    <w:rsid w:val="005866AD"/>
    <w:rsid w:val="005928CD"/>
    <w:rsid w:val="00594018"/>
    <w:rsid w:val="00596759"/>
    <w:rsid w:val="005A140D"/>
    <w:rsid w:val="005B25B6"/>
    <w:rsid w:val="005B77A6"/>
    <w:rsid w:val="005C5FC8"/>
    <w:rsid w:val="005E0C67"/>
    <w:rsid w:val="005E46FD"/>
    <w:rsid w:val="006023C1"/>
    <w:rsid w:val="00610824"/>
    <w:rsid w:val="00614289"/>
    <w:rsid w:val="006152B6"/>
    <w:rsid w:val="006236B5"/>
    <w:rsid w:val="006258E6"/>
    <w:rsid w:val="0063196C"/>
    <w:rsid w:val="00634627"/>
    <w:rsid w:val="006361D6"/>
    <w:rsid w:val="006400E1"/>
    <w:rsid w:val="00647459"/>
    <w:rsid w:val="00660CA0"/>
    <w:rsid w:val="006703FE"/>
    <w:rsid w:val="006C3C4B"/>
    <w:rsid w:val="006D16EB"/>
    <w:rsid w:val="006D19F7"/>
    <w:rsid w:val="006D6A2A"/>
    <w:rsid w:val="006E6DB2"/>
    <w:rsid w:val="006E7D4F"/>
    <w:rsid w:val="006F67C8"/>
    <w:rsid w:val="00724A47"/>
    <w:rsid w:val="007340EB"/>
    <w:rsid w:val="0073486C"/>
    <w:rsid w:val="0073715A"/>
    <w:rsid w:val="00740E2D"/>
    <w:rsid w:val="00742069"/>
    <w:rsid w:val="007722C8"/>
    <w:rsid w:val="007771DB"/>
    <w:rsid w:val="00796F5F"/>
    <w:rsid w:val="007B7A28"/>
    <w:rsid w:val="007D3A27"/>
    <w:rsid w:val="007E0FE3"/>
    <w:rsid w:val="007E61CA"/>
    <w:rsid w:val="007F27C0"/>
    <w:rsid w:val="008028FC"/>
    <w:rsid w:val="0081060F"/>
    <w:rsid w:val="00811767"/>
    <w:rsid w:val="00812D42"/>
    <w:rsid w:val="0082427E"/>
    <w:rsid w:val="0084222C"/>
    <w:rsid w:val="008546DF"/>
    <w:rsid w:val="00876E6D"/>
    <w:rsid w:val="00890714"/>
    <w:rsid w:val="00892BD9"/>
    <w:rsid w:val="008B4BA9"/>
    <w:rsid w:val="008C0CCA"/>
    <w:rsid w:val="008C4F8F"/>
    <w:rsid w:val="008D4671"/>
    <w:rsid w:val="008E74E9"/>
    <w:rsid w:val="008F37A2"/>
    <w:rsid w:val="0091145E"/>
    <w:rsid w:val="00922706"/>
    <w:rsid w:val="00923F40"/>
    <w:rsid w:val="00933EBB"/>
    <w:rsid w:val="00935FAF"/>
    <w:rsid w:val="00960BA2"/>
    <w:rsid w:val="00963599"/>
    <w:rsid w:val="009656EC"/>
    <w:rsid w:val="009B521C"/>
    <w:rsid w:val="009B66F4"/>
    <w:rsid w:val="009D07F3"/>
    <w:rsid w:val="009E26DC"/>
    <w:rsid w:val="009E3039"/>
    <w:rsid w:val="009E70E3"/>
    <w:rsid w:val="009F1657"/>
    <w:rsid w:val="00A02E5A"/>
    <w:rsid w:val="00A12DB5"/>
    <w:rsid w:val="00A1475C"/>
    <w:rsid w:val="00A26662"/>
    <w:rsid w:val="00A571B8"/>
    <w:rsid w:val="00A62E79"/>
    <w:rsid w:val="00A810C6"/>
    <w:rsid w:val="00A82D70"/>
    <w:rsid w:val="00A974C0"/>
    <w:rsid w:val="00AA53F6"/>
    <w:rsid w:val="00AA5FF0"/>
    <w:rsid w:val="00AC3651"/>
    <w:rsid w:val="00AD404B"/>
    <w:rsid w:val="00AD7011"/>
    <w:rsid w:val="00B0000D"/>
    <w:rsid w:val="00B04363"/>
    <w:rsid w:val="00B155F1"/>
    <w:rsid w:val="00B32087"/>
    <w:rsid w:val="00B440C0"/>
    <w:rsid w:val="00B57A7E"/>
    <w:rsid w:val="00B730FB"/>
    <w:rsid w:val="00B87A89"/>
    <w:rsid w:val="00B87D5D"/>
    <w:rsid w:val="00B91FC7"/>
    <w:rsid w:val="00B96463"/>
    <w:rsid w:val="00BA039D"/>
    <w:rsid w:val="00BA6771"/>
    <w:rsid w:val="00BC066B"/>
    <w:rsid w:val="00BC4024"/>
    <w:rsid w:val="00BC76F2"/>
    <w:rsid w:val="00BD256A"/>
    <w:rsid w:val="00BD6FED"/>
    <w:rsid w:val="00BE03CE"/>
    <w:rsid w:val="00BF7C79"/>
    <w:rsid w:val="00C04D93"/>
    <w:rsid w:val="00C06989"/>
    <w:rsid w:val="00C1661D"/>
    <w:rsid w:val="00C171ED"/>
    <w:rsid w:val="00C22A4F"/>
    <w:rsid w:val="00C37F55"/>
    <w:rsid w:val="00C422CC"/>
    <w:rsid w:val="00C44296"/>
    <w:rsid w:val="00C516A2"/>
    <w:rsid w:val="00C65AF2"/>
    <w:rsid w:val="00C81053"/>
    <w:rsid w:val="00C83144"/>
    <w:rsid w:val="00C8324C"/>
    <w:rsid w:val="00C94903"/>
    <w:rsid w:val="00C955AB"/>
    <w:rsid w:val="00CA0E0F"/>
    <w:rsid w:val="00CA2982"/>
    <w:rsid w:val="00CA3F76"/>
    <w:rsid w:val="00CB50B6"/>
    <w:rsid w:val="00CC1DD0"/>
    <w:rsid w:val="00CC3771"/>
    <w:rsid w:val="00CC5860"/>
    <w:rsid w:val="00CD2911"/>
    <w:rsid w:val="00CF6B8E"/>
    <w:rsid w:val="00D0350C"/>
    <w:rsid w:val="00D1086B"/>
    <w:rsid w:val="00D2336D"/>
    <w:rsid w:val="00D24F97"/>
    <w:rsid w:val="00D3056C"/>
    <w:rsid w:val="00D3492B"/>
    <w:rsid w:val="00D36905"/>
    <w:rsid w:val="00D41D3F"/>
    <w:rsid w:val="00D42DEC"/>
    <w:rsid w:val="00D510D3"/>
    <w:rsid w:val="00D652D9"/>
    <w:rsid w:val="00D71B3C"/>
    <w:rsid w:val="00D72D94"/>
    <w:rsid w:val="00D736CC"/>
    <w:rsid w:val="00D74F09"/>
    <w:rsid w:val="00D80D97"/>
    <w:rsid w:val="00D842D8"/>
    <w:rsid w:val="00D91001"/>
    <w:rsid w:val="00D941A8"/>
    <w:rsid w:val="00DA1152"/>
    <w:rsid w:val="00DB7707"/>
    <w:rsid w:val="00DC7D56"/>
    <w:rsid w:val="00DD41C7"/>
    <w:rsid w:val="00DE1CAD"/>
    <w:rsid w:val="00DE2000"/>
    <w:rsid w:val="00E12F9C"/>
    <w:rsid w:val="00E16EB3"/>
    <w:rsid w:val="00E27344"/>
    <w:rsid w:val="00E347D7"/>
    <w:rsid w:val="00E50A69"/>
    <w:rsid w:val="00E60B41"/>
    <w:rsid w:val="00E60B8C"/>
    <w:rsid w:val="00EA01CD"/>
    <w:rsid w:val="00EA14C1"/>
    <w:rsid w:val="00ED56A4"/>
    <w:rsid w:val="00EE43C0"/>
    <w:rsid w:val="00EE7CE0"/>
    <w:rsid w:val="00F355E1"/>
    <w:rsid w:val="00F4014B"/>
    <w:rsid w:val="00F42262"/>
    <w:rsid w:val="00F4395B"/>
    <w:rsid w:val="00F66273"/>
    <w:rsid w:val="00F767EC"/>
    <w:rsid w:val="00F80204"/>
    <w:rsid w:val="00F81E10"/>
    <w:rsid w:val="00F8724E"/>
    <w:rsid w:val="00F8783A"/>
    <w:rsid w:val="00F87DE3"/>
    <w:rsid w:val="00F9122B"/>
    <w:rsid w:val="00FA20CE"/>
    <w:rsid w:val="00FA2A2D"/>
    <w:rsid w:val="00FA4A65"/>
    <w:rsid w:val="00FB3E9B"/>
    <w:rsid w:val="00FB6120"/>
    <w:rsid w:val="00FB6471"/>
    <w:rsid w:val="00FD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6E2E87"/>
  <w15:docId w15:val="{E261931C-8947-4424-A204-66B196492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30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000000"/>
    </w:rPr>
  </w:style>
  <w:style w:type="paragraph" w:customStyle="1" w:styleId="divonlyName">
    <w:name w:val="div_onlyName"/>
    <w:basedOn w:val="div"/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lowerborderupper">
    <w:name w:val="div_document_div_lowerborderupper"/>
    <w:basedOn w:val="Normal"/>
    <w:pPr>
      <w:pBdr>
        <w:bottom w:val="single" w:sz="8" w:space="0" w:color="000000"/>
      </w:pBdr>
      <w:spacing w:line="0" w:lineRule="atLeast"/>
    </w:pPr>
    <w:rPr>
      <w:color w:val="000000"/>
      <w:sz w:val="0"/>
      <w:szCs w:val="0"/>
    </w:rPr>
  </w:style>
  <w:style w:type="paragraph" w:customStyle="1" w:styleId="divdocumentdivlowerborder">
    <w:name w:val="div_document_div_lowerborder"/>
    <w:basedOn w:val="Normal"/>
    <w:pPr>
      <w:pBdr>
        <w:bottom w:val="single" w:sz="24" w:space="0" w:color="000000"/>
      </w:pBdr>
      <w:spacing w:line="0" w:lineRule="atLeast"/>
    </w:pPr>
    <w:rPr>
      <w:color w:val="000000"/>
      <w:sz w:val="0"/>
      <w:szCs w:val="0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280" w:lineRule="atLeast"/>
      <w:jc w:val="center"/>
    </w:pPr>
    <w:rPr>
      <w:sz w:val="18"/>
      <w:szCs w:val="18"/>
    </w:rPr>
  </w:style>
  <w:style w:type="character" w:customStyle="1" w:styleId="divdocumentdivaddressli">
    <w:name w:val="div_document_div_address_li"/>
    <w:basedOn w:val="DefaultParagraphFont"/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documentbullet">
    <w:name w:val="document_bullet"/>
    <w:basedOn w:val="DefaultParagraphFont"/>
    <w:rPr>
      <w:sz w:val="26"/>
      <w:szCs w:val="26"/>
    </w:rPr>
  </w:style>
  <w:style w:type="paragraph" w:customStyle="1" w:styleId="divdocumentsection">
    <w:name w:val="div_document_section"/>
    <w:basedOn w:val="Normal"/>
  </w:style>
  <w:style w:type="paragraph" w:customStyle="1" w:styleId="divdocumentdivheading">
    <w:name w:val="div_document_div_heading"/>
    <w:basedOn w:val="Normal"/>
  </w:style>
  <w:style w:type="character" w:customStyle="1" w:styleId="divdocumentdivheadingCharacter">
    <w:name w:val="div_document_div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000000"/>
      <w:sz w:val="28"/>
      <w:szCs w:val="28"/>
    </w:rPr>
  </w:style>
  <w:style w:type="paragraph" w:customStyle="1" w:styleId="hiltParaWrapper">
    <w:name w:val="hiltParaWrapper"/>
    <w:basedOn w:val="Normal"/>
  </w:style>
  <w:style w:type="paragraph" w:customStyle="1" w:styleId="divdocumentsinglecolumn">
    <w:name w:val="div_document_singlecolumn"/>
    <w:basedOn w:val="Normal"/>
  </w:style>
  <w:style w:type="paragraph" w:customStyle="1" w:styleId="divdocumentulli">
    <w:name w:val="div_document_ul_li"/>
    <w:basedOn w:val="Normal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table">
    <w:name w:val="div_document_table"/>
    <w:basedOn w:val="TableNormal"/>
    <w:tblPr/>
  </w:style>
  <w:style w:type="paragraph" w:customStyle="1" w:styleId="documentsectionnotmulti-para-hiltnotmulti-section-hiltmulti-para-opt">
    <w:name w:val="document_section_not(.multi-para-hilt)_not(.multi-section-hilt)_multi-para-opt"/>
    <w:basedOn w:val="Normal"/>
    <w:rPr>
      <w:vanish/>
    </w:rPr>
  </w:style>
  <w:style w:type="paragraph" w:customStyle="1" w:styleId="documenttxtBold">
    <w:name w:val="document_txtBold"/>
    <w:basedOn w:val="Normal"/>
    <w:rPr>
      <w:b/>
      <w:bCs/>
    </w:r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addedline">
    <w:name w:val="span_paddedline"/>
    <w:basedOn w:val="span"/>
    <w:rPr>
      <w:sz w:val="24"/>
      <w:szCs w:val="24"/>
      <w:bdr w:val="none" w:sz="0" w:space="0" w:color="auto"/>
      <w:vertAlign w:val="baseline"/>
    </w:rPr>
  </w:style>
  <w:style w:type="paragraph" w:customStyle="1" w:styleId="spanpaddedlineParagraph">
    <w:name w:val="span_paddedline Paragraph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p">
    <w:name w:val="p"/>
    <w:basedOn w:val="Normal"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styleId="Hyperlink">
    <w:name w:val="Hyperlink"/>
    <w:basedOn w:val="DefaultParagraphFont"/>
    <w:uiPriority w:val="99"/>
    <w:unhideWhenUsed/>
    <w:rsid w:val="00B043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43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6905"/>
    <w:rPr>
      <w:color w:val="800080" w:themeColor="followedHyperlink"/>
      <w:u w:val="single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CB50B6"/>
    <w:rPr>
      <w:rFonts w:ascii="Tahoma" w:eastAsia="Tahoma" w:hAnsi="Tahoma" w:cs="Tahoma"/>
      <w:sz w:val="22"/>
      <w:szCs w:val="22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Bullet 1,Use Case List Paragraph,Heading2"/>
    <w:basedOn w:val="Normal"/>
    <w:link w:val="ListParagraphChar"/>
    <w:uiPriority w:val="34"/>
    <w:qFormat/>
    <w:rsid w:val="00CB50B6"/>
    <w:pPr>
      <w:widowControl w:val="0"/>
      <w:autoSpaceDE w:val="0"/>
      <w:autoSpaceDN w:val="0"/>
      <w:spacing w:line="240" w:lineRule="auto"/>
      <w:ind w:left="706" w:hanging="383"/>
      <w:textAlignment w:val="auto"/>
    </w:pPr>
    <w:rPr>
      <w:rFonts w:ascii="Tahoma" w:eastAsia="Tahoma" w:hAnsi="Tahoma" w:cs="Tahoma"/>
      <w:sz w:val="22"/>
      <w:szCs w:val="22"/>
    </w:rPr>
  </w:style>
  <w:style w:type="paragraph" w:customStyle="1" w:styleId="NoSpacing1">
    <w:name w:val="No Spacing1"/>
    <w:qFormat/>
    <w:rsid w:val="00505A50"/>
    <w:rPr>
      <w:rFonts w:ascii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E228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2288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E228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228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1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35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1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linkedin.com/in/divya-choudary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1386</Words>
  <Characters>7901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Ajay Kumar Errabelli</vt:lpstr>
    </vt:vector>
  </TitlesOfParts>
  <Company/>
  <LinksUpToDate>false</LinksUpToDate>
  <CharactersWithSpaces>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Ajay Kumar Errabelli</dc:title>
  <dc:creator>Aj</dc:creator>
  <cp:lastModifiedBy>Balaji Arigala</cp:lastModifiedBy>
  <cp:revision>3</cp:revision>
  <cp:lastPrinted>2023-08-24T21:13:00Z</cp:lastPrinted>
  <dcterms:created xsi:type="dcterms:W3CDTF">2024-10-03T14:15:00Z</dcterms:created>
  <dcterms:modified xsi:type="dcterms:W3CDTF">2024-10-03T14:15:00Z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a019f132-47f8-4a54-89e1-384664a45c1a</vt:lpwstr>
  </property>
  <property fmtid="{D5CDD505-2E9C-101B-9397-08002B2CF9AE}" pid="3" name="x1ye=0">
    <vt:lpwstr>4FYAAB+LCAAAAAAABAAUm8W2o1AQRT+IAW5D3J1gM9zd+fp+vTLKSkKAW3VqbxIInKQxBmZohmA4lCRxhiZhlCJRWCBwDqZkIz6YlMG0bMEZrMi7/nl9389NI3KuYXOAtGk/DhbeQ0ev1I3sPHU+ytQ3YeRT49SS1W4wADhYfpxP53zhr/mujBDZGW9hogpd/oXAX4HwQ9f0ni6RkReJJb5Rm6NadU/ZMv17Bmyr7EVRCRTvfFwMNP8bImJE+Px</vt:lpwstr>
  </property>
  <property fmtid="{D5CDD505-2E9C-101B-9397-08002B2CF9AE}" pid="4" name="x1ye=1">
    <vt:lpwstr>6O0fglN2MwCUuWSdSLBxD1NGnqrzK3WAh8dO8RUbavVsJX+dBrvk3l0f5t7+DSW+xK9mTUWfYEbU8j2WKhvQBPdhEAJD8O6GNPVfa4xLWPN44KJG8pdedh61JeWXgvQdN8luqxsrbsxHtj+MLMl3jbrnbp11Udveiz6NknisT9UI67g3reAU1qBdmbsIZV2+PW7EZWxekTTQ+5geNPuJz+XaAWXLzlr0tleL1yaF/fsq/Ix6wC6EGQA/GtQBmsG</vt:lpwstr>
  </property>
  <property fmtid="{D5CDD505-2E9C-101B-9397-08002B2CF9AE}" pid="5" name="x1ye=10">
    <vt:lpwstr>FuJtV6lolhuPJzVslxdYOSE0pJwyw55AK1F0r1A4ozyQpSlNNnzWylOUQxRIGNUqsegODvLRHZ6EQsJbKbVAIfFiiYU9w+c0H3PVQN4eaEXnfSoh6/svSOWms60jhVW0Nrq490VXsw7+g1E4NcyNhUqZVVtHQE+M0cistNLt+TpDYAkgQQKWKcjZ69wr9Pyc/j43fJByEzNcNUSRLZ+BY9sSOAxAIrGoPFgFkahEYtJi/2L5CTXw/jc/El6lQyX</vt:lpwstr>
  </property>
  <property fmtid="{D5CDD505-2E9C-101B-9397-08002B2CF9AE}" pid="6" name="x1ye=11">
    <vt:lpwstr>JVYkmeauRZhUsH6s7IlfxM41OKsK6GqE3u7YFrvg3s4oYU84A0Cun12d5npl4AmNKaYAKRTRFrObBampMzvbkBb74hrNGZ5oyLkfkx8eYE7wW0pvhpyIJs0qARNNxY3xooEvhOb9queid0J2tcwAuKNnMPpGCDZFCxb4sSfYX1hkCkEV3BeV9L2gBBJaJjwZ0KEdec9/mECvbzp7Keznm6WbdbLbaD+Mo+C8Uwji6pgMrmawoxPM6e5IY6/6I79</vt:lpwstr>
  </property>
  <property fmtid="{D5CDD505-2E9C-101B-9397-08002B2CF9AE}" pid="7" name="x1ye=12">
    <vt:lpwstr>7JhqkAJa2T+0EQv/OmKkg+W5tjMxu17G5A897VhHflH6u3q/oprlE0PQ9vjfL5uxyAlVf77Arx/cL/8dhfgFBPl7DshxPQjw8s5jtUI+TvWqtdkbrn0vZSPokJOCP7sYzGoEJulo3MlFTG3dZVr56oAWfi5JcqSQhJ/gDI38QGrfZzwPw3N+U9WIJan5V2Lgc4mj39MW+Tcxy9/nOuydFkKsojSK9pL6stSHwqqgSljk0V8cMLy708X3cHCiG/T</vt:lpwstr>
  </property>
  <property fmtid="{D5CDD505-2E9C-101B-9397-08002B2CF9AE}" pid="8" name="x1ye=13">
    <vt:lpwstr>0aeOS8nZqbAH0a98f+zxwgVffFUOkUVCffEi/ov1b+cyNX+vhyrXuhQGfzDfHpXZ01SUb+AUnhQq2KInhP4xNphrvc/kqPtlaeOBkG+xJHQW2IVUkxJ+dQECOmKAdW4O2yBeZYdMkW4zMosTEWLjxTiMb0k4U3xJmuWvqd9DoLboL/wbOqI0aiMbZd7UZ1ILxZUoEjgjajTedq//wLpveqJYiKDL/XtsN+aFxm38ZHgCGdOl4WYjglALx3/B0Mb</vt:lpwstr>
  </property>
  <property fmtid="{D5CDD505-2E9C-101B-9397-08002B2CF9AE}" pid="9" name="x1ye=14">
    <vt:lpwstr>cz+yld4ct2XRcvw4jO+wvxdEuFPpQ89S8syp3n3l0Wz+X4qYp7234Qh+tf7rF+0umFH4APgTtEeXXkPn3B1vsaeo4xqcQsenYXDOE4j6N9yqf76/yF8AbbK2i4ZFM1LQeESPkX2EaqfKgFVKoSDalA/ix3l3AUQjMa8WwznfX6AlWO4uN8rFRXOghY+QNBGjX9lov6n1mLIa/Y7WwsJkN20VZflBXrOgSeX4GLGqxiOfN+0h5A4Ibzd+zorEMnG</vt:lpwstr>
  </property>
  <property fmtid="{D5CDD505-2E9C-101B-9397-08002B2CF9AE}" pid="10" name="x1ye=15">
    <vt:lpwstr>nFcVHWEz53pyYjMBi4K8dqOUyqyuRLyp40bymUA5MrUyX7KXCJYs6gSJRQoXod3wvRi9ZjZsXLS0EJB0v3QezgT0c9Oaf3S8jtZRtgkb15WUw+alFTN6TF4FJzxzIgxjtadIDLYtOFJSo3vsPTvSzAfVYnEfGb6Dsfg4+GK/8W/xNs5WMTlSl6gwU3s3m4MFqVo2JpfZEHa14nhNvJF1GJxEITJrIlZw/ypNTE7l15npCVNtQyaidffzosCKN0v</vt:lpwstr>
  </property>
  <property fmtid="{D5CDD505-2E9C-101B-9397-08002B2CF9AE}" pid="11" name="x1ye=16">
    <vt:lpwstr>6qXmFSNPrZL+EnhxdjvNAykjdSRF7IoVpi9rbb1plpV0n45tcpHvoa7gKc+wOcb280XZn79hELY10LJXkc/0pv5Zw18AWqX5GmfMAcCfoY+AAC3XV+deKPCrwPoKedkv3KK159GLxUvpBlTBnW7XH5kuRfC7EOuoVOdX25y3NSIhlINLjbCmpTwZObZqUfGfXzSLygQ/lYr0mSL97W/d//gNdTjFTFdfwDsNJOw/P/uD39/VZFIOUV4/xUTPzc2</vt:lpwstr>
  </property>
  <property fmtid="{D5CDD505-2E9C-101B-9397-08002B2CF9AE}" pid="12" name="x1ye=17">
    <vt:lpwstr>puC5zwe632EkVmxFJjhb8N8iktV4gLr9RecRMxqzm7GEqRlXppyv0woScOksV0ftV3Wvt36ji7DkIIBo3p0va4NO6hl6ndOskeFi1i8LpnnUCNYA662bmy96bOp0/RvR3Jm2sb5kfvL1ivBgu99WO7LEY1P6ZQf8BbZ4/FG0rDs4A6NzHU8Qwv0JknikPxyh1fPgp/eLnsAYptzXX4OcHrQJSCDJhfxLrgIbYDJyA3zHKiRYYhVrDB/UYsHgPOJ</vt:lpwstr>
  </property>
  <property fmtid="{D5CDD505-2E9C-101B-9397-08002B2CF9AE}" pid="13" name="x1ye=18">
    <vt:lpwstr>AgWLCIjBIl0+878dBm7GlVFILOWv73jmt855P4YS3NptYpRr/xre2VNgUqki4a1GAWbYwE5jDUeB8AHtawVYSE4oncB+k02wvdbX5TNf09J6jQ7c6gL/BcOtHD6xriy1EsPE3Fo/uf2GfKAZhhrc9wQ9BFSy0h5SJj2GPI1e7JPmsA5dy2JKTYGuwIQkJz1l/0/pcPHqDKyqeSOZ6cJB6MdeWNyXzr/vzkmIZL5+fiWjOe6MiJEwCddti3Xsweq</vt:lpwstr>
  </property>
  <property fmtid="{D5CDD505-2E9C-101B-9397-08002B2CF9AE}" pid="14" name="x1ye=19">
    <vt:lpwstr>BxzZ9b8xj69+R4NqLe/CyJaFJZAktVMZiM0bJRhevoQh0jbbT60WLNzqCJjFrCOvGqeeEKnef/JvoHvzsoZ5/0uKNMHjGYvL3Ju1jrtw9BkaYq8jgeaux0YUCapl1WlBNmy09+iYtS+dpJUzPJPZRkqRJ72e8TO/nCThTeLp37DxDx4s4T+nAiXcUlxM8ijR0fiyR9uVRM3hnx4f2M3SAj43wshrKA+znxZXqvbSJBXxnLh0C+BeFd6kFw7lb0i</vt:lpwstr>
  </property>
  <property fmtid="{D5CDD505-2E9C-101B-9397-08002B2CF9AE}" pid="15" name="x1ye=2">
    <vt:lpwstr>OPrxdK7PeWhmENOucAix7egIOygMPXN/W9xMWnkUiabD7esyOiHt2f2vWi0LImil6OZg4rcjybnthLPh4hCrvfBKsONJBP4COtR+yvpmNz7B2U+08wsOVRXaVZbFiBssMgmRW3eDYCiyGRO6VoYPAHmGwC/rTrgPYmRWYdyNs2vCT42iQX+1Eb8D0Sg8zrSu8Gg4r1z4n5iCy42R0k+Aymzs+vyObdlU1m259yR8jNxqwoILgtil6mV+e70o6XS</vt:lpwstr>
  </property>
  <property fmtid="{D5CDD505-2E9C-101B-9397-08002B2CF9AE}" pid="16" name="x1ye=20">
    <vt:lpwstr>9xJOEatPTcdqhx2ZIHkXfdmI6NYFAFNQhR9AF3dqbXXWXmU4LBgaFoBb0rnhG+Z87tIvqQrsml/ES3EwrTAjDnvq5fcc2OZATsnfdK7RoR6u1ifwr7W5x3cflim7eWddmA2CGvmhGH2mqdeOYD+hQh3xLl2Sz/Zhm4Gsu1lU34zEd0QTIelh3PEbjC41CnfGBfB30Eor0xGvmLaVT5pR8JcqpOH5isCuefTQ8HUQZPHv2MD20jZZPyYGmzj6Qfi</vt:lpwstr>
  </property>
  <property fmtid="{D5CDD505-2E9C-101B-9397-08002B2CF9AE}" pid="17" name="x1ye=21">
    <vt:lpwstr>RJhmh9SVMF6xYjCu5vhh370tmucp7F6vbt9GjAcnayIVKXNSCEWHitiStMBMYsxKt6zFavKSkJWhnSzlroLp1BWs95kJIsAkk2PZl9B+3D4rXcbP1hleu+fvGaml6z8Xu+c7Jun7eZGoHTu1EiFszZTpHaxB+OGJKMJ2ZP0RsjkllK7CiflMTcXEUWaVNrCY/y7kWhGeoLWsNKqL7yoH613+YqlX6kuj66zztW0HCdyBB58vy+OkQ5NJTbM8UrP</vt:lpwstr>
  </property>
  <property fmtid="{D5CDD505-2E9C-101B-9397-08002B2CF9AE}" pid="18" name="x1ye=22">
    <vt:lpwstr>Nne+Uwnw+BYEc3phkGGJeZZNLIOEACLv4McZBf3rTeGm1U8stxcMTUL3NFJzsYwVMK9g9v66KoY2QTuii8v2I167gpsNMg7WqBx1XjoezkhTBqyDdUkEpPQogFuZ6dxcZGYXG2ZCPZyZe747Xyb2dJ0sq0qdqPKwJJbf+YLlMRFg89PZbk75tgrSVH1cuEh6T3qJTpx19LUbgBONezwOcIUf7PmXg8nn8aVDuLi9aMQGHrJekhJiQ4BG/R+EoKR</vt:lpwstr>
  </property>
  <property fmtid="{D5CDD505-2E9C-101B-9397-08002B2CF9AE}" pid="19" name="x1ye=23">
    <vt:lpwstr>EiwjZHzXy4bNJJmzbO/mOLUKQMkzvFeP00cXRaPVJaF3mKeGqmJ+HE8bRaKVEKPgMLfMaIx0FAhqvWoFJH5pnGHa66w1KxBmjzlvPTNdmAx5icquKu3zupEZz/Af2JGZQtCUlxUCB//eHA4aWzKDugj/7JA5sQAeYXxaXB0z6Ibbcx6RUlDeoTFZk7nToSN4zFJIBINW1QDn8T20pc5wxPeFUeLfG8GtjTubxfl/tyQ/RaZgBnaH6nyUXuwwyZJ</vt:lpwstr>
  </property>
  <property fmtid="{D5CDD505-2E9C-101B-9397-08002B2CF9AE}" pid="20" name="x1ye=24">
    <vt:lpwstr>IA9HZ6lVgP1i1XaGy+rShHw6uOpxmRmLCxmD1Tbr8Q8Z1XW9oSLeQQA2yiSr/rbXEDzkr1djbTkC3GfK7AzdAe6GAM9OrMmcpFz8qGhy4K7lWZwt+DJ2UQ5qYSOw8g3UUAFAq3ZYI8HgaOIQ2BYwXNmIrksZmStPPJwKMSDRPVs1RmNEnetgnC8HIIo1zrT7y+2fDSgAnipDu0GZxBPK0UmOgx4lmvh/A+HvRB5eYzV/HcRn1PZzkNUkM8YMV5R</vt:lpwstr>
  </property>
  <property fmtid="{D5CDD505-2E9C-101B-9397-08002B2CF9AE}" pid="21" name="x1ye=25">
    <vt:lpwstr>+DYomuDXqUhneCFSRZLZqgx+SuLTFkuvnD0quujGDvZWG67BFF3yR8tjPlRMB4eR22Mvc3p7dKqfnthYSb1XQQ8NqHk/92k/a/Ot4IodPP90cvB+LcXSz0Km6XzSrnZpuD+yNyB8l8rPEZN/pNXImAEzRP6swO7FTSKffO9kZVIhLwMgO40MiElVaVBnlEQVRA1YkR0N/VKfYhwxf9bAzKg7G9NLwqFHbxJj/J6+KqmLEyTUaxxrXbYURU97HI1</vt:lpwstr>
  </property>
  <property fmtid="{D5CDD505-2E9C-101B-9397-08002B2CF9AE}" pid="22" name="x1ye=26">
    <vt:lpwstr>maaaSTEG1GurGt1P2pgB0s8PUnWkN4G+Lcgnma6muL9WmOIqdHLimHRr3z+Zta58qWplKczH8m/9eVwiNMCuKfCCJjKDJktqD6EJVryfwbz1+4Um/rK6UltLI2pMYh7rV1e20TLof9ik2z1Wh2/7WF/DqWLmTc8EwzLO2oLnikBcY0cmwevTGhB/6RClwVTd+71dyMW1sVbjznCEquuSrGfDZIP+f+kvC+9E/ytOSQSHZ0zM680Scvv5DSKGn/P</vt:lpwstr>
  </property>
  <property fmtid="{D5CDD505-2E9C-101B-9397-08002B2CF9AE}" pid="23" name="x1ye=27">
    <vt:lpwstr>Ss9WFU/3ONJr7uzQEwHIlHMu8O7ui5y6hsIzAHC5Ifj1dLZp1eOH0P5t+z3fDad9ECTlzzECAB1Uf1IOjlyMPBXyjTeEQ2qR94Z2dRLT4rvO/o43U0SU183LPDhrk0YJVMa1mElBg/pv6nv3YB2c6eTjSt5L7L4wrk57l3Ucxk3m32g55RewFmvbAf7/hUTXr7Ms+xt4rx/UPJK8mHFM7Df+R1gv5BjN9ZhoK6X/Qw6I6xhWjJT+ySPZ0tBZQGU</vt:lpwstr>
  </property>
  <property fmtid="{D5CDD505-2E9C-101B-9397-08002B2CF9AE}" pid="24" name="x1ye=28">
    <vt:lpwstr>T+BwKWf+tp883W1hCVGDJKzzB1/TQc02xqBXJvlw+MthEqOi9eERk6AN5m94FTF32z1YEOhr29qNgASFuypfWZi1mHcJePcswOiBppi0fszJeeJO8o6SoD/cOmysprzJHinDAb98HL+3EgFlUmTt+1D37t8vkyj7ek4bVoe8QbJZfbAEv20L0lP66pC2XY6CD8eTUSEgQoFl+jMtpz8jLdf08/YPF/CzSruHSF7SBB48XMlocs/IKClR+ldpmNW</vt:lpwstr>
  </property>
  <property fmtid="{D5CDD505-2E9C-101B-9397-08002B2CF9AE}" pid="25" name="x1ye=29">
    <vt:lpwstr>nJVak1tWVzGncpFabKok56VOJxUoDEKumM7hx2J/fxwv57FusTO/ffkf3+KBW/KOMffDcuTDAXELZye+hyVenksZBuuqsl3LP6aVFy0dlyo3jCVj13D1zc8uKQzg5QNPmwhwHQH1+pFZVDzmCUzgrD1lg6k10Zc5edogzgbZ99KtAsGAFKSFvuD/TJ9TbZuSCiN4Xm+79v9g7kuws3zkP/4m/Mg4D4gDevPI+9rzzYbhs/If5/oP1mX0Fj4MJRa</vt:lpwstr>
  </property>
  <property fmtid="{D5CDD505-2E9C-101B-9397-08002B2CF9AE}" pid="26" name="x1ye=3">
    <vt:lpwstr>NJ3KZ0sDcPaH4lzMrX4XBvQkBQC9+6RCFhRktl/b7aIa4KoCybtB0MDWydik4QhtKGmcEUomphAqYL3W/L23Q57uhHxGkLvx5HD9GXy2VNIgVLfmTboByyQmYa+jWwzh4GYVVyJfFOV6MrbnxdQh05dljvXSLDnPpyAIF8JOagDIr4utusab7oVJmqRs9jk2vGRFcDWWEELetGbZvuA2LrCwjKxpdQWr6yT2Nc9QLRpAHu6T+bPvX3he5j+iCf6</vt:lpwstr>
  </property>
  <property fmtid="{D5CDD505-2E9C-101B-9397-08002B2CF9AE}" pid="27" name="x1ye=30">
    <vt:lpwstr>Ge4SxLsvTLnTdfKdA4/x79p8UGDo/1WAYz+pJ803Bd8ldH0TbKMvMIdxXnWmtrKWcjqxp0rgH2fyQTA0rgmPyQOfnrYQWcBO4NARapf2j8yFR4GFSDKGLQJhNBf3QPi4td8EH3M5ojwn3vZDMh/EA+UN9iZOfhwoblKfW0Z8LJoEss/zVKmBFil6o6VWwNXQnJGq7IzzBCtyr0Qy3vsG9Ktxn2l2qTyq6oEiEO/mhjfs7tt1EKC0dAXImwLyY+Y</vt:lpwstr>
  </property>
  <property fmtid="{D5CDD505-2E9C-101B-9397-08002B2CF9AE}" pid="28" name="x1ye=31">
    <vt:lpwstr>zZ0kjcIdx3+oImH8vhk8cN20FHaftqw6+pKCIhUjBroefoWAND2oIgZW39SN/baMe3+dzzOr+9OKhRDlyE+XtaTe/813Gjm9tpLSybCPb43xzZxhGHNCjVGvyJ8fW5JkrdygnwbK5RDtcboYM7Jv0yej5HHC+xPpwCNJy/sGHGzDtvPuK9ro9XIqdmAabitJkxPiZ14IM4lt/hBm2PcFjrcrK7gp8kLyw0f6ReUu86DrRET29SKU8DK7xE/t1OZ</vt:lpwstr>
  </property>
  <property fmtid="{D5CDD505-2E9C-101B-9397-08002B2CF9AE}" pid="29" name="x1ye=32">
    <vt:lpwstr>gQj/oA9cUyST5vvv7K7JH3r0ODvuZncokXmM4Iy6hOLXp85Q5eI91HKuawaGvM3ihJmHQ/gnIvN+ZSS6coBOEaCpjmMtEhxxZvTHl9nRq8Q4cho87ziamwH1XMgsSPjBQZC91YMjwykJDLyyvwmTdWLJmDwJdgUEj8XeX8WhrpOhoRHVTTghtebLodmrJvAecp0QHpizY3JdbVyYDNm8A2ihMIJkj/bn2hv7sxxPEC+91+6p8KlznN+3gCVyu8U</vt:lpwstr>
  </property>
  <property fmtid="{D5CDD505-2E9C-101B-9397-08002B2CF9AE}" pid="30" name="x1ye=33">
    <vt:lpwstr>9R1z9V2ZFsMF2LABhnWBbmPiKTvkAKPxFtWjCf9Bik72n4SB77layrF0ojjVa/PZrq7xAYZOy5FcQS0Dld5WDY1pgMfux+fMTvKkRerK/J9z5OJGDPsaxvJ6298MJrvOf8XzcUNqPo1U3QQ5z0VV6YOBs989L0msjsGZa90LA7WyP5fv1SKLUL2T/AkDbweBVnWqG8Ss5EhYa0H2YZBf0v+EjtHPxvWkFqonrtWJ1uz661cYg4RHSeGpIfSZV3f</vt:lpwstr>
  </property>
  <property fmtid="{D5CDD505-2E9C-101B-9397-08002B2CF9AE}" pid="31" name="x1ye=34">
    <vt:lpwstr>TLEToiAnm+cga+IXMBFWGK0VhKA1NNrGpM19gvUrtVpgFFj9ghjL6eoHg9zcrG+46o2rHGn0pCtlhTCmZoTBTfW6ArAosegLfEl+i00oHq95DpLnHv3mIDp2V3UrHAtwG3WLgegZeB1rPViSvn7hRGsKlgnS0I/lxRW1QBIT6XwGTwLATuVqrKx/zKE8PPXiQtQhm6Xhpy2yjK2rl1xsvrQzh6vL8x8k9NyQiWv/wjqFb677DfyPrd1WIEdhKL+</vt:lpwstr>
  </property>
  <property fmtid="{D5CDD505-2E9C-101B-9397-08002B2CF9AE}" pid="32" name="x1ye=35">
    <vt:lpwstr>b7G3jCj8l1ClToDgGHvXyZgp8VRaqX11dQp19Y7LleKPm9tkXI6/He4p/tER9ERufboAcXoQyLFPwH/ChZ8lTS4M7MdAMZQVAnDRHU3SWmeqZLRnhWqyQqjxrfJ/yY2opPJwuW/9TAr9eouSEeKg/8bBMxElj8co5O1GKFusaHZRsia3HwYyiPbdb1e9DcpKhC+rBngPepmFPaEMnPdf4j5rLGKKSh2h7Y1zYI/E9JB+4SPv4hD14/zeaw9kZHZ</vt:lpwstr>
  </property>
  <property fmtid="{D5CDD505-2E9C-101B-9397-08002B2CF9AE}" pid="33" name="x1ye=36">
    <vt:lpwstr>z+GDYdwz9CPW1p+6qN8gbuZjdDGCv/M2FSQvR4hZ999UMA3hAUmfkVTuUx7r7KFX/Sn9i/80MxpOpf2T3uaTWZsXBqNRk68IjVx3/PQw3fbuV+ynywT5Um9KsWbXA/HWY+gTiMivptTig8nMhovFCME6pqoIR3n7IIE4yy5aT39Y/2IDJku2qlTK5WO0FC/+4xggVGw523gOxzF6Mgb1HtllZ0ET1vi5/ff2cokUs/zVZTW9/edXUjShIStDt0L</vt:lpwstr>
  </property>
  <property fmtid="{D5CDD505-2E9C-101B-9397-08002B2CF9AE}" pid="34" name="x1ye=37">
    <vt:lpwstr>DQqyRLQo+KvhTPNqWsM3uDKPRpyF4rd16rQLI2tAjP6iW3zMA0p3rqJ0EvbnVbO1wOQblCkVyYL9cV10KqIw8FzkdFntRzh9R3ViJTYs+OxoBBsmMF2DnWsPSF2nxE9Uvd+UUrSCalcDPf/OZ51wcxoP66Kj2iy/LDPPhKNe27m4f0/n2l119Y+DHfopLBAr9Ml/Yj1/ZBg7yXmqOJQPd7nOTSS29bGLn06/mDezSid0cHQQvo9gAFU/zE1wbQr</vt:lpwstr>
  </property>
  <property fmtid="{D5CDD505-2E9C-101B-9397-08002B2CF9AE}" pid="35" name="x1ye=38">
    <vt:lpwstr>QwRbLt0GKhDFCn7kOBnSPesNL+MLx73b/i/BrDu9g+VaJdZCyrlr2ROikh8cd4Md+6yP48uXvCXzt/gJW63Fyoataengl20e5dWem5OqH1tWUxENBYIqiQbW/DDBx4JDWRP1vGcKGsEf4mH5f27Mn5QH+iiKMoztukY16MIgwi28abE4Nx3UsJeDjvPlz61QB0/Cp6xKkuHhL8/A4bfTb3N+3dZ0qsD7OpZpGnN/sVpU5bauVynwWD13p0LRUYh</vt:lpwstr>
  </property>
  <property fmtid="{D5CDD505-2E9C-101B-9397-08002B2CF9AE}" pid="36" name="x1ye=39">
    <vt:lpwstr>hQoFKIFFMSYKpTHaiFcFOd1yQ959Kip5Tt50ps9oLlbxJ6PMo4azY3xiiATKvYoF0+Q8gl1rERgSjHejpz97j84cE5tvj7026lkG7H3SVgfcVMSNCfHJLxSR8GdLCmk5lnx7XItRkH2GEArfFkMC2bxBDNNO5isy3tOjOZSW9P1+ueeSp92P6G61SgL72fOiJmbdqDGcREKxIaqLXoy6xL4xDq3yizSVkYQ0Icr9Oiv52BjvJmaf1555Ge8U7+o</vt:lpwstr>
  </property>
  <property fmtid="{D5CDD505-2E9C-101B-9397-08002B2CF9AE}" pid="37" name="x1ye=4">
    <vt:lpwstr>Wtkhmtl8pq7R0bsROV56lXNeHeEg43FSMhEVc0hASeSTlrAeWEQsSgcWf6yv2onch+2uqXhYBEe+W0uAowSuWmgncWP5i1dUf6Q3IXfEHwofWxzIsiJ1UFh13mitZfjhKmBQCujwB6W9ERtjohdbo8vDMjyA3RcmF1E6wZnlShP6FRaYi4uppA78PucLIYN1bHAsx5pH57SZwKG12AkZBTkyaynHmNJvKfxo01Y0CKdA30pnMfY6CFvLvmaeVW2</vt:lpwstr>
  </property>
  <property fmtid="{D5CDD505-2E9C-101B-9397-08002B2CF9AE}" pid="38" name="x1ye=40">
    <vt:lpwstr>OPrN7xHzGytGdEog1yR4jhiF2Xw8HisqiTbwRMheeY7aC17/97KhYHPjQPbFaJ5dHrW1ivuoEaXaxHGhg4ybS9QvGIlzblbRFGnFMGJ6yi5gH3TN2T508IdJEmzlLGS3heJGXRDPKRZrXS6au3D8ofQgfBp007fyUJGKoXlDPfn2iw4hYzdfX8S8qo1+PRAaD+IIPv4CCKxSa2h5sqlIuwRIH3ZZiTKGBeZVenPD6oX055jxqJ5dYWDRcri8kXu</vt:lpwstr>
  </property>
  <property fmtid="{D5CDD505-2E9C-101B-9397-08002B2CF9AE}" pid="39" name="x1ye=41">
    <vt:lpwstr>7rV6m0qNV9RFV5SbUp7qRW/6hPtJ0WlZohfNthSiCYI1aXESh1shqYxGaBc9/79RuRduLkeQaB8fYO1+njdfDP4J+3rRcJHVWLTeo4oRU5kzOXroqDKqT4YzSFCoMKuZHFCw2Qw23am+A3x+q//EQw363p3GDUn1ehJZPX0rXxlZcabX1ePupTk4x/G2y/UcW7J8/Nh76KMPcwaB+Yy+3imG3hpCAzYZSfq1yqGpfE3lUJA5opn8WDIAVb1sGQ/</vt:lpwstr>
  </property>
  <property fmtid="{D5CDD505-2E9C-101B-9397-08002B2CF9AE}" pid="40" name="x1ye=42">
    <vt:lpwstr>0lGz1Lf6GaecvjBXtbz9OkMA0ZyVYQVDOogZ29V7rxxD+TifOYj3uN7KVAQ1DAF5VAEMggDq09dv6MF0W/BwBlGMPQtIyOqs+DhykOMlalSof+ot4vPBN9d5rJWomYAyMWjv4Py+bayGDaY61blWR6CcKnKmItXsrho9L4s07Lo+78q1u8u9uHiES/o80kLZHAwNil/ZVOzgTKOuLahO4bTIsNXWoziC5laVC030XhegxsyMS+LKF4yfV66uR/r</vt:lpwstr>
  </property>
  <property fmtid="{D5CDD505-2E9C-101B-9397-08002B2CF9AE}" pid="41" name="x1ye=43">
    <vt:lpwstr>UEMjBD4j1vMVDEph4GqdR/w5e+AVF5LsiGuJnBlhui+jLyiOzBVH1zM+Kx9MRbHoMSG3KJNhZNNFzWyP38GCTvbAnv3tPBtHQjHicRT34uNKFsY77te/dWb2nr4I74IQ1JQqCmrLnfL/I5xCepsHgS3Y97XSiN4lesPOsA3xjljQ4VhXoH2865HfGgdw0fFwpkmAiuL8e+X+tR4wIwdMVeoomGj4j+Z6oISKsnYIvEgwDICam9b0cxaoX42FY3Q</vt:lpwstr>
  </property>
  <property fmtid="{D5CDD505-2E9C-101B-9397-08002B2CF9AE}" pid="42" name="x1ye=44">
    <vt:lpwstr>WwIT49o/e6D36mjWUSoRdCK9O3y4XFiqrnQTmBtpK2ACg+B/vcqX5jz/hXDMWJCo98dunAJ51t8NsmAdbHoTOKCYjcoYJqVJaHe7ftNfwzfyIURW8XOZOp1PVbzgChexCQRRGPG5Iy6JcCpkMo+9GIWJfhAP3yx9AbnBc87KU/mtW/BxeWPKWp0MKMEf4rB8W3wXuJwLqWdET5rCB94LDYz0Ig9NabgxVGQI8NXfuVIezUa+NlymbE/7upLeVDn</vt:lpwstr>
  </property>
  <property fmtid="{D5CDD505-2E9C-101B-9397-08002B2CF9AE}" pid="43" name="x1ye=45">
    <vt:lpwstr>sR+tvGGL+SZTN/WkJuKvNIKbYLBLmKphv9guP2xesRYyxKMkJyDLfhZutpEYjZ93ZY5xEvsxRZS9lm4jXAjg41ICdkNTGDxlB6uNsImjy7W9JZ+AjUrL+k579rQLAxv9f9sDU52VYFu3GSnE7XBWTt9iDEskVtMLVrNwej0Jnqj5ivAWHyemiZ9vRMMXOe05aFe27zBZ+pSkIaWqV0fOHSDkeiLYBycrizsWfr/qE3/1iVacJ4o94WQUig/SXTj</vt:lpwstr>
  </property>
  <property fmtid="{D5CDD505-2E9C-101B-9397-08002B2CF9AE}" pid="44" name="x1ye=46">
    <vt:lpwstr>7JZ0l/1lSQ1ENyZ83P6RtOybxvmzKJzFkz4SIeMOZdZQCjrR+XOCUNljO+NyWQHyqO0usb/0GbqmdTEnn98jUm/Qy8KEDYdjjzMeDGlxER6lZGXMb2Xxj6T1gG3AKlBU/Y0ktMjZrZPCQ+EfVnbnSlJDAsmx5QH9M6klSZNeZKZ/WvYvbpKZSSL41bMrFRGHlnZ58EEqoNIQo6d82/dp1MbHd5t1J5c7ELGtxZ9rhlBmBdQmNpstRjLruAUHR39</vt:lpwstr>
  </property>
  <property fmtid="{D5CDD505-2E9C-101B-9397-08002B2CF9AE}" pid="45" name="x1ye=47">
    <vt:lpwstr>K+diW81qhX1zujLlqFYTDxwfqc2S+iKQ/5nwpOOLsjZ2Qs+MBDtKeA5GoPxWvZU/BmW4aX+UGU1dKJTNpl3hm4hNSr7YBHkMY7vXLLYlbS/NoP+cgby/+LpY7uixmPxLwnwP2AMurJdH/xjKZOwiJ43M/8sHaH0+boMr35cJjhVo8G9V4ehRAwDME+5IWdFdUo6UfhMS/cPJP8gKobAYu13YX3H6V7wHfCipnokBnh2fV0y9PVBqU6pMNsc/3vt</vt:lpwstr>
  </property>
  <property fmtid="{D5CDD505-2E9C-101B-9397-08002B2CF9AE}" pid="46" name="x1ye=48">
    <vt:lpwstr>ymxohFK8JwFiRPyV5atqAgVKTPonAYW9t363gAeQnf1v+RLGs/X2W/EmwaFuPXBAqvUiGCrx0NHZ2ljQNscz2f94KJBZgEoAnMsg6a71zXICN/M3IezQ5ghcNozpk1K/o5lG1fG7amsInkJ/oYlMeJ6z7/WkHRQb6GzHkCO/FnGhfji/hXbJf4BmUerzN4/JB+Isr5VDJmBm079WC3CM9cYWRoKwzIDQMkCN/Iw4u7zWHw1as68RDdUmdtmXXPH</vt:lpwstr>
  </property>
  <property fmtid="{D5CDD505-2E9C-101B-9397-08002B2CF9AE}" pid="47" name="x1ye=49">
    <vt:lpwstr>3WewNqBYz3Y2yI9vojK0T325wnY/nKCK159P7CzY4wyjgUCUcb/3+l1RhBtmD5r0aF/xhoheKgjcjy+7apN9zKDR7fSl+Ouu7iqQy107af4Rwk7NiKianK9C0BomzhMgq55mMg9hvKn6z45plmKISKGqpxcRlD0UtQ2hTA3w3Ti0PYoINXT8V5vyE9i9HMZsjZUm7xs4E9kAfgwLWrVeRYuETNBG5qkTqzYQ4MOaCcGMOhKvY8+2rSSxDzls+gP</vt:lpwstr>
  </property>
  <property fmtid="{D5CDD505-2E9C-101B-9397-08002B2CF9AE}" pid="48" name="x1ye=5">
    <vt:lpwstr>tmvirNdeV3gxKOQRaZjcpaIoi2pokIUHZv1SmtDr7Ufi5PSAK9q3qZx1N01fd7eVoi3fJqpKLv5yTK1BbIDYtf+ijGv3lxQgm42Xh+tU6U3eEcfFlZ44JJ8z08O0n/NgwHzI9ZOSSGRu+euRe9cgaF0dDiOI02L0gNpuQY1XhZ270N2uNKTcLw6rcULegPlW10n6xdtIGDi8fMgz3LhUBfQ+UqtzS+CodXDPYJynfYa/LL831WRl0CrW/ezynsX</vt:lpwstr>
  </property>
  <property fmtid="{D5CDD505-2E9C-101B-9397-08002B2CF9AE}" pid="49" name="x1ye=50">
    <vt:lpwstr>eBVfDmgFtHJgaWhxfX7gp2/9zbEipMyjvKhq6rnuaialBPdms84Rf8fFG8oZCuhOC/2MdoJzduBXj8vw2ac0tWPKmyQMn74KaUWtfODXcLyzPamxniYaX+Jd5n4m45ELBNVDsqYzGD0NA8a2ESVqFcmX/heG5zi56Td5M6kp/6bVzLGG83E1ewZIsXaPhjbn6TKLD0AktoqKBtwIAE15r4fZcmpVo/P3OcBIWH4PpropTd+f0bR1rvg1aLD/RV7</vt:lpwstr>
  </property>
  <property fmtid="{D5CDD505-2E9C-101B-9397-08002B2CF9AE}" pid="50" name="x1ye=51">
    <vt:lpwstr>MD4GDmEXSUURSCaKTt+aa3JetL3ub9qBlyl3Vc1PSRMroU/eW0G62Vk8diY3pvBoxyr85dmluVk6VYNuPfXs9LJTHX4hXuQRSZM50XZE/FvfiXSzj1Bvr1dP5ZaZ4u26YLs9+AQF2V0MOVRYuUTbvvQugilFKP2Dq4skAw7k5+fEP2tnfZZmF6HRGNKym4tzp2vSPcGvnXC6GK0sQl0Ug+EVmi+OJL8btOQXa2/ejsYw9aVkuNr6jd7J4BmJ5n/</vt:lpwstr>
  </property>
  <property fmtid="{D5CDD505-2E9C-101B-9397-08002B2CF9AE}" pid="51" name="x1ye=52">
    <vt:lpwstr>xWRuNyuwiSvMIejHAR6X6713F+d4WDnQuCR77OZvW7+uEXz37QteHLZsBCuvOkwc9ED+qBEsgWYoX4fpfKSRKouc6BDr+VOu0ty1FQAEBEnZolKb32RrWcN2M9ZSiNYBxdE99UXB4yZn+HRKQwy72Lsnt+qdsMzcUyX9dq1Q5ZzKXQDwr3eCsxyrpITlEEy4dvutr1F22ki2I386ivVx19HL4szL7wOUS7UXN2hp7+kT7rx2lcjuE/6HoFfaJcQ</vt:lpwstr>
  </property>
  <property fmtid="{D5CDD505-2E9C-101B-9397-08002B2CF9AE}" pid="52" name="x1ye=53">
    <vt:lpwstr>zFaN/HB5NHJO624WQfozIuI+evugy6Uo2lT/r93ieb5stxPOs54fw5K63LnnRVgJYppngvI+CygznaW+p+FfaRRLHvN0mb/1dd6gPMDFhAqR+tUqvbFAZ+4mJ1P7ScnL+OgQV5mVJ5F3Z33vhFVes91y5ENBFOvxvtOM7k15znR9TwnaXGVYfeYetouP8qisfuIGZlUm5EUxIjCuc8SW0ta4wqFxsC86DDe+HK/dKWLDjg5DS77TWeelLNh+fGq</vt:lpwstr>
  </property>
  <property fmtid="{D5CDD505-2E9C-101B-9397-08002B2CF9AE}" pid="53" name="x1ye=54">
    <vt:lpwstr>gojT9/k1spqrRN9Lb8Vajhz6ZZrDGdlKPfVPtgZn3YnvTQ5EJATH8FGj5sRYwO3I7rR0cq8qfM1Ij9TAdZvXbpiY3DxIEnfmTdNF21HAou8fSKW7ffZwj1CyThV4zXZpXeYugwzQY7nVnmlV1ndXDnAfrG6Ebc4LSdBkLogce6adYoZZNRo673mbG1+R6Xiyo4tH4QEuAWN9UdA8UIPIy3YewFCyUpuknoz1utV4sijPiLNHWRHO+S/2pzduNXH</vt:lpwstr>
  </property>
  <property fmtid="{D5CDD505-2E9C-101B-9397-08002B2CF9AE}" pid="54" name="x1ye=55">
    <vt:lpwstr>9HJTDNQ03ST7Z+MoXukvA9yitiH0t2/czD9JeIbE7H643AeZ8zvPD3zsF+lzHoqTzporcUbP6ChGW+trIt6uJYHzN4zukHbS8WsE3HJlw6BbsqmvsfcEdgXPYiGaNtUd+Ck70dkiyybzu4E14iii17TMMR9xXSLULQrrSaa0TCJwyJsm+Ae5f1aY1f87UWchZubBn0Alc5IffHJz7X3FzN9B0PH+qkilA6XhKvqwodg47FV8DFAw51IHEfDt88v</vt:lpwstr>
  </property>
  <property fmtid="{D5CDD505-2E9C-101B-9397-08002B2CF9AE}" pid="55" name="x1ye=56">
    <vt:lpwstr>vva9UnLA2CN23wr2hq5RgfV/+Mq4iqq8N5dDPAg6UTiKUBig5jNebze5kKGmxUWGQVp2I2PdubPruDw6JR/0tjOLcQxtbPuC7NbNVzK0ngZqBOJC+cOA+VvjAejSxu0tR70F/dWe6RSfN7Wz4hz286+5IdPCqdkurqgYjbSzWMz5MDLA6N8d27dSXAbUP5/3WE9//A2CqFMnccPUEj95S5GXFcIKV2GJoYbzldXYzB4thMMWfdxLi+C7BiIIY+c</vt:lpwstr>
  </property>
  <property fmtid="{D5CDD505-2E9C-101B-9397-08002B2CF9AE}" pid="56" name="x1ye=57">
    <vt:lpwstr>wFLfnVyZ0pqy1/z9OZu4V12puR0OC24QS+Sgipyq8fa6/tYhFITgXgOKrvbLMrUuvV7t9HS3b0GO0/TXtnxZ/W8ZlOFvP4iIUfuKXs75fNo9NAR1NvWKX3Jk9KdMK8KNybU/Zvq83eai42cINRmt/+yQfbI+p0RWs7do8Ow9r1Ngwp9btxcTcfaqIoXLguyBJMfR31CnlSCjA7NyWMtMk0BkMveJtML4LqYf+wP//BfSQkLmCTqGJs++IKt9qwm</vt:lpwstr>
  </property>
  <property fmtid="{D5CDD505-2E9C-101B-9397-08002B2CF9AE}" pid="57" name="x1ye=58">
    <vt:lpwstr>PQRvu8DupZUDfy5m9ib70rAFNTDGrAsqfaFTOrb7cS57/tYjaRKdwgRvBMuG6FWErxbt2x/UFf3rC7Xry3CB4GCLHMyvufwNbXX7Hrr0exku+c+V9nAf5DxkEfbEELu4x1saM96g7e7zOqPkEyCUrj2QxE+FSSvrwy2ZjTl/9vKPhDRxSe4fIbM+jvuKfc2AG/SH2z9mjlr9S+BPti8zii5lyLyN05+4ztngEgKuqz5lOpDLIQZa9U9+122ivkJ</vt:lpwstr>
  </property>
  <property fmtid="{D5CDD505-2E9C-101B-9397-08002B2CF9AE}" pid="58" name="x1ye=59">
    <vt:lpwstr>IG0XapkE/VUk7rrsgOs0ql3XVYU4/RLfpUVIsqlsOml8K2TgL3C/ivkTBfbXf76iR4CdsSFJPmL/+v5LOWT9Ea/HES7P+MzPWkVq2BWfqJVusMrgNR6MTcOxlaJyRM5PlXcgDLINCgGmPSdo5xBJ8cds7K4Rtbf0FPm+C1wTISSP1NeYliiZ+9hmUPKShnyhQZS740Mv3PFAcIAHLoPJgivOulPZ+iB2CtJRY6l8C2Dn5H1ELcl5euq5k/RLMbp</vt:lpwstr>
  </property>
  <property fmtid="{D5CDD505-2E9C-101B-9397-08002B2CF9AE}" pid="59" name="x1ye=6">
    <vt:lpwstr>OiK0wWwCBOiFd+QW+c7wxcn3fUv15QOJECjZ4EngG0XF6WgLtPGSozDN5LAxzQETz8jeOkHpwH7qkQqhWVwHJt62LMN5NnSoP3WcqmQYOBF9vB18bHtpCS+vey7vFKXvDR3mADn0g39qwJlOHYGs9g9swQ0GgIs5jV+tGOkEZYlcpRyK5jjQAbTqADrkvG4qF266mG734iqsAXJ0UadQPTPYXlz0aPEhQuUYZ43KS8jH9dfsBks9KkDMYwlWWq/</vt:lpwstr>
  </property>
  <property fmtid="{D5CDD505-2E9C-101B-9397-08002B2CF9AE}" pid="60" name="x1ye=60">
    <vt:lpwstr>hE/pDzdPoJi4cGq3Ba7GpOuJ7PsNVhEtlKphYb7iIlXAb5xgox40cdI1To4oXRu7blAlYw91MFb8kdVElYD+7LBxwv2RDnw2h6/Vy2OdJYAwXxycn+KYfVXbS4isThlNSlVDDir2hz1En6b7nUicYrIBGZpdHd4Hb5V1eP6+FNER7en9jntVSyANRytzzwlFT9glcs7dO1xK8OrleBg52siQH/MHEvt35XMwZfPvIWZmbRxgww7r+cRVZ5GieBG</vt:lpwstr>
  </property>
  <property fmtid="{D5CDD505-2E9C-101B-9397-08002B2CF9AE}" pid="61" name="x1ye=61">
    <vt:lpwstr>IKhN9P+aYSC3p9LQdhxdFJ8LEcoHaav1JNWxri+saCpGULgwxsTxvRS9/n/RfPKS0wydlsYScrSKuLQUUYYd8u7eDO1b5yk2YSUKJKn8Hxkq2gI6LUbEHDoq5SG5mKsmN91WyoGKtMPB3s/7NIlapUJInFrzma6gGwCbmhk5LfPkZKmkoH5Et7xxpCBawPJdKjeW0V9x3M3nicO+372RHxnyZ6vKuleijrUYMTmVa2bkChpM7vejD8Z7dY61f2K</vt:lpwstr>
  </property>
  <property fmtid="{D5CDD505-2E9C-101B-9397-08002B2CF9AE}" pid="62" name="x1ye=62">
    <vt:lpwstr>j25xIwySL/7wK6NQL+i1Km3CMYPE+kx3UgFr0JueKWZFDBc4G0QTy3l4kDDka0cq0ed1YO9D8mv6p9DkDht018Sy5ZxBlPVsblOInMJtdzSBPwJs2Tri1g59K7UrL9gKczn5+4G4AXycbVC0GnZp8YVnzYE+W7B8ZlyegcLB2bbsyxikj6/sHb6Fb+H12idy3hFi3l9edquYwfLCh/IgteuzsaK8ynx0Xw28DMfnbB+DhXqxlZIn1LHJSYxUB8J</vt:lpwstr>
  </property>
  <property fmtid="{D5CDD505-2E9C-101B-9397-08002B2CF9AE}" pid="63" name="x1ye=63">
    <vt:lpwstr>hlNeo9TkDhc68bsBxXQ8Z5BKA5JygDQxtxoh5XsX7/y5XoujsTpbpEdWsfNxQXAZchE0yG5+TxwTEFS8/5rDLmJXkLrepD3SSE/BSivpB59jc5Gm5/9x4Ja72z5+3ucejC+6k/7ts9ottWqWu4nHHVS3F6Oy0t19+8xTrp6V7jB0A/LFYrVPdLSKAjdEVBPCrLCYbzjhqPi57Lor9pMPq22qOv8sJFWLPVzlZUyUI5jNo1pkWbJoEXK8m66XCUp</vt:lpwstr>
  </property>
  <property fmtid="{D5CDD505-2E9C-101B-9397-08002B2CF9AE}" pid="64" name="x1ye=64">
    <vt:lpwstr>/E24YwzepbyjlBpkiFpbYvkZ5DhUF3CFk3ZAdL7pbhOWmsjYetlYP1P+83sKWGC99rt43mLW+n8377xXvN8BRleJjDRE9N8esS6b/gXDHTniMm2MvjlmfSYoeEVqTTKcevIcGfhAbHYhEfjLsee999qJjUvrLOsNlVVe6YzxPp6qUHb0t8DsiJbQH6IVnme+ewmGB6vIN8b5vgc33sXqTnVrA7B2DKwEnZKUC2TEicM/S4koYH7sQoKFSImCKoq</vt:lpwstr>
  </property>
  <property fmtid="{D5CDD505-2E9C-101B-9397-08002B2CF9AE}" pid="65" name="x1ye=65">
    <vt:lpwstr>splkekGtqSdkN/tPZ1R+zze1bwdWCE8FXyxbqHj2SbDFzwgKMUkQOR6kY5dwdbWQwyE1Qpl95uKUte3ZdjG6HYvqLM257CYpuwrD+owTWkmSyhT/wC3n7NIFw6CBY/GjuqN+aHAkoAyKDUE6y51aXBfXkl507Det+/BN1YcwsDkSlALHuUDVIuUu6wg4HKTUEQLJ0J0Yt67rshC6YnCkWZTSptQ6WU7787/u8pbIJN5HGhdObwOOOQOu0+rIzls</vt:lpwstr>
  </property>
  <property fmtid="{D5CDD505-2E9C-101B-9397-08002B2CF9AE}" pid="66" name="x1ye=66">
    <vt:lpwstr>OItI1RHlZwy8XrwXEdvgD5JBY3tuuErX2wv2WV6Tm8wx37sJW6OID7VXyPFiQK5BXqhEa8QuNAf4/SpOnBdT31OnW2zPfF9X1NR2EQLQ78c5BsvVF6M8l5qod/FZxFloRAEAUPxAK3Jda4Ozu0cRqX0w9zAXhUZv0fsaGRCzRi+0710/4tc14fhWajgQqTsbpADXRY8HmqJ2tap1m3z00xIeC8pd1cwPLAI6Gc1++11kmDs1MSqnkmpy5KkeuCA</vt:lpwstr>
  </property>
  <property fmtid="{D5CDD505-2E9C-101B-9397-08002B2CF9AE}" pid="67" name="x1ye=67">
    <vt:lpwstr>ckYUfSvPjpDVPt5fpOgyeSlhPYqjBA88hgXjvT+WCYETJNr8HrL68o9hNFwovmznapayg9n4o1+/Vo2XWa8nAefc1XCA8kFasUTX2dJh6T4hoYqnd89CSyCxttMWHUFt+sX35eqdM6lS6eW4RYiglupbXmQ45alGwY5uyQX4aO15WDPgSGgrvuVjOxeusjSh6BL6wifBrwTIJHoBqXinW8t4QKDGhDKrPNazMKhWaq5UiM/f56rhBfWr9iHNMuh</vt:lpwstr>
  </property>
  <property fmtid="{D5CDD505-2E9C-101B-9397-08002B2CF9AE}" pid="68" name="x1ye=68">
    <vt:lpwstr>N12LV7h8K24xa6hMxSCJTICQXh9hmSxhYMO3IkI7pugpO33bNfAfM2ukl7tNB6A5Y0ySiPS/H7HEZjFCwScivjfhNx5LbVcdgSsHwIm3oJ4zQz+989aM5Z9umm3mDRsMesX+Q2MrZ5oqQSrg+EufF+Z6FvIMrlb6j1ImK0ZHB8Yn6yvyMzAb9KbWNkFMiX49QRRPSmfoaZpizXchhicl+fCtXYIfGtq/FI9o4MDiJZCO4QLszEVB8iRV6Rr/wTZ</vt:lpwstr>
  </property>
  <property fmtid="{D5CDD505-2E9C-101B-9397-08002B2CF9AE}" pid="69" name="x1ye=69">
    <vt:lpwstr>a/t6VhHcj1WgNFCnJrwD6S8oksLU/T/9FWryrgjXH3qZ8RTjbYHRvnZ6n4DjtkFz+daND383cThaZyHwKEbAd/Dra9SF42JeeFAMm/znYaJUCKqW7VZ9FtVuXrKp9Rd45mcqcVItmz6/jW7+mBgl8w9ABQVQYGmCLkj3BlTO+SccTbPuklt9O9B2SlwIJtWwtBjU92935ujtX9amfswF1RmdKL620R+F+58cAfsk1Clt7UKDGq8PvIOHmOWN3WE</vt:lpwstr>
  </property>
  <property fmtid="{D5CDD505-2E9C-101B-9397-08002B2CF9AE}" pid="70" name="x1ye=7">
    <vt:lpwstr>5xNfQgpAQsD6uEkSnyYXGdylOPlDv1wiEjEM+KaTWq1HrLyvyTK+yCtGHywlkewZGqeN1GQGl9/f1aXLsvqesTqcKtGnB+7AwXRx24cLO19L7TValBsacHJUH3wehJE8d5i7y+4gVeSWOpRBjqZ7CP0GVs20DXwqWg2/yZOC/jINRvcztHY8yQLPrSZaqSKG/PG3FPx7Bq//w32m6u12qrZu+ijnzGCxT1Dmh7sXz+Q4HmseDUXKjyrST1Kv18l</vt:lpwstr>
  </property>
  <property fmtid="{D5CDD505-2E9C-101B-9397-08002B2CF9AE}" pid="71" name="x1ye=70">
    <vt:lpwstr>Xza2/oZwN9IoRuchQmYb4j6V4NSwwtw148tSYLTOwgkxziU1PZw6Z/aOyRE+egmZFT3uQUggzHPVuJuAFHL7msh8Ld9tHjlGssuxi9bPg7tb7qFhsu1719kLrc2FaaPlZBTxEG4+FNhpRco2wOCenFRIPkc0GcVUzjWUHuEzQ7bWPvdutZ3Gr4muzYa/YW+XKxEAnZvKaZLtRGVdmn8E3EVHrewjhJL0U1kYj0lHZfhXW9yfLMryTOerYI47fak</vt:lpwstr>
  </property>
  <property fmtid="{D5CDD505-2E9C-101B-9397-08002B2CF9AE}" pid="72" name="x1ye=71">
    <vt:lpwstr>DneebPiBnIej5VsKitLK4R7ijdsQxwqS4RIipBsZAG+LgkUYQ+w0VmmpJ5vNcipYgvym2N87i9TFBpe2mTDkd8B95FE8EtB7jTQZzdKpru8rHQg/JAGDyQkNS+hkvoGvt1Um5551zHUAVDb4XdvX3Vdo1sdbfUQcHVe8KujqTaYkvuQSLjsEZkJ6+VjM1pQOlzYN3YBYS/0bECgS+RVnZC4hV2wLpcgIyie8OqHcx+PPMESK2bSTsfc5LYwAiA4</vt:lpwstr>
  </property>
  <property fmtid="{D5CDD505-2E9C-101B-9397-08002B2CF9AE}" pid="73" name="x1ye=72">
    <vt:lpwstr>Cw60eQa/MtP5sl2ZYnnPYRV4q9SABx/IZnmkSIfv7/vrh53ZhbWRPPkVkTAOm0WKH9QQ8Vza3OTKY5ibK81lD0ArR1XgKoHhMpaNHwCB3zrj8eIJGqXCDB6u6wYLLLZmbftdvHSyiD7uBTya2++WpOOCP/zmOQO1NJuAhK3twg1kpaBUFnAuDFhzr61lHTAs96qT7WhOLVUjZsyV7DCQoBOWAzQou1XulMBmhRyc/eQv9yOpSu95aYz14jTOiKR</vt:lpwstr>
  </property>
  <property fmtid="{D5CDD505-2E9C-101B-9397-08002B2CF9AE}" pid="74" name="x1ye=73">
    <vt:lpwstr>uDNMH/oGstyhW4z1+5IYbFlakgTk9bPMD1YWfnxYPSipCZtL6N/ULvBch4/CTXST3+GstU6WqXUxeqiybSUQo5/5IIi2PzqM11mAY0LdaC0wdWYXlLT/QexnOjKoSK99Jby3mYeOqDVlyPjuv+073MIRcyWefwJ7JZWVviCtVD1QDgZc7KF/4aXIDG+6JzdqAHns7HUrb3z+4ZGdYQQDF4Ba0foMtRHHct7HxlVKbqpwpybga37tkYCeoIlqtHJ</vt:lpwstr>
  </property>
  <property fmtid="{D5CDD505-2E9C-101B-9397-08002B2CF9AE}" pid="75" name="x1ye=74">
    <vt:lpwstr>2NdF7e0r/hEB7QB60efb3VmzumZZ1Vq0VSFfgqhklAe6j8iEtAtjT78OX3KPbZLsveea1vmlNl1ekaoXEgDU1zlU1AaHqyVXMCJlLEaO/0FDDRxJiFY9fJ85PDtiHS6yPfkZfUOf0n9lw0uyZkx7EIJqntCc34u213fGVLsem1ox4JhCGk6133fMEJ61Ho9lwAl0zaeOT4abRlQNlMK1IfVw9uLQ8F8FygDwjyxWBSKbI/S8tK2rfX9ETnNMZ9c</vt:lpwstr>
  </property>
  <property fmtid="{D5CDD505-2E9C-101B-9397-08002B2CF9AE}" pid="76" name="x1ye=75">
    <vt:lpwstr>DIha3j+Eb7chvinOd9vQeRFGLlJy4xPV4m3EBqnuwJ5nKBaj3gn/S3okBHouxfqpHSogI2xgP/VKxZH4tO/rOEA8nq9Jr1Cotgaw6d8Xx8lXpbiNVS3H1yRUBGiTjHQaQ2AVBG0LR/FZXUsX/xif2IcAFbwbQFXpe2Ju34r0cI/KWCMYlmh4Zga03+Mm7RmWndCTqr0V1eW1t9osdijBlwbLSVcMo9pcsb7s7K/8/NTT4Iryz0KkQovkp5rGQiE</vt:lpwstr>
  </property>
  <property fmtid="{D5CDD505-2E9C-101B-9397-08002B2CF9AE}" pid="77" name="x1ye=76">
    <vt:lpwstr>tVYNQ9dUK8ZHunBsMTJm10G2NwXoXMaW+rsZlXbqa8SAwSBp8a4Q9fCT2yGrCsM+FI85+J3DsSF6BByDjYjkqa84B/b/X4cO8GYUa6Ehg/sKcRcTUes6WVRmMut3QZsR0vGoe5FjsemcwWuOMv95VkEs+Lcxm8+VyF86Fv3A9jStZ6zDbrojZT2wg5Kvb54PlkMJx6cLeYcfjEQFOJ7qhL3Iejbl3XulR1U+BWJ4VF9J7rlOVKvSfIlfnEn4koj</vt:lpwstr>
  </property>
  <property fmtid="{D5CDD505-2E9C-101B-9397-08002B2CF9AE}" pid="78" name="x1ye=77">
    <vt:lpwstr>dUpZJZmaO/gKamjE+IJtosDtdHhlRVeNG3XV/i58B9DIEzJPwhUwj5Tj5U3Kz0Wg5iutEESoFLeEyJiOuZDyHr2nvDAYl87LFndoo5ap4inyGkjcXI3NnQV37CgmKZl7f1ZHYBIbfMHzgNEf9pt18+7UWM9bm50pnnR0nhhNL27DSr5SHqEqRP8LycvJYzEBDzyyaaOsasZOnSuW1b9uUzPyDO/gNB6U6PiVu5mPEyg/dGBm3EN55xZAcOODmEZ</vt:lpwstr>
  </property>
  <property fmtid="{D5CDD505-2E9C-101B-9397-08002B2CF9AE}" pid="79" name="x1ye=78">
    <vt:lpwstr>oDYsiN/KC6PzgrGteaWV41KhpFTEIdqFE4JHyC0AvM/EZ8/BmbTlM1CxtWWX7Jn8AlQB4nmwqBp2uONaRFMotbIsVq/nIR5dvykf1rmB+tf76w8EE9zLa+dOFMnwj2El0Z1pHoNjocMqM+ApqKurVULpGEymLuQS/CxyswDgJOLhz8YYEyKSOMbJwqOpOAytGbsWD6fZFDrheAHYxsI9zvDYAoBT6M/XjojepFuQmfM3tjhiKxH7NrrSD9OF3zN</vt:lpwstr>
  </property>
  <property fmtid="{D5CDD505-2E9C-101B-9397-08002B2CF9AE}" pid="80" name="x1ye=79">
    <vt:lpwstr>bhUKxBsQkCL7jcOiuC4a33Pg85ZuCyPsV/13Kwmx0teMzFNL2uPdIfqbO/KljOAN+lnXLSeHwRTLqg+mBBCQ9nfQLadCSdn/oMHREbI/VqRT6Cz05EHrJQ60jY5o00tKJFu+rei6aYe63ZUZ3eL3SnufuUWBR/h1A/KIxDLiPrlq8z7Iuqis3yjDs65nWDLYErdFZ4Wh2u+gt3Ltcc0BT5zab5qMdjaC6UFRXECaFcePjEQzUxmfpOizwvs1iQH</vt:lpwstr>
  </property>
  <property fmtid="{D5CDD505-2E9C-101B-9397-08002B2CF9AE}" pid="81" name="x1ye=8">
    <vt:lpwstr>qq4FOul+3US+cVBdOuIVuA4Gcvbz+MyGO2VQ5kLa8m1sEivDlBsap6srY8rbz35vHXzu4QaGHN8trDTNYljgW4zTygdzBR5oTCftyOMp4OnPaMG+EWp8hHK7aYRLL+FHfKy/Id+70yCLe2qYiJevD+a22MxaT7/3leFevpGI5cl+j7JsYWwIGHwZtb1jb1Jsyf1TMGRovJ+9DQgsCnDLCAUrS5YwtCp5XcLGYIT4F0U9AE8LRWFcoW0au02Shsy</vt:lpwstr>
  </property>
  <property fmtid="{D5CDD505-2E9C-101B-9397-08002B2CF9AE}" pid="82" name="x1ye=80">
    <vt:lpwstr>nGHIjmOsJyRDyvZIz2d6JsTTmPCiSMZju/dA0+bTitH0411br/Ej6SuTwsjCj9KJj5cHdI4Kp3i7lXiRG6WIT4CYt6zTovLGPoMM+tyZxRj2IORXaj8JSM2ORbqzvsTQ6nzFT+12VBWv9rKECPBeMdtMPAdc+DfNqgmUPeC2QR+ICjrNC6rWem7wMhGliWd8bBurfu4oA+i5LZ9EQ5GsFAmNmQGdxcDFinAZWrHOFzHhB+4r31lW3BYCaQTc3Qo</vt:lpwstr>
  </property>
  <property fmtid="{D5CDD505-2E9C-101B-9397-08002B2CF9AE}" pid="83" name="x1ye=81">
    <vt:lpwstr>CQIDxvrziui7q8yFfcF1+GTxSu50W18NKSCRMC4dBj7Qy2h7wrBr+AMA32W91TLvrBMOvMD9T9OlNx4O/Q8nPU1JJMkvJotLR3r7Viz8l27GN0TUn48IPPjQ4OdL9EFNspr6D7dJ3DkIRF050Xim3FDUk7CwYJV82g7aQVKvRDSdI9r6sgiVLlsYdWgCAv/Yn59bo9DHMVPNf+8Fan9fEvMWvR+zCGIw5eei3Z99SWh6Q2H8P09uca/go4fl16u</vt:lpwstr>
  </property>
  <property fmtid="{D5CDD505-2E9C-101B-9397-08002B2CF9AE}" pid="84" name="x1ye=82">
    <vt:lpwstr>/qxd2j/NqYGyKqs4EcKs9vRyuows+mp+CRU9ofWlzfUIjcrGgOrewOEKHW+Yu7406lu35kCfX5uZ9V0AuN2SfkxLWHFHiPR+X46p5sxHpHEw9LF0joa0IuxZ1buW36Z/kNoNxDJyIU2ZiRUlZRCqnj0JF0Q3LyNBiFNO21QdWx5q/jTQH4/1mggFW0hSGAqJoHaUtuuDimNPc4aNOuOxlOxQ3VEpTbU899YXyZIXXJ3h8afK8/lSKTuYsRxPcrg</vt:lpwstr>
  </property>
  <property fmtid="{D5CDD505-2E9C-101B-9397-08002B2CF9AE}" pid="85" name="x1ye=83">
    <vt:lpwstr>7CybaojVbuPeWXCnp+9pNZffOW0qL/wB8o0GlC6+p/oCR4Q1xvE7IVYyq0q7QIx44E5GX0bOPVzJ4UDMFLZPq8tw1eq1pgKh0fY/Pf5Ar+Eci9Iil10rpxIO5bNnoDfV9uJO0GuLwrJ+8hJWOdSZ2UVM6wf2Hbg3ReRul6WNUtk8WByDjJn6twhZZq/TgpMhEVL4WZtEOnqKQx2b+doZsH8ivMoINiluBiSvOzeCAUcmdrtmfM266mvVppuH3WH</vt:lpwstr>
  </property>
  <property fmtid="{D5CDD505-2E9C-101B-9397-08002B2CF9AE}" pid="86" name="x1ye=84">
    <vt:lpwstr>fBn0Qj5EgoZwj4f6g67KaG7pQAXrVR1BtU2Z7E0t6hRiQCTRKT8VGsdE7pWZylN7CYBcN0W91ZKTctKSnsjI88J9IAJcS3ch9BUbk3Zk3laKwoxVg9lCf06w6ccg2/DVre1Qh9vgtZNSjtcdSmHlWozBIb1+nUIGBUKS01jokNdTP6pFT567FyCLiZBOpARJ7IW2BN+c/90F9MlJGNK+txtcoy+HK8tnpMWN3EgVAg6MDCdZn30vYx9OemB3fxv</vt:lpwstr>
  </property>
  <property fmtid="{D5CDD505-2E9C-101B-9397-08002B2CF9AE}" pid="87" name="x1ye=85">
    <vt:lpwstr>Q+i66NqdOm9Zu1LijSLdb4SGlJX2p+U2Acg0MdwrlPP1PGzoNDXs5Hv0Wx534XI4MZ4vrync8m7LCVgvlvGlgFITESmaSivFCi2EqPdo0jVd4P3A+V7UQXAI293376KhB8S7lmVpRN+URT0Qj/8fN/ufBFHIRmd7X3SSjHZrZc/Kz6dJprkYETm82Pg7qEewcBwy3STgeQ9Rqb8HEN4ktRb47Uh8xxj18cHb2qp3J04LrOCjJn8+rzjpXlCWaJx</vt:lpwstr>
  </property>
  <property fmtid="{D5CDD505-2E9C-101B-9397-08002B2CF9AE}" pid="88" name="x1ye=86">
    <vt:lpwstr>z3wYrT5JzZ2rUTheZl0yD/GzFc8jX4cJRc8gw5kGe/AVIevJgv+e94h26/q1qD807SVeCyGpwM4nGkdrc43dY4UPPlpB+9ReKuF4P9scr1J4phVpOfjld80T6ZqdlMyBN3R2fDAMTmUs5ji5+yFDnHKUt6EfqwKgwv1muvbhSNHa/HU9DdUzC8qZzcm4HDuPE+kxkFgONNiYeZfBpwk/HCjNhLo6ddzfM0TBZB2kyWiDl1ryMnF9SNgKdNkjYLW</vt:lpwstr>
  </property>
  <property fmtid="{D5CDD505-2E9C-101B-9397-08002B2CF9AE}" pid="89" name="x1ye=87">
    <vt:lpwstr>Z9tBmVedeTMd7fY1BxzspZfnN2P1dEqruamz/0iBmzTEs8KjTbeKaNswdoQLLZDnAEg9u2cX6PItJtN4zSWb8ngHCYeFYF7dS2bze7ASsXEa/KwrwPNtyLbWnCnY0paMn5+h52FzDljHIHFJK4WNdJ6H/sW0hp8x/mCArQxc6EFQk3oqttQh23m+3IBlZeDx3t/ueC915rldAOSPv4R434kZyg7CtwJ0d7PORJjYTokyha4YvijH8j4HlcYthei</vt:lpwstr>
  </property>
  <property fmtid="{D5CDD505-2E9C-101B-9397-08002B2CF9AE}" pid="90" name="x1ye=88">
    <vt:lpwstr>+kJXdZKtqJHlD/bNSGTLl17kA0e88VY2aw2nGgBADRv+AMoToT7gVgAA</vt:lpwstr>
  </property>
  <property fmtid="{D5CDD505-2E9C-101B-9397-08002B2CF9AE}" pid="91" name="x1ye=9">
    <vt:lpwstr>9KJrbUVZK/K6AuwKqxcO9CWYduPNnnMr3hoDPaw6lLUvVbkETHz4oXSZHBYx5qylE42MuH+Wm1UeZOhF7U4AIW9I4y0jFTvWwng+DJeEy0aY68AvWcsTBCdtN5byPEXDWz62qIrtl5OxuI89uUMoX6GXypqjnfSrlqCBc+ZpKVyzTOFSvAkvCHqmmhnkJHyCYxTZHB8rkGihofHa2Focjy6f9/sE7ZRgxdPa6KiFnW8upiDCMx7kAQVqg5w3+OK</vt:lpwstr>
  </property>
  <property fmtid="{D5CDD505-2E9C-101B-9397-08002B2CF9AE}" pid="92" name="GrammarlyDocumentId">
    <vt:lpwstr>cf915637848631fa27a4bade1f783dd2c8cd06ef1c3b6a84400cb6a7083022c4</vt:lpwstr>
  </property>
</Properties>
</file>