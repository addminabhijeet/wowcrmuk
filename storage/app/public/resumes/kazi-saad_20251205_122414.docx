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E1EA" w14:textId="77777777" w:rsidR="00012C0B" w:rsidRDefault="00672165">
      <w:pPr>
        <w:pStyle w:val="divname"/>
        <w:jc w:val="center"/>
      </w:pPr>
      <w:r>
        <w:rPr>
          <w:rStyle w:val="span"/>
          <w:sz w:val="68"/>
          <w:szCs w:val="68"/>
        </w:rPr>
        <w:t>Kazi Saad</w:t>
      </w:r>
    </w:p>
    <w:p w14:paraId="460AB316" w14:textId="77777777" w:rsidR="00012C0B" w:rsidRDefault="00672165">
      <w:pPr>
        <w:pStyle w:val="divaddress"/>
        <w:spacing w:before="40"/>
        <w:jc w:val="center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kazisafayetjamilsaad14@gmail.com </w:t>
      </w:r>
      <w:r>
        <w:rPr>
          <w:rStyle w:val="sprtr"/>
          <w:rFonts w:ascii="Century Gothic" w:eastAsia="Century Gothic" w:hAnsi="Century Gothic" w:cs="Century Gothic"/>
        </w:rPr>
        <w:t>  |  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5682726856 </w:t>
      </w:r>
      <w:r>
        <w:rPr>
          <w:rStyle w:val="sprtr"/>
          <w:rFonts w:ascii="Century Gothic" w:eastAsia="Century Gothic" w:hAnsi="Century Gothic" w:cs="Century Gothic"/>
        </w:rPr>
        <w:t>  |  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Warren, MI 48092 </w:t>
      </w:r>
    </w:p>
    <w:p w14:paraId="23852E2F" w14:textId="77777777" w:rsidR="00012C0B" w:rsidRDefault="00672165">
      <w:pPr>
        <w:pStyle w:val="divdocumentheading"/>
        <w:tabs>
          <w:tab w:val="left" w:pos="3948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Professional Summary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474976B9" w14:textId="77777777" w:rsidR="00012C0B" w:rsidRDefault="00672165">
      <w:pPr>
        <w:pStyle w:val="divdocumentulli"/>
        <w:numPr>
          <w:ilvl w:val="0"/>
          <w:numId w:val="1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Over 6+ years of experience in preparing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Test strategy, Test plan, Test methodology, Test scenarios, Test summary reports, Test cases and Test documents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for both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automated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manual testing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based on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User requirements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,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System requirements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and Use case documents.</w:t>
      </w:r>
    </w:p>
    <w:p w14:paraId="685C7324" w14:textId="77777777" w:rsidR="00012C0B" w:rsidRDefault="00672165">
      <w:pPr>
        <w:pStyle w:val="divdocumentulli"/>
        <w:numPr>
          <w:ilvl w:val="0"/>
          <w:numId w:val="1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Experienced in QA Processes,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SDLC,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delivery of quality software, products, systems and applications to meet business, market and customer needs, utilizing blended onshore/offshore delivery model.</w:t>
      </w:r>
    </w:p>
    <w:p w14:paraId="3DBA2769" w14:textId="77777777" w:rsidR="00012C0B" w:rsidRDefault="00672165">
      <w:pPr>
        <w:pStyle w:val="divdocumentulli"/>
        <w:numPr>
          <w:ilvl w:val="0"/>
          <w:numId w:val="1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Extensive experience in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functional testing, smoke testing, integration testing, regression testing, black box testing, GUI testing, back-end testing, exploratory testing, browser compatibility testing, testing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in different stages of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Software Development Life Cycle.</w:t>
      </w:r>
    </w:p>
    <w:p w14:paraId="2986C03C" w14:textId="77777777" w:rsidR="00012C0B" w:rsidRDefault="00672165">
      <w:pPr>
        <w:pStyle w:val="divdocumentulli"/>
        <w:numPr>
          <w:ilvl w:val="0"/>
          <w:numId w:val="1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>Strong background in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functional and regression testing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for enterprise web/portal applications following iterative 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agile methodologies.</w:t>
      </w:r>
    </w:p>
    <w:p w14:paraId="31899683" w14:textId="77777777" w:rsidR="00012C0B" w:rsidRDefault="00672165">
      <w:pPr>
        <w:pStyle w:val="divdocumentulli"/>
        <w:numPr>
          <w:ilvl w:val="0"/>
          <w:numId w:val="1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>Ability to write detailed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test cases, test plans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and thoroughly document defects identified. Strong knowledge of </w:t>
      </w:r>
      <w:proofErr w:type="gramStart"/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full</w:t>
      </w:r>
      <w:proofErr w:type="gramEnd"/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Software Testing Lifecycle.</w:t>
      </w:r>
    </w:p>
    <w:p w14:paraId="2B4CBE7F" w14:textId="77777777" w:rsidR="00012C0B" w:rsidRDefault="00672165">
      <w:pPr>
        <w:pStyle w:val="divdocumentulli"/>
        <w:numPr>
          <w:ilvl w:val="0"/>
          <w:numId w:val="1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proofErr w:type="gramStart"/>
      <w:r>
        <w:rPr>
          <w:rFonts w:ascii="Century Gothic" w:eastAsia="Century Gothic" w:hAnsi="Century Gothic" w:cs="Century Gothic"/>
          <w:color w:val="595959"/>
          <w:sz w:val="18"/>
          <w:szCs w:val="18"/>
        </w:rPr>
        <w:t>Skilled</w:t>
      </w:r>
      <w:proofErr w:type="gramEnd"/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in creating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data driven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>, k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eyword driven 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hybrid framework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creation.</w:t>
      </w:r>
    </w:p>
    <w:p w14:paraId="3A34D6BE" w14:textId="77777777" w:rsidR="00012C0B" w:rsidRDefault="00672165">
      <w:pPr>
        <w:pStyle w:val="divdocumentulli"/>
        <w:numPr>
          <w:ilvl w:val="0"/>
          <w:numId w:val="1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proofErr w:type="gramStart"/>
      <w:r>
        <w:rPr>
          <w:rFonts w:ascii="Century Gothic" w:eastAsia="Century Gothic" w:hAnsi="Century Gothic" w:cs="Century Gothic"/>
          <w:color w:val="595959"/>
          <w:sz w:val="18"/>
          <w:szCs w:val="18"/>
        </w:rPr>
        <w:t>Skilled</w:t>
      </w:r>
      <w:proofErr w:type="gramEnd"/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in using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TestNG 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cucumber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to create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test framework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using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selenium WebDriver.</w:t>
      </w:r>
    </w:p>
    <w:p w14:paraId="181F113D" w14:textId="77777777" w:rsidR="00012C0B" w:rsidRDefault="00672165">
      <w:pPr>
        <w:pStyle w:val="divdocumentulli"/>
        <w:numPr>
          <w:ilvl w:val="0"/>
          <w:numId w:val="1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Experienced in providing efficient locator strategy including modified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XPath, CSS selector,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to run test script in steady condition.</w:t>
      </w:r>
    </w:p>
    <w:p w14:paraId="7AE51F4F" w14:textId="186D8C13" w:rsidR="00012C0B" w:rsidRDefault="00672165">
      <w:pPr>
        <w:pStyle w:val="divdocumentulli"/>
        <w:numPr>
          <w:ilvl w:val="0"/>
          <w:numId w:val="1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Involved in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Backend testing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by writing and executing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SQL Queries 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Experience in writing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Test Plans, Test Cases, Test Strategy, Traceability Matrix, Test data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Test Harness 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Test Reports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for both manual testing.</w:t>
      </w:r>
    </w:p>
    <w:p w14:paraId="42EF04D9" w14:textId="77777777" w:rsidR="00012C0B" w:rsidRDefault="00672165">
      <w:pPr>
        <w:pStyle w:val="divdocumentulli"/>
        <w:numPr>
          <w:ilvl w:val="0"/>
          <w:numId w:val="1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Experience in using build management like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maven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,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continuous integration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using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Jenkins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and version control using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git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>.</w:t>
      </w:r>
    </w:p>
    <w:p w14:paraId="6699C914" w14:textId="77777777" w:rsidR="00012C0B" w:rsidRDefault="00672165">
      <w:pPr>
        <w:pStyle w:val="divdocumentulli"/>
        <w:numPr>
          <w:ilvl w:val="0"/>
          <w:numId w:val="1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Performed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API Testing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using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SoapUI.</w:t>
      </w:r>
    </w:p>
    <w:p w14:paraId="34C3F2B6" w14:textId="77777777" w:rsidR="00012C0B" w:rsidRDefault="00672165">
      <w:pPr>
        <w:pStyle w:val="divdocumentulli"/>
        <w:numPr>
          <w:ilvl w:val="0"/>
          <w:numId w:val="1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Expertise in problem solving and Bug Reports using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Bug Tracking Tools.</w:t>
      </w:r>
    </w:p>
    <w:p w14:paraId="5C42FFEA" w14:textId="77777777" w:rsidR="00012C0B" w:rsidRDefault="00672165">
      <w:pPr>
        <w:pStyle w:val="divdocumentulli"/>
        <w:numPr>
          <w:ilvl w:val="0"/>
          <w:numId w:val="1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Actively involved with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508 testing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using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jaws.</w:t>
      </w:r>
    </w:p>
    <w:p w14:paraId="11609F02" w14:textId="77777777" w:rsidR="00012C0B" w:rsidRDefault="00672165">
      <w:pPr>
        <w:pStyle w:val="divdocumentulli"/>
        <w:numPr>
          <w:ilvl w:val="0"/>
          <w:numId w:val="1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Collaborate with other team members to execute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508 accessibility testing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>.</w:t>
      </w:r>
    </w:p>
    <w:p w14:paraId="42C0D1E3" w14:textId="77777777" w:rsidR="00012C0B" w:rsidRDefault="00672165">
      <w:pPr>
        <w:pStyle w:val="divdocumentulli"/>
        <w:numPr>
          <w:ilvl w:val="0"/>
          <w:numId w:val="1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Expert in using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Jira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as a project management and bug tracking tools.</w:t>
      </w:r>
    </w:p>
    <w:p w14:paraId="7A40DA36" w14:textId="77777777" w:rsidR="00012C0B" w:rsidRDefault="00672165">
      <w:pPr>
        <w:pStyle w:val="divdocumentulli"/>
        <w:numPr>
          <w:ilvl w:val="0"/>
          <w:numId w:val="1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Expert in writing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SQL queries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to extract data from database tables to perform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Database Testing.</w:t>
      </w:r>
    </w:p>
    <w:p w14:paraId="25004746" w14:textId="77777777" w:rsidR="00012C0B" w:rsidRDefault="00672165">
      <w:pPr>
        <w:pStyle w:val="divdocumentheading"/>
        <w:tabs>
          <w:tab w:val="left" w:pos="4987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Skills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tbl>
      <w:tblPr>
        <w:tblStyle w:val="divdocumenttable"/>
        <w:tblW w:w="0" w:type="auto"/>
        <w:tblInd w:w="40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20"/>
        <w:gridCol w:w="5420"/>
      </w:tblGrid>
      <w:tr w:rsidR="00012C0B" w14:paraId="190A7C97" w14:textId="77777777">
        <w:tc>
          <w:tcPr>
            <w:tcW w:w="54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BB1370" w14:textId="77777777" w:rsidR="00012C0B" w:rsidRDefault="00672165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595959"/>
                <w:sz w:val="18"/>
                <w:szCs w:val="18"/>
                <w:u w:val="single" w:color="595959"/>
              </w:rPr>
              <w:t>Methodologies:</w:t>
            </w: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 xml:space="preserve"> Agile Scrum, Agile </w:t>
            </w:r>
            <w:proofErr w:type="spellStart"/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SAFe</w:t>
            </w:r>
            <w:proofErr w:type="spellEnd"/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, Waterfall, SDLC</w:t>
            </w:r>
          </w:p>
          <w:p w14:paraId="21E55C59" w14:textId="77777777" w:rsidR="00012C0B" w:rsidRDefault="00672165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595959"/>
                <w:sz w:val="18"/>
                <w:szCs w:val="18"/>
                <w:u w:val="single" w:color="595959"/>
              </w:rPr>
              <w:t>Test Frameworks:</w:t>
            </w: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 xml:space="preserve"> Data Driven, Hybrid, Page Object Model</w:t>
            </w:r>
          </w:p>
          <w:p w14:paraId="77147FB2" w14:textId="77777777" w:rsidR="00012C0B" w:rsidRDefault="00672165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595959"/>
                <w:sz w:val="18"/>
                <w:szCs w:val="18"/>
                <w:u w:val="single" w:color="595959"/>
              </w:rPr>
              <w:t>Artifacts:</w:t>
            </w: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 xml:space="preserve"> Test Strategy, Test Cases, Test Plan, RTM, Test Summary Report, Bug Report</w:t>
            </w:r>
          </w:p>
          <w:p w14:paraId="6873C6CC" w14:textId="77777777" w:rsidR="00012C0B" w:rsidRDefault="00672165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595959"/>
                <w:sz w:val="18"/>
                <w:szCs w:val="18"/>
                <w:u w:val="single" w:color="595959"/>
              </w:rPr>
              <w:t>Bug Tracking Tools:</w:t>
            </w: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 xml:space="preserve"> JIRA-Zapier, HP ALM, MS </w:t>
            </w:r>
            <w:proofErr w:type="spellStart"/>
            <w:proofErr w:type="gramStart"/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Azure,Team</w:t>
            </w:r>
            <w:proofErr w:type="spellEnd"/>
            <w:proofErr w:type="gramEnd"/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 xml:space="preserve"> Foundation Server (TFS)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9E791E" w14:textId="77777777" w:rsidR="00012C0B" w:rsidRDefault="00672165">
            <w:pPr>
              <w:pStyle w:val="divdocumentulli"/>
              <w:numPr>
                <w:ilvl w:val="0"/>
                <w:numId w:val="3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595959"/>
                <w:sz w:val="18"/>
                <w:szCs w:val="18"/>
                <w:u w:val="single" w:color="595959"/>
              </w:rPr>
              <w:t>Automation Tools:</w:t>
            </w: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 xml:space="preserve"> Java, Selenium WebDriver, Maven, JUnit, TestNG, Cucumber, Git</w:t>
            </w:r>
          </w:p>
          <w:p w14:paraId="26995B27" w14:textId="77777777" w:rsidR="00012C0B" w:rsidRDefault="00672165">
            <w:pPr>
              <w:pStyle w:val="divdocumentulli"/>
              <w:numPr>
                <w:ilvl w:val="0"/>
                <w:numId w:val="3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595959"/>
                <w:sz w:val="18"/>
                <w:szCs w:val="18"/>
                <w:u w:val="single" w:color="595959"/>
              </w:rPr>
              <w:t>IDE:</w:t>
            </w: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 xml:space="preserve"> Eclipse, Postman</w:t>
            </w:r>
          </w:p>
          <w:p w14:paraId="644AA62E" w14:textId="77777777" w:rsidR="00012C0B" w:rsidRDefault="00672165">
            <w:pPr>
              <w:pStyle w:val="divdocumentulli"/>
              <w:numPr>
                <w:ilvl w:val="0"/>
                <w:numId w:val="3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595959"/>
                <w:sz w:val="18"/>
                <w:szCs w:val="18"/>
                <w:u w:val="single" w:color="595959"/>
              </w:rPr>
              <w:t>Databases: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59595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MySQL Server, MySQL, Oracle, MS Access. MS Office Tools: Excel, Outlook, PowerPoint, and Word.</w:t>
            </w:r>
          </w:p>
          <w:p w14:paraId="1ED629B3" w14:textId="77777777" w:rsidR="00012C0B" w:rsidRDefault="00672165">
            <w:pPr>
              <w:pStyle w:val="divdocumentulli"/>
              <w:numPr>
                <w:ilvl w:val="0"/>
                <w:numId w:val="3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595959"/>
                <w:sz w:val="18"/>
                <w:szCs w:val="18"/>
                <w:u w:val="single" w:color="595959"/>
              </w:rPr>
              <w:t>Operating Systems:</w:t>
            </w: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 xml:space="preserve"> Windows, Mac OS</w:t>
            </w:r>
          </w:p>
        </w:tc>
      </w:tr>
    </w:tbl>
    <w:p w14:paraId="425A680D" w14:textId="77777777" w:rsidR="00012C0B" w:rsidRDefault="00672165">
      <w:pPr>
        <w:pStyle w:val="divdocumentheading"/>
        <w:tabs>
          <w:tab w:val="left" w:pos="4690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Experience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2156813B" w14:textId="0210585A" w:rsidR="00012C0B" w:rsidRDefault="00672165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proofErr w:type="gramStart"/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 xml:space="preserve">QA  </w:t>
      </w:r>
      <w:r w:rsidR="00CB4011"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Specialist</w:t>
      </w:r>
      <w:proofErr w:type="gramEnd"/>
      <w:r w:rsidR="00CB4011"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Innovative Computer Systems, Inc, - Troy, MI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07/2024 - Current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0EA88B5B" w14:textId="77777777" w:rsidR="00012C0B" w:rsidRDefault="00672165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Conducted a thorough examination of the business requirements document and technical specifications to inform testing strategies.</w:t>
      </w:r>
    </w:p>
    <w:p w14:paraId="72F6CA24" w14:textId="77777777" w:rsidR="00012C0B" w:rsidRDefault="00672165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Formulated comprehensive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test plans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and strategies outlining the features and functions slated for testing.</w:t>
      </w:r>
    </w:p>
    <w:p w14:paraId="00B5CE1A" w14:textId="77777777" w:rsidR="00012C0B" w:rsidRDefault="00672165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Developed test cases and scripts based on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Business Requirements Document (BRD)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analysis, ensuring alignment with application objectives.</w:t>
      </w:r>
    </w:p>
    <w:p w14:paraId="59B07B35" w14:textId="77777777" w:rsidR="00012C0B" w:rsidRDefault="00672165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lastRenderedPageBreak/>
        <w:t>Collaborated actively with product management teams, contributing to functional requirements review and analysis.</w:t>
      </w:r>
    </w:p>
    <w:p w14:paraId="62739032" w14:textId="77777777" w:rsidR="00012C0B" w:rsidRDefault="00672165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Coordinated Testing efforts with Business Analysts, QA Manager, and Developers in an Agile-Scrum setting, estimating Resources and calculating Process Metrics.</w:t>
      </w:r>
    </w:p>
    <w:p w14:paraId="066FC1B5" w14:textId="77777777" w:rsidR="00012C0B" w:rsidRDefault="00672165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Utilized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Jira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for effective bug reporting and tracking, ensuring efficient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defect management.</w:t>
      </w:r>
    </w:p>
    <w:p w14:paraId="0866F3AE" w14:textId="77777777" w:rsidR="00012C0B" w:rsidRDefault="00672165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Actively participated in key Agile Ceremonies including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Release Planning, Sprint Planning, Daily Scrum Calls, Review Meetings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, 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backlog refinement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.</w:t>
      </w:r>
    </w:p>
    <w:p w14:paraId="709F1327" w14:textId="77777777" w:rsidR="00012C0B" w:rsidRDefault="00672165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Conducted various testing types including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Smoke, Sanity, Functional, Regression, Ad-hoc, and System Testing,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providing thorough results for Release risk assessment.</w:t>
      </w:r>
    </w:p>
    <w:p w14:paraId="21AEC12C" w14:textId="77777777" w:rsidR="00012C0B" w:rsidRDefault="00672165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Installed and configured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Selenium Web Driver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Cucumber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, crafting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Selenium automation scripts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in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Java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to prepare for upcoming releases.</w:t>
      </w:r>
    </w:p>
    <w:p w14:paraId="48356E28" w14:textId="77777777" w:rsidR="00012C0B" w:rsidRDefault="00672165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Implemented Rest Assured for automated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API testing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, focusing on validating and verifying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RESTful APIs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to enhance overall test coverage and efficiency.</w:t>
      </w:r>
    </w:p>
    <w:p w14:paraId="44CFBEB6" w14:textId="77777777" w:rsidR="00012C0B" w:rsidRDefault="00672165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Utilized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Postman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for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API testing,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including creating, managing, and executing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API requests,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analyzing responses to ensure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API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functionality and reliability.</w:t>
      </w:r>
    </w:p>
    <w:p w14:paraId="70D41F36" w14:textId="77777777" w:rsidR="00012C0B" w:rsidRDefault="00672165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Demonstrated proficiency in conducting thorough accessibility evaluations using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JAWS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to ensure web applications meet Section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508 standards.</w:t>
      </w:r>
    </w:p>
    <w:p w14:paraId="14BE4551" w14:textId="77777777" w:rsidR="00012C0B" w:rsidRDefault="00672165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 xml:space="preserve">QA </w:t>
      </w:r>
      <w:proofErr w:type="spellStart"/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Engineer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Flagstar</w:t>
      </w:r>
      <w:proofErr w:type="spellEnd"/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Bank - Troy, MI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04/2022 - 07/2024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62760113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Analyze business and system requirements, manage development of specifications to create and execute detailed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test plans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, and verify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bug fixes.</w:t>
      </w:r>
    </w:p>
    <w:p w14:paraId="64142F22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Identified and created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test scripts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automation scripts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as per the client requirements.</w:t>
      </w:r>
    </w:p>
    <w:p w14:paraId="75612781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Prepared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test cases, plans, strategies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and scripts for both positive 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negative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results and maintained in Test Management tools -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JIRA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.</w:t>
      </w:r>
    </w:p>
    <w:p w14:paraId="2B357F3E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Performed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Sanity testing, Smoke Testing, Integration testing, Regression testing, UI testing.</w:t>
      </w:r>
    </w:p>
    <w:p w14:paraId="670B1A6C" w14:textId="161FB573" w:rsidR="00012C0B" w:rsidRPr="00DE3C6A" w:rsidRDefault="00672165" w:rsidP="00DE3C6A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Interacted with developers regarding priority &amp; severity of bugs and updated the status once they are fixed.</w:t>
      </w:r>
    </w:p>
    <w:p w14:paraId="300191B4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Worked on creating test case for Object -driven framework for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selenium Web Driver.</w:t>
      </w:r>
    </w:p>
    <w:p w14:paraId="473F7285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Involved in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automating test cases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and creating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automation frameworks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using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Selenium Web Driver.</w:t>
      </w:r>
    </w:p>
    <w:p w14:paraId="681920C5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Used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TestNG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annotations to organize and run test cases.</w:t>
      </w:r>
    </w:p>
    <w:p w14:paraId="270B1835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Used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XML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to create test suites to run for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smoke, regression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UAT testing.</w:t>
      </w:r>
    </w:p>
    <w:p w14:paraId="6FAC7FA5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Implemented parameterized testing using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TestNG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Selenium web driver.</w:t>
      </w:r>
    </w:p>
    <w:p w14:paraId="47A9C757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Locator's strategy like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XPath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CSS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to run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Web Driver script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in stable condition.</w:t>
      </w:r>
    </w:p>
    <w:p w14:paraId="57512BBF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Implemented agile methodology throughout QA process.</w:t>
      </w:r>
    </w:p>
    <w:p w14:paraId="600821BD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Tracked and reported the bugs with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Jira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.</w:t>
      </w:r>
    </w:p>
    <w:p w14:paraId="33034A52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Validating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API/Web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services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via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Postman.</w:t>
      </w:r>
    </w:p>
    <w:p w14:paraId="2046EC88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Assist in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508 compliance testing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using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JAWS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WAVE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Identified software defects and interacted with developers to resolve them and provided full support to the Test team using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JIRA.</w:t>
      </w:r>
    </w:p>
    <w:p w14:paraId="5BECCE7C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Gathered valid test data for the execution of System test scripts.</w:t>
      </w:r>
    </w:p>
    <w:p w14:paraId="26BA43EA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Debugged the application to identify and check that the scripts run smoothly.</w:t>
      </w:r>
    </w:p>
    <w:p w14:paraId="52CC2BD1" w14:textId="77777777" w:rsidR="00012C0B" w:rsidRDefault="00672165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Developed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Junit Test Scripts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using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Eclipse IDE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and executed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Test Cases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in local PC 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Jenkins environment.</w:t>
      </w:r>
    </w:p>
    <w:p w14:paraId="7DB9D986" w14:textId="77777777" w:rsidR="00012C0B" w:rsidRDefault="00672165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 xml:space="preserve">QA </w:t>
      </w:r>
      <w:proofErr w:type="spellStart"/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Tester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HashMap</w:t>
      </w:r>
      <w:proofErr w:type="spellEnd"/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- Detroit, MI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09/2020 - 03/2022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5DDAD965" w14:textId="77777777" w:rsidR="00012C0B" w:rsidRDefault="00672165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Developed and executed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test cases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for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positive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negative scenarios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.</w:t>
      </w:r>
    </w:p>
    <w:p w14:paraId="2FD2F14D" w14:textId="77777777" w:rsidR="00012C0B" w:rsidRDefault="00672165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Participated in Design for reliability (DFR) walk through meetings along with other team members to have a thorough knowledge of business process and requirements.</w:t>
      </w:r>
    </w:p>
    <w:p w14:paraId="4A7FE93E" w14:textId="77777777" w:rsidR="00012C0B" w:rsidRDefault="00672165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Created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Test Plan, Test Cases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and T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est Scripts.</w:t>
      </w:r>
    </w:p>
    <w:p w14:paraId="2823DA4C" w14:textId="77777777" w:rsidR="00012C0B" w:rsidRDefault="00672165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Performed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GUI, Functional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, and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Positive, Negative, System, Regression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and </w:t>
      </w:r>
      <w:proofErr w:type="spellStart"/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Adhoc</w:t>
      </w:r>
      <w:proofErr w:type="spellEnd"/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testing.</w:t>
      </w:r>
    </w:p>
    <w:p w14:paraId="027A693C" w14:textId="77777777" w:rsidR="00012C0B" w:rsidRDefault="00672165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Maintained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Traceability matrix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to keep track of the Project's Status.</w:t>
      </w:r>
    </w:p>
    <w:p w14:paraId="2D23CB2F" w14:textId="77777777" w:rsidR="00012C0B" w:rsidRDefault="00672165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Performed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Back-end testing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using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SQL Queries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and performed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GUI test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for data entry screens in the application.</w:t>
      </w:r>
    </w:p>
    <w:p w14:paraId="5136A03E" w14:textId="77777777" w:rsidR="00012C0B" w:rsidRDefault="00672165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Regression testing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was performed upon receiving new builds.</w:t>
      </w:r>
    </w:p>
    <w:p w14:paraId="37AE5705" w14:textId="77777777" w:rsidR="00012C0B" w:rsidRDefault="00672165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Communicated all the issues to the Development team using screenshots.</w:t>
      </w:r>
    </w:p>
    <w:p w14:paraId="364D3541" w14:textId="77777777" w:rsidR="00012C0B" w:rsidRDefault="00672165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Used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JIRA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for test case management and logging defects</w:t>
      </w:r>
    </w:p>
    <w:p w14:paraId="4B00E1AB" w14:textId="77777777" w:rsidR="00012C0B" w:rsidRDefault="00672165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 xml:space="preserve">QA </w:t>
      </w:r>
      <w:proofErr w:type="spellStart"/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Analyst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Perficient</w:t>
      </w:r>
      <w:proofErr w:type="spellEnd"/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, Inc - Detroit, MI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06/2019 - 08/2020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7BDE3BE7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Analyzed the business requirements and wrote a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Test Plan.</w:t>
      </w:r>
    </w:p>
    <w:p w14:paraId="17AD0482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lastRenderedPageBreak/>
        <w:t>Studied Functional specifications and requirement documents to categorize the units in Testing.</w:t>
      </w:r>
    </w:p>
    <w:p w14:paraId="63929ECE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Created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test Cases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as per the business requirements and executed them.</w:t>
      </w:r>
    </w:p>
    <w:p w14:paraId="0AE32BCA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Worked in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scrum mode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l and involved in daily meetings with program managers, product owners, developers, etc.</w:t>
      </w:r>
    </w:p>
    <w:p w14:paraId="4813ADE3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Carry out extensive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Regression testing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using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Jira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during various phases of development.</w:t>
      </w:r>
    </w:p>
    <w:p w14:paraId="3602BE93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Implement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Agile (Scrum) methodology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approach.</w:t>
      </w:r>
    </w:p>
    <w:p w14:paraId="2255D077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Help QA Team to document Standard Testing Procedures for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manual Testing.</w:t>
      </w:r>
    </w:p>
    <w:p w14:paraId="512B2E82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Execute the test case, test suite and </w:t>
      </w:r>
      <w:proofErr w:type="gramStart"/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analyzes</w:t>
      </w:r>
      <w:proofErr w:type="gramEnd"/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the actual results against the expected results to each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GUI sub-systems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.</w:t>
      </w:r>
    </w:p>
    <w:p w14:paraId="00A423CC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Work with the QA Team to perform sophisticated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Functional Testing, and Integration Testing.</w:t>
      </w:r>
    </w:p>
    <w:p w14:paraId="33FDF22C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Generate System test for different test scenarios covering all aspects of project functionality.</w:t>
      </w:r>
    </w:p>
    <w:p w14:paraId="30404A25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Work with the QA Team to write the instructions for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User Acceptance testing (UAT)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to support the non-technical employee.</w:t>
      </w:r>
    </w:p>
    <w:p w14:paraId="2D692959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Work with the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QA Team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to perform Regression testing as, and when required to ensure the stability of the application.</w:t>
      </w:r>
    </w:p>
    <w:p w14:paraId="36640A7F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Create, and execute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SQL queries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to make sure the data is entered in the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database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as expected, and all fields are populated correctly.</w:t>
      </w:r>
    </w:p>
    <w:p w14:paraId="36F36D16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Perform detailed results analysis after each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test execution cycle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and maintain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test results.</w:t>
      </w:r>
    </w:p>
    <w:p w14:paraId="33ACB6F7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Debugged the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test scripts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, created batch tests, verified the test results, and reported the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defects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using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JIRA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.</w:t>
      </w:r>
    </w:p>
    <w:p w14:paraId="03F3F0A2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Verify and retest the Defects after the development Team resolved them.</w:t>
      </w:r>
    </w:p>
    <w:p w14:paraId="40633498" w14:textId="77777777" w:rsidR="00012C0B" w:rsidRDefault="00672165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Used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Jira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for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bug tracking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, </w:t>
      </w: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bug fixing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, and bug reporting.</w:t>
      </w:r>
    </w:p>
    <w:p w14:paraId="38E57878" w14:textId="77777777" w:rsidR="00012C0B" w:rsidRDefault="00672165">
      <w:pPr>
        <w:pStyle w:val="divdocumentheading"/>
        <w:tabs>
          <w:tab w:val="left" w:pos="4764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Education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564B77D9" w14:textId="77777777" w:rsidR="00012C0B" w:rsidRDefault="00672165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proofErr w:type="spellStart"/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C.C.n</w:t>
      </w:r>
      <w:proofErr w:type="spellEnd"/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. University of Science &amp; Technology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28419B06" w14:textId="77777777" w:rsidR="00012C0B" w:rsidRDefault="00672165">
      <w:pPr>
        <w:pStyle w:val="spanpaddedline"/>
        <w:spacing w:after="1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degree"/>
          <w:rFonts w:ascii="Century Gothic" w:eastAsia="Century Gothic" w:hAnsi="Century Gothic" w:cs="Century Gothic"/>
          <w:color w:val="595959"/>
          <w:sz w:val="18"/>
          <w:szCs w:val="18"/>
        </w:rPr>
        <w:t>Bachelor of Science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: Human Resources and Management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77E4EAD3" w14:textId="77777777" w:rsidR="00012C0B" w:rsidRDefault="00672165">
      <w:pPr>
        <w:pStyle w:val="divdocumentheading"/>
        <w:tabs>
          <w:tab w:val="left" w:pos="4393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Certifications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2411A2F4" w14:textId="77777777" w:rsidR="00012C0B" w:rsidRDefault="00672165">
      <w:pPr>
        <w:pStyle w:val="divdocumentulli"/>
        <w:numPr>
          <w:ilvl w:val="0"/>
          <w:numId w:val="8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>Scrum Master</w:t>
      </w:r>
    </w:p>
    <w:p w14:paraId="7350A771" w14:textId="43CE6AD6" w:rsidR="00012C0B" w:rsidRPr="00DE3C6A" w:rsidRDefault="00672165" w:rsidP="00DE3C6A">
      <w:pPr>
        <w:pStyle w:val="divdocumentulli"/>
        <w:spacing w:line="260" w:lineRule="atLeast"/>
        <w:ind w:left="860" w:right="400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 w:rsidRPr="00DE3C6A">
        <w:rPr>
          <w:color w:val="FFFFFF"/>
          <w:sz w:val="2"/>
        </w:rPr>
        <w:t>#HRJ#2a2f0080-789d-4c91-b872-612d1dfaeac9#</w:t>
      </w:r>
    </w:p>
    <w:sectPr w:rsidR="00012C0B" w:rsidRPr="00DE3C6A">
      <w:pgSz w:w="12240" w:h="15840"/>
      <w:pgMar w:top="500" w:right="500" w:bottom="50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91A99DE0-F645-4AA6-8BF1-BBD1E866CA8A}"/>
    <w:embedBold r:id="rId2" w:fontKey="{119E8928-45F3-4E19-B504-E59BA9F290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4A2D5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A47F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74CB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A614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980D2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C647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6141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4E68C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7D09C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F0EF3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AFEFA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1A25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703D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906B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CA69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A4F9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10AE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6821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3CCB2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28FB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7CFE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8962F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BE5D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80477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B2661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99CAD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DEAC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22AB4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4EA2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DE9C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7615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CE873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03C53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D420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DC9E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8ABA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99488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0C64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CAC11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F69C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EBC75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85269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7AB6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2921B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6B42B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7AF487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7EC5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EB235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DEE26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36C5B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5A6E9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4E3D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4487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014C2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100296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32F5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9C28A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F825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54002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2AD4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BCA1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FC2C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C4D1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7B9EC7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DCE9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D447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49094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841B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24AE7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2E053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CF20C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5A1A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917592503">
    <w:abstractNumId w:val="0"/>
  </w:num>
  <w:num w:numId="2" w16cid:durableId="1233394058">
    <w:abstractNumId w:val="1"/>
  </w:num>
  <w:num w:numId="3" w16cid:durableId="1240018470">
    <w:abstractNumId w:val="2"/>
  </w:num>
  <w:num w:numId="4" w16cid:durableId="1428188508">
    <w:abstractNumId w:val="3"/>
  </w:num>
  <w:num w:numId="5" w16cid:durableId="1883714417">
    <w:abstractNumId w:val="4"/>
  </w:num>
  <w:num w:numId="6" w16cid:durableId="415831342">
    <w:abstractNumId w:val="5"/>
  </w:num>
  <w:num w:numId="7" w16cid:durableId="638994711">
    <w:abstractNumId w:val="6"/>
  </w:num>
  <w:num w:numId="8" w16cid:durableId="1553808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C0B"/>
    <w:rsid w:val="00012C0B"/>
    <w:rsid w:val="00672165"/>
    <w:rsid w:val="00CB4011"/>
    <w:rsid w:val="00DE3C6A"/>
    <w:rsid w:val="00F25172"/>
    <w:rsid w:val="00F5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78DC81"/>
  <w15:docId w15:val="{3C35D575-F404-4D2A-B201-2192B263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595959"/>
    </w:rPr>
  </w:style>
  <w:style w:type="paragraph" w:customStyle="1" w:styleId="divdocumentdivfirstsection">
    <w:name w:val="div_document_div_firstsection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1000" w:lineRule="atLeast"/>
    </w:pPr>
    <w:rPr>
      <w:rFonts w:ascii="Courier New" w:eastAsia="Courier New" w:hAnsi="Courier New" w:cs="Courier New"/>
      <w:caps/>
      <w:color w:val="434D54"/>
      <w:sz w:val="68"/>
      <w:szCs w:val="6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</w:pPr>
    <w:rPr>
      <w:color w:val="434D54"/>
      <w:sz w:val="18"/>
      <w:szCs w:val="18"/>
    </w:rPr>
  </w:style>
  <w:style w:type="character" w:customStyle="1" w:styleId="sprtr">
    <w:name w:val="sprtr"/>
    <w:basedOn w:val="DefaultParagraphFont"/>
  </w:style>
  <w:style w:type="paragraph" w:customStyle="1" w:styleId="documentSECTIONCNTCsectionnotbtnlnk">
    <w:name w:val="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4" w:color="auto"/>
      </w:pBdr>
    </w:pPr>
  </w:style>
  <w:style w:type="character" w:customStyle="1" w:styleId="divdocumentheadingCharacter">
    <w:name w:val="div_document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434D54"/>
      <w:sz w:val="24"/>
      <w:szCs w:val="24"/>
    </w:rPr>
  </w:style>
  <w:style w:type="paragraph" w:customStyle="1" w:styleId="divdocumentsinglecolumn">
    <w:name w:val="div_document_singlecolumn"/>
    <w:basedOn w:val="Normal"/>
    <w:pPr>
      <w:pBdr>
        <w:left w:val="none" w:sz="0" w:space="20" w:color="auto"/>
        <w:right w:val="none" w:sz="0" w:space="20" w:color="auto"/>
      </w:pBdr>
    </w:pPr>
  </w:style>
  <w:style w:type="paragraph" w:customStyle="1" w:styleId="divdocumentulli">
    <w:name w:val="div_document_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</w:style>
  <w:style w:type="character" w:customStyle="1" w:styleId="u">
    <w:name w:val="u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1206</Words>
  <Characters>7490</Characters>
  <Application>Microsoft Office Word</Application>
  <DocSecurity>0</DocSecurity>
  <Lines>129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Kazi  Saad</vt:lpstr>
    </vt:vector>
  </TitlesOfParts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Kazi  Saad</dc:title>
  <dc:creator>KAZI SAAD</dc:creator>
  <cp:lastModifiedBy>Kazi Saad</cp:lastModifiedBy>
  <cp:revision>5</cp:revision>
  <dcterms:created xsi:type="dcterms:W3CDTF">2025-07-18T02:14:00Z</dcterms:created>
  <dcterms:modified xsi:type="dcterms:W3CDTF">2025-08-03T04:42:00Z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2a2f0080-789d-4c91-b872-612d1dfaeac9</vt:lpwstr>
  </property>
  <property fmtid="{D5CDD505-2E9C-101B-9397-08002B2CF9AE}" pid="3" name="x1ye=0">
    <vt:lpwstr>eIIAAB+LCAAAAAAABAAUmsV2pFAURT+IAW5DtHD3Ge4SHL6+6XGqyAPuPWfvrAg0Q/AkycMCz3MkxsIsRqOkKIgQi+C0SNQw6noDhmlPCAPjmRmXsFBeq4R1R5qxajCyVwWNFAetSnccbzIYzAOl2MHzI+AIfgpN7EkAMvwAyyHxTfS7PPpLo5UfZga7g75qssgQVCAvX37d6+2hMzsxW8EIyrVDrxIR1NFuEadCoplMpEkJAe5n9S5sDMoal5w</vt:lpwstr>
  </property>
  <property fmtid="{D5CDD505-2E9C-101B-9397-08002B2CF9AE}" pid="4" name="x1ye=1">
    <vt:lpwstr>iX4U+YFKSHoratTm2K8G6vFsL79wv2WKnLtz1LGjt6cL5gZU2T1FlAYUIDt8lwV3GrVXRP9PUvzLHiuK/eR7BSI3xy4EUFBQD9DLTVeFVVyTdRtiu4GSUBkgNgfm1LPYz0htcC5Cs7QauQoMTmhJZgIrv7TlKWgOpH1eXZv4y7Js1TxkQumHor1v546zmEm55/G4BWV0YVt3MQUSqkFAIcHvREeNwQymar2Z5eoEQhLjG8dc2ERSLmViV66oweP</vt:lpwstr>
  </property>
  <property fmtid="{D5CDD505-2E9C-101B-9397-08002B2CF9AE}" pid="5" name="x1ye=10">
    <vt:lpwstr>FMquioC/wHB8wSqbAcmNiWvUO14ODuVASi4H9eAhh/v7SkO8FYfq5cGHQWMQvyZJGqiEO/17vwKrndThAE72LtaNAfbN/0/yNGSQmkeaUwlYCuzJYiBIf7FpT0maON8LmLs4wd7pYuEikQteO/ECRy86y/PfTIZnJb3JQG2u12NpoPZDUbjXW2vskrjCtCwb4XJ3Ac3vwVndN5Mjt0Fq4hZHg9+ZNBY7WP1raVDBz7Tt4YDE+xI/lmzRPiuw4bB</vt:lpwstr>
  </property>
  <property fmtid="{D5CDD505-2E9C-101B-9397-08002B2CF9AE}" pid="6" name="x1ye=100">
    <vt:lpwstr>/uawzyC8/yFKKSDacmYbKEbO3+1aCqE6VCBn9JtnQnM0uns9ttrUWdAibOsdQIs9opCy2kB+KcHI6SeoISY6abLDm6UQ5oKGp6dZt+9iv6krVCXhpKm8ePrz+z0dyvW//j70Ms+pLfC7iFmEdkzy3VoF/xs4dJp83K9A+5DtUxAYbaZJ9be4uBkf2RkscofNzECbJNeBCA8HbRYuFBXGV8VBPznei8TnM8ty4VQTqB1Zd8YtFC4jBCyHFNGgSSJ</vt:lpwstr>
  </property>
  <property fmtid="{D5CDD505-2E9C-101B-9397-08002B2CF9AE}" pid="7" name="x1ye=101">
    <vt:lpwstr>PncFL/LV5Sf3kuUVMAQJgxeDWVBsPtqCrgTaso1pGABKhSEWxacDSyN5vFaReO4hhv7NOre3+VDBkIyDop7zG9E8aKS91hAZiO/6iRFY3/8jONFQsJiHy7PPyhrs4Sm1Ph2kafmIqUiZqaKBbu0pygYEBZ1/t/ynXjNK7TvhSOT2he+g+H9WJl7j4jv0+TUSXXSvs+l6eVPZjlZcG39RkoYEtIw6C5KxNTiYBtkxju/BuPqPQGkTXf9JftQN69k</vt:lpwstr>
  </property>
  <property fmtid="{D5CDD505-2E9C-101B-9397-08002B2CF9AE}" pid="8" name="x1ye=102">
    <vt:lpwstr>XyVz1/XyTWKWmTEsyA+ABT7AHG7WFcftT4zk0lP2m7ho/SUoUD2j/5klwmsiQKLzwwNxhV/IKNlF5kaTAJoUIqe1gD0mTq902ZbFOZXMBtv4PV1iQev5JKgpjHwQkRwjom2rgHmK0U2MzcG45fpWGg9IBQOzaNSW017A6VGWmeHjhCePaC6K3PX43CQRGtRt0BeYvhO8sUi14Up7rWlE0Wjp9pGnrvGvPaY7L1BrBHKd84Q7guIRcgYld0zqxSU</vt:lpwstr>
  </property>
  <property fmtid="{D5CDD505-2E9C-101B-9397-08002B2CF9AE}" pid="9" name="x1ye=103">
    <vt:lpwstr>l55jr5jZXsLZvRd9w2dtN2bpDpSsqfLrNz28EvYKL7o2xBTW2BpCwvp/yrQFlcSmnT2blO4gNUNRETOTWk+WPfLmdCZdeGcs6H+a2YaD/8SyFQG7InIN+PjECiUH8nKXbd449NFmLqMkmnd7MMWeOHmiDRtTaDjLqEpyFj8ppVy0ri4G2/Sf6qDzkSenJkpDUA3wkr+DF+z7m1NxinneTCpYl+mPILzRIURBU8SB+nnZ0YNoFENczTdECwx+EkH</vt:lpwstr>
  </property>
  <property fmtid="{D5CDD505-2E9C-101B-9397-08002B2CF9AE}" pid="10" name="x1ye=104">
    <vt:lpwstr>V3pKj5lwhPztm1/xBcNXqIQ6QlnN3BxauH4TXvfKhOOnBw4saj/M6kSnHMX7gv1FbRppEJfBRQt5Kkc3sxUkPLKtUgR8JYrZUfXuxK8jFKJ4GGT+5B/n6fNtj0B3XeU+F21yGjlO7ALp+gD0u2iNI3aqO0+ltDLDFNhYp6/xrSOKOuzGg3zGcdktGeyVH5GP+KeFwA1Pv+LHofRclCqxMTLTbeZx0gEyZziIkY+naKcANW6EF3HOisF8wphO/aU</vt:lpwstr>
  </property>
  <property fmtid="{D5CDD505-2E9C-101B-9397-08002B2CF9AE}" pid="11" name="x1ye=105">
    <vt:lpwstr>f5ZyEdBec7EVMW01B523OHtYDzvc8H9znjSWbztVbxO8n/1Gf2hAsx2c5PpXPbzCCT6OjFMrbwM3EKqn30W1JA9aVWoQg4XXxy9AYxPaLfmZhPo/0tbNW5G9uqy5E/KKWl2xp6ZCwv2Xua/t3XAmbdLavezZr08bcQOf7AL8xzJuyMMMOTTJgc0Oj1mB1lA/sMYNz0EkAKzEt2nrewFLmCni5lSpic2iie5qLNFYB1W+RRe4jtOFtr0WKTZTI7+</vt:lpwstr>
  </property>
  <property fmtid="{D5CDD505-2E9C-101B-9397-08002B2CF9AE}" pid="12" name="x1ye=106">
    <vt:lpwstr>Kp9zgEuxuf31EQ4mMgrI8WPIDpALhiZaySWI3jKBUiZj+ps3/Yvo1l5JQyDCcdtCCF4QMqcBO2cVv7nT+NWsUiy2tj+QNXX1u31TVf+oQkD4WxB/R+DisGsdxGeevwfjGDOQvctPpU0C3kaGARY5yZnPJcfbL9mAca6qD0y0TkN4akzgyr++8H1/FWt4FX1ounU32TnC8Lq1q5x28tjKJP/zkB76tBfbwKCUhpWM1qLRaVGa+bsFqGbKylwKrQk</vt:lpwstr>
  </property>
  <property fmtid="{D5CDD505-2E9C-101B-9397-08002B2CF9AE}" pid="13" name="x1ye=107">
    <vt:lpwstr>wXMHAEhF0U52WuSv0WPoJ+k0EFN7DOA7btsvkr9CS9sg8USMV6EwPEmzbKoqYI9sYVufHZc4ag6VUqbbq8pBn5oM9ez8sC/fdYzRPVAozo/94Sx4XQ2k1cOmp7wYwu3cXVC+JZw2PpagOl8Ua2jhV/z5T89dw+knXqGVwWelzHWgtQn5hWS+dEk8qKkPdOq8lzJItdw7ynlE3y/9sbwtxnY30jPBOqqVx2qgGAPWO3+qSdjxui0gsKXZOeu3A9Y</vt:lpwstr>
  </property>
  <property fmtid="{D5CDD505-2E9C-101B-9397-08002B2CF9AE}" pid="14" name="x1ye=108">
    <vt:lpwstr>vWBxLL8lcN0C/EWgzvx0tTl7Qz8Pm0C7b6x4Mctibdih5z3F3qXNgLUoSgxRVB+FKVhNk6IPwE3tLBdP0lWuYQIGHHjroY1FVaDRhDyogW2wLAotv2Aljxyx2XEPycCiPsAa26GdQ3foxRMQpcwKSjSNffnSq3n/q1IA/zVl63eYuNiHNVUzd9ZO+NfiqGbt4y7edd9ycPZdAaVLZUOvZdKBmBJtVTUt5/Ob92UI1ai07ja6eUdw3TnNOgZCQzr</vt:lpwstr>
  </property>
  <property fmtid="{D5CDD505-2E9C-101B-9397-08002B2CF9AE}" pid="15" name="x1ye=109">
    <vt:lpwstr>8ToXmUz+9OVU/cV1RAPDItxWCHAJ2JhH3zqeR2YdFFlVMdkeGSz3RBmVQdua+T9CFmNCdUi6MOeLx5KQfUDerX2XXc3a5xK57oUncVHcVtT0Y8oqDADP19sPHqROgz9O+HB5a2D3t2mmvy3Z2ny9JcU73jg0p9nRfZCj/LUo2GyICcIlcTHuEZP1TKB6e/Gw4I09Z2Y7jG6RJ9kmTccfxPbR2sptlD0GGqrpuFYCB9sc+0yoKHWj3VdwucVzsxp</vt:lpwstr>
  </property>
  <property fmtid="{D5CDD505-2E9C-101B-9397-08002B2CF9AE}" pid="16" name="x1ye=11">
    <vt:lpwstr>LaZTO16UheOZO6boGlHLAOvcp+rVw+n4clvGSC6o1PBz1BWRvEKjjYJHHGx02mH842NBSDBX0KGoV3afoYzKlGNuYlqfOunP1D/Jexxk9zTuIHC9ZuF/hG3Cb4drrH1ckCjuXvP2BWseEJ/B+V9RfM8FzHdBOrvJWWv3YkoD6Wra11sr3kqVrrFNEC116NxS2DoBPkXS4zaiZUUeIHqIi2qhZBRJ8oTWqFDYsWRlmT5TsWc7C+XFY0X7ZP6p17T</vt:lpwstr>
  </property>
  <property fmtid="{D5CDD505-2E9C-101B-9397-08002B2CF9AE}" pid="17" name="x1ye=110">
    <vt:lpwstr>fk2c+RfulX3vIkF9ranT93LgtrOqBcDbsEkjAfeewau+/NQK4upt/TlwVWVly3s14iwwaifDYnutd3PZrLqBYOkZ5WdzRmyx39SiT0VvIMRle3TyJumXnGOUkztmnrpGPqqa6iVULe4LpVQSbiTmNXn8FxN7DI43X/0DFBeGHbiuAc7yvK52nIOvar7QrbIfaZjaTSDW02YLta7dhpfZIl4YgxNcY3NGHRzbNDzMQImwQ51rKs9L84cqjgo2Bfw</vt:lpwstr>
  </property>
  <property fmtid="{D5CDD505-2E9C-101B-9397-08002B2CF9AE}" pid="18" name="x1ye=111">
    <vt:lpwstr>rBDnbHo9OA8Nz725VJhinv+YOZ2QC2LEcZbIavmQB51T535cGunJtqHpbVjYoyUcDKlcA6xgObt74pe8Uq+t8YrcX50q4GHAHkrU51uGJKlCdro5XFvfR8KO9B1GxxfCx05HuhmNuUmZvgtRDQJZHsqf0cC0nPq5r+xpQxUhnDAHyx4i032KST9N3fgMX1Jozh0px3uXTx+yg8usnU4B4GpmYfGN/QLxXpc9ZXTFAgRjt30AwiFqghGO2yeZZpp</vt:lpwstr>
  </property>
  <property fmtid="{D5CDD505-2E9C-101B-9397-08002B2CF9AE}" pid="19" name="x1ye=112">
    <vt:lpwstr>k6rYWeiMZPVf6wK8D9UphxiRCt+bvL3R0I1oPEPybQfOyRYrCILHOFQ+vHEbEDGFgt5Me6NF3GmGop0GpCoOtvtQpKayogZPqbRemeak1pBWiBNomt6qztGuzbmRfwAAsmdj2j8Qn4JtA6IfAL4T/DJz+MQX1D9vYFl1fDeMuqHlS8mSog3A4vy2R7S15h5hA689qhEAcbLaladezJrbJwcJxsWOuekm62XnwcL+AMCc7EWfK1y+sxV7eHAvLwV</vt:lpwstr>
  </property>
  <property fmtid="{D5CDD505-2E9C-101B-9397-08002B2CF9AE}" pid="20" name="x1ye=113">
    <vt:lpwstr>ufqWC2PdD1drbsThT0MXC2XXx8B7dRTRIBtAM5UUt600H6p/+epzFCIKfMnqoR5cO6uhy6XHe3fLWel9uvjX5AXUOmY2CewgH2GdHDCHIRbcFYvLBxtKOqwGLbpD1T4WslNygaibLSTlRmGunM/EPyW8JUyi4RYAX6aavXxNWdvjQteKF3z6j0nMu653waaL5FfyqQun++Hw6/eyjeNHi74E9pO8sNeCAIiDoZ0Z9xxcbYdW+JRDhkFRFONtIFJ</vt:lpwstr>
  </property>
  <property fmtid="{D5CDD505-2E9C-101B-9397-08002B2CF9AE}" pid="21" name="x1ye=114">
    <vt:lpwstr>gGJyeIr4hoWY2jDFLfvO/nsTmOf6YaEZHRX5Yboc23p3lrkmmipijfNQ60zNJ2fOhpFXxF8vngxRfX57c568c5qp4r3JoArmgyV/PXRwmAoq49JxufCj0+TdboNyexBo63QUr144XMQNOFnQJohZ7nqDPHSQ71VRtsYRFWzKDTB0nt77W5uuRdltJ7/XEbFWilhbWivdxmxuZag65JEHidh+XZWRB1mTszAsVv7C42ZeTF9rVte19nXAe8C6iRd</vt:lpwstr>
  </property>
  <property fmtid="{D5CDD505-2E9C-101B-9397-08002B2CF9AE}" pid="22" name="x1ye=115">
    <vt:lpwstr>7bIjQWi/eo1IWLgCKEciS8r1TIzNl9oIz9bqIi43cevHU1u5hvoucSQlqVHAN520pXFXGD65Bq+g00o+ZYgqR5j3iaht42RgaAYvj1Cf/+mDcjKrKXSgQ8q9EWU8Pv7bC0OJ6/Pcuc4xaVEh77sv1gMdejn3cv9hzKGvuk4H2X7qd/BZ0Grfmp6M5QlkCH6fhAb6hvSs1JaKX3yk5xTgh0caR7Ea/1lpHSrK42IP77Pbba8iBZqy1OazOKqnLud</vt:lpwstr>
  </property>
  <property fmtid="{D5CDD505-2E9C-101B-9397-08002B2CF9AE}" pid="23" name="x1ye=116">
    <vt:lpwstr>QUcRifSjwYZ2ly/mHGTs78XKeg7hZqF+bp2sumu74vRiGDjVCC4l7Epn1lJZqcopcpezkvYrlA7bK4cuBBbbJkvK5iPA0CJvPj9Nxy6PvzxDfZtkZ2ddUCJSwUGVeDcjIGjN58ji+h28wQzE0nDG3dBt+fGRcQFxxWbJ/h6/5FV+RyUyiZBDFJXxtZmGzi4Sv4kCYD+EWoaQTHTSTQPZcD7dDVx2vEcunYRg0oJZyrZzbr2ljeGcaC3FyhkXr1Y</vt:lpwstr>
  </property>
  <property fmtid="{D5CDD505-2E9C-101B-9397-08002B2CF9AE}" pid="24" name="x1ye=117">
    <vt:lpwstr>LYeOUlT905TCPcrrKljNWnvx6gvvl1mV+YCeUIKgtst/KzED8VkzEXo7UyP22fQDIewqEakXJoMLTOij39nw5jCk2Yr6OE8WrRlofNvaA5eUm6MklVSgzE5CTLz1uowTLWkBh9KZMomC5KTdyk1mZ3dm6ol7IvQPrusyFJl/kKYQTQvjVjVVeC5MLRnzA0G4/KSM0lFb8Siqw20BQsvYdwAGIRkR65cOCGCxhDvPp75ZqDMauKLVRvGTQI3znSP</vt:lpwstr>
  </property>
  <property fmtid="{D5CDD505-2E9C-101B-9397-08002B2CF9AE}" pid="25" name="x1ye=118">
    <vt:lpwstr>i619qyVRGOMNDyHkHjh1OBznx9wCXmk24VdveVh8Usliu/FfKwuHkQJ8sz9n5iWi1AxzovBQQxaaoty7K+zj7yWUDI1I+hPJq7KQbbBUx7e3NnOu5u3i7AfqZhDH+D9skXHass05VuLIipWHX8JJfcskkc3vukqjIexLt0KEgNbU/4MN/JPmbU5TPi6Hkk4ojEsWfev4oi6RKigerpWSiicYpgpuKIjke8N2+9lp2kabPP3jmi/fdAfQsfgfGZY</vt:lpwstr>
  </property>
  <property fmtid="{D5CDD505-2E9C-101B-9397-08002B2CF9AE}" pid="26" name="x1ye=119">
    <vt:lpwstr>CnaSC5GItkuob+/odchKMieDN4BzmZLTvWPcCqLCeo35Z3a75vm9rT9vLsGozcTIGAxOYS6xRqACfZaVhHvP1skiBtLuq/nq9Kazkma8O/HpL4Wi+bw0PKJDoR4Oy2mra/Nm3St9diewI3bEc0Itz6y+e1Ri8wFvtljTaSSJqqjE+zeJ746QtZqWuRYoDKFzj/pO7MZEOCM/Um2I1cwXoMGVxwHR2PYBYBZEzVMb1o++2c1Nu7syN5RSo0SXOyg</vt:lpwstr>
  </property>
  <property fmtid="{D5CDD505-2E9C-101B-9397-08002B2CF9AE}" pid="27" name="x1ye=12">
    <vt:lpwstr>1qP3vCG9BUxPimggWqcQIZvzocM2uu4ESlktQ8SD3KK5LUPt9C0HmA8rj72gRY02jcMFICvEIQNGu0a/TN5TciLYAqRCAcmvdP4zjJ9o3pY/zyWsQ7o6xNFjsC3HqV755wIxB1Kyzf4OySUyd8VSsHFVuZ8yIU2roKzPSVJb5Ag8E2hLMKMkNMeot9sjBN0uEmkBpIchlWq57K+jSXVBa/5KNiQEJPE+ayjViTQtTrbN5nfUWvyDe0eAN9Zv5jG</vt:lpwstr>
  </property>
  <property fmtid="{D5CDD505-2E9C-101B-9397-08002B2CF9AE}" pid="28" name="x1ye=120">
    <vt:lpwstr>bMkltAaa845rpS13LAMprJiOk+KOQzD4BhSA94R08aKOrz4M+9DkPEOnx79yp15W5NaZ5j51iciJbAlR/DW3uduz69h9BoaCbTbWvnRj5HS1qu+5Hvc99lnw9Cm1lNMYkvG51hDqn8lmt/ny7jVVEzXJiXd9M/JL7+tijs7MDcfLVgcWBmUIz6U3WXwp66AgQBn4XatPBoSyTtM7LsvkdPBBeL4fQye9X4Retwew/TMppDpir7bPUtwlsbzS6T7</vt:lpwstr>
  </property>
  <property fmtid="{D5CDD505-2E9C-101B-9397-08002B2CF9AE}" pid="29" name="x1ye=121">
    <vt:lpwstr>BVjT6YpJ9C9JzZeN+QrzsOIUiKGswi3c2b9D//Tddi+8MlwBYGLlebP9mBsmyPx/3GUHHT9LlSfCHbRulTdh+zUIQBTQOUzqtGxsRRkI1vj3bUMqDo8yrU2fSlbZ1kssPrMl2Shbl8bWPVb1ZH62dZitDharlSdoBR1wrVYDFlKJ2muOA3iwNZO4VLh6F+sWl7iNI2psDzRFEppF5R8EuhdhDPybUD6XQbAIV5goVWFHkq3TgJg6Rjt6mp0JDmL</vt:lpwstr>
  </property>
  <property fmtid="{D5CDD505-2E9C-101B-9397-08002B2CF9AE}" pid="30" name="x1ye=122">
    <vt:lpwstr>0usyHwyktlJIlOnqyoAziz+k8HOtkq87VmW1/VCNdduCrv57MlOUn57kngj/CekfTfXQimMILtfXlAR6fmfKMpi0kBAIIbfI//ztJEpgVCNd15ziK+DGU+jLDNbIy/tnk9NkuHX5xvlM9kpk3hZaL49iOqi1FqzOqdP29QgAMKlwigYXVjIs1NWs3uM5qPUHt5YnQe9Jve1x3oCz5vsgmPL/Van+CbYjJzTIDvEY9B5/FYfVQnp6dxiKJ3D/cBg</vt:lpwstr>
  </property>
  <property fmtid="{D5CDD505-2E9C-101B-9397-08002B2CF9AE}" pid="31" name="x1ye=123">
    <vt:lpwstr>DAx0Vmh/bnsWbWgoob20jrIUqpH1k6Tegx68IBBXgu98+M2h8w8IXSGyNpcRagB88NTEhWHpLwAZhflnxYeCuzvzgOGqyevSpDCTb5Fc029QVY0O56PWE4gd66hHUkR1R5xcsMTgnvJVUqrQFjhUuvgSxnUMn5qge8jKiQSpU6SmNGe+WfjgEAlS79j+NyKCxTYIkr+SJU1XHBA228NBlvYxyLG3p4owow2o9xnZEyF/fh1oW73V29WGNbldJzc</vt:lpwstr>
  </property>
  <property fmtid="{D5CDD505-2E9C-101B-9397-08002B2CF9AE}" pid="32" name="x1ye=124">
    <vt:lpwstr>TvJ94RdFiex+X99/CN0EAYHLUGwk8jBdKNhjze53rf0jm7XKbiMhT8Gkz6lIfj/0GoUEUXfGSjUu8Xg8qul/5w+myday0xrWRkZoS5hJdCgpVuNR1XhqLx2cljhiuzivVvomgidAW8GqLnsrM+ogEYPCkpGdQAbH+LTAUjfAcK13Pp6UXirGDuEki5LfJZxzCecwaGXLBmRfY78Zvo0IJB0gaBgow7gjGwLkvGrN6y5ijRhQXFS1WiYklVGT4Ix</vt:lpwstr>
  </property>
  <property fmtid="{D5CDD505-2E9C-101B-9397-08002B2CF9AE}" pid="33" name="x1ye=125">
    <vt:lpwstr>mV5nQmi92dTiWp4/ByDyLdIHlJ61eBIm/7gj59cLSl8vXSQP0czggIoTzZ4En38cPC4GyAwO4xiqMPpZnLGbzXE791OS3k2NSdQqW90KXDSDBhT4dXPHP8gQfVtFAGFJAFM3qFqe5BbqpAYlKgNVV7xFcjgxXR3x6NITLg7yRcluKYeOFl3YG5UHcbyWaJVxaGoJfGt3uPikc3ij5oolfdgdFyzv0pxaS3Hts+RfoHPN2WmcXWwzpVEVaxQ1pNn</vt:lpwstr>
  </property>
  <property fmtid="{D5CDD505-2E9C-101B-9397-08002B2CF9AE}" pid="34" name="x1ye=126">
    <vt:lpwstr>aW83KZfPGQtbY3K+DlrTGnnGvR4U35Rj89ePpJ32mra4m3DvwubM/2TiMs9ZcLdoZtyYKwoa3vYdVQlhW+BVfrJ/t+jV8B5u6isH2Jp94kv4zzZBvSCWaRUkrg/BIJHGlSuH97FpvuUFe98VEyhiJpmRHhTyjOCuNxQVBzdvtrvCcc+KrK5KKMybe7TlRwUpTVcYD7TZBqVuSnvlhu6brv2Lzc+jMuKvyQleo7adGjCjt+Kq24sRmwalPhscpRf</vt:lpwstr>
  </property>
  <property fmtid="{D5CDD505-2E9C-101B-9397-08002B2CF9AE}" pid="35" name="x1ye=127">
    <vt:lpwstr>5kCezd+drQhHwGexbw/657Wj3MVG7hraMG475fjISOlperckB852oR87NJDAHJY/MpVnf7uo/djR+rNTzTDSDLPWawOFXNViIJufeHq2HKPm9OT/a7XLqJeDTPq1GNglZvJaYZCHsJf6AWdTrx8FFLbUEaRSXZtw0/vJxq8QK2E1N2dzftFprwCEYwNlpwZxJNon7Y2KZUeo6yOoa4ZVtfdsbp4dz5rLMV7IGx0Xl74/40Ua3VZFXCFznv6x6nL</vt:lpwstr>
  </property>
  <property fmtid="{D5CDD505-2E9C-101B-9397-08002B2CF9AE}" pid="36" name="x1ye=128">
    <vt:lpwstr>e1C77SUjzJHHVbTbWfLH552N/HYvykgIbNhJrTxySofoq/796PaEvwogXG8twLCX+LJNQ0PzjT9HUCb8vEco+Ta/kmFCFlaUSw8pWgPciaQO1eXVRefYplijd4SzI/9sJf+eqV0Ooc6o+Kc9brPMwPGTfRYY+YTjNVEkLmwKy0+0QClFaAB3iqfKZzBk8TSX4vXrfFd/QNmHQP1AxW4kkj40v/WSCp3BHiV/FEBUdP/789PgvIPzSZif8iOhdSX</vt:lpwstr>
  </property>
  <property fmtid="{D5CDD505-2E9C-101B-9397-08002B2CF9AE}" pid="37" name="x1ye=129">
    <vt:lpwstr>9IO53dJtvcDBqb80NIqTAhxD0fb5Drmrum1o/nMimoGlq/Z6ZqH7cX0lik4TP6SRHYdyh9us6NJRg3fDrBnEMJBLFmOzvXvqBOOVm44MLXUmxdtXRL8tp6H3mTblCJOHv2wh7KBkJ6M3Q1GgxzCB3gEakaL4kOzMQs44tE2LRj7/zIWmy3e+OHf2i6rmBBqEX2lzd29L1qVnv42/+A8IZXVKh5clat+L6ME9IMrzeCRokSQw+Ls5a9OS2O0HPEA</vt:lpwstr>
  </property>
  <property fmtid="{D5CDD505-2E9C-101B-9397-08002B2CF9AE}" pid="38" name="x1ye=13">
    <vt:lpwstr>VNyHZ5qujAK8iadhDeHn6jGFVehBeG82Ha5MgG6ChBeGRPgD7q1OvJA3YqMLNzdn4rzTJi2qUegRgOcGIp50lEhNLYUb+clgV6SPYBLVwBqZ75u7+7Vlf5+CGEq8yC7+8l2DXxlkSU0PjLP4OrobG+gf2AY0spN5zdRumf10wpU+Vt71YxJ54X6MtSxQ1PQvPO9IQ/SlpBDSvmHm2uYX8X+DP5Man9uZIe0/8Id4gDAVhCOic1ExSvYaZ9I00Yu</vt:lpwstr>
  </property>
  <property fmtid="{D5CDD505-2E9C-101B-9397-08002B2CF9AE}" pid="39" name="x1ye=130">
    <vt:lpwstr>JTEfXTUjlIBhLYPz9xJJ/tA43KgdzGMUduA6dDGz0hict8dT1NU1LQLpQn4WfhL+LET2dzP/cys7uPB4a57cGvpofNrsVdUvwXLPdX6Zs+2jA3hptqoNUUpzb00YgZH+b3Rz0dlkwfxYVrfqND8d1sM999KK1OymCDvT+trm5cqyBuqTJaAhps3lpcuTPNBX4WxVzYuzJ/N5u81jrFjXZgLK0a32r/6DWD5iG2v3LV2B0t/2JaQSHAXn1HOyLWq</vt:lpwstr>
  </property>
  <property fmtid="{D5CDD505-2E9C-101B-9397-08002B2CF9AE}" pid="40" name="x1ye=131">
    <vt:lpwstr>PSSntsg9kzVcakQaQVpJY87zZY6zxDegCVz4HQWZaehgwoQADXAWpsJhR1VDcD2BaOpAmfB+6b4VEm6bPkFNw65tU/SCdqgUDjPYsq4kg8s+VqSLuKVoiv6PJVaT77H+/WpG5Ew+gOwCQQHMhjvtmj/uKyxYMvFAkoapaINNOTnhdGs83YYpiQo5hCfxwaooKJeSYnjxqduo4vSGTVKESX3ebA1c6H2ooTN/Fi93N5C+Peg/YIxhRgCVW9++sLe</vt:lpwstr>
  </property>
  <property fmtid="{D5CDD505-2E9C-101B-9397-08002B2CF9AE}" pid="41" name="x1ye=132">
    <vt:lpwstr>YwBlxEUNurzznaCvsSRMQH2zFUzQFgsyDfCGxuiL6wvIGXVSs+SNO7mQLOwzuJtF9ErgadfJ/Pv3H8qeK2N4ggAA</vt:lpwstr>
  </property>
  <property fmtid="{D5CDD505-2E9C-101B-9397-08002B2CF9AE}" pid="42" name="x1ye=14">
    <vt:lpwstr>Aa2z2+eRPYHaNjiu9OrdVbPB8T9DpbEi4kr/fdHX/4mEImjdv4tS7bJdcDNDlrV+j3bHDsdCBvFtriZqrNDcg1IpI/DBJGjsoYtUBCUj5M9g9yyIDOIeGZsy0PtcEnRPnXxaWvfsQxtT3QDDPIb/qwmnz64IixjEsF1YlDOBaqbN8zyS7CXbyheTz/ZeUQTX4cz5TqTXFH0KhDeuzsymoyPjY8R32EKOT6NSvLqlvOls7ve6chOqM6fjGvax9s9</vt:lpwstr>
  </property>
  <property fmtid="{D5CDD505-2E9C-101B-9397-08002B2CF9AE}" pid="43" name="x1ye=15">
    <vt:lpwstr>u3VvTq+WXbRsIlMkAGT8BzLPT9/HLFLEwj3onWtuGrXZf+5aRJ1MLeaZ/cJnUEmZwztpYrRoFTYv4cxyk7oLNr0Knxgt+RTmIjIRQ/poY/B9Eby4rENHZxm2PqUG0t+QaBPRytCTd9X/3KiOhLIqmzmlwRlqV7OaRkN3tQkZnioPY1ctPV/P5lnSwyCCBgsT7OSJzHjBT2hyJSPaFAww6Hiyzwccv82YPRKV2rtnA+BMd7KU5pyFS44ht7XfdNi</vt:lpwstr>
  </property>
  <property fmtid="{D5CDD505-2E9C-101B-9397-08002B2CF9AE}" pid="44" name="x1ye=16">
    <vt:lpwstr>zRgB/Z2GffmXGqooa8dvbE3VnvRC3hnY7IuccsQ3yVt+5RDmFxd+l1aHAiVuiLdOtGpDWfY14NvQNsqd3g8SLjtpnDtBuXSaIm+L2iW2wroU9foDfLrsLbfTm4IhGxRuTk3u2eTayWGMsVGj1WS6KNR9iIBxAj8LKM+oKx0H4x3qpuHrn+Hkv4tuRkTNJZUgze20fbUnlI+tE4hGkpTm0z+Jsn79iCD8KHhJeqIlaC9qzz3iL7SgP9aq2Dwh0Ek</vt:lpwstr>
  </property>
  <property fmtid="{D5CDD505-2E9C-101B-9397-08002B2CF9AE}" pid="45" name="x1ye=17">
    <vt:lpwstr>y8NKKJ8qeyis+S2fwAH/mccqoftow+ID1K0MN/IIqQ3eVCi2qs7jIQ5vWUcnXeg1G3q8MyFvPGYU0bhAEy//st+6FyOvf4ThIp3MCVSoubouusNTRifWGmHvkz8jDn6/aHalFcKbAc6lRAsKwGtW8QHDXGNtIRXpMg34FR269DlA/DQYaFdPo6eoZBXS93LjSXo2/BPnGXlBXkeALlJlpsDguSAi1pvHGwePJQw0EHBkt9LRpd0A7alFcEm6Yv3</vt:lpwstr>
  </property>
  <property fmtid="{D5CDD505-2E9C-101B-9397-08002B2CF9AE}" pid="46" name="x1ye=18">
    <vt:lpwstr>wvwrYqiBy8/paUoamrPnbfNT/a0YPxZ2N+PCDHuFYlqc3Nu/J/brapeYq1hVT2oRGYf9SfovdS0CkRUpYJP5wr/QjqFP5FO6He8reBYQOzVs+l4FSzRGFCq4Wv18gO3HoReR2CvxJxrUBxwnM9H9cZl4FgdYWJK4VNGxAb/xbRkZ/CLlioemZzEQjn4Jlp9vYue9VDoySjmVzG81nGuk9QZlB/RJlbT6J14bu/2LEaxHYapQlaazryHL712EJNA</vt:lpwstr>
  </property>
  <property fmtid="{D5CDD505-2E9C-101B-9397-08002B2CF9AE}" pid="47" name="x1ye=19">
    <vt:lpwstr>JHYtmhWAFfo6299Fi9Cgbin4mT8PFBVsPMBsh+S9WELLqjVOVM2T2jHSbTHLlnL24/EC5KQrVpcldkOcBUFmk2Zr7BBZnQg5Wz1V+wwxvv0saQYAFWpbNZakYleBkWXcWk9MlLn2SEfNH8AE6VzaMFx0jjw4GqY23JFom2LaUj7Efq/y6CtzVMu5V2i4luQgg/keoFjfPvAE2Rkvu1EMc+3J0jfbqWH+ZbQn0skuIixn1DEe50vZ0HyjAFDtw63</vt:lpwstr>
  </property>
  <property fmtid="{D5CDD505-2E9C-101B-9397-08002B2CF9AE}" pid="48" name="x1ye=2">
    <vt:lpwstr>yLY/whWQN9mlXOTPPlehzyNe4gBVNp8H4of/Sk15XNipiL/qwRNLlDkxFWM651/wcT95EMoFNGlD8l9+r1gL4l1GqMKpTpq4bPzFPKntXCZWmMuhgWFLkgJJ3bv1MT1/g+e0G14xMihKet6SfGXj/h7tBNLDnKpjP4Q/2EUWjk0F4UEv4W4RJbj/zj7ZjDI3bIDeLW719Z9ZLm9uzdR+lws6W2okIRqx5MXDTFMjjDCRPiikiZys/qW66ZpBAY0</vt:lpwstr>
  </property>
  <property fmtid="{D5CDD505-2E9C-101B-9397-08002B2CF9AE}" pid="49" name="x1ye=20">
    <vt:lpwstr>7kZQfy8J0s3EfLaAAI+1lhd9tYfXki+pK6jp9DW899nP42HCm3VMT9HG/MIqL4BQC9jgh/qa+KcETnvhSYd0kAyKOZqjvkc6QnQIHKsMgq50xo8bs5GGGo3/M11x2Km8ZXKIfD5+neJZPx6g+sGOr46yz1RHQM8XHpaNP3asw8SvnbJuHdMoqkOPBER/AfQmpyVDA/1T/IoBA2J+e4cTQyMtcEg2ObMEYg2QHhlFce/tz9q5uAC5fL0v0pb0YcI</vt:lpwstr>
  </property>
  <property fmtid="{D5CDD505-2E9C-101B-9397-08002B2CF9AE}" pid="50" name="x1ye=21">
    <vt:lpwstr>1OqzNitphlDNwRleu/eRvXn4xllKv5WIWaD0kIccyBHgvXNsCON1VXdcORv+Zs4gxOk7K31jTFT7DnVSR4PczkvoFMnbKlE/uYZFKbLoLf6ycbSLn9E8C1a3VrMaPRq3m67zjt9PNs1hZZBXXzYXEZZuOO/6Vu7YS5oOArwqrWmSCBjup6Tj+ct/oEdgBT7rm6Ka9d1N7m7yyXLOf7fwVifU274j4ze7nQaBmU4ceDkdJnYD0Jz832IuhEoam6z</vt:lpwstr>
  </property>
  <property fmtid="{D5CDD505-2E9C-101B-9397-08002B2CF9AE}" pid="51" name="x1ye=22">
    <vt:lpwstr>oXEoZ4Gvnz005k5AVsdSqOd0yOqVui1UlQszc3G5Vu5JFtsb/Gloo9r28H8AWDOpA+MgimCGF9RJ8d5CLk0EJQzj4jwSmDJDwev9tH4AieXuSDHfYLgaYtEcTWgGp93xOq2ea4/Ua3mFlHNkdB7Ybg0Cbazob8vhha3cvKiI3Ma0S5KtRNFYi5+jv9pVQCFSrvfe6v+GkuxGvN9C1h7PZVFDT9WSNGco162DqVhLw2ffNqdiw213WhqqRTiNeGC</vt:lpwstr>
  </property>
  <property fmtid="{D5CDD505-2E9C-101B-9397-08002B2CF9AE}" pid="52" name="x1ye=23">
    <vt:lpwstr>TJzH5jVHyziE1oNlyjV/GBbbDsiBPKgv1scCDy8ZAmgke7kJBMlT4AEHXMJPZr7IzmqrkFSRc9ZSHke+rnA36CXOiXqK3KDtc9AV6fnC35UrMyAfnWK+fvJfAG6oEVuhXu6a30eAeqhSFPqQzYXwzSGzgMrqKGhnsTxTQvj98nY78lULXF/r5lj11hEILNTxMdztNPWGIHVtswbfua8Ae7nfFXDi3Waw4xQi0636em8txmxja6EKnyRRkNJ/zF3</vt:lpwstr>
  </property>
  <property fmtid="{D5CDD505-2E9C-101B-9397-08002B2CF9AE}" pid="53" name="x1ye=24">
    <vt:lpwstr>xz4x17dbJS9/ArP+7lXHp5vdbHZZWQgQnxV1mYvTQlRehV117PLhRgSgBF6aa8jzsuwem2H4GS2rit9vTxYbX2YUolqGXaTJWsMzHNuxpwaGRf6o3J9V6DdCbfY+oxh/He740SDBJsdJ96+uNvVolzrbJuqyH8bc3m7iHVfNkRmwWNjo54jAGtSAW9OkgvVAAu5PREmnzNuwrA5pnOi5VC5yl5sCD4KLEVwLw4Skq/8IhCqa8/5r7tLxV/sH+4e</vt:lpwstr>
  </property>
  <property fmtid="{D5CDD505-2E9C-101B-9397-08002B2CF9AE}" pid="54" name="x1ye=25">
    <vt:lpwstr>uWn8PPKdCnIqlVDRxjsPReGpOqiWJq/kp7Cr2lnBcZHN49xseRsrh6rttxx78VAz3Ud7G6Vdu+4ncKqBK8Eu+CGs3QdPyD5vLPmu+IQv/4Ue0/f3qxQBzcmx6qlu2u1dWwJ527M+1DaJ3SWlg5GI5daMR+wBrpEuRTLOwzBqW/tQqrUwEw1ZEGw3rt1lRmEARDrRznA8K7d3D34ZLcpDKH45xVp7gS1L6EZ8iPkPcisnmJIj81lpguY10nnvCPq</vt:lpwstr>
  </property>
  <property fmtid="{D5CDD505-2E9C-101B-9397-08002B2CF9AE}" pid="55" name="x1ye=26">
    <vt:lpwstr>Zv7iNJZyy8EAcff80Ad1G0YGVeZwF73y0pir8cyWhBgkzzpZIAs60yE4gU49Umq4Y2RIfR21DkorojJuc4Nknjs0rMjXazQUzDEAc7dXUmhZjc3UV55d9yjf6Qw/b7L2JUjgW7Wmr9MCFcBSaBgmYWE8pP12Nsh5LJQJ+dZ4QCGLvOJVxBw/Zuc4QS42reKhblPEy9Cv7bEicUZDZqAbYzPNn5dvg7NUlnWggY6nTjY1nD2HDJm+gqiCRKchMw/</vt:lpwstr>
  </property>
  <property fmtid="{D5CDD505-2E9C-101B-9397-08002B2CF9AE}" pid="56" name="x1ye=27">
    <vt:lpwstr>ubGHhcoFf7z4EpGajHPoPsLufAKnbrcBYNzdlbmFLA7PVpA0bydAa9LfgH5gXqYEnOdEcuJz5Jtap+xffVhJAhwfR0JDTMwx3IwGdHKdWTZH6bZq6iQnJqt9hosUC2VOeQL85g6ZH9EAwVxFuZ2s5gWmu2XjZ6xEz2/32Y+6Qj/4C9aYKwv2tJgcf069BVwl2IQDbG0qu2kwVsgN/wGURaKsX21kl8KQywRq6xJm5GgPxyE/ZYAJ/AVBMYIx2yJ</vt:lpwstr>
  </property>
  <property fmtid="{D5CDD505-2E9C-101B-9397-08002B2CF9AE}" pid="57" name="x1ye=28">
    <vt:lpwstr>DMDQRZ9LcBSCWSbxPEbeUglzoYL3y/Q/M6NP5Rqkmf8aYWQFO65YHno9A21IjBi4DZkb9uZJzeg0kCzUacB7SIibplPwxmzRGylO3h5QeqZ3U+yUN6kKH/9EFne0x8IdBLmaov0z/FkPwF3uq2kmEt/a/ZX1cKymlSTNDekp16PeK2ttczZwC/VHhYzF7H0QyRMdJABxTOqcvsv122KqsWAEpSTbIw5bWjUNe8L6BcmnPsWuvk9NvHcxr6gET6b</vt:lpwstr>
  </property>
  <property fmtid="{D5CDD505-2E9C-101B-9397-08002B2CF9AE}" pid="58" name="x1ye=29">
    <vt:lpwstr>ZqKBGCts3R4EEHhw+qZrrk0GmRCZGcaeuNu9Nr2SHv3JoLQcT83s3NykZwIvQQNcF8pDBI8O34pHCNjpaNu/sE10q/+my38377wTgBx0PXLMqR32H5r7/BspnhzWLaMe8op4q1iXVVHnttRtk6s0BQtbHckEmXgNk/uZ4wqLlh/P4XIWDL0CRsW8sJo50WBbFSn9EEhTSgnC9QppFc5m9hkRW02mjWmgWekIhEFo3MvU4ZNv+eJThsvKNEYZdzy</vt:lpwstr>
  </property>
  <property fmtid="{D5CDD505-2E9C-101B-9397-08002B2CF9AE}" pid="59" name="x1ye=3">
    <vt:lpwstr>M8egxswaYd6WVtG568Qy80UhSFS0PFBDxmyb6GBOjQIMCp6ZAj1nPyTnbGvavdgzk7O51W60GxL5WL4F2/9q979qnMQRz5KnxWLhtujrnaHINMOjmoYjuSw+8RwwFvOL6QNcrX+RBo7G7kP03PY0Ar7o8UJmjkjAC54dJ2DLH+tcMpORq855x4Cahjp9M27s8mErUTMca5TEHIW86c5zK5/891Cu6S9Qge0zrpvBSKykGP9RLvDxGthFFnuYmtT</vt:lpwstr>
  </property>
  <property fmtid="{D5CDD505-2E9C-101B-9397-08002B2CF9AE}" pid="60" name="x1ye=30">
    <vt:lpwstr>cyzguM8PZN+lkEBJnfOn8cIvLfJ2UhuN1QiIf7LrrGufh9poKFgGxfMlU/qkOMfn/9oJs7/bRB0VYsZTJVdUzE+mtK39Xw2/e1a6ybTJ017JDAApK5yGTd0Lsn8ZdFjekBdl8/DvHEdwkCj82qQ3v4S87TNl9ENjq3l/zeTnH697tQniVfvuL+Dl1kj1H0LnuutteyD5fw00fQmFuQhgG8MppBqA49th/eRqts1cHn3i+p6cifDhNxnSK5YqRjt</vt:lpwstr>
  </property>
  <property fmtid="{D5CDD505-2E9C-101B-9397-08002B2CF9AE}" pid="61" name="x1ye=31">
    <vt:lpwstr>OEb9d7rBLx3/JfJXuqpx2Oc7r21f+A44qn7FWMAq8ZWlGuq9qG9/QAqilXu2roL6d+QRC/ozbHxvdIOg7TAivgHEoTprO8k3/P1jIRAno0azf1zVGePuIxlz9jtB9mTZl9RLSksLGrPubq8JcYxBdgKkMGn1JBTiGgCVU/fSMvDZJGELrnJGHN/D1OfjHoUSR8LI42SMENCnZfj6R8vq+dyMnGM7Hi6hHqYXT0a4ZylRFGotvBX4geYnb0A6Cq1</vt:lpwstr>
  </property>
  <property fmtid="{D5CDD505-2E9C-101B-9397-08002B2CF9AE}" pid="62" name="x1ye=32">
    <vt:lpwstr>O8SkD49Sxlh39eqnKtb4tzLiu/odHiB/wWl14hgQEL3ZY9zMPw4VRdxXGq41JAVmdcvCYKB0+/kyk6BySvTYQ5MlH0tJBd61CKeP3R7+LefALISk/XajVuHI5B6tURC/BYEZRlrFRsd8K6Mga+s37pc7ZPlIuIFJh/vEEmlkAuGYDMUsBCKf7B6fGsnKqWrSYyT2hzEtrLoEx4nMSdsNa5hm2S81fgfnhGKP0NDVDSTIj2dw22vueO4hMXpKf/7</vt:lpwstr>
  </property>
  <property fmtid="{D5CDD505-2E9C-101B-9397-08002B2CF9AE}" pid="63" name="x1ye=33">
    <vt:lpwstr>4IbKhJHOuaALQtqUx3E8Xj5mShhkQED0g1Qyd8YXitMHy17gxGpsj5VNJVK2YNa23EOGYVxsjGWqBBULBB2oRLW1fAiU5yBUch+KyfRWEd5KWIxJlGYeYCcOOKQetM/EVpKawpB+HhWtXr+IHXoUQGcVA8K9HsDH8/Vjys5LzN1s+OHKHCCeRvdL0QYT1NkJ2ivUzLWycIv9yoXzGB7P9Izk2l9U5F7pcN9xlvp/nufWEMgewWEJz3ss5zEVBxV</vt:lpwstr>
  </property>
  <property fmtid="{D5CDD505-2E9C-101B-9397-08002B2CF9AE}" pid="64" name="x1ye=34">
    <vt:lpwstr>lB2NKMXG0NBND2O2/LLJEAUvymwSB+4VWdQbg/DIni8dvRYnXjNsuHv+EYC/1JfnYRsMlWY5/65H9jVDra1FCfil23U/ZGAUJnZEjdauwUcl9/db673futgpGcxA/4bjQXwryrd15mie1X0iByR9wd9uzwCw/4vBVEwCtGsLggtcz7DbdVhE9RN5KKma7lsqAOUH9DXDLyJMgc5pTRWrO8vdl9ZgjXJCs38QsqNEiG2GR0ZmFwY8oEZv8jp/qbT</vt:lpwstr>
  </property>
  <property fmtid="{D5CDD505-2E9C-101B-9397-08002B2CF9AE}" pid="65" name="x1ye=35">
    <vt:lpwstr>GG6jFLu/kIHu6vj8ElXdVJMTC5sb8sf3QgTQzK0d8rrSghq/KIGbv0e8AhFMSzkDAInJnuVH4+VmmyNhSEJcI8oc3e9Xt5qTUU/f8PzF8GFOB78VGOmNIgK7VJlV9HjhS0/BD7c5yYCcqCaT0AHERG8jJlaQA+eCZXWze8NmiNsmwImb8CX5kOEQ7aYdfvFf8gVaH+OrpcFqlTYxxV/gR3HkTN/KS0OjmBcwXKxa4LDGMJT1OYKRiZTZipUHDwI</vt:lpwstr>
  </property>
  <property fmtid="{D5CDD505-2E9C-101B-9397-08002B2CF9AE}" pid="66" name="x1ye=36">
    <vt:lpwstr>PPMH2PHKwvSFxXvyl1+ZZBXuXybFX3t/glXOXkt/D8Bjyc207D/2lfedwPWzTmjaEKOhCdSXajMLvvNZRFeQrBDgw8uH23DyhhVMp4/8BteprtUtSxBRrY+hnX2bfgrrVIfU5e5pluct//hC+tvtHmE3NDqRzmUmj82tt43gSQAutvoi5bNllfxzf/YVTiN280l+ca9K6hkvsHaFtuDNbTwtzxw/LId03H/SaA8VBfyF4Nk9XRXIfeH4Pj5C0VN</vt:lpwstr>
  </property>
  <property fmtid="{D5CDD505-2E9C-101B-9397-08002B2CF9AE}" pid="67" name="x1ye=37">
    <vt:lpwstr>AScxVgpS5VeEJc3cbvcVt0Ez2kCmpKcz5vVNZ8uKYBk9vFIHbSNocnSB2OgPwYuU8gVVO5IcBX7GSf3sl6P5KRdFr68FoB8RxJM3aC2TyuVmmEDqaLi/04RJ4KbliPu5s1ZMs2iszL15wvk85QzZpWydMGVeUY/Ay55pMoFQeau/fTPNeoML8H0GlkqeY5QNKf/Zq2sbb0woTKETNXJCaSDsTS9GaLLDL4zRDnOyBVzsS1P0vUlMNhtUHzJP47i</vt:lpwstr>
  </property>
  <property fmtid="{D5CDD505-2E9C-101B-9397-08002B2CF9AE}" pid="68" name="x1ye=38">
    <vt:lpwstr>5bXbRznmgoXxIxnCSfViagHIg+yStgse6F/NOMF0Ck1iVEx4uXywkZbVmZVWer+xcbJArJZx0GX49kSpwttwKBCW518PLbG1rivg6Ksas4/DgDcoY0moGexv0Yo2Bv+3ANH+0t1FDusEibPGVgMgT29ErRbLc8TPDoHOotapBVUkRNekbqxCO6zuf4bdJ1fVg7NF4ysh8Td9P7iSv2OL0UO6sf3fNfG+EJgnCCi7Xe7WeFh4nwT/6OxGsHzFV3L</vt:lpwstr>
  </property>
  <property fmtid="{D5CDD505-2E9C-101B-9397-08002B2CF9AE}" pid="69" name="x1ye=39">
    <vt:lpwstr>wInh1xjNCCATNdwXYt3siKTI+Zo+RcbSTf+YuJJagmbb5PbvMAKvhFEJd+Isj9nsporRTEc3esrf4fzjToWZhAiIYh8weyiCyuMaBv/uwUOZ9rBuP1KoC7qWLj+Atg5SuDfYYvqn60vOVCDZnnM1wRLx/mQ0dMpiidA3V/Xlv4Sx82SN/BMCpLdjYsaMIarehgqynDfBzyDmZVbjqA3HHCMYUjmOdGhBXvd/rUtWDthyn81AwerOa56yIM/ZN/s</vt:lpwstr>
  </property>
  <property fmtid="{D5CDD505-2E9C-101B-9397-08002B2CF9AE}" pid="70" name="x1ye=4">
    <vt:lpwstr>FuCMdchzBANHC8T7zufyQLurK0MeYa7z6m6mAXYD8GFOBA3MwWLvUoS/KonK61khSxUtZ8bff0crcy4BvKWZqFAU320jnr6/bs+5G5yeAyRQbO631EyrHWcHdx3ZSyqLP1nisqd+5Ywa79dQbYDikgbBNAtIuoip6O9z4G9Ra7StE++PZYTG42+IMNNZX0wnH6opdiYD3+AZkcKo7JGXwRCvFA3Rrg09zTLrrS4ZkkcLsBlLb4Hq/+5eb74hKvn</vt:lpwstr>
  </property>
  <property fmtid="{D5CDD505-2E9C-101B-9397-08002B2CF9AE}" pid="71" name="x1ye=40">
    <vt:lpwstr>X3or7KiGoNqfCpqt9ssmuTw4QJdNZ0U4tLRlKH84zO5qIoEOvEb/PcPIoq9HfgBrVsXoljfWZrdnxDMdNBdDMHpwZBUZbykL43r8pwEo6s/LUdHqT9VhBzmK9Bl5o+63TGyK+PyD0r7auGqvrgKi+gqpu1HIBG+PzU8TWILMWXTp6+bXwSOU2at2YzsNL1YEGl+bnX7C6IUIAlIfzi+rlBVBJdKPd88k0GJB004QxVepPHN05TNf38SMHzdKVPz</vt:lpwstr>
  </property>
  <property fmtid="{D5CDD505-2E9C-101B-9397-08002B2CF9AE}" pid="72" name="x1ye=41">
    <vt:lpwstr>90qRdue7Rv0//skkF+oW/3iYKQAzyV9JV7L0r4KwjjsL50C4lhpTcgyYKE1OldZ3VnohTtjWC9t6YtE6wH4dRbBlmIwX4xny6IdJoRX+56cbnjsm2D4NEMC8Jls1xa9tDjxobtnnF6ZjjhVZ9qy/KyfZB6f5hj60pzeperolc+rwWZ7S5lfG1fiIveEsr8VgcH6JJqsQyrqqh4OC8IlnfpRSjN0f+BAHlc9raU+/KBi/g0pnv/ph5qnRHRxHlF3</vt:lpwstr>
  </property>
  <property fmtid="{D5CDD505-2E9C-101B-9397-08002B2CF9AE}" pid="73" name="x1ye=42">
    <vt:lpwstr>H9C8J2+YcInU5ycxozU0hFG3u7yHGCmFDCK39ejwob+ne9PVYn6wuO0hxCxLzTUWekH3OpCTgbO/YsWx7Gze9FZGt7LnNqpJEKgIZXIxxHE5rZSE6NgoAMl591RYPzUeNXAzmSDy6f1KLrcmJ9NTl2yNRiJAaxIccTRJpssDtUpDQJszHLPO3yCN3tEo1lIj0890DJjX1o3vFlTyzzzZdmWS7lq7XJZhQNGv0JWpdtr68Tdzw7fH5JVulPLYBDQ</vt:lpwstr>
  </property>
  <property fmtid="{D5CDD505-2E9C-101B-9397-08002B2CF9AE}" pid="74" name="x1ye=43">
    <vt:lpwstr>l8xvkL3XUt32AunOygsHIVjadL1jlD5zk95PgU/5O6PrLp3VskqdtNi1+wSugZaabCNG790fXyNR7Fam7V66Kbc2E/V9LgDoxt1ARRl8C1JmkEZ0l/IU0uQPzc2EQMIwh9jjDPyqZ5IyJmfBaij3uAHCpugMbAlPM7KcNYzFX8NS3gIGdOLpjbZ/yPDMGFT5YV1aIC/41mGoMdWyO6DaC+2QQ8Yv0SrrC0n9wwfhwnPPB3YDsSHWt/FP0ny3Dv/</vt:lpwstr>
  </property>
  <property fmtid="{D5CDD505-2E9C-101B-9397-08002B2CF9AE}" pid="75" name="x1ye=44">
    <vt:lpwstr>dmDTLf1KljtFKscAJTIS7erNTqGNGrzdkRoag9CtIjk5NN6tW8pipGHcVB8YWBgWG/hhbdW6/m43zRQru6LFvjnn81/+79RQMTn+QpNI40zIUsAsT8ZLYDDhF0eHkirkSMJE5ws/vNpIynRVbGocyVAnOPiIWOXk3Dx5v0zJO07JKL4pHmyAhl/mc38Sq0CJLS0w1rke6O7m3dsIcxnSyUwcD6kT4Lcdn+5N640zJNGdsWIj2Y80wn3ioQaOc6A</vt:lpwstr>
  </property>
  <property fmtid="{D5CDD505-2E9C-101B-9397-08002B2CF9AE}" pid="76" name="x1ye=45">
    <vt:lpwstr>if46dnpgmmuJnTZt58F+5e9MhBwK/y3v1BdepX/+twTpwiRyzbQsqMkK5qy+d9rulA5J+OH1Y2JvdzwtJPxg+qw0s0jd4biFIog1theaBROMXzGdK/DGmQQ/x55erwzV3okPBH5T5csk9blLa+Ta4+A3XM4FnMDwi5hrewKxwgp7Pa/6CwrN0UIV0AsKLBHZrnIJdMSA6b0oHIE2/TNSpPv8bezirA8BRZ4Re5A+EE4X9ttZVId7aMVKsVa085H</vt:lpwstr>
  </property>
  <property fmtid="{D5CDD505-2E9C-101B-9397-08002B2CF9AE}" pid="77" name="x1ye=46">
    <vt:lpwstr>LbcwFGDcJeGAu6ftUje6ZjqF48lR4whmgtXF3rmb+eAR21n6J5coU/18GEx5U2LJLC5U+wWowZADIN2fqZZNJyNegZ1SwDBh+5GJ7Lg5AUBCIBtynsbVV0FxABJawyCGLxHfKBtpMTEQDCa4jgjwBGREgs/1hwWbXdrGadvkv8KkTO/BsOGhPDhzfsjSqiG2t6unxXI2IDdIqe30G8grJqPdbMmVid2iH+vRy0N3hdrS3Ty4wGSv4tt3TkLxjXE</vt:lpwstr>
  </property>
  <property fmtid="{D5CDD505-2E9C-101B-9397-08002B2CF9AE}" pid="78" name="x1ye=47">
    <vt:lpwstr>1XwUvurSEfNbcgrrBvgWqteyr4vFomVXhCfH29jEQL+RY5DgV5/6VZfupV6VdJf5OyplkL5wO0QnPYT9eaj3PcKA3Tl0IvD0DBgWYIPK6WI8GfZR5XdzZIxrnWYYtVPUMEZ18Vm896lFkT7q1O0Y3vaW+3EVHc2+BRMEy5wSXLN7Z6IS59zp/v7Q3r9Ug3raBdb2ppDuWvHjH2NfoVwx7OfATl3bdoO59drkK7J3/eW+mGuKDXKVFRXNEAhE4tT</vt:lpwstr>
  </property>
  <property fmtid="{D5CDD505-2E9C-101B-9397-08002B2CF9AE}" pid="79" name="x1ye=48">
    <vt:lpwstr>6x4IbPJIXqniqs/klU2z6TlMUhPxrFMkQiL6cqHRkOgnlspYdvSzVx9I8B1MEQi6Y8MMcBa3zgp8Z/wUCdwta/DM9et0rpHgP/XrqqgM02Uz5RG+jA0iBmeXsNv3gu4A+t5t67jVDp2KrS14qFB/GlxEUxefiXIuI6oIhyk8sRACmfJnXB8AHmT8Uj6GdSe9OdakkHhnCnxYNrh7oxnV+hfrn7TLbgzwqiiPwwxGel1k1lrzcmwYPe53YvMaAVi</vt:lpwstr>
  </property>
  <property fmtid="{D5CDD505-2E9C-101B-9397-08002B2CF9AE}" pid="80" name="x1ye=49">
    <vt:lpwstr>pns0fwW+3rzLoVR5RMjFXKuaG5SCnTZOeX+517XlDdVkqYqY+TNN7C2sXD/drt2tpvev56kTCCO/zOqO/qDw9443pEWfZ/wyzg59wi5LYqWogPdFY/drqIp/IYkSPQS1K08c4ApItzsl16I8RtJza3+4fYlUbBvmOm2jiLEqSGOZwGMVLfKthqI1bkShjyy3I9HMcojQDQj7+HHu+41DTxnnzIulvZUrwb+ctOwFR1ljJXO1GUdUxeAXOPO19DE</vt:lpwstr>
  </property>
  <property fmtid="{D5CDD505-2E9C-101B-9397-08002B2CF9AE}" pid="81" name="x1ye=5">
    <vt:lpwstr>gdXiE9clGypzaq0GZ9C2R7VuYSifaZcbkLeKBr2IVFG7MEuAMShCc2V9Mp3ulOoG44X1L8aHtCz0msQxJr90o5+B+YxbRnvPv8Mdiwf2NEAReWyKy5EiaVwjet/qU4NhhNoowMHPFpLR3tEGsmUZj+kG+BrXcUfq8+D1Jv/ZyagCBjW4Sz4c6zr4gujll+fK2wDhULJJnmYJFZzRNl+4vxK3fUzR8JaVdJQcgjtoHxmAXvmzV0lDnP+z4OSFTZv</vt:lpwstr>
  </property>
  <property fmtid="{D5CDD505-2E9C-101B-9397-08002B2CF9AE}" pid="82" name="x1ye=50">
    <vt:lpwstr>jyM3l7InSPwdyxRjDsLndwxqNzsZik9NapR7lXuX58Kl5QleLb0gVTT7FpO+wr+vLPDmlSZs3zLmlbhZlYkRbR1iFUqr2t4kBN2orGhK+yVNPSvOGZB3T9+m+833ojHMNLohZ/f9551ip1J30MVZpV2p872KIuUNNbvdcpiEQ27eGx6WKlcT+fWt2gckLADNbGCdrLGkDBrxhdwbDj1A9N4vGGIa/h1dJ596I/wUSBj62abX9uI3YoOOW2w0cvl</vt:lpwstr>
  </property>
  <property fmtid="{D5CDD505-2E9C-101B-9397-08002B2CF9AE}" pid="83" name="x1ye=51">
    <vt:lpwstr>sUYj/o7UvlUTgul/uwKQH/wOn7EqUkS/dXVSjr0jcHp35HEP8waVHbjyjwH2IvYftIwL7AyKeX4I/5uA3TR2KwfwubvsTHES2gGghIYgRTNfd+S1etsU6OjWfobvsMGEna8s4R+y0iwuY7HWoLJLIOF9x80OSmuQAaTpCUgV5m5tw0mvRbXUOuGP4jOgHzbmdN5XqP+93EN0Kjjx/Fe72k1+RfenhvvMbWjd7FVxaJokm5wRKtVp4H/mZoP4aoZ</vt:lpwstr>
  </property>
  <property fmtid="{D5CDD505-2E9C-101B-9397-08002B2CF9AE}" pid="84" name="x1ye=52">
    <vt:lpwstr>1Enfdw0Sm3Oo9h6T/7mZo6Lp/spOossgwONRTDreLaaJ9VyDkKEQTjuDlnAMEltxKYohiIIcl+advk0n6pOXECZC+9tfMFB3+Tyy64Trv8Fkf4UIc9iBvYWL+2CWBTG6ReLfF27Hn5m4mfE1QJfsMk0MERat8ywSyGq412gunrf/JT73la5nDlDtyOLfWV/TwWAw9mKCRKnaq0oIZ9SzSunjgldgpKfBj1dl6jNIboDJZes+QGoMUm5VLrutPfY</vt:lpwstr>
  </property>
  <property fmtid="{D5CDD505-2E9C-101B-9397-08002B2CF9AE}" pid="85" name="x1ye=53">
    <vt:lpwstr>YPecs9CH8R+YoYqbNQDNMJ8ERdS4lLVtNjt9L6bO0cHYI3UCtlC9H4HGy4vU7HUCzfbo/ry97jpe5hmTks7her//r+XzYXdzCC4DnHBctbrWDqIr27Ry31WYiv4tj4y1cSNV/RuTy/t+ML8Y6geblh/uzBQr8+4RN5C78lV9C8v9A4ppOHoufgZ0ls2/iKMQFJ1Y3Ka0zdBCRlaQHtgkYC3BZF/q+016FHf3hQVaLZVC/Vjb/luyzcTlRG39Th2</vt:lpwstr>
  </property>
  <property fmtid="{D5CDD505-2E9C-101B-9397-08002B2CF9AE}" pid="86" name="x1ye=54">
    <vt:lpwstr>8akPpoU75V1Gegofv7rEOSUQqJZytHLoCSxnfKFTDDVvjAgCRugJkxL+pGCq6dbnKAXWOWKnCFWRh351tUxw8G2o94lCyhey75t57ESX44kprGkgUpeDYEf18LLEyAs02IFzPvkyg+G+4iAvmdfQ73GWg1s3u07LpLL+iRv+MVKQ8EqczIeJDCdpITAP+K+b1p/v8BrE2ihP092rCWGcsMYr8DwfmLXV9Qza6qQZm1xbRajEhna5aIIUdjexe6E</vt:lpwstr>
  </property>
  <property fmtid="{D5CDD505-2E9C-101B-9397-08002B2CF9AE}" pid="87" name="x1ye=55">
    <vt:lpwstr>L1s9P5t+S3vCFqoCpeBMNqYwHQKNGZqhHHdiHc/KZ4kzjCxsFRJlPa9xsYdI//Skmlu1NUU906VnYPN/obF1IbDQKnfW3g+r++ApttEf1PMpXf5xAS1oRP0KNlvyF7k6nlIrVH4fSaHUx2g/ZeHzFsD1X3fKPenFCqU2od07/aINmA74R/EcOJZaQCXTqL+gWvBaw6UIHSWI0ZeMfBiVGbnzN3RV9Shegrc/OkGs0+A+w0/1LKy7z5D5j97pnkj</vt:lpwstr>
  </property>
  <property fmtid="{D5CDD505-2E9C-101B-9397-08002B2CF9AE}" pid="88" name="x1ye=56">
    <vt:lpwstr>2a4/I5REupJhCP/A82ekhKncvYHUwGAqCbPw5t89VZr8/98RK9I6hvbva3HZqjRVkF1+SS/m4f31NphVJuRAlvNdxwdUihQFRzHR6qvFDaPgt6NCdKLKHFBjDR3M1XW3Mt34hvjJHI6bVf24Tor+2NGvSBkSUZh+Ilvn6VZIpMWTX767iyCr+iJzEZQzswyR/1ixBgy86hwGL7VMCPLVUxC+WKzr18zdowQrH5MJRpt/+p+yy3BLY+kbgpaBLqt</vt:lpwstr>
  </property>
  <property fmtid="{D5CDD505-2E9C-101B-9397-08002B2CF9AE}" pid="89" name="x1ye=57">
    <vt:lpwstr>SsIv1VOfc+bg/2IbtSOFUAZFO46v9yXFHrftv6R1w2pdN8IGtIO4nbMGxxtlBdSmM4tmycjGahGxALyp/+3mBhaIKqhvxwXG4HcTn1O6Ohv2U2wpWHPAraW13D6U+lU/kawU/PeMZ96+X8SsGV+ruFQgwVfoDeu4Dm7eGObY0GDrt2BK0q3jWW536SrDDKTmgR0v7JOe9LHE8/99eQ097PK5e9DjcWvyN3vBd1JTgnTDtgWXlOrrBWq0Qo6/0iz</vt:lpwstr>
  </property>
  <property fmtid="{D5CDD505-2E9C-101B-9397-08002B2CF9AE}" pid="90" name="x1ye=58">
    <vt:lpwstr>4lUxaGNtD+aqo04e+Wo79ZOYdMKnw2zNUkWmQGvMIXMNOOnvfkaJq0fsgsd7jUiuzxl/xS2dgSecnsJS/Bed3008Nk6KTrjhc5YHRZX84UxRwTTEyhJE19FIhf4TojLo+RPfAxb/3Elof75jCkYgsT59f6wd0KQLmBbuFynXNeUNiPAJt3rI1o0wV5YD6eTEMYqO+JwExOMr3c90Pyy+mSGNf8QrMr1okuomQQY2X9Wi7Agf6rD078ZZKSgvBMC</vt:lpwstr>
  </property>
  <property fmtid="{D5CDD505-2E9C-101B-9397-08002B2CF9AE}" pid="91" name="x1ye=59">
    <vt:lpwstr>XbetuOMgRijHAMLFM2JgXJFWZY2NvDgVS0VHM/wHJLN7oTU13+PBR9CJ5fd5VA9cHpQgg487ixcuGQvhypkVZSRN6lGdJsT+dRDVqAifBbT1PQ3vF8/glE1lnsM18gp7svpDuBuHFUMcNfiva86ULiORkHFJj5TmqRAxpZ1HbRibt18TLc3ftXNPIr+SimCCuPRQ1OHzaxHKNfYCEKCDSSlPUz7UcOVzhNes4ehits6DbiyIwKPiYfRMqiMATKv</vt:lpwstr>
  </property>
  <property fmtid="{D5CDD505-2E9C-101B-9397-08002B2CF9AE}" pid="92" name="x1ye=6">
    <vt:lpwstr>6ybeEYrw5RJ7UcMTW2R9ikVUvQJn4967+/LJkS6DwyoxVoKxn3RoZFIdmZ+CiOJcLAmPxlSTUiP2Xj9wZZFoB6dSHbmvdINj/2vdV3pGm2+WEIraiw5vjVMF/SygwRMnI9McBBiwfjbDKYfeYSttyl1JGP2MCd+qhwRWtS38SlwlNedH/H/N3icZEQYuF0vvy6XxQlrENZuGKHNKCmsb/ocDHgQR0qEv1oi9PI9RXMC252Prb4D4/jtDTWNWkzR</vt:lpwstr>
  </property>
  <property fmtid="{D5CDD505-2E9C-101B-9397-08002B2CF9AE}" pid="93" name="x1ye=60">
    <vt:lpwstr>Em3A1fmAwrZx1je9vRZQ8r33mzQdbojecJHwEBm3pPjKkTBybDH52L0FUibvNGPsRPbsHc9xQSDATfgMHhfN3PsI+wSzoJfQE/lvTngvxPhzmGlpcjCke/Fj2VL0Z1wObcD2X6koYzPEPtVO2jee/dqPgmayKIjk1Wi0SufSTgNwWR3ZpD8qTbxjbVAEjcbLTHwQ5e2nnpvMDJfSc/w3pJ6d1PTfKlIh564w7/7V6MYRubpxEeAZ5N2E1T2BSi3</vt:lpwstr>
  </property>
  <property fmtid="{D5CDD505-2E9C-101B-9397-08002B2CF9AE}" pid="94" name="x1ye=61">
    <vt:lpwstr>pZ+A1UZDoZFWJ55UIRejBZVMqIPzlT5SIgvdHscnlDyd/9NdAYBRNfMr+iRbpDvj5h1rC16syWrAxCIZoURK79scAQoPLdbkf5Wl+xff8PMKCpmJXH1NKrwkLyJWVG3zcBikNZX2nRleWvbU79lB9GwKBJ3wZkCJW/GQhtjRKEej2HHc7KInmocwk22jcuF9PT7Gpcp/5AasfnXaSAtZfT5uQmCkQKaPGTPQ45DrCub56APFTuOB5QZXR5ecyzR</vt:lpwstr>
  </property>
  <property fmtid="{D5CDD505-2E9C-101B-9397-08002B2CF9AE}" pid="95" name="x1ye=62">
    <vt:lpwstr>POX2nNJqtlUNQEULtfMHrV4ON52deWkRWrWf1KCz2AqjWicVLIWLKrFdeyLHMKW/jsK8CgGJvj5PSVYcSzypQlnBDA5Ff5ljnrz+rUrx0gd7qBM+JNgJRQOtTozdHXqdYuFoj0aMEbBCqx258PRoE9gmfz/M6ZXET672qXZJkQx/ILT2QEvLk8aGK/ry5YR+ieeCEDStRI0akJ5Wh9IVcQXixx/lUN2QL2DxTOt1TTrY0G/MEamlIuBhngAye1/</vt:lpwstr>
  </property>
  <property fmtid="{D5CDD505-2E9C-101B-9397-08002B2CF9AE}" pid="96" name="x1ye=63">
    <vt:lpwstr>PpLZEegRrPYnmfm4eqNkNALqNDtv+giBn3OOuMFLGYUEPKtUM/Hkf3028i68wGrk6Qwu2gMR9a+iNHE+iof8xnt1McNm7kfBolr7T1JMop4MJ747+AEICI40yZBU0LLftf8jctD6oo5mXszxDC78+PXvYdaUpEate37ipSSqX6PYyeHbtdjHTF/Cf3U/zcu/JmInrjY41eGRWSOpq6CApliUkPS4MeKCi6trA/NskRquGF/gI6Id6WGjgb9GKno</vt:lpwstr>
  </property>
  <property fmtid="{D5CDD505-2E9C-101B-9397-08002B2CF9AE}" pid="97" name="x1ye=64">
    <vt:lpwstr>S0KUS2H0LqJlAuDRMcfto+deZ9aHWsJ82cNKiqCyYJhC9envFINEhsDhcD8zciPvqTin1p33hxjC6N7TZTIEWH3Je6gwtURQyfqHuf+6ruCmoheZyhZa6uIFZb1iWsu/NQgYu2j0H5dm9m9ZgYBKKx5fqP4nG0QqR4HG4RrYq1Pnb7RFXl5T2RPCEcloiE7DI8gpj9S7YZntPs/LOy3UJTzYfqEv1Vjc8rnWVw0Z+09veY1XE+xsAd1w1RgF6ZG</vt:lpwstr>
  </property>
  <property fmtid="{D5CDD505-2E9C-101B-9397-08002B2CF9AE}" pid="98" name="x1ye=65">
    <vt:lpwstr>CoOSWfQlk35Ud+WX4TbYaEGLcK3/cAiRNB1ofWHxB8tkBsDkXqgxYIkuVXZEOgWcC7niSEQuEiV+Pgg1U+0vk33b7zZPT3/3NwIpgIt9ebO3Bo7XRaFrOC/fY4E+cJ9tPsG8xicgkMLiyz2jjKsJqMb1LnFfGX8ddQsy/R/6HUNAih33zPRd42e4A9Lc4SJ0GWqLQ2p1HR8jxSlcGeUbFOmugP7a3RUrXd83gdfmZOLnF+dOl67Rk+0PFQ2fjmD</vt:lpwstr>
  </property>
  <property fmtid="{D5CDD505-2E9C-101B-9397-08002B2CF9AE}" pid="99" name="x1ye=66">
    <vt:lpwstr>Zd282y4y7K/Nt/7ce6ex8DXkhrUymILKE5+B25xHYM6PbExI+EliEwSz9xf+U0aqfMvZP+6AJEwGM635nEXxySMIGnPdib0m1tdmtTkaoaYdscUtiSkeevZnfGBUCecnr0AeEEU7FoCEboeD71f0b7TIKAd43nvCf3RWi/5nA6uhGTDeJsSmFmdPTGooUx8pi11/9VdN7arQJRFP0gCnIqXkHOOdMRRQ4iCb7+4eXGXrIEM9y5Z28TnEYyfILPD</vt:lpwstr>
  </property>
  <property fmtid="{D5CDD505-2E9C-101B-9397-08002B2CF9AE}" pid="100" name="x1ye=67">
    <vt:lpwstr>6x9zcOsqpbUfMsFrHlXszwOoVdU9LeL4KYbZKOAy/ptFsYG0uo3ytC/M/qbOTKHcHc/5VInEUzUtO7jPm9P1bkS7ML0OCdD5pXSLkIKtFkuUTnbXcjlwI2w9UN+6BknWvVDjl2RTLCtQydvHNU7GyfQnAYMzEv2w0s1ubeftongL5bczYIgaronq/fX67Z/iCB1i2Bvj9y5rj47PGxjr+ppcqJCOKb6fBPj4OA522L85ROVUnKEZhF7U2i/TOLw</vt:lpwstr>
  </property>
  <property fmtid="{D5CDD505-2E9C-101B-9397-08002B2CF9AE}" pid="101" name="x1ye=68">
    <vt:lpwstr>9PP2GT1mJY5KNB2THaHeo31Hb9tp+S0iOfv9cFWGvD3f+Duo7e0KJmbFOQOR5trDspcXcIL2A12mo6gXkBaZrNyjTJ6g8zBPcFrpsI9Dxqp/BTtuaXhgrZiMjrvjjAcVA7kLa4J4h5o3hAryjiFyuO98btTDtoOZVq6185MCa9X4GvfNAas5ccxMfkZVPS+aTk1c61Adt56BwhjHDNsiqRH8N+f+j+hSikqwRcBlQXhTaxM0oxlCVFfJTzrGmkz</vt:lpwstr>
  </property>
  <property fmtid="{D5CDD505-2E9C-101B-9397-08002B2CF9AE}" pid="102" name="x1ye=69">
    <vt:lpwstr>/cs0tRF6Ws3SzEH2r8/Flxut46QQy6phYW6zMP4PcRIXgyN13X2qkWLxxZYaePF05AMgo5GQqbMHL3kH+Q2VpNmHDeVG/ar9sff0iRQ5PVVLzbQhhcPi2UJD8JrauoHOG5RoujHm62VjEsZI250Bilp5RfuNuT/cvTGjI5/kepyQvQQkakMjx2CWi8x1OgOUA0vqr5kF99NEP8a90xg9/YkoqxzhQeQe9Oj3DUDOiQHOVGVPPyFRC6UweaEHIPj</vt:lpwstr>
  </property>
  <property fmtid="{D5CDD505-2E9C-101B-9397-08002B2CF9AE}" pid="103" name="x1ye=7">
    <vt:lpwstr>FWl0l4hXQgwpNKXHtIocP/JbtnZvx+sD81FkST3G8MnMStrcbHS/ZFB/cYbOImr3L33MXEi11rOuHYXJwwhABsO1tdqZci5vLji5VavanHwJntDJSfSihXG2wLh7mGAAnkqLQFxhPMuoiQBu4DwEMU0L1jP+ipe3hwxGLqwJejNzNsV0Pkphfb7L6Cut4yTK0uYpsvXc0AcENYie+H/uL7eQdqZaBBUnS5+ZNJof0MGOnqtYatLTj8dWTpHPOBQ</vt:lpwstr>
  </property>
  <property fmtid="{D5CDD505-2E9C-101B-9397-08002B2CF9AE}" pid="104" name="x1ye=70">
    <vt:lpwstr>t0UjoBh+zaGKaTXrL9zX0erEzc2cGcHroWy9owuovaHMgrfzAdxOZAXlYkiweq74fm23ynkM6z0NoGLIM3MiQYw3Jdvvvee+WLbk3b5tL/ABNejiIoJtH7bPeOCfBaM08yruy0Y4BhXeB46Cq6DJ1qbqttA8Uw1D1qf1F9QV8OQmfdggOlB1rJvjg6Zfv7CeTK++Di4J+u1kSRr4/AolckB70R51iRXN6balyZcgrTN7hqqq6rdp6imwQFnDT0L</vt:lpwstr>
  </property>
  <property fmtid="{D5CDD505-2E9C-101B-9397-08002B2CF9AE}" pid="105" name="x1ye=71">
    <vt:lpwstr>ZPhA3QBsQXnX2bhlv53IVuB51+vl5Pz2ezkJitHxO4JiBbbWdyO8GeM8lviM7yV7n5TK12RULVf3zc8zHRvm/uY9LEVH/Z3uFbyOC2YEg3chZGuncgdvcuyqUM1pkF8070ehbRX+vDMAbFPaRMIMXzFBpkiwPOghH+eMtnQ2ObuOaRDQt2lgvpGLdZMwTXMi011S8eYjOKoHeYig80+SeIAsIzk5EuYOwr532OFvhlMfX8Ix01GxsrbxUihvhQQ</vt:lpwstr>
  </property>
  <property fmtid="{D5CDD505-2E9C-101B-9397-08002B2CF9AE}" pid="106" name="x1ye=72">
    <vt:lpwstr>3YUSULHIt7yP4ZZ+o0TD2bt8iogE2rqsPd4ZtGoVTnX8u5gSPQ2h3cPltZ2o68FqvBuF4RyDseSgWfaqxGUQEOwZ0Ruizb4/xZNcWsPKJPyQF2hNKmIhsLQHdJAz/T3xupT/QAVok2U98qb40V/uKUeeEIq4LZ8ExQUm4sONs40RPBTpDmFQXsftIwLUN4DL5m2hv367PiF9Vjvn27T9az+tLvkW8iFCSxYX9QDVt65QxeqXitt5Pvn2++xXFI2</vt:lpwstr>
  </property>
  <property fmtid="{D5CDD505-2E9C-101B-9397-08002B2CF9AE}" pid="107" name="x1ye=73">
    <vt:lpwstr>qoqDfLkA/x7tsSOBOoYSLBlxzX8Pj25KP5zrDLWVzfxwZ7m8ENzTsVpK8l3OJnnU7nMXHnGT/RxbHo6IA170A2sNLu5QLKZPphtaVgJd5XeNQrhIA+dunQKtChiUii7Nh6HvY9U95lIOxkrkXDSJ94CUkF+uYOolMdtDu3GoZ1NS0VFhlqUzhQAtgUWCj6nNre85Tiu4zxaHFsjziwTfntN9LFIzj6uR+7M7btrce4SurdUA8bAWZTkATmXpU3r</vt:lpwstr>
  </property>
  <property fmtid="{D5CDD505-2E9C-101B-9397-08002B2CF9AE}" pid="108" name="x1ye=74">
    <vt:lpwstr>KgU8EVFgldX4iV0BtkJjh5oAKj4u4HhV/pIGFXVFXGGBbMYEGgbP2gpEYVTi0RxuJ1K4DWk76Evf2cbRK4glxlBLVUIRhM7/1uh+lKq6FyHr3UZxN3X1uU5VXJsIa1sH8fNT1Y3cW6Jlx2mN1JFB75lHg+dgzVyI3iyOV2SaIcooyhnlwP0hukYJ8YfUL2bPADOg783Vp+TLx2l8ynxGHjdGYNO0RqXL6Y56UG7lLnEsric4XBxjthWL/V6aHDG</vt:lpwstr>
  </property>
  <property fmtid="{D5CDD505-2E9C-101B-9397-08002B2CF9AE}" pid="109" name="x1ye=75">
    <vt:lpwstr>HNyr8aOk+AYTJyU/IN9Qmrc1BjGvlAePsuit3oFXGPar0AJ9yV19rY6q2KRHMJLvRWw83AZmdzK95MU6yKbYZdFNqOnZLlcOqRa3ac7DUKLRNI52nDGEIJlEL8MV4aWrxhFV3QbWocXQtTMr9RZp17WGMD3Qz6KsOSEKFe5iqsO6AH+Gqwfmut3KpK9PAfNYqnFmFHoq1e/dkh7qbvtRyPDJbrT1bkAulrSp2lmcZlKof1gkaZJlXaQY9O0P7A3</vt:lpwstr>
  </property>
  <property fmtid="{D5CDD505-2E9C-101B-9397-08002B2CF9AE}" pid="110" name="x1ye=76">
    <vt:lpwstr>qQ1f3WmOf7YHuVDgW2jUtZajPoOArfP7ak4nsQZfLVISz308C7tnXIVUk7oaTODCX90TADfBencYYCzIujX4FY3gdTxPLpyIjWCWDg+KVKUcot7XiW1nn2yMEtoX/bp+/j1jDzZz1Lml9Yu0/sQGkbXtmQ9yyUcOypo8lmqHONKHvsgrDAny/afaQSafvHY5D7yVgheBlxWqIzIjGsrm0w1DkKlsn2L4bC08tHpel3G1z3azt22+8D2LNrwlbiP</vt:lpwstr>
  </property>
  <property fmtid="{D5CDD505-2E9C-101B-9397-08002B2CF9AE}" pid="111" name="x1ye=77">
    <vt:lpwstr>M6yUdM1umqKebkqNXdpN9He/2xb1iXLOVfkmJK895iYN0ZDx5ku/77sM1I3Wxr6VXMSCXzkL9bGGUnpnzpUsfOOeZEyBktY/uDtfI5seW62Czdh3vMKXgOQTIm3vtMSOcwYkg9qvN6JzzxYtGNikpbegM4yx7OU4BLT7fj01JgPpbBQXdKH1gglR0Q8XbOROOOmGf5YXaSPdSf7aIrI8k2MObrFMIms+PiztGR8xC/Bq9s4k0mfa2eIngxRYg3L</vt:lpwstr>
  </property>
  <property fmtid="{D5CDD505-2E9C-101B-9397-08002B2CF9AE}" pid="112" name="x1ye=78">
    <vt:lpwstr>mvWLyrgu9cQL9iYWcX3RK2NUyZka8vgphuz7cbz1/DrU1fjam0yep8odNM0bLUS4M+5AmmwXLaP5y3uLDsJKQ8qvNn+hjoIc2wDr8YYu/lYgOpBj6iIcwYuBYeUX+VtR3hdChpmIFs5vOyiB6oHxmJD2vLmYfqfUqg/GbU4AY7Pk+EZ6hPsBU71GOH5E5EDy02+wxxpLFqi1X4DGXkGXPQSOl8jXeiWFltDfOlKPopgc/52RHJ0og5oQeeP899V</vt:lpwstr>
  </property>
  <property fmtid="{D5CDD505-2E9C-101B-9397-08002B2CF9AE}" pid="113" name="x1ye=79">
    <vt:lpwstr>I+vyOq4lw9Xcb9sGpNOz7ITh5ZGwbbRSCwTu1i/CssZ9fsZ32U/gwC35YUm7oSsLVnM1qfulPiAn7JrfWIDuxqHRoEkSruaZAETtWwUZu56eKtAvj+issLVp42NvXQA3PCO6fGnRoU3K8eK7VUVEuqGcfoe9Fd8ux/9NoivqMv7aYmq1SNzwUO6mJNbm8Gm4iepBESxs4uwOtgM3Sxir/BspHt3LKeHrHZ6o6kizeiKN8GuqfC5DVU8ztc5yAwa</vt:lpwstr>
  </property>
  <property fmtid="{D5CDD505-2E9C-101B-9397-08002B2CF9AE}" pid="114" name="x1ye=8">
    <vt:lpwstr>lBU3o5s13jRgl5MXvQGV0zsLCpMqQTlGBAJ2cxHrVuJopaQGhr9eFVUsVjO3KO9Ly7e024q8t7gYDRQRhFzlDU5PZ8IJqU8uY7HYHbo+3hSnnnzLA3Z79QoCJ9Rt3xnafaRMzq744NIDccJ0EpbZHkH0z2494b2BBnM1NThE4/grig5PLbmUs5C2XEKVjQGuUG8osXr9c49tRI4zGcYlqyrA9ItTeAFPymf2sUiYkg3Jaw4dPx34uJ99/VPXsat</vt:lpwstr>
  </property>
  <property fmtid="{D5CDD505-2E9C-101B-9397-08002B2CF9AE}" pid="115" name="x1ye=80">
    <vt:lpwstr>B4wf6ngsjgxU8Duw0QQn7tv7Modb1bPmVt0qb0jceh/DB+2tehDnOuLkZb07aoRL847brrQhkbyuPrtyt9TOCCgzmx+7kUpSXG+HNtt6lEh9+iEjWvQH5Fhdz6TvL5bPB/w67K69FQ7uiTi6IGBLwJd9CpwWnzXoT/mIxuBukModyExrx0qZkarj5y4ghGPj8c/+ZktEOWh9aX3wFA5HNcP4GytjM63hCpCKjfmQgsKCkPtMtqC7FV0RZaux0PH</vt:lpwstr>
  </property>
  <property fmtid="{D5CDD505-2E9C-101B-9397-08002B2CF9AE}" pid="116" name="x1ye=81">
    <vt:lpwstr>o45xmiN6/BjQF+cVBK9D00EYh/tnV6dlYnbrheNZ7BkS84JEFe0KUrZViIzGS02loSdxqb3c4axRkcmC0Ao4D3izw0wN03dZW5YXRZF/TMM7GvvwuMcnNB9e4WpnZAXx+p5TcbbzsODbA9TKPyZ1F16edz8B0bOdHT5f1W1Vr2AOCJD+Jw9o7El+kBPOTkMz0aqvMd6q7x8KOirBPIzmYcDyFphtPbyZR3lWGBdK20fsi8+MPNfsDJbX/EIOFvu</vt:lpwstr>
  </property>
  <property fmtid="{D5CDD505-2E9C-101B-9397-08002B2CF9AE}" pid="117" name="x1ye=82">
    <vt:lpwstr>k9vGH3WfmcqhL163P8bejfrQn1/fczOIoQYn9DkuoFVSbHK+trf26BfMirIyRAfJhuM37Jr6Wty+/5D12ute+mvllLCOJ064t6kvwJfulXsj74zXztBvF3KgokTAPGur5mTSH232SOYwTnnY38aPXgR9OKKJAtjvqlZPIOWG8WJwK8QTAYVz+PweQE8jz9oXpn11uu0vdzf1xZg5Ux2iPOf+JRVTpHBj/Asj2LjEGj5dtxQESMnzL2V3ljfZ9Zu</vt:lpwstr>
  </property>
  <property fmtid="{D5CDD505-2E9C-101B-9397-08002B2CF9AE}" pid="118" name="x1ye=83">
    <vt:lpwstr>cTb6eXht7oXfetIOWEo/8gOFusvrSZlXtIikrTR9Ng7NOUxNrSJZw8x/sldDsiRxeVH9bw/tsbWz9v1VMayYq0D0DKyMl+aqUOJoU8j/OpIOToc7qzGrT+7BynSaQGJ2AP2cPu49kN3EltLOspvsQHCbaRngp+OEacZN9Q+zUdRsa1q0Tci/3pXz2hk7jXdpeO+b3W78O4nkQBvrQyxmkH5rF7cz9s3CGgRl62wXu9qB5dAiVJX+RvsTYKT+W3N</vt:lpwstr>
  </property>
  <property fmtid="{D5CDD505-2E9C-101B-9397-08002B2CF9AE}" pid="119" name="x1ye=84">
    <vt:lpwstr>4ZHe3dITNLeczEHRL21Tz0dJI72EVHESt03CVwU7yxc0GxslM6WdZFX41BAgSSf9DOZ6CAxpL5hq1I4u27swSRKU2/I82DeSfRNpjFXAz9q7ghU+SNWwhVbu9s3gaYTk0NxDoMGg2gSBuMICq/BgC4YkjbjHgI66EHRJA+9l3lirrKtzMmYdrpYL3GJZ6Pzy7tSMxWIWzVwl8ZARnL5TYznwF3Iq1gkHDdMY2RyzSFr8jjx08wKm0hcY2h5JFnt</vt:lpwstr>
  </property>
  <property fmtid="{D5CDD505-2E9C-101B-9397-08002B2CF9AE}" pid="120" name="x1ye=85">
    <vt:lpwstr>dtEi4v9sH7qgCkAF4qxJDE9Cjnp0YjB1U8PkFFMWZT6z6QXziIMCDvsyJfviGqRG4dSZmtjes5i2SIJaafN45JXa3frDLMi2En+/q+ul3RLROm4adD55ilSXpwFSyhU8g+w5lAPsPvS1z1z7N9pASX3AAaWYuNza47sy4nal9399EF/nrkNvG5+poxtfniR7v0xtauU87g5Yj4cUjwC+Y1xESKmna1U74GYRqIO41tPONwbWRGYXbr2sEO7GxXq</vt:lpwstr>
  </property>
  <property fmtid="{D5CDD505-2E9C-101B-9397-08002B2CF9AE}" pid="121" name="x1ye=86">
    <vt:lpwstr>IJzJEI0I3PoDwMv9VEU4gpBNj7ysJXB8tQ0li+4o0jMxOvMQIB+ioFjI/mwD1k8bKE/Pf8D0wZLr6SA9EYaiL+7NF8aJPg6idNHSQ82oe4OSobxKVBVq3E2cfgTSdDAC2TLBSw+ithkYOqJ9V5Dq5ib20FBUNnsTeD4TfPP9FEGqa1FbHHQ4r9KHoOL1WIBDFmJoRt6ovDzIR7Rrp6NiImupJYrLTQwes9n3vjpWwL4PLublWKlFpVNZnvDKDPG</vt:lpwstr>
  </property>
  <property fmtid="{D5CDD505-2E9C-101B-9397-08002B2CF9AE}" pid="122" name="x1ye=87">
    <vt:lpwstr>FBtdi+BW95M531q0zMmBWmenE3aJCGSUkb298Q2jA6Z0xk9oV7SUmxvPrhanK1yC0ZZpBnvw1t3MmAnl/LtgHpuN1zBDCpN/gyEQl/61TXzYjufBYWcPcpVrqTz84A6V0vZ89sFWwVIQqaDSiWxM3eengn/uhSwGOIRxeB3tXQQEhIHXCKhdaz+65KwlM4szaD6qOOvyn7kS4x3ixZVQ7Ge4DAJNmMBf7Xxp12uuXykH5q73i9dvsHzawWOtGI4</vt:lpwstr>
  </property>
  <property fmtid="{D5CDD505-2E9C-101B-9397-08002B2CF9AE}" pid="123" name="x1ye=88">
    <vt:lpwstr>/z201Rx6/+AHx34MdD+M2lZH4lMG+GVfbX5s63Tuh6jFCqmhRD0soTJlLTHmczpzkY+b+KMjYOpe7QJdrtNnGdpeG9lhPP5zGKTTxqTD8tBDqHIy1ENm3OYrnbVFfl3cDfCjcBRpzt3YcaNWSFB4gsl3i00Sgz3nlDmQCcHP94SdAGQy+6kkTC9wQdRKzRbaxny3W8xzJFoI9lhsj0XeCuvRYe4gFTWcSxsCftWyMIh2w9HbkYBcYw9pkXFKT5q</vt:lpwstr>
  </property>
  <property fmtid="{D5CDD505-2E9C-101B-9397-08002B2CF9AE}" pid="124" name="x1ye=89">
    <vt:lpwstr>BVb/FCIQwMCy+MvQyviKJ6Aez0Wi5+Jz2aox5sSdBdBzr+1/TvEF7m/4QjpniCPryqQVYjOcGRLsK6sCt5YVn+c0kHtmRaPEAiTojzVjcqdHOjggGtYRqsK3wZY1eH7w+XYhup/RivvTSD2IvDktLC7R+7R4SBDmm5ggMoNXFPnKJbJVgk/oNaM0l0PqO7o1Yjkc7c/W3r8NdJ+DUEExThyZLkYmh6ZF6R7QwcCt0yx8QSmy2hfdJuWNiK2HFnL</vt:lpwstr>
  </property>
  <property fmtid="{D5CDD505-2E9C-101B-9397-08002B2CF9AE}" pid="125" name="x1ye=9">
    <vt:lpwstr>ZJrPSA51b3gnN7p7NtMp+W50mxUzD9Z5fJWeYMebpkXhwVoFE4YG+yFPc6J8sA3OZRcXGJvzLSWMfAqD14p2VOJ3I9ouXoSBUA3S7PuDuA6zfQo5xY6or33yRS3YSdkk+xB5EW/MJfLny20j8nu+AUKZWk4+mOdsrzt1KciPDk/52ttYgkzopXUjJC23ijKWrworFyM88iekJE5CiDvk71uFUABl5d74yV8XZwMOUt07z904mJlHFK4V/2dN0Vr</vt:lpwstr>
  </property>
  <property fmtid="{D5CDD505-2E9C-101B-9397-08002B2CF9AE}" pid="126" name="x1ye=90">
    <vt:lpwstr>04mDEIJ5AXFMj3HbE4S2RCuH3kyY6/pdv6VW4QcN84HNl85UzOQn8nNp0FQZkma48BR5VcgHmxSNp5tYKQmnyxL441bwim9XrVUrt079SAJLVFRYBxYsLhCEt+D7L6O2X78yrKtesP4cq/aVDndgjVqCl2kmbv1/pfdH1lFnBl/tri5B6KOJsngxGoZUEuTjFZR/AmW5kO2Rl5Teop9Y07PK6z1HZyvMRcn3eBnIce5MWSQX6Iu3gQs0wFge1Ea</vt:lpwstr>
  </property>
  <property fmtid="{D5CDD505-2E9C-101B-9397-08002B2CF9AE}" pid="127" name="x1ye=91">
    <vt:lpwstr>wrYk7lcTajzDLdg72Ctz8hocyLcbWBFH2v0e13YblBWNHDTLzALBl3Ck5GVE+EKSgWnLfNS7b5DkDakPPvLYy3UPktHIXST1z/fTynWLwy333HerTODRxzWZYcYXhAV/Ix95xWYESNNX6yQQGhnR3H2slLfuRY/EeVp1Nc/gO0ihsLliRMUP1yhTw/54pbmfNv45Cful4LESDwISovwgRNZZuIWY7mO+pnUIkPH81Md7pfd5sQvv+kut6/yIEui</vt:lpwstr>
  </property>
  <property fmtid="{D5CDD505-2E9C-101B-9397-08002B2CF9AE}" pid="128" name="x1ye=92">
    <vt:lpwstr>eSkoZN5R4s93BM95GXbCKe5Q1O26beWsOalqU+IPbhwsC+LyV91GavLqBIXqzEF0vs3P6CoEXEoa0jOVda1l4VdljQsX7KzfzSUr2MZmLhA/EBDEaf4heCAuQIwaTBbOiK1fE8LiFbkIL/ldTYm0po2eG7IYzaYJUpkFadpmcBjTj0fwdFvHzMVta+JM4ffQQe7HGMkyHktK3KpPE7YMf3nFERRoqj6Wx6qf3qPv2GsPxGeK0QSFz/NbFDvBPxx</vt:lpwstr>
  </property>
  <property fmtid="{D5CDD505-2E9C-101B-9397-08002B2CF9AE}" pid="129" name="x1ye=93">
    <vt:lpwstr>jac1XQJOw8YRHMwhO7WMbs/wq3hoJpzKG8vgdAbrnRBGPlEBvdKvrlAB8pD4dJwC3Ktk++rVwJ+nOAIPZuFWkIlipA7sX1XX2XBe9Zb7i/caMNU0Iup6in121LGH/3WSwxqR99Ka1B2TDPQ/wiGWxarjiDR9p5e1zpT4coOauZEMfM0waLO5U7sawrQVZ4CcatC0VTug3miVZXAorXJuoQhAxliDwCJfkYR6a1F00HP5Sbgh/6OVhbmfF9xsnTb</vt:lpwstr>
  </property>
  <property fmtid="{D5CDD505-2E9C-101B-9397-08002B2CF9AE}" pid="130" name="x1ye=94">
    <vt:lpwstr>UoTZzGjuzJLYwCW28egoKYVvTGMrj46PgpLYVxQsul9Kt8B+8mh2axNWJ/vvISix5wtdnUZ1YxLLp/7dKjHhov7iKREp3X2IzK5dVi77r04Q2fVGfy7Db41dnPpFUxmhJYQmzQ2w7q7sxUdIFkXCS/kHL+oMf5YifBGBODOQdvAN0wxbrC+FdwY61I6+qUyUkU5/b5YGPwkWyK2cDFwEDfGhY0zx261C0pDgCv3KbhN+YxdJKHRE2Nxl7Icgy6I</vt:lpwstr>
  </property>
  <property fmtid="{D5CDD505-2E9C-101B-9397-08002B2CF9AE}" pid="131" name="x1ye=95">
    <vt:lpwstr>6fG35VEKAtpbkUj329yehTXVxt5Mh+ctj8rMibE+NOeep17MOncdRQQWk/C9FSxAw7bMfvYH2XFUxsc1gjXLXNs1RiNaEeHE6z+Nh7LUk68lBZhdBcNC/nBX1Z0P90nvySBiKSjbwGbo2YHfTq5qbBrmzfRIzE1ZwRj/jqJqF4rlZLFRTi363748bH3YLT3ZvuEJfZSUtsLb+B+BS1203RvT8YPqziCuITe8RDZrAeQzQqxKv5Tw7386d4GbFlJ</vt:lpwstr>
  </property>
  <property fmtid="{D5CDD505-2E9C-101B-9397-08002B2CF9AE}" pid="132" name="x1ye=96">
    <vt:lpwstr>61+2lTcOuubh4H9QntNklc7XvkQTqwhyqlWWF+wPMSQOEODz+YmVwQsasOzxpyuUbi5GbCyND1XYI1BJkBNyHyYcgMBfGgmqnyq7fV0MqbdnsrIDUmaQ9z8N9FQUHWRiD0pC7k5chMsA5vEzMADPLHoGS3nwzBntnsbDJn4IT6fiQ5Yjlw5PSXwvlF9KEDZoARisgQ7u6xSiAGDQpvoqD0JG308sfU8UFGlFTg5Y/MDO9kPwnXN6GjAqh6nLh1N</vt:lpwstr>
  </property>
  <property fmtid="{D5CDD505-2E9C-101B-9397-08002B2CF9AE}" pid="133" name="x1ye=97">
    <vt:lpwstr>FulURVqSq9vvrRrXA7BGBIdzY0cYJ/FHsdHcwD/Z2iN6uWM1Ajh/xbQ1YHJpot+n7lRG0m4j8uEhcfz0Bx1M+hVQf+IJnJBCnr65LCZBfifn0lP5jANpKhM9WebvzMQB5swfVHJF63b/OzpLr6eo7ZeSPp7LtoVEcozC2+FOkgZDmVKWOD6/9XL+oAJjfO716WOUrMKoTQmd9ZvTvJwL0tbVMltmJiI907Gnz9KWpKdFosrr5Qe8Ngn+s59puT9</vt:lpwstr>
  </property>
  <property fmtid="{D5CDD505-2E9C-101B-9397-08002B2CF9AE}" pid="134" name="x1ye=98">
    <vt:lpwstr>V1q/82bfCLymENmmqF95df3UybYleiJZDij2+mQ4SX60F9fHBpQI/fT4CzBIM5poVqNV1HhiIJq0S/taoH7tSBvkCFPjzdCksCTR4NfMKIuz/6bp40kq/uq/gyc1asFiVMmCiOAH4yVsl8pZT2H7Nt4lNyqLy4gbgUtQuLzii7sbHy0SSb+N7vBVN2YongRvR6AwEl/daTS8c4T8dOOLUAiFDEokFayh5ZvFPWOp9YDVcKRM9ElILktzuN+M2jB</vt:lpwstr>
  </property>
  <property fmtid="{D5CDD505-2E9C-101B-9397-08002B2CF9AE}" pid="135" name="x1ye=99">
    <vt:lpwstr>NugjCtUEBBYTe1ls2+2h7sw3qLsVacccJCkxSNMDN+4dEkTeRpwTTGHiNP54ocxv2KHXO2nJ4tBlIkDhXIxmJyIHi8KiJxpe1mIXQ8DjHyPGtV2G/TMA6j2K97EEmWB4Ei6FJi3+ncpv6a/+gHr66OZWwLHWP4YmDRL12N1NoF50WtU93M3STJ0XNyt6+Z6200zHp/8iJaYDuwlKzf6Ldso4+mjAFWWm1/drJ7IyJzHmuUzzzpndfL2oOnI4yPd</vt:lpwstr>
  </property>
  <property fmtid="{D5CDD505-2E9C-101B-9397-08002B2CF9AE}" pid="136" name="GrammarlyDocumentId">
    <vt:lpwstr>67033337-29f4-4a7c-a4ad-d540cc9f71bc</vt:lpwstr>
  </property>
</Properties>
</file>