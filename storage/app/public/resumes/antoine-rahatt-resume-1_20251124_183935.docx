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D38FC3" w14:textId="77777777" w:rsidR="005B2B70" w:rsidRPr="00920100" w:rsidRDefault="007D434D" w:rsidP="007D434D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920100">
        <w:rPr>
          <w:rFonts w:ascii="Times New Roman" w:hAnsi="Times New Roman" w:cs="Times New Roman"/>
          <w:b/>
          <w:sz w:val="52"/>
          <w:szCs w:val="52"/>
        </w:rPr>
        <w:t xml:space="preserve">Antoine </w:t>
      </w:r>
      <w:r w:rsidR="00E50C5A" w:rsidRPr="00920100">
        <w:rPr>
          <w:rFonts w:ascii="Times New Roman" w:hAnsi="Times New Roman" w:cs="Times New Roman"/>
          <w:b/>
          <w:sz w:val="52"/>
          <w:szCs w:val="52"/>
        </w:rPr>
        <w:t xml:space="preserve">J. </w:t>
      </w:r>
      <w:r w:rsidRPr="00920100">
        <w:rPr>
          <w:rFonts w:ascii="Times New Roman" w:hAnsi="Times New Roman" w:cs="Times New Roman"/>
          <w:b/>
          <w:sz w:val="52"/>
          <w:szCs w:val="52"/>
        </w:rPr>
        <w:t>Rahatt</w:t>
      </w:r>
    </w:p>
    <w:p w14:paraId="133EE2E1" w14:textId="77777777" w:rsidR="007D434D" w:rsidRPr="006101D6" w:rsidRDefault="007D434D" w:rsidP="007D434D">
      <w:pPr>
        <w:jc w:val="center"/>
        <w:rPr>
          <w:rFonts w:ascii="Times New Roman" w:hAnsi="Times New Roman" w:cs="Times New Roman"/>
          <w:sz w:val="20"/>
          <w:szCs w:val="20"/>
        </w:rPr>
      </w:pPr>
      <w:r w:rsidRPr="006101D6">
        <w:rPr>
          <w:rFonts w:ascii="Times New Roman" w:hAnsi="Times New Roman" w:cs="Times New Roman"/>
          <w:sz w:val="20"/>
          <w:szCs w:val="20"/>
        </w:rPr>
        <w:t>5364 Satterfield Drive, Woodbridge VA 22193</w:t>
      </w:r>
    </w:p>
    <w:p w14:paraId="6E9281F4" w14:textId="77777777" w:rsidR="007D434D" w:rsidRPr="006101D6" w:rsidRDefault="007D434D" w:rsidP="007D434D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101D6">
        <w:rPr>
          <w:rFonts w:ascii="Times New Roman" w:hAnsi="Times New Roman" w:cs="Times New Roman"/>
          <w:sz w:val="20"/>
          <w:szCs w:val="20"/>
        </w:rPr>
        <w:t>(703) 965 – 1856</w:t>
      </w:r>
    </w:p>
    <w:p w14:paraId="05905648" w14:textId="77777777" w:rsidR="007D434D" w:rsidRPr="006101D6" w:rsidRDefault="007D434D" w:rsidP="007D434D">
      <w:pPr>
        <w:jc w:val="center"/>
        <w:rPr>
          <w:rFonts w:ascii="Times New Roman" w:hAnsi="Times New Roman" w:cs="Times New Roman"/>
          <w:sz w:val="20"/>
          <w:szCs w:val="20"/>
        </w:rPr>
      </w:pPr>
      <w:r w:rsidRPr="006101D6">
        <w:rPr>
          <w:rFonts w:ascii="Times New Roman" w:hAnsi="Times New Roman" w:cs="Times New Roman"/>
          <w:sz w:val="20"/>
          <w:szCs w:val="20"/>
        </w:rPr>
        <w:t>Antoine.Rahatt@gmail.com</w:t>
      </w:r>
    </w:p>
    <w:p w14:paraId="0D4AC1EE" w14:textId="77777777" w:rsidR="007D434D" w:rsidRPr="00BF7A59" w:rsidRDefault="007D434D" w:rsidP="007D434D">
      <w:pPr>
        <w:jc w:val="center"/>
        <w:rPr>
          <w:rFonts w:ascii="Times New Roman" w:hAnsi="Times New Roman" w:cs="Times New Roman"/>
        </w:rPr>
      </w:pPr>
    </w:p>
    <w:p w14:paraId="07FE7CAA" w14:textId="77777777" w:rsidR="007D434D" w:rsidRPr="00BF7A59" w:rsidRDefault="007D434D" w:rsidP="00EC001F">
      <w:pPr>
        <w:rPr>
          <w:rFonts w:ascii="Times New Roman" w:hAnsi="Times New Roman" w:cs="Times New Roman"/>
          <w:i/>
        </w:rPr>
      </w:pPr>
      <w:r w:rsidRPr="00BF7A59">
        <w:rPr>
          <w:rFonts w:ascii="Times New Roman" w:hAnsi="Times New Roman" w:cs="Times New Roman"/>
          <w:i/>
        </w:rPr>
        <w:t>S</w:t>
      </w:r>
      <w:r w:rsidR="000E0132">
        <w:rPr>
          <w:rFonts w:ascii="Times New Roman" w:hAnsi="Times New Roman" w:cs="Times New Roman"/>
          <w:i/>
        </w:rPr>
        <w:t xml:space="preserve">oftware engineer experienced at </w:t>
      </w:r>
      <w:r w:rsidRPr="00BF7A59">
        <w:rPr>
          <w:rFonts w:ascii="Times New Roman" w:hAnsi="Times New Roman" w:cs="Times New Roman"/>
          <w:i/>
        </w:rPr>
        <w:t>application development, testing and optimization. Exc</w:t>
      </w:r>
      <w:r w:rsidR="00920100">
        <w:rPr>
          <w:rFonts w:ascii="Times New Roman" w:hAnsi="Times New Roman" w:cs="Times New Roman"/>
          <w:i/>
        </w:rPr>
        <w:t>els at web application creation</w:t>
      </w:r>
      <w:r w:rsidRPr="00BF7A59">
        <w:rPr>
          <w:rFonts w:ascii="Times New Roman" w:hAnsi="Times New Roman" w:cs="Times New Roman"/>
          <w:i/>
        </w:rPr>
        <w:t xml:space="preserve"> </w:t>
      </w:r>
      <w:r w:rsidR="00920100">
        <w:rPr>
          <w:rFonts w:ascii="Times New Roman" w:hAnsi="Times New Roman" w:cs="Times New Roman"/>
          <w:i/>
        </w:rPr>
        <w:t>using</w:t>
      </w:r>
      <w:r w:rsidRPr="00BF7A59">
        <w:rPr>
          <w:rFonts w:ascii="Times New Roman" w:hAnsi="Times New Roman" w:cs="Times New Roman"/>
          <w:i/>
        </w:rPr>
        <w:t xml:space="preserve"> agile development met</w:t>
      </w:r>
      <w:r w:rsidR="00920100">
        <w:rPr>
          <w:rFonts w:ascii="Times New Roman" w:hAnsi="Times New Roman" w:cs="Times New Roman"/>
          <w:i/>
        </w:rPr>
        <w:t>hodologies and</w:t>
      </w:r>
      <w:r w:rsidRPr="00BF7A59">
        <w:rPr>
          <w:rFonts w:ascii="Times New Roman" w:hAnsi="Times New Roman" w:cs="Times New Roman"/>
          <w:i/>
        </w:rPr>
        <w:t xml:space="preserve"> implementation </w:t>
      </w:r>
      <w:r w:rsidR="00920100">
        <w:rPr>
          <w:rFonts w:ascii="Times New Roman" w:hAnsi="Times New Roman" w:cs="Times New Roman"/>
          <w:i/>
        </w:rPr>
        <w:t>of</w:t>
      </w:r>
      <w:r w:rsidRPr="00BF7A59">
        <w:rPr>
          <w:rFonts w:ascii="Times New Roman" w:hAnsi="Times New Roman" w:cs="Times New Roman"/>
          <w:i/>
        </w:rPr>
        <w:t xml:space="preserve"> front and back end modules. Possesses a B.S. in Computer Science and Engineering.</w:t>
      </w:r>
    </w:p>
    <w:p w14:paraId="490137E2" w14:textId="77777777" w:rsidR="00BF7A59" w:rsidRPr="00BF7A59" w:rsidRDefault="00BF7A59" w:rsidP="007D434D">
      <w:pPr>
        <w:rPr>
          <w:rFonts w:ascii="Times New Roman" w:hAnsi="Times New Roman" w:cs="Times New Roman"/>
        </w:rPr>
      </w:pPr>
    </w:p>
    <w:p w14:paraId="4EC9C6CC" w14:textId="77777777" w:rsidR="00611E38" w:rsidRPr="00611E38" w:rsidRDefault="007D434D" w:rsidP="007D434D">
      <w:pPr>
        <w:pBdr>
          <w:bottom w:val="single" w:sz="6" w:space="1" w:color="auto"/>
        </w:pBdr>
        <w:rPr>
          <w:rFonts w:ascii="Times New Roman" w:hAnsi="Times New Roman" w:cs="Times New Roman"/>
          <w:b/>
          <w:sz w:val="32"/>
          <w:szCs w:val="32"/>
        </w:rPr>
      </w:pPr>
      <w:r w:rsidRPr="00611E38">
        <w:rPr>
          <w:rFonts w:ascii="Times New Roman" w:hAnsi="Times New Roman" w:cs="Times New Roman"/>
          <w:b/>
          <w:sz w:val="32"/>
          <w:szCs w:val="32"/>
        </w:rPr>
        <w:t>Technical Skills</w:t>
      </w:r>
    </w:p>
    <w:p w14:paraId="2DDC56F4" w14:textId="77777777" w:rsidR="007D434D" w:rsidRPr="00611E38" w:rsidRDefault="007D434D" w:rsidP="00611E3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</w:rPr>
      </w:pPr>
      <w:r w:rsidRPr="00611E38">
        <w:rPr>
          <w:rFonts w:ascii="Times New Roman" w:hAnsi="Times New Roman" w:cs="Times New Roman"/>
        </w:rPr>
        <w:t>7+ years Photoshop and Illustrator</w:t>
      </w:r>
    </w:p>
    <w:p w14:paraId="7900961E" w14:textId="77777777" w:rsidR="007D434D" w:rsidRPr="00BF7A59" w:rsidRDefault="007D434D" w:rsidP="00BF7A5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BF7A59">
        <w:rPr>
          <w:rFonts w:ascii="Times New Roman" w:hAnsi="Times New Roman" w:cs="Times New Roman"/>
        </w:rPr>
        <w:t>5+ years HTML, CSS, and Dreamweaver</w:t>
      </w:r>
    </w:p>
    <w:p w14:paraId="268C080B" w14:textId="77777777" w:rsidR="007D434D" w:rsidRPr="00BF7A59" w:rsidRDefault="009C42A6" w:rsidP="00BF7A5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BF7A59">
        <w:rPr>
          <w:rFonts w:ascii="Times New Roman" w:hAnsi="Times New Roman" w:cs="Times New Roman"/>
        </w:rPr>
        <w:t>4+ years of courses in Java, C#, C++, PHP</w:t>
      </w:r>
      <w:r w:rsidR="006101D6">
        <w:rPr>
          <w:rFonts w:ascii="Times New Roman" w:hAnsi="Times New Roman" w:cs="Times New Roman"/>
        </w:rPr>
        <w:t>, and MySQL</w:t>
      </w:r>
    </w:p>
    <w:p w14:paraId="651D4D4F" w14:textId="77777777" w:rsidR="009C42A6" w:rsidRPr="00BF7A59" w:rsidRDefault="009C42A6" w:rsidP="00BF7A5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BF7A59">
        <w:rPr>
          <w:rFonts w:ascii="Times New Roman" w:hAnsi="Times New Roman" w:cs="Times New Roman"/>
        </w:rPr>
        <w:t>Experience with agile development methodologies including Scrum</w:t>
      </w:r>
    </w:p>
    <w:p w14:paraId="302BBC32" w14:textId="77777777" w:rsidR="009C42A6" w:rsidRPr="00BF7A59" w:rsidRDefault="009C42A6" w:rsidP="00BF7A5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BF7A59">
        <w:rPr>
          <w:rFonts w:ascii="Times New Roman" w:hAnsi="Times New Roman" w:cs="Times New Roman"/>
        </w:rPr>
        <w:t>Excellent communication skills and client interaction</w:t>
      </w:r>
    </w:p>
    <w:p w14:paraId="18DFA49B" w14:textId="77777777" w:rsidR="00BF7A59" w:rsidRDefault="009C42A6" w:rsidP="00BF7A5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BF7A59">
        <w:rPr>
          <w:rFonts w:ascii="Times New Roman" w:hAnsi="Times New Roman" w:cs="Times New Roman"/>
        </w:rPr>
        <w:t>Ability to translate business requirements and technical considerations into design recommendations</w:t>
      </w:r>
    </w:p>
    <w:p w14:paraId="56BA8B00" w14:textId="77777777" w:rsidR="009C42A6" w:rsidRPr="00BF7A59" w:rsidRDefault="009C42A6" w:rsidP="00BF7A59">
      <w:pPr>
        <w:rPr>
          <w:rFonts w:ascii="Times New Roman" w:hAnsi="Times New Roman" w:cs="Times New Roman"/>
        </w:rPr>
      </w:pPr>
      <w:r w:rsidRPr="00BF7A59">
        <w:rPr>
          <w:rFonts w:ascii="Times New Roman" w:hAnsi="Times New Roman" w:cs="Times New Roman"/>
        </w:rPr>
        <w:t xml:space="preserve"> </w:t>
      </w:r>
    </w:p>
    <w:p w14:paraId="4D735DC9" w14:textId="77777777" w:rsidR="009C42A6" w:rsidRPr="00611E38" w:rsidRDefault="00611E38" w:rsidP="009C42A6">
      <w:pPr>
        <w:pBdr>
          <w:bottom w:val="single" w:sz="12" w:space="1" w:color="000000"/>
        </w:pBd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Professional </w:t>
      </w:r>
      <w:r w:rsidR="009C42A6" w:rsidRPr="00611E38">
        <w:rPr>
          <w:rFonts w:ascii="Times New Roman" w:hAnsi="Times New Roman" w:cs="Times New Roman"/>
          <w:b/>
          <w:sz w:val="32"/>
          <w:szCs w:val="32"/>
        </w:rPr>
        <w:t>Experience</w:t>
      </w:r>
    </w:p>
    <w:p w14:paraId="5DE1B93E" w14:textId="77777777" w:rsidR="00EC62F0" w:rsidRPr="00BF7A59" w:rsidRDefault="00EC62F0" w:rsidP="009C42A6">
      <w:pPr>
        <w:jc w:val="right"/>
        <w:rPr>
          <w:rFonts w:ascii="Times New Roman" w:hAnsi="Times New Roman" w:cs="Times New Roman"/>
          <w:b/>
        </w:rPr>
        <w:sectPr w:rsidR="00EC62F0" w:rsidRPr="00BF7A59" w:rsidSect="00920100">
          <w:pgSz w:w="12240" w:h="15840"/>
          <w:pgMar w:top="720" w:right="1080" w:bottom="720" w:left="1080" w:header="720" w:footer="720" w:gutter="0"/>
          <w:cols w:space="720"/>
          <w:docGrid w:linePitch="360"/>
        </w:sectPr>
      </w:pPr>
    </w:p>
    <w:p w14:paraId="378C5578" w14:textId="77777777" w:rsidR="00EC62F0" w:rsidRPr="00BF7A59" w:rsidRDefault="00EC62F0" w:rsidP="00BF7A59">
      <w:pPr>
        <w:rPr>
          <w:rFonts w:ascii="Times New Roman" w:hAnsi="Times New Roman" w:cs="Times New Roman"/>
          <w:b/>
        </w:rPr>
      </w:pPr>
      <w:r w:rsidRPr="00BF7A59">
        <w:rPr>
          <w:rFonts w:ascii="Times New Roman" w:hAnsi="Times New Roman" w:cs="Times New Roman"/>
          <w:b/>
        </w:rPr>
        <w:lastRenderedPageBreak/>
        <w:t xml:space="preserve">Fourth Musketeer </w:t>
      </w:r>
      <w:r w:rsidRPr="00BF7A59">
        <w:rPr>
          <w:rFonts w:ascii="Times New Roman" w:hAnsi="Times New Roman" w:cs="Times New Roman"/>
          <w:b/>
        </w:rPr>
        <w:tab/>
      </w:r>
      <w:r w:rsidRPr="00BF7A59">
        <w:rPr>
          <w:rFonts w:ascii="Times New Roman" w:hAnsi="Times New Roman" w:cs="Times New Roman"/>
          <w:b/>
        </w:rPr>
        <w:tab/>
      </w:r>
    </w:p>
    <w:p w14:paraId="1DB79D2F" w14:textId="77777777" w:rsidR="009C42A6" w:rsidRPr="00BF7A59" w:rsidRDefault="00EC62F0" w:rsidP="00BF7A59">
      <w:pPr>
        <w:rPr>
          <w:rFonts w:ascii="Times New Roman" w:hAnsi="Times New Roman" w:cs="Times New Roman"/>
          <w:i/>
        </w:rPr>
      </w:pPr>
      <w:r w:rsidRPr="00BF7A59">
        <w:rPr>
          <w:rFonts w:ascii="Times New Roman" w:hAnsi="Times New Roman" w:cs="Times New Roman"/>
          <w:i/>
        </w:rPr>
        <w:t>Lead Designer</w:t>
      </w:r>
    </w:p>
    <w:p w14:paraId="2815DD95" w14:textId="77777777" w:rsidR="00EC62F0" w:rsidRPr="00BF7A59" w:rsidRDefault="00EC62F0" w:rsidP="00BF7A59">
      <w:pPr>
        <w:jc w:val="right"/>
        <w:rPr>
          <w:rFonts w:ascii="Times New Roman" w:hAnsi="Times New Roman" w:cs="Times New Roman"/>
          <w:b/>
        </w:rPr>
      </w:pPr>
      <w:r w:rsidRPr="00BF7A59">
        <w:rPr>
          <w:rFonts w:ascii="Times New Roman" w:hAnsi="Times New Roman" w:cs="Times New Roman"/>
          <w:b/>
        </w:rPr>
        <w:lastRenderedPageBreak/>
        <w:t>Virginia Beach, VA</w:t>
      </w:r>
    </w:p>
    <w:p w14:paraId="69E257DF" w14:textId="77777777" w:rsidR="009C42A6" w:rsidRPr="00BF7A59" w:rsidRDefault="00EC62F0" w:rsidP="00BF7A59">
      <w:pPr>
        <w:jc w:val="right"/>
        <w:rPr>
          <w:rFonts w:ascii="Times New Roman" w:hAnsi="Times New Roman" w:cs="Times New Roman"/>
          <w:i/>
        </w:rPr>
      </w:pPr>
      <w:r w:rsidRPr="00BF7A59">
        <w:rPr>
          <w:rFonts w:ascii="Times New Roman" w:hAnsi="Times New Roman" w:cs="Times New Roman"/>
          <w:i/>
        </w:rPr>
        <w:t>September 2010 -</w:t>
      </w:r>
      <w:r w:rsidR="009C42A6" w:rsidRPr="00BF7A59">
        <w:rPr>
          <w:rFonts w:ascii="Times New Roman" w:hAnsi="Times New Roman" w:cs="Times New Roman"/>
          <w:i/>
        </w:rPr>
        <w:t xml:space="preserve"> December 2012</w:t>
      </w:r>
    </w:p>
    <w:p w14:paraId="2B51EF70" w14:textId="77777777" w:rsidR="00EC62F0" w:rsidRPr="00BF7A59" w:rsidRDefault="00EC62F0" w:rsidP="00BF7A59">
      <w:pPr>
        <w:pStyle w:val="ListParagraph"/>
        <w:numPr>
          <w:ilvl w:val="0"/>
          <w:numId w:val="2"/>
        </w:numPr>
        <w:suppressAutoHyphens/>
        <w:ind w:left="0"/>
        <w:contextualSpacing w:val="0"/>
        <w:rPr>
          <w:rFonts w:ascii="Times New Roman" w:hAnsi="Times New Roman" w:cs="Times New Roman"/>
        </w:rPr>
        <w:sectPr w:rsidR="00EC62F0" w:rsidRPr="00BF7A59" w:rsidSect="00BF7A59">
          <w:type w:val="continuous"/>
          <w:pgSz w:w="12240" w:h="15840"/>
          <w:pgMar w:top="1440" w:right="1170" w:bottom="1440" w:left="1080" w:header="720" w:footer="720" w:gutter="0"/>
          <w:cols w:num="2" w:space="720"/>
          <w:docGrid w:linePitch="360"/>
        </w:sectPr>
      </w:pPr>
    </w:p>
    <w:p w14:paraId="015B64F9" w14:textId="77777777" w:rsidR="009C42A6" w:rsidRDefault="00611E38" w:rsidP="00611E38">
      <w:pPr>
        <w:pStyle w:val="ListParagraph"/>
        <w:numPr>
          <w:ilvl w:val="0"/>
          <w:numId w:val="2"/>
        </w:numPr>
        <w:suppressAutoHyphens/>
        <w:ind w:left="0" w:right="-27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Designed and implemented</w:t>
      </w:r>
      <w:r w:rsidR="009C42A6" w:rsidRPr="00BF7A59">
        <w:rPr>
          <w:rFonts w:ascii="Times New Roman" w:hAnsi="Times New Roman" w:cs="Times New Roman"/>
        </w:rPr>
        <w:t xml:space="preserve"> templates for clients </w:t>
      </w:r>
      <w:r>
        <w:rPr>
          <w:rFonts w:ascii="Times New Roman" w:hAnsi="Times New Roman" w:cs="Times New Roman"/>
        </w:rPr>
        <w:t>using</w:t>
      </w:r>
      <w:r w:rsidR="009C42A6" w:rsidRPr="00BF7A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Photoshop, </w:t>
      </w:r>
      <w:r w:rsidR="009C42A6" w:rsidRPr="00BF7A59">
        <w:rPr>
          <w:rFonts w:ascii="Times New Roman" w:hAnsi="Times New Roman" w:cs="Times New Roman"/>
        </w:rPr>
        <w:t>Dreamweaver</w:t>
      </w:r>
      <w:r>
        <w:rPr>
          <w:rFonts w:ascii="Times New Roman" w:hAnsi="Times New Roman" w:cs="Times New Roman"/>
        </w:rPr>
        <w:t>, HTML, and CSS</w:t>
      </w:r>
    </w:p>
    <w:p w14:paraId="2A3D4A4C" w14:textId="77777777" w:rsidR="00920100" w:rsidRPr="00BF7A59" w:rsidRDefault="00920100" w:rsidP="00611E38">
      <w:pPr>
        <w:pStyle w:val="ListParagraph"/>
        <w:numPr>
          <w:ilvl w:val="0"/>
          <w:numId w:val="2"/>
        </w:numPr>
        <w:suppressAutoHyphens/>
        <w:ind w:left="0" w:right="-27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Planned and designed applications using agile development while working towards daily Scrum development</w:t>
      </w:r>
    </w:p>
    <w:p w14:paraId="0C58150A" w14:textId="77777777" w:rsidR="00920100" w:rsidRPr="00920100" w:rsidRDefault="00611E38" w:rsidP="00920100">
      <w:pPr>
        <w:pStyle w:val="ListParagraph"/>
        <w:numPr>
          <w:ilvl w:val="0"/>
          <w:numId w:val="2"/>
        </w:numPr>
        <w:suppressAutoHyphens/>
        <w:ind w:left="0" w:right="-270"/>
        <w:rPr>
          <w:rFonts w:ascii="Times New Roman" w:hAnsi="Times New Roman" w:cs="Times New Roman"/>
        </w:rPr>
        <w:sectPr w:rsidR="00920100" w:rsidRPr="00920100" w:rsidSect="00EC62F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</w:rPr>
        <w:t>Wrote basic PHP scripts and MySQL queries to access and manipulate company databases while learning DBMS concepts from s</w:t>
      </w:r>
      <w:r w:rsidR="00E50C5A">
        <w:rPr>
          <w:rFonts w:ascii="Times New Roman" w:hAnsi="Times New Roman" w:cs="Times New Roman"/>
        </w:rPr>
        <w:t>enior employees and supervisors</w:t>
      </w:r>
    </w:p>
    <w:p w14:paraId="2A2BCDEE" w14:textId="77777777" w:rsidR="00EC001F" w:rsidRPr="00BF7A59" w:rsidRDefault="00EC001F" w:rsidP="00BF7A59">
      <w:pPr>
        <w:rPr>
          <w:rFonts w:ascii="Times New Roman" w:hAnsi="Times New Roman" w:cs="Times New Roman"/>
          <w:b/>
        </w:rPr>
      </w:pPr>
    </w:p>
    <w:p w14:paraId="6D87E283" w14:textId="77777777" w:rsidR="00EC001F" w:rsidRPr="00BF7A59" w:rsidRDefault="009C42A6" w:rsidP="00611E38">
      <w:pPr>
        <w:ind w:left="-360"/>
        <w:rPr>
          <w:rFonts w:ascii="Times New Roman" w:hAnsi="Times New Roman" w:cs="Times New Roman"/>
          <w:b/>
        </w:rPr>
      </w:pPr>
      <w:r w:rsidRPr="00BF7A59">
        <w:rPr>
          <w:rFonts w:ascii="Times New Roman" w:hAnsi="Times New Roman" w:cs="Times New Roman"/>
          <w:b/>
        </w:rPr>
        <w:t>Christophe</w:t>
      </w:r>
      <w:r w:rsidR="00EC001F" w:rsidRPr="00BF7A59">
        <w:rPr>
          <w:rFonts w:ascii="Times New Roman" w:hAnsi="Times New Roman" w:cs="Times New Roman"/>
          <w:b/>
        </w:rPr>
        <w:t>r Newport University</w:t>
      </w:r>
    </w:p>
    <w:p w14:paraId="1109A2E2" w14:textId="77777777" w:rsidR="009C42A6" w:rsidRPr="00BF7A59" w:rsidRDefault="00EC001F" w:rsidP="00611E38">
      <w:pPr>
        <w:ind w:left="-360"/>
        <w:rPr>
          <w:rFonts w:ascii="Times New Roman" w:hAnsi="Times New Roman" w:cs="Times New Roman"/>
          <w:i/>
        </w:rPr>
      </w:pPr>
      <w:r w:rsidRPr="00BF7A59">
        <w:rPr>
          <w:rFonts w:ascii="Times New Roman" w:hAnsi="Times New Roman" w:cs="Times New Roman"/>
          <w:i/>
        </w:rPr>
        <w:t>Physics Lab Aid &amp; Paper Grader</w:t>
      </w:r>
    </w:p>
    <w:p w14:paraId="39BA6788" w14:textId="77777777" w:rsidR="00EC001F" w:rsidRPr="00BF7A59" w:rsidRDefault="00EC001F" w:rsidP="00BF7A59">
      <w:pPr>
        <w:tabs>
          <w:tab w:val="left" w:pos="90"/>
        </w:tabs>
        <w:jc w:val="right"/>
        <w:rPr>
          <w:rFonts w:ascii="Times New Roman" w:hAnsi="Times New Roman" w:cs="Times New Roman"/>
          <w:b/>
        </w:rPr>
      </w:pPr>
    </w:p>
    <w:p w14:paraId="3F22A56C" w14:textId="77777777" w:rsidR="00EC001F" w:rsidRPr="00BF7A59" w:rsidRDefault="00611E38" w:rsidP="00611E38">
      <w:pPr>
        <w:tabs>
          <w:tab w:val="left" w:pos="90"/>
        </w:tabs>
        <w:ind w:right="-270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Newport News, VA</w:t>
      </w:r>
    </w:p>
    <w:p w14:paraId="2F30F1FC" w14:textId="77777777" w:rsidR="009C42A6" w:rsidRPr="00BF7A59" w:rsidRDefault="00EC62F0" w:rsidP="00611E38">
      <w:pPr>
        <w:tabs>
          <w:tab w:val="left" w:pos="90"/>
        </w:tabs>
        <w:ind w:right="-270"/>
        <w:jc w:val="right"/>
        <w:rPr>
          <w:rFonts w:ascii="Times New Roman" w:hAnsi="Times New Roman" w:cs="Times New Roman"/>
          <w:i/>
        </w:rPr>
      </w:pPr>
      <w:r w:rsidRPr="00BF7A59">
        <w:rPr>
          <w:rFonts w:ascii="Times New Roman" w:hAnsi="Times New Roman" w:cs="Times New Roman"/>
          <w:i/>
        </w:rPr>
        <w:t>August 2009 -</w:t>
      </w:r>
      <w:r w:rsidR="009C42A6" w:rsidRPr="00BF7A59">
        <w:rPr>
          <w:rFonts w:ascii="Times New Roman" w:hAnsi="Times New Roman" w:cs="Times New Roman"/>
          <w:i/>
        </w:rPr>
        <w:t xml:space="preserve"> February 2010</w:t>
      </w:r>
    </w:p>
    <w:p w14:paraId="03C00A8C" w14:textId="77777777" w:rsidR="00EC001F" w:rsidRPr="00BF7A59" w:rsidRDefault="00EC001F" w:rsidP="00611E38">
      <w:pPr>
        <w:pStyle w:val="ListParagraph"/>
        <w:numPr>
          <w:ilvl w:val="0"/>
          <w:numId w:val="3"/>
        </w:numPr>
        <w:suppressAutoHyphens/>
        <w:ind w:left="0" w:right="-270"/>
        <w:contextualSpacing w:val="0"/>
        <w:rPr>
          <w:rFonts w:ascii="Times New Roman" w:hAnsi="Times New Roman" w:cs="Times New Roman"/>
        </w:rPr>
        <w:sectPr w:rsidR="00EC001F" w:rsidRPr="00BF7A59" w:rsidSect="00EC001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9614099" w14:textId="77777777" w:rsidR="009C42A6" w:rsidRDefault="00E50C5A" w:rsidP="00E50C5A">
      <w:pPr>
        <w:pStyle w:val="ListParagraph"/>
        <w:numPr>
          <w:ilvl w:val="0"/>
          <w:numId w:val="3"/>
        </w:numPr>
        <w:suppressAutoHyphens/>
        <w:ind w:left="0" w:right="-27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Provided tutoring for 200 level physics lab courses</w:t>
      </w:r>
    </w:p>
    <w:p w14:paraId="22F82013" w14:textId="77777777" w:rsidR="00E50C5A" w:rsidRPr="00BF7A59" w:rsidRDefault="00E50C5A" w:rsidP="00E50C5A">
      <w:pPr>
        <w:pStyle w:val="ListParagraph"/>
        <w:numPr>
          <w:ilvl w:val="0"/>
          <w:numId w:val="3"/>
        </w:numPr>
        <w:suppressAutoHyphens/>
        <w:ind w:left="0" w:right="-27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Graded papers for all 100 and 200 level physics labs</w:t>
      </w:r>
    </w:p>
    <w:p w14:paraId="23F3415C" w14:textId="77777777" w:rsidR="00EC001F" w:rsidRPr="00E50C5A" w:rsidRDefault="00E50C5A" w:rsidP="00E50C5A">
      <w:pPr>
        <w:pStyle w:val="ListParagraph"/>
        <w:numPr>
          <w:ilvl w:val="0"/>
          <w:numId w:val="3"/>
        </w:numPr>
        <w:suppressAutoHyphens/>
        <w:ind w:left="0" w:right="-270"/>
        <w:contextualSpacing w:val="0"/>
        <w:rPr>
          <w:rFonts w:ascii="Times New Roman" w:hAnsi="Times New Roman" w:cs="Times New Roman"/>
        </w:rPr>
        <w:sectPr w:rsidR="00EC001F" w:rsidRPr="00E50C5A" w:rsidSect="00EC62F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</w:rPr>
        <w:t xml:space="preserve">Helped develop java application to input, </w:t>
      </w:r>
      <w:r w:rsidR="009C42A6" w:rsidRPr="00BF7A59">
        <w:rPr>
          <w:rFonts w:ascii="Times New Roman" w:hAnsi="Times New Roman" w:cs="Times New Roman"/>
        </w:rPr>
        <w:t>manage</w:t>
      </w:r>
      <w:r>
        <w:rPr>
          <w:rFonts w:ascii="Times New Roman" w:hAnsi="Times New Roman" w:cs="Times New Roman"/>
        </w:rPr>
        <w:t>, and provide statistical analysis of</w:t>
      </w:r>
      <w:r w:rsidR="009C42A6" w:rsidRPr="00BF7A59">
        <w:rPr>
          <w:rFonts w:ascii="Times New Roman" w:hAnsi="Times New Roman" w:cs="Times New Roman"/>
        </w:rPr>
        <w:t xml:space="preserve"> student g</w:t>
      </w:r>
      <w:r>
        <w:rPr>
          <w:rFonts w:ascii="Times New Roman" w:hAnsi="Times New Roman" w:cs="Times New Roman"/>
        </w:rPr>
        <w:t>rades</w:t>
      </w:r>
    </w:p>
    <w:p w14:paraId="461F32B3" w14:textId="77777777" w:rsidR="00EC001F" w:rsidRPr="00BF7A59" w:rsidRDefault="00EC001F" w:rsidP="00BF7A59">
      <w:pPr>
        <w:rPr>
          <w:rFonts w:ascii="Times New Roman" w:hAnsi="Times New Roman" w:cs="Times New Roman"/>
          <w:b/>
        </w:rPr>
      </w:pPr>
    </w:p>
    <w:p w14:paraId="35E8D36C" w14:textId="77777777" w:rsidR="00EC001F" w:rsidRPr="00BF7A59" w:rsidRDefault="009C42A6" w:rsidP="00611E38">
      <w:pPr>
        <w:tabs>
          <w:tab w:val="left" w:pos="180"/>
        </w:tabs>
        <w:ind w:left="-360"/>
        <w:rPr>
          <w:rFonts w:ascii="Times New Roman" w:hAnsi="Times New Roman" w:cs="Times New Roman"/>
          <w:b/>
        </w:rPr>
      </w:pPr>
      <w:r w:rsidRPr="00BF7A59">
        <w:rPr>
          <w:rFonts w:ascii="Times New Roman" w:hAnsi="Times New Roman" w:cs="Times New Roman"/>
          <w:b/>
        </w:rPr>
        <w:t>Prince William County Service Authorit</w:t>
      </w:r>
      <w:r w:rsidR="00EC001F" w:rsidRPr="00BF7A59">
        <w:rPr>
          <w:rFonts w:ascii="Times New Roman" w:hAnsi="Times New Roman" w:cs="Times New Roman"/>
          <w:b/>
        </w:rPr>
        <w:t>y</w:t>
      </w:r>
    </w:p>
    <w:p w14:paraId="40039A45" w14:textId="77777777" w:rsidR="009C42A6" w:rsidRPr="00BF7A59" w:rsidRDefault="00EC001F" w:rsidP="00611E38">
      <w:pPr>
        <w:tabs>
          <w:tab w:val="left" w:pos="180"/>
        </w:tabs>
        <w:ind w:left="-360"/>
        <w:rPr>
          <w:rFonts w:ascii="Times New Roman" w:hAnsi="Times New Roman" w:cs="Times New Roman"/>
          <w:i/>
        </w:rPr>
      </w:pPr>
      <w:r w:rsidRPr="00BF7A59">
        <w:rPr>
          <w:rFonts w:ascii="Times New Roman" w:hAnsi="Times New Roman" w:cs="Times New Roman"/>
          <w:i/>
        </w:rPr>
        <w:t>Field Agent &amp; Data Entry Intern</w:t>
      </w:r>
    </w:p>
    <w:p w14:paraId="65422035" w14:textId="77777777" w:rsidR="00EC001F" w:rsidRPr="00BF7A59" w:rsidRDefault="00EC001F" w:rsidP="00BF7A59">
      <w:pPr>
        <w:pStyle w:val="ListParagraph"/>
        <w:ind w:left="0"/>
        <w:jc w:val="right"/>
        <w:rPr>
          <w:rFonts w:ascii="Times New Roman" w:hAnsi="Times New Roman" w:cs="Times New Roman"/>
          <w:b/>
        </w:rPr>
      </w:pPr>
    </w:p>
    <w:p w14:paraId="34DA749C" w14:textId="77777777" w:rsidR="00EC001F" w:rsidRPr="00BF7A59" w:rsidRDefault="00EC001F" w:rsidP="00611E38">
      <w:pPr>
        <w:pStyle w:val="ListParagraph"/>
        <w:ind w:left="0" w:right="-270"/>
        <w:jc w:val="right"/>
        <w:rPr>
          <w:rFonts w:ascii="Times New Roman" w:hAnsi="Times New Roman" w:cs="Times New Roman"/>
          <w:b/>
        </w:rPr>
      </w:pPr>
      <w:r w:rsidRPr="00BF7A59">
        <w:rPr>
          <w:rFonts w:ascii="Times New Roman" w:hAnsi="Times New Roman" w:cs="Times New Roman"/>
          <w:b/>
        </w:rPr>
        <w:t>Lake Ridge, VA</w:t>
      </w:r>
    </w:p>
    <w:p w14:paraId="3BB858F7" w14:textId="77777777" w:rsidR="00EC62F0" w:rsidRPr="00BF7A59" w:rsidRDefault="00EC62F0" w:rsidP="00611E38">
      <w:pPr>
        <w:pStyle w:val="ListParagraph"/>
        <w:ind w:left="0" w:right="-270"/>
        <w:jc w:val="right"/>
        <w:rPr>
          <w:rFonts w:ascii="Times New Roman" w:hAnsi="Times New Roman" w:cs="Times New Roman"/>
          <w:b/>
          <w:i/>
        </w:rPr>
      </w:pPr>
      <w:r w:rsidRPr="00BF7A59">
        <w:rPr>
          <w:rFonts w:ascii="Times New Roman" w:hAnsi="Times New Roman" w:cs="Times New Roman"/>
          <w:i/>
        </w:rPr>
        <w:t>May 2007 - August 2009</w:t>
      </w:r>
    </w:p>
    <w:p w14:paraId="2A39E2D5" w14:textId="77777777" w:rsidR="00EC001F" w:rsidRPr="00BF7A59" w:rsidRDefault="00EC001F" w:rsidP="00BF7A59">
      <w:pPr>
        <w:jc w:val="center"/>
        <w:rPr>
          <w:rFonts w:ascii="Times New Roman" w:hAnsi="Times New Roman" w:cs="Times New Roman"/>
        </w:rPr>
        <w:sectPr w:rsidR="00EC001F" w:rsidRPr="00BF7A59" w:rsidSect="00EC001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9BFDCD3" w14:textId="77777777" w:rsidR="009C42A6" w:rsidRDefault="00E50C5A" w:rsidP="00BF7A59">
      <w:pPr>
        <w:pStyle w:val="ListParagraph"/>
        <w:numPr>
          <w:ilvl w:val="0"/>
          <w:numId w:val="5"/>
        </w:numPr>
        <w:suppressAutoHyphens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Gathered water and natural gas concentration readings at construction sites throughout Prince William County.</w:t>
      </w:r>
    </w:p>
    <w:p w14:paraId="20873D28" w14:textId="77777777" w:rsidR="00E50C5A" w:rsidRPr="00BF7A59" w:rsidRDefault="00E50C5A" w:rsidP="00BF7A59">
      <w:pPr>
        <w:pStyle w:val="ListParagraph"/>
        <w:numPr>
          <w:ilvl w:val="0"/>
          <w:numId w:val="5"/>
        </w:numPr>
        <w:suppressAutoHyphens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Analyzed readings </w:t>
      </w:r>
      <w:r w:rsidR="006101D6">
        <w:rPr>
          <w:rFonts w:ascii="Times New Roman" w:hAnsi="Times New Roman" w:cs="Times New Roman"/>
        </w:rPr>
        <w:t xml:space="preserve">to determine whether levels were safe to </w:t>
      </w:r>
      <w:r w:rsidR="006101D6" w:rsidRPr="00BF7A59">
        <w:rPr>
          <w:rFonts w:ascii="Times New Roman" w:hAnsi="Times New Roman" w:cs="Times New Roman"/>
        </w:rPr>
        <w:t>begin large residential and commerci</w:t>
      </w:r>
      <w:r w:rsidR="006101D6">
        <w:rPr>
          <w:rFonts w:ascii="Times New Roman" w:hAnsi="Times New Roman" w:cs="Times New Roman"/>
        </w:rPr>
        <w:t>al construction projects without further monitoring.</w:t>
      </w:r>
      <w:bookmarkStart w:id="0" w:name="_GoBack"/>
      <w:bookmarkEnd w:id="0"/>
    </w:p>
    <w:p w14:paraId="7F41EB56" w14:textId="77777777" w:rsidR="009C42A6" w:rsidRPr="00BF7A59" w:rsidRDefault="006101D6" w:rsidP="00BF7A59">
      <w:pPr>
        <w:pStyle w:val="ListParagraph"/>
        <w:numPr>
          <w:ilvl w:val="0"/>
          <w:numId w:val="4"/>
        </w:numPr>
        <w:suppressAutoHyphens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and manipulated data through Java application that managed data through MySQL</w:t>
      </w:r>
    </w:p>
    <w:p w14:paraId="1EEE5135" w14:textId="77777777" w:rsidR="009C42A6" w:rsidRPr="00BF7A59" w:rsidRDefault="009C42A6" w:rsidP="00BF7A59">
      <w:pPr>
        <w:rPr>
          <w:rFonts w:ascii="Times New Roman" w:hAnsi="Times New Roman" w:cs="Times New Roman"/>
        </w:rPr>
      </w:pPr>
    </w:p>
    <w:p w14:paraId="37AE279C" w14:textId="77777777" w:rsidR="00EC001F" w:rsidRDefault="00EC001F" w:rsidP="00611E38">
      <w:pPr>
        <w:pBdr>
          <w:bottom w:val="single" w:sz="6" w:space="1" w:color="auto"/>
        </w:pBdr>
        <w:ind w:left="-360" w:right="-360"/>
        <w:rPr>
          <w:rFonts w:ascii="Times New Roman" w:hAnsi="Times New Roman" w:cs="Times New Roman"/>
          <w:b/>
          <w:sz w:val="32"/>
          <w:szCs w:val="32"/>
        </w:rPr>
      </w:pPr>
      <w:r w:rsidRPr="00611E38">
        <w:rPr>
          <w:rFonts w:ascii="Times New Roman" w:hAnsi="Times New Roman" w:cs="Times New Roman"/>
          <w:b/>
          <w:sz w:val="32"/>
          <w:szCs w:val="32"/>
        </w:rPr>
        <w:t>Education</w:t>
      </w:r>
    </w:p>
    <w:p w14:paraId="2F325ED8" w14:textId="77777777" w:rsidR="00EC001F" w:rsidRPr="00BF7A59" w:rsidRDefault="00EC001F" w:rsidP="00611E38">
      <w:pPr>
        <w:ind w:left="-360" w:right="-360"/>
        <w:rPr>
          <w:rFonts w:ascii="Times New Roman" w:hAnsi="Times New Roman" w:cs="Times New Roman"/>
        </w:rPr>
        <w:sectPr w:rsidR="00EC001F" w:rsidRPr="00BF7A59" w:rsidSect="00EC62F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A6D4FC6" w14:textId="77777777" w:rsidR="006101D6" w:rsidRDefault="006101D6" w:rsidP="00611E38">
      <w:pPr>
        <w:ind w:left="-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Forest Park Senior High School</w:t>
      </w:r>
    </w:p>
    <w:p w14:paraId="0E9A2777" w14:textId="77777777" w:rsidR="006101D6" w:rsidRDefault="006101D6" w:rsidP="00920100">
      <w:pPr>
        <w:ind w:left="-360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Woodbridge, VA</w:t>
      </w:r>
    </w:p>
    <w:p w14:paraId="4AE8AD1D" w14:textId="77777777" w:rsidR="00920100" w:rsidRDefault="00920100" w:rsidP="00611E38">
      <w:pPr>
        <w:ind w:left="-360"/>
        <w:rPr>
          <w:rFonts w:ascii="Times New Roman" w:hAnsi="Times New Roman" w:cs="Times New Roman"/>
          <w:i/>
        </w:rPr>
        <w:sectPr w:rsidR="00920100" w:rsidSect="00855447">
          <w:type w:val="continuous"/>
          <w:pgSz w:w="12240" w:h="15840"/>
          <w:pgMar w:top="1440" w:right="1170" w:bottom="1440" w:left="1440" w:header="720" w:footer="720" w:gutter="0"/>
          <w:cols w:num="2" w:space="720"/>
          <w:docGrid w:linePitch="360"/>
        </w:sectPr>
      </w:pPr>
    </w:p>
    <w:p w14:paraId="5B4603CE" w14:textId="77777777" w:rsidR="00920100" w:rsidRDefault="006101D6" w:rsidP="00920100">
      <w:pPr>
        <w:ind w:left="-3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lastRenderedPageBreak/>
        <w:t>Information Technology Program</w:t>
      </w:r>
      <w:r w:rsidR="00920100">
        <w:rPr>
          <w:rFonts w:ascii="Times New Roman" w:hAnsi="Times New Roman" w:cs="Times New Roman"/>
          <w:i/>
        </w:rPr>
        <w:t xml:space="preserve"> concentration in Computer Graphics &amp; Programming</w:t>
      </w:r>
    </w:p>
    <w:p w14:paraId="280CE09C" w14:textId="77777777" w:rsidR="00920100" w:rsidRPr="00920100" w:rsidRDefault="00920100" w:rsidP="00920100">
      <w:pPr>
        <w:pStyle w:val="ListParagraph"/>
        <w:numPr>
          <w:ilvl w:val="0"/>
          <w:numId w:val="9"/>
        </w:numPr>
        <w:ind w:left="0"/>
        <w:rPr>
          <w:rFonts w:ascii="Times New Roman" w:hAnsi="Times New Roman" w:cs="Times New Roman"/>
          <w:i/>
        </w:rPr>
        <w:sectPr w:rsidR="00920100" w:rsidRPr="00920100" w:rsidSect="006101D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920100">
        <w:rPr>
          <w:rFonts w:ascii="Times New Roman" w:hAnsi="Times New Roman" w:cs="Times New Roman"/>
        </w:rPr>
        <w:t>Independent study with the United States Department of Education</w:t>
      </w:r>
    </w:p>
    <w:p w14:paraId="1111944C" w14:textId="77777777" w:rsidR="00EC001F" w:rsidRPr="00BF7A59" w:rsidRDefault="00EC001F" w:rsidP="00611E38">
      <w:pPr>
        <w:ind w:left="-360"/>
        <w:rPr>
          <w:rFonts w:ascii="Times New Roman" w:hAnsi="Times New Roman" w:cs="Times New Roman"/>
          <w:b/>
        </w:rPr>
      </w:pPr>
      <w:r w:rsidRPr="00BF7A59">
        <w:rPr>
          <w:rFonts w:ascii="Times New Roman" w:hAnsi="Times New Roman" w:cs="Times New Roman"/>
          <w:b/>
        </w:rPr>
        <w:lastRenderedPageBreak/>
        <w:t>Christopher Newport University</w:t>
      </w:r>
    </w:p>
    <w:p w14:paraId="6A72CFFE" w14:textId="77777777" w:rsidR="00920100" w:rsidRDefault="00920100" w:rsidP="00611E38">
      <w:pPr>
        <w:ind w:left="-360" w:right="-270"/>
        <w:jc w:val="right"/>
        <w:rPr>
          <w:rFonts w:ascii="Times New Roman" w:hAnsi="Times New Roman" w:cs="Times New Roman"/>
          <w:b/>
        </w:rPr>
        <w:sectPr w:rsidR="00920100" w:rsidSect="0092010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b/>
        </w:rPr>
        <w:lastRenderedPageBreak/>
        <w:t>Newport News, VA</w:t>
      </w:r>
    </w:p>
    <w:p w14:paraId="51A23FCE" w14:textId="77777777" w:rsidR="00EC001F" w:rsidRPr="00BF7A59" w:rsidRDefault="00EC001F" w:rsidP="00920100">
      <w:pPr>
        <w:tabs>
          <w:tab w:val="left" w:pos="-270"/>
        </w:tabs>
        <w:ind w:left="-360"/>
        <w:rPr>
          <w:rFonts w:ascii="Times New Roman" w:hAnsi="Times New Roman" w:cs="Times New Roman"/>
          <w:i/>
        </w:rPr>
      </w:pPr>
      <w:r w:rsidRPr="00BF7A59">
        <w:rPr>
          <w:rFonts w:ascii="Times New Roman" w:hAnsi="Times New Roman" w:cs="Times New Roman"/>
          <w:i/>
        </w:rPr>
        <w:lastRenderedPageBreak/>
        <w:t>Bachelor of Science in Computer Science &amp; Engineering</w:t>
      </w:r>
    </w:p>
    <w:p w14:paraId="58769754" w14:textId="77777777" w:rsidR="00BF7A59" w:rsidRPr="00BF7A59" w:rsidRDefault="00BF7A59" w:rsidP="00BF7A59">
      <w:pPr>
        <w:pStyle w:val="ListParagraph"/>
        <w:numPr>
          <w:ilvl w:val="0"/>
          <w:numId w:val="6"/>
        </w:numPr>
        <w:tabs>
          <w:tab w:val="left" w:pos="810"/>
        </w:tabs>
        <w:suppressAutoHyphens/>
        <w:ind w:left="0"/>
        <w:contextualSpacing w:val="0"/>
        <w:rPr>
          <w:rFonts w:ascii="Times New Roman" w:hAnsi="Times New Roman" w:cs="Times New Roman"/>
        </w:rPr>
      </w:pPr>
      <w:r w:rsidRPr="00BF7A59">
        <w:rPr>
          <w:rFonts w:ascii="Times New Roman" w:hAnsi="Times New Roman" w:cs="Times New Roman"/>
        </w:rPr>
        <w:t xml:space="preserve">Member of IEEE (Institute of Electrical and Electronics Engineers) </w:t>
      </w:r>
    </w:p>
    <w:p w14:paraId="58985505" w14:textId="77777777" w:rsidR="00BF7A59" w:rsidRPr="00BF7A59" w:rsidRDefault="00BF7A59" w:rsidP="00BF7A59">
      <w:pPr>
        <w:pStyle w:val="ListParagraph"/>
        <w:numPr>
          <w:ilvl w:val="0"/>
          <w:numId w:val="6"/>
        </w:numPr>
        <w:tabs>
          <w:tab w:val="left" w:pos="810"/>
        </w:tabs>
        <w:suppressAutoHyphens/>
        <w:ind w:left="0"/>
        <w:contextualSpacing w:val="0"/>
        <w:rPr>
          <w:rFonts w:ascii="Times New Roman" w:hAnsi="Times New Roman" w:cs="Times New Roman"/>
        </w:rPr>
      </w:pPr>
      <w:r w:rsidRPr="00BF7A59">
        <w:rPr>
          <w:rFonts w:ascii="Times New Roman" w:hAnsi="Times New Roman" w:cs="Times New Roman"/>
        </w:rPr>
        <w:t>Brother of the Eta Iota Chapter of Pi Kappa Phi Fraternity</w:t>
      </w:r>
    </w:p>
    <w:sectPr w:rsidR="00BF7A59" w:rsidRPr="00BF7A59" w:rsidSect="00EC62F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>
    <w:nsid w:val="00000004"/>
    <w:multiLevelType w:val="multilevel"/>
    <w:tmpl w:val="00000004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>
    <w:nsid w:val="10605E5E"/>
    <w:multiLevelType w:val="hybridMultilevel"/>
    <w:tmpl w:val="F0ACB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EA3B93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>
    <w:nsid w:val="40AA7E01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>
    <w:nsid w:val="52014194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>
    <w:nsid w:val="75F878B8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3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34D"/>
    <w:rsid w:val="000E0132"/>
    <w:rsid w:val="005B2B70"/>
    <w:rsid w:val="006101D6"/>
    <w:rsid w:val="00611E38"/>
    <w:rsid w:val="007D434D"/>
    <w:rsid w:val="00855447"/>
    <w:rsid w:val="00920100"/>
    <w:rsid w:val="009C42A6"/>
    <w:rsid w:val="00BF7A59"/>
    <w:rsid w:val="00E50C5A"/>
    <w:rsid w:val="00EC001F"/>
    <w:rsid w:val="00EC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66A423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D43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D4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356</Words>
  <Characters>2033</Characters>
  <Application>Microsoft Macintosh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Rahatt</dc:creator>
  <cp:keywords/>
  <dc:description/>
  <cp:lastModifiedBy>Antoine Rahatt</cp:lastModifiedBy>
  <cp:revision>2</cp:revision>
  <dcterms:created xsi:type="dcterms:W3CDTF">2013-04-04T18:22:00Z</dcterms:created>
  <dcterms:modified xsi:type="dcterms:W3CDTF">2013-04-04T18:22:00Z</dcterms:modified>
</cp:coreProperties>
</file>