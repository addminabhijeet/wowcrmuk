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7713C" w:rsidRDefault="0023624A" w:rsidP="00714C8E">
      <w:pPr>
        <w:rPr>
          <w:rStyle w:val="span"/>
          <w:rFonts w:ascii="Arial" w:eastAsia="Arial" w:hAnsi="Arial" w:cs="Arial"/>
          <w:b/>
          <w:bCs/>
          <w:smallCaps/>
          <w:sz w:val="32"/>
          <w:szCs w:val="32"/>
        </w:rPr>
      </w:pPr>
      <w:r w:rsidRPr="00957A17">
        <w:rPr>
          <w:rStyle w:val="span"/>
          <w:rFonts w:ascii="Arial" w:eastAsia="Arial" w:hAnsi="Arial" w:cs="Arial"/>
          <w:b/>
          <w:bCs/>
          <w:smallCaps/>
          <w:sz w:val="32"/>
          <w:szCs w:val="32"/>
        </w:rPr>
        <w:t>Pallavi</w:t>
      </w:r>
      <w:r w:rsidRPr="00957A17">
        <w:rPr>
          <w:rFonts w:eastAsia="Arial"/>
          <w:sz w:val="32"/>
          <w:szCs w:val="32"/>
        </w:rPr>
        <w:t xml:space="preserve"> </w:t>
      </w:r>
      <w:r w:rsidRPr="00957A17">
        <w:rPr>
          <w:rStyle w:val="span"/>
          <w:rFonts w:ascii="Arial" w:eastAsia="Arial" w:hAnsi="Arial" w:cs="Arial"/>
          <w:b/>
          <w:bCs/>
          <w:smallCaps/>
          <w:sz w:val="32"/>
          <w:szCs w:val="32"/>
        </w:rPr>
        <w:t>Kuriyal</w:t>
      </w:r>
    </w:p>
    <w:p w:rsidR="00C7713C" w:rsidRPr="00C7713C" w:rsidRDefault="00C7713C" w:rsidP="001D61EB">
      <w:pPr>
        <w:rPr>
          <w:rStyle w:val="span"/>
          <w:rFonts w:ascii="Arial" w:eastAsia="Arial" w:hAnsi="Arial" w:cs="Arial"/>
          <w:b/>
          <w:bCs/>
          <w:smallCaps/>
          <w:sz w:val="22"/>
          <w:szCs w:val="22"/>
        </w:rPr>
      </w:pPr>
      <w:r w:rsidRPr="00C7713C">
        <w:rPr>
          <w:rStyle w:val="span"/>
          <w:rFonts w:ascii="Arial" w:eastAsia="Arial" w:hAnsi="Arial" w:cs="Arial"/>
          <w:sz w:val="22"/>
          <w:szCs w:val="22"/>
        </w:rPr>
        <w:t>Collierville, TN 38017 | 901</w:t>
      </w:r>
      <w:r w:rsidR="002A6146">
        <w:rPr>
          <w:rStyle w:val="span"/>
          <w:rFonts w:ascii="Arial" w:eastAsia="Arial" w:hAnsi="Arial" w:cs="Arial"/>
          <w:sz w:val="22"/>
          <w:szCs w:val="22"/>
        </w:rPr>
        <w:t>656</w:t>
      </w:r>
      <w:r w:rsidRPr="00C7713C">
        <w:rPr>
          <w:rStyle w:val="span"/>
          <w:rFonts w:ascii="Arial" w:eastAsia="Arial" w:hAnsi="Arial" w:cs="Arial"/>
          <w:sz w:val="22"/>
          <w:szCs w:val="22"/>
        </w:rPr>
        <w:t>0201 | </w:t>
      </w:r>
      <w:hyperlink r:id="rId5" w:history="1">
        <w:r w:rsidRPr="00C7713C">
          <w:rPr>
            <w:rStyle w:val="Hyperlink"/>
            <w:rFonts w:ascii="Arial" w:eastAsia="Arial" w:hAnsi="Arial" w:cs="Arial"/>
            <w:sz w:val="22"/>
            <w:szCs w:val="22"/>
          </w:rPr>
          <w:t>pallavisaini1590@gmail.com</w:t>
        </w:r>
      </w:hyperlink>
      <w:r w:rsidRPr="00C7713C">
        <w:rPr>
          <w:rStyle w:val="span"/>
          <w:rFonts w:ascii="Arial" w:eastAsia="Arial" w:hAnsi="Arial" w:cs="Arial"/>
          <w:sz w:val="22"/>
          <w:szCs w:val="22"/>
        </w:rPr>
        <w:t xml:space="preserve"> | </w:t>
      </w:r>
      <w:r w:rsidRPr="00C7713C">
        <w:rPr>
          <w:rFonts w:ascii="Arial" w:hAnsi="Arial" w:cs="Arial"/>
          <w:sz w:val="22"/>
          <w:szCs w:val="22"/>
        </w:rPr>
        <w:t>www.linkedin.com/in/pallavi-kuriyal</w:t>
      </w:r>
    </w:p>
    <w:p w:rsidR="00294C27" w:rsidRPr="00C7713C" w:rsidRDefault="0023624A" w:rsidP="001D61EB">
      <w:pPr>
        <w:pStyle w:val="divdocumentdivlowerborder"/>
        <w:rPr>
          <w:rStyle w:val="span"/>
          <w:rFonts w:ascii="Arial" w:eastAsia="Arial" w:hAnsi="Arial" w:cs="Arial"/>
          <w:sz w:val="0"/>
          <w:szCs w:val="0"/>
        </w:rPr>
      </w:pPr>
      <w:r w:rsidRPr="00C7713C">
        <w:rPr>
          <w:rStyle w:val="span"/>
          <w:rFonts w:eastAsia="Arial"/>
          <w:sz w:val="22"/>
          <w:szCs w:val="22"/>
        </w:rPr>
        <w:t xml:space="preserve"> </w:t>
      </w:r>
    </w:p>
    <w:p w:rsidR="00294C27" w:rsidRPr="00957A17" w:rsidRDefault="0023624A" w:rsidP="001D61EB">
      <w:pPr>
        <w:pStyle w:val="divdocumentdivheading"/>
        <w:tabs>
          <w:tab w:val="left" w:pos="3650"/>
          <w:tab w:val="left" w:pos="10760"/>
        </w:tabs>
        <w:spacing w:line="380" w:lineRule="atLeast"/>
        <w:rPr>
          <w:rFonts w:ascii="Arial" w:eastAsia="Arial" w:hAnsi="Arial" w:cs="Arial"/>
          <w:smallCaps/>
        </w:rPr>
      </w:pPr>
      <w:r w:rsidRPr="00194B49">
        <w:rPr>
          <w:rFonts w:ascii="Arial" w:eastAsia="Arial" w:hAnsi="Arial" w:cs="Arial"/>
          <w:strike/>
          <w:sz w:val="28"/>
        </w:rPr>
        <w:tab/>
      </w:r>
      <w:r w:rsidRPr="00194B49">
        <w:rPr>
          <w:rStyle w:val="divdocumentdivsectiontitle"/>
          <w:rFonts w:ascii="Arial" w:eastAsia="Arial" w:hAnsi="Arial" w:cs="Arial"/>
          <w:smallCaps/>
          <w:color w:val="auto"/>
          <w:shd w:val="clear" w:color="auto" w:fill="FFFFFF"/>
        </w:rPr>
        <w:t xml:space="preserve">   </w:t>
      </w:r>
      <w:r w:rsidRPr="00957A17">
        <w:rPr>
          <w:rStyle w:val="divdocumentdivsectiontitle"/>
          <w:rFonts w:ascii="Arial" w:eastAsia="Arial" w:hAnsi="Arial" w:cs="Arial"/>
          <w:smallCaps/>
          <w:color w:val="auto"/>
          <w:sz w:val="24"/>
          <w:szCs w:val="24"/>
          <w:shd w:val="clear" w:color="auto" w:fill="FFFFFF"/>
        </w:rPr>
        <w:t xml:space="preserve">Professional Summary   </w:t>
      </w:r>
      <w:r w:rsidRPr="00957A17">
        <w:rPr>
          <w:rFonts w:ascii="Arial" w:eastAsia="Arial" w:hAnsi="Arial" w:cs="Arial"/>
          <w:strike/>
        </w:rPr>
        <w:tab/>
      </w:r>
    </w:p>
    <w:p w:rsidR="00294C27" w:rsidRPr="006E2C68" w:rsidRDefault="006E2C68" w:rsidP="006E2C68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6E2C68">
        <w:rPr>
          <w:rFonts w:ascii="Arial" w:hAnsi="Arial" w:cs="Arial"/>
          <w:sz w:val="21"/>
          <w:szCs w:val="21"/>
          <w:lang w:val="en-US" w:eastAsia="en-US"/>
        </w:rPr>
        <w:t>Experienced Product Operations</w:t>
      </w:r>
      <w:r w:rsidR="007C0BBA">
        <w:rPr>
          <w:rFonts w:ascii="Arial" w:hAnsi="Arial" w:cs="Arial"/>
          <w:sz w:val="21"/>
          <w:szCs w:val="21"/>
          <w:lang w:val="en-US" w:eastAsia="en-US"/>
        </w:rPr>
        <w:t xml:space="preserve"> coordinator</w:t>
      </w:r>
      <w:r w:rsidR="00B623EE">
        <w:rPr>
          <w:rFonts w:ascii="Arial" w:hAnsi="Arial" w:cs="Arial"/>
          <w:sz w:val="21"/>
          <w:szCs w:val="21"/>
          <w:lang w:val="en-US" w:eastAsia="en-US"/>
        </w:rPr>
        <w:t xml:space="preserve"> and Business Analyst with 7</w:t>
      </w:r>
      <w:r w:rsidRPr="006E2C68">
        <w:rPr>
          <w:rFonts w:ascii="Arial" w:hAnsi="Arial" w:cs="Arial"/>
          <w:sz w:val="21"/>
          <w:szCs w:val="21"/>
          <w:lang w:val="en-US" w:eastAsia="en-US"/>
        </w:rPr>
        <w:t xml:space="preserve"> years in digital banking, payments, and government subsidy systems. Proven ability to lead cross-functional coordination, improve payment processes, and support digital service rollouts across high-volume banking environments. Hands-on experience in reconciliation, UAT, compliance tracking, and vendor alignment. Skilled in translating business needs into execution plans, with a focus on operational efficiency, data accuracy, and stakeholder satisfaction</w:t>
      </w:r>
      <w:r>
        <w:rPr>
          <w:rFonts w:ascii="Arial" w:hAnsi="Arial" w:cs="Arial"/>
          <w:sz w:val="21"/>
          <w:szCs w:val="21"/>
          <w:lang w:val="en-US" w:eastAsia="en-US"/>
        </w:rPr>
        <w:t>.</w:t>
      </w:r>
    </w:p>
    <w:p w:rsidR="00592539" w:rsidRPr="00957A17" w:rsidRDefault="00592539" w:rsidP="008B4B12">
      <w:pPr>
        <w:pStyle w:val="divdocumentdivheading"/>
        <w:tabs>
          <w:tab w:val="left" w:pos="3650"/>
          <w:tab w:val="left" w:pos="10760"/>
        </w:tabs>
        <w:spacing w:line="380" w:lineRule="atLeast"/>
        <w:rPr>
          <w:rFonts w:ascii="Arial" w:eastAsia="Arial" w:hAnsi="Arial" w:cs="Arial"/>
          <w:smallCaps/>
        </w:rPr>
      </w:pPr>
      <w:r w:rsidRPr="00194B49">
        <w:rPr>
          <w:rFonts w:ascii="Arial" w:eastAsia="Arial" w:hAnsi="Arial" w:cs="Arial"/>
          <w:strike/>
          <w:sz w:val="28"/>
        </w:rPr>
        <w:tab/>
      </w:r>
      <w:r>
        <w:rPr>
          <w:rFonts w:ascii="Arial" w:eastAsia="Arial" w:hAnsi="Arial" w:cs="Arial"/>
          <w:strike/>
          <w:sz w:val="28"/>
        </w:rPr>
        <w:t xml:space="preserve">              </w:t>
      </w:r>
      <w:r w:rsidRPr="00194B49">
        <w:rPr>
          <w:rStyle w:val="divdocumentdivsectiontitle"/>
          <w:rFonts w:ascii="Arial" w:eastAsia="Arial" w:hAnsi="Arial" w:cs="Arial"/>
          <w:smallCaps/>
          <w:color w:val="auto"/>
          <w:shd w:val="clear" w:color="auto" w:fill="FFFFFF"/>
        </w:rPr>
        <w:t xml:space="preserve">  </w:t>
      </w:r>
      <w:r w:rsidRPr="00957A17">
        <w:rPr>
          <w:rStyle w:val="divdocumentdivsectiontitle"/>
          <w:rFonts w:ascii="Arial" w:eastAsia="Arial" w:hAnsi="Arial" w:cs="Arial"/>
          <w:smallCaps/>
          <w:color w:val="auto"/>
          <w:sz w:val="24"/>
          <w:szCs w:val="24"/>
          <w:shd w:val="clear" w:color="auto" w:fill="FFFFFF"/>
        </w:rPr>
        <w:t xml:space="preserve">Skills   </w:t>
      </w:r>
      <w:r w:rsidRPr="00957A17">
        <w:rPr>
          <w:rFonts w:ascii="Arial" w:eastAsia="Arial" w:hAnsi="Arial" w:cs="Arial"/>
          <w:strike/>
        </w:rPr>
        <w:tab/>
      </w:r>
    </w:p>
    <w:p w:rsidR="009040D3" w:rsidRPr="009040D3" w:rsidRDefault="009040D3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9040D3">
        <w:rPr>
          <w:rFonts w:ascii="Arial" w:hAnsi="Arial" w:cs="Arial"/>
          <w:b/>
          <w:bCs/>
          <w:sz w:val="21"/>
          <w:szCs w:val="21"/>
          <w:lang w:val="en-US" w:eastAsia="en-US"/>
        </w:rPr>
        <w:t>Project &amp; Process:</w:t>
      </w:r>
      <w:r w:rsidRPr="009040D3">
        <w:rPr>
          <w:rFonts w:ascii="Arial" w:hAnsi="Arial" w:cs="Arial"/>
          <w:sz w:val="21"/>
          <w:szCs w:val="21"/>
          <w:lang w:val="en-US" w:eastAsia="en-US"/>
        </w:rPr>
        <w:t xml:space="preserve"> project planning, business case support, implementation coordination, timeline tracking, issue resolution, risk management</w:t>
      </w:r>
    </w:p>
    <w:p w:rsidR="009040D3" w:rsidRPr="009040D3" w:rsidRDefault="009040D3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9040D3">
        <w:rPr>
          <w:rFonts w:ascii="Arial" w:hAnsi="Arial" w:cs="Arial"/>
          <w:b/>
          <w:bCs/>
          <w:sz w:val="21"/>
          <w:szCs w:val="21"/>
          <w:lang w:val="en-US" w:eastAsia="en-US"/>
        </w:rPr>
        <w:t>Banking &amp; Technology:</w:t>
      </w:r>
      <w:r w:rsidRPr="009040D3">
        <w:rPr>
          <w:rFonts w:ascii="Arial" w:hAnsi="Arial" w:cs="Arial"/>
          <w:sz w:val="21"/>
          <w:szCs w:val="21"/>
          <w:lang w:val="en-US" w:eastAsia="en-US"/>
        </w:rPr>
        <w:t xml:space="preserve"> digital payments, card services, payment processing, system integrations, PFMS (government subsidy platforms), internet/mobile banking, XML-based workflows</w:t>
      </w:r>
    </w:p>
    <w:p w:rsidR="009040D3" w:rsidRPr="009040D3" w:rsidRDefault="009040D3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9040D3">
        <w:rPr>
          <w:rFonts w:ascii="Arial" w:hAnsi="Arial" w:cs="Arial"/>
          <w:b/>
          <w:bCs/>
          <w:sz w:val="21"/>
          <w:szCs w:val="21"/>
          <w:lang w:val="en-US" w:eastAsia="en-US"/>
        </w:rPr>
        <w:t>Data &amp; Analysis:</w:t>
      </w:r>
      <w:r w:rsidRPr="009040D3">
        <w:rPr>
          <w:rFonts w:ascii="Arial" w:hAnsi="Arial" w:cs="Arial"/>
          <w:sz w:val="21"/>
          <w:szCs w:val="21"/>
          <w:lang w:val="en-US" w:eastAsia="en-US"/>
        </w:rPr>
        <w:t xml:space="preserve"> transaction reconciliation, Excel, SQL, reporting, audit support, root cause analysis,</w:t>
      </w:r>
      <w:r w:rsidR="00E62FE4">
        <w:rPr>
          <w:rFonts w:ascii="Arial" w:hAnsi="Arial" w:cs="Arial"/>
          <w:sz w:val="21"/>
          <w:szCs w:val="21"/>
          <w:lang w:val="en-US" w:eastAsia="en-US"/>
        </w:rPr>
        <w:t xml:space="preserve"> Fraud monitoring,</w:t>
      </w:r>
      <w:r w:rsidRPr="009040D3">
        <w:rPr>
          <w:rFonts w:ascii="Arial" w:hAnsi="Arial" w:cs="Arial"/>
          <w:sz w:val="21"/>
          <w:szCs w:val="21"/>
          <w:lang w:val="en-US" w:eastAsia="en-US"/>
        </w:rPr>
        <w:t xml:space="preserve"> UAT coordination</w:t>
      </w:r>
    </w:p>
    <w:p w:rsidR="009040D3" w:rsidRPr="009040D3" w:rsidRDefault="009040D3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9040D3">
        <w:rPr>
          <w:rFonts w:ascii="Arial" w:hAnsi="Arial" w:cs="Arial"/>
          <w:b/>
          <w:bCs/>
          <w:sz w:val="21"/>
          <w:szCs w:val="21"/>
          <w:lang w:val="en-US" w:eastAsia="en-US"/>
        </w:rPr>
        <w:t>Stakeholder &amp; Teaming:</w:t>
      </w:r>
      <w:r w:rsidRPr="009040D3">
        <w:rPr>
          <w:rFonts w:ascii="Arial" w:hAnsi="Arial" w:cs="Arial"/>
          <w:sz w:val="21"/>
          <w:szCs w:val="21"/>
          <w:lang w:val="en-US" w:eastAsia="en-US"/>
        </w:rPr>
        <w:t xml:space="preserve"> cross-functional collaboration, vendor coordination, internal training, business communication, documentation</w:t>
      </w:r>
    </w:p>
    <w:p w:rsidR="009040D3" w:rsidRDefault="009040D3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  <w:r w:rsidRPr="009040D3">
        <w:rPr>
          <w:rFonts w:ascii="Arial" w:hAnsi="Arial" w:cs="Arial"/>
          <w:b/>
          <w:bCs/>
          <w:sz w:val="21"/>
          <w:szCs w:val="21"/>
          <w:lang w:val="en-US" w:eastAsia="en-US"/>
        </w:rPr>
        <w:t>Tools &amp; Methods:</w:t>
      </w:r>
      <w:r w:rsidR="00D43649">
        <w:rPr>
          <w:rFonts w:ascii="Arial" w:hAnsi="Arial" w:cs="Arial"/>
          <w:sz w:val="21"/>
          <w:szCs w:val="21"/>
          <w:lang w:val="en-US" w:eastAsia="en-US"/>
        </w:rPr>
        <w:t xml:space="preserve"> </w:t>
      </w:r>
      <w:r w:rsidRPr="009040D3">
        <w:rPr>
          <w:rFonts w:ascii="Arial" w:hAnsi="Arial" w:cs="Arial"/>
          <w:sz w:val="21"/>
          <w:szCs w:val="21"/>
          <w:lang w:val="en-US" w:eastAsia="en-US"/>
        </w:rPr>
        <w:t>Agile/Scrum, CRM platforms, dashboard reporting, Microsoft Word, internal project tracking tools</w:t>
      </w:r>
    </w:p>
    <w:p w:rsidR="004D5B6B" w:rsidRPr="009040D3" w:rsidRDefault="004D5B6B" w:rsidP="009040D3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  <w:lang w:val="en-US" w:eastAsia="en-US"/>
        </w:rPr>
      </w:pPr>
    </w:p>
    <w:p w:rsidR="00294C27" w:rsidRPr="00957A17" w:rsidRDefault="0023624A" w:rsidP="008B4B12">
      <w:pPr>
        <w:pStyle w:val="divdocumentdivheading"/>
        <w:tabs>
          <w:tab w:val="left" w:pos="4292"/>
          <w:tab w:val="left" w:pos="10760"/>
        </w:tabs>
        <w:spacing w:line="240" w:lineRule="auto"/>
        <w:rPr>
          <w:rFonts w:ascii="Arial" w:eastAsia="Arial" w:hAnsi="Arial" w:cs="Arial"/>
          <w:smallCaps/>
        </w:rPr>
      </w:pPr>
      <w:r w:rsidRPr="00194B49">
        <w:rPr>
          <w:rFonts w:ascii="Arial" w:eastAsia="Arial" w:hAnsi="Arial" w:cs="Arial"/>
          <w:strike/>
          <w:sz w:val="28"/>
        </w:rPr>
        <w:tab/>
      </w:r>
      <w:r w:rsidRPr="00194B49">
        <w:rPr>
          <w:rStyle w:val="divdocumentdivsectiontitle"/>
          <w:rFonts w:ascii="Arial" w:eastAsia="Arial" w:hAnsi="Arial" w:cs="Arial"/>
          <w:smallCaps/>
          <w:color w:val="auto"/>
          <w:shd w:val="clear" w:color="auto" w:fill="FFFFFF"/>
        </w:rPr>
        <w:t xml:space="preserve">   </w:t>
      </w:r>
      <w:r w:rsidRPr="00957A17">
        <w:rPr>
          <w:rStyle w:val="divdocumentdivsectiontitle"/>
          <w:rFonts w:ascii="Arial" w:eastAsia="Arial" w:hAnsi="Arial" w:cs="Arial"/>
          <w:smallCaps/>
          <w:color w:val="auto"/>
          <w:sz w:val="24"/>
          <w:szCs w:val="24"/>
          <w:shd w:val="clear" w:color="auto" w:fill="FFFFFF"/>
        </w:rPr>
        <w:t xml:space="preserve">Certifications   </w:t>
      </w:r>
      <w:r w:rsidRPr="00957A17">
        <w:rPr>
          <w:rFonts w:ascii="Arial" w:eastAsia="Arial" w:hAnsi="Arial" w:cs="Arial"/>
          <w:strike/>
        </w:rPr>
        <w:tab/>
      </w:r>
    </w:p>
    <w:p w:rsidR="00294C27" w:rsidRPr="00846912" w:rsidRDefault="0023624A" w:rsidP="008B4B12">
      <w:pPr>
        <w:pStyle w:val="ListParagraph"/>
        <w:numPr>
          <w:ilvl w:val="0"/>
          <w:numId w:val="33"/>
        </w:numPr>
        <w:rPr>
          <w:rStyle w:val="span"/>
          <w:rFonts w:ascii="Arial" w:eastAsia="Arial" w:hAnsi="Arial" w:cs="Arial"/>
          <w:sz w:val="21"/>
          <w:szCs w:val="21"/>
        </w:rPr>
      </w:pPr>
      <w:r w:rsidRPr="00846912">
        <w:rPr>
          <w:rStyle w:val="span"/>
          <w:rFonts w:ascii="Arial" w:eastAsia="Arial" w:hAnsi="Arial" w:cs="Arial"/>
          <w:sz w:val="21"/>
          <w:szCs w:val="21"/>
        </w:rPr>
        <w:t>Professional Scrum Master I (PSM I), Scrum.org | 2025</w:t>
      </w:r>
    </w:p>
    <w:p w:rsidR="00294C27" w:rsidRPr="00846912" w:rsidRDefault="0023624A" w:rsidP="008B4B12">
      <w:pPr>
        <w:pStyle w:val="ListParagraph"/>
        <w:numPr>
          <w:ilvl w:val="0"/>
          <w:numId w:val="33"/>
        </w:numPr>
        <w:rPr>
          <w:rStyle w:val="span"/>
          <w:rFonts w:ascii="Arial" w:eastAsia="Arial" w:hAnsi="Arial" w:cs="Arial"/>
          <w:sz w:val="21"/>
          <w:szCs w:val="21"/>
        </w:rPr>
      </w:pPr>
      <w:r w:rsidRPr="00846912">
        <w:rPr>
          <w:rStyle w:val="span"/>
          <w:rFonts w:ascii="Arial" w:eastAsia="Arial" w:hAnsi="Arial" w:cs="Arial"/>
          <w:sz w:val="21"/>
          <w:szCs w:val="21"/>
        </w:rPr>
        <w:t xml:space="preserve">Digital Banking Masterclass &amp; Intro to Fintech, </w:t>
      </w:r>
      <w:proofErr w:type="spellStart"/>
      <w:r w:rsidRPr="00846912">
        <w:rPr>
          <w:rStyle w:val="span"/>
          <w:rFonts w:ascii="Arial" w:eastAsia="Arial" w:hAnsi="Arial" w:cs="Arial"/>
          <w:sz w:val="21"/>
          <w:szCs w:val="21"/>
        </w:rPr>
        <w:t>Udemy</w:t>
      </w:r>
      <w:proofErr w:type="spellEnd"/>
      <w:r w:rsidRPr="00846912">
        <w:rPr>
          <w:rStyle w:val="span"/>
          <w:rFonts w:ascii="Arial" w:eastAsia="Arial" w:hAnsi="Arial" w:cs="Arial"/>
          <w:sz w:val="21"/>
          <w:szCs w:val="21"/>
        </w:rPr>
        <w:t xml:space="preserve"> | 2024</w:t>
      </w:r>
    </w:p>
    <w:p w:rsidR="00294C27" w:rsidRPr="00846912" w:rsidRDefault="0023624A" w:rsidP="008B4B12">
      <w:pPr>
        <w:pStyle w:val="ListParagraph"/>
        <w:numPr>
          <w:ilvl w:val="0"/>
          <w:numId w:val="33"/>
        </w:numPr>
        <w:rPr>
          <w:rStyle w:val="span"/>
          <w:rFonts w:ascii="Arial" w:eastAsia="Arial" w:hAnsi="Arial" w:cs="Arial"/>
          <w:sz w:val="21"/>
          <w:szCs w:val="21"/>
        </w:rPr>
      </w:pPr>
      <w:r w:rsidRPr="00846912">
        <w:rPr>
          <w:rStyle w:val="span"/>
          <w:rFonts w:ascii="Arial" w:eastAsia="Arial" w:hAnsi="Arial" w:cs="Arial"/>
          <w:sz w:val="21"/>
          <w:szCs w:val="21"/>
        </w:rPr>
        <w:t>CAIIB &amp; JAIIB, Indian Institute of Bankers | 2015</w:t>
      </w:r>
    </w:p>
    <w:p w:rsidR="00294C27" w:rsidRDefault="0023624A" w:rsidP="001D61EB">
      <w:pPr>
        <w:pStyle w:val="ListParagraph"/>
        <w:numPr>
          <w:ilvl w:val="0"/>
          <w:numId w:val="33"/>
        </w:numPr>
        <w:rPr>
          <w:rStyle w:val="span"/>
          <w:rFonts w:ascii="Arial" w:eastAsia="Arial" w:hAnsi="Arial" w:cs="Arial"/>
          <w:sz w:val="21"/>
          <w:szCs w:val="21"/>
        </w:rPr>
      </w:pPr>
      <w:r w:rsidRPr="00846912">
        <w:rPr>
          <w:rStyle w:val="span"/>
          <w:rFonts w:ascii="Arial" w:eastAsia="Arial" w:hAnsi="Arial" w:cs="Arial"/>
          <w:sz w:val="21"/>
          <w:szCs w:val="21"/>
        </w:rPr>
        <w:t>Prevention of cybercrimes and fraud management, Indian Institute of Bankers | 2015</w:t>
      </w:r>
    </w:p>
    <w:p w:rsidR="004D5B6B" w:rsidRPr="00846912" w:rsidRDefault="004D5B6B" w:rsidP="004D5B6B">
      <w:pPr>
        <w:pStyle w:val="ListParagraph"/>
        <w:rPr>
          <w:rStyle w:val="span"/>
          <w:rFonts w:ascii="Arial" w:eastAsia="Arial" w:hAnsi="Arial" w:cs="Arial"/>
          <w:sz w:val="21"/>
          <w:szCs w:val="21"/>
        </w:rPr>
      </w:pPr>
    </w:p>
    <w:p w:rsidR="00294C27" w:rsidRPr="00957A17" w:rsidRDefault="0023624A" w:rsidP="001D61EB">
      <w:pPr>
        <w:pStyle w:val="divdocumentdivheading"/>
        <w:tabs>
          <w:tab w:val="left" w:pos="4316"/>
          <w:tab w:val="left" w:pos="10760"/>
        </w:tabs>
        <w:spacing w:line="240" w:lineRule="auto"/>
        <w:jc w:val="both"/>
        <w:rPr>
          <w:rFonts w:ascii="Arial" w:eastAsia="Arial" w:hAnsi="Arial" w:cs="Arial"/>
          <w:smallCaps/>
        </w:rPr>
      </w:pPr>
      <w:r w:rsidRPr="00194B49">
        <w:rPr>
          <w:rFonts w:ascii="Arial" w:eastAsia="Arial" w:hAnsi="Arial" w:cs="Arial"/>
          <w:smallCaps/>
          <w:sz w:val="22"/>
          <w:szCs w:val="22"/>
        </w:rPr>
        <w:t xml:space="preserve"> </w:t>
      </w:r>
      <w:r w:rsidRPr="00194B49">
        <w:rPr>
          <w:rFonts w:ascii="Arial" w:eastAsia="Arial" w:hAnsi="Arial" w:cs="Arial"/>
          <w:strike/>
          <w:sz w:val="28"/>
        </w:rPr>
        <w:tab/>
      </w:r>
      <w:r w:rsidRPr="00194B49">
        <w:rPr>
          <w:rStyle w:val="divdocumentdivsectiontitle"/>
          <w:rFonts w:ascii="Arial" w:eastAsia="Arial" w:hAnsi="Arial" w:cs="Arial"/>
          <w:smallCaps/>
          <w:color w:val="auto"/>
          <w:shd w:val="clear" w:color="auto" w:fill="FFFFFF"/>
        </w:rPr>
        <w:t xml:space="preserve">   </w:t>
      </w:r>
      <w:r w:rsidRPr="00957A17">
        <w:rPr>
          <w:rStyle w:val="divdocumentdivsectiontitle"/>
          <w:rFonts w:ascii="Arial" w:eastAsia="Arial" w:hAnsi="Arial" w:cs="Arial"/>
          <w:smallCaps/>
          <w:color w:val="auto"/>
          <w:sz w:val="24"/>
          <w:szCs w:val="24"/>
          <w:shd w:val="clear" w:color="auto" w:fill="FFFFFF"/>
        </w:rPr>
        <w:t xml:space="preserve">Work History   </w:t>
      </w:r>
      <w:r w:rsidRPr="00957A17">
        <w:rPr>
          <w:rFonts w:ascii="Arial" w:eastAsia="Arial" w:hAnsi="Arial" w:cs="Arial"/>
          <w:strike/>
        </w:rPr>
        <w:tab/>
      </w:r>
    </w:p>
    <w:p w:rsidR="00554C35" w:rsidRPr="00846912" w:rsidRDefault="009441F5" w:rsidP="00C53050">
      <w:pPr>
        <w:rPr>
          <w:rStyle w:val="spanpaddedline"/>
          <w:rFonts w:ascii="Arial" w:eastAsia="Arial" w:hAnsi="Arial" w:cs="Arial"/>
          <w:sz w:val="21"/>
          <w:szCs w:val="21"/>
        </w:rPr>
      </w:pPr>
      <w:r w:rsidRPr="009441F5">
        <w:rPr>
          <w:rStyle w:val="spancompanyname"/>
          <w:rFonts w:asciiTheme="majorHAnsi" w:eastAsia="Arial" w:hAnsiTheme="majorHAnsi" w:cstheme="majorHAnsi"/>
          <w:sz w:val="21"/>
          <w:szCs w:val="21"/>
        </w:rPr>
        <w:t>Product Operations Coordinator</w:t>
      </w:r>
      <w:r>
        <w:t xml:space="preserve"> -</w:t>
      </w:r>
      <w:r w:rsidRPr="009441F5">
        <w:rPr>
          <w:rStyle w:val="spancompanyname"/>
          <w:rFonts w:asciiTheme="majorHAnsi" w:eastAsia="Arial" w:hAnsiTheme="majorHAnsi" w:cstheme="majorHAnsi"/>
          <w:sz w:val="21"/>
          <w:szCs w:val="21"/>
        </w:rPr>
        <w:t xml:space="preserve"> Digital Services</w:t>
      </w:r>
      <w:r w:rsidR="0023624A" w:rsidRPr="00846912">
        <w:rPr>
          <w:rStyle w:val="span"/>
          <w:rFonts w:ascii="Arial" w:eastAsia="Arial" w:hAnsi="Arial" w:cs="Arial"/>
          <w:sz w:val="21"/>
          <w:szCs w:val="21"/>
        </w:rPr>
        <w:t xml:space="preserve">, </w:t>
      </w:r>
      <w:r w:rsidR="00D86532" w:rsidRPr="00846912">
        <w:rPr>
          <w:rStyle w:val="span"/>
          <w:rFonts w:ascii="Arial" w:eastAsia="Arial" w:hAnsi="Arial" w:cs="Arial"/>
          <w:sz w:val="21"/>
          <w:szCs w:val="21"/>
        </w:rPr>
        <w:t xml:space="preserve">Apr </w:t>
      </w:r>
      <w:r w:rsidR="0023624A" w:rsidRPr="00846912">
        <w:rPr>
          <w:rStyle w:val="span"/>
          <w:rFonts w:ascii="Arial" w:eastAsia="Arial" w:hAnsi="Arial" w:cs="Arial"/>
          <w:sz w:val="21"/>
          <w:szCs w:val="21"/>
        </w:rPr>
        <w:t xml:space="preserve">2019 </w:t>
      </w:r>
      <w:r w:rsidR="00D86532" w:rsidRPr="00846912">
        <w:rPr>
          <w:rStyle w:val="span"/>
          <w:rFonts w:ascii="Arial" w:eastAsia="Arial" w:hAnsi="Arial" w:cs="Arial"/>
          <w:sz w:val="21"/>
          <w:szCs w:val="21"/>
        </w:rPr>
        <w:t xml:space="preserve">- Feb </w:t>
      </w:r>
      <w:r w:rsidR="0023624A" w:rsidRPr="00846912">
        <w:rPr>
          <w:rStyle w:val="span"/>
          <w:rFonts w:ascii="Arial" w:eastAsia="Arial" w:hAnsi="Arial" w:cs="Arial"/>
          <w:sz w:val="21"/>
          <w:szCs w:val="21"/>
        </w:rPr>
        <w:t>2024</w:t>
      </w:r>
      <w:r w:rsidR="0023624A" w:rsidRPr="00846912">
        <w:rPr>
          <w:rStyle w:val="spanpaddedline"/>
          <w:rFonts w:ascii="Arial" w:eastAsia="Arial" w:hAnsi="Arial" w:cs="Arial"/>
          <w:sz w:val="21"/>
          <w:szCs w:val="21"/>
        </w:rPr>
        <w:t xml:space="preserve"> </w:t>
      </w:r>
    </w:p>
    <w:p w:rsidR="00957A17" w:rsidRPr="00846912" w:rsidRDefault="0023624A" w:rsidP="00C53050">
      <w:pPr>
        <w:rPr>
          <w:rStyle w:val="span"/>
          <w:rFonts w:ascii="Arial" w:eastAsia="Arial" w:hAnsi="Arial" w:cs="Arial"/>
          <w:sz w:val="21"/>
          <w:szCs w:val="21"/>
        </w:rPr>
      </w:pPr>
      <w:r w:rsidRPr="00846912">
        <w:rPr>
          <w:rStyle w:val="spancompanyname"/>
          <w:rFonts w:ascii="Arial" w:eastAsia="Arial" w:hAnsi="Arial" w:cs="Arial"/>
          <w:sz w:val="21"/>
          <w:szCs w:val="21"/>
        </w:rPr>
        <w:t>Bank of Baroda</w:t>
      </w:r>
      <w:r w:rsidRPr="00846912">
        <w:rPr>
          <w:rStyle w:val="span"/>
          <w:rFonts w:ascii="Arial" w:eastAsia="Arial" w:hAnsi="Arial" w:cs="Arial"/>
          <w:sz w:val="21"/>
          <w:szCs w:val="21"/>
        </w:rPr>
        <w:t xml:space="preserve"> </w:t>
      </w:r>
      <w:r w:rsidR="009C4190" w:rsidRPr="00846912">
        <w:rPr>
          <w:rStyle w:val="span"/>
          <w:rFonts w:ascii="Arial" w:eastAsia="Arial" w:hAnsi="Arial" w:cs="Arial"/>
          <w:sz w:val="21"/>
          <w:szCs w:val="21"/>
        </w:rPr>
        <w:t>-</w:t>
      </w:r>
      <w:r w:rsidRPr="00846912">
        <w:rPr>
          <w:rStyle w:val="span"/>
          <w:rFonts w:ascii="Arial" w:eastAsia="Arial" w:hAnsi="Arial" w:cs="Arial"/>
          <w:sz w:val="21"/>
          <w:szCs w:val="21"/>
        </w:rPr>
        <w:t xml:space="preserve"> Delhi, India</w:t>
      </w:r>
    </w:p>
    <w:p w:rsidR="004010AD" w:rsidRPr="009441F5" w:rsidRDefault="009441F5" w:rsidP="00C53050">
      <w:pPr>
        <w:pStyle w:val="ListParagraph"/>
        <w:numPr>
          <w:ilvl w:val="0"/>
          <w:numId w:val="31"/>
        </w:numPr>
      </w:pPr>
      <w:r w:rsidRPr="009441F5">
        <w:rPr>
          <w:rFonts w:ascii="Arial" w:hAnsi="Arial" w:cs="Arial"/>
          <w:sz w:val="21"/>
          <w:szCs w:val="21"/>
        </w:rPr>
        <w:t>Coordinated with vendors and internal IT teams to support implementation and daily operations for digital payment services, including card transactions, and backend processing</w:t>
      </w:r>
      <w:r w:rsidR="007C2E3C" w:rsidRPr="00846912">
        <w:rPr>
          <w:rFonts w:ascii="Arial" w:hAnsi="Arial" w:cs="Arial"/>
          <w:sz w:val="21"/>
          <w:szCs w:val="21"/>
        </w:rPr>
        <w:t>.</w:t>
      </w:r>
    </w:p>
    <w:p w:rsidR="00187443" w:rsidRDefault="009441F5" w:rsidP="00C53050">
      <w:pPr>
        <w:pStyle w:val="ListParagraph"/>
        <w:numPr>
          <w:ilvl w:val="0"/>
          <w:numId w:val="31"/>
        </w:numPr>
      </w:pPr>
      <w:r w:rsidRPr="009441F5">
        <w:rPr>
          <w:rFonts w:ascii="Arial" w:hAnsi="Arial" w:cs="Arial"/>
          <w:sz w:val="21"/>
          <w:szCs w:val="21"/>
        </w:rPr>
        <w:t>Monitored service delivery and machine uptime across digital banking touchpoints, ensuring timely issue resolution and regulatory compliance</w:t>
      </w:r>
      <w:r w:rsidR="00187443" w:rsidRPr="009441F5">
        <w:t>.</w:t>
      </w:r>
    </w:p>
    <w:p w:rsidR="00986A8C" w:rsidRPr="00BF1881" w:rsidRDefault="00986A8C" w:rsidP="00986A8C">
      <w:pPr>
        <w:pStyle w:val="ListParagraph"/>
        <w:numPr>
          <w:ilvl w:val="0"/>
          <w:numId w:val="31"/>
        </w:numPr>
        <w:rPr>
          <w:rFonts w:ascii="Arial" w:hAnsi="Arial" w:cs="Arial"/>
          <w:sz w:val="21"/>
          <w:szCs w:val="21"/>
        </w:rPr>
      </w:pPr>
      <w:r w:rsidRPr="00547E6F">
        <w:rPr>
          <w:rFonts w:ascii="Arial" w:hAnsi="Arial" w:cs="Arial"/>
          <w:sz w:val="21"/>
          <w:szCs w:val="21"/>
        </w:rPr>
        <w:t>Supported fraud monitoring efforts by reviewing exception reports, identifying unusual transaction patterns, and coordinating with risk and compliance teams for resolution</w:t>
      </w:r>
      <w:r>
        <w:rPr>
          <w:rFonts w:ascii="Arial" w:hAnsi="Arial" w:cs="Arial"/>
          <w:sz w:val="21"/>
          <w:szCs w:val="21"/>
        </w:rPr>
        <w:t>.</w:t>
      </w:r>
    </w:p>
    <w:p w:rsidR="009441F5" w:rsidRDefault="009441F5" w:rsidP="00C53050">
      <w:pPr>
        <w:pStyle w:val="ListParagraph"/>
        <w:numPr>
          <w:ilvl w:val="0"/>
          <w:numId w:val="31"/>
        </w:numPr>
      </w:pPr>
      <w:r w:rsidRPr="009441F5">
        <w:rPr>
          <w:rFonts w:ascii="Arial" w:hAnsi="Arial" w:cs="Arial"/>
          <w:sz w:val="21"/>
          <w:szCs w:val="21"/>
        </w:rPr>
        <w:t>Managed hardware procurement planning and rollout execution in collaboration with business, procurement, and infrastructure teams</w:t>
      </w:r>
      <w:r w:rsidR="00187443" w:rsidRPr="009441F5">
        <w:t>.</w:t>
      </w:r>
    </w:p>
    <w:p w:rsidR="00B623EE" w:rsidRPr="00BF1881" w:rsidRDefault="00B623EE" w:rsidP="00B623EE">
      <w:pPr>
        <w:pStyle w:val="ListParagraph"/>
        <w:numPr>
          <w:ilvl w:val="0"/>
          <w:numId w:val="31"/>
        </w:numPr>
        <w:rPr>
          <w:rFonts w:ascii="Arial" w:hAnsi="Arial" w:cs="Arial"/>
          <w:sz w:val="21"/>
          <w:szCs w:val="21"/>
        </w:rPr>
      </w:pPr>
      <w:r w:rsidRPr="00737607">
        <w:rPr>
          <w:rFonts w:ascii="Arial" w:hAnsi="Arial" w:cs="Arial"/>
          <w:sz w:val="21"/>
          <w:szCs w:val="21"/>
        </w:rPr>
        <w:t>Led Tier 2 support for IB/MB platforms, managing escalations and issue resolution.</w:t>
      </w:r>
    </w:p>
    <w:p w:rsidR="00B623EE" w:rsidRPr="00BF1881" w:rsidRDefault="00B623EE" w:rsidP="00B623EE">
      <w:pPr>
        <w:pStyle w:val="ListParagraph"/>
        <w:numPr>
          <w:ilvl w:val="0"/>
          <w:numId w:val="31"/>
        </w:numPr>
        <w:rPr>
          <w:rFonts w:ascii="Arial" w:hAnsi="Arial" w:cs="Arial"/>
          <w:sz w:val="21"/>
          <w:szCs w:val="21"/>
        </w:rPr>
      </w:pPr>
      <w:r w:rsidRPr="00737607">
        <w:rPr>
          <w:rFonts w:ascii="Arial" w:hAnsi="Arial" w:cs="Arial"/>
          <w:sz w:val="21"/>
          <w:szCs w:val="21"/>
        </w:rPr>
        <w:t>Directed coordination with vendors and cross-functional teams for timely rollout of new features and digital campaigns</w:t>
      </w:r>
      <w:r w:rsidRPr="00BF1881">
        <w:rPr>
          <w:rFonts w:ascii="Arial" w:hAnsi="Arial" w:cs="Arial"/>
          <w:sz w:val="21"/>
          <w:szCs w:val="21"/>
        </w:rPr>
        <w:t>.</w:t>
      </w:r>
    </w:p>
    <w:p w:rsidR="00294C27" w:rsidRPr="00846912" w:rsidRDefault="00BF1881" w:rsidP="00C53050">
      <w:pPr>
        <w:rPr>
          <w:rFonts w:asciiTheme="majorHAnsi" w:eastAsia="Arial" w:hAnsiTheme="majorHAnsi" w:cstheme="majorHAnsi"/>
          <w:sz w:val="21"/>
          <w:szCs w:val="21"/>
        </w:rPr>
      </w:pPr>
      <w:r>
        <w:rPr>
          <w:rStyle w:val="spancompanyname"/>
          <w:rFonts w:asciiTheme="majorHAnsi" w:eastAsia="Arial" w:hAnsiTheme="majorHAnsi" w:cstheme="majorHAnsi"/>
          <w:sz w:val="21"/>
          <w:szCs w:val="21"/>
        </w:rPr>
        <w:t xml:space="preserve">Business Analyst - </w:t>
      </w:r>
      <w:r w:rsidR="00C0293D" w:rsidRPr="00C0293D">
        <w:rPr>
          <w:rStyle w:val="spancompanyname"/>
          <w:rFonts w:asciiTheme="majorHAnsi" w:eastAsia="Arial" w:hAnsiTheme="majorHAnsi" w:cstheme="majorHAnsi"/>
          <w:sz w:val="21"/>
          <w:szCs w:val="21"/>
        </w:rPr>
        <w:t>Payments &amp; PFMS Process Automation</w:t>
      </w:r>
      <w:r w:rsidR="00C0293D">
        <w:rPr>
          <w:rStyle w:val="spancompanyname"/>
          <w:rFonts w:asciiTheme="majorHAnsi" w:eastAsia="Arial" w:hAnsiTheme="majorHAnsi" w:cstheme="majorHAnsi"/>
          <w:sz w:val="21"/>
          <w:szCs w:val="21"/>
        </w:rPr>
        <w:t>,</w:t>
      </w:r>
      <w:r w:rsidR="0023624A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B623EE">
        <w:rPr>
          <w:rStyle w:val="span"/>
          <w:rFonts w:asciiTheme="majorHAnsi" w:eastAsia="Arial" w:hAnsiTheme="majorHAnsi" w:cstheme="majorHAnsi"/>
          <w:sz w:val="21"/>
          <w:szCs w:val="21"/>
        </w:rPr>
        <w:t>Jun</w:t>
      </w:r>
      <w:r w:rsidR="00D86532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23624A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>201</w:t>
      </w:r>
      <w:r w:rsidR="00B623EE">
        <w:rPr>
          <w:rStyle w:val="span"/>
          <w:rFonts w:asciiTheme="majorHAnsi" w:eastAsia="Arial" w:hAnsiTheme="majorHAnsi" w:cstheme="majorHAnsi"/>
          <w:sz w:val="21"/>
          <w:szCs w:val="21"/>
        </w:rPr>
        <w:t>7</w:t>
      </w:r>
      <w:r w:rsidR="0023624A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D86532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>-</w:t>
      </w:r>
      <w:r w:rsidR="0023624A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B623EE">
        <w:rPr>
          <w:rStyle w:val="span"/>
          <w:rFonts w:asciiTheme="majorHAnsi" w:eastAsia="Arial" w:hAnsiTheme="majorHAnsi" w:cstheme="majorHAnsi"/>
          <w:sz w:val="21"/>
          <w:szCs w:val="21"/>
        </w:rPr>
        <w:t>Mar</w:t>
      </w:r>
      <w:r w:rsidR="00D86532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B623EE">
        <w:rPr>
          <w:rStyle w:val="span"/>
          <w:rFonts w:asciiTheme="majorHAnsi" w:eastAsia="Arial" w:hAnsiTheme="majorHAnsi" w:cstheme="majorHAnsi"/>
          <w:sz w:val="21"/>
          <w:szCs w:val="21"/>
        </w:rPr>
        <w:t>2019</w:t>
      </w:r>
      <w:r w:rsidR="0023624A" w:rsidRPr="00846912">
        <w:rPr>
          <w:rStyle w:val="spanpaddedline"/>
          <w:rFonts w:asciiTheme="majorHAnsi" w:eastAsia="Arial" w:hAnsiTheme="majorHAnsi" w:cstheme="majorHAnsi"/>
          <w:sz w:val="21"/>
          <w:szCs w:val="21"/>
        </w:rPr>
        <w:t xml:space="preserve"> </w:t>
      </w:r>
    </w:p>
    <w:p w:rsidR="00294C27" w:rsidRPr="00846912" w:rsidRDefault="0014654D" w:rsidP="00C53050">
      <w:pPr>
        <w:rPr>
          <w:rFonts w:asciiTheme="majorHAnsi" w:eastAsia="Arial" w:hAnsiTheme="majorHAnsi" w:cstheme="majorHAnsi"/>
          <w:sz w:val="21"/>
          <w:szCs w:val="21"/>
        </w:rPr>
      </w:pPr>
      <w:r w:rsidRPr="00DE2A39">
        <w:rPr>
          <w:rStyle w:val="spancompanyname"/>
          <w:rFonts w:ascii="Arial" w:eastAsia="Arial" w:hAnsi="Arial" w:cs="Arial"/>
          <w:sz w:val="22"/>
          <w:szCs w:val="22"/>
        </w:rPr>
        <w:t>Bank of Baroda</w:t>
      </w:r>
      <w:r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</w:t>
      </w:r>
      <w:r w:rsidR="009C4190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>-</w:t>
      </w:r>
      <w:r w:rsidR="0023624A" w:rsidRPr="00846912">
        <w:rPr>
          <w:rStyle w:val="span"/>
          <w:rFonts w:asciiTheme="majorHAnsi" w:eastAsia="Arial" w:hAnsiTheme="majorHAnsi" w:cstheme="majorHAnsi"/>
          <w:sz w:val="21"/>
          <w:szCs w:val="21"/>
        </w:rPr>
        <w:t xml:space="preserve"> Mumbai, India</w:t>
      </w:r>
    </w:p>
    <w:p w:rsidR="00E7678F" w:rsidRPr="00EF79CA" w:rsidRDefault="00B838C1" w:rsidP="00C53050">
      <w:pPr>
        <w:pStyle w:val="ListParagraph"/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EF79CA">
        <w:rPr>
          <w:rFonts w:ascii="Arial" w:hAnsi="Arial" w:cs="Arial"/>
          <w:sz w:val="21"/>
          <w:szCs w:val="21"/>
        </w:rPr>
        <w:t>Led the day-to-day execution of government subsidy disbursements via Public Financial Management System (PFMS), managing manual bulk file uploads, transaction processing, and reconciliation</w:t>
      </w:r>
      <w:r w:rsidR="00E7678F" w:rsidRPr="00EF79CA">
        <w:rPr>
          <w:rFonts w:ascii="Arial" w:hAnsi="Arial" w:cs="Arial"/>
          <w:sz w:val="21"/>
          <w:szCs w:val="21"/>
        </w:rPr>
        <w:t>.</w:t>
      </w:r>
    </w:p>
    <w:p w:rsidR="00E7678F" w:rsidRPr="00EF79CA" w:rsidRDefault="00B838C1" w:rsidP="00C53050">
      <w:pPr>
        <w:pStyle w:val="ListParagraph"/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EF79CA">
        <w:rPr>
          <w:rFonts w:ascii="Arial" w:hAnsi="Arial" w:cs="Arial"/>
          <w:sz w:val="21"/>
          <w:szCs w:val="21"/>
        </w:rPr>
        <w:t>Collaborated with IT and vendors to automate the entire payment processing workflow from file receipt to reconciliation and response generation—reducing manual effort by 90%.</w:t>
      </w:r>
    </w:p>
    <w:p w:rsidR="00E7678F" w:rsidRDefault="00B838C1" w:rsidP="00C53050">
      <w:pPr>
        <w:pStyle w:val="ListParagraph"/>
        <w:numPr>
          <w:ilvl w:val="0"/>
          <w:numId w:val="30"/>
        </w:numPr>
        <w:rPr>
          <w:rFonts w:ascii="Arial" w:hAnsi="Arial" w:cs="Arial"/>
          <w:sz w:val="21"/>
          <w:szCs w:val="21"/>
        </w:rPr>
      </w:pPr>
      <w:r w:rsidRPr="00EF79CA">
        <w:rPr>
          <w:rFonts w:ascii="Arial" w:hAnsi="Arial" w:cs="Arial"/>
          <w:sz w:val="21"/>
          <w:szCs w:val="21"/>
        </w:rPr>
        <w:t>Supported UAT and coordinated compliance and operations teams, improving payout success rates</w:t>
      </w:r>
      <w:r w:rsidR="00E7678F" w:rsidRPr="00EF79CA">
        <w:rPr>
          <w:rFonts w:ascii="Arial" w:hAnsi="Arial" w:cs="Arial"/>
          <w:sz w:val="21"/>
          <w:szCs w:val="21"/>
        </w:rPr>
        <w:t>.</w:t>
      </w:r>
    </w:p>
    <w:p w:rsidR="004D5B6B" w:rsidRPr="00EF79CA" w:rsidRDefault="004D5B6B" w:rsidP="004D5B6B">
      <w:pPr>
        <w:pStyle w:val="ListParagraph"/>
        <w:rPr>
          <w:rFonts w:ascii="Arial" w:hAnsi="Arial" w:cs="Arial"/>
          <w:sz w:val="21"/>
          <w:szCs w:val="21"/>
        </w:rPr>
      </w:pPr>
      <w:bookmarkStart w:id="0" w:name="_GoBack"/>
      <w:bookmarkEnd w:id="0"/>
    </w:p>
    <w:p w:rsidR="00294C27" w:rsidRPr="00957A17" w:rsidRDefault="0023624A" w:rsidP="00720A62">
      <w:pPr>
        <w:pStyle w:val="divdocumentdivheading"/>
        <w:tabs>
          <w:tab w:val="left" w:pos="4516"/>
          <w:tab w:val="left" w:pos="10760"/>
        </w:tabs>
        <w:spacing w:line="380" w:lineRule="atLeast"/>
        <w:jc w:val="center"/>
        <w:rPr>
          <w:rFonts w:ascii="Arial" w:eastAsia="Arial" w:hAnsi="Arial" w:cs="Arial"/>
          <w:b/>
          <w:smallCaps/>
        </w:rPr>
      </w:pPr>
      <w:r w:rsidRPr="00194B49">
        <w:rPr>
          <w:rFonts w:ascii="Arial" w:eastAsia="Arial" w:hAnsi="Arial" w:cs="Arial"/>
          <w:strike/>
          <w:sz w:val="28"/>
        </w:rPr>
        <w:tab/>
      </w:r>
      <w:r w:rsidRPr="00194B49">
        <w:rPr>
          <w:rStyle w:val="divdocumentdivsectiontitle"/>
          <w:rFonts w:ascii="Arial" w:eastAsia="Arial" w:hAnsi="Arial" w:cs="Arial"/>
          <w:smallCaps/>
          <w:color w:val="auto"/>
          <w:shd w:val="clear" w:color="auto" w:fill="FFFFFF"/>
        </w:rPr>
        <w:t xml:space="preserve">   </w:t>
      </w:r>
      <w:r w:rsidRPr="00957A17">
        <w:rPr>
          <w:rStyle w:val="divdocumentdivsectiontitle"/>
          <w:rFonts w:ascii="Arial" w:eastAsia="Arial" w:hAnsi="Arial" w:cs="Arial"/>
          <w:smallCaps/>
          <w:color w:val="auto"/>
          <w:sz w:val="24"/>
          <w:szCs w:val="24"/>
          <w:shd w:val="clear" w:color="auto" w:fill="FFFFFF"/>
        </w:rPr>
        <w:t xml:space="preserve">Education   </w:t>
      </w:r>
      <w:r w:rsidRPr="00957A17">
        <w:rPr>
          <w:rFonts w:ascii="Arial" w:eastAsia="Arial" w:hAnsi="Arial" w:cs="Arial"/>
          <w:strike/>
        </w:rPr>
        <w:tab/>
      </w:r>
    </w:p>
    <w:p w:rsidR="00E7678F" w:rsidRPr="00D66B4A" w:rsidRDefault="00D66B4A" w:rsidP="00D66B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auto"/>
        <w:rPr>
          <w:rStyle w:val="singlecolumnspanpaddedlinenth-child1"/>
          <w:rFonts w:ascii="Courier New" w:hAnsi="Courier New" w:cs="Courier New"/>
          <w:color w:val="001D35"/>
          <w:sz w:val="20"/>
          <w:szCs w:val="20"/>
          <w:lang w:val="en-GB" w:eastAsia="en-GB"/>
        </w:rPr>
      </w:pPr>
      <w:r w:rsidRPr="00D66B4A">
        <w:rPr>
          <w:rStyle w:val="spancompanyname"/>
          <w:rFonts w:asciiTheme="majorHAnsi" w:eastAsia="Arial" w:hAnsiTheme="majorHAnsi" w:cstheme="majorHAnsi"/>
          <w:sz w:val="21"/>
          <w:szCs w:val="21"/>
        </w:rPr>
        <w:t>Bachelor of Technology (</w:t>
      </w:r>
      <w:proofErr w:type="spellStart"/>
      <w:r w:rsidRPr="00D66B4A">
        <w:rPr>
          <w:rStyle w:val="spancompanyname"/>
          <w:rFonts w:asciiTheme="majorHAnsi" w:eastAsia="Arial" w:hAnsiTheme="majorHAnsi" w:cstheme="majorHAnsi"/>
          <w:sz w:val="21"/>
          <w:szCs w:val="21"/>
        </w:rPr>
        <w:t>B.Tech</w:t>
      </w:r>
      <w:proofErr w:type="spellEnd"/>
      <w:r w:rsidRPr="00D66B4A">
        <w:rPr>
          <w:rStyle w:val="spancompanyname"/>
          <w:rFonts w:asciiTheme="majorHAnsi" w:eastAsia="Arial" w:hAnsiTheme="majorHAnsi" w:cstheme="majorHAnsi"/>
          <w:sz w:val="21"/>
          <w:szCs w:val="21"/>
        </w:rPr>
        <w:t>) in</w:t>
      </w:r>
      <w:r w:rsidR="00B623EE">
        <w:rPr>
          <w:rStyle w:val="spancompanyname"/>
          <w:rFonts w:asciiTheme="majorHAnsi" w:eastAsia="Arial" w:hAnsiTheme="majorHAnsi" w:cstheme="majorHAnsi"/>
          <w:sz w:val="21"/>
          <w:szCs w:val="21"/>
        </w:rPr>
        <w:t xml:space="preserve"> IT</w:t>
      </w:r>
    </w:p>
    <w:p w:rsidR="00294C27" w:rsidRPr="00846912" w:rsidRDefault="0023624A" w:rsidP="00D66B4A">
      <w:pPr>
        <w:pStyle w:val="divdocumentsinglecolumn"/>
        <w:spacing w:line="380" w:lineRule="atLeast"/>
        <w:rPr>
          <w:sz w:val="21"/>
          <w:szCs w:val="21"/>
        </w:rPr>
      </w:pPr>
      <w:r w:rsidRPr="00846912">
        <w:rPr>
          <w:rStyle w:val="spancompanyname"/>
          <w:rFonts w:ascii="Arial" w:eastAsia="Arial" w:hAnsi="Arial" w:cs="Arial"/>
          <w:sz w:val="21"/>
          <w:szCs w:val="21"/>
        </w:rPr>
        <w:t>IIMT College of Engineering</w:t>
      </w:r>
      <w:r w:rsidRPr="00846912">
        <w:rPr>
          <w:rStyle w:val="span"/>
          <w:rFonts w:ascii="Arial" w:eastAsia="Arial" w:hAnsi="Arial" w:cs="Arial"/>
          <w:sz w:val="21"/>
          <w:szCs w:val="21"/>
        </w:rPr>
        <w:t xml:space="preserve"> - Greater Noida, India</w:t>
      </w:r>
    </w:p>
    <w:sectPr w:rsidR="00294C27" w:rsidRPr="00846912" w:rsidSect="00957A1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86E2EB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CD9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28AE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2467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FAFB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3ACF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96C3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AED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54FA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B06C8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4254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86C4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22F1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9A5F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CC46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DAE2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D802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0A21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0B42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3439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623D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34A8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3ECB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B89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F2EC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D865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BC26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D2CB3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0EE7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10DA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A2A5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3028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EA58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AA45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98C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40B0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BBE2E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CE57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F44C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36B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88B8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AC35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A60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1A34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71860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9D208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E6BE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E85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BE4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4EAA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7073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A490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E06C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B0D1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1AE6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460E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605A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BC1A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9AEA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D2C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D4EB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BCD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7844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FBEA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ECF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9CB7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601D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560A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6021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04F9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A8FD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DA1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2F6CB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CAAF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52E9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1C1B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8A3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F84F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5A9A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C67C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7E8B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BAC2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01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8282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A87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B246C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4E1D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AA30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AC92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FCD3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A0987C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82C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5E9E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864D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AA22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2FC1F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126C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ACE2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9029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DC287D2A"/>
    <w:lvl w:ilvl="0" w:tplc="B172E6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BE83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0CD5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4247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8E4B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31A1D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1A64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B43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48FB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FD10F9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D8D3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CCA3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F848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D257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FA60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3EFB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16C0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4A12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9D86B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DC95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0E25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3403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489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A261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50EC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7242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2C29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B82C0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DC7D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181B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5231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3EE9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520A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D290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C2E0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F6DC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D7E5412"/>
    <w:multiLevelType w:val="hybridMultilevel"/>
    <w:tmpl w:val="1FEE3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6E32BA"/>
    <w:multiLevelType w:val="hybridMultilevel"/>
    <w:tmpl w:val="79C4E224"/>
    <w:lvl w:ilvl="0" w:tplc="B172E6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4032F"/>
    <w:multiLevelType w:val="hybridMultilevel"/>
    <w:tmpl w:val="9B3A9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CE0CCF"/>
    <w:multiLevelType w:val="hybridMultilevel"/>
    <w:tmpl w:val="09961664"/>
    <w:lvl w:ilvl="0" w:tplc="B172E6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BA7BE1"/>
    <w:multiLevelType w:val="hybridMultilevel"/>
    <w:tmpl w:val="89FC1D20"/>
    <w:lvl w:ilvl="0" w:tplc="08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0" w15:restartNumberingAfterBreak="0">
    <w:nsid w:val="320D65F6"/>
    <w:multiLevelType w:val="hybridMultilevel"/>
    <w:tmpl w:val="48AA1278"/>
    <w:lvl w:ilvl="0" w:tplc="3D3CB95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52E9E"/>
    <w:multiLevelType w:val="hybridMultilevel"/>
    <w:tmpl w:val="45483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6507"/>
    <w:multiLevelType w:val="hybridMultilevel"/>
    <w:tmpl w:val="35127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96FE2"/>
    <w:multiLevelType w:val="hybridMultilevel"/>
    <w:tmpl w:val="21AAD2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500F50"/>
    <w:multiLevelType w:val="hybridMultilevel"/>
    <w:tmpl w:val="25C678E2"/>
    <w:lvl w:ilvl="0" w:tplc="B172E6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72E45"/>
    <w:multiLevelType w:val="hybridMultilevel"/>
    <w:tmpl w:val="B210BB1C"/>
    <w:lvl w:ilvl="0" w:tplc="B172E6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B34E6"/>
    <w:multiLevelType w:val="hybridMultilevel"/>
    <w:tmpl w:val="3E5CCF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F96E4A"/>
    <w:multiLevelType w:val="hybridMultilevel"/>
    <w:tmpl w:val="BF28E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4693B"/>
    <w:multiLevelType w:val="hybridMultilevel"/>
    <w:tmpl w:val="A08EE266"/>
    <w:lvl w:ilvl="0" w:tplc="B172E6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8C7512"/>
    <w:multiLevelType w:val="hybridMultilevel"/>
    <w:tmpl w:val="F8209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86ADA"/>
    <w:multiLevelType w:val="hybridMultilevel"/>
    <w:tmpl w:val="D29068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F46B34"/>
    <w:multiLevelType w:val="hybridMultilevel"/>
    <w:tmpl w:val="D4F2E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647CD"/>
    <w:multiLevelType w:val="hybridMultilevel"/>
    <w:tmpl w:val="B4CA4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20122"/>
    <w:multiLevelType w:val="hybridMultilevel"/>
    <w:tmpl w:val="473AD008"/>
    <w:lvl w:ilvl="0" w:tplc="3D3CB954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392040"/>
    <w:multiLevelType w:val="hybridMultilevel"/>
    <w:tmpl w:val="CF28D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22"/>
  </w:num>
  <w:num w:numId="18">
    <w:abstractNumId w:val="18"/>
  </w:num>
  <w:num w:numId="19">
    <w:abstractNumId w:val="24"/>
  </w:num>
  <w:num w:numId="20">
    <w:abstractNumId w:val="17"/>
  </w:num>
  <w:num w:numId="21">
    <w:abstractNumId w:val="20"/>
  </w:num>
  <w:num w:numId="22">
    <w:abstractNumId w:val="33"/>
  </w:num>
  <w:num w:numId="23">
    <w:abstractNumId w:val="23"/>
  </w:num>
  <w:num w:numId="24">
    <w:abstractNumId w:val="21"/>
  </w:num>
  <w:num w:numId="25">
    <w:abstractNumId w:val="34"/>
  </w:num>
  <w:num w:numId="26">
    <w:abstractNumId w:val="19"/>
  </w:num>
  <w:num w:numId="27">
    <w:abstractNumId w:val="29"/>
  </w:num>
  <w:num w:numId="28">
    <w:abstractNumId w:val="26"/>
  </w:num>
  <w:num w:numId="29">
    <w:abstractNumId w:val="31"/>
  </w:num>
  <w:num w:numId="30">
    <w:abstractNumId w:val="32"/>
  </w:num>
  <w:num w:numId="31">
    <w:abstractNumId w:val="25"/>
  </w:num>
  <w:num w:numId="32">
    <w:abstractNumId w:val="16"/>
  </w:num>
  <w:num w:numId="33">
    <w:abstractNumId w:val="28"/>
  </w:num>
  <w:num w:numId="34">
    <w:abstractNumId w:val="30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294C27"/>
    <w:rsid w:val="000226B5"/>
    <w:rsid w:val="00030F1E"/>
    <w:rsid w:val="0003402F"/>
    <w:rsid w:val="000A4DB3"/>
    <w:rsid w:val="000E2668"/>
    <w:rsid w:val="000E77D3"/>
    <w:rsid w:val="0014654D"/>
    <w:rsid w:val="001677FD"/>
    <w:rsid w:val="00187443"/>
    <w:rsid w:val="00194B49"/>
    <w:rsid w:val="001B435F"/>
    <w:rsid w:val="001D61EB"/>
    <w:rsid w:val="001E48DC"/>
    <w:rsid w:val="001E628F"/>
    <w:rsid w:val="00206A46"/>
    <w:rsid w:val="0023624A"/>
    <w:rsid w:val="002678F1"/>
    <w:rsid w:val="002748A8"/>
    <w:rsid w:val="00275C46"/>
    <w:rsid w:val="00282A1A"/>
    <w:rsid w:val="00294C27"/>
    <w:rsid w:val="002A6146"/>
    <w:rsid w:val="002F4CE7"/>
    <w:rsid w:val="003074F2"/>
    <w:rsid w:val="00355281"/>
    <w:rsid w:val="00367B3F"/>
    <w:rsid w:val="00371DF6"/>
    <w:rsid w:val="003748F6"/>
    <w:rsid w:val="003E4B0A"/>
    <w:rsid w:val="003F0D23"/>
    <w:rsid w:val="003F35E3"/>
    <w:rsid w:val="004010AD"/>
    <w:rsid w:val="00437509"/>
    <w:rsid w:val="004D5779"/>
    <w:rsid w:val="004D5B6B"/>
    <w:rsid w:val="00544B2F"/>
    <w:rsid w:val="00547E6F"/>
    <w:rsid w:val="00554C35"/>
    <w:rsid w:val="005740CB"/>
    <w:rsid w:val="00591B34"/>
    <w:rsid w:val="00592539"/>
    <w:rsid w:val="00673D58"/>
    <w:rsid w:val="006C5E73"/>
    <w:rsid w:val="006D32B6"/>
    <w:rsid w:val="006E2C68"/>
    <w:rsid w:val="00714C8E"/>
    <w:rsid w:val="00720A62"/>
    <w:rsid w:val="00723128"/>
    <w:rsid w:val="00737607"/>
    <w:rsid w:val="00766DB1"/>
    <w:rsid w:val="00793EE8"/>
    <w:rsid w:val="00796E04"/>
    <w:rsid w:val="007C0BBA"/>
    <w:rsid w:val="007C2E3C"/>
    <w:rsid w:val="008028C5"/>
    <w:rsid w:val="008412BB"/>
    <w:rsid w:val="00846912"/>
    <w:rsid w:val="00854F09"/>
    <w:rsid w:val="008B4B12"/>
    <w:rsid w:val="008D71F3"/>
    <w:rsid w:val="008E15F3"/>
    <w:rsid w:val="009040D3"/>
    <w:rsid w:val="0092337B"/>
    <w:rsid w:val="009441F5"/>
    <w:rsid w:val="00957A17"/>
    <w:rsid w:val="00986A8C"/>
    <w:rsid w:val="009A551F"/>
    <w:rsid w:val="009C4190"/>
    <w:rsid w:val="009C427E"/>
    <w:rsid w:val="00A21B61"/>
    <w:rsid w:val="00A34138"/>
    <w:rsid w:val="00A3495E"/>
    <w:rsid w:val="00A74660"/>
    <w:rsid w:val="00B25CB5"/>
    <w:rsid w:val="00B623EE"/>
    <w:rsid w:val="00B838C1"/>
    <w:rsid w:val="00BF1881"/>
    <w:rsid w:val="00BF3584"/>
    <w:rsid w:val="00C0293D"/>
    <w:rsid w:val="00C074D9"/>
    <w:rsid w:val="00C53050"/>
    <w:rsid w:val="00C7713C"/>
    <w:rsid w:val="00C8064C"/>
    <w:rsid w:val="00CD52BB"/>
    <w:rsid w:val="00D06E10"/>
    <w:rsid w:val="00D43649"/>
    <w:rsid w:val="00D667DE"/>
    <w:rsid w:val="00D66B4A"/>
    <w:rsid w:val="00D72CCC"/>
    <w:rsid w:val="00D86532"/>
    <w:rsid w:val="00E06E41"/>
    <w:rsid w:val="00E252D1"/>
    <w:rsid w:val="00E62FE4"/>
    <w:rsid w:val="00E664FA"/>
    <w:rsid w:val="00E6669E"/>
    <w:rsid w:val="00E7678F"/>
    <w:rsid w:val="00ED5F80"/>
    <w:rsid w:val="00EE4452"/>
    <w:rsid w:val="00EF373F"/>
    <w:rsid w:val="00EF79CA"/>
    <w:rsid w:val="00F20270"/>
    <w:rsid w:val="00F26BC1"/>
    <w:rsid w:val="00F52F8E"/>
    <w:rsid w:val="00F72AE5"/>
    <w:rsid w:val="00F80A88"/>
    <w:rsid w:val="00FE3674"/>
    <w:rsid w:val="00FE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EEB9A8-23CB-450C-91D7-AFBD3C33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102A73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102A73"/>
      </w:pBdr>
      <w:spacing w:line="0" w:lineRule="atLeast"/>
    </w:pPr>
    <w:rPr>
      <w:color w:val="102A73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102A73"/>
      </w:pBdr>
      <w:spacing w:line="0" w:lineRule="atLeast"/>
    </w:pPr>
    <w:rPr>
      <w:color w:val="102A73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60" w:lineRule="atLeast"/>
      <w:jc w:val="center"/>
    </w:pPr>
    <w:rPr>
      <w:sz w:val="20"/>
      <w:szCs w:val="20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102A73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paragraph" w:customStyle="1" w:styleId="divdocumentulli">
    <w:name w:val="div_document_ul_li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font-bold">
    <w:name w:val="font-bold"/>
    <w:basedOn w:val="DefaultParagraphFont"/>
    <w:rsid w:val="000E2668"/>
  </w:style>
  <w:style w:type="character" w:styleId="Strong">
    <w:name w:val="Strong"/>
    <w:basedOn w:val="DefaultParagraphFont"/>
    <w:uiPriority w:val="22"/>
    <w:qFormat/>
    <w:rsid w:val="0092337B"/>
    <w:rPr>
      <w:b/>
      <w:bCs/>
    </w:rPr>
  </w:style>
  <w:style w:type="paragraph" w:styleId="ListParagraph">
    <w:name w:val="List Paragraph"/>
    <w:basedOn w:val="Normal"/>
    <w:uiPriority w:val="34"/>
    <w:qFormat/>
    <w:rsid w:val="00275C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6E10"/>
    <w:pPr>
      <w:spacing w:before="100" w:beforeAutospacing="1" w:after="100" w:afterAutospacing="1" w:line="240" w:lineRule="auto"/>
      <w:textAlignment w:val="auto"/>
    </w:pPr>
    <w:rPr>
      <w:lang w:val="en-GB" w:eastAsia="en-GB"/>
    </w:rPr>
  </w:style>
  <w:style w:type="table" w:styleId="TableGrid">
    <w:name w:val="Table Grid"/>
    <w:basedOn w:val="TableNormal"/>
    <w:uiPriority w:val="39"/>
    <w:rsid w:val="00D06E10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57A17"/>
    <w:pPr>
      <w:textAlignment w:val="baseline"/>
    </w:pPr>
    <w:rPr>
      <w:sz w:val="24"/>
      <w:szCs w:val="24"/>
    </w:rPr>
  </w:style>
  <w:style w:type="paragraph" w:customStyle="1" w:styleId="t-14">
    <w:name w:val="t-14"/>
    <w:basedOn w:val="Normal"/>
    <w:rsid w:val="00C7713C"/>
    <w:pPr>
      <w:spacing w:before="100" w:beforeAutospacing="1" w:after="100" w:afterAutospacing="1" w:line="240" w:lineRule="auto"/>
      <w:textAlignment w:val="auto"/>
    </w:pPr>
    <w:rPr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C7713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6B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6B4A"/>
    <w:rPr>
      <w:rFonts w:ascii="Courier New" w:hAnsi="Courier New" w:cs="Courier New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llavisaini15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Pallavi Kuriyal</vt:lpstr>
    </vt:vector>
  </TitlesOfParts>
  <Company/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Pallavi Kuriyal</dc:title>
  <cp:lastModifiedBy>Microsoft account</cp:lastModifiedBy>
  <cp:revision>103</cp:revision>
  <dcterms:created xsi:type="dcterms:W3CDTF">2025-06-03T19:23:00Z</dcterms:created>
  <dcterms:modified xsi:type="dcterms:W3CDTF">2025-07-26T20:58:00Z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b071ca02-4aaf-4837-a908-c16b62db69aa</vt:lpwstr>
  </property>
  <property fmtid="{D5CDD505-2E9C-101B-9397-08002B2CF9AE}" pid="3" name="x1ye=0">
    <vt:lpwstr>jHIAAB+LCAAAAAAABAAUm0WWg1AURBfEIEiwIe5ugRnu7qy+6Tmhcz7vVd2bpFGEZDGcxCAQYhkaITiIY1EQIzEagwgGxXTHTM+bkPMqbWI9ZYZeI7ytMXuKi7cq7X/UilOfrhg4NpvR5Qo+n2mttz3CYXBHV9iSyDthcbOV6Y4FJCpVjw7d1Y+sFt/xSERBc9Si9mIXQ77s8Hiwxy/Jb5szd9daPs3kE6gYg+bPyuMQeCkKUKzalcOPxYZIDre</vt:lpwstr>
  </property>
  <property fmtid="{D5CDD505-2E9C-101B-9397-08002B2CF9AE}" pid="4" name="x1ye=1">
    <vt:lpwstr>+SxJ7IkmsiBAeURtt35DrZKn2gi/mtzDx6OoMohX3u7do9OnDhoacuDvqkHvvTO+VMYCaKabNs9YSZkN2R1rcqDiAvo3Jcc8bR+ktyYIHSo/EwUlGB83IPOwyB8+cvwsJ6DcW/KBrF8Dvn0OzzwGfDdI1YTuRJIA+LQhxim8ZyaxNmkEiCzImE0BvWISURto2d/I4dPZMUwkk05C6S9Ml9xF67KcbHfA3br3CwgVZnnxrn9BZ5Ct8Xrp3IXPKn6</vt:lpwstr>
  </property>
  <property fmtid="{D5CDD505-2E9C-101B-9397-08002B2CF9AE}" pid="5" name="x1ye=10">
    <vt:lpwstr>8g7omvJxYcvKpKEZDhx3KIMrxMu8NFmYLKcNTIHqFkEOKXw9tPsGlWYQ1sn3IOTR/aRTxcat0Lk4/Z/R7ZFgshnM2/Vq4njbGIaXO2fmdO28odTvKTSFsvJygyemdlCMgjjtdKhqVh80p1q6SBgK4+4HMAWHuzuaP/RF3WcIFP4TbGn8qHIeI56s/RlfUSPzvYqNC9XfPjhBn3NbSD+QbW98y57LcsiQxGj90/ztEPZLCQzOEG812xTO0hzNysJ</vt:lpwstr>
  </property>
  <property fmtid="{D5CDD505-2E9C-101B-9397-08002B2CF9AE}" pid="6" name="x1ye=100">
    <vt:lpwstr>h5m/WV7ilozh2grTfOrk7/UspwdcnGANPwicIR7l1IKJasDcd2vPZaQ814xfkWzwyRObeyQNgC242dRtHfEzleCh+UYh/H50eB6Z8ty/9HFN5aU2J4zfqce75GeU5EB7s9dZaI9/dr0StW1HYsHfX/V5mRg0qjYY+TopAyeqkEgqP4N1/2yqnpf+0DGwbJ8EOFQccWTyW7kFws44dsewCYC2+Qz+cTjkNIFbEufaBH711I7a/biTCMvUws5uIN4</vt:lpwstr>
  </property>
  <property fmtid="{D5CDD505-2E9C-101B-9397-08002B2CF9AE}" pid="7" name="x1ye=101">
    <vt:lpwstr>rBPq9nAb9el6fL4pJjFLZrODHFaNrQbkhwg896AzqXWRQE/1tDb0SXSUIA1teP0TA1S9iloWdcoEV1WrGepnOeLJtl0vuM6gAtWNxC58gID6WF0CGEDzUMDjJ1oY3FWl6JqDg/AvuOkFIxfsyQuV7JIkjO2gdUZ1e3Of4eJPK2qAkipPBf5e+jOtHy/6u+tqdvcoYuixPBS0RlwsvA0HtF3GlYgG35mLzlv0OzC3FIBj2PxO7CID+1rKWRI4/X5</vt:lpwstr>
  </property>
  <property fmtid="{D5CDD505-2E9C-101B-9397-08002B2CF9AE}" pid="8" name="x1ye=102">
    <vt:lpwstr>to1pCLJeRRSVaNz5ncqki47QR2m1dnHgam1QnlA0egS3XuVsCXuyUXSGypXA6IxYi8aT9sHdcmxXC1qH0hdJc31qPFB+dX1jur5SoB2be3u2RVgReHoBvmy7Dt82SSc/j1S02kcl2dNPlpRC4kbreRFNokRQA7yjCPt+zBe9c5UJ80eyMkUFvyL6VjtatHhxY7f5Fbjlq4hAm3wLLi2DaEpBCaH9w75cdZl3+vB/x87KLJr0vdAzDGawhNs9uRS</vt:lpwstr>
  </property>
  <property fmtid="{D5CDD505-2E9C-101B-9397-08002B2CF9AE}" pid="9" name="x1ye=103">
    <vt:lpwstr>DhIPyiO0UHNqBT0T9XwWZIK5sf6RhuJ6a2X/oaI2it18+nBdGroRkMrjvXhYD65ie5QakCGf8FtMDEwFgLiU7AfNlAAqrbkUmDhKspr3IgtZ9EHVvUo5yG6D+RpYvNuwgZ3fDAR+jFRBLbIWhm0P6LuVT10LhcJHkr8tWvTMrfbWVzObFaBAtKe8GYdLKgDH29SCnqO+1HuRmyJw4vf7vLWYfC0eleU8pRTNDfittph5vnQ1VmqCYjR80X4hLWK</vt:lpwstr>
  </property>
  <property fmtid="{D5CDD505-2E9C-101B-9397-08002B2CF9AE}" pid="10" name="x1ye=104">
    <vt:lpwstr>lZLpXm0bhHU2rZxCJj8eva1Ybsdw2qS8Pod8j2GUfl/1lhFrI4PxlrHtiDXMEk2vKFWiQyHp4JKY0ySO5cEEnKu/C8+435edy3D8Gc6YktMYMi9GEpS9rxi4GouI3TyRtL2uJz6hg4MkxKYw3kgs8YxY6yiHpvSrlsH9RLQvNFXBhqxqqopYGLNTCLYQ93bthBu1qaMmhOnjKStWAusgVh2Sj85iXdb1Wd9hBCQaU6EmpajXBoEsmXx90NuD6/z</vt:lpwstr>
  </property>
  <property fmtid="{D5CDD505-2E9C-101B-9397-08002B2CF9AE}" pid="11" name="x1ye=105">
    <vt:lpwstr>XDe/PGGZN/AwiYDfHLgQO8nNls9PZKBQ4TzSMNT/n+FeWwuujOQlqp9ql7BMu6yajVFaHH9Pg96o7ISGDA6AuWfDawd/X7VaU2r8SlytmVa7hKqeYhzCeIjV7MrUnVqHHZXnCpRIJ2OqefaPXFJLUIykWI0AQIFSn+iC7DTv595xfgOimQmm09qXjan1zszXk55sTAiYcv2DEbg3nhRC+Grv41FrCxCdAqXy6g65KVBsZUzsa+WjJNcN5JYwEbv</vt:lpwstr>
  </property>
  <property fmtid="{D5CDD505-2E9C-101B-9397-08002B2CF9AE}" pid="12" name="x1ye=106">
    <vt:lpwstr>ezpVuWlkjEYXY8IYaLgA+IuOcHPctcW3sZRpReN0p3WOvV4WLpU6UOavniTCsaYOl0iFJiAg8ue0oX/b3rkbB7HCs64/vNv0iHqytuiXJw85otfhODQO4JryOMeQAA6aNS1wZv8WXrTeIy23ERg0LagZ6dXAibnw/sm5lkIn1Y3XWjtC+07OfrLAUZTLXtvRgycqs3A9PKX25bgcIauIIWBTYoiFg2vLVVuLZWrcCQS/ubt/cOz/kvYXHMTj/p1</vt:lpwstr>
  </property>
  <property fmtid="{D5CDD505-2E9C-101B-9397-08002B2CF9AE}" pid="13" name="x1ye=107">
    <vt:lpwstr>/7FTiIf+IuxB+ceHccvlAewk0rJLPzdBDODJzEflxx1Ei8KbaDUMYe15mdiDhGIWzaLm8H3n3nMQKgcCLiOXPeDHUpgfbt6T46L1o3RhGfNkbiL/rBqYwMe18ybnjkMEp6USB5m0/3O62DOILtNmXRjBRjuZcFFZAk6El6+2hiSkm7tB+2AdIn8vVyIUHqDKTDYG3M9DgaSxdevs52xe2jUKkc31pzh/nzDi3C+aToQkhuONIZ5aHmb4pszMvSM</vt:lpwstr>
  </property>
  <property fmtid="{D5CDD505-2E9C-101B-9397-08002B2CF9AE}" pid="14" name="x1ye=108">
    <vt:lpwstr>58EjqJ91pZW5/EBJjGL+fg/dkpeqQdzx4RjrtseiB9cWST8teAV6OPcHO/jFcRNQU/UXd31tj8IRKwhlqywuHsoB+fZzs7FhzCsEpVeaWe2EvSdi/MAVSkd2ojsnq8S26eTENtLFNTjBnvq9a+8JuPCpVpQ/K0qAXrK+pxN0i2kAMEGYfc8zHHsAYfD9TgVgzbs9kOL1mfEzq1uva92Wi9RNitsLAaLuB04ybbzN1WRoa3vMo3msBHUJS5SHp1+</vt:lpwstr>
  </property>
  <property fmtid="{D5CDD505-2E9C-101B-9397-08002B2CF9AE}" pid="15" name="x1ye=109">
    <vt:lpwstr>T519M1MKjYb4NwzZpB2oeHTrfB19wNmFgT7FY1RhKm3vKVAKYbwWRcdiCX9Oi4F0AdZztiVpv+rqDBGQ7VJ4ezR+DpLKIaSyWrfwvi81W4Ln6bBd74AtTwX7THQEXEnsXS1+TVGJ7c8LIQF9wJRN3/zlbr7xALT4FgOe+n/k3QrcsJcvQnQi5fZkEKb2acflOH2uC2f2lD8lP1fwUcQu+MBfhMHqohzjJ/ZV4KPCdYekcUe19BnbtN3uGBdJzge</vt:lpwstr>
  </property>
  <property fmtid="{D5CDD505-2E9C-101B-9397-08002B2CF9AE}" pid="16" name="x1ye=11">
    <vt:lpwstr>eQumsQhB65GTuN/VN34BstLL6LkalaPXFY++IlAevxNugyq3V//54nOpGSHn3/OpKE3VTLjRG6jAdkQVs+mtHxzu8pmmoLYeIo9LQTjpjOzsARXB7Wuu6AUyClb6i0U0UQqNqQotrcJc0isgG4iKdM1AUYmMW9mAYssm9CksmeSY3TNuBDBPZSXC0PJ+NS3TtM2MHLNlQdsLMhufWkFg8iaUzR7fJsAeCdwvKC88CN9YOKO74YKEpzDwLYp+vwd</vt:lpwstr>
  </property>
  <property fmtid="{D5CDD505-2E9C-101B-9397-08002B2CF9AE}" pid="17" name="x1ye=110">
    <vt:lpwstr>ynsAhaPCTnmtBKY+x84mT89DbAOdlgWsr99yKOwL+Kc99Go8ydTyD8o5vsaA+L5GLXVVdc1vp5aV8ldrGCJPUY8MaKZVyAm3xjS2cdGSqXSyiD+qLMYvy9PioeXN7GVTbSfGnHpI1IB9XnAB7mCB9oFF6xMvIL0ethUbG3R88wlxI+xAZ/HfandSbJcPIhYKZFVostsfZ0hDKqZtLLlQkeL78zh2dwNyMYF99afbmoDRICqVTB1q1L9aLD7yNlS</vt:lpwstr>
  </property>
  <property fmtid="{D5CDD505-2E9C-101B-9397-08002B2CF9AE}" pid="18" name="x1ye=111">
    <vt:lpwstr>FC+DXWp0bkcVYY22Tw84yyrGm4z86DQsTSmtnXo6owFMIr4XQi95ewRC/l1UU4dcvhsXbuUsIKMkFMkXxI9kHzXlbbvAqzvQayRyEapQUdufEsO8Buj3Q6w6vH8R1uPbXqhBAueNrwcu1AifU/cW5hnFpwk4/r8XcUnGGTaiqy+Dnwojgm7lZYOu80C1Wu4KSq7dllHZ9LfG9uEgS265Fuz2PtYED1XVslpFGOIgjz2oKW9c+3HOGHnoiRKlqRW</vt:lpwstr>
  </property>
  <property fmtid="{D5CDD505-2E9C-101B-9397-08002B2CF9AE}" pid="19" name="x1ye=112">
    <vt:lpwstr>PMp+L1+UsdZvi2vgnyGnaBWgocPiqF3ZMCQ27t6OzhOLXNNOEtLJw84FuQ1x4aTLcCoHf1qdD9Ny5KyE+2SN8bE+iuqO3l5+fe9Rnc0o4IPvMAFMlBedKnUVNzbol8uwIakY43bJTSqQ8aBv5pA/+3cIl2fF4bMLBKZ3yqjP6hmbxGX81tDDiZmyaltRtJGAx4yagnKEPzVUeWEc7Bs1iGAVFAuexi8JFd7SHkbxfgTJyJK8kOVXs2MM42cA2Pr</vt:lpwstr>
  </property>
  <property fmtid="{D5CDD505-2E9C-101B-9397-08002B2CF9AE}" pid="20" name="x1ye=113">
    <vt:lpwstr>oQ8c76fOh134Sb/EGzfH80nDc3EEnUcQwl8iwte7ykbO/uBTKiSo7aLeyGmWmNNMfJ7T/3Sdac6KvWew212WwHqDaovnIgo9v4j/87YSZPaZ8MiOFMMz21WhApfjPBC371/5qeuU71THACovor39rSq4CuqN9EeBXsfaM4eEQewc+ZeTv6xd0HuCaRCVflz6GPCc/S2KmG0pd23J9EJ+4v4m3C0LBiz56k66yMXbU+/4qQ3dgpVIi31nZtHXM/r</vt:lpwstr>
  </property>
  <property fmtid="{D5CDD505-2E9C-101B-9397-08002B2CF9AE}" pid="21" name="x1ye=114">
    <vt:lpwstr>L8HnEdpeb8LaHWkLBmNf0Ecy74clSUyL++F8BEvk26Zn4DLjIVIhV9dtNGOUs4c+fX9lZMIgWKuV6LHbfo3A30si3ygoKqz0a7H180pWWD+Hgk8S0xh9PxjKOpKppPbJX04lxHbqEPPlxU88PRpt0vXiTV8fjKvzZqfOMxCTGMErNKiswKrZBtv4BE+SASGknVo90PQIEoPibP2FjC/vn4RTOstGiWNrHwpRCII4jl2E2nJb59Ps1rOx9rSxbUK</vt:lpwstr>
  </property>
  <property fmtid="{D5CDD505-2E9C-101B-9397-08002B2CF9AE}" pid="22" name="x1ye=115">
    <vt:lpwstr>srwC/ww1tN2JVfcjarjisFJ7cvIVl9UAtpvXB3e8Lb5estnYc9lF0mO3wmoWnOK2Hbxs4nz5+Ez2mP7oA5JborHuir1Ya8eMDepoT4rQq5NXZWUjxndBrChuE5H/V0DyvQk8vruoKis+0oWc5b3J+dqPilC7qZK74mjsOSIqOI99vFyZb6Q8q+Gz8vLi6/W6Knv9nCFVHdH9X0jyZbRhfDjnlCDdl2JpCtmfQac4OZzF2DvRrWh9u6KP3WX660G</vt:lpwstr>
  </property>
  <property fmtid="{D5CDD505-2E9C-101B-9397-08002B2CF9AE}" pid="23" name="x1ye=116">
    <vt:lpwstr>mIg0PZnrpuYdwo7Itz7FwHJfMaCNzB5dHMDlRrBAYnPFbozdvngrNPv3H5ejmyeMcgAA</vt:lpwstr>
  </property>
  <property fmtid="{D5CDD505-2E9C-101B-9397-08002B2CF9AE}" pid="24" name="x1ye=12">
    <vt:lpwstr>50g+Tpj8CJn8WZUCBRjQMrLQ3hpZNSl8ttMkFzW2CIqU03bNEZMUUMT+wvxDfDuKoppONv11TzUgC1njVDykEL76TfElxiK8WQxnZnc3YnxMNxJRQVvgZ7jlK4QSkWrllbmUBv7AB/HZOWDXFjz5LF8eJ621d5XAJYXwCn+4teC1Qt0loF64cOYjNSE8yRgQf62FyG++wPZLhiyDOKYMzzJ4MFSVY3ywvGYHwWvFYt4kEx5qK0M2MDZUYiu+/Gp</vt:lpwstr>
  </property>
  <property fmtid="{D5CDD505-2E9C-101B-9397-08002B2CF9AE}" pid="25" name="x1ye=13">
    <vt:lpwstr>WAcRxqWQFjH4Hv3th0gchlsPYtvRLKOagX0/Olrxe4uIhxgUTDCVGseY5xwH3a53ba+q3iQ9zGPBad4fkmC0rbV9dKEzzzYaqpslvY+nhpvtMQiQa1A8683nxh15dFQUZOswZTWU9/TwBOAsNrkf34kl4JLIeHmpUZZUQfWhL5ErF7hjKbqorzvTqoH4hxuB8lTTz5LtCTiuhPLDI1gXIMzoI+Ue4VTk3MNX64DKEdwaZFSrq+Y6iJhE1RkuzD3</vt:lpwstr>
  </property>
  <property fmtid="{D5CDD505-2E9C-101B-9397-08002B2CF9AE}" pid="26" name="x1ye=14">
    <vt:lpwstr>v9SWbMtMirJprLGiZsk5ZayFc3l+oGUa89Ap0GZnkM2rHJIIvxKyCqe0MElhhgybs7W3DgPPigU4Um/pPJY6R5h15JWl/1S99zw9LAYsdamZV05spg9jdxo92OdCEA/pzPc61XFM8M/u+63laAaapO7k94FlCgGmynlawb8EUy7AjcfU8oBv04UioWUQG2jmZMfGNNLfvtFBZURUYqIGDOoO/KBMcov2KkGLKY0H7sJ6i+ED3NMFzWOgPCs5dYf</vt:lpwstr>
  </property>
  <property fmtid="{D5CDD505-2E9C-101B-9397-08002B2CF9AE}" pid="27" name="x1ye=15">
    <vt:lpwstr>VmEmyvFkAZe1K/PiNi0KSW0hgSoyrRQDHBPgomTWFwmEZesosBg5Atv5IkCFyd2ow8OEeZnVRUtg29cL4nIx5+CQiA+n08/dFnKyh/rZn7+U8DWiHlKMn+VF5yT9VvDhD+Duu2p9QyPKohv9s5KVcEGfv3zDYM4w5Bt0S58luHKr6GaHSl0JidOGzUAiLRbvuFHJw6BGJ40oOA8I+gmx6+Qq6SIcDkymrVmVesuvOP5i1uCQW1dTwgNzS00+ZtK</vt:lpwstr>
  </property>
  <property fmtid="{D5CDD505-2E9C-101B-9397-08002B2CF9AE}" pid="28" name="x1ye=16">
    <vt:lpwstr>sbx7VTv5EhHNiXdLX7W6HBPxfPVxxlreq5R2f4Sh1SYkqwTgrHwsK4MHkXdN5lxMKo/LQVeyovSzGQU/fOqs2+HFnPkH8Z24ZNU48zVGrVWC8tK8wiAz9GqlSHRDURHQFkynf9gYbF8bB99CyWDh457yr5P0kxWv9VtYpuSRmb11BmWUTHaor11pHDi5ch3XXEOE7cPOHRDjv84v0maF3x452g+g0c3n+7vP1H5LStV3LeuUqiuqZ/+g7PBBkrN</vt:lpwstr>
  </property>
  <property fmtid="{D5CDD505-2E9C-101B-9397-08002B2CF9AE}" pid="29" name="x1ye=17">
    <vt:lpwstr>uPyUrOSZa29siS1hS/fjiN6mY1hb+bZcmuIMyRMELGCSFftFauqF1MYj8SUZZXA352cnYpBGmOtoNkIOo4Shm68YTTFYQEncvhPsnJ7+7X3O2IY2BRUq3xtkqisNCoUpVKOF3nhRhnp2xuF+fUikteD1zq01Y5tYKvxmod8886Zj8lE5Zg0jtBCNdOsPZeDxuWLzerr7RH5ualeskvD6eX63jgEw55PHIrrEw2BVYlqUaER/5FRDjJ5ZeRDpW7E</vt:lpwstr>
  </property>
  <property fmtid="{D5CDD505-2E9C-101B-9397-08002B2CF9AE}" pid="30" name="x1ye=18">
    <vt:lpwstr>vY1YuNcHjmNhuqWfaOyPRuWfij/CJUa9jeCPTH04bnt0UCeY546tMNmJqRuUzIN2F78s17cizYkTa4KlgzPS80oowzJfznSfWwyk6dhW/TkhgZ0WiewBb/8WVUXvEpcYcPQVRMVo8I+UN6L8w/kEkmph+Xjkv/XOg75DtBnfipr9YdAl7ISaHs7j2wb6ZtdcKAJk06yNX7qgX45MuLWLfp/iSrSpJrR0jwYsUPR3ggeRhZfJudGZMFjHz6G6N9y</vt:lpwstr>
  </property>
  <property fmtid="{D5CDD505-2E9C-101B-9397-08002B2CF9AE}" pid="31" name="x1ye=19">
    <vt:lpwstr>VvFVV1BDBOa5WHW3bU2v8YzK2ZV2wuih/CF2bvTfb4CUKKcNHcLRF+mb3T3DGp+EeYovQQW65Ckm1/vf+GYAn6R1Avmw42/6tukkdsTx0c82U43MuR7yN3s04QpEcNciDIRVpkWjQsl9kfoPyzj5RQQ+e5byAvCw7AresMndC0hVnr18r7hoYbkPQDgDMlyjUYw99IKubtXDQuaYmzxwZ1CYWFvuZzniQI6OMBfewfZOB6k1yfsTw8LvV2rzjtS</vt:lpwstr>
  </property>
  <property fmtid="{D5CDD505-2E9C-101B-9397-08002B2CF9AE}" pid="32" name="x1ye=2">
    <vt:lpwstr>eeET4ff0eeZ0E/jH+94VkMnApiaq3Ww0UmEXMqmR6GYy5V4keQEfUfvsLGxwMtt/Fd032i6yidXWqscG5guRVm/FskK5pBGEOpEc10uf+dTi8UhG4SaBozNuc01dk+peme3amL7zTIG7SLcPkIH0eECWHqaci7XcBR9ScASM9vQo0CFtLyeXe6xPSnADbzTorCBFpNn6j+WbInc9Mme9Sa/OnzjOMQv4dVTmxUHMGj9sBLCeeHKxFTlnUAN7kS2</vt:lpwstr>
  </property>
  <property fmtid="{D5CDD505-2E9C-101B-9397-08002B2CF9AE}" pid="33" name="x1ye=20">
    <vt:lpwstr>gZhOzdd8p1WHhfd4eTvHLoNM57Z13uH/qJv8KyrYTmm5coGgkHjIpqeSo+VJOTwtR1UqcDbFJ9ACDAw2KOnrpzrt2qpmUyZfMSdLuS6932zn6tQohN7c8prLkrh7vNT/zKa7vj2ga7p2l/XlK8WIV4QEx48mmJAW/JJ8+fh3X/JZ9iHQZuMLZkb1Vo9uFHeb04hRttr41io2pm9OmH2ST+cY+JRtXQSZDEYnmTTo88hFCOoajN+Xv5YeLTxOT2R</vt:lpwstr>
  </property>
  <property fmtid="{D5CDD505-2E9C-101B-9397-08002B2CF9AE}" pid="34" name="x1ye=21">
    <vt:lpwstr>qFv5bydIwuUG3/7wwYVh1+9C6Co5oW2mHBErpni1poI0zQXHezZ0w4Y6z8kWX5pzN/dJCK6m1KgzeeL/S41c0yRmA95UWlW1OsWMc5Gd5zi9nHS/OfnGwOpm3KnpehIXta4B6NOKjLhFY2P6ClIgxYEv4wv6C3Gu+s85XNf6sgESvXFqlYXGaJTWLb+b3cj28yvCuosO9tLCDQwQs5cLOrdO+UdTtwE8BltPTBSt1XN/5XYDnkTzlInnvJ2D+8O</vt:lpwstr>
  </property>
  <property fmtid="{D5CDD505-2E9C-101B-9397-08002B2CF9AE}" pid="35" name="x1ye=22">
    <vt:lpwstr>tucrRXHKtZaihcqH5M/WxjigzO+DneHYlF0XwAKyE+OmUQyLf5Zh8OFmmQTvWStforL0+OY++IXlf3K7HawCLLN8mLsFiwrnxG9lmOVl+wOFDib25pNOhsgOl8f23XsvnybGTJHOvJxoIf6PKB+nYobKb65n24nl5dFjVPlf+f9Jyl6RxJFnpDD2sn9YTG2NqC9Bbgt2YElhs3Hxq8HpAJ6wECqdxVmKRyZp0sCA5L/tAlJKqc3P6ACPqpKKyQ4</vt:lpwstr>
  </property>
  <property fmtid="{D5CDD505-2E9C-101B-9397-08002B2CF9AE}" pid="36" name="x1ye=23">
    <vt:lpwstr>wnlkmBMkgY0KLC2anQnABjEAzg1u5ovTuan8QWg5+GOh/fwar2pW0PjVdZvgAqDxDRe6K4k1yg45Vmuil6yXYwftL4yvrwalyyDiQkoA62iTDIy1OkrcL9QAtDHbfmtb7lya0yIpPQv7Yf09tGNR0ouhjaNkMyLxUzEXaJcYMGMXv69zLxsExwHFROlWiYFIj+soIVPe1QlFC0Hdq041IfceD2Ztqzjvnv6MPVIjV1AMEDA9ZBeIPcS0M+DzZ+Q</vt:lpwstr>
  </property>
  <property fmtid="{D5CDD505-2E9C-101B-9397-08002B2CF9AE}" pid="37" name="x1ye=24">
    <vt:lpwstr>OcdjUT0kRyje0gpXpEMy0Nz8RrBqmhTqnGgAZw0ge+TFvjuJLYjrh3JAS3R7nS1qh4pwssUw71+JZmWP/wC8Xu97vg19AipXrLrpZXTs8jVREOQtlXYiZ2R4cK1CXyqCKf5iQB909fxIzqhWx5SOth/5r7ZPdviZeOp7KDfjB667OOE0sDFKJXrhnGCmJ597RA7B4/g0RIQd1AmAJ2ltxDaV/3WO5DdfNu1fmiIm1ls+8lehjF+EzyIUN1DnSUN</vt:lpwstr>
  </property>
  <property fmtid="{D5CDD505-2E9C-101B-9397-08002B2CF9AE}" pid="38" name="x1ye=25">
    <vt:lpwstr>qvxHyvn3aeI7vWCupzV0tKPFg9T1FatRhqhU9OotXVuPtzMSNKHCAnMYYIfPOKJaKzLTe80hN1m61VD6y3UrTdNmFuFsx7PMbNPbGBqzrVH6fvXMKkO98G1q4rOnIX44jJGGzdISnOTo95bm1D0GYUZ2G7Q3E9tw+cT0xLMGSaRSWQAKWt8D0GUTfL1yC+nhTE6Rx7xwwjg77ztXWS5nFRAVW88k+jLEJHtnKIE9ci/EdlrB2m9hHXoMBLgCiod</vt:lpwstr>
  </property>
  <property fmtid="{D5CDD505-2E9C-101B-9397-08002B2CF9AE}" pid="39" name="x1ye=26">
    <vt:lpwstr>BhlEsPIGYx0JG+R/IVCVQc7TmOv2xJHy+lr1em2Yz5xS+tA90P+ZM6sYd7CHuNPOF0u0hvOk+vuwdTq6P8UCB62cjP795IlHi7BAztzvqrGNxmnR+D61rU6l7QadQkITEBKdKLZBL62Eiut6DuleolZCZLYTxwklIJTy7vcrj4SSthae629HPozniKrUvjlVEIYr/zL/aNdbu2TyZiALVRAioS7fL8mmqj3+qZXBrxbTVhLw03OejpYCrnEq9hv</vt:lpwstr>
  </property>
  <property fmtid="{D5CDD505-2E9C-101B-9397-08002B2CF9AE}" pid="40" name="x1ye=27">
    <vt:lpwstr>4B1uBTso2LCzL6Lhtuy1bp49hKNnoPlKLNftCZV344SjPlv0njgeBvH9z/oxYxRTYto8xserymnd6XYuoeXKi/Fk2H11Q2NT4grYW2gJVYlsUmRZXHPZ7bDDfUkjTS4mIHhY4tJN/2FuMh8ucfExkim3hISw+tWW1YV+aPIv7uvC69ma/M+FPA5E1GX9MNDopXNq2w3MqXDAYzBKFTb2Ze4bdMUMtVJdAS3PKUX3Qao2O7gaN71g4UpSfY92aWh</vt:lpwstr>
  </property>
  <property fmtid="{D5CDD505-2E9C-101B-9397-08002B2CF9AE}" pid="41" name="x1ye=28">
    <vt:lpwstr>+qb6nO45UkzGDSkcXZWg1je+pgkpyJHUizO49o0t1KQtjDejVOcfDCXAkIiSRz31KHy7mtdhMbQU1f7JwenhZevFeSeUgvbrw7mcanditwT8qvr22Mr3lKQhvqVqtfD8K0NJETRtwfTwj5wDhdXpbG4ugHmW3jFcTZnEawIYjderY1Cq9sydNa0huQq+ADiZF8kya3qYyjN7fvdERgq9RJbX2lOjTfJjVUfhm+CWeF9KSaHVZ2EFjp9Yj/uh5Lf</vt:lpwstr>
  </property>
  <property fmtid="{D5CDD505-2E9C-101B-9397-08002B2CF9AE}" pid="42" name="x1ye=29">
    <vt:lpwstr>yK4lgHqa9M6VOmNivYEGaPYPRS4zRRFU/UttRJgPqxdnloz3SEmFnQ+0gzpzLQ3FfeLLRmvyIbXmVLP8LCEW/76D9laXLtGDhAYL16bSfuhvFYLqtBcK03hjBHqJ1r0xIIkkJkdOUSZv2g8GO+nXcnSvpjzTweo8d86myY+85Rgyi40HnV4mJ3CoRNdKgj4XW67aZ3YvuL+oVqprY5A9QtAte6DabI5SAx9WGkNmGXNDJZmlCULBcvK+0tKGTSl</vt:lpwstr>
  </property>
  <property fmtid="{D5CDD505-2E9C-101B-9397-08002B2CF9AE}" pid="43" name="x1ye=3">
    <vt:lpwstr>1/r2R/vlDqiuljAYJa1iN1Al9IFeY3SxaZxODXTycGRLJVJtkg6ZNtB6UlhMRz4mFxGRgR3RmwhGPIkVb5jriJMvD4u0HxdEFNy3iSUPqGA437AbvGzzdQ7SKVytSnk3OocxIeF/SPispSAxKftSO3U5/SEf6I8b8fBH24EuvIF67m3xaEt68cPQ2Q29RmmJ5nn6HzFDLeKTegUDlEKMGfl4EKPF1DzmY0syEEmSRyd5vcOBZ00qEFGHu7fJ2OP</vt:lpwstr>
  </property>
  <property fmtid="{D5CDD505-2E9C-101B-9397-08002B2CF9AE}" pid="44" name="x1ye=30">
    <vt:lpwstr>KKt5/k9QzPZxDm0icGuTpbcB//VVoTWwtkCEb7mnh1eA5A7aGx5s1DgCg9/oiU3GFBmCZoPyRrzo9VUfYFBRo+tsd8LTV89JsiC/y889uNBDZDq4UBSfz1suzH8EQCgdgJa0pzRhquSa9PgsT1qB2bsWllfJcF7dO1oWQo8uigfzQ3wCYMNcWHEqMWkrdFeKkWgQN4LLKcbUeJZUI/eAGuluetXBFSts50g1bdw7aSaNgEdbUp3lx8XkSA3Ned6</vt:lpwstr>
  </property>
  <property fmtid="{D5CDD505-2E9C-101B-9397-08002B2CF9AE}" pid="45" name="x1ye=31">
    <vt:lpwstr>sODtOsMkB7RC09NhYkVIFFZYCUu7F1s/MErwc8Ay0WzKPxGnySbAHYfkQYmSOnSuuyXeDkKhTTv8WvFv+jSKPLH+ONe0X5Rodqijn10cYQ444Dysb1f+ECIQbOiIrfnB4YWgbXZ64U9LS0f5dxXYrIXSuMtjsbKw+vUDYtro3MpkYb1bdBgpBNT1HfhTg82BYGt7RleU4qFn+e8IzT5R2t6PLSFSqRHBOX40Sd2SRaWbErPwFAioP0Q83wnk+q7</vt:lpwstr>
  </property>
  <property fmtid="{D5CDD505-2E9C-101B-9397-08002B2CF9AE}" pid="46" name="x1ye=32">
    <vt:lpwstr>rUaYUsgtLm1wzY/6CJDF1V85TaIzR+F5YYtRFrWPgn6epfPFQ9PTzM16VuAyswVYSjFAitzyGpm9eL3WCo4UBti+a7pbZ59e2uTswZDZbdlQjIzDjFBF/K9dmvQ+JGcIgDSB4889BU4DfrZ0fyH5iaHS7Hd3WfYVHulcyAzDor/s2dQUQobFvL5NCyZ8wnu5YgLPmWwRAZXU80MLccn08badHOUbjJod066uyzmVJzWy1GHAGy+mZx6Ash/21Nj</vt:lpwstr>
  </property>
  <property fmtid="{D5CDD505-2E9C-101B-9397-08002B2CF9AE}" pid="47" name="x1ye=33">
    <vt:lpwstr>6rXl5C/XimtKMooOWGcJweHofPDwqwmGXg9ICNNdWkFHihlVIqU0ipHeh2P0Rf60dAk5VnPTP93m7//ysXhMD15NpQDReOhiYT3sHgXUEz6ovtgf1FopoHpRsVEyLobx1NP/qNnvE69OEeDVRDSQ0jMhhVjXVPs8PF+2WEisMRye9Tp9PukYbHvote751JLwDpt3Y8do2XGJzsAkyr4jiGsNTP+Til49U95zpb/iJmSLI14OPdzehZ3GYHcoAlm</vt:lpwstr>
  </property>
  <property fmtid="{D5CDD505-2E9C-101B-9397-08002B2CF9AE}" pid="48" name="x1ye=34">
    <vt:lpwstr>HM34O8kVUJh3XgK40FR+75Cb5iEs8vHzYhEwKDeFSeOVBn3fixAcqyJAf0t4glO1kMC64IqzkYfc7WkuDUGg2jC34vtyqPZViJ+BipBWWodtp1J99n2nW9xgcFfmfA8ICfRGb7Z0bEaKIZsxMMCn7bOw9BpzcBDL/8zd41uJ5AHkeLvQH5HktKLEMOewAODg/UHMKbbtHPx2dYnnxhzIkPUwjJ0NfzUvsZeBb3F76SsBaULZwLu5N44F4Mb0Qs4</vt:lpwstr>
  </property>
  <property fmtid="{D5CDD505-2E9C-101B-9397-08002B2CF9AE}" pid="49" name="x1ye=35">
    <vt:lpwstr>xn7gRWmKqECJI4YPc//9qDBxprg97XdDfcfLB4pZw66ldE2G5ayPghckrDdh40dVlEOS/x0vryHEewRUxPZ77W0+garrktYd5yz048AgLEHDGGVWfsgtm6ekf2qk74CTWuqe5ypDB6dnDqzBkSt2rke3gdPkETjvBq0aZEY8pxLBo7bBZC4X7u5A2Sps8wEpuALZbaejPsZUC3PBvboS2WhzdBne1O9Fa19SreKLDeTBCZerpseT96PD2I4om9A</vt:lpwstr>
  </property>
  <property fmtid="{D5CDD505-2E9C-101B-9397-08002B2CF9AE}" pid="50" name="x1ye=36">
    <vt:lpwstr>RYUnjOeHoHQa2+TSnevNqhm/4G9qATRaW5ECoL18VyzoXrZm49qTUbL8wpdO/nYcX/pj/XvVlUVuUH1mrnlit7wqUzbGiI1PF6UYjjpbmXvPqoaZoKxRWWGfzfULaGMjjl0dbhmJcVzrDKQJQ9UjEfmQSdRcY0fOogwGgAhB9Q+z8UxYitoVKRVy+oLxodSCYctC7TjeiNw/hCq5wisEvmuvo1jkZoPHguQ2Fhf+XSYJaoDXueLotRQzbohe8wp</vt:lpwstr>
  </property>
  <property fmtid="{D5CDD505-2E9C-101B-9397-08002B2CF9AE}" pid="51" name="x1ye=37">
    <vt:lpwstr>lTO20/1ZkE25H36NwaJYpuG+b4S0n9Eh47K9CtAFUcM8fTIE9tRXuqg3gvVCZ/CTbfWKPb7WSI+IItqJy3FQ7+mybpWHl8AmZlvg52dPS1tnMCm3Hr/5zGoqwFTTj9swQSq0Ne3ieEHBut3yFAHv7oAMP6Q7X1RRMkE/1BeQ4f+kKlsfn8zxdvRegzeU/3ZPASYJBD0EiFVPQySrOoZ2TPWzrE4MzAxvWGgIjZ/vmnLQIatLCWrkm2VdGKHJkuG</vt:lpwstr>
  </property>
  <property fmtid="{D5CDD505-2E9C-101B-9397-08002B2CF9AE}" pid="52" name="x1ye=38">
    <vt:lpwstr>GJSyrQ/JDo8qWFD/ZXXQsi3S4d5kLw3g6NSgQ92TVAqm+GtsObOFRVWRZp5AsSuqmg8xyhe+PSCtV57H15WGzIDBaVknXh25/76CZ+VJsvPX4VkvFEfUg+H8FVw1ivpOg+z0UpJfPrg0u52+15kmaeqst6UlcqF4o9ECQuv2jn3/kPvlLAnl1QoadNa9QJv1pFVBamJMPWsmWlfpL4w6jJDyBeSnHveZ+fVB5/wioHYqJX8F3eMGtsjg2X4nNxM</vt:lpwstr>
  </property>
  <property fmtid="{D5CDD505-2E9C-101B-9397-08002B2CF9AE}" pid="53" name="x1ye=39">
    <vt:lpwstr>/+7INb+8UvVoBDodzN6Y4SGJ/Oytevp5uZmCqq97v6aR9BL57anTnbMVR03gCt0w2/GV++gnMz5Plpp5lNv8fDhZhizFfHTnRuIpxFKOXp+HDDCWK3yU9iM4wYf21IgRo1sKIlcCrTz8/MTCqXhkU8hcoqQJvVZuh3udc2wznrwG9XzwX1o3FxzFqAt/VW04rQp18VeyDKOOuvQbkXbga4YQZA6PQfzBf1kCJcULcx8+IE1ca/ATapfz5S2bzcJ</vt:lpwstr>
  </property>
  <property fmtid="{D5CDD505-2E9C-101B-9397-08002B2CF9AE}" pid="54" name="x1ye=4">
    <vt:lpwstr>JToeSbSXyS1HQsHEwIppyDU+scY93xrcpihgcTGQvBEHQwU5NXopHyEqSddvRIfHWG3oHpQsvwmYRyiXhofXayU33prdNnyO1leV/U49vNGvh+F63Mql4VHzk6LeekPKCJCqbCTVxz81mNvCOrKS5NZpdY7gj5L6YN7Y0BokXF4o6QXexr0Y4bD2OR5KA3bYwDu/eKxWWFkcXVvIPwcuowrBn9wl0q1xcU2guj6hCz/ZTbSK9TMIUK36nt+5Qyz</vt:lpwstr>
  </property>
  <property fmtid="{D5CDD505-2E9C-101B-9397-08002B2CF9AE}" pid="55" name="x1ye=40">
    <vt:lpwstr>BgrwWMNpew/bZKviL2xGs9woOgP34pGeLGgN8ztj1kyu/YcfNlDFe0J0WMovUBneHoJCKHSC4mqm0W8n60cBEVt83f7z6Wa8ZOsfsn86uNhWWwjWsNCS3CjIOk5/84V6yAc71yQ/FT7RZaYegjtyQliLtxb/CADvzeLlAAwgNCXny2PVeKL9hh43qa+WuJaW90QtxQkIeQ92mlvr1us9/sDLbO6f92oJmm7tAl8ixxQcIwkEr/nFABhOITGC8qX</vt:lpwstr>
  </property>
  <property fmtid="{D5CDD505-2E9C-101B-9397-08002B2CF9AE}" pid="56" name="x1ye=41">
    <vt:lpwstr>vuhy1oNlR6Ui9+hd+dYMmTppI7FT33U72SG4gTtFA8Kj7bEMZGt73oRMDLg9DTVIPfmQlPrFtmKdOvHTD8AboxnlV4z+k3Jxop42iVBtxRHT39Al2pEIv2ttV0se2xNzQTjAxvCQXocuAWWNV+HNrwuTlQR3zz8zDFNY/r0I5zrJWEBVkhOTjKWrjH56Yt5SDJrfrzMPr0zG0FR10d03I6ry8FR1ooXB7zfcXhBRVvyKOWnrjdeWSbgqn3VrJ63</vt:lpwstr>
  </property>
  <property fmtid="{D5CDD505-2E9C-101B-9397-08002B2CF9AE}" pid="57" name="x1ye=42">
    <vt:lpwstr>R4y8HrRDntjcTRdXl35p+dFFVcmsabrUTkp5viZv308OqgGdrWDw3YkreLBQk/VYZRC6p5wbuOZcBEw3wHzuaAieSzPv09P8PhVWq18A6GqVQW2lV4B1tytXpsCU3VxW6jGvZLIxm/8MdqTNvYy1dP9s+zhquLnt27bW2eXUunPYQaMlFXL6Zl0UhMsXwFAaC859w0Wh1ZoHXdnYrsRim6dNjz5WniJhfjy0j9hZo4g6nwDWe5YYkUNob1E4fMB</vt:lpwstr>
  </property>
  <property fmtid="{D5CDD505-2E9C-101B-9397-08002B2CF9AE}" pid="58" name="x1ye=43">
    <vt:lpwstr>K86M2rnzFWxysWFHzE0M7mbtkJZCLoSBvz0CdhKExUwcGVY6Lvorzjc3IaZI8AstOd8RIBOfbjikmvfwdtZ7rIAfmyFyBgWQcrCoUv5HvTtL49XLzqlV9fe5EkIainGqqkPyD+aSrHH6JU8WHDV9cjwcw8JXSTcvuVLb28e6lenCBshopo4/P/DBcLCECr+1iVsVZ8zuXIU7AhPxh+hnfwMJ2ew0UQCMpHkym796y7fanuNJPhMKPVa7ApE6LHU</vt:lpwstr>
  </property>
  <property fmtid="{D5CDD505-2E9C-101B-9397-08002B2CF9AE}" pid="59" name="x1ye=44">
    <vt:lpwstr>Skh/YBOLnRJJlm1g4oKqN9/s8QxfAO6wc0SFLGRgHmnii9cxbXYhd6cEjbieZ/p8uf6M3WNir3NqCwMqFs3MDp6w6OVbLIXHdbCq7v73SQfb9FOv4XGKitpaYAFMQA+oP+QuNIWsajBra/oi8gBQNQDXraCubOx1xnTv8puJ/3Tr47BPaMasEFoByzm9o47WplkH98hxihf5zNKNyMMNhSKgxO081y65gOm2RpVDwBgjEpgaYCyeU9VSkk/DyVC</vt:lpwstr>
  </property>
  <property fmtid="{D5CDD505-2E9C-101B-9397-08002B2CF9AE}" pid="60" name="x1ye=45">
    <vt:lpwstr>bkBGoGSB2Nt+8raGgRdDEt9T9CF0+YleXEJCcAh1iX8SCoQJiQ9p3oZUXJqxw+17RWHLUNMaHQW33ih1EVaRj13tFPupKxtSOnGeiJCruuXb7hSejaDT7p7qGc8Y9oxgfmxJ8CrCFfDErwsuuFsvXHyGl1nM+/HFnvzWGrQLCLK+iuNHMVakxnT6T1kUDLOhilhsU9l3/rD/PNqeV81NsmvIlonvHAp/dsUaXbZYIoMRSBsWLBPHJS2oSf7mGWz</vt:lpwstr>
  </property>
  <property fmtid="{D5CDD505-2E9C-101B-9397-08002B2CF9AE}" pid="61" name="x1ye=46">
    <vt:lpwstr>yIvrUYuL/deCXbhs3f0DfaAUcw/9vh4QZOK84hwGhj0ZaKKF10N/TDQpmkmXBrSjcdp9VcuEQs4LRRHQb6afk8FkwdKTY30MiXbGCJ1YrYwzIfeSAdufZSUhcCWA2knJmW+r4M8dlXs6XCsV0s30Jy5uK4sQc0oqPv7wYQrGHF4veDUxenHrQdTj0tjN1Di1u9CsF3VqnPU0m8mctBiM1asta2FpKiwvovwWFkFyvOI2QFbkxaGQOLrILzMCaUs</vt:lpwstr>
  </property>
  <property fmtid="{D5CDD505-2E9C-101B-9397-08002B2CF9AE}" pid="62" name="x1ye=47">
    <vt:lpwstr>IN7zGlBnM+ADvV8J7wsfOOpLiXFioI2HPrOpH/a+UcXm+aRR/jsaAC5c2/KIbXUmDW1nURiNr8WF8DqN4u6aSW+YFhl7aaNoPFyiS5NRglynvkjwiALA6xox8S2VIqXGzbarLDcZDj3JToBv154UM1WyAOepy8sKskoyuxnlaPV4EPcupjVnIpUjsIY0U2MFcBCkp+yi7jTGn0sYPAVMMP81Yq2e+6LpWJiBt4Nyd6M90E5AxzlAtKPmAqjISKL</vt:lpwstr>
  </property>
  <property fmtid="{D5CDD505-2E9C-101B-9397-08002B2CF9AE}" pid="63" name="x1ye=48">
    <vt:lpwstr>yV51AQDOe3wjCkaMMWzsm1FXFr2AorsDH08LWLMCIxgDhP2Uz80BrrQgvVmEXzTQO/SbYJpbHh/ca4oyGbaQZ5wcKIq8gQdxZeLEdUfu4aeBjJGyA8ZPE4FRjawtkIHDSVzvZA4SX1xE7nod7WJEoEGufi7oAq9gd8PcniNfeqlBvFAcktrazwgGTGzozckOIxYcxJGyMhw4hG6+jM8Kdk7NXoFVdvxWOn9ngvBm0BzUIdUFmUn0Kt0P+RnDRFo</vt:lpwstr>
  </property>
  <property fmtid="{D5CDD505-2E9C-101B-9397-08002B2CF9AE}" pid="64" name="x1ye=49">
    <vt:lpwstr>ZWlthcEEFr1VCuV1Idj++6yLdKGmVisRwcu6HImLDa0QVfLaqBNtcHSwi0mv3kNgeVxlK7nlroaep9HkSuRI+BZcOKcOmHeXorqeWmn7klnIP0REtdrSzMfoDqhW9kt88GIJXgX1euFXS1lCirbzDARQX6T3MzfRHCoeK+ZGsSnMoMi5DZH+XfisUSzXdqDAufmDQmt1SnyL+f699JjVxgSg9fzV8iFJOuH+jjEfAz/xl9Y3DWHC/DH64jQPcEB</vt:lpwstr>
  </property>
  <property fmtid="{D5CDD505-2E9C-101B-9397-08002B2CF9AE}" pid="65" name="x1ye=5">
    <vt:lpwstr>Rt7e4haPCV42PfkfyhnlkEs92U4ImIk5MMnSUkC2YFAHVfbsTj/PVSQLsUBc0/bsfh9RNMhztTf1cmKjdWBWSUSLFVdifhQCDt0dYXBQQyZSJhpJ+aoOAmVN2nOqHfofSwGhJbmow1xhipAEykxa1VnyEUng0fc/8VmJ7FkeepLP88xNup/6omPPdhXwPi7QMQpgohi3LkWP5NhVRze1jHHjdhy3xyMYdOWoTG3dIZ1H3k2CVHo2G+XZPY56P7T</vt:lpwstr>
  </property>
  <property fmtid="{D5CDD505-2E9C-101B-9397-08002B2CF9AE}" pid="66" name="x1ye=50">
    <vt:lpwstr>SnVrGFjakosGbQXD4SEwsQqXYe5oKT+S+vu26CiA7RHvV7RuKmkSiHvEXl3lQLJEgF/XC/Oeg5t6lF0mL24HO4KSFmNjvdQSx1l/SLrwZYkdEvSBi2A4RFTb2TcpAiuQMvbH8H3Du+u3YD3KPEQ6X37IeRQ7ga01Qwl63cEE/32WgloWv9AqFjUGrvror7Pnn0ZichWJD7faRCJ4LZ0Pqd99tdSfkVLv3VThuh63ETcDWu1YQwE+o3S+EBD4kDL</vt:lpwstr>
  </property>
  <property fmtid="{D5CDD505-2E9C-101B-9397-08002B2CF9AE}" pid="67" name="x1ye=51">
    <vt:lpwstr>kYzieHtlqNQj6Vzl9uKU3eERWdCb4tmZWLhCwcmZovk+DxfI4uzr/g9IPsB7gqeXrcVzgiPdzbpC1WutNrju55303jQqxLot1Hsl7DhOqqBPwiTvXpZA/Di8IuyBpr9afeleJtUCKnHxCIPfZpis72OevMn/aF8xPRMk3zhIq3bUbrwk8i+Upjl2+w2/ge/lBm/bWT5VJWH0eIRkssBymHikvQiPYe8anhTBmy197t8p5dyy6z9reXXLO+vycLM</vt:lpwstr>
  </property>
  <property fmtid="{D5CDD505-2E9C-101B-9397-08002B2CF9AE}" pid="68" name="x1ye=52">
    <vt:lpwstr>fDdrnGGDqMIGXepw6JgDsu6DUS0vaxjeSw1SCZsKZfVvUOzesyTSu0/2l/WNVCwl+0M8hLKyft0oXKDqOgHC3w95NBVxP1ALjueWS1CcHOjH6LfwoM0z+TaOvv8irBJAxdLi8QRnk/wsiPcSvx2iF/7UiN9+HXF+kf2DQMu+UdtJi3hh9bf1ohCZY0aZkqAdjwakIA9YmzUyYVD+4SttvaLmOss0/XJjkj3s11zNAZqSKk8VM2UtafqMkGhoHCl</vt:lpwstr>
  </property>
  <property fmtid="{D5CDD505-2E9C-101B-9397-08002B2CF9AE}" pid="69" name="x1ye=53">
    <vt:lpwstr>onXhqwXzICVmDpJCkPy7WeiJzTFpoDKyPP3d+VOHQA15+kb8dDS32l2q7P6A5vAR7395OAU099zv0MXrvQ/tBXi/kAwFs8e0431q+bs3LogF9qcSm1W32gc+QkxTqXxeftYDvjPyGA3ff2doafxlkzWLSo5hqvy3smbG+FFMRR5HP2eQ1x371w0EApwgjBZhRMuJ2ha6cD2V0OQJcqCQRdAdjXxwq0bAmlefUWU95/QDVMiMnra86dT8n/T4d2c</vt:lpwstr>
  </property>
  <property fmtid="{D5CDD505-2E9C-101B-9397-08002B2CF9AE}" pid="70" name="x1ye=54">
    <vt:lpwstr>5yTE67Y7zUx0WoKYqs83uKyYQVReWcn6TkPqABTr4P7NyqKgwzbbY95QEDzwtPCVEYBVKzsrkMAL3rWUHMJf5rW71iWugLFksgZSWncj3q/dLNPiaHfAJwCkhr0lFU0R8B6XGmKH3nbTnR1X4f6APoP7lXDjUQxRqYLZXGS6zyt/Aeb0xhWKEEF7bQzzoH8XGQ8S06fby4MEpzI7QLpvW6seZr/C6+6dwRnJLjoSNoguaxWnGWyC6Ji3pzXihRv</vt:lpwstr>
  </property>
  <property fmtid="{D5CDD505-2E9C-101B-9397-08002B2CF9AE}" pid="71" name="x1ye=55">
    <vt:lpwstr>L+epr8Yiu3BMYjPrfW6l46bN9xrq7zB9YEo40OHDCvlBjt9iFKnYNAybFuETbadnJN3mUY1R3hTQCe5ar5xYE5Uiq950D3FYCbIrugYwij0HmidLgSqCxYr/oaMBnCzAtGCfh917jRdrdJ+TZj4ozHmUQDBMlSaB3x/oA5x3/HWpMy1poN+yzFPvsQZYuBwYdiPltOnLZQUiHAdydesfb0UHvW0hb9t2n8lx2oS/EMvd/x8k/e1Z6RAQVzFIbE6</vt:lpwstr>
  </property>
  <property fmtid="{D5CDD505-2E9C-101B-9397-08002B2CF9AE}" pid="72" name="x1ye=56">
    <vt:lpwstr>EQIyv643HUYTPWDk7KVmqSPHR2C1KnMpMP9np9jSZqt9VacuMjvKXp4ePtqhnjinnJEheb9+HDW0SJn6XphQho7CmgX1A+RfzrHrfr2kV/oIUEEpBDyqeLtrrg3B1tg7dDoD+AX4IrseU1sN14zW79XaqMxeQnRIG6sP/migUmp/3JbdBeytXuzTSTA0CHKtIw+u4JbbNsNSyiePDuzVstPSQUUoMXnDKTS41fGaPvsiT2vv2gwX3JshOivIi8N</vt:lpwstr>
  </property>
  <property fmtid="{D5CDD505-2E9C-101B-9397-08002B2CF9AE}" pid="73" name="x1ye=57">
    <vt:lpwstr>rZD0WSqWzqYgQ81V9c6KszPCx3KKLYWLvF4xHZ4vojBrOZBIGR+WTaLiugPO86gHR80BsljWP12lp8/LoBPeNf9D0CwRb9YOVWHMNuo5rG022JL+/DqmI3Fi95nw2S9pDwqktMX9z9Z5IQFVpR0yZmvJdv5nkpnPxsnfzo5QJXxW4LH/VDrtyv1bgnMnZRHxHZfolfQJ6m84CHxNXB7jW5ZOd0Ay3wsDTybTp79Np9xWMw6T9kTIlY5IPdXpcVB</vt:lpwstr>
  </property>
  <property fmtid="{D5CDD505-2E9C-101B-9397-08002B2CF9AE}" pid="74" name="x1ye=58">
    <vt:lpwstr>4YgzNXaAjMMuuNsSU+1nwQsiZJQQmvqR7/+TI+Uax279bu5pXuRZ3fl/cFdj8D9mXlnatWJdSHO55oCwm7k0GkMjTP7JTguOJG5j6JzZYfqY7EtAbc8CDzF4IcukVHxWmIUWYShX8jexa/8c+Aokhc4lB1IWcWDos7pEOHjYSYBdSYJVF8fLRnEnkkjfWR6EGBCtm8vM8gE65N5o3Q860NL41KMhKzUhfkSdv/16Kpcsca7Z20bRM6woNsptgLG</vt:lpwstr>
  </property>
  <property fmtid="{D5CDD505-2E9C-101B-9397-08002B2CF9AE}" pid="75" name="x1ye=59">
    <vt:lpwstr>tTd/a3eu0X6D1pi9EXn0R1ZblXlSKy4CK6UX8Zf6VeSbqrphsaFcDqKRzUAroBn4+11eQS+W/eXuwcfwVf6+v6de6m3NIZjHLemRFHstZYrftwYJerq2AgT0bRMN+Hc/UY0ZHwWp7DABdf2OVUCIb7vXwVOt8tTWhdtpE58wpRr7x01MjrbZ9EyHlYN5FVmNd1TCaa/v/59zfKzeukcKM5kTxoJmmkVdRbRyg80N+GXuYZXPH7PoqaeLNFiLMoQ</vt:lpwstr>
  </property>
  <property fmtid="{D5CDD505-2E9C-101B-9397-08002B2CF9AE}" pid="76" name="x1ye=6">
    <vt:lpwstr>RZUdKTMlmA0SwGn/Q6gK7fzmt9nfeIA0EJTpmo9vM1pkv50vuHotpaAJfl2GPeF1xd5WuJRXkUm8svCdzaMcE5whXmfQlyEQBI7J/kfnz8b/sGzX1dcaKfSfLVVK/uuoPfl/4NBQRaUyGgdyPTl4MNt4QlDVr0b6PlXaraN7I1Q4k6OsKrhhQNkQVuCMgpFgV9qK9a0VIvUzo/R+z+ZrXH/PonXO567qZPaMRm2j+kK+wBDe8dEeWYmrOMtVHRx</vt:lpwstr>
  </property>
  <property fmtid="{D5CDD505-2E9C-101B-9397-08002B2CF9AE}" pid="77" name="x1ye=60">
    <vt:lpwstr>MXabbY0TXG0B5sw7Q90FuIu2E5b5TOFr/3Mx2UhgmMiWkbP8gcsUEhiuINMO4cWEtvVv99xbLNytdEQcyoc/4grMdpzI+MEwHNLF1djPVHB0Y3vq5Y3dcf3pYdkI0y4N1IVGtjOgq3Bu628vo89LhR4dLeR047VrngQivIN9qJdQm3D2tir7c+FyRxRXJZPRb91z8X93Mw0TkK+PIQeCo29UjhNuboWfCy/x/bQi5zMz0jC6Tvz/74kU4KGQZ5k</vt:lpwstr>
  </property>
  <property fmtid="{D5CDD505-2E9C-101B-9397-08002B2CF9AE}" pid="78" name="x1ye=61">
    <vt:lpwstr>CSPNwCDSSXH49b2r89iQfV1ynEQZO6jGqT17QKisyyC/OWsX/mEEZo9f5/TapvERFq0BeYVS79DWQVjbuE/bWj9MpBDr7/A8c5ZIACyKzWQtaTOuy2aJL2UIBDU4NpPwMtvf6krpbaRut/QDG1DuFjOS+XDgbV8RzUZnK1e8GLcCIuT3wSU86fSX9NbCDzD2FLcPIIju4uYazZyfTTIUrONOAREpbcsEYqvfjKH6d+3iznTBkUpucaJojacwPOu</vt:lpwstr>
  </property>
  <property fmtid="{D5CDD505-2E9C-101B-9397-08002B2CF9AE}" pid="79" name="x1ye=62">
    <vt:lpwstr>mdO3W4yh23ezB+I/TW+J186/T8uUff1Q/YGNe7udsrSuJ/Jcj/LDOgPfzFuqesDLl4in79mKkF1vvWZneD/pbFLjV3D6ckcroP5lxmFYIJvQvSynpEwqeStvdXfEEG+3pxcoyi9SyVK0pzi5lA9s5R5/i3l4fa8mtaizVVMhYIHGjIS6F1XduaTxuo8OBrHv3JaXGq38AmdZG9P4x3+vT67oYVhH6Vbgfz611DqOt+LKkpIyZ76F8A7/Fkdd7Ci</vt:lpwstr>
  </property>
  <property fmtid="{D5CDD505-2E9C-101B-9397-08002B2CF9AE}" pid="80" name="x1ye=63">
    <vt:lpwstr>B8pUvl3ui2guojgEerZVlGyRi5C3toO9Hqb3pRP4zDWriYJ8cx2rwokGtKA/31RqatCtER18Lgh1JCQ5E4MyUp6tyHYCg3dr0QCGK4ui8gCE8wrnv9JVtJsie2L5XQzfepjqc42gj6tzznWCDM6ylbLF4PY4VKXLzGcfOS4/tTvaamFIGAykBHhmsvgJjK1zDzqjHKJuHMdpJAFb0wz88NhZ65A0NF8OxfPo60UbJgbyiZwrIEN7UUcqtpFJL0R</vt:lpwstr>
  </property>
  <property fmtid="{D5CDD505-2E9C-101B-9397-08002B2CF9AE}" pid="81" name="x1ye=64">
    <vt:lpwstr>RRe0HWbIvXPj+SwovzBCScRskcWALe5O7hy6olXo08wMuf5PCA3SLAyHxYWuELJfnurNcAGqr3v4+rGIX1BdY9lRoeLjJ3IrU1nOWnYn6xhKfaQcinP0TdSXXP6jYFGH6xz7VvxDLkXOY4fgKBd8+lE4DVW0m8/nJLfN+JYwYFJJpQApCwrQAQEf8fP7SCd+JWvAUs/6M8ePHlcT5XMG6HnwJx8aatsygfat5Nysr7FEsu2Wn2dP8WzDbkXOpzr</vt:lpwstr>
  </property>
  <property fmtid="{D5CDD505-2E9C-101B-9397-08002B2CF9AE}" pid="82" name="x1ye=65">
    <vt:lpwstr>xIy1KEoMV4LrxVWnbd2DWX4YfoF17And70dIVbIylnPmK93FghIIuhpw5KZNgpLCh4prKGKKeEy4MsmgSahVh0QQ5JNgK0bwVEWBhNS0aQLVmbDwVJm2Fc4ZBxWT8JQ5LrJTdE5upWit5ybKI7O+pu0QXVYWJtILqNisrTe5iAHIxTOHlN1jiYB3A2ZJjwKjT9ZIVr7BHoBHm67WoZq9pIR39Lf4/8Otnc6Ks6AppyC9mkkWmHipNjL1M42e5KY</vt:lpwstr>
  </property>
  <property fmtid="{D5CDD505-2E9C-101B-9397-08002B2CF9AE}" pid="83" name="x1ye=66">
    <vt:lpwstr>ehiK3ahngH8jvcegATUZujj8XlgKJB1DtvCaMUhZSM8zc2AnctjheeCPid3MTQZYbtaox7QNdGbqMgp/wTcHH3ELxEbeVE3Sin/pfuNn6UOKvGFcGf1Pr//gdZpKYc+d/LwczOnNEdWLfJFvSRMTbEL+mt/kCQ6asyzkwWSF7zPAc/CBFyAgD6dDZfSy0GJspZqS3lpRyIZu2lYSPsOBkfYFH7h+zyagewMp/t8lfBeWs3CkVR9IMoyKmYgiwyI</vt:lpwstr>
  </property>
  <property fmtid="{D5CDD505-2E9C-101B-9397-08002B2CF9AE}" pid="84" name="x1ye=67">
    <vt:lpwstr>kNHzlHkrx+83NjLtix4952ztwXih7CYDzTgoxkM5qwR0JcFkLi0nl+BfrilTaURoeTWIPLorRgur/tykjec7lNblW189MuJMdac7/Mm5d27JLOvLybmDEZWew+N1nyHcAPPLydPBulX4uqg5MdlNEMYheqTKx7yVZFc3iOiHjMjeXxGxGFk8GXce/LSUHu32KfS8UetP6AnVSiIvCepJsmz1eAHhrlU05YPe8SsFZIeMb9m91ikrQPaIbz541o6</vt:lpwstr>
  </property>
  <property fmtid="{D5CDD505-2E9C-101B-9397-08002B2CF9AE}" pid="85" name="x1ye=68">
    <vt:lpwstr>3zsCYcxVfRFfABWulq8qCtz4Jql5W1aMB2b8EbtoIwl9nMlzTiQa3DmXWQcrpD4FyVdUWFkkKKF0xozEZFjndxCSoLJRF8lVsDoIdcHGCuOjRjfkSsoeX8I77YTTUKTnhtopd6z9jnBGeFwFjrkEvRGWlNdpdfhR28EiVre/iABy1mgVc/rZt/TWNyufa6yIxRt4rRiv8cWlLg7NFxPzVbQwu+1te4XYSE7vmawGFia6od9sVFJe6HJf92lVmqG</vt:lpwstr>
  </property>
  <property fmtid="{D5CDD505-2E9C-101B-9397-08002B2CF9AE}" pid="86" name="x1ye=69">
    <vt:lpwstr>pcGIhHefoeXX+Bh5UZFqk4YMWCOUT/6pZw5dszY8667ArpXQalVYGKHEm8FBtqa+Hn+rdMCoARHwV/iKN+sSe2c/XT9fQLO+cacozOjJnE2yKarANd8zBCFTrCYQiUEGmefbIUdwBy30hcUs3PT4/9fYYegfPdJkAXzVpaS3/9tgyKuFSnzEvMXgnpL3Kv0Y8NbPqx+PRJWkHTRwQWiJ4iK7DQeAgiaYqVlHwOPhapN0H9/rbpFSXXeS87Qm9fh</vt:lpwstr>
  </property>
  <property fmtid="{D5CDD505-2E9C-101B-9397-08002B2CF9AE}" pid="87" name="x1ye=7">
    <vt:lpwstr>h02t40N7yXnY/H7gcAPUpqTEVFFln810mXjTNffvGytO3nf9ahS2ykKqjcEiMi/k9KK2vX8qAQ3F4+Mc2QnE3uQUTA8EFGYZKIpn2gk9lTWxWj6eLOz9F5Lnoy6AsMNAorNrr8pHWy8t4aRt71J/CF+8KCgyN3uViuboi/hB8aGjUpHTUlp7hkxuwgFMQdCRDzhJqmje2yA2RMTYGmq3mVyt+LenvIOOSuugf+AKaKgyeySJ4TMqoZyhgEpcFfj</vt:lpwstr>
  </property>
  <property fmtid="{D5CDD505-2E9C-101B-9397-08002B2CF9AE}" pid="88" name="x1ye=70">
    <vt:lpwstr>82RzVL67FPyhkSX+Zok+iWDhxkKwJI/JooxC8FGTVtBfF0HktMD1PkAlUA9JonVFzKW5C2WUtXfbtOnfXyrspfl8FLOmWU9fct8BuL8+bUdMj31uASRbtOykJH2pcUj+kqeYo8KM4Pg2uB6nDikHMHFFtQDFbiGTVoKzZ2EN0dJ8momGtXiE+VcakZF/uctoUhVPjIUV2MqMedOUld3Q6SLDswp88cmtqpqf5Q0RHYW9wFcdgqkWYPAeA+MhbR0</vt:lpwstr>
  </property>
  <property fmtid="{D5CDD505-2E9C-101B-9397-08002B2CF9AE}" pid="89" name="x1ye=71">
    <vt:lpwstr>xP/Kd7W2x0qQ3ddxXOKjLKD9bxCx0RuH9dRo8nwbmSw8MfpZT1AuwcWVfQkSRFmyOUYZ0iyKfCpzE3uMmLtSPcd7sNRIDvsE0HUDD7Vuy90/ivnFArtRwtZ7kH9aCrEFIoJe7u+Q68M3brVEslPauDXDVWdRTtqBPirMs6YGibxoc1W837fV0zX6Qd9bOLVwItBLGprebFHFfmgBs/Dh4vnxhFaMaxomHh6AmvsApGcAiy/VEh60dkCbwFq90Ch</vt:lpwstr>
  </property>
  <property fmtid="{D5CDD505-2E9C-101B-9397-08002B2CF9AE}" pid="90" name="x1ye=72">
    <vt:lpwstr>Ds8imwnvxAgCZeRnKnrwK93ONtfG6WD0E5f1emhRsPLEMlEXLfAV+rGRgbse1kKkGYdUYmplYASXlJF6SnN2+8qNYwc+FgeoCXKFgOgg37z+Xfj8cfm0W5mg8ap67J6BILN3qySVYdt0y8JQ+OVb+KCn2SjdJLlIkzzWE5CvlEZYGf2odRzR7w+FodgqkLt9h7GwqusDWkSlXV9EYc68bw36xw+G7jucI4Fwvq3KQ3Mw8oIh/PyQ8LcSttU8BFM</vt:lpwstr>
  </property>
  <property fmtid="{D5CDD505-2E9C-101B-9397-08002B2CF9AE}" pid="91" name="x1ye=73">
    <vt:lpwstr>pZSy7iZakItYEIbTCFc8nBwhbd14egaDvlfSSICzSQIjUIzfiHNpQvSF+muPXuJ/5JxIDU+ndmWOZbCwDpPvmjkW/dtHThbYT8xqjfeoX/dBkfat3jjB7YQ1W8yWjl2Ys5h4Zu4Kn6Yy/z3AHD9HaP1pH4dese+pw34E6GyPin/z5SkS8aA6jkvbPP64bJ79d7UiDlJYSZ4/uADyf/lx3n9p+3p6UvuUkIwqdzTwEySG8js9Vt9yCVKA2pU9wOA</vt:lpwstr>
  </property>
  <property fmtid="{D5CDD505-2E9C-101B-9397-08002B2CF9AE}" pid="92" name="x1ye=74">
    <vt:lpwstr>4x8qi6wQUfzt0f2PxrTVZiOqnlFq8xuYZzOgpztK7pYZomtQTYEmL+jUpM71FGPNGT+0Sx6SYP2KZuFc+BV9T0yoaEe1Wh4kudn7TOxm4r9hYlWfrU8RVS5Bka4tMKaYtp72sj2sUPuyceLiIJVSKo0EtxWSO8wzMDoDf76CE4rHEDkRctV097cOfwROUlAlajfraNBBb+soGAF99cNkzv56D5Bv0ovk/8YkCZYDGBUKmS7ceXxpsvN3H6lluUF</vt:lpwstr>
  </property>
  <property fmtid="{D5CDD505-2E9C-101B-9397-08002B2CF9AE}" pid="93" name="x1ye=75">
    <vt:lpwstr>K070h1haPBF5Zp5gw4jILU2Bnp9FmjciiT3DmLHk8AioC0FzC2d43H6WBc36CFtEvdaymu8B9rizz01kXG+zFRCKJWNuSfHU2L0EOkDlj56Tls2JSaiuYRKfc5z2vmLiFycksThfI6SnsLswxrD5fBgg18DKQJkbk471uV0KiY3ZXtblhdCJi0uMPltk2UU1zpbKGpJF3Y3ZRXr6m5mNjgATIZVLQOn+gxuUL0sSj18jx7d8xDx/ZHyFO4f+isy</vt:lpwstr>
  </property>
  <property fmtid="{D5CDD505-2E9C-101B-9397-08002B2CF9AE}" pid="94" name="x1ye=76">
    <vt:lpwstr>tExvxnOJqmFKoDSUYkZys87D49xzj4bSaC4baeqk5wxIwpiL5odsh7uJnE4p68GBRLh9jSameKKe0iLf5oyFt9YAqcjmB73yE3xP02C0jajNkYQhntiIC/Z2n6UsLb/cWBcvBIknx7fLW8VwbHwOwBLHnRCaLVhfuEcSP+GjAm5F/wgfDGHKy4QT0F8BuzPrkvsToyF7m7riZD8sC4laHWH062o9zmDk9yIwNhXktG0VU9GskauWcVyVD5MH6Qh</vt:lpwstr>
  </property>
  <property fmtid="{D5CDD505-2E9C-101B-9397-08002B2CF9AE}" pid="95" name="x1ye=77">
    <vt:lpwstr>rrqEzBBYxKQGKCJXsYK2YLoQhz1VfCow10TuucLpSjQG6b5ZMk66AbEpLmQ41CPD7vHzyu6LcAXeClI0aAI8QXvmZIceM3PZbTCSA/x1cwROiHyNoYymNjZdza3kJhr1lMkI5SR1mWIO//cyfwH56rsQHeQv25woyjiLTEhSfJo0bB5CW1LOuAEaQeo5eM+tWKGeUdHpgEVyhg9aLrycyRnGEwrUM2bJuO1YxagdmUNDVGpBiyAEbnvM1uf3wG3</vt:lpwstr>
  </property>
  <property fmtid="{D5CDD505-2E9C-101B-9397-08002B2CF9AE}" pid="96" name="x1ye=78">
    <vt:lpwstr>yO9QpLGLXpPkdf/YjaK0yTtPSPAMfaGzzIzJGD+VmfGKANPExGOboIIvCWU/j83Am8ywho0h8uZivYEJ3U8Q6ZT2c2TW59YcEPTIyz/ZWaxxcbvFFRKQ/ASA5b1IX4KURD/3cnSGKN4vnVVdE3isbnj/hVWHlE+++71srZJes3P2dhJF732tdgr69TwtmMIV+wwHw8oD26EW55x+0n7WEC1oOsKAtvNVZte4NbgYC9PtETKdHnkhvXnmFYldE1/</vt:lpwstr>
  </property>
  <property fmtid="{D5CDD505-2E9C-101B-9397-08002B2CF9AE}" pid="97" name="x1ye=79">
    <vt:lpwstr>xggx1IExUgJJ1MYX1Q/ZvcZ3rljcD+F42bfuEpxm4p5USZYwNUZW8LXvUXWa4MhE0uf9yDo7SyOq3sJaOFqubIM5U4owGt5eZAvpTVB4hQK5b7av39vpgKSJtpXNltLedukFICfyVyxh5wGYZ+fvm4SgLqyz9ZqHQAk3mzXfaKm+KhnD6VbVplfUke6OuKGslfgMf8T3F06th9CzGVlM9Z8psvAKRT9taErOBqQ50+pl+Q+2PUFrSYuezok0S9W</vt:lpwstr>
  </property>
  <property fmtid="{D5CDD505-2E9C-101B-9397-08002B2CF9AE}" pid="98" name="x1ye=8">
    <vt:lpwstr>jDEj9lWDYngGt0COssACkH6ujM1TjplUbJrC6pqu0PegK94SNW+pbdokko8qOKF0JB4jhEOVmnYAGJS89qnuscGuK1SFe31S/mJVxneMR1rvlzuyepHeJSRpamt0cRmUhRilHVylf9mnL2wAeDau/ZN4zYX6n4p+blnKeSP8AbamPiXdgkT5bBRD6BkCq2aaSxlcLKtbYbbKyhbgMjofyeqAnrLhPoHR0x+Usha2RPfng8mZdTCtZEGqCejn51p</vt:lpwstr>
  </property>
  <property fmtid="{D5CDD505-2E9C-101B-9397-08002B2CF9AE}" pid="99" name="x1ye=80">
    <vt:lpwstr>u1iQQyox84gj+NpV7bei23qSrmM6+xl8gDMwIAOGSWpZXTpmfPo1cV2D0/qV464K/VVzqYM301XWoOYT1yqDf68InHlHcObIy9zo9Q6ZONKQj2RbvMieWH4t/ZnfaR+zF17MKXYE47pLGCE8FLpDHmgKUbwEDIXrUMIoy2kQS9WVzljRH1ZHeB64Um8QtT0EOdys1yKgP+6mZ+ssekakRWxWUpF21nCMU2x/H0BjharHg+EVySDfXKnjwj6yxXd</vt:lpwstr>
  </property>
  <property fmtid="{D5CDD505-2E9C-101B-9397-08002B2CF9AE}" pid="100" name="x1ye=81">
    <vt:lpwstr>ryWJPiR61xRcYwdundECiGCqgIZkbbhAY1GtGYb2fcennwQ8bQ19Xf/vbZd0OQ+Hzqxy7urkP1ZAc/IBKloro08I1Pbvq6gVXTDP8EUpUxXsEuchRYWtQraZG8iXEynBdUPX83kZxVHX0mhSa98BUSfrAl6dlQXNVewsV4WhCmTMjP8UcO+xHkWF4fpmKMYKl208mLceuSRYxoI7GNqws8bz+UCqcxcgZr8naq/d56N2f8aCHox82g1NGmClmwe</vt:lpwstr>
  </property>
  <property fmtid="{D5CDD505-2E9C-101B-9397-08002B2CF9AE}" pid="101" name="x1ye=82">
    <vt:lpwstr>6Laxy+lPesZJxo0WuSTcd1S3+XptJBcUjpL2ZDXfRCJt81igd48UzSg7PDhouhfYkSt4lbvyggwtr9uk6Hgg/WwxnYJPsHog6uc+AOdUag1+zi+3N6lQ76+Iys7UcJBry5LebCchzqaml8E7fCrW1rPkmDQXKS9sqW6b8+2t1OlAVDArf+7mjyBOsm22biRH/PnpZQWxqfCt9MFITQGo0/rEzjtITAV73LwXzsjGgLlTqH8+P5Ny0XsEBK7u90T</vt:lpwstr>
  </property>
  <property fmtid="{D5CDD505-2E9C-101B-9397-08002B2CF9AE}" pid="102" name="x1ye=83">
    <vt:lpwstr>WSMnUaxkg59nz9M0I03AdVR3rFMvmvguCV3KeVOzqpUCkXKmW2MycTK5VZoj45MgbcIJWHPUnj9ci5YDtc8hGQ2nY27V+q3I63HJ/UwECg47r4J9Qlk+fntF6rWVtOXQcAAIPAp83arD/Y57Ns8Gh4kjwZqvRDa0LVTzO13DZtogIV3ziYL2Zo6jdRsfxRE2Oyp6LsNZ4wNlc9DNXW4qvLsm3u5857S6avKcsKRVl1DW1kCv9bxZaypv2pGv+vs</vt:lpwstr>
  </property>
  <property fmtid="{D5CDD505-2E9C-101B-9397-08002B2CF9AE}" pid="103" name="x1ye=84">
    <vt:lpwstr>dbBT8ZMnRPaWEhafjOQB9rLYdoFqKMn5i5jacAYT1sPs9Uh1X/M3QKRhVSyD+85M6kOprYgqT27n5/w4X3CUQORkjwrPDT/wobHLjwdcIP4Kdr7pcKmkBJMPv1pbSWiJMSPxMUbRckUoHoYAwy1bp3iEvO4x+qyVxB6EqUy0E7frlko9TT2y3D36VxQFCebCF4/LiVsJNkl3WCvb/Wwkd/HpUJdC9xLYfTCrOToOmWoqv/P4hzsbyPQgDRf0tWb</vt:lpwstr>
  </property>
  <property fmtid="{D5CDD505-2E9C-101B-9397-08002B2CF9AE}" pid="104" name="x1ye=85">
    <vt:lpwstr>K+Rpkqj+Dw2PrPR6QBmUt2v+aqJnnPWaw4DIvgw4awL004s/EWLtFRuf44qY+zoTkdzs2ode5EyLw1tg58+PAOrSL3PWhot5pGIF1fiUDKH8UTUYj9IzWqK3RyfjkttgfmhRknh8/fq3p5W1ba6MCh3J9nFKQ4R+A6tsNZ16CggYPOweqfZrCRjl8daLPUDy0xf922YE+Kx3O2ZrllzmuJ2vXGqrrE5tCyvf9quOKWbJJmv1VAYCxTtt6/Wqy9E</vt:lpwstr>
  </property>
  <property fmtid="{D5CDD505-2E9C-101B-9397-08002B2CF9AE}" pid="105" name="x1ye=86">
    <vt:lpwstr>skH/pVQcI5/EsQBJujyl0c9UV1Z/frfRqTSuZfHUV8Vu/wXkGpp575CVFrUigd5WH4D4jH+/YXaWu0wLEd9GS/sxyZOParzqBJnFmfG3AZvIB6nLeenFF1GNoKnN3RVcTI4Mnqhk7jCudt/IPkfMD3tdJXWWFIAWHiLjQYjyxTEq2IG6oy6EwRHwCTEZHMS4diwQp+rQ8PJ5/jZHAUF5BgAkZIJYXKDwCVg5KW/bn94HE3ebSz2F/IMjT3s9YrL</vt:lpwstr>
  </property>
  <property fmtid="{D5CDD505-2E9C-101B-9397-08002B2CF9AE}" pid="106" name="x1ye=87">
    <vt:lpwstr>46c0/QaznsYJ5v0M9Hq7vYUi2mtffb6sEBu83vz2JnwHtjBtSWf8wovAUFzSlxab3VFV1WoV0VNzC+gvKPqO3/oFZNKuhKt+HBLEFyCEK6Z37ZqJN45OBEw9aZEPKgQ+ujbJP6UVZ4fnb+kobHOgiVhw8cy3tV982B9xsd4slzJJvKtm1QF9RBI/WqdjTCqBcFLDX6GvguFvk06ToZZbKDsyXjfkTdsl593Nb2bZJtH1W3de97KQGP/N81ix+O3</vt:lpwstr>
  </property>
  <property fmtid="{D5CDD505-2E9C-101B-9397-08002B2CF9AE}" pid="107" name="x1ye=88">
    <vt:lpwstr>jfoQ8BstyCRtZWxMZ/mqQyRNVrJeluw0af7FrTUFyTnm3lljLIFFikEaFiIl5+X7hrk2gvvOIaGvJy7BP5/qndmPscGmh1Plb1gyZyuioaxFNIUzIji+6U8Lte8C7PmVUvPULe3TaT9AdBcQPpKaVVT19ooiAq+7MyBqu72p5Zp92tDw9yLiN4zmI7ZirjtnL5nuK+hMZyzFlHnyuG7WaVFOSojyH+TZLdl+L30jHq3T+a150NUZmbmTNj7JuNf</vt:lpwstr>
  </property>
  <property fmtid="{D5CDD505-2E9C-101B-9397-08002B2CF9AE}" pid="108" name="x1ye=89">
    <vt:lpwstr>dXqnecY8fFTODNAJByKaxwaRssaKM6XNYd8qu2uKMyBXfDC3aKPSBjD212NV7HjmW7WPdCidGC3BZiaZFE2axH574LMUNqmn2FtAKXtVsXEsDR3TD/L395wWnsR+glal5yZgpHm/Snz1t7/GuT6Qe1V8cdqXCFnV8822PnSICKAtYmjTVrH0Z2a2MB+qpfoFt31yTfOP8+NY9fae6DobOM+avuuL3a7x1SfEAasq9Uzeo80HRbwzn3WNQxcehzW</vt:lpwstr>
  </property>
  <property fmtid="{D5CDD505-2E9C-101B-9397-08002B2CF9AE}" pid="109" name="x1ye=9">
    <vt:lpwstr>Ve4cM8cROy6x+Gd/A3K2vBLgCGf8r1CKtcB3/vcl9ps+O4rUhDxS8P1/2sc35kpbROmw9Em4iJbMPLTyVca+pw5LquxAyrGd8vVOrH5YumQaTfMvPSqCLfAtJ0743LWPE35Jojc4NCd1PLFySRuAMy6k2qqdYJb7NyWdjwGIT31l7T7imrTxmjS61XH0Thw8p/HTPI1JAE89zvywTOoBWUOZ2t8yQ0vsQn9kQ14CD6HKAbym4dZYDZHpQDMSlex</vt:lpwstr>
  </property>
  <property fmtid="{D5CDD505-2E9C-101B-9397-08002B2CF9AE}" pid="110" name="x1ye=90">
    <vt:lpwstr>avjzOUBizr1E2aOqHuzVryeJL7iV7e3tEofQlI4W0Uww0qvD+Fxk5j9YHZZztq6zOjc1JYFCPrQaC+zamJxsdLmK6TCDlgUKBze4c1F8L72nCfBXWil99mUYbqMBpjEMrdmAa3vH7hsFNZ+P14BfE4j/MzH0twePhv+wy3ZHdA0SVor+5S4uMI4Tj0V9rywXynCv86NzUzbE1kCjdef5ubjowL0tZvGL6Nm/lpPAvebpsVo+ungIH7K2BQNFPVf</vt:lpwstr>
  </property>
  <property fmtid="{D5CDD505-2E9C-101B-9397-08002B2CF9AE}" pid="111" name="x1ye=91">
    <vt:lpwstr>YLP5nDI5SZswKKTvRjzjD8w772LkJMf2S8OEbuGy2d0Fd1OzJaaXiquEzIKhGOPkGvxKa+E7qjF814iARXxH/LR7LYDh4/Na9mqY0w7MZ+iOKufO7SwR0uwvnKReFybf4u7fNVDcRL4RaIQL4GUNcR0awR970+Wy4Dn8/mtscxjirxKY0wB0EmDWGPdVWJYQJB8E3CUoeAGIhViAc+S1q3f9c0xDL/CtUqooOFqaCpABxZJLBvhpVtzhcwBOzkH</vt:lpwstr>
  </property>
  <property fmtid="{D5CDD505-2E9C-101B-9397-08002B2CF9AE}" pid="112" name="x1ye=92">
    <vt:lpwstr>KiznmVB/qk+CxWfnXYMphWuxspXDkuZi3y99LtovJ3U6iVd4eKcDUIvHq9ufFDqfg5RMEsm4l5slYHR/upxZQq8UjVq15dp59dsMvfXw37pzHTFSKxIjyHnsTPAkLIPPiR3uzUOFiSx3qfm56DGi5gJB8jO0eUZpANTI54LXP86n+QjJOC1gN9HfbXxYCmbswmGuQ2R7Kss2X21kUuqxDl3fLXCmW1UMDTZyWhRdJ85EJ+76P52L+Cg8R9JLFBy</vt:lpwstr>
  </property>
  <property fmtid="{D5CDD505-2E9C-101B-9397-08002B2CF9AE}" pid="113" name="x1ye=93">
    <vt:lpwstr>DNV3P4g39ze2hZb5krI/y/azvn1G4TgGgYpVLtk3eT7iRhV/TUD5eKeA1SoPvMr1HyWXkLCOyTBqou8Wqrx0iyOLurxwnQijaipWxD8/ehXOrKYAoY9pno+NcN2YoaHjM6CMrsYBynBYWCzTLoknbX3Iu72YXkMGSjPD0H3TrkTbuRcvXAaX/jS7VEj6tBCcEXRy32R6b2MI81j9wvzy0KbUncvSQcEK2G0IISgZaBTi/vApJcCYjIt4z9WJNOv</vt:lpwstr>
  </property>
  <property fmtid="{D5CDD505-2E9C-101B-9397-08002B2CF9AE}" pid="114" name="x1ye=94">
    <vt:lpwstr>zKpcb8a1OqHGlM9o2P+peUTt3Xd7l+qpttF1R2o7iYQ9b31VTu3/3HE5t5FzhDfF1ZFa0TaQmNTnzVmflg5VEEy/3V/2WGzVywtp8uVxSZToWP2TuWNQ+p7w8E4y1KmT3yausE6U45p0u47yuy/4HOdwODDXL48ZNW8ZQadwj1c143Qjn4GXoKTa14s1n8XToSDaELq0DnnRfSa8x8lS6nl5a8o6sAGTE+4YQ37itnrVfssF5Mm3M8BUmaLbRgW</vt:lpwstr>
  </property>
  <property fmtid="{D5CDD505-2E9C-101B-9397-08002B2CF9AE}" pid="115" name="x1ye=95">
    <vt:lpwstr>d6Hv86H/xSH/Y3Bj/caOTom3kr5pTRm9H4VkXGaRtoe5ufGUbavPmqKntgUPfpdwNkve3TSDr3dlN9YpQmhyfAJ2f0b/+Vu2gn3Ph6e7vNP9E2Z6Gaqsja7x4V+8qCayvx0rl48P7E0ayV9eenG3OWrZ/YBiydq79G1npziHJ+FHoOG2CAtzMxRep2xMfPgB07xHDqMMHIPnNBn/EzHo4t5uMSR7GaMNGkdo7YlbEfMYKS6L2c2jnJDMOJcXDLz</vt:lpwstr>
  </property>
  <property fmtid="{D5CDD505-2E9C-101B-9397-08002B2CF9AE}" pid="116" name="x1ye=96">
    <vt:lpwstr>SRLMbXOGW7kcPUqfPShTwsj6kJoNaqzhIjst/VKjBxlQ7W2QhPOFUhp4gqraHmZzjYKxp7enqK3f8+lGIDOCTMvycAOdwC9E1EeyglToJVN4mAUUpC0yBY9N7UdTKRjBD/3CmDOMTR9B3t9orp8DRkvPGXdhfcFEGshgqFq7sbGJbTR8rPwMuDWIsH4zud2DhDq8/2mLhDEwJYCFAvsdwmGlfI94GUblbZnW3IyOH+qjNHhJqwr021TrV4Qqtc6</vt:lpwstr>
  </property>
  <property fmtid="{D5CDD505-2E9C-101B-9397-08002B2CF9AE}" pid="117" name="x1ye=97">
    <vt:lpwstr>7VW9FhZxS2ZNlLNdxmd8+fKnc/o31GlRpuPcQ3WxzLJzE7JBDJdvPAciuSGiKeef1ZZ3SKByGsZnE2RySqVL18Op2Ris2jRi82sh31WI6XrfQqWX67pvPiNM43Th+8liV6ewiYnE6nJUarS8BLjjMneImKvmIfN8TWRLLAp1Njp92Ert74mMJsKzsbE8+gfl88NbMqy0qi60/zxKRWIGVyVanVlXsHSWei1/7iXBxWA8++A2nVrXm4WP/EETSWF</vt:lpwstr>
  </property>
  <property fmtid="{D5CDD505-2E9C-101B-9397-08002B2CF9AE}" pid="118" name="x1ye=98">
    <vt:lpwstr>tMJ/cx6BpBCorS8hm3j3CquGrwkfbWTasKPjMAh25aXw2pcRCMOCucrAx6eaa9WEdhDqubb/TPkK4pts7KeADSkaYg1GcFj3j79Il+UlGjYaGMVfeIdxI440uS5J/DcWVObfkpedLVRxgEv+9ZCSAwVNFS6FX3sh1OwPOl7YPS6ZdkhypdVeoaM44gsD9Vty0mZHUyclAHXQ3fVKZcCUeEcaptinNckL0GG87XmIRz46Ayd2WtUQIMOvkMn0O3b</vt:lpwstr>
  </property>
  <property fmtid="{D5CDD505-2E9C-101B-9397-08002B2CF9AE}" pid="119" name="x1ye=99">
    <vt:lpwstr>uwtGoxlqyeDiZkjG3Pu7WKdZ9sD/24FMdEoEley3/wXNH8KNXm1pyXcdqmFdpni4uJbfTcko1yBqB7++gN+ZT03cFjpFUjFmY9Y5VaH+eTOV1/DALNAhlX8Shq9iTv+CSsIEWXyQVk9BT5bVHIM4QnJYulLThbwQAmyRqL3I/dJdrxLmn1HD7akhllfYU0ltGHl4T6fMYqTk7uWMFjSO+IPbfmmrmmhcQ57dVTX1C+lH8ZS0PqXflljKD7g5NAP</vt:lpwstr>
  </property>
</Properties>
</file>