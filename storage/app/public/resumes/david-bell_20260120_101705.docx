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36D81" w14:textId="77777777" w:rsidR="003F2B9A" w:rsidRDefault="003F2B9A">
      <w:pPr>
        <w:pStyle w:val="BodyText"/>
        <w:jc w:val="center"/>
        <w:rPr>
          <w:rFonts w:ascii="GE Inspira" w:hAnsi="GE Inspira"/>
          <w:sz w:val="48"/>
        </w:rPr>
      </w:pPr>
      <w:r>
        <w:rPr>
          <w:rFonts w:ascii="GE Inspira" w:hAnsi="GE Inspira"/>
          <w:sz w:val="48"/>
        </w:rPr>
        <w:t>David A. Bell</w:t>
      </w:r>
    </w:p>
    <w:p w14:paraId="2F0CDC3C" w14:textId="6E09C440" w:rsidR="003F2B9A" w:rsidRDefault="00EA6880" w:rsidP="00AA2509">
      <w:pPr>
        <w:pStyle w:val="Header"/>
        <w:tabs>
          <w:tab w:val="clear" w:pos="9723"/>
          <w:tab w:val="right" w:pos="10080"/>
        </w:tabs>
        <w:spacing w:after="0" w:line="72" w:lineRule="auto"/>
        <w:rPr>
          <w:rFonts w:ascii="GE Inspira" w:hAnsi="GE Inspira"/>
          <w:sz w:val="16"/>
        </w:rPr>
      </w:pPr>
      <w:r w:rsidRPr="003D1741">
        <w:rPr>
          <w:rFonts w:ascii="GE Inspira" w:hAnsi="GE Inspira"/>
          <w:sz w:val="16"/>
        </w:rPr>
        <w:t>1920 W.</w:t>
      </w:r>
      <w:r w:rsidR="003F2B9A" w:rsidRPr="003D1741">
        <w:rPr>
          <w:rFonts w:ascii="GE Inspira" w:hAnsi="GE Inspira"/>
          <w:sz w:val="16"/>
        </w:rPr>
        <w:t xml:space="preserve"> </w:t>
      </w:r>
      <w:r w:rsidRPr="003D1741">
        <w:rPr>
          <w:rFonts w:ascii="GE Inspira" w:hAnsi="GE Inspira"/>
          <w:sz w:val="16"/>
        </w:rPr>
        <w:t>River</w:t>
      </w:r>
      <w:r w:rsidR="00BD1EDF">
        <w:rPr>
          <w:rFonts w:ascii="GE Inspira" w:hAnsi="GE Inspira"/>
          <w:sz w:val="16"/>
        </w:rPr>
        <w:t xml:space="preserve"> B</w:t>
      </w:r>
      <w:r w:rsidRPr="003D1741">
        <w:rPr>
          <w:rFonts w:ascii="GE Inspira" w:hAnsi="GE Inspira"/>
          <w:sz w:val="16"/>
        </w:rPr>
        <w:t>luff Dr</w:t>
      </w:r>
      <w:r w:rsidR="003F2B9A" w:rsidRPr="003D1741">
        <w:rPr>
          <w:rFonts w:ascii="GE Inspira" w:hAnsi="GE Inspira"/>
          <w:sz w:val="16"/>
        </w:rPr>
        <w:t>.</w:t>
      </w:r>
      <w:r w:rsidR="003F2B9A" w:rsidRPr="003D1741">
        <w:rPr>
          <w:rFonts w:ascii="GE Inspira" w:hAnsi="GE Inspira"/>
          <w:sz w:val="16"/>
        </w:rPr>
        <w:tab/>
      </w:r>
      <w:r w:rsidR="003F2B9A" w:rsidRPr="003D1741">
        <w:rPr>
          <w:rFonts w:ascii="GE Inspira" w:hAnsi="GE Inspira"/>
          <w:sz w:val="16"/>
        </w:rPr>
        <w:tab/>
        <w:t>605-</w:t>
      </w:r>
      <w:r w:rsidR="003E1CF5">
        <w:rPr>
          <w:rFonts w:ascii="GE Inspira" w:hAnsi="GE Inspira"/>
          <w:sz w:val="16"/>
        </w:rPr>
        <w:t>212</w:t>
      </w:r>
      <w:r w:rsidR="003F2B9A" w:rsidRPr="003D1741">
        <w:rPr>
          <w:rFonts w:ascii="GE Inspira" w:hAnsi="GE Inspira"/>
          <w:sz w:val="16"/>
        </w:rPr>
        <w:t>-</w:t>
      </w:r>
      <w:r w:rsidR="00354AAB">
        <w:rPr>
          <w:rFonts w:ascii="GE Inspira" w:hAnsi="GE Inspira"/>
          <w:sz w:val="16"/>
        </w:rPr>
        <w:t>4214</w:t>
      </w:r>
    </w:p>
    <w:p w14:paraId="1B69B2A1" w14:textId="77777777" w:rsidR="003F2B9A" w:rsidRDefault="00EA6880" w:rsidP="00AA2509">
      <w:pPr>
        <w:pStyle w:val="Header"/>
        <w:tabs>
          <w:tab w:val="clear" w:pos="9723"/>
          <w:tab w:val="right" w:pos="10080"/>
        </w:tabs>
        <w:spacing w:after="0"/>
        <w:rPr>
          <w:rFonts w:ascii="GE Inspira" w:hAnsi="GE Inspira"/>
          <w:sz w:val="16"/>
        </w:rPr>
      </w:pPr>
      <w:r>
        <w:rPr>
          <w:rFonts w:ascii="GE Inspira" w:hAnsi="GE Inspira"/>
          <w:sz w:val="16"/>
        </w:rPr>
        <w:t>Brandon</w:t>
      </w:r>
      <w:r w:rsidR="003F2B9A">
        <w:rPr>
          <w:rFonts w:ascii="GE Inspira" w:hAnsi="GE Inspira"/>
          <w:sz w:val="16"/>
        </w:rPr>
        <w:t>, SD  570</w:t>
      </w:r>
      <w:r>
        <w:rPr>
          <w:rFonts w:ascii="GE Inspira" w:hAnsi="GE Inspira"/>
          <w:sz w:val="16"/>
        </w:rPr>
        <w:t>05</w:t>
      </w:r>
      <w:r w:rsidR="003F2B9A">
        <w:rPr>
          <w:rFonts w:ascii="GE Inspira" w:hAnsi="GE Inspira"/>
          <w:sz w:val="16"/>
        </w:rPr>
        <w:tab/>
      </w:r>
      <w:r w:rsidR="003F2B9A">
        <w:rPr>
          <w:rFonts w:ascii="GE Inspira" w:hAnsi="GE Inspira"/>
          <w:sz w:val="16"/>
        </w:rPr>
        <w:tab/>
      </w:r>
      <w:r w:rsidR="001662F3">
        <w:rPr>
          <w:rFonts w:ascii="GE Inspira" w:hAnsi="GE Inspira"/>
          <w:sz w:val="16"/>
        </w:rPr>
        <w:t>Dabell79@gmail.com</w:t>
      </w:r>
    </w:p>
    <w:p w14:paraId="40F6933E" w14:textId="77777777" w:rsidR="00AA2509" w:rsidRPr="00EA6880" w:rsidRDefault="00AA2509">
      <w:pPr>
        <w:pStyle w:val="BodyText"/>
        <w:rPr>
          <w:rFonts w:ascii="GE Inspira" w:hAnsi="GE Inspira"/>
          <w:b/>
          <w:sz w:val="12"/>
          <w:szCs w:val="12"/>
        </w:rPr>
      </w:pPr>
    </w:p>
    <w:p w14:paraId="4E7B99AC" w14:textId="77777777" w:rsidR="003F2B9A" w:rsidRDefault="003F2B9A">
      <w:pPr>
        <w:pStyle w:val="BodyText"/>
        <w:rPr>
          <w:rFonts w:ascii="GE Inspira" w:hAnsi="GE Inspira"/>
        </w:rPr>
      </w:pPr>
      <w:r>
        <w:rPr>
          <w:rFonts w:ascii="GE Inspira" w:hAnsi="GE Inspira"/>
          <w:b/>
        </w:rPr>
        <w:t>Professional Experience</w:t>
      </w:r>
      <w:r>
        <w:rPr>
          <w:rFonts w:ascii="GE Inspira" w:hAnsi="GE Inspira"/>
        </w:rPr>
        <w:t xml:space="preserve"> </w:t>
      </w:r>
    </w:p>
    <w:p w14:paraId="76C347C1" w14:textId="77777777" w:rsidR="003F2B9A" w:rsidRDefault="00127F65">
      <w:pPr>
        <w:pStyle w:val="BodyText"/>
        <w:rPr>
          <w:rFonts w:ascii="GE Inspira" w:hAnsi="GE Inspira"/>
          <w:sz w:val="20"/>
        </w:rPr>
      </w:pPr>
      <w:r>
        <w:rPr>
          <w:rFonts w:ascii="GE Inspira" w:hAnsi="GE Inspira"/>
          <w:noProof/>
          <w:sz w:val="20"/>
        </w:rPr>
        <w:drawing>
          <wp:inline distT="0" distB="0" distL="0" distR="0" wp14:anchorId="2260F9EC" wp14:editId="7D608D2D">
            <wp:extent cx="6344920" cy="10350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344920" cy="103505"/>
                    </a:xfrm>
                    <a:prstGeom prst="rect">
                      <a:avLst/>
                    </a:prstGeom>
                    <a:solidFill>
                      <a:srgbClr val="FFFFFF"/>
                    </a:solidFill>
                    <a:ln w="9525">
                      <a:noFill/>
                      <a:miter lim="800000"/>
                      <a:headEnd/>
                      <a:tailEnd/>
                    </a:ln>
                  </pic:spPr>
                </pic:pic>
              </a:graphicData>
            </a:graphic>
          </wp:inline>
        </w:drawing>
      </w:r>
    </w:p>
    <w:p w14:paraId="3CA4A303" w14:textId="77777777" w:rsidR="005A326F" w:rsidRDefault="005A326F" w:rsidP="005A326F">
      <w:pPr>
        <w:pStyle w:val="BodyText"/>
        <w:rPr>
          <w:rFonts w:ascii="GE Inspira" w:hAnsi="GE Inspira"/>
          <w:sz w:val="20"/>
        </w:rPr>
      </w:pPr>
    </w:p>
    <w:p w14:paraId="06951286" w14:textId="543C715E" w:rsidR="008D030F" w:rsidRPr="008D030F" w:rsidRDefault="000B3099" w:rsidP="008D030F">
      <w:pPr>
        <w:pStyle w:val="BodyText"/>
        <w:rPr>
          <w:rFonts w:ascii="GE Inspira" w:hAnsi="GE Inspira"/>
          <w:b/>
          <w:bCs/>
          <w:szCs w:val="28"/>
        </w:rPr>
      </w:pPr>
      <w:r>
        <w:rPr>
          <w:rFonts w:ascii="GE Inspira" w:hAnsi="GE Inspira"/>
          <w:b/>
          <w:bCs/>
          <w:szCs w:val="28"/>
        </w:rPr>
        <w:t xml:space="preserve">Family </w:t>
      </w:r>
      <w:r w:rsidR="008D030F" w:rsidRPr="008D030F">
        <w:rPr>
          <w:rFonts w:ascii="GE Inspira" w:hAnsi="GE Inspira"/>
          <w:b/>
          <w:bCs/>
          <w:szCs w:val="28"/>
        </w:rPr>
        <w:t>Services Inc, a nonprofit counseling agency</w:t>
      </w:r>
      <w:r w:rsidR="008D030F" w:rsidRPr="008D030F">
        <w:rPr>
          <w:rFonts w:ascii="GE Inspira" w:hAnsi="GE Inspira"/>
          <w:b/>
          <w:bCs/>
          <w:szCs w:val="28"/>
        </w:rPr>
        <w:tab/>
      </w:r>
      <w:r w:rsidR="008D030F" w:rsidRPr="008D030F">
        <w:rPr>
          <w:rFonts w:ascii="GE Inspira" w:hAnsi="GE Inspira"/>
          <w:b/>
          <w:bCs/>
          <w:szCs w:val="28"/>
        </w:rPr>
        <w:tab/>
      </w:r>
      <w:r w:rsidR="008D030F" w:rsidRPr="008D030F">
        <w:rPr>
          <w:rFonts w:ascii="GE Inspira" w:hAnsi="GE Inspira"/>
          <w:b/>
          <w:bCs/>
          <w:szCs w:val="28"/>
        </w:rPr>
        <w:tab/>
      </w:r>
      <w:r w:rsidR="008D030F" w:rsidRPr="008D030F">
        <w:rPr>
          <w:rFonts w:ascii="GE Inspira" w:hAnsi="GE Inspira"/>
          <w:b/>
          <w:bCs/>
          <w:szCs w:val="28"/>
        </w:rPr>
        <w:tab/>
      </w:r>
      <w:r w:rsidR="008D030F" w:rsidRPr="008D030F">
        <w:rPr>
          <w:rFonts w:ascii="GE Inspira" w:hAnsi="GE Inspira"/>
          <w:b/>
          <w:bCs/>
          <w:szCs w:val="28"/>
        </w:rPr>
        <w:tab/>
        <w:t>Sioux Falls, SD</w:t>
      </w:r>
    </w:p>
    <w:p w14:paraId="6A547FC9" w14:textId="0D243646" w:rsidR="00223D52" w:rsidRPr="008D030F" w:rsidRDefault="008D030F" w:rsidP="008D030F">
      <w:pPr>
        <w:pStyle w:val="BodyText"/>
        <w:rPr>
          <w:rFonts w:ascii="GE Inspira" w:hAnsi="GE Inspira"/>
          <w:i/>
          <w:sz w:val="20"/>
        </w:rPr>
      </w:pPr>
      <w:r w:rsidRPr="008D030F">
        <w:rPr>
          <w:rFonts w:ascii="GE Inspira" w:hAnsi="GE Inspira"/>
          <w:i/>
          <w:sz w:val="20"/>
        </w:rPr>
        <w:t>Executive Director</w:t>
      </w:r>
      <w:r w:rsidRPr="008D030F">
        <w:rPr>
          <w:rFonts w:ascii="GE Inspira" w:hAnsi="GE Inspira"/>
          <w:i/>
          <w:sz w:val="20"/>
        </w:rPr>
        <w:tab/>
      </w:r>
      <w:r w:rsidRPr="008D030F">
        <w:rPr>
          <w:rFonts w:ascii="GE Inspira" w:hAnsi="GE Inspira"/>
          <w:i/>
          <w:sz w:val="20"/>
        </w:rPr>
        <w:tab/>
      </w:r>
      <w:r w:rsidRPr="008D030F">
        <w:rPr>
          <w:rFonts w:ascii="GE Inspira" w:hAnsi="GE Inspira"/>
          <w:i/>
          <w:sz w:val="20"/>
        </w:rPr>
        <w:tab/>
      </w:r>
      <w:r w:rsidRPr="008D030F">
        <w:rPr>
          <w:rFonts w:ascii="GE Inspira" w:hAnsi="GE Inspira"/>
          <w:i/>
          <w:sz w:val="20"/>
        </w:rPr>
        <w:tab/>
      </w:r>
      <w:r w:rsidRPr="008D030F">
        <w:rPr>
          <w:rFonts w:ascii="GE Inspira" w:hAnsi="GE Inspira"/>
          <w:i/>
          <w:sz w:val="20"/>
        </w:rPr>
        <w:tab/>
      </w:r>
      <w:r w:rsidRPr="008D030F">
        <w:rPr>
          <w:rFonts w:ascii="GE Inspira" w:hAnsi="GE Inspira"/>
          <w:i/>
          <w:sz w:val="20"/>
        </w:rPr>
        <w:tab/>
      </w:r>
      <w:r w:rsidRPr="008D030F">
        <w:rPr>
          <w:rFonts w:ascii="GE Inspira" w:hAnsi="GE Inspira"/>
          <w:i/>
          <w:sz w:val="20"/>
        </w:rPr>
        <w:tab/>
      </w:r>
      <w:r w:rsidRPr="008D030F">
        <w:rPr>
          <w:rFonts w:ascii="GE Inspira" w:hAnsi="GE Inspira"/>
          <w:i/>
          <w:sz w:val="20"/>
        </w:rPr>
        <w:tab/>
      </w:r>
      <w:r w:rsidRPr="008D030F">
        <w:rPr>
          <w:rFonts w:ascii="GE Inspira" w:hAnsi="GE Inspira"/>
          <w:i/>
          <w:sz w:val="20"/>
        </w:rPr>
        <w:tab/>
      </w:r>
      <w:r w:rsidRPr="008D030F">
        <w:rPr>
          <w:rFonts w:ascii="GE Inspira" w:hAnsi="GE Inspira"/>
          <w:i/>
          <w:sz w:val="20"/>
        </w:rPr>
        <w:tab/>
        <w:t>10/2021 – Present</w:t>
      </w:r>
    </w:p>
    <w:p w14:paraId="7AA1BE78" w14:textId="77777777" w:rsidR="008D030F" w:rsidRPr="008D030F" w:rsidRDefault="008D030F" w:rsidP="00223D52">
      <w:pPr>
        <w:pStyle w:val="BodyText"/>
        <w:numPr>
          <w:ilvl w:val="0"/>
          <w:numId w:val="28"/>
        </w:numPr>
        <w:ind w:left="90" w:hanging="360"/>
        <w:rPr>
          <w:rFonts w:ascii="GE Inspira" w:hAnsi="GE Inspira"/>
          <w:sz w:val="22"/>
          <w:szCs w:val="28"/>
        </w:rPr>
      </w:pPr>
      <w:r w:rsidRPr="008D030F">
        <w:rPr>
          <w:rFonts w:ascii="GE Inspira" w:hAnsi="GE Inspira"/>
          <w:sz w:val="22"/>
          <w:szCs w:val="28"/>
        </w:rPr>
        <w:t>Lead the strategy, planning, organization and direction of the nonprofit organization’s operations and programs, serving 5,000 clients across the Sioux Falls Region.</w:t>
      </w:r>
    </w:p>
    <w:p w14:paraId="2A14EFE4" w14:textId="77777777" w:rsidR="008D030F" w:rsidRPr="008D030F" w:rsidRDefault="008D030F" w:rsidP="00223D52">
      <w:pPr>
        <w:pStyle w:val="BodyText"/>
        <w:numPr>
          <w:ilvl w:val="0"/>
          <w:numId w:val="28"/>
        </w:numPr>
        <w:ind w:left="90" w:hanging="360"/>
        <w:rPr>
          <w:rFonts w:ascii="GE Inspira" w:hAnsi="GE Inspira"/>
          <w:sz w:val="22"/>
          <w:szCs w:val="28"/>
        </w:rPr>
      </w:pPr>
      <w:r w:rsidRPr="008D030F">
        <w:rPr>
          <w:rFonts w:ascii="GE Inspira" w:hAnsi="GE Inspira"/>
          <w:sz w:val="22"/>
          <w:szCs w:val="28"/>
        </w:rPr>
        <w:t xml:space="preserve">Managed a team of 24 therapists, front desk, credentialing and billing experts. Developed positions, programs, compensations plans, and contracts. </w:t>
      </w:r>
    </w:p>
    <w:p w14:paraId="0043BFB2" w14:textId="77777777" w:rsidR="008D030F" w:rsidRPr="008D030F" w:rsidRDefault="008D030F" w:rsidP="00223D52">
      <w:pPr>
        <w:pStyle w:val="BodyText"/>
        <w:numPr>
          <w:ilvl w:val="0"/>
          <w:numId w:val="28"/>
        </w:numPr>
        <w:ind w:left="90" w:hanging="360"/>
        <w:rPr>
          <w:rFonts w:ascii="GE Inspira" w:hAnsi="GE Inspira"/>
          <w:sz w:val="22"/>
          <w:szCs w:val="28"/>
        </w:rPr>
      </w:pPr>
      <w:r w:rsidRPr="008D030F">
        <w:rPr>
          <w:rFonts w:ascii="GE Inspira" w:hAnsi="GE Inspira"/>
          <w:sz w:val="22"/>
          <w:szCs w:val="28"/>
        </w:rPr>
        <w:t>Manage the fiscal integrity of Family Service, Inc., to include budget, fundraising, and participation as a United Way agency. </w:t>
      </w:r>
    </w:p>
    <w:p w14:paraId="421DB62D" w14:textId="77777777" w:rsidR="008D030F" w:rsidRPr="008D030F" w:rsidRDefault="008D030F" w:rsidP="00223D52">
      <w:pPr>
        <w:pStyle w:val="BodyText"/>
        <w:numPr>
          <w:ilvl w:val="0"/>
          <w:numId w:val="28"/>
        </w:numPr>
        <w:ind w:left="90" w:hanging="360"/>
        <w:rPr>
          <w:rFonts w:ascii="GE Inspira" w:hAnsi="GE Inspira"/>
          <w:sz w:val="22"/>
          <w:szCs w:val="28"/>
        </w:rPr>
      </w:pPr>
      <w:r w:rsidRPr="008D030F">
        <w:rPr>
          <w:rFonts w:ascii="GE Inspira" w:hAnsi="GE Inspira"/>
          <w:sz w:val="22"/>
          <w:szCs w:val="28"/>
        </w:rPr>
        <w:t>Managed the agency’s relationship with the Board, comprised of 12 professionals representing disciplines in law, human resources, finance, development, and marketing.</w:t>
      </w:r>
    </w:p>
    <w:p w14:paraId="08E2C421" w14:textId="77777777" w:rsidR="008D030F" w:rsidRPr="008D030F" w:rsidRDefault="008D030F" w:rsidP="00223D52">
      <w:pPr>
        <w:pStyle w:val="BodyText"/>
        <w:numPr>
          <w:ilvl w:val="0"/>
          <w:numId w:val="28"/>
        </w:numPr>
        <w:ind w:left="90" w:hanging="360"/>
        <w:rPr>
          <w:rFonts w:ascii="GE Inspira" w:hAnsi="GE Inspira"/>
          <w:sz w:val="22"/>
          <w:szCs w:val="28"/>
        </w:rPr>
      </w:pPr>
      <w:r w:rsidRPr="008D030F">
        <w:rPr>
          <w:rFonts w:ascii="GE Inspira" w:hAnsi="GE Inspira"/>
          <w:sz w:val="22"/>
          <w:szCs w:val="28"/>
        </w:rPr>
        <w:t xml:space="preserve">Negotiated EAP and special program contracts with area organizations and public departments. </w:t>
      </w:r>
    </w:p>
    <w:p w14:paraId="7E8AD770" w14:textId="77777777" w:rsidR="008D030F" w:rsidRPr="008D030F" w:rsidRDefault="008D030F" w:rsidP="00223D52">
      <w:pPr>
        <w:pStyle w:val="BodyText"/>
        <w:numPr>
          <w:ilvl w:val="0"/>
          <w:numId w:val="28"/>
        </w:numPr>
        <w:ind w:left="90" w:hanging="360"/>
        <w:rPr>
          <w:rFonts w:ascii="GE Inspira" w:hAnsi="GE Inspira"/>
          <w:sz w:val="22"/>
          <w:szCs w:val="28"/>
        </w:rPr>
      </w:pPr>
      <w:r w:rsidRPr="008D030F">
        <w:rPr>
          <w:rFonts w:ascii="GE Inspira" w:hAnsi="GE Inspira"/>
          <w:sz w:val="22"/>
          <w:szCs w:val="28"/>
        </w:rPr>
        <w:t xml:space="preserve">Rebranded the </w:t>
      </w:r>
      <w:proofErr w:type="gramStart"/>
      <w:r w:rsidRPr="008D030F">
        <w:rPr>
          <w:rFonts w:ascii="GE Inspira" w:hAnsi="GE Inspira"/>
          <w:sz w:val="22"/>
          <w:szCs w:val="28"/>
        </w:rPr>
        <w:t>65-year old</w:t>
      </w:r>
      <w:proofErr w:type="gramEnd"/>
      <w:r w:rsidRPr="008D030F">
        <w:rPr>
          <w:rFonts w:ascii="GE Inspira" w:hAnsi="GE Inspira"/>
          <w:sz w:val="22"/>
          <w:szCs w:val="28"/>
        </w:rPr>
        <w:t xml:space="preserve"> agency to modernize the brand, better represent the mission and promote inclusive access to therapy.</w:t>
      </w:r>
    </w:p>
    <w:p w14:paraId="2F77DF65" w14:textId="77777777" w:rsidR="008D030F" w:rsidRPr="008D030F" w:rsidRDefault="008D030F" w:rsidP="00223D52">
      <w:pPr>
        <w:pStyle w:val="BodyText"/>
        <w:numPr>
          <w:ilvl w:val="0"/>
          <w:numId w:val="28"/>
        </w:numPr>
        <w:ind w:left="90" w:hanging="360"/>
        <w:rPr>
          <w:rFonts w:ascii="GE Inspira" w:hAnsi="GE Inspira"/>
          <w:sz w:val="22"/>
          <w:szCs w:val="28"/>
        </w:rPr>
      </w:pPr>
      <w:r w:rsidRPr="008D030F">
        <w:rPr>
          <w:rFonts w:ascii="GE Inspira" w:hAnsi="GE Inspira"/>
          <w:sz w:val="22"/>
          <w:szCs w:val="28"/>
        </w:rPr>
        <w:t>Serve as primary spokesperson to the organization’s constituents, the media and the public, hosting an annual 5k event to raise awareness on the importance of mental wellness.</w:t>
      </w:r>
    </w:p>
    <w:p w14:paraId="130E7326" w14:textId="77777777" w:rsidR="00503F5B" w:rsidRDefault="00503F5B" w:rsidP="005A326F">
      <w:pPr>
        <w:pStyle w:val="BodyText"/>
        <w:rPr>
          <w:rFonts w:ascii="GE Inspira" w:hAnsi="GE Inspira"/>
          <w:sz w:val="20"/>
        </w:rPr>
      </w:pPr>
    </w:p>
    <w:p w14:paraId="6A09CE21" w14:textId="77777777" w:rsidR="002904AD" w:rsidRDefault="002904AD" w:rsidP="005A326F">
      <w:pPr>
        <w:pStyle w:val="BodyText"/>
        <w:rPr>
          <w:rFonts w:ascii="GE Inspira" w:hAnsi="GE Inspira"/>
          <w:b/>
          <w:bCs/>
          <w:szCs w:val="28"/>
        </w:rPr>
        <w:sectPr w:rsidR="002904AD" w:rsidSect="00036FCC">
          <w:footnotePr>
            <w:pos w:val="beneathText"/>
            <w:numRestart w:val="eachPage"/>
          </w:footnotePr>
          <w:endnotePr>
            <w:numFmt w:val="decimal"/>
          </w:endnotePr>
          <w:type w:val="continuous"/>
          <w:pgSz w:w="12240" w:h="15840"/>
          <w:pgMar w:top="567" w:right="567" w:bottom="567" w:left="1134" w:header="567" w:footer="567" w:gutter="0"/>
          <w:cols w:space="720"/>
        </w:sectPr>
      </w:pPr>
    </w:p>
    <w:p w14:paraId="2C64301A" w14:textId="27A82B4E" w:rsidR="00503F5B" w:rsidRDefault="00503F5B" w:rsidP="005A326F">
      <w:pPr>
        <w:pStyle w:val="BodyText"/>
        <w:rPr>
          <w:rFonts w:ascii="GE Inspira" w:hAnsi="GE Inspira"/>
          <w:b/>
          <w:bCs/>
          <w:szCs w:val="28"/>
        </w:rPr>
      </w:pPr>
      <w:r w:rsidRPr="00BD3966">
        <w:rPr>
          <w:rFonts w:ascii="GE Inspira" w:hAnsi="GE Inspira"/>
          <w:b/>
          <w:bCs/>
          <w:szCs w:val="28"/>
        </w:rPr>
        <w:t>Sanford Health</w:t>
      </w:r>
      <w:r w:rsidR="00DF0C12">
        <w:rPr>
          <w:rFonts w:ascii="GE Inspira" w:hAnsi="GE Inspira"/>
          <w:b/>
          <w:bCs/>
          <w:szCs w:val="28"/>
        </w:rPr>
        <w:t>, a nonprofit health system</w:t>
      </w:r>
    </w:p>
    <w:p w14:paraId="73F4D2A3" w14:textId="1CAEA9C9" w:rsidR="002904AD" w:rsidRPr="002904AD" w:rsidRDefault="002904AD" w:rsidP="005A326F">
      <w:pPr>
        <w:pStyle w:val="BodyText"/>
        <w:rPr>
          <w:rFonts w:ascii="GE Inspira" w:hAnsi="GE Inspira"/>
          <w:i/>
          <w:iCs/>
          <w:sz w:val="20"/>
          <w:szCs w:val="20"/>
        </w:rPr>
      </w:pPr>
      <w:r w:rsidRPr="002904AD">
        <w:rPr>
          <w:rFonts w:ascii="GE Inspira" w:hAnsi="GE Inspira"/>
          <w:i/>
          <w:iCs/>
          <w:sz w:val="20"/>
          <w:szCs w:val="20"/>
        </w:rPr>
        <w:t>Enterprise Data and Analytics</w:t>
      </w:r>
      <w:r w:rsidR="00AD5778">
        <w:rPr>
          <w:rFonts w:ascii="GE Inspira" w:hAnsi="GE Inspira"/>
          <w:i/>
          <w:iCs/>
          <w:sz w:val="20"/>
          <w:szCs w:val="20"/>
        </w:rPr>
        <w:t xml:space="preserve"> </w:t>
      </w:r>
      <w:r w:rsidR="00102CA9">
        <w:rPr>
          <w:rFonts w:ascii="GE Inspira" w:hAnsi="GE Inspira"/>
          <w:i/>
          <w:iCs/>
          <w:sz w:val="20"/>
          <w:szCs w:val="20"/>
        </w:rPr>
        <w:t>Analyst</w:t>
      </w:r>
    </w:p>
    <w:p w14:paraId="4CAEC5E6" w14:textId="66B76420" w:rsidR="002904AD" w:rsidRPr="002904AD" w:rsidRDefault="002904AD" w:rsidP="002904AD">
      <w:pPr>
        <w:pStyle w:val="BodyText"/>
        <w:tabs>
          <w:tab w:val="left" w:pos="4140"/>
        </w:tabs>
        <w:ind w:right="499"/>
        <w:jc w:val="right"/>
        <w:rPr>
          <w:rFonts w:ascii="GE Inspira" w:hAnsi="GE Inspira"/>
          <w:b/>
          <w:bCs/>
          <w:sz w:val="22"/>
          <w:szCs w:val="28"/>
        </w:rPr>
      </w:pPr>
      <w:r w:rsidRPr="002904AD">
        <w:rPr>
          <w:rFonts w:ascii="GE Inspira" w:hAnsi="GE Inspira"/>
          <w:b/>
          <w:bCs/>
          <w:sz w:val="22"/>
          <w:szCs w:val="28"/>
        </w:rPr>
        <w:t>Sioux Falls, SD</w:t>
      </w:r>
    </w:p>
    <w:p w14:paraId="4BA40D98" w14:textId="2C9F56B9" w:rsidR="002904AD" w:rsidRPr="002904AD" w:rsidRDefault="002904AD" w:rsidP="00EC4455">
      <w:pPr>
        <w:pStyle w:val="BodyText"/>
        <w:ind w:right="499"/>
        <w:jc w:val="right"/>
        <w:rPr>
          <w:rFonts w:ascii="GE Inspira" w:hAnsi="GE Inspira"/>
          <w:bCs/>
          <w:sz w:val="20"/>
          <w:szCs w:val="20"/>
        </w:rPr>
        <w:sectPr w:rsidR="002904AD" w:rsidRPr="002904AD" w:rsidSect="002904AD">
          <w:footnotePr>
            <w:pos w:val="beneathText"/>
            <w:numRestart w:val="eachPage"/>
          </w:footnotePr>
          <w:endnotePr>
            <w:numFmt w:val="decimal"/>
          </w:endnotePr>
          <w:type w:val="continuous"/>
          <w:pgSz w:w="12240" w:h="15840"/>
          <w:pgMar w:top="567" w:right="540" w:bottom="567" w:left="1134" w:header="567" w:footer="567" w:gutter="0"/>
          <w:cols w:num="2" w:space="720"/>
        </w:sectPr>
      </w:pPr>
      <w:r w:rsidRPr="002904AD">
        <w:rPr>
          <w:rFonts w:ascii="GE Inspira" w:hAnsi="GE Inspira"/>
          <w:bCs/>
          <w:sz w:val="20"/>
          <w:szCs w:val="20"/>
        </w:rPr>
        <w:t>01/2021-</w:t>
      </w:r>
      <w:r w:rsidR="007311A8">
        <w:rPr>
          <w:rFonts w:ascii="GE Inspira" w:hAnsi="GE Inspira"/>
          <w:bCs/>
          <w:sz w:val="20"/>
          <w:szCs w:val="20"/>
        </w:rPr>
        <w:t>10/2021</w:t>
      </w:r>
    </w:p>
    <w:p w14:paraId="3069A615" w14:textId="77777777" w:rsidR="0006499F" w:rsidRPr="0006499F" w:rsidRDefault="0006499F" w:rsidP="0006499F">
      <w:pPr>
        <w:pStyle w:val="BodyText"/>
        <w:numPr>
          <w:ilvl w:val="0"/>
          <w:numId w:val="28"/>
        </w:numPr>
        <w:rPr>
          <w:rFonts w:ascii="GE Inspira" w:hAnsi="GE Inspira"/>
          <w:sz w:val="22"/>
          <w:szCs w:val="28"/>
        </w:rPr>
      </w:pPr>
      <w:r w:rsidRPr="0006499F">
        <w:rPr>
          <w:rFonts w:ascii="GE Inspira" w:hAnsi="GE Inspira"/>
          <w:sz w:val="22"/>
          <w:szCs w:val="28"/>
        </w:rPr>
        <w:t xml:space="preserve">Worked with Good Samaritan Society operational leaders to create a dozen new data tools and dashboards in 9 months to drive operations, leveraging PCC EMR, financial and operational databases using </w:t>
      </w:r>
      <w:proofErr w:type="spellStart"/>
      <w:r w:rsidRPr="0006499F">
        <w:rPr>
          <w:rFonts w:ascii="GE Inspira" w:hAnsi="GE Inspira"/>
          <w:sz w:val="22"/>
          <w:szCs w:val="28"/>
        </w:rPr>
        <w:t>PowerBI</w:t>
      </w:r>
      <w:proofErr w:type="spellEnd"/>
      <w:r w:rsidRPr="0006499F">
        <w:rPr>
          <w:rFonts w:ascii="GE Inspira" w:hAnsi="GE Inspira"/>
          <w:sz w:val="22"/>
          <w:szCs w:val="28"/>
        </w:rPr>
        <w:t xml:space="preserve">, SQL </w:t>
      </w:r>
    </w:p>
    <w:p w14:paraId="60153C88" w14:textId="77777777" w:rsidR="0006499F" w:rsidRPr="0006499F" w:rsidRDefault="0006499F" w:rsidP="0006499F">
      <w:pPr>
        <w:pStyle w:val="BodyText"/>
        <w:numPr>
          <w:ilvl w:val="0"/>
          <w:numId w:val="28"/>
        </w:numPr>
        <w:rPr>
          <w:rFonts w:ascii="GE Inspira" w:hAnsi="GE Inspira"/>
          <w:sz w:val="22"/>
          <w:szCs w:val="28"/>
        </w:rPr>
      </w:pPr>
      <w:r w:rsidRPr="0006499F">
        <w:rPr>
          <w:rFonts w:ascii="GE Inspira" w:hAnsi="GE Inspira"/>
          <w:sz w:val="22"/>
          <w:szCs w:val="28"/>
        </w:rPr>
        <w:t>Collaborated effectively with operational and finance users to identify business needs, map requirements, define KPIs, and deliver meaningful analytics</w:t>
      </w:r>
    </w:p>
    <w:p w14:paraId="29C0237F" w14:textId="77777777" w:rsidR="0006499F" w:rsidRPr="0006499F" w:rsidRDefault="0006499F" w:rsidP="0006499F">
      <w:pPr>
        <w:pStyle w:val="BodyText"/>
        <w:numPr>
          <w:ilvl w:val="0"/>
          <w:numId w:val="28"/>
        </w:numPr>
        <w:rPr>
          <w:rFonts w:ascii="GE Inspira" w:hAnsi="GE Inspira"/>
          <w:sz w:val="22"/>
          <w:szCs w:val="28"/>
        </w:rPr>
      </w:pPr>
      <w:r w:rsidRPr="0006499F">
        <w:rPr>
          <w:rFonts w:ascii="GE Inspira" w:hAnsi="GE Inspira"/>
          <w:sz w:val="22"/>
          <w:szCs w:val="28"/>
        </w:rPr>
        <w:t xml:space="preserve">Identified strategic and operational KPIs and developed </w:t>
      </w:r>
      <w:proofErr w:type="gramStart"/>
      <w:r w:rsidRPr="0006499F">
        <w:rPr>
          <w:rFonts w:ascii="GE Inspira" w:hAnsi="GE Inspira"/>
          <w:sz w:val="22"/>
          <w:szCs w:val="28"/>
        </w:rPr>
        <w:t>new</w:t>
      </w:r>
      <w:proofErr w:type="gramEnd"/>
      <w:r w:rsidRPr="0006499F">
        <w:rPr>
          <w:rFonts w:ascii="GE Inspira" w:hAnsi="GE Inspira"/>
          <w:sz w:val="22"/>
          <w:szCs w:val="28"/>
        </w:rPr>
        <w:t xml:space="preserve"> reporting platform for Good Samaritan Society</w:t>
      </w:r>
    </w:p>
    <w:p w14:paraId="4AD02FB1" w14:textId="160B549E" w:rsidR="00503F5B" w:rsidRDefault="0006499F" w:rsidP="005A326F">
      <w:pPr>
        <w:pStyle w:val="BodyText"/>
        <w:numPr>
          <w:ilvl w:val="0"/>
          <w:numId w:val="28"/>
        </w:numPr>
        <w:rPr>
          <w:rFonts w:ascii="GE Inspira" w:hAnsi="GE Inspira"/>
          <w:sz w:val="22"/>
          <w:szCs w:val="28"/>
        </w:rPr>
      </w:pPr>
      <w:r w:rsidRPr="0006499F">
        <w:rPr>
          <w:rFonts w:ascii="GE Inspira" w:hAnsi="GE Inspira"/>
          <w:sz w:val="22"/>
          <w:szCs w:val="28"/>
        </w:rPr>
        <w:t xml:space="preserve">Certified in EPIC Caboodle, Revenue Cycle, Clarity, and </w:t>
      </w:r>
      <w:proofErr w:type="spellStart"/>
      <w:r w:rsidRPr="0006499F">
        <w:rPr>
          <w:rFonts w:ascii="GE Inspira" w:hAnsi="GE Inspira"/>
          <w:sz w:val="22"/>
          <w:szCs w:val="28"/>
        </w:rPr>
        <w:t>SlicerDicer</w:t>
      </w:r>
      <w:proofErr w:type="spellEnd"/>
    </w:p>
    <w:p w14:paraId="39C7066C" w14:textId="77777777" w:rsidR="00441A5A" w:rsidRPr="00441A5A" w:rsidRDefault="00441A5A" w:rsidP="00441A5A">
      <w:pPr>
        <w:pStyle w:val="BodyText"/>
        <w:ind w:left="341"/>
        <w:rPr>
          <w:rFonts w:ascii="GE Inspira" w:hAnsi="GE Inspira"/>
          <w:sz w:val="22"/>
          <w:szCs w:val="28"/>
        </w:rPr>
      </w:pPr>
    </w:p>
    <w:p w14:paraId="2FC26F05" w14:textId="77777777" w:rsidR="005A326F" w:rsidRDefault="005A326F" w:rsidP="005A326F">
      <w:pPr>
        <w:pStyle w:val="BodyText"/>
        <w:rPr>
          <w:rFonts w:ascii="GE Inspira" w:hAnsi="GE Inspira"/>
          <w:sz w:val="20"/>
        </w:rPr>
        <w:sectPr w:rsidR="005A326F" w:rsidSect="00223D52">
          <w:footnotePr>
            <w:pos w:val="beneathText"/>
            <w:numRestart w:val="eachPage"/>
          </w:footnotePr>
          <w:endnotePr>
            <w:numFmt w:val="decimal"/>
          </w:endnotePr>
          <w:type w:val="continuous"/>
          <w:pgSz w:w="12240" w:h="15840"/>
          <w:pgMar w:top="567" w:right="567" w:bottom="567" w:left="540" w:header="567" w:footer="567" w:gutter="0"/>
          <w:cols w:space="720"/>
        </w:sectPr>
      </w:pPr>
    </w:p>
    <w:p w14:paraId="5129E4DD" w14:textId="157B878A" w:rsidR="005A326F" w:rsidRPr="00AA45D1" w:rsidRDefault="00D34FE3" w:rsidP="005A326F">
      <w:pPr>
        <w:pStyle w:val="BodyText"/>
        <w:rPr>
          <w:rFonts w:ascii="GE Inspira" w:hAnsi="GE Inspira"/>
          <w:b/>
          <w:bCs/>
          <w:szCs w:val="28"/>
        </w:rPr>
      </w:pPr>
      <w:r w:rsidRPr="00AA45D1">
        <w:rPr>
          <w:rFonts w:ascii="GE Inspira" w:hAnsi="GE Inspira"/>
          <w:b/>
          <w:bCs/>
          <w:szCs w:val="28"/>
        </w:rPr>
        <w:t>Avera Health</w:t>
      </w:r>
      <w:r w:rsidR="00ED36A8">
        <w:rPr>
          <w:rFonts w:ascii="GE Inspira" w:hAnsi="GE Inspira"/>
          <w:b/>
          <w:bCs/>
          <w:szCs w:val="28"/>
        </w:rPr>
        <w:t>, a nonprofit health system</w:t>
      </w:r>
    </w:p>
    <w:p w14:paraId="4F3DC827" w14:textId="77777777" w:rsidR="005A326F" w:rsidRPr="00AA45D1" w:rsidRDefault="00BD3966" w:rsidP="005A326F">
      <w:pPr>
        <w:pStyle w:val="BodyText"/>
        <w:rPr>
          <w:rFonts w:ascii="GE Inspira" w:hAnsi="GE Inspira"/>
          <w:i/>
          <w:iCs/>
          <w:sz w:val="20"/>
          <w:szCs w:val="28"/>
        </w:rPr>
      </w:pPr>
      <w:r>
        <w:rPr>
          <w:rFonts w:ascii="GE Inspira" w:hAnsi="GE Inspira"/>
          <w:i/>
          <w:iCs/>
          <w:sz w:val="20"/>
          <w:szCs w:val="28"/>
        </w:rPr>
        <w:t>System Long Range Planning Analyst</w:t>
      </w:r>
    </w:p>
    <w:p w14:paraId="445985CB" w14:textId="77777777" w:rsidR="005A326F" w:rsidRPr="00AA45D1" w:rsidRDefault="005A326F" w:rsidP="005A326F">
      <w:pPr>
        <w:pStyle w:val="BodyText"/>
        <w:ind w:right="499"/>
        <w:jc w:val="right"/>
        <w:rPr>
          <w:rFonts w:ascii="GE Inspira" w:hAnsi="GE Inspira"/>
          <w:b/>
          <w:bCs/>
          <w:sz w:val="22"/>
          <w:szCs w:val="28"/>
        </w:rPr>
      </w:pPr>
      <w:r w:rsidRPr="00AA45D1">
        <w:rPr>
          <w:rFonts w:ascii="GE Inspira" w:hAnsi="GE Inspira"/>
          <w:b/>
          <w:bCs/>
          <w:sz w:val="22"/>
          <w:szCs w:val="28"/>
        </w:rPr>
        <w:t xml:space="preserve">Sioux Falls, SD </w:t>
      </w:r>
    </w:p>
    <w:p w14:paraId="396E9D7B" w14:textId="77777777" w:rsidR="005A326F" w:rsidRPr="00AA45D1" w:rsidRDefault="00365497" w:rsidP="005A326F">
      <w:pPr>
        <w:pStyle w:val="BodyText"/>
        <w:ind w:right="499"/>
        <w:jc w:val="right"/>
        <w:rPr>
          <w:sz w:val="28"/>
          <w:szCs w:val="28"/>
        </w:rPr>
        <w:sectPr w:rsidR="005A326F" w:rsidRPr="00AA45D1">
          <w:footnotePr>
            <w:pos w:val="beneathText"/>
            <w:numRestart w:val="eachPage"/>
          </w:footnotePr>
          <w:endnotePr>
            <w:numFmt w:val="decimal"/>
          </w:endnotePr>
          <w:type w:val="continuous"/>
          <w:pgSz w:w="12240" w:h="15840"/>
          <w:pgMar w:top="567" w:right="567" w:bottom="567" w:left="1134" w:header="567" w:footer="567" w:gutter="0"/>
          <w:cols w:num="2" w:space="720" w:equalWidth="0">
            <w:col w:w="4909" w:space="720"/>
            <w:col w:w="4909"/>
          </w:cols>
        </w:sectPr>
      </w:pPr>
      <w:r w:rsidRPr="00AA45D1">
        <w:rPr>
          <w:rFonts w:ascii="GE Inspira" w:hAnsi="GE Inspira"/>
          <w:bCs/>
          <w:sz w:val="20"/>
          <w:szCs w:val="20"/>
        </w:rPr>
        <w:t>12</w:t>
      </w:r>
      <w:r w:rsidR="005A326F" w:rsidRPr="00AA45D1">
        <w:rPr>
          <w:rFonts w:ascii="GE Inspira" w:hAnsi="GE Inspira"/>
          <w:bCs/>
          <w:sz w:val="20"/>
          <w:szCs w:val="20"/>
        </w:rPr>
        <w:t>/201</w:t>
      </w:r>
      <w:r w:rsidRPr="00AA45D1">
        <w:rPr>
          <w:rFonts w:ascii="GE Inspira" w:hAnsi="GE Inspira"/>
          <w:bCs/>
          <w:sz w:val="20"/>
          <w:szCs w:val="20"/>
        </w:rPr>
        <w:t>7</w:t>
      </w:r>
      <w:r w:rsidR="005A326F" w:rsidRPr="00AA45D1">
        <w:rPr>
          <w:rFonts w:ascii="GE Inspira" w:hAnsi="GE Inspira"/>
          <w:bCs/>
          <w:sz w:val="20"/>
          <w:szCs w:val="20"/>
        </w:rPr>
        <w:t>-</w:t>
      </w:r>
      <w:r w:rsidR="00BD3966">
        <w:rPr>
          <w:rFonts w:ascii="GE Inspira" w:hAnsi="GE Inspira"/>
          <w:bCs/>
          <w:sz w:val="20"/>
          <w:szCs w:val="20"/>
        </w:rPr>
        <w:t>03/2020</w:t>
      </w:r>
    </w:p>
    <w:p w14:paraId="18B80827" w14:textId="77777777" w:rsidR="00683378" w:rsidRPr="00683378" w:rsidRDefault="00683378" w:rsidP="00683378">
      <w:pPr>
        <w:pStyle w:val="BodyText"/>
        <w:numPr>
          <w:ilvl w:val="0"/>
          <w:numId w:val="28"/>
        </w:numPr>
        <w:rPr>
          <w:rFonts w:ascii="GE Inspira" w:hAnsi="GE Inspira"/>
          <w:sz w:val="22"/>
          <w:szCs w:val="28"/>
        </w:rPr>
      </w:pPr>
      <w:r w:rsidRPr="00683378">
        <w:rPr>
          <w:rFonts w:ascii="GE Inspira" w:hAnsi="GE Inspira"/>
          <w:sz w:val="22"/>
          <w:szCs w:val="28"/>
        </w:rPr>
        <w:t xml:space="preserve">Completed annual financial Forecast and </w:t>
      </w:r>
      <w:proofErr w:type="gramStart"/>
      <w:r w:rsidRPr="00683378">
        <w:rPr>
          <w:rFonts w:ascii="GE Inspira" w:hAnsi="GE Inspira"/>
          <w:sz w:val="22"/>
          <w:szCs w:val="28"/>
        </w:rPr>
        <w:t>long range</w:t>
      </w:r>
      <w:proofErr w:type="gramEnd"/>
      <w:r w:rsidRPr="00683378">
        <w:rPr>
          <w:rFonts w:ascii="GE Inspira" w:hAnsi="GE Inspira"/>
          <w:sz w:val="22"/>
          <w:szCs w:val="28"/>
        </w:rPr>
        <w:t xml:space="preserve"> plan for $2B Avera Health system, collaborating with dozens of leaders across the health system.</w:t>
      </w:r>
    </w:p>
    <w:p w14:paraId="671D8ADF" w14:textId="77777777" w:rsidR="00683378" w:rsidRPr="00683378" w:rsidRDefault="00683378" w:rsidP="00683378">
      <w:pPr>
        <w:pStyle w:val="BodyText"/>
        <w:numPr>
          <w:ilvl w:val="0"/>
          <w:numId w:val="28"/>
        </w:numPr>
        <w:rPr>
          <w:rFonts w:ascii="GE Inspira" w:hAnsi="GE Inspira"/>
          <w:sz w:val="22"/>
          <w:szCs w:val="28"/>
        </w:rPr>
      </w:pPr>
      <w:r w:rsidRPr="00683378">
        <w:rPr>
          <w:rFonts w:ascii="GE Inspira" w:hAnsi="GE Inspira"/>
          <w:sz w:val="22"/>
          <w:szCs w:val="28"/>
        </w:rPr>
        <w:t>Integrated 3 disparate financial systems for budget, reporting and planning, as a part of a 2-year system wide centralization effort.</w:t>
      </w:r>
    </w:p>
    <w:p w14:paraId="73656A85" w14:textId="77777777" w:rsidR="00683378" w:rsidRPr="00683378" w:rsidRDefault="00683378" w:rsidP="00683378">
      <w:pPr>
        <w:pStyle w:val="BodyText"/>
        <w:numPr>
          <w:ilvl w:val="0"/>
          <w:numId w:val="28"/>
        </w:numPr>
        <w:rPr>
          <w:rFonts w:ascii="GE Inspira" w:hAnsi="GE Inspira"/>
          <w:sz w:val="22"/>
          <w:szCs w:val="28"/>
        </w:rPr>
      </w:pPr>
      <w:r w:rsidRPr="00683378">
        <w:rPr>
          <w:rFonts w:ascii="GE Inspira" w:hAnsi="GE Inspira"/>
          <w:sz w:val="22"/>
          <w:szCs w:val="28"/>
        </w:rPr>
        <w:t>Standardized definitions, processes, assumptions and financial statements across the Avera System as a part of centralization.</w:t>
      </w:r>
    </w:p>
    <w:p w14:paraId="14B46488" w14:textId="77777777" w:rsidR="00683378" w:rsidRPr="00683378" w:rsidRDefault="00683378" w:rsidP="00683378">
      <w:pPr>
        <w:pStyle w:val="BodyText"/>
        <w:numPr>
          <w:ilvl w:val="0"/>
          <w:numId w:val="28"/>
        </w:numPr>
        <w:rPr>
          <w:rFonts w:ascii="GE Inspira" w:hAnsi="GE Inspira"/>
          <w:sz w:val="22"/>
          <w:szCs w:val="28"/>
        </w:rPr>
      </w:pPr>
      <w:r w:rsidRPr="00683378">
        <w:rPr>
          <w:rFonts w:ascii="GE Inspira" w:hAnsi="GE Inspira"/>
          <w:sz w:val="22"/>
          <w:szCs w:val="28"/>
        </w:rPr>
        <w:t>Created rigorous prospective and retrospective evaluation frameworks for business and large projects for strategic decision making and ongoing evaluation.</w:t>
      </w:r>
    </w:p>
    <w:p w14:paraId="678184C1" w14:textId="77777777" w:rsidR="00683378" w:rsidRPr="00683378" w:rsidRDefault="00683378" w:rsidP="00683378">
      <w:pPr>
        <w:pStyle w:val="BodyText"/>
        <w:numPr>
          <w:ilvl w:val="0"/>
          <w:numId w:val="28"/>
        </w:numPr>
        <w:rPr>
          <w:rFonts w:ascii="GE Inspira" w:hAnsi="GE Inspira"/>
          <w:sz w:val="22"/>
          <w:szCs w:val="28"/>
        </w:rPr>
      </w:pPr>
      <w:r w:rsidRPr="00683378">
        <w:rPr>
          <w:rFonts w:ascii="GE Inspira" w:hAnsi="GE Inspira"/>
          <w:sz w:val="22"/>
          <w:szCs w:val="28"/>
        </w:rPr>
        <w:t>Convened analysts across six regions and nine businesses to consolidate one annual financial report for the Avera Health Board.</w:t>
      </w:r>
    </w:p>
    <w:p w14:paraId="6ECEC7A9" w14:textId="77777777" w:rsidR="00683378" w:rsidRPr="00683378" w:rsidRDefault="00683378" w:rsidP="00683378">
      <w:pPr>
        <w:pStyle w:val="BodyText"/>
        <w:numPr>
          <w:ilvl w:val="0"/>
          <w:numId w:val="28"/>
        </w:numPr>
        <w:rPr>
          <w:rFonts w:ascii="GE Inspira" w:hAnsi="GE Inspira"/>
          <w:sz w:val="22"/>
          <w:szCs w:val="28"/>
        </w:rPr>
      </w:pPr>
      <w:r w:rsidRPr="00683378">
        <w:rPr>
          <w:rFonts w:ascii="GE Inspira" w:hAnsi="GE Inspira"/>
          <w:sz w:val="22"/>
          <w:szCs w:val="28"/>
        </w:rPr>
        <w:t>Collaborated with leaders across the health system to complete accurate forecasting of costs and depreciation budgets.</w:t>
      </w:r>
    </w:p>
    <w:p w14:paraId="7B1CF6A2" w14:textId="77777777" w:rsidR="00853A5C" w:rsidRDefault="00853A5C">
      <w:pPr>
        <w:pStyle w:val="BodyText"/>
        <w:rPr>
          <w:rFonts w:ascii="GE Inspira" w:hAnsi="GE Inspira"/>
          <w:sz w:val="20"/>
        </w:rPr>
      </w:pPr>
    </w:p>
    <w:p w14:paraId="3FAD7BFC" w14:textId="77777777" w:rsidR="00EC4455" w:rsidRDefault="00EC4455">
      <w:pPr>
        <w:pStyle w:val="BodyText"/>
        <w:rPr>
          <w:rFonts w:ascii="GE Inspira" w:hAnsi="GE Inspira"/>
          <w:sz w:val="20"/>
        </w:rPr>
      </w:pPr>
    </w:p>
    <w:p w14:paraId="5664340F" w14:textId="77777777" w:rsidR="00EC4455" w:rsidRDefault="00EC4455">
      <w:pPr>
        <w:pStyle w:val="BodyText"/>
        <w:rPr>
          <w:rFonts w:ascii="GE Inspira" w:hAnsi="GE Inspira"/>
          <w:sz w:val="20"/>
        </w:rPr>
      </w:pPr>
    </w:p>
    <w:p w14:paraId="4BFE27A7" w14:textId="77777777" w:rsidR="00EC4455" w:rsidRDefault="00EC4455">
      <w:pPr>
        <w:pStyle w:val="BodyText"/>
        <w:rPr>
          <w:rFonts w:ascii="GE Inspira" w:hAnsi="GE Inspira"/>
          <w:sz w:val="20"/>
        </w:rPr>
      </w:pPr>
    </w:p>
    <w:p w14:paraId="7E887FBD" w14:textId="77777777" w:rsidR="00EC4455" w:rsidRDefault="00EC4455">
      <w:pPr>
        <w:pStyle w:val="BodyText"/>
        <w:rPr>
          <w:rFonts w:ascii="GE Inspira" w:hAnsi="GE Inspira"/>
          <w:sz w:val="20"/>
        </w:rPr>
      </w:pPr>
    </w:p>
    <w:p w14:paraId="7AAA7845" w14:textId="77777777" w:rsidR="00EC4455" w:rsidRDefault="00EC4455">
      <w:pPr>
        <w:pStyle w:val="BodyText"/>
        <w:rPr>
          <w:rFonts w:ascii="GE Inspira" w:hAnsi="GE Inspira"/>
          <w:sz w:val="20"/>
        </w:rPr>
      </w:pPr>
    </w:p>
    <w:p w14:paraId="1CFD0F9B" w14:textId="77777777" w:rsidR="00EC4455" w:rsidRDefault="00EC4455">
      <w:pPr>
        <w:pStyle w:val="BodyText"/>
        <w:rPr>
          <w:rFonts w:ascii="GE Inspira" w:hAnsi="GE Inspira"/>
          <w:sz w:val="20"/>
        </w:rPr>
      </w:pPr>
    </w:p>
    <w:p w14:paraId="150446DE" w14:textId="77777777" w:rsidR="00EC4455" w:rsidRDefault="00EC4455">
      <w:pPr>
        <w:pStyle w:val="BodyText"/>
        <w:rPr>
          <w:rFonts w:ascii="GE Inspira" w:hAnsi="GE Inspira"/>
          <w:sz w:val="20"/>
        </w:rPr>
      </w:pPr>
    </w:p>
    <w:p w14:paraId="212E9E2A" w14:textId="77777777" w:rsidR="00853A5C" w:rsidRDefault="00853A5C">
      <w:pPr>
        <w:pStyle w:val="BodyText"/>
        <w:rPr>
          <w:rFonts w:ascii="GE Inspira" w:hAnsi="GE Inspira"/>
          <w:sz w:val="20"/>
        </w:rPr>
        <w:sectPr w:rsidR="00853A5C" w:rsidSect="001662F3">
          <w:footnotePr>
            <w:pos w:val="beneathText"/>
            <w:numRestart w:val="eachPage"/>
          </w:footnotePr>
          <w:endnotePr>
            <w:numFmt w:val="decimal"/>
          </w:endnotePr>
          <w:type w:val="continuous"/>
          <w:pgSz w:w="12240" w:h="15840"/>
          <w:pgMar w:top="567" w:right="567" w:bottom="567" w:left="540" w:header="567" w:footer="567" w:gutter="0"/>
          <w:cols w:space="720"/>
        </w:sectPr>
      </w:pPr>
    </w:p>
    <w:p w14:paraId="147667BC" w14:textId="660CEE40" w:rsidR="00763B77" w:rsidRPr="00AA45D1" w:rsidRDefault="00763B77" w:rsidP="00763B77">
      <w:pPr>
        <w:pStyle w:val="BodyText"/>
        <w:rPr>
          <w:rFonts w:ascii="GE Inspira" w:hAnsi="GE Inspira"/>
          <w:b/>
          <w:bCs/>
          <w:szCs w:val="28"/>
        </w:rPr>
      </w:pPr>
      <w:r w:rsidRPr="00AA45D1">
        <w:rPr>
          <w:rFonts w:ascii="GE Inspira" w:hAnsi="GE Inspira"/>
          <w:b/>
          <w:bCs/>
          <w:szCs w:val="28"/>
        </w:rPr>
        <w:lastRenderedPageBreak/>
        <w:t>Avera eCare Services</w:t>
      </w:r>
      <w:r w:rsidR="00085576">
        <w:rPr>
          <w:rFonts w:ascii="GE Inspira" w:hAnsi="GE Inspira"/>
          <w:b/>
          <w:bCs/>
          <w:szCs w:val="28"/>
        </w:rPr>
        <w:t>, a nonprofit telemedicine</w:t>
      </w:r>
      <w:r w:rsidR="00F67E30">
        <w:rPr>
          <w:rFonts w:ascii="GE Inspira" w:hAnsi="GE Inspira"/>
          <w:b/>
          <w:bCs/>
          <w:szCs w:val="28"/>
        </w:rPr>
        <w:t xml:space="preserve"> </w:t>
      </w:r>
      <w:r w:rsidR="000943A9">
        <w:rPr>
          <w:rFonts w:ascii="GE Inspira" w:hAnsi="GE Inspira"/>
          <w:b/>
          <w:bCs/>
          <w:szCs w:val="28"/>
        </w:rPr>
        <w:t>division</w:t>
      </w:r>
    </w:p>
    <w:p w14:paraId="1D764CCC" w14:textId="77777777" w:rsidR="00763B77" w:rsidRPr="00AA45D1" w:rsidRDefault="007C6B5B" w:rsidP="00763B77">
      <w:pPr>
        <w:pStyle w:val="BodyText"/>
        <w:rPr>
          <w:rFonts w:ascii="GE Inspira" w:hAnsi="GE Inspira"/>
          <w:i/>
          <w:iCs/>
          <w:sz w:val="20"/>
          <w:szCs w:val="28"/>
        </w:rPr>
      </w:pPr>
      <w:r w:rsidRPr="00AA45D1">
        <w:rPr>
          <w:rFonts w:ascii="GE Inspira" w:hAnsi="GE Inspira"/>
          <w:i/>
          <w:iCs/>
          <w:sz w:val="20"/>
          <w:szCs w:val="28"/>
        </w:rPr>
        <w:t>Director of Business Intelligence</w:t>
      </w:r>
    </w:p>
    <w:p w14:paraId="5E6CFC1C" w14:textId="77777777" w:rsidR="00763B77" w:rsidRPr="00AA45D1" w:rsidRDefault="00763B77" w:rsidP="00763B77">
      <w:pPr>
        <w:pStyle w:val="BodyText"/>
        <w:rPr>
          <w:rFonts w:ascii="GE Inspira" w:hAnsi="GE Inspira"/>
          <w:i/>
          <w:iCs/>
          <w:sz w:val="14"/>
          <w:szCs w:val="14"/>
        </w:rPr>
      </w:pPr>
    </w:p>
    <w:p w14:paraId="16109B63" w14:textId="77777777" w:rsidR="00763B77" w:rsidRPr="00AA45D1" w:rsidRDefault="00763B77" w:rsidP="00763B77">
      <w:pPr>
        <w:pStyle w:val="BodyText"/>
        <w:ind w:right="499"/>
        <w:jc w:val="right"/>
        <w:rPr>
          <w:rFonts w:ascii="GE Inspira" w:hAnsi="GE Inspira"/>
          <w:b/>
          <w:bCs/>
          <w:sz w:val="22"/>
          <w:szCs w:val="28"/>
        </w:rPr>
      </w:pPr>
      <w:r w:rsidRPr="00AA45D1">
        <w:rPr>
          <w:rFonts w:ascii="GE Inspira" w:hAnsi="GE Inspira"/>
          <w:b/>
          <w:bCs/>
          <w:sz w:val="22"/>
          <w:szCs w:val="28"/>
        </w:rPr>
        <w:t xml:space="preserve">Sioux Falls, SD </w:t>
      </w:r>
    </w:p>
    <w:p w14:paraId="1625D6F2" w14:textId="77777777" w:rsidR="00763B77" w:rsidRPr="00AA45D1" w:rsidRDefault="00763B77" w:rsidP="00763B77">
      <w:pPr>
        <w:pStyle w:val="BodyText"/>
        <w:ind w:right="499"/>
        <w:jc w:val="right"/>
        <w:rPr>
          <w:sz w:val="28"/>
          <w:szCs w:val="28"/>
        </w:rPr>
        <w:sectPr w:rsidR="00763B77" w:rsidRPr="00AA45D1" w:rsidSect="00F67E30">
          <w:footnotePr>
            <w:pos w:val="beneathText"/>
            <w:numRestart w:val="eachPage"/>
          </w:footnotePr>
          <w:endnotePr>
            <w:numFmt w:val="decimal"/>
          </w:endnotePr>
          <w:type w:val="continuous"/>
          <w:pgSz w:w="12240" w:h="15840"/>
          <w:pgMar w:top="567" w:right="567" w:bottom="567" w:left="1134" w:header="567" w:footer="567" w:gutter="0"/>
          <w:cols w:num="2" w:space="1" w:equalWidth="0">
            <w:col w:w="4909" w:space="720"/>
            <w:col w:w="4909"/>
          </w:cols>
        </w:sectPr>
      </w:pPr>
      <w:r w:rsidRPr="00AA45D1">
        <w:rPr>
          <w:rFonts w:ascii="GE Inspira" w:hAnsi="GE Inspira"/>
          <w:bCs/>
          <w:sz w:val="20"/>
          <w:szCs w:val="20"/>
        </w:rPr>
        <w:t>07/2013-</w:t>
      </w:r>
      <w:r w:rsidR="000E3B21" w:rsidRPr="00AA45D1">
        <w:rPr>
          <w:rFonts w:ascii="GE Inspira" w:hAnsi="GE Inspira"/>
          <w:bCs/>
          <w:sz w:val="20"/>
          <w:szCs w:val="20"/>
        </w:rPr>
        <w:t>12/2017</w:t>
      </w:r>
    </w:p>
    <w:p w14:paraId="22DB1691" w14:textId="77777777" w:rsidR="00C34C0E" w:rsidRPr="00C34C0E" w:rsidRDefault="00C34C0E" w:rsidP="00C34C0E">
      <w:pPr>
        <w:pStyle w:val="ListParagraph"/>
        <w:numPr>
          <w:ilvl w:val="0"/>
          <w:numId w:val="26"/>
        </w:numPr>
        <w:spacing w:before="0" w:after="0"/>
        <w:rPr>
          <w:rFonts w:ascii="GE Inspira" w:hAnsi="GE Inspira"/>
          <w:sz w:val="22"/>
          <w:szCs w:val="28"/>
        </w:rPr>
      </w:pPr>
      <w:r w:rsidRPr="00C34C0E">
        <w:rPr>
          <w:rFonts w:ascii="GE Inspira" w:hAnsi="GE Inspira"/>
          <w:sz w:val="22"/>
          <w:szCs w:val="28"/>
        </w:rPr>
        <w:t xml:space="preserve">Developed and managed financial reporting, pricing and budgeting for Avera </w:t>
      </w:r>
      <w:proofErr w:type="spellStart"/>
      <w:r w:rsidRPr="00C34C0E">
        <w:rPr>
          <w:rFonts w:ascii="GE Inspira" w:hAnsi="GE Inspira"/>
          <w:sz w:val="22"/>
          <w:szCs w:val="28"/>
        </w:rPr>
        <w:t>eCARE</w:t>
      </w:r>
      <w:proofErr w:type="spellEnd"/>
      <w:r w:rsidRPr="00C34C0E">
        <w:rPr>
          <w:rFonts w:ascii="GE Inspira" w:hAnsi="GE Inspira"/>
          <w:sz w:val="22"/>
          <w:szCs w:val="28"/>
        </w:rPr>
        <w:t>, a $27 million annual revenue growth business.</w:t>
      </w:r>
    </w:p>
    <w:p w14:paraId="1859999A" w14:textId="77777777" w:rsidR="003B52BD" w:rsidRPr="003B52BD" w:rsidRDefault="00C34C0E" w:rsidP="003B52BD">
      <w:pPr>
        <w:pStyle w:val="ListParagraph"/>
        <w:numPr>
          <w:ilvl w:val="0"/>
          <w:numId w:val="26"/>
        </w:numPr>
        <w:spacing w:before="0" w:after="0"/>
        <w:rPr>
          <w:rFonts w:ascii="GE Inspira" w:hAnsi="GE Inspira"/>
          <w:sz w:val="22"/>
          <w:szCs w:val="28"/>
        </w:rPr>
      </w:pPr>
      <w:r w:rsidRPr="003B52BD">
        <w:rPr>
          <w:rFonts w:ascii="GE Inspira" w:hAnsi="GE Inspira"/>
          <w:sz w:val="22"/>
          <w:szCs w:val="28"/>
        </w:rPr>
        <w:t xml:space="preserve"> </w:t>
      </w:r>
      <w:r w:rsidR="003B52BD" w:rsidRPr="003B52BD">
        <w:rPr>
          <w:rFonts w:ascii="GE Inspira" w:hAnsi="GE Inspira"/>
          <w:sz w:val="22"/>
          <w:szCs w:val="28"/>
        </w:rPr>
        <w:t>Created business plans, proforma, productivity models, pricing models, risk profiles, and scenario analyses to guide leadership in evaluating and pursuing new projects. This included multi-</w:t>
      </w:r>
      <w:proofErr w:type="gramStart"/>
      <w:r w:rsidR="003B52BD" w:rsidRPr="003B52BD">
        <w:rPr>
          <w:rFonts w:ascii="GE Inspira" w:hAnsi="GE Inspira"/>
          <w:sz w:val="22"/>
          <w:szCs w:val="28"/>
        </w:rPr>
        <w:t>million dollar</w:t>
      </w:r>
      <w:proofErr w:type="gramEnd"/>
      <w:r w:rsidR="003B52BD" w:rsidRPr="003B52BD">
        <w:rPr>
          <w:rFonts w:ascii="GE Inspira" w:hAnsi="GE Inspira"/>
          <w:sz w:val="22"/>
          <w:szCs w:val="28"/>
        </w:rPr>
        <w:t xml:space="preserve"> service lines such as Transfer Center, </w:t>
      </w:r>
      <w:proofErr w:type="spellStart"/>
      <w:r w:rsidR="003B52BD" w:rsidRPr="003B52BD">
        <w:rPr>
          <w:rFonts w:ascii="GE Inspira" w:hAnsi="GE Inspira"/>
          <w:sz w:val="22"/>
          <w:szCs w:val="28"/>
        </w:rPr>
        <w:t>eHospitalist</w:t>
      </w:r>
      <w:proofErr w:type="spellEnd"/>
      <w:r w:rsidR="003B52BD" w:rsidRPr="003B52BD">
        <w:rPr>
          <w:rFonts w:ascii="GE Inspira" w:hAnsi="GE Inspira"/>
          <w:sz w:val="22"/>
          <w:szCs w:val="28"/>
        </w:rPr>
        <w:t xml:space="preserve">, </w:t>
      </w:r>
      <w:proofErr w:type="spellStart"/>
      <w:r w:rsidR="003B52BD" w:rsidRPr="003B52BD">
        <w:rPr>
          <w:rFonts w:ascii="GE Inspira" w:hAnsi="GE Inspira"/>
          <w:sz w:val="22"/>
          <w:szCs w:val="28"/>
        </w:rPr>
        <w:t>eSchool</w:t>
      </w:r>
      <w:proofErr w:type="spellEnd"/>
      <w:r w:rsidR="003B52BD" w:rsidRPr="003B52BD">
        <w:rPr>
          <w:rFonts w:ascii="GE Inspira" w:hAnsi="GE Inspira"/>
          <w:sz w:val="22"/>
          <w:szCs w:val="28"/>
        </w:rPr>
        <w:t xml:space="preserve"> Nurse, </w:t>
      </w:r>
      <w:proofErr w:type="spellStart"/>
      <w:r w:rsidR="003B52BD" w:rsidRPr="003B52BD">
        <w:rPr>
          <w:rFonts w:ascii="GE Inspira" w:hAnsi="GE Inspira"/>
          <w:sz w:val="22"/>
          <w:szCs w:val="28"/>
        </w:rPr>
        <w:t>eBehavioral</w:t>
      </w:r>
      <w:proofErr w:type="spellEnd"/>
      <w:r w:rsidR="003B52BD" w:rsidRPr="003B52BD">
        <w:rPr>
          <w:rFonts w:ascii="GE Inspira" w:hAnsi="GE Inspira"/>
          <w:sz w:val="22"/>
          <w:szCs w:val="28"/>
        </w:rPr>
        <w:t xml:space="preserve"> Health, </w:t>
      </w:r>
      <w:proofErr w:type="spellStart"/>
      <w:r w:rsidR="003B52BD" w:rsidRPr="003B52BD">
        <w:rPr>
          <w:rFonts w:ascii="GE Inspira" w:hAnsi="GE Inspira"/>
          <w:sz w:val="22"/>
          <w:szCs w:val="28"/>
        </w:rPr>
        <w:t>eLTC</w:t>
      </w:r>
      <w:proofErr w:type="spellEnd"/>
      <w:r w:rsidR="003B52BD" w:rsidRPr="003B52BD">
        <w:rPr>
          <w:rFonts w:ascii="GE Inspira" w:hAnsi="GE Inspira"/>
          <w:sz w:val="22"/>
          <w:szCs w:val="28"/>
        </w:rPr>
        <w:t>, Avera Now, and Virtual Care.</w:t>
      </w:r>
    </w:p>
    <w:p w14:paraId="40666F4E" w14:textId="77777777" w:rsidR="003B52BD" w:rsidRPr="003B52BD" w:rsidRDefault="003B52BD" w:rsidP="003B52BD">
      <w:pPr>
        <w:pStyle w:val="ListParagraph"/>
        <w:numPr>
          <w:ilvl w:val="0"/>
          <w:numId w:val="26"/>
        </w:numPr>
        <w:rPr>
          <w:rFonts w:ascii="GE Inspira" w:hAnsi="GE Inspira"/>
          <w:sz w:val="22"/>
          <w:szCs w:val="28"/>
        </w:rPr>
      </w:pPr>
      <w:r w:rsidRPr="003B52BD">
        <w:rPr>
          <w:rFonts w:ascii="GE Inspira" w:hAnsi="GE Inspira"/>
          <w:sz w:val="22"/>
          <w:szCs w:val="28"/>
        </w:rPr>
        <w:t xml:space="preserve">Directed and served as liaison the external operational assessment and financial Valuation of </w:t>
      </w:r>
      <w:proofErr w:type="spellStart"/>
      <w:r w:rsidRPr="003B52BD">
        <w:rPr>
          <w:rFonts w:ascii="GE Inspira" w:hAnsi="GE Inspira"/>
          <w:sz w:val="22"/>
          <w:szCs w:val="28"/>
        </w:rPr>
        <w:t>eCARE</w:t>
      </w:r>
      <w:proofErr w:type="spellEnd"/>
      <w:r w:rsidRPr="003B52BD">
        <w:rPr>
          <w:rFonts w:ascii="GE Inspira" w:hAnsi="GE Inspira"/>
          <w:sz w:val="22"/>
          <w:szCs w:val="28"/>
        </w:rPr>
        <w:t xml:space="preserve"> IBM engagement, developing a </w:t>
      </w:r>
      <w:proofErr w:type="gramStart"/>
      <w:r w:rsidRPr="003B52BD">
        <w:rPr>
          <w:rFonts w:ascii="GE Inspira" w:hAnsi="GE Inspira"/>
          <w:sz w:val="22"/>
          <w:szCs w:val="28"/>
        </w:rPr>
        <w:t>5 year</w:t>
      </w:r>
      <w:proofErr w:type="gramEnd"/>
      <w:r w:rsidRPr="003B52BD">
        <w:rPr>
          <w:rFonts w:ascii="GE Inspira" w:hAnsi="GE Inspira"/>
          <w:sz w:val="22"/>
          <w:szCs w:val="28"/>
        </w:rPr>
        <w:t xml:space="preserve"> proforma financial and cash statements and other supporting documents, which laid the groundwork for national expansion.</w:t>
      </w:r>
    </w:p>
    <w:p w14:paraId="34C8CC51" w14:textId="77777777" w:rsidR="003B52BD" w:rsidRPr="003B52BD" w:rsidRDefault="003B52BD" w:rsidP="003B52BD">
      <w:pPr>
        <w:pStyle w:val="ListParagraph"/>
        <w:numPr>
          <w:ilvl w:val="0"/>
          <w:numId w:val="26"/>
        </w:numPr>
        <w:rPr>
          <w:rFonts w:ascii="GE Inspira" w:hAnsi="GE Inspira"/>
          <w:sz w:val="22"/>
          <w:szCs w:val="28"/>
        </w:rPr>
      </w:pPr>
      <w:r w:rsidRPr="003B52BD">
        <w:rPr>
          <w:rFonts w:ascii="GE Inspira" w:hAnsi="GE Inspira"/>
          <w:sz w:val="22"/>
          <w:szCs w:val="28"/>
        </w:rPr>
        <w:t>Developed and oversaw internal and customer-facing reporting services, scaling work from 4 to 8 service lines and up to 335 customers.</w:t>
      </w:r>
    </w:p>
    <w:p w14:paraId="1653161F" w14:textId="77777777" w:rsidR="003B52BD" w:rsidRPr="003B52BD" w:rsidRDefault="003B52BD" w:rsidP="003B52BD">
      <w:pPr>
        <w:pStyle w:val="ListParagraph"/>
        <w:numPr>
          <w:ilvl w:val="0"/>
          <w:numId w:val="26"/>
        </w:numPr>
        <w:rPr>
          <w:rFonts w:ascii="GE Inspira" w:hAnsi="GE Inspira"/>
          <w:sz w:val="22"/>
          <w:szCs w:val="28"/>
        </w:rPr>
      </w:pPr>
      <w:r w:rsidRPr="003B52BD">
        <w:rPr>
          <w:rFonts w:ascii="GE Inspira" w:hAnsi="GE Inspira"/>
          <w:sz w:val="22"/>
          <w:szCs w:val="28"/>
        </w:rPr>
        <w:t>Developed structure for cross-functional team to identify process improvement projects resulting in creation of standard operating procedures, measurable increases in efficiency of clinical work and improved customer experience.</w:t>
      </w:r>
    </w:p>
    <w:p w14:paraId="0C845CCF" w14:textId="77777777" w:rsidR="003B52BD" w:rsidRPr="003B52BD" w:rsidRDefault="003B52BD" w:rsidP="003B52BD">
      <w:pPr>
        <w:pStyle w:val="ListParagraph"/>
        <w:numPr>
          <w:ilvl w:val="0"/>
          <w:numId w:val="26"/>
        </w:numPr>
        <w:rPr>
          <w:rFonts w:ascii="GE Inspira" w:hAnsi="GE Inspira"/>
          <w:sz w:val="22"/>
          <w:szCs w:val="28"/>
        </w:rPr>
      </w:pPr>
      <w:r w:rsidRPr="003B52BD">
        <w:rPr>
          <w:rFonts w:ascii="GE Inspira" w:hAnsi="GE Inspira"/>
          <w:sz w:val="22"/>
          <w:szCs w:val="28"/>
        </w:rPr>
        <w:t>Led development and drafting of financial sections of major proposals awarded $110 by the federal government. This required working effectively with clinical, operational, and administrative leaders on short deadlines to seamlessly weave together a competitive proposal.</w:t>
      </w:r>
    </w:p>
    <w:p w14:paraId="4CE937DB" w14:textId="77777777" w:rsidR="003B52BD" w:rsidRPr="003B52BD" w:rsidRDefault="003B52BD" w:rsidP="003B52BD">
      <w:pPr>
        <w:pStyle w:val="ListParagraph"/>
        <w:numPr>
          <w:ilvl w:val="0"/>
          <w:numId w:val="26"/>
        </w:numPr>
        <w:rPr>
          <w:rFonts w:ascii="GE Inspira" w:hAnsi="GE Inspira"/>
          <w:sz w:val="22"/>
          <w:szCs w:val="28"/>
        </w:rPr>
      </w:pPr>
      <w:r w:rsidRPr="003B52BD">
        <w:rPr>
          <w:rFonts w:ascii="GE Inspira" w:hAnsi="GE Inspira"/>
          <w:sz w:val="22"/>
          <w:szCs w:val="28"/>
        </w:rPr>
        <w:t>Supported implementation of major funding awards through program performance and financial reporting.</w:t>
      </w:r>
    </w:p>
    <w:p w14:paraId="2A10B16A" w14:textId="77777777" w:rsidR="003B52BD" w:rsidRPr="003B52BD" w:rsidRDefault="003B52BD" w:rsidP="003B52BD">
      <w:pPr>
        <w:pStyle w:val="ListParagraph"/>
        <w:numPr>
          <w:ilvl w:val="0"/>
          <w:numId w:val="26"/>
        </w:numPr>
        <w:rPr>
          <w:rFonts w:ascii="GE Inspira" w:hAnsi="GE Inspira"/>
          <w:sz w:val="22"/>
          <w:szCs w:val="28"/>
        </w:rPr>
      </w:pPr>
      <w:r w:rsidRPr="003B52BD">
        <w:rPr>
          <w:rFonts w:ascii="GE Inspira" w:hAnsi="GE Inspira"/>
          <w:sz w:val="22"/>
          <w:szCs w:val="28"/>
        </w:rPr>
        <w:t xml:space="preserve">Served as subject matter expert in rural health care </w:t>
      </w:r>
      <w:proofErr w:type="gramStart"/>
      <w:r w:rsidRPr="003B52BD">
        <w:rPr>
          <w:rFonts w:ascii="GE Inspira" w:hAnsi="GE Inspira"/>
          <w:sz w:val="22"/>
          <w:szCs w:val="28"/>
        </w:rPr>
        <w:t>financing, and</w:t>
      </w:r>
      <w:proofErr w:type="gramEnd"/>
      <w:r w:rsidRPr="003B52BD">
        <w:rPr>
          <w:rFonts w:ascii="GE Inspira" w:hAnsi="GE Inspira"/>
          <w:sz w:val="22"/>
          <w:szCs w:val="28"/>
        </w:rPr>
        <w:t xml:space="preserve"> developed risk assessment models for new </w:t>
      </w:r>
      <w:proofErr w:type="spellStart"/>
      <w:r w:rsidRPr="003B52BD">
        <w:rPr>
          <w:rFonts w:ascii="GE Inspira" w:hAnsi="GE Inspira"/>
          <w:sz w:val="22"/>
          <w:szCs w:val="28"/>
        </w:rPr>
        <w:t>eCARE</w:t>
      </w:r>
      <w:proofErr w:type="spellEnd"/>
      <w:r w:rsidRPr="003B52BD">
        <w:rPr>
          <w:rFonts w:ascii="GE Inspira" w:hAnsi="GE Inspira"/>
          <w:sz w:val="22"/>
          <w:szCs w:val="28"/>
        </w:rPr>
        <w:t xml:space="preserve"> customers to determine creditworthiness.</w:t>
      </w:r>
    </w:p>
    <w:p w14:paraId="748B2257" w14:textId="5D72F5B7" w:rsidR="00074176" w:rsidRPr="003136BF" w:rsidRDefault="00074176" w:rsidP="00D041EC">
      <w:pPr>
        <w:pStyle w:val="ListParagraph"/>
        <w:spacing w:before="0" w:after="0"/>
        <w:rPr>
          <w:rFonts w:ascii="GE Inspira" w:hAnsi="GE Inspira"/>
          <w:sz w:val="20"/>
        </w:rPr>
      </w:pPr>
    </w:p>
    <w:p w14:paraId="18B16010" w14:textId="77777777" w:rsidR="00074176" w:rsidRPr="00EA6880" w:rsidRDefault="00074176" w:rsidP="001662F3">
      <w:pPr>
        <w:spacing w:before="0" w:after="0"/>
        <w:ind w:left="0"/>
        <w:rPr>
          <w:rFonts w:ascii="GE Inspira" w:hAnsi="GE Inspira"/>
          <w:sz w:val="12"/>
          <w:szCs w:val="12"/>
        </w:rPr>
        <w:sectPr w:rsidR="00074176" w:rsidRPr="00EA6880" w:rsidSect="001662F3">
          <w:footnotePr>
            <w:pos w:val="beneathText"/>
            <w:numRestart w:val="eachPage"/>
          </w:footnotePr>
          <w:endnotePr>
            <w:numFmt w:val="decimal"/>
          </w:endnotePr>
          <w:type w:val="continuous"/>
          <w:pgSz w:w="12240" w:h="15840"/>
          <w:pgMar w:top="567" w:right="567" w:bottom="567" w:left="540" w:header="567" w:footer="567" w:gutter="0"/>
          <w:cols w:space="720"/>
        </w:sectPr>
      </w:pPr>
    </w:p>
    <w:p w14:paraId="67BF1469" w14:textId="7B0A0D1D" w:rsidR="007F1A6A" w:rsidRDefault="003F2B9A" w:rsidP="007F1A6A">
      <w:pPr>
        <w:pStyle w:val="BodyText"/>
        <w:ind w:right="499"/>
        <w:rPr>
          <w:rFonts w:ascii="GE Inspira" w:hAnsi="GE Inspira"/>
          <w:b/>
          <w:bCs/>
          <w:sz w:val="22"/>
        </w:rPr>
      </w:pPr>
      <w:r w:rsidRPr="00036FCC">
        <w:rPr>
          <w:rFonts w:ascii="GE Inspira" w:hAnsi="GE Inspira"/>
          <w:b/>
          <w:bCs/>
          <w:sz w:val="22"/>
        </w:rPr>
        <w:t>Avera Sacred Heart Hospital</w:t>
      </w:r>
      <w:r w:rsidR="00387D69">
        <w:rPr>
          <w:rFonts w:ascii="GE Inspira" w:hAnsi="GE Inspira"/>
          <w:b/>
          <w:bCs/>
          <w:sz w:val="22"/>
        </w:rPr>
        <w:t>, a nonprofit hospital</w:t>
      </w:r>
    </w:p>
    <w:p w14:paraId="287EEEBE" w14:textId="77777777" w:rsidR="007F1A6A" w:rsidRDefault="003F2B9A" w:rsidP="007F1A6A">
      <w:pPr>
        <w:pStyle w:val="BodyText"/>
        <w:ind w:right="499"/>
      </w:pPr>
      <w:r w:rsidRPr="00036FCC">
        <w:rPr>
          <w:rFonts w:ascii="GE Inspira" w:hAnsi="GE Inspira"/>
          <w:i/>
          <w:iCs/>
          <w:sz w:val="18"/>
        </w:rPr>
        <w:t>Business Directo</w:t>
      </w:r>
      <w:r>
        <w:rPr>
          <w:rFonts w:ascii="GE Inspira" w:hAnsi="GE Inspira"/>
          <w:i/>
          <w:iCs/>
          <w:sz w:val="18"/>
        </w:rPr>
        <w:t>r of Surgery and Cancer Services (03/2010-</w:t>
      </w:r>
      <w:r w:rsidR="00AC7422">
        <w:rPr>
          <w:rFonts w:ascii="GE Inspira" w:hAnsi="GE Inspira"/>
          <w:i/>
          <w:iCs/>
          <w:sz w:val="18"/>
        </w:rPr>
        <w:t>07/2013</w:t>
      </w:r>
      <w:r>
        <w:rPr>
          <w:rFonts w:ascii="GE Inspira" w:hAnsi="GE Inspira"/>
          <w:i/>
          <w:iCs/>
          <w:sz w:val="18"/>
        </w:rPr>
        <w:t>)</w:t>
      </w:r>
      <w:r w:rsidR="007F1A6A">
        <w:rPr>
          <w:rFonts w:ascii="GE Inspira" w:hAnsi="GE Inspira"/>
          <w:i/>
          <w:iCs/>
          <w:sz w:val="18"/>
        </w:rPr>
        <w:tab/>
      </w:r>
    </w:p>
    <w:p w14:paraId="2899A666" w14:textId="77777777" w:rsidR="007F1A6A" w:rsidRDefault="007F1A6A" w:rsidP="007F1A6A">
      <w:pPr>
        <w:pStyle w:val="BodyText"/>
        <w:ind w:right="499"/>
        <w:rPr>
          <w:rFonts w:ascii="GE Inspira" w:hAnsi="GE Inspira"/>
          <w:i/>
          <w:iCs/>
          <w:sz w:val="18"/>
        </w:rPr>
      </w:pPr>
      <w:r>
        <w:rPr>
          <w:rFonts w:ascii="GE Inspira" w:hAnsi="GE Inspira"/>
          <w:i/>
          <w:iCs/>
          <w:sz w:val="18"/>
        </w:rPr>
        <w:t>Administrative Fellow (04/2009-03/2010)</w:t>
      </w:r>
    </w:p>
    <w:p w14:paraId="29915373" w14:textId="77777777" w:rsidR="007F1A6A" w:rsidRDefault="007F1A6A" w:rsidP="00AC7422">
      <w:pPr>
        <w:pStyle w:val="BodyText"/>
        <w:ind w:right="499"/>
        <w:jc w:val="right"/>
        <w:rPr>
          <w:rFonts w:ascii="GE Inspira" w:hAnsi="GE Inspira"/>
          <w:b/>
          <w:bCs/>
          <w:sz w:val="20"/>
        </w:rPr>
      </w:pPr>
      <w:r>
        <w:rPr>
          <w:rFonts w:ascii="GE Inspira" w:hAnsi="GE Inspira"/>
          <w:b/>
          <w:bCs/>
          <w:sz w:val="20"/>
        </w:rPr>
        <w:t>Yankton, SD</w:t>
      </w:r>
    </w:p>
    <w:p w14:paraId="473B25B0" w14:textId="77777777" w:rsidR="007F1A6A" w:rsidRDefault="007F1A6A" w:rsidP="00AC7422">
      <w:pPr>
        <w:tabs>
          <w:tab w:val="left" w:pos="1735"/>
        </w:tabs>
        <w:ind w:left="0"/>
        <w:jc w:val="right"/>
        <w:rPr>
          <w:rFonts w:ascii="GE Inspira" w:hAnsi="GE Inspira"/>
          <w:bCs/>
          <w:sz w:val="18"/>
          <w:szCs w:val="18"/>
        </w:rPr>
        <w:sectPr w:rsidR="007F1A6A" w:rsidSect="007F1A6A">
          <w:footnotePr>
            <w:pos w:val="beneathText"/>
            <w:numRestart w:val="eachPage"/>
          </w:footnotePr>
          <w:endnotePr>
            <w:numFmt w:val="decimal"/>
          </w:endnotePr>
          <w:type w:val="continuous"/>
          <w:pgSz w:w="12240" w:h="15840"/>
          <w:pgMar w:top="567" w:right="567" w:bottom="567" w:left="1134" w:header="567" w:footer="567" w:gutter="0"/>
          <w:cols w:num="2" w:space="720" w:equalWidth="0">
            <w:col w:w="6786" w:space="720"/>
            <w:col w:w="3033"/>
          </w:cols>
        </w:sectPr>
      </w:pPr>
      <w:r>
        <w:rPr>
          <w:rFonts w:ascii="GE Inspira" w:hAnsi="GE Inspira"/>
          <w:bCs/>
          <w:sz w:val="18"/>
          <w:szCs w:val="18"/>
        </w:rPr>
        <w:t>04</w:t>
      </w:r>
      <w:r w:rsidRPr="00036FCC">
        <w:rPr>
          <w:rFonts w:ascii="GE Inspira" w:hAnsi="GE Inspira"/>
          <w:bCs/>
          <w:sz w:val="18"/>
          <w:szCs w:val="18"/>
        </w:rPr>
        <w:t>/</w:t>
      </w:r>
      <w:r>
        <w:rPr>
          <w:rFonts w:ascii="GE Inspira" w:hAnsi="GE Inspira"/>
          <w:bCs/>
          <w:sz w:val="18"/>
          <w:szCs w:val="18"/>
        </w:rPr>
        <w:t>2009</w:t>
      </w:r>
      <w:r w:rsidRPr="00036FCC">
        <w:rPr>
          <w:rFonts w:ascii="GE Inspira" w:hAnsi="GE Inspira"/>
          <w:bCs/>
          <w:sz w:val="18"/>
          <w:szCs w:val="18"/>
        </w:rPr>
        <w:t>-</w:t>
      </w:r>
      <w:r>
        <w:rPr>
          <w:rFonts w:ascii="GE Inspira" w:hAnsi="GE Inspira"/>
          <w:bCs/>
          <w:sz w:val="18"/>
          <w:szCs w:val="18"/>
        </w:rPr>
        <w:t>07/2013</w:t>
      </w:r>
      <w:r>
        <w:rPr>
          <w:rFonts w:ascii="GE Inspira" w:hAnsi="GE Inspira"/>
          <w:bCs/>
          <w:sz w:val="18"/>
          <w:szCs w:val="18"/>
        </w:rPr>
        <w:tab/>
      </w:r>
    </w:p>
    <w:p w14:paraId="4321B2A5" w14:textId="77777777" w:rsidR="00AC7422" w:rsidRPr="00AC7422" w:rsidRDefault="00AC7422" w:rsidP="00EA6880">
      <w:pPr>
        <w:spacing w:before="0" w:after="0"/>
        <w:ind w:left="0"/>
        <w:rPr>
          <w:rFonts w:ascii="GE Inspira" w:hAnsi="GE Inspira"/>
          <w:b/>
          <w:bCs/>
          <w:sz w:val="12"/>
          <w:szCs w:val="12"/>
        </w:rPr>
      </w:pPr>
    </w:p>
    <w:p w14:paraId="30A56DBC" w14:textId="77777777" w:rsidR="00532337" w:rsidRPr="00532337" w:rsidRDefault="00532337" w:rsidP="00532337">
      <w:pPr>
        <w:numPr>
          <w:ilvl w:val="0"/>
          <w:numId w:val="28"/>
        </w:numPr>
        <w:spacing w:before="0" w:after="0"/>
        <w:rPr>
          <w:rFonts w:ascii="GE Inspira" w:hAnsi="GE Inspira"/>
          <w:sz w:val="22"/>
          <w:szCs w:val="28"/>
        </w:rPr>
      </w:pPr>
      <w:r w:rsidRPr="00532337">
        <w:rPr>
          <w:rFonts w:ascii="GE Inspira" w:hAnsi="GE Inspira"/>
          <w:sz w:val="22"/>
          <w:szCs w:val="28"/>
        </w:rPr>
        <w:t>Directed the planning, implementation and monitoring of all activities and functions of the Surgical &amp; Cancer Services Business Operations with a staff of 46 clinical employees: direct supervisory oversight of 8 employees and oversight of $5.5 Million Operational and $6 Million Capital Budgets.</w:t>
      </w:r>
    </w:p>
    <w:p w14:paraId="556FA19C" w14:textId="77777777" w:rsidR="00532337" w:rsidRPr="00532337" w:rsidRDefault="00532337" w:rsidP="00532337">
      <w:pPr>
        <w:numPr>
          <w:ilvl w:val="0"/>
          <w:numId w:val="28"/>
        </w:numPr>
        <w:spacing w:before="0" w:after="0"/>
        <w:rPr>
          <w:rFonts w:ascii="GE Inspira" w:hAnsi="GE Inspira"/>
          <w:sz w:val="22"/>
          <w:szCs w:val="28"/>
        </w:rPr>
      </w:pPr>
      <w:r w:rsidRPr="00532337">
        <w:rPr>
          <w:rFonts w:ascii="GE Inspira" w:hAnsi="GE Inspira"/>
          <w:sz w:val="22"/>
          <w:szCs w:val="28"/>
        </w:rPr>
        <w:t>Managed $6 Million OR Renovation Project to update facilities and increase efficiencies in surgical operations on time on budget.</w:t>
      </w:r>
    </w:p>
    <w:p w14:paraId="3697AF1F" w14:textId="77777777" w:rsidR="00532337" w:rsidRPr="00532337" w:rsidRDefault="00532337" w:rsidP="00532337">
      <w:pPr>
        <w:numPr>
          <w:ilvl w:val="0"/>
          <w:numId w:val="28"/>
        </w:numPr>
        <w:spacing w:before="0" w:after="0"/>
        <w:rPr>
          <w:rFonts w:ascii="GE Inspira" w:hAnsi="GE Inspira"/>
          <w:sz w:val="22"/>
          <w:szCs w:val="28"/>
        </w:rPr>
      </w:pPr>
      <w:r w:rsidRPr="00532337">
        <w:rPr>
          <w:rFonts w:ascii="GE Inspira" w:hAnsi="GE Inspira"/>
          <w:sz w:val="22"/>
          <w:szCs w:val="28"/>
        </w:rPr>
        <w:t xml:space="preserve">Served as </w:t>
      </w:r>
      <w:proofErr w:type="gramStart"/>
      <w:r w:rsidRPr="00532337">
        <w:rPr>
          <w:rFonts w:ascii="GE Inspira" w:hAnsi="GE Inspira"/>
          <w:sz w:val="22"/>
          <w:szCs w:val="28"/>
        </w:rPr>
        <w:t>dyad</w:t>
      </w:r>
      <w:proofErr w:type="gramEnd"/>
      <w:r w:rsidRPr="00532337">
        <w:rPr>
          <w:rFonts w:ascii="GE Inspira" w:hAnsi="GE Inspira"/>
          <w:sz w:val="22"/>
          <w:szCs w:val="28"/>
        </w:rPr>
        <w:t xml:space="preserve"> partner to recognize operational efficiencies and maximize the productivity of the Perioperative Service Line, resulting in 14% reduction of </w:t>
      </w:r>
      <w:proofErr w:type="gramStart"/>
      <w:r w:rsidRPr="00532337">
        <w:rPr>
          <w:rFonts w:ascii="GE Inspira" w:hAnsi="GE Inspira"/>
          <w:sz w:val="22"/>
          <w:szCs w:val="28"/>
        </w:rPr>
        <w:t>Pre-Post Staff</w:t>
      </w:r>
      <w:proofErr w:type="gramEnd"/>
      <w:r w:rsidRPr="00532337">
        <w:rPr>
          <w:rFonts w:ascii="GE Inspira" w:hAnsi="GE Inspira"/>
          <w:sz w:val="22"/>
          <w:szCs w:val="28"/>
        </w:rPr>
        <w:t>.</w:t>
      </w:r>
    </w:p>
    <w:p w14:paraId="7425FCBE" w14:textId="77777777" w:rsidR="00532337" w:rsidRPr="00532337" w:rsidRDefault="00532337" w:rsidP="00532337">
      <w:pPr>
        <w:numPr>
          <w:ilvl w:val="0"/>
          <w:numId w:val="28"/>
        </w:numPr>
        <w:spacing w:before="0" w:after="0"/>
        <w:rPr>
          <w:rFonts w:ascii="GE Inspira" w:hAnsi="GE Inspira"/>
          <w:sz w:val="22"/>
          <w:szCs w:val="28"/>
        </w:rPr>
      </w:pPr>
      <w:r w:rsidRPr="00532337">
        <w:rPr>
          <w:rFonts w:ascii="GE Inspira" w:hAnsi="GE Inspira"/>
          <w:sz w:val="22"/>
          <w:szCs w:val="28"/>
        </w:rPr>
        <w:t>Developed a Value Analysis Team for Surgery at ASHH that evaluates and approves all requisitions, service and maintenance contract requests, rental contracts, and consignment agreements. Saved $600,000 in the first 6 months.</w:t>
      </w:r>
    </w:p>
    <w:p w14:paraId="705E05F9" w14:textId="77777777" w:rsidR="00532337" w:rsidRPr="00532337" w:rsidRDefault="00532337" w:rsidP="00532337">
      <w:pPr>
        <w:numPr>
          <w:ilvl w:val="0"/>
          <w:numId w:val="28"/>
        </w:numPr>
        <w:spacing w:before="0" w:after="0"/>
        <w:rPr>
          <w:rFonts w:ascii="GE Inspira" w:hAnsi="GE Inspira"/>
          <w:sz w:val="22"/>
          <w:szCs w:val="28"/>
        </w:rPr>
      </w:pPr>
      <w:r w:rsidRPr="00532337">
        <w:rPr>
          <w:rFonts w:ascii="GE Inspira" w:hAnsi="GE Inspira"/>
          <w:sz w:val="22"/>
          <w:szCs w:val="28"/>
        </w:rPr>
        <w:t xml:space="preserve">Engaged surgeons in supply chain initiatives, reducing supply expenses by an average of 5% for each of the last two years. Most of these savings </w:t>
      </w:r>
      <w:proofErr w:type="gramStart"/>
      <w:r w:rsidRPr="00532337">
        <w:rPr>
          <w:rFonts w:ascii="GE Inspira" w:hAnsi="GE Inspira"/>
          <w:sz w:val="22"/>
          <w:szCs w:val="28"/>
        </w:rPr>
        <w:t>from</w:t>
      </w:r>
      <w:proofErr w:type="gramEnd"/>
      <w:r w:rsidRPr="00532337">
        <w:rPr>
          <w:rFonts w:ascii="GE Inspira" w:hAnsi="GE Inspira"/>
          <w:sz w:val="22"/>
          <w:szCs w:val="28"/>
        </w:rPr>
        <w:t xml:space="preserve"> Physician Preference Items.</w:t>
      </w:r>
    </w:p>
    <w:p w14:paraId="62181286" w14:textId="77777777" w:rsidR="00532337" w:rsidRPr="00532337" w:rsidRDefault="00532337" w:rsidP="00532337">
      <w:pPr>
        <w:numPr>
          <w:ilvl w:val="0"/>
          <w:numId w:val="28"/>
        </w:numPr>
        <w:spacing w:before="0" w:after="0"/>
        <w:rPr>
          <w:rFonts w:ascii="GE Inspira" w:hAnsi="GE Inspira"/>
          <w:sz w:val="22"/>
          <w:szCs w:val="28"/>
        </w:rPr>
      </w:pPr>
      <w:r w:rsidRPr="00532337">
        <w:rPr>
          <w:rFonts w:ascii="GE Inspira" w:hAnsi="GE Inspira"/>
          <w:sz w:val="22"/>
          <w:szCs w:val="28"/>
        </w:rPr>
        <w:t xml:space="preserve">Revamped the </w:t>
      </w:r>
      <w:proofErr w:type="gramStart"/>
      <w:r w:rsidRPr="00532337">
        <w:rPr>
          <w:rFonts w:ascii="GE Inspira" w:hAnsi="GE Inspira"/>
          <w:sz w:val="22"/>
          <w:szCs w:val="28"/>
        </w:rPr>
        <w:t>hospital</w:t>
      </w:r>
      <w:proofErr w:type="gramEnd"/>
      <w:r w:rsidRPr="00532337">
        <w:rPr>
          <w:rFonts w:ascii="GE Inspira" w:hAnsi="GE Inspira"/>
          <w:sz w:val="22"/>
          <w:szCs w:val="28"/>
        </w:rPr>
        <w:t xml:space="preserve"> strategic planning process by meeting with over 80 community and employee focus groups and consolidating this feedback into the focus for the strategic planning retreat with Senior Leaders and the Board of Directors.</w:t>
      </w:r>
    </w:p>
    <w:p w14:paraId="508B7C44" w14:textId="77777777" w:rsidR="00532337" w:rsidRPr="00532337" w:rsidRDefault="00532337" w:rsidP="00532337">
      <w:pPr>
        <w:numPr>
          <w:ilvl w:val="0"/>
          <w:numId w:val="28"/>
        </w:numPr>
        <w:spacing w:before="0" w:after="0"/>
        <w:rPr>
          <w:rFonts w:ascii="GE Inspira" w:hAnsi="GE Inspira"/>
          <w:sz w:val="22"/>
          <w:szCs w:val="28"/>
        </w:rPr>
      </w:pPr>
      <w:r w:rsidRPr="00532337">
        <w:rPr>
          <w:rFonts w:ascii="GE Inspira" w:hAnsi="GE Inspira"/>
          <w:sz w:val="22"/>
          <w:szCs w:val="28"/>
        </w:rPr>
        <w:t>Appointed to serve on the Board of Examiners for the Malcolm Baldrige National Quality Award and then partnered with Minnesota Council for Quality to develop a Baldrige Quality Program in South Dakota.</w:t>
      </w:r>
    </w:p>
    <w:p w14:paraId="122B1186" w14:textId="77777777" w:rsidR="00532337" w:rsidRPr="00532337" w:rsidRDefault="00532337" w:rsidP="00532337">
      <w:pPr>
        <w:numPr>
          <w:ilvl w:val="0"/>
          <w:numId w:val="28"/>
        </w:numPr>
        <w:spacing w:before="0" w:after="0"/>
        <w:rPr>
          <w:rFonts w:ascii="GE Inspira" w:hAnsi="GE Inspira"/>
          <w:sz w:val="22"/>
          <w:szCs w:val="28"/>
        </w:rPr>
      </w:pPr>
      <w:r w:rsidRPr="00532337">
        <w:rPr>
          <w:rFonts w:ascii="GE Inspira" w:hAnsi="GE Inspira"/>
          <w:sz w:val="22"/>
          <w:szCs w:val="28"/>
        </w:rPr>
        <w:t xml:space="preserve">Developed the first Contract Management System used to track all contracts in our region and provide monthly status updates to contract owners and senior leadership. Facilitated the review and transfer of 170+ contracts </w:t>
      </w:r>
      <w:proofErr w:type="gramStart"/>
      <w:r w:rsidRPr="00532337">
        <w:rPr>
          <w:rFonts w:ascii="GE Inspira" w:hAnsi="GE Inspira"/>
          <w:sz w:val="22"/>
          <w:szCs w:val="28"/>
        </w:rPr>
        <w:t>during the course of</w:t>
      </w:r>
      <w:proofErr w:type="gramEnd"/>
      <w:r w:rsidRPr="00532337">
        <w:rPr>
          <w:rFonts w:ascii="GE Inspira" w:hAnsi="GE Inspira"/>
          <w:sz w:val="22"/>
          <w:szCs w:val="28"/>
        </w:rPr>
        <w:t xml:space="preserve"> various facility acquisitions.</w:t>
      </w:r>
    </w:p>
    <w:p w14:paraId="194C0CD6" w14:textId="77777777" w:rsidR="00532337" w:rsidRPr="00532337" w:rsidRDefault="00532337" w:rsidP="00532337">
      <w:pPr>
        <w:numPr>
          <w:ilvl w:val="0"/>
          <w:numId w:val="28"/>
        </w:numPr>
        <w:spacing w:before="0" w:after="0"/>
        <w:rPr>
          <w:rFonts w:ascii="GE Inspira" w:hAnsi="GE Inspira"/>
          <w:sz w:val="22"/>
          <w:szCs w:val="28"/>
        </w:rPr>
      </w:pPr>
      <w:r w:rsidRPr="00532337">
        <w:rPr>
          <w:rFonts w:ascii="GE Inspira" w:hAnsi="GE Inspira"/>
          <w:sz w:val="22"/>
          <w:szCs w:val="28"/>
        </w:rPr>
        <w:t>Led the $5MM acquisition and integration of Avera Creighton Hospital, Nursing Home and two clinics.</w:t>
      </w:r>
    </w:p>
    <w:p w14:paraId="26F8D71B" w14:textId="77777777" w:rsidR="00446152" w:rsidRDefault="00446152" w:rsidP="00446152">
      <w:pPr>
        <w:spacing w:before="0" w:after="0"/>
        <w:ind w:left="0"/>
        <w:rPr>
          <w:rFonts w:ascii="GE Inspira" w:hAnsi="GE Inspira"/>
          <w:sz w:val="20"/>
        </w:rPr>
      </w:pPr>
    </w:p>
    <w:p w14:paraId="1CDA0BB9" w14:textId="77777777" w:rsidR="001701DF" w:rsidRDefault="001701DF" w:rsidP="00446152">
      <w:pPr>
        <w:spacing w:before="0" w:after="0"/>
        <w:ind w:left="0"/>
        <w:rPr>
          <w:rFonts w:ascii="GE Inspira" w:hAnsi="GE Inspira"/>
          <w:sz w:val="20"/>
        </w:rPr>
      </w:pPr>
    </w:p>
    <w:p w14:paraId="50D9571B" w14:textId="77777777" w:rsidR="001701DF" w:rsidRDefault="001701DF" w:rsidP="00446152">
      <w:pPr>
        <w:spacing w:before="0" w:after="0"/>
        <w:ind w:left="0"/>
        <w:rPr>
          <w:rFonts w:ascii="GE Inspira" w:hAnsi="GE Inspira"/>
          <w:sz w:val="20"/>
        </w:rPr>
      </w:pPr>
    </w:p>
    <w:p w14:paraId="4BB12BC5" w14:textId="77777777" w:rsidR="001701DF" w:rsidRDefault="001701DF" w:rsidP="00446152">
      <w:pPr>
        <w:spacing w:before="0" w:after="0"/>
        <w:ind w:left="0"/>
        <w:rPr>
          <w:rFonts w:ascii="GE Inspira" w:hAnsi="GE Inspira"/>
          <w:sz w:val="20"/>
        </w:rPr>
      </w:pPr>
    </w:p>
    <w:p w14:paraId="127D7894" w14:textId="77777777" w:rsidR="001701DF" w:rsidRDefault="001701DF" w:rsidP="00446152">
      <w:pPr>
        <w:spacing w:before="0" w:after="0"/>
        <w:ind w:left="0"/>
        <w:rPr>
          <w:rFonts w:ascii="GE Inspira" w:hAnsi="GE Inspira"/>
          <w:sz w:val="20"/>
        </w:rPr>
      </w:pPr>
    </w:p>
    <w:p w14:paraId="53908231" w14:textId="77777777" w:rsidR="001701DF" w:rsidRDefault="001701DF" w:rsidP="00446152">
      <w:pPr>
        <w:spacing w:before="0" w:after="0"/>
        <w:ind w:left="0"/>
        <w:rPr>
          <w:rFonts w:ascii="GE Inspira" w:hAnsi="GE Inspira"/>
          <w:sz w:val="20"/>
        </w:rPr>
      </w:pPr>
    </w:p>
    <w:p w14:paraId="3E3F2113" w14:textId="77777777" w:rsidR="001701DF" w:rsidRDefault="001701DF" w:rsidP="00446152">
      <w:pPr>
        <w:spacing w:before="0" w:after="0"/>
        <w:ind w:left="0"/>
        <w:rPr>
          <w:rFonts w:ascii="GE Inspira" w:hAnsi="GE Inspira"/>
          <w:sz w:val="20"/>
        </w:rPr>
      </w:pPr>
    </w:p>
    <w:p w14:paraId="3360E9F2" w14:textId="77777777" w:rsidR="00956998" w:rsidRPr="00562D67" w:rsidRDefault="00956998" w:rsidP="00446152">
      <w:pPr>
        <w:spacing w:before="0" w:after="0"/>
        <w:ind w:left="0"/>
        <w:rPr>
          <w:rFonts w:ascii="GE Inspira" w:hAnsi="GE Inspira"/>
          <w:sz w:val="20"/>
        </w:rPr>
        <w:sectPr w:rsidR="00956998" w:rsidRPr="00562D67" w:rsidSect="001662F3">
          <w:footnotePr>
            <w:pos w:val="beneathText"/>
            <w:numRestart w:val="eachPage"/>
          </w:footnotePr>
          <w:endnotePr>
            <w:numFmt w:val="decimal"/>
          </w:endnotePr>
          <w:type w:val="continuous"/>
          <w:pgSz w:w="12240" w:h="15840"/>
          <w:pgMar w:top="567" w:right="567" w:bottom="567" w:left="540" w:header="567" w:footer="567" w:gutter="0"/>
          <w:cols w:space="720"/>
        </w:sectPr>
      </w:pPr>
    </w:p>
    <w:p w14:paraId="27FBB92A" w14:textId="4A4C8309" w:rsidR="003F2B9A" w:rsidRDefault="003F2B9A" w:rsidP="00482A0A">
      <w:pPr>
        <w:widowControl/>
        <w:suppressAutoHyphens w:val="0"/>
        <w:spacing w:before="0" w:after="0"/>
        <w:ind w:left="0" w:right="0"/>
        <w:rPr>
          <w:rFonts w:ascii="GE Inspira" w:hAnsi="GE Inspira"/>
          <w:b/>
          <w:bCs/>
          <w:sz w:val="22"/>
        </w:rPr>
      </w:pPr>
      <w:r>
        <w:rPr>
          <w:rFonts w:ascii="GE Inspira" w:hAnsi="GE Inspira"/>
          <w:b/>
          <w:bCs/>
          <w:sz w:val="22"/>
        </w:rPr>
        <w:lastRenderedPageBreak/>
        <w:t>General Electric Co</w:t>
      </w:r>
    </w:p>
    <w:p w14:paraId="7EFB4856" w14:textId="77777777" w:rsidR="003F2B9A" w:rsidRDefault="003F2B9A">
      <w:pPr>
        <w:pStyle w:val="BodyText"/>
        <w:rPr>
          <w:rFonts w:ascii="GE Inspira" w:hAnsi="GE Inspira"/>
          <w:i/>
          <w:iCs/>
          <w:sz w:val="18"/>
        </w:rPr>
      </w:pPr>
      <w:r>
        <w:rPr>
          <w:rFonts w:ascii="GE Inspira" w:hAnsi="GE Inspira"/>
          <w:i/>
          <w:iCs/>
          <w:sz w:val="18"/>
        </w:rPr>
        <w:t xml:space="preserve">Financial Management Program (FMP) </w:t>
      </w:r>
    </w:p>
    <w:p w14:paraId="09130168" w14:textId="77777777" w:rsidR="003F2B9A" w:rsidRDefault="003F2B9A">
      <w:pPr>
        <w:pStyle w:val="BodyText"/>
        <w:ind w:right="499"/>
        <w:jc w:val="right"/>
        <w:rPr>
          <w:rFonts w:ascii="GE Inspira" w:hAnsi="GE Inspira"/>
          <w:b/>
          <w:bCs/>
          <w:sz w:val="20"/>
        </w:rPr>
      </w:pPr>
      <w:r>
        <w:rPr>
          <w:rFonts w:ascii="GE Inspira" w:hAnsi="GE Inspira"/>
          <w:b/>
          <w:bCs/>
          <w:sz w:val="20"/>
        </w:rPr>
        <w:t xml:space="preserve">Fairfield, CT </w:t>
      </w:r>
    </w:p>
    <w:p w14:paraId="3929B77E" w14:textId="77777777" w:rsidR="003F2B9A" w:rsidRPr="0031069D" w:rsidRDefault="003F2B9A" w:rsidP="0031069D">
      <w:pPr>
        <w:pStyle w:val="BodyText"/>
        <w:ind w:right="499"/>
        <w:jc w:val="right"/>
        <w:rPr>
          <w:rFonts w:ascii="GE Inspira" w:hAnsi="GE Inspira"/>
          <w:iCs/>
          <w:sz w:val="18"/>
        </w:rPr>
        <w:sectPr w:rsidR="003F2B9A" w:rsidRPr="0031069D" w:rsidSect="00257AB2">
          <w:footnotePr>
            <w:pos w:val="beneathText"/>
            <w:numRestart w:val="eachPage"/>
          </w:footnotePr>
          <w:endnotePr>
            <w:numFmt w:val="decimal"/>
          </w:endnotePr>
          <w:type w:val="continuous"/>
          <w:pgSz w:w="12240" w:h="15840"/>
          <w:pgMar w:top="990" w:right="567" w:bottom="567" w:left="1134" w:header="567" w:footer="567" w:gutter="0"/>
          <w:cols w:num="2" w:space="720" w:equalWidth="0">
            <w:col w:w="4909" w:space="720"/>
            <w:col w:w="4909"/>
          </w:cols>
        </w:sectPr>
      </w:pPr>
      <w:r>
        <w:rPr>
          <w:rFonts w:ascii="GE Inspira" w:hAnsi="GE Inspira"/>
          <w:iCs/>
          <w:sz w:val="18"/>
        </w:rPr>
        <w:t>05/2006-03/200</w:t>
      </w:r>
    </w:p>
    <w:p w14:paraId="107125E8" w14:textId="77777777" w:rsidR="00257AB2" w:rsidRPr="000F6D35" w:rsidRDefault="003F2B9A" w:rsidP="000F6D35">
      <w:pPr>
        <w:pStyle w:val="ListParagraph"/>
        <w:numPr>
          <w:ilvl w:val="0"/>
          <w:numId w:val="26"/>
        </w:numPr>
        <w:spacing w:before="0" w:after="0"/>
        <w:rPr>
          <w:rFonts w:ascii="GE Inspira" w:hAnsi="GE Inspira"/>
          <w:sz w:val="22"/>
          <w:szCs w:val="28"/>
        </w:rPr>
      </w:pPr>
      <w:r w:rsidRPr="000F6D35">
        <w:rPr>
          <w:rFonts w:ascii="GE Inspira" w:hAnsi="GE Inspira"/>
          <w:sz w:val="22"/>
          <w:szCs w:val="28"/>
        </w:rPr>
        <w:t>Managed Finances of the $335MM NI International Trade Flow Finance business</w:t>
      </w:r>
      <w:r w:rsidR="00534446" w:rsidRPr="000F6D35">
        <w:rPr>
          <w:rFonts w:ascii="GE Inspira" w:hAnsi="GE Inspira"/>
          <w:sz w:val="22"/>
          <w:szCs w:val="28"/>
        </w:rPr>
        <w:t>.</w:t>
      </w:r>
    </w:p>
    <w:p w14:paraId="5FC7F38C" w14:textId="77777777" w:rsidR="003F2B9A" w:rsidRPr="000F6D35" w:rsidRDefault="003F2B9A" w:rsidP="000F6D35">
      <w:pPr>
        <w:pStyle w:val="ListParagraph"/>
        <w:numPr>
          <w:ilvl w:val="0"/>
          <w:numId w:val="26"/>
        </w:numPr>
        <w:spacing w:before="0" w:after="0"/>
        <w:rPr>
          <w:rFonts w:ascii="GE Inspira" w:hAnsi="GE Inspira"/>
          <w:sz w:val="22"/>
          <w:szCs w:val="28"/>
        </w:rPr>
      </w:pPr>
      <w:r w:rsidRPr="000F6D35">
        <w:rPr>
          <w:rFonts w:ascii="GE Inspira" w:hAnsi="GE Inspira"/>
          <w:sz w:val="22"/>
          <w:szCs w:val="28"/>
        </w:rPr>
        <w:t>Led $600B GE Capital quarter closing analytics for senior management and investor call</w:t>
      </w:r>
      <w:r w:rsidR="00534446" w:rsidRPr="000F6D35">
        <w:rPr>
          <w:rFonts w:ascii="GE Inspira" w:hAnsi="GE Inspira"/>
          <w:sz w:val="22"/>
          <w:szCs w:val="28"/>
        </w:rPr>
        <w:t>.</w:t>
      </w:r>
    </w:p>
    <w:p w14:paraId="14D71987" w14:textId="77777777" w:rsidR="003F2B9A" w:rsidRPr="000F6D35" w:rsidRDefault="003F2B9A" w:rsidP="000F6D35">
      <w:pPr>
        <w:pStyle w:val="ListParagraph"/>
        <w:numPr>
          <w:ilvl w:val="0"/>
          <w:numId w:val="26"/>
        </w:numPr>
        <w:spacing w:before="0" w:after="0"/>
        <w:rPr>
          <w:rFonts w:ascii="GE Inspira" w:hAnsi="GE Inspira"/>
          <w:sz w:val="22"/>
          <w:szCs w:val="28"/>
        </w:rPr>
      </w:pPr>
      <w:r w:rsidRPr="000F6D35">
        <w:rPr>
          <w:rFonts w:ascii="GE Inspira" w:hAnsi="GE Inspira"/>
          <w:sz w:val="22"/>
          <w:szCs w:val="28"/>
        </w:rPr>
        <w:t>Owned staffing and revenue analytics for $12B business and decreased costs 10%</w:t>
      </w:r>
      <w:r w:rsidR="00534446" w:rsidRPr="000F6D35">
        <w:rPr>
          <w:rFonts w:ascii="GE Inspira" w:hAnsi="GE Inspira"/>
          <w:sz w:val="22"/>
          <w:szCs w:val="28"/>
        </w:rPr>
        <w:t>.</w:t>
      </w:r>
    </w:p>
    <w:p w14:paraId="1AFB1774" w14:textId="77777777" w:rsidR="003F2B9A" w:rsidRPr="000F6D35" w:rsidRDefault="003F2B9A" w:rsidP="000F6D35">
      <w:pPr>
        <w:pStyle w:val="ListParagraph"/>
        <w:numPr>
          <w:ilvl w:val="0"/>
          <w:numId w:val="26"/>
        </w:numPr>
        <w:spacing w:before="0" w:after="0"/>
        <w:rPr>
          <w:rFonts w:ascii="GE Inspira" w:hAnsi="GE Inspira"/>
          <w:sz w:val="22"/>
          <w:szCs w:val="28"/>
        </w:rPr>
      </w:pPr>
      <w:r w:rsidRPr="000F6D35">
        <w:rPr>
          <w:rFonts w:ascii="GE Inspira" w:hAnsi="GE Inspira"/>
          <w:sz w:val="22"/>
          <w:szCs w:val="28"/>
        </w:rPr>
        <w:t>Developed and ran Financial Forecasting Model for $12B business for multiple planning cycles</w:t>
      </w:r>
      <w:r w:rsidR="00534446" w:rsidRPr="000F6D35">
        <w:rPr>
          <w:rFonts w:ascii="GE Inspira" w:hAnsi="GE Inspira"/>
          <w:sz w:val="22"/>
          <w:szCs w:val="28"/>
        </w:rPr>
        <w:t>.</w:t>
      </w:r>
    </w:p>
    <w:p w14:paraId="2DBF7497" w14:textId="77777777" w:rsidR="00562D67" w:rsidRPr="00EA6880" w:rsidRDefault="00562D67">
      <w:pPr>
        <w:pStyle w:val="BodyText"/>
        <w:rPr>
          <w:rFonts w:ascii="GE Inspira" w:hAnsi="GE Inspira"/>
          <w:b/>
          <w:sz w:val="12"/>
          <w:szCs w:val="12"/>
        </w:rPr>
      </w:pPr>
    </w:p>
    <w:p w14:paraId="24E88838" w14:textId="77777777" w:rsidR="003F2B9A" w:rsidRDefault="003F2B9A">
      <w:pPr>
        <w:pStyle w:val="BodyText"/>
        <w:rPr>
          <w:rFonts w:ascii="GE Inspira" w:hAnsi="GE Inspira"/>
        </w:rPr>
      </w:pPr>
      <w:r>
        <w:rPr>
          <w:rFonts w:ascii="GE Inspira" w:hAnsi="GE Inspira"/>
          <w:b/>
        </w:rPr>
        <w:t>Education</w:t>
      </w:r>
      <w:r>
        <w:rPr>
          <w:rFonts w:ascii="GE Inspira" w:hAnsi="GE Inspira"/>
        </w:rPr>
        <w:t xml:space="preserve"> </w:t>
      </w:r>
    </w:p>
    <w:p w14:paraId="07BE8B23" w14:textId="77777777" w:rsidR="003F2B9A" w:rsidRDefault="00127F65">
      <w:pPr>
        <w:pStyle w:val="BodyText"/>
        <w:rPr>
          <w:rFonts w:ascii="GE Inspira" w:hAnsi="GE Inspira"/>
          <w:sz w:val="20"/>
        </w:rPr>
      </w:pPr>
      <w:r>
        <w:rPr>
          <w:rFonts w:ascii="GE Inspira" w:hAnsi="GE Inspira"/>
          <w:noProof/>
          <w:sz w:val="20"/>
        </w:rPr>
        <w:drawing>
          <wp:inline distT="0" distB="0" distL="0" distR="0" wp14:anchorId="7C14EB42" wp14:editId="4992432E">
            <wp:extent cx="6400800" cy="10350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400800" cy="103505"/>
                    </a:xfrm>
                    <a:prstGeom prst="rect">
                      <a:avLst/>
                    </a:prstGeom>
                    <a:solidFill>
                      <a:srgbClr val="FFFFFF"/>
                    </a:solidFill>
                    <a:ln w="9525">
                      <a:noFill/>
                      <a:miter lim="800000"/>
                      <a:headEnd/>
                      <a:tailEnd/>
                    </a:ln>
                  </pic:spPr>
                </pic:pic>
              </a:graphicData>
            </a:graphic>
          </wp:inline>
        </w:drawing>
      </w:r>
      <w:r w:rsidR="003F2B9A">
        <w:rPr>
          <w:rFonts w:ascii="GE Inspira" w:hAnsi="GE Inspira"/>
          <w:sz w:val="20"/>
        </w:rPr>
        <w:t xml:space="preserve"> </w:t>
      </w:r>
    </w:p>
    <w:p w14:paraId="33EC796F" w14:textId="77777777" w:rsidR="003F2B9A" w:rsidRDefault="003F2B9A">
      <w:pPr>
        <w:pStyle w:val="BodyText"/>
        <w:ind w:left="547"/>
        <w:rPr>
          <w:rFonts w:ascii="GE Inspira" w:hAnsi="GE Inspira"/>
          <w:b/>
          <w:sz w:val="20"/>
        </w:rPr>
        <w:sectPr w:rsidR="003F2B9A" w:rsidSect="001662F3">
          <w:footnotePr>
            <w:pos w:val="beneathText"/>
            <w:numRestart w:val="eachPage"/>
          </w:footnotePr>
          <w:endnotePr>
            <w:numFmt w:val="decimal"/>
          </w:endnotePr>
          <w:type w:val="continuous"/>
          <w:pgSz w:w="12240" w:h="15840"/>
          <w:pgMar w:top="567" w:right="567" w:bottom="567" w:left="630" w:header="567" w:footer="567" w:gutter="0"/>
          <w:cols w:space="720"/>
        </w:sectPr>
      </w:pPr>
    </w:p>
    <w:p w14:paraId="11FB6840" w14:textId="77777777" w:rsidR="00874EF9" w:rsidRDefault="000C6A46" w:rsidP="000C6A46">
      <w:pPr>
        <w:pStyle w:val="BodyText"/>
        <w:ind w:left="547" w:right="-234"/>
        <w:rPr>
          <w:rFonts w:ascii="GE Inspira" w:hAnsi="GE Inspira"/>
          <w:b/>
          <w:sz w:val="20"/>
        </w:rPr>
      </w:pPr>
      <w:proofErr w:type="gramStart"/>
      <w:r w:rsidRPr="000C6A46">
        <w:rPr>
          <w:rFonts w:ascii="GE Inspira" w:hAnsi="GE Inspira"/>
          <w:b/>
          <w:sz w:val="20"/>
        </w:rPr>
        <w:t>Masters in Healthcare Administration</w:t>
      </w:r>
      <w:proofErr w:type="gramEnd"/>
    </w:p>
    <w:p w14:paraId="74DB1951" w14:textId="77777777" w:rsidR="000C6A46" w:rsidRPr="000C6A46" w:rsidRDefault="000C6A46" w:rsidP="000C6A46">
      <w:pPr>
        <w:pStyle w:val="BodyText"/>
        <w:ind w:left="547" w:right="-234"/>
        <w:rPr>
          <w:rFonts w:ascii="GE Inspira" w:hAnsi="GE Inspira"/>
          <w:b/>
          <w:sz w:val="20"/>
        </w:rPr>
      </w:pPr>
      <w:r w:rsidRPr="000C6A46">
        <w:rPr>
          <w:rFonts w:ascii="GE Inspira" w:hAnsi="GE Inspira"/>
          <w:b/>
          <w:sz w:val="20"/>
        </w:rPr>
        <w:t>University of Minnesota</w:t>
      </w:r>
    </w:p>
    <w:p w14:paraId="14672FDD" w14:textId="39CCE934" w:rsidR="000C6A46" w:rsidRPr="00874EF9" w:rsidRDefault="000C6A46" w:rsidP="008931B6">
      <w:pPr>
        <w:pStyle w:val="BodyText"/>
        <w:rPr>
          <w:rFonts w:ascii="GE Inspira" w:hAnsi="GE Inspira"/>
          <w:sz w:val="20"/>
        </w:rPr>
      </w:pPr>
    </w:p>
    <w:p w14:paraId="6374B8BD" w14:textId="7222E9DD" w:rsidR="00562D67" w:rsidRDefault="000C6A46" w:rsidP="00AD5778">
      <w:pPr>
        <w:pStyle w:val="BodyText"/>
        <w:ind w:left="547" w:right="-234"/>
        <w:rPr>
          <w:rFonts w:ascii="GE Inspira" w:hAnsi="GE Inspira"/>
          <w:sz w:val="10"/>
          <w:szCs w:val="10"/>
        </w:rPr>
        <w:sectPr w:rsidR="00562D67" w:rsidSect="00562D67">
          <w:footnotePr>
            <w:pos w:val="beneathText"/>
            <w:numRestart w:val="eachPage"/>
          </w:footnotePr>
          <w:endnotePr>
            <w:numFmt w:val="decimal"/>
          </w:endnotePr>
          <w:type w:val="continuous"/>
          <w:pgSz w:w="12240" w:h="15840"/>
          <w:pgMar w:top="567" w:right="567" w:bottom="567" w:left="1134" w:header="567" w:footer="567" w:gutter="0"/>
          <w:cols w:num="2" w:space="720"/>
        </w:sectPr>
      </w:pPr>
      <w:proofErr w:type="gramStart"/>
      <w:r w:rsidRPr="000C6A46">
        <w:rPr>
          <w:rFonts w:ascii="GE Inspira" w:hAnsi="GE Inspira"/>
          <w:b/>
          <w:sz w:val="20"/>
        </w:rPr>
        <w:t>Bachelors of Science</w:t>
      </w:r>
      <w:proofErr w:type="gramEnd"/>
      <w:r w:rsidRPr="000C6A46">
        <w:rPr>
          <w:rFonts w:ascii="GE Inspira" w:hAnsi="GE Inspira"/>
          <w:b/>
          <w:sz w:val="20"/>
        </w:rPr>
        <w:t>-Business Administration</w:t>
      </w:r>
      <w:r>
        <w:rPr>
          <w:rFonts w:ascii="GE Inspira" w:hAnsi="GE Inspira"/>
          <w:b/>
          <w:sz w:val="20"/>
        </w:rPr>
        <w:t xml:space="preserve">, </w:t>
      </w:r>
      <w:r w:rsidRPr="000C6A46">
        <w:rPr>
          <w:rFonts w:ascii="GE Inspira" w:hAnsi="GE Inspira"/>
          <w:b/>
          <w:sz w:val="20"/>
        </w:rPr>
        <w:t>University of Nebraska-Lincoln</w:t>
      </w:r>
    </w:p>
    <w:p w14:paraId="36ECCB78" w14:textId="77777777" w:rsidR="00351DE3" w:rsidRDefault="00351DE3" w:rsidP="00351DE3">
      <w:pPr>
        <w:pStyle w:val="BodyText"/>
        <w:ind w:left="-540" w:firstLine="540"/>
        <w:rPr>
          <w:rFonts w:ascii="GE Inspira" w:hAnsi="GE Inspira"/>
        </w:rPr>
      </w:pPr>
      <w:r>
        <w:rPr>
          <w:rFonts w:ascii="GE Inspira" w:hAnsi="GE Inspira"/>
          <w:b/>
        </w:rPr>
        <w:t>Community Involvement</w:t>
      </w:r>
    </w:p>
    <w:p w14:paraId="35469542" w14:textId="77777777" w:rsidR="00351DE3" w:rsidRDefault="00351DE3" w:rsidP="00351DE3">
      <w:pPr>
        <w:pStyle w:val="BodyText"/>
        <w:rPr>
          <w:rFonts w:ascii="GE Inspira" w:hAnsi="GE Inspira"/>
          <w:sz w:val="20"/>
        </w:rPr>
      </w:pPr>
      <w:r>
        <w:rPr>
          <w:rFonts w:ascii="GE Inspira" w:hAnsi="GE Inspira"/>
          <w:noProof/>
          <w:sz w:val="20"/>
        </w:rPr>
        <w:drawing>
          <wp:inline distT="0" distB="0" distL="0" distR="0" wp14:anchorId="5E2C7A6B" wp14:editId="6B6143B2">
            <wp:extent cx="6400800" cy="103505"/>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400800" cy="103505"/>
                    </a:xfrm>
                    <a:prstGeom prst="rect">
                      <a:avLst/>
                    </a:prstGeom>
                    <a:solidFill>
                      <a:srgbClr val="FFFFFF"/>
                    </a:solidFill>
                    <a:ln w="9525">
                      <a:noFill/>
                      <a:miter lim="800000"/>
                      <a:headEnd/>
                      <a:tailEnd/>
                    </a:ln>
                  </pic:spPr>
                </pic:pic>
              </a:graphicData>
            </a:graphic>
          </wp:inline>
        </w:drawing>
      </w:r>
      <w:r>
        <w:rPr>
          <w:rFonts w:ascii="GE Inspira" w:hAnsi="GE Inspira"/>
          <w:sz w:val="20"/>
        </w:rPr>
        <w:t xml:space="preserve"> </w:t>
      </w:r>
    </w:p>
    <w:p w14:paraId="6FD8D692" w14:textId="77777777" w:rsidR="00351DE3" w:rsidRDefault="00351DE3" w:rsidP="00351DE3">
      <w:pPr>
        <w:pStyle w:val="BodyText"/>
        <w:ind w:left="547"/>
        <w:rPr>
          <w:rFonts w:ascii="GE Inspira" w:hAnsi="GE Inspira"/>
          <w:b/>
          <w:sz w:val="20"/>
        </w:rPr>
        <w:sectPr w:rsidR="00351DE3" w:rsidSect="00351DE3">
          <w:footnotePr>
            <w:pos w:val="beneathText"/>
            <w:numRestart w:val="eachPage"/>
          </w:footnotePr>
          <w:endnotePr>
            <w:numFmt w:val="decimal"/>
          </w:endnotePr>
          <w:type w:val="continuous"/>
          <w:pgSz w:w="12240" w:h="15840"/>
          <w:pgMar w:top="567" w:right="567" w:bottom="567" w:left="630" w:header="567" w:footer="567" w:gutter="0"/>
          <w:cols w:space="720"/>
        </w:sectPr>
      </w:pPr>
    </w:p>
    <w:p w14:paraId="164BB490" w14:textId="77777777" w:rsidR="001701DF" w:rsidRPr="00B869E1" w:rsidRDefault="001701DF" w:rsidP="001701DF">
      <w:pPr>
        <w:pStyle w:val="BodyText"/>
        <w:tabs>
          <w:tab w:val="right" w:pos="10080"/>
        </w:tabs>
        <w:ind w:left="547" w:right="-234"/>
        <w:rPr>
          <w:rFonts w:ascii="GE Inspira" w:hAnsi="GE Inspira"/>
          <w:b/>
          <w:sz w:val="20"/>
        </w:rPr>
      </w:pPr>
      <w:r w:rsidRPr="00B869E1">
        <w:rPr>
          <w:rFonts w:ascii="GE Inspira" w:hAnsi="GE Inspira"/>
          <w:b/>
          <w:sz w:val="20"/>
        </w:rPr>
        <w:t>BVHS School Board</w:t>
      </w:r>
      <w:r w:rsidRPr="00B869E1">
        <w:rPr>
          <w:rFonts w:ascii="GE Inspira" w:hAnsi="GE Inspira"/>
          <w:b/>
          <w:sz w:val="20"/>
        </w:rPr>
        <w:tab/>
        <w:t>Family Service Inc</w:t>
      </w:r>
    </w:p>
    <w:p w14:paraId="715AB8AC" w14:textId="77777777" w:rsidR="001701DF" w:rsidRPr="00B869E1" w:rsidRDefault="001701DF" w:rsidP="001701DF">
      <w:pPr>
        <w:pStyle w:val="BodyText"/>
        <w:tabs>
          <w:tab w:val="right" w:pos="10080"/>
        </w:tabs>
        <w:ind w:left="547" w:right="-234"/>
        <w:rPr>
          <w:rFonts w:ascii="GE Inspira" w:hAnsi="GE Inspira"/>
          <w:bCs/>
          <w:sz w:val="20"/>
        </w:rPr>
      </w:pPr>
      <w:r w:rsidRPr="00B869E1">
        <w:rPr>
          <w:rFonts w:ascii="GE Inspira" w:hAnsi="GE Inspira"/>
          <w:bCs/>
          <w:sz w:val="20"/>
        </w:rPr>
        <w:t>Board Member</w:t>
      </w:r>
      <w:r w:rsidRPr="00B869E1">
        <w:rPr>
          <w:rFonts w:ascii="GE Inspira" w:hAnsi="GE Inspira"/>
          <w:bCs/>
          <w:sz w:val="20"/>
        </w:rPr>
        <w:tab/>
        <w:t>Board Member</w:t>
      </w:r>
    </w:p>
    <w:p w14:paraId="406B9FD0" w14:textId="77777777" w:rsidR="001701DF" w:rsidRPr="00B869E1" w:rsidRDefault="001701DF" w:rsidP="001701DF">
      <w:pPr>
        <w:pStyle w:val="BodyText"/>
        <w:tabs>
          <w:tab w:val="right" w:pos="10080"/>
        </w:tabs>
        <w:ind w:left="547" w:right="-234"/>
        <w:rPr>
          <w:rFonts w:ascii="GE Inspira" w:hAnsi="GE Inspira"/>
          <w:bCs/>
          <w:sz w:val="20"/>
        </w:rPr>
      </w:pPr>
      <w:r w:rsidRPr="00B869E1">
        <w:rPr>
          <w:rFonts w:ascii="GE Inspira" w:hAnsi="GE Inspira"/>
          <w:bCs/>
          <w:sz w:val="20"/>
        </w:rPr>
        <w:t>2020 - Present</w:t>
      </w:r>
      <w:r w:rsidRPr="00B869E1">
        <w:rPr>
          <w:rFonts w:ascii="GE Inspira" w:hAnsi="GE Inspira"/>
          <w:bCs/>
          <w:sz w:val="20"/>
        </w:rPr>
        <w:tab/>
        <w:t>2015-2021</w:t>
      </w:r>
    </w:p>
    <w:p w14:paraId="6C65BE8A" w14:textId="77777777" w:rsidR="001701DF" w:rsidRDefault="001701DF" w:rsidP="007329FD">
      <w:pPr>
        <w:pStyle w:val="BodyText"/>
        <w:tabs>
          <w:tab w:val="right" w:pos="10080"/>
        </w:tabs>
        <w:ind w:left="547" w:right="-234"/>
        <w:rPr>
          <w:rFonts w:ascii="GE Inspira" w:hAnsi="GE Inspira"/>
          <w:b/>
          <w:sz w:val="20"/>
        </w:rPr>
      </w:pPr>
    </w:p>
    <w:p w14:paraId="6CAC97D2" w14:textId="467AB45A" w:rsidR="00351DE3" w:rsidRPr="000C6A46" w:rsidRDefault="00351DE3" w:rsidP="007329FD">
      <w:pPr>
        <w:pStyle w:val="BodyText"/>
        <w:tabs>
          <w:tab w:val="right" w:pos="10080"/>
        </w:tabs>
        <w:ind w:left="547" w:right="-234"/>
        <w:rPr>
          <w:rFonts w:ascii="GE Inspira" w:hAnsi="GE Inspira"/>
          <w:b/>
          <w:sz w:val="20"/>
        </w:rPr>
      </w:pPr>
      <w:r>
        <w:rPr>
          <w:rFonts w:ascii="GE Inspira" w:hAnsi="GE Inspira"/>
          <w:b/>
          <w:sz w:val="20"/>
        </w:rPr>
        <w:t>Southeast CASA (Court Appointed Special Advocates)</w:t>
      </w:r>
      <w:r w:rsidR="00985BBD">
        <w:rPr>
          <w:rFonts w:ascii="GE Inspira" w:hAnsi="GE Inspira"/>
          <w:b/>
          <w:sz w:val="20"/>
        </w:rPr>
        <w:tab/>
        <w:t>Junior Achievement</w:t>
      </w:r>
    </w:p>
    <w:p w14:paraId="34494C00" w14:textId="3CAC70AF" w:rsidR="00351DE3" w:rsidRPr="007329FD" w:rsidRDefault="00351DE3" w:rsidP="007329FD">
      <w:pPr>
        <w:pStyle w:val="BodyText"/>
        <w:tabs>
          <w:tab w:val="right" w:pos="10080"/>
        </w:tabs>
        <w:ind w:left="547" w:right="-234"/>
        <w:rPr>
          <w:rFonts w:ascii="GE Inspira" w:hAnsi="GE Inspira"/>
          <w:bCs/>
          <w:sz w:val="20"/>
        </w:rPr>
      </w:pPr>
      <w:r w:rsidRPr="007329FD">
        <w:rPr>
          <w:rFonts w:ascii="GE Inspira" w:hAnsi="GE Inspira"/>
          <w:bCs/>
          <w:sz w:val="20"/>
        </w:rPr>
        <w:t>Board Presiden</w:t>
      </w:r>
      <w:r w:rsidR="007329FD" w:rsidRPr="007329FD">
        <w:rPr>
          <w:rFonts w:ascii="GE Inspira" w:hAnsi="GE Inspira"/>
          <w:bCs/>
          <w:sz w:val="20"/>
        </w:rPr>
        <w:t>t</w:t>
      </w:r>
      <w:r w:rsidR="007329FD">
        <w:rPr>
          <w:rFonts w:ascii="GE Inspira" w:hAnsi="GE Inspira"/>
          <w:bCs/>
          <w:sz w:val="20"/>
        </w:rPr>
        <w:tab/>
        <w:t>Classroom Volunteer</w:t>
      </w:r>
    </w:p>
    <w:p w14:paraId="4663EC4F" w14:textId="701E38E2" w:rsidR="00951DE1" w:rsidRPr="00AD5778" w:rsidRDefault="00351DE3" w:rsidP="00AD5778">
      <w:pPr>
        <w:pStyle w:val="BodyText"/>
        <w:tabs>
          <w:tab w:val="right" w:pos="10080"/>
        </w:tabs>
        <w:ind w:left="547" w:right="-234"/>
        <w:rPr>
          <w:rFonts w:ascii="GE Inspira" w:hAnsi="GE Inspira"/>
          <w:bCs/>
          <w:sz w:val="20"/>
        </w:rPr>
      </w:pPr>
      <w:r w:rsidRPr="007329FD">
        <w:rPr>
          <w:rFonts w:ascii="GE Inspira" w:hAnsi="GE Inspira"/>
          <w:bCs/>
          <w:sz w:val="20"/>
        </w:rPr>
        <w:t>2011-</w:t>
      </w:r>
      <w:r w:rsidR="00351B3E" w:rsidRPr="007329FD">
        <w:rPr>
          <w:rFonts w:ascii="GE Inspira" w:hAnsi="GE Inspira"/>
          <w:bCs/>
          <w:sz w:val="20"/>
        </w:rPr>
        <w:t>2015</w:t>
      </w:r>
      <w:r w:rsidR="007329FD">
        <w:rPr>
          <w:rFonts w:ascii="GE Inspira" w:hAnsi="GE Inspira"/>
          <w:bCs/>
          <w:sz w:val="20"/>
        </w:rPr>
        <w:tab/>
        <w:t>2006-20</w:t>
      </w:r>
      <w:r w:rsidR="00FC5BCB">
        <w:rPr>
          <w:rFonts w:ascii="GE Inspira" w:hAnsi="GE Inspira"/>
          <w:bCs/>
          <w:sz w:val="20"/>
        </w:rPr>
        <w:t>24</w:t>
      </w:r>
    </w:p>
    <w:p w14:paraId="22CD3823" w14:textId="77777777" w:rsidR="00B869E1" w:rsidRPr="00B869E1" w:rsidRDefault="00B869E1" w:rsidP="00B869E1">
      <w:pPr>
        <w:pStyle w:val="BodyText"/>
        <w:tabs>
          <w:tab w:val="right" w:pos="10080"/>
        </w:tabs>
        <w:ind w:left="547" w:right="-234"/>
        <w:rPr>
          <w:rFonts w:ascii="GE Inspira" w:hAnsi="GE Inspira"/>
          <w:b/>
          <w:sz w:val="20"/>
        </w:rPr>
      </w:pPr>
    </w:p>
    <w:p w14:paraId="35EF58BA" w14:textId="7DACADBB" w:rsidR="00B869E1" w:rsidRPr="00B869E1" w:rsidRDefault="00B869E1" w:rsidP="00B869E1">
      <w:pPr>
        <w:pStyle w:val="BodyText"/>
        <w:tabs>
          <w:tab w:val="right" w:pos="10080"/>
        </w:tabs>
        <w:ind w:left="547" w:right="-234"/>
        <w:rPr>
          <w:rFonts w:ascii="GE Inspira" w:hAnsi="GE Inspira"/>
          <w:b/>
          <w:sz w:val="20"/>
        </w:rPr>
      </w:pPr>
      <w:r w:rsidRPr="00B869E1">
        <w:rPr>
          <w:rFonts w:ascii="GE Inspira" w:hAnsi="GE Inspira"/>
          <w:b/>
          <w:sz w:val="20"/>
        </w:rPr>
        <w:t>Dakota Alliance Soccer Club</w:t>
      </w:r>
      <w:r w:rsidR="000C3432">
        <w:rPr>
          <w:rFonts w:ascii="GE Inspira" w:hAnsi="GE Inspira"/>
          <w:b/>
          <w:sz w:val="20"/>
        </w:rPr>
        <w:tab/>
        <w:t>Lego League</w:t>
      </w:r>
    </w:p>
    <w:p w14:paraId="18CDD23A" w14:textId="6EDCFCF3" w:rsidR="000C3432" w:rsidRPr="00B869E1" w:rsidRDefault="00B869E1" w:rsidP="000C3432">
      <w:pPr>
        <w:pStyle w:val="BodyText"/>
        <w:tabs>
          <w:tab w:val="right" w:pos="10080"/>
        </w:tabs>
        <w:ind w:left="547" w:right="-234"/>
        <w:rPr>
          <w:rFonts w:ascii="GE Inspira" w:hAnsi="GE Inspira"/>
          <w:bCs/>
          <w:sz w:val="20"/>
        </w:rPr>
      </w:pPr>
      <w:r w:rsidRPr="00B869E1">
        <w:rPr>
          <w:rFonts w:ascii="GE Inspira" w:hAnsi="GE Inspira"/>
          <w:bCs/>
          <w:sz w:val="20"/>
        </w:rPr>
        <w:t>Recreational League Soccer Coach</w:t>
      </w:r>
      <w:r w:rsidR="000C3432" w:rsidRPr="00653903">
        <w:rPr>
          <w:rFonts w:ascii="GE Inspira" w:hAnsi="GE Inspira"/>
          <w:bCs/>
          <w:sz w:val="20"/>
        </w:rPr>
        <w:tab/>
        <w:t>Brandon Bricks Team Coach</w:t>
      </w:r>
    </w:p>
    <w:p w14:paraId="39673923" w14:textId="2BC4284A" w:rsidR="00B869E1" w:rsidRPr="00B869E1" w:rsidRDefault="00B869E1" w:rsidP="00B869E1">
      <w:pPr>
        <w:pStyle w:val="BodyText"/>
        <w:tabs>
          <w:tab w:val="right" w:pos="10080"/>
        </w:tabs>
        <w:ind w:left="547" w:right="-234"/>
        <w:rPr>
          <w:rFonts w:ascii="GE Inspira" w:hAnsi="GE Inspira"/>
          <w:bCs/>
          <w:sz w:val="20"/>
        </w:rPr>
      </w:pPr>
      <w:r w:rsidRPr="00B869E1">
        <w:rPr>
          <w:rFonts w:ascii="GE Inspira" w:hAnsi="GE Inspira"/>
          <w:bCs/>
          <w:sz w:val="20"/>
        </w:rPr>
        <w:t>2019 – Present</w:t>
      </w:r>
      <w:r w:rsidR="000C3432" w:rsidRPr="00653903">
        <w:rPr>
          <w:rFonts w:ascii="GE Inspira" w:hAnsi="GE Inspira"/>
          <w:bCs/>
          <w:sz w:val="20"/>
        </w:rPr>
        <w:tab/>
        <w:t>2022-</w:t>
      </w:r>
      <w:r w:rsidR="00653903" w:rsidRPr="00653903">
        <w:rPr>
          <w:rFonts w:ascii="GE Inspira" w:hAnsi="GE Inspira"/>
          <w:bCs/>
          <w:sz w:val="20"/>
        </w:rPr>
        <w:t xml:space="preserve"> Present</w:t>
      </w:r>
    </w:p>
    <w:p w14:paraId="39A7B4FF" w14:textId="1069789D" w:rsidR="00B869E1" w:rsidRPr="00B869E1" w:rsidRDefault="00B869E1" w:rsidP="00B869E1">
      <w:pPr>
        <w:pStyle w:val="BodyText"/>
        <w:tabs>
          <w:tab w:val="right" w:pos="10080"/>
        </w:tabs>
        <w:ind w:left="547" w:right="-234"/>
        <w:rPr>
          <w:rFonts w:ascii="GE Inspira" w:hAnsi="GE Inspira"/>
          <w:b/>
          <w:sz w:val="20"/>
        </w:rPr>
      </w:pPr>
    </w:p>
    <w:p w14:paraId="0FE013B6" w14:textId="47954103" w:rsidR="00562D67" w:rsidRPr="00715EF7" w:rsidRDefault="00562D67" w:rsidP="00B869E1">
      <w:pPr>
        <w:pStyle w:val="BodyText"/>
        <w:tabs>
          <w:tab w:val="right" w:pos="10080"/>
        </w:tabs>
        <w:ind w:left="547" w:right="-234"/>
      </w:pPr>
    </w:p>
    <w:sectPr w:rsidR="00562D67" w:rsidRPr="00715EF7" w:rsidSect="000C6A46">
      <w:footnotePr>
        <w:pos w:val="beneathText"/>
        <w:numRestart w:val="eachPage"/>
      </w:footnotePr>
      <w:endnotePr>
        <w:numFmt w:val="decimal"/>
      </w:endnotePr>
      <w:type w:val="continuous"/>
      <w:pgSz w:w="12240" w:h="15840"/>
      <w:pgMar w:top="567" w:right="567" w:bottom="56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ED6D" w14:textId="77777777" w:rsidR="000E3AC1" w:rsidRDefault="000E3AC1">
      <w:r>
        <w:separator/>
      </w:r>
    </w:p>
  </w:endnote>
  <w:endnote w:type="continuationSeparator" w:id="0">
    <w:p w14:paraId="7540D3E3" w14:textId="77777777" w:rsidR="000E3AC1" w:rsidRDefault="000E3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 Inspira">
    <w:altName w:val="Calibri"/>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orndale">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tarSymbol">
    <w:altName w:val="Arial Unicode MS"/>
    <w:panose1 w:val="00000000000000000000"/>
    <w:charset w:val="00"/>
    <w:family w:val="auto"/>
    <w:notTrueType/>
    <w:pitch w:val="default"/>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DF334" w14:textId="77777777" w:rsidR="000E3AC1" w:rsidRDefault="000E3AC1">
      <w:r>
        <w:separator/>
      </w:r>
    </w:p>
  </w:footnote>
  <w:footnote w:type="continuationSeparator" w:id="0">
    <w:p w14:paraId="267CA157" w14:textId="77777777" w:rsidR="000E3AC1" w:rsidRDefault="000E3A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num" w:pos="707"/>
        </w:tabs>
      </w:pPr>
      <w:rPr>
        <w:rFonts w:ascii="Symbol" w:hAnsi="Symbol"/>
        <w:sz w:val="18"/>
      </w:rPr>
    </w:lvl>
    <w:lvl w:ilvl="1">
      <w:start w:val="1"/>
      <w:numFmt w:val="bullet"/>
      <w:lvlText w:val=""/>
      <w:lvlJc w:val="left"/>
      <w:pPr>
        <w:tabs>
          <w:tab w:val="num" w:pos="1414"/>
        </w:tabs>
      </w:pPr>
      <w:rPr>
        <w:rFonts w:ascii="Symbol" w:hAnsi="Symbol"/>
        <w:sz w:val="18"/>
      </w:rPr>
    </w:lvl>
    <w:lvl w:ilvl="2">
      <w:start w:val="1"/>
      <w:numFmt w:val="bullet"/>
      <w:lvlText w:val=""/>
      <w:lvlJc w:val="left"/>
      <w:pPr>
        <w:tabs>
          <w:tab w:val="num" w:pos="2121"/>
        </w:tabs>
      </w:pPr>
      <w:rPr>
        <w:rFonts w:ascii="Symbol" w:hAnsi="Symbol"/>
        <w:sz w:val="18"/>
      </w:rPr>
    </w:lvl>
    <w:lvl w:ilvl="3">
      <w:start w:val="1"/>
      <w:numFmt w:val="bullet"/>
      <w:lvlText w:val=""/>
      <w:lvlJc w:val="left"/>
      <w:pPr>
        <w:tabs>
          <w:tab w:val="num" w:pos="2828"/>
        </w:tabs>
      </w:pPr>
      <w:rPr>
        <w:rFonts w:ascii="Symbol" w:hAnsi="Symbol"/>
        <w:sz w:val="18"/>
      </w:rPr>
    </w:lvl>
    <w:lvl w:ilvl="4">
      <w:start w:val="1"/>
      <w:numFmt w:val="bullet"/>
      <w:lvlText w:val=""/>
      <w:lvlJc w:val="left"/>
      <w:pPr>
        <w:tabs>
          <w:tab w:val="num" w:pos="3535"/>
        </w:tabs>
      </w:pPr>
      <w:rPr>
        <w:rFonts w:ascii="Symbol" w:hAnsi="Symbol"/>
        <w:sz w:val="18"/>
      </w:rPr>
    </w:lvl>
    <w:lvl w:ilvl="5">
      <w:start w:val="1"/>
      <w:numFmt w:val="bullet"/>
      <w:lvlText w:val=""/>
      <w:lvlJc w:val="left"/>
      <w:pPr>
        <w:tabs>
          <w:tab w:val="num" w:pos="4242"/>
        </w:tabs>
      </w:pPr>
      <w:rPr>
        <w:rFonts w:ascii="Symbol" w:hAnsi="Symbol"/>
        <w:sz w:val="18"/>
      </w:rPr>
    </w:lvl>
    <w:lvl w:ilvl="6">
      <w:start w:val="1"/>
      <w:numFmt w:val="bullet"/>
      <w:lvlText w:val=""/>
      <w:lvlJc w:val="left"/>
      <w:pPr>
        <w:tabs>
          <w:tab w:val="num" w:pos="4949"/>
        </w:tabs>
      </w:pPr>
      <w:rPr>
        <w:rFonts w:ascii="Symbol" w:hAnsi="Symbol"/>
        <w:sz w:val="18"/>
      </w:rPr>
    </w:lvl>
    <w:lvl w:ilvl="7">
      <w:start w:val="1"/>
      <w:numFmt w:val="bullet"/>
      <w:lvlText w:val=""/>
      <w:lvlJc w:val="left"/>
      <w:pPr>
        <w:tabs>
          <w:tab w:val="num" w:pos="5656"/>
        </w:tabs>
      </w:pPr>
      <w:rPr>
        <w:rFonts w:ascii="Symbol" w:hAnsi="Symbol"/>
        <w:sz w:val="18"/>
      </w:rPr>
    </w:lvl>
    <w:lvl w:ilvl="8">
      <w:start w:val="1"/>
      <w:numFmt w:val="bullet"/>
      <w:lvlText w:val=""/>
      <w:lvlJc w:val="left"/>
      <w:pPr>
        <w:tabs>
          <w:tab w:val="num" w:pos="6363"/>
        </w:tabs>
      </w:pPr>
      <w:rPr>
        <w:rFonts w:ascii="Symbol" w:hAnsi="Symbol"/>
        <w:sz w:val="18"/>
      </w:rPr>
    </w:lvl>
  </w:abstractNum>
  <w:abstractNum w:abstractNumId="1" w15:restartNumberingAfterBreak="0">
    <w:nsid w:val="00000002"/>
    <w:multiLevelType w:val="multilevel"/>
    <w:tmpl w:val="00000002"/>
    <w:lvl w:ilvl="0">
      <w:start w:val="1"/>
      <w:numFmt w:val="bullet"/>
      <w:lvlText w:val=""/>
      <w:lvlJc w:val="left"/>
      <w:pPr>
        <w:tabs>
          <w:tab w:val="num" w:pos="707"/>
        </w:tabs>
      </w:pPr>
      <w:rPr>
        <w:rFonts w:ascii="Symbol" w:hAnsi="Symbol"/>
        <w:sz w:val="18"/>
      </w:rPr>
    </w:lvl>
    <w:lvl w:ilvl="1">
      <w:start w:val="1"/>
      <w:numFmt w:val="bullet"/>
      <w:lvlText w:val=""/>
      <w:lvlJc w:val="left"/>
      <w:pPr>
        <w:tabs>
          <w:tab w:val="num" w:pos="1414"/>
        </w:tabs>
      </w:pPr>
      <w:rPr>
        <w:rFonts w:ascii="Symbol" w:hAnsi="Symbol"/>
        <w:sz w:val="18"/>
      </w:rPr>
    </w:lvl>
    <w:lvl w:ilvl="2">
      <w:start w:val="1"/>
      <w:numFmt w:val="bullet"/>
      <w:lvlText w:val=""/>
      <w:lvlJc w:val="left"/>
      <w:pPr>
        <w:tabs>
          <w:tab w:val="num" w:pos="2121"/>
        </w:tabs>
      </w:pPr>
      <w:rPr>
        <w:rFonts w:ascii="Symbol" w:hAnsi="Symbol"/>
        <w:sz w:val="18"/>
      </w:rPr>
    </w:lvl>
    <w:lvl w:ilvl="3">
      <w:start w:val="1"/>
      <w:numFmt w:val="bullet"/>
      <w:lvlText w:val=""/>
      <w:lvlJc w:val="left"/>
      <w:pPr>
        <w:tabs>
          <w:tab w:val="num" w:pos="2828"/>
        </w:tabs>
      </w:pPr>
      <w:rPr>
        <w:rFonts w:ascii="Symbol" w:hAnsi="Symbol"/>
        <w:sz w:val="18"/>
      </w:rPr>
    </w:lvl>
    <w:lvl w:ilvl="4">
      <w:start w:val="1"/>
      <w:numFmt w:val="bullet"/>
      <w:lvlText w:val=""/>
      <w:lvlJc w:val="left"/>
      <w:pPr>
        <w:tabs>
          <w:tab w:val="num" w:pos="3535"/>
        </w:tabs>
      </w:pPr>
      <w:rPr>
        <w:rFonts w:ascii="Symbol" w:hAnsi="Symbol"/>
        <w:sz w:val="18"/>
      </w:rPr>
    </w:lvl>
    <w:lvl w:ilvl="5">
      <w:start w:val="1"/>
      <w:numFmt w:val="bullet"/>
      <w:lvlText w:val=""/>
      <w:lvlJc w:val="left"/>
      <w:pPr>
        <w:tabs>
          <w:tab w:val="num" w:pos="4242"/>
        </w:tabs>
      </w:pPr>
      <w:rPr>
        <w:rFonts w:ascii="Symbol" w:hAnsi="Symbol"/>
        <w:sz w:val="18"/>
      </w:rPr>
    </w:lvl>
    <w:lvl w:ilvl="6">
      <w:start w:val="1"/>
      <w:numFmt w:val="bullet"/>
      <w:lvlText w:val=""/>
      <w:lvlJc w:val="left"/>
      <w:pPr>
        <w:tabs>
          <w:tab w:val="num" w:pos="4949"/>
        </w:tabs>
      </w:pPr>
      <w:rPr>
        <w:rFonts w:ascii="Symbol" w:hAnsi="Symbol"/>
        <w:sz w:val="18"/>
      </w:rPr>
    </w:lvl>
    <w:lvl w:ilvl="7">
      <w:start w:val="1"/>
      <w:numFmt w:val="bullet"/>
      <w:lvlText w:val=""/>
      <w:lvlJc w:val="left"/>
      <w:pPr>
        <w:tabs>
          <w:tab w:val="num" w:pos="5656"/>
        </w:tabs>
      </w:pPr>
      <w:rPr>
        <w:rFonts w:ascii="Symbol" w:hAnsi="Symbol"/>
        <w:sz w:val="18"/>
      </w:rPr>
    </w:lvl>
    <w:lvl w:ilvl="8">
      <w:start w:val="1"/>
      <w:numFmt w:val="bullet"/>
      <w:lvlText w:val=""/>
      <w:lvlJc w:val="left"/>
      <w:pPr>
        <w:tabs>
          <w:tab w:val="num" w:pos="6363"/>
        </w:tabs>
      </w:pPr>
      <w:rPr>
        <w:rFonts w:ascii="Symbol" w:hAnsi="Symbol"/>
        <w:sz w:val="18"/>
      </w:rPr>
    </w:lvl>
  </w:abstractNum>
  <w:abstractNum w:abstractNumId="2" w15:restartNumberingAfterBreak="0">
    <w:nsid w:val="00000003"/>
    <w:multiLevelType w:val="multilevel"/>
    <w:tmpl w:val="00000003"/>
    <w:lvl w:ilvl="0">
      <w:start w:val="1"/>
      <w:numFmt w:val="bullet"/>
      <w:lvlText w:val=""/>
      <w:lvlJc w:val="left"/>
      <w:pPr>
        <w:tabs>
          <w:tab w:val="num" w:pos="707"/>
        </w:tabs>
      </w:pPr>
      <w:rPr>
        <w:rFonts w:ascii="Symbol" w:hAnsi="Symbol"/>
        <w:sz w:val="18"/>
      </w:rPr>
    </w:lvl>
    <w:lvl w:ilvl="1">
      <w:start w:val="1"/>
      <w:numFmt w:val="bullet"/>
      <w:lvlText w:val=""/>
      <w:lvlJc w:val="left"/>
      <w:pPr>
        <w:tabs>
          <w:tab w:val="num" w:pos="1414"/>
        </w:tabs>
      </w:pPr>
      <w:rPr>
        <w:rFonts w:ascii="Symbol" w:hAnsi="Symbol"/>
        <w:sz w:val="18"/>
      </w:rPr>
    </w:lvl>
    <w:lvl w:ilvl="2">
      <w:start w:val="1"/>
      <w:numFmt w:val="bullet"/>
      <w:lvlText w:val=""/>
      <w:lvlJc w:val="left"/>
      <w:pPr>
        <w:tabs>
          <w:tab w:val="num" w:pos="2121"/>
        </w:tabs>
      </w:pPr>
      <w:rPr>
        <w:rFonts w:ascii="Symbol" w:hAnsi="Symbol"/>
        <w:sz w:val="18"/>
      </w:rPr>
    </w:lvl>
    <w:lvl w:ilvl="3">
      <w:start w:val="1"/>
      <w:numFmt w:val="bullet"/>
      <w:lvlText w:val=""/>
      <w:lvlJc w:val="left"/>
      <w:pPr>
        <w:tabs>
          <w:tab w:val="num" w:pos="2828"/>
        </w:tabs>
      </w:pPr>
      <w:rPr>
        <w:rFonts w:ascii="Symbol" w:hAnsi="Symbol"/>
        <w:sz w:val="18"/>
      </w:rPr>
    </w:lvl>
    <w:lvl w:ilvl="4">
      <w:start w:val="1"/>
      <w:numFmt w:val="bullet"/>
      <w:lvlText w:val=""/>
      <w:lvlJc w:val="left"/>
      <w:pPr>
        <w:tabs>
          <w:tab w:val="num" w:pos="3535"/>
        </w:tabs>
      </w:pPr>
      <w:rPr>
        <w:rFonts w:ascii="Symbol" w:hAnsi="Symbol"/>
        <w:sz w:val="18"/>
      </w:rPr>
    </w:lvl>
    <w:lvl w:ilvl="5">
      <w:start w:val="1"/>
      <w:numFmt w:val="bullet"/>
      <w:lvlText w:val=""/>
      <w:lvlJc w:val="left"/>
      <w:pPr>
        <w:tabs>
          <w:tab w:val="num" w:pos="4242"/>
        </w:tabs>
      </w:pPr>
      <w:rPr>
        <w:rFonts w:ascii="Symbol" w:hAnsi="Symbol"/>
        <w:sz w:val="18"/>
      </w:rPr>
    </w:lvl>
    <w:lvl w:ilvl="6">
      <w:start w:val="1"/>
      <w:numFmt w:val="bullet"/>
      <w:lvlText w:val=""/>
      <w:lvlJc w:val="left"/>
      <w:pPr>
        <w:tabs>
          <w:tab w:val="num" w:pos="4949"/>
        </w:tabs>
      </w:pPr>
      <w:rPr>
        <w:rFonts w:ascii="Symbol" w:hAnsi="Symbol"/>
        <w:sz w:val="18"/>
      </w:rPr>
    </w:lvl>
    <w:lvl w:ilvl="7">
      <w:start w:val="1"/>
      <w:numFmt w:val="bullet"/>
      <w:lvlText w:val=""/>
      <w:lvlJc w:val="left"/>
      <w:pPr>
        <w:tabs>
          <w:tab w:val="num" w:pos="5656"/>
        </w:tabs>
      </w:pPr>
      <w:rPr>
        <w:rFonts w:ascii="Symbol" w:hAnsi="Symbol"/>
        <w:sz w:val="18"/>
      </w:rPr>
    </w:lvl>
    <w:lvl w:ilvl="8">
      <w:start w:val="1"/>
      <w:numFmt w:val="bullet"/>
      <w:lvlText w:val=""/>
      <w:lvlJc w:val="left"/>
      <w:pPr>
        <w:tabs>
          <w:tab w:val="num" w:pos="6363"/>
        </w:tabs>
      </w:pPr>
      <w:rPr>
        <w:rFonts w:ascii="Symbol" w:hAnsi="Symbol"/>
        <w:sz w:val="18"/>
      </w:rPr>
    </w:lvl>
  </w:abstractNum>
  <w:abstractNum w:abstractNumId="3" w15:restartNumberingAfterBreak="0">
    <w:nsid w:val="00000004"/>
    <w:multiLevelType w:val="multilevel"/>
    <w:tmpl w:val="00000004"/>
    <w:lvl w:ilvl="0">
      <w:start w:val="1"/>
      <w:numFmt w:val="bullet"/>
      <w:lvlText w:val=""/>
      <w:lvlJc w:val="left"/>
      <w:pPr>
        <w:tabs>
          <w:tab w:val="num" w:pos="707"/>
        </w:tabs>
      </w:pPr>
      <w:rPr>
        <w:rFonts w:ascii="Symbol" w:hAnsi="Symbol"/>
        <w:sz w:val="18"/>
      </w:rPr>
    </w:lvl>
    <w:lvl w:ilvl="1">
      <w:start w:val="1"/>
      <w:numFmt w:val="bullet"/>
      <w:lvlText w:val=""/>
      <w:lvlJc w:val="left"/>
      <w:pPr>
        <w:tabs>
          <w:tab w:val="num" w:pos="1414"/>
        </w:tabs>
      </w:pPr>
      <w:rPr>
        <w:rFonts w:ascii="Symbol" w:hAnsi="Symbol"/>
        <w:sz w:val="18"/>
      </w:rPr>
    </w:lvl>
    <w:lvl w:ilvl="2">
      <w:start w:val="1"/>
      <w:numFmt w:val="bullet"/>
      <w:lvlText w:val=""/>
      <w:lvlJc w:val="left"/>
      <w:pPr>
        <w:tabs>
          <w:tab w:val="num" w:pos="2121"/>
        </w:tabs>
      </w:pPr>
      <w:rPr>
        <w:rFonts w:ascii="Symbol" w:hAnsi="Symbol"/>
        <w:sz w:val="18"/>
      </w:rPr>
    </w:lvl>
    <w:lvl w:ilvl="3">
      <w:start w:val="1"/>
      <w:numFmt w:val="bullet"/>
      <w:lvlText w:val=""/>
      <w:lvlJc w:val="left"/>
      <w:pPr>
        <w:tabs>
          <w:tab w:val="num" w:pos="2828"/>
        </w:tabs>
      </w:pPr>
      <w:rPr>
        <w:rFonts w:ascii="Symbol" w:hAnsi="Symbol"/>
        <w:sz w:val="18"/>
      </w:rPr>
    </w:lvl>
    <w:lvl w:ilvl="4">
      <w:start w:val="1"/>
      <w:numFmt w:val="bullet"/>
      <w:lvlText w:val=""/>
      <w:lvlJc w:val="left"/>
      <w:pPr>
        <w:tabs>
          <w:tab w:val="num" w:pos="3535"/>
        </w:tabs>
      </w:pPr>
      <w:rPr>
        <w:rFonts w:ascii="Symbol" w:hAnsi="Symbol"/>
        <w:sz w:val="18"/>
      </w:rPr>
    </w:lvl>
    <w:lvl w:ilvl="5">
      <w:start w:val="1"/>
      <w:numFmt w:val="bullet"/>
      <w:lvlText w:val=""/>
      <w:lvlJc w:val="left"/>
      <w:pPr>
        <w:tabs>
          <w:tab w:val="num" w:pos="4242"/>
        </w:tabs>
      </w:pPr>
      <w:rPr>
        <w:rFonts w:ascii="Symbol" w:hAnsi="Symbol"/>
        <w:sz w:val="18"/>
      </w:rPr>
    </w:lvl>
    <w:lvl w:ilvl="6">
      <w:start w:val="1"/>
      <w:numFmt w:val="bullet"/>
      <w:lvlText w:val=""/>
      <w:lvlJc w:val="left"/>
      <w:pPr>
        <w:tabs>
          <w:tab w:val="num" w:pos="4949"/>
        </w:tabs>
      </w:pPr>
      <w:rPr>
        <w:rFonts w:ascii="Symbol" w:hAnsi="Symbol"/>
        <w:sz w:val="18"/>
      </w:rPr>
    </w:lvl>
    <w:lvl w:ilvl="7">
      <w:start w:val="1"/>
      <w:numFmt w:val="bullet"/>
      <w:lvlText w:val=""/>
      <w:lvlJc w:val="left"/>
      <w:pPr>
        <w:tabs>
          <w:tab w:val="num" w:pos="5656"/>
        </w:tabs>
      </w:pPr>
      <w:rPr>
        <w:rFonts w:ascii="Symbol" w:hAnsi="Symbol"/>
        <w:sz w:val="18"/>
      </w:rPr>
    </w:lvl>
    <w:lvl w:ilvl="8">
      <w:start w:val="1"/>
      <w:numFmt w:val="bullet"/>
      <w:lvlText w:val=""/>
      <w:lvlJc w:val="left"/>
      <w:pPr>
        <w:tabs>
          <w:tab w:val="num" w:pos="6363"/>
        </w:tabs>
      </w:pPr>
      <w:rPr>
        <w:rFonts w:ascii="Symbol" w:hAnsi="Symbol"/>
        <w:sz w:val="18"/>
      </w:rPr>
    </w:lvl>
  </w:abstractNum>
  <w:abstractNum w:abstractNumId="4" w15:restartNumberingAfterBreak="0">
    <w:nsid w:val="00000005"/>
    <w:multiLevelType w:val="multilevel"/>
    <w:tmpl w:val="00000005"/>
    <w:lvl w:ilvl="0">
      <w:start w:val="1"/>
      <w:numFmt w:val="bullet"/>
      <w:lvlText w:val=""/>
      <w:lvlJc w:val="left"/>
      <w:pPr>
        <w:tabs>
          <w:tab w:val="num" w:pos="707"/>
        </w:tabs>
      </w:pPr>
      <w:rPr>
        <w:rFonts w:ascii="Symbol" w:hAnsi="Symbol"/>
        <w:sz w:val="18"/>
      </w:rPr>
    </w:lvl>
    <w:lvl w:ilvl="1">
      <w:start w:val="1"/>
      <w:numFmt w:val="bullet"/>
      <w:lvlText w:val=""/>
      <w:lvlJc w:val="left"/>
      <w:pPr>
        <w:tabs>
          <w:tab w:val="num" w:pos="1414"/>
        </w:tabs>
      </w:pPr>
      <w:rPr>
        <w:rFonts w:ascii="Symbol" w:hAnsi="Symbol"/>
        <w:sz w:val="18"/>
      </w:rPr>
    </w:lvl>
    <w:lvl w:ilvl="2">
      <w:start w:val="1"/>
      <w:numFmt w:val="bullet"/>
      <w:lvlText w:val=""/>
      <w:lvlJc w:val="left"/>
      <w:pPr>
        <w:tabs>
          <w:tab w:val="num" w:pos="2121"/>
        </w:tabs>
      </w:pPr>
      <w:rPr>
        <w:rFonts w:ascii="Symbol" w:hAnsi="Symbol"/>
        <w:sz w:val="18"/>
      </w:rPr>
    </w:lvl>
    <w:lvl w:ilvl="3">
      <w:start w:val="1"/>
      <w:numFmt w:val="bullet"/>
      <w:lvlText w:val=""/>
      <w:lvlJc w:val="left"/>
      <w:pPr>
        <w:tabs>
          <w:tab w:val="num" w:pos="2828"/>
        </w:tabs>
      </w:pPr>
      <w:rPr>
        <w:rFonts w:ascii="Symbol" w:hAnsi="Symbol"/>
        <w:sz w:val="18"/>
      </w:rPr>
    </w:lvl>
    <w:lvl w:ilvl="4">
      <w:start w:val="1"/>
      <w:numFmt w:val="bullet"/>
      <w:lvlText w:val=""/>
      <w:lvlJc w:val="left"/>
      <w:pPr>
        <w:tabs>
          <w:tab w:val="num" w:pos="3535"/>
        </w:tabs>
      </w:pPr>
      <w:rPr>
        <w:rFonts w:ascii="Symbol" w:hAnsi="Symbol"/>
        <w:sz w:val="18"/>
      </w:rPr>
    </w:lvl>
    <w:lvl w:ilvl="5">
      <w:start w:val="1"/>
      <w:numFmt w:val="bullet"/>
      <w:lvlText w:val=""/>
      <w:lvlJc w:val="left"/>
      <w:pPr>
        <w:tabs>
          <w:tab w:val="num" w:pos="4242"/>
        </w:tabs>
      </w:pPr>
      <w:rPr>
        <w:rFonts w:ascii="Symbol" w:hAnsi="Symbol"/>
        <w:sz w:val="18"/>
      </w:rPr>
    </w:lvl>
    <w:lvl w:ilvl="6">
      <w:start w:val="1"/>
      <w:numFmt w:val="bullet"/>
      <w:lvlText w:val=""/>
      <w:lvlJc w:val="left"/>
      <w:pPr>
        <w:tabs>
          <w:tab w:val="num" w:pos="4949"/>
        </w:tabs>
      </w:pPr>
      <w:rPr>
        <w:rFonts w:ascii="Symbol" w:hAnsi="Symbol"/>
        <w:sz w:val="18"/>
      </w:rPr>
    </w:lvl>
    <w:lvl w:ilvl="7">
      <w:start w:val="1"/>
      <w:numFmt w:val="bullet"/>
      <w:lvlText w:val=""/>
      <w:lvlJc w:val="left"/>
      <w:pPr>
        <w:tabs>
          <w:tab w:val="num" w:pos="5656"/>
        </w:tabs>
      </w:pPr>
      <w:rPr>
        <w:rFonts w:ascii="Symbol" w:hAnsi="Symbol"/>
        <w:sz w:val="18"/>
      </w:rPr>
    </w:lvl>
    <w:lvl w:ilvl="8">
      <w:start w:val="1"/>
      <w:numFmt w:val="bullet"/>
      <w:lvlText w:val=""/>
      <w:lvlJc w:val="left"/>
      <w:pPr>
        <w:tabs>
          <w:tab w:val="num" w:pos="6363"/>
        </w:tabs>
      </w:pPr>
      <w:rPr>
        <w:rFonts w:ascii="Symbol" w:hAnsi="Symbol"/>
        <w:sz w:val="18"/>
      </w:rPr>
    </w:lvl>
  </w:abstractNum>
  <w:abstractNum w:abstractNumId="5" w15:restartNumberingAfterBreak="0">
    <w:nsid w:val="00000006"/>
    <w:multiLevelType w:val="multilevel"/>
    <w:tmpl w:val="00000006"/>
    <w:lvl w:ilvl="0">
      <w:start w:val="1"/>
      <w:numFmt w:val="bullet"/>
      <w:lvlText w:val=""/>
      <w:lvlJc w:val="left"/>
      <w:pPr>
        <w:tabs>
          <w:tab w:val="num" w:pos="707"/>
        </w:tabs>
      </w:pPr>
      <w:rPr>
        <w:rFonts w:ascii="Symbol" w:hAnsi="Symbol"/>
        <w:sz w:val="18"/>
      </w:rPr>
    </w:lvl>
    <w:lvl w:ilvl="1">
      <w:start w:val="1"/>
      <w:numFmt w:val="bullet"/>
      <w:lvlText w:val=""/>
      <w:lvlJc w:val="left"/>
      <w:pPr>
        <w:tabs>
          <w:tab w:val="num" w:pos="1414"/>
        </w:tabs>
      </w:pPr>
      <w:rPr>
        <w:rFonts w:ascii="Symbol" w:hAnsi="Symbol"/>
        <w:sz w:val="18"/>
      </w:rPr>
    </w:lvl>
    <w:lvl w:ilvl="2">
      <w:start w:val="1"/>
      <w:numFmt w:val="bullet"/>
      <w:lvlText w:val=""/>
      <w:lvlJc w:val="left"/>
      <w:pPr>
        <w:tabs>
          <w:tab w:val="num" w:pos="2121"/>
        </w:tabs>
      </w:pPr>
      <w:rPr>
        <w:rFonts w:ascii="Symbol" w:hAnsi="Symbol"/>
        <w:sz w:val="18"/>
      </w:rPr>
    </w:lvl>
    <w:lvl w:ilvl="3">
      <w:start w:val="1"/>
      <w:numFmt w:val="bullet"/>
      <w:lvlText w:val=""/>
      <w:lvlJc w:val="left"/>
      <w:pPr>
        <w:tabs>
          <w:tab w:val="num" w:pos="2828"/>
        </w:tabs>
      </w:pPr>
      <w:rPr>
        <w:rFonts w:ascii="Symbol" w:hAnsi="Symbol"/>
        <w:sz w:val="18"/>
      </w:rPr>
    </w:lvl>
    <w:lvl w:ilvl="4">
      <w:start w:val="1"/>
      <w:numFmt w:val="bullet"/>
      <w:lvlText w:val=""/>
      <w:lvlJc w:val="left"/>
      <w:pPr>
        <w:tabs>
          <w:tab w:val="num" w:pos="3535"/>
        </w:tabs>
      </w:pPr>
      <w:rPr>
        <w:rFonts w:ascii="Symbol" w:hAnsi="Symbol"/>
        <w:sz w:val="18"/>
      </w:rPr>
    </w:lvl>
    <w:lvl w:ilvl="5">
      <w:start w:val="1"/>
      <w:numFmt w:val="bullet"/>
      <w:lvlText w:val=""/>
      <w:lvlJc w:val="left"/>
      <w:pPr>
        <w:tabs>
          <w:tab w:val="num" w:pos="4242"/>
        </w:tabs>
      </w:pPr>
      <w:rPr>
        <w:rFonts w:ascii="Symbol" w:hAnsi="Symbol"/>
        <w:sz w:val="18"/>
      </w:rPr>
    </w:lvl>
    <w:lvl w:ilvl="6">
      <w:start w:val="1"/>
      <w:numFmt w:val="bullet"/>
      <w:lvlText w:val=""/>
      <w:lvlJc w:val="left"/>
      <w:pPr>
        <w:tabs>
          <w:tab w:val="num" w:pos="4949"/>
        </w:tabs>
      </w:pPr>
      <w:rPr>
        <w:rFonts w:ascii="Symbol" w:hAnsi="Symbol"/>
        <w:sz w:val="18"/>
      </w:rPr>
    </w:lvl>
    <w:lvl w:ilvl="7">
      <w:start w:val="1"/>
      <w:numFmt w:val="bullet"/>
      <w:lvlText w:val=""/>
      <w:lvlJc w:val="left"/>
      <w:pPr>
        <w:tabs>
          <w:tab w:val="num" w:pos="5656"/>
        </w:tabs>
      </w:pPr>
      <w:rPr>
        <w:rFonts w:ascii="Symbol" w:hAnsi="Symbol"/>
        <w:sz w:val="18"/>
      </w:rPr>
    </w:lvl>
    <w:lvl w:ilvl="8">
      <w:start w:val="1"/>
      <w:numFmt w:val="bullet"/>
      <w:lvlText w:val=""/>
      <w:lvlJc w:val="left"/>
      <w:pPr>
        <w:tabs>
          <w:tab w:val="num" w:pos="6363"/>
        </w:tabs>
      </w:pPr>
      <w:rPr>
        <w:rFonts w:ascii="Symbol" w:hAnsi="Symbol"/>
        <w:sz w:val="18"/>
      </w:rPr>
    </w:lvl>
  </w:abstractNum>
  <w:abstractNum w:abstractNumId="6" w15:restartNumberingAfterBreak="0">
    <w:nsid w:val="00000007"/>
    <w:multiLevelType w:val="multilevel"/>
    <w:tmpl w:val="00000007"/>
    <w:lvl w:ilvl="0">
      <w:start w:val="1"/>
      <w:numFmt w:val="bullet"/>
      <w:lvlText w:val=""/>
      <w:lvlJc w:val="left"/>
      <w:pPr>
        <w:tabs>
          <w:tab w:val="num" w:pos="707"/>
        </w:tabs>
      </w:pPr>
      <w:rPr>
        <w:rFonts w:ascii="Symbol" w:hAnsi="Symbol"/>
        <w:sz w:val="18"/>
      </w:rPr>
    </w:lvl>
    <w:lvl w:ilvl="1">
      <w:start w:val="1"/>
      <w:numFmt w:val="bullet"/>
      <w:lvlText w:val=""/>
      <w:lvlJc w:val="left"/>
      <w:pPr>
        <w:tabs>
          <w:tab w:val="num" w:pos="1414"/>
        </w:tabs>
      </w:pPr>
      <w:rPr>
        <w:rFonts w:ascii="Symbol" w:hAnsi="Symbol"/>
        <w:sz w:val="18"/>
      </w:rPr>
    </w:lvl>
    <w:lvl w:ilvl="2">
      <w:start w:val="1"/>
      <w:numFmt w:val="bullet"/>
      <w:lvlText w:val=""/>
      <w:lvlJc w:val="left"/>
      <w:pPr>
        <w:tabs>
          <w:tab w:val="num" w:pos="2121"/>
        </w:tabs>
      </w:pPr>
      <w:rPr>
        <w:rFonts w:ascii="Symbol" w:hAnsi="Symbol"/>
        <w:sz w:val="18"/>
      </w:rPr>
    </w:lvl>
    <w:lvl w:ilvl="3">
      <w:start w:val="1"/>
      <w:numFmt w:val="bullet"/>
      <w:lvlText w:val=""/>
      <w:lvlJc w:val="left"/>
      <w:pPr>
        <w:tabs>
          <w:tab w:val="num" w:pos="2828"/>
        </w:tabs>
      </w:pPr>
      <w:rPr>
        <w:rFonts w:ascii="Symbol" w:hAnsi="Symbol"/>
        <w:sz w:val="18"/>
      </w:rPr>
    </w:lvl>
    <w:lvl w:ilvl="4">
      <w:start w:val="1"/>
      <w:numFmt w:val="bullet"/>
      <w:lvlText w:val=""/>
      <w:lvlJc w:val="left"/>
      <w:pPr>
        <w:tabs>
          <w:tab w:val="num" w:pos="3535"/>
        </w:tabs>
      </w:pPr>
      <w:rPr>
        <w:rFonts w:ascii="Symbol" w:hAnsi="Symbol"/>
        <w:sz w:val="18"/>
      </w:rPr>
    </w:lvl>
    <w:lvl w:ilvl="5">
      <w:start w:val="1"/>
      <w:numFmt w:val="bullet"/>
      <w:lvlText w:val=""/>
      <w:lvlJc w:val="left"/>
      <w:pPr>
        <w:tabs>
          <w:tab w:val="num" w:pos="4242"/>
        </w:tabs>
      </w:pPr>
      <w:rPr>
        <w:rFonts w:ascii="Symbol" w:hAnsi="Symbol"/>
        <w:sz w:val="18"/>
      </w:rPr>
    </w:lvl>
    <w:lvl w:ilvl="6">
      <w:start w:val="1"/>
      <w:numFmt w:val="bullet"/>
      <w:lvlText w:val=""/>
      <w:lvlJc w:val="left"/>
      <w:pPr>
        <w:tabs>
          <w:tab w:val="num" w:pos="4949"/>
        </w:tabs>
      </w:pPr>
      <w:rPr>
        <w:rFonts w:ascii="Symbol" w:hAnsi="Symbol"/>
        <w:sz w:val="18"/>
      </w:rPr>
    </w:lvl>
    <w:lvl w:ilvl="7">
      <w:start w:val="1"/>
      <w:numFmt w:val="bullet"/>
      <w:lvlText w:val=""/>
      <w:lvlJc w:val="left"/>
      <w:pPr>
        <w:tabs>
          <w:tab w:val="num" w:pos="5656"/>
        </w:tabs>
      </w:pPr>
      <w:rPr>
        <w:rFonts w:ascii="Symbol" w:hAnsi="Symbol"/>
        <w:sz w:val="18"/>
      </w:rPr>
    </w:lvl>
    <w:lvl w:ilvl="8">
      <w:start w:val="1"/>
      <w:numFmt w:val="bullet"/>
      <w:lvlText w:val=""/>
      <w:lvlJc w:val="left"/>
      <w:pPr>
        <w:tabs>
          <w:tab w:val="num" w:pos="6363"/>
        </w:tabs>
      </w:pPr>
      <w:rPr>
        <w:rFonts w:ascii="Symbol" w:hAnsi="Symbol"/>
        <w:sz w:val="18"/>
      </w:rPr>
    </w:lvl>
  </w:abstractNum>
  <w:abstractNum w:abstractNumId="7" w15:restartNumberingAfterBreak="0">
    <w:nsid w:val="00000008"/>
    <w:multiLevelType w:val="multilevel"/>
    <w:tmpl w:val="00000008"/>
    <w:lvl w:ilvl="0">
      <w:start w:val="1"/>
      <w:numFmt w:val="bullet"/>
      <w:lvlText w:val=""/>
      <w:lvlJc w:val="left"/>
      <w:pPr>
        <w:tabs>
          <w:tab w:val="num" w:pos="707"/>
        </w:tabs>
      </w:pPr>
      <w:rPr>
        <w:rFonts w:ascii="Symbol" w:hAnsi="Symbol"/>
        <w:sz w:val="18"/>
      </w:rPr>
    </w:lvl>
    <w:lvl w:ilvl="1">
      <w:start w:val="1"/>
      <w:numFmt w:val="bullet"/>
      <w:lvlText w:val=""/>
      <w:lvlJc w:val="left"/>
      <w:pPr>
        <w:tabs>
          <w:tab w:val="num" w:pos="1414"/>
        </w:tabs>
      </w:pPr>
      <w:rPr>
        <w:rFonts w:ascii="Symbol" w:hAnsi="Symbol"/>
        <w:sz w:val="18"/>
      </w:rPr>
    </w:lvl>
    <w:lvl w:ilvl="2">
      <w:start w:val="1"/>
      <w:numFmt w:val="bullet"/>
      <w:lvlText w:val=""/>
      <w:lvlJc w:val="left"/>
      <w:pPr>
        <w:tabs>
          <w:tab w:val="num" w:pos="2121"/>
        </w:tabs>
      </w:pPr>
      <w:rPr>
        <w:rFonts w:ascii="Symbol" w:hAnsi="Symbol"/>
        <w:sz w:val="18"/>
      </w:rPr>
    </w:lvl>
    <w:lvl w:ilvl="3">
      <w:start w:val="1"/>
      <w:numFmt w:val="bullet"/>
      <w:lvlText w:val=""/>
      <w:lvlJc w:val="left"/>
      <w:pPr>
        <w:tabs>
          <w:tab w:val="num" w:pos="2828"/>
        </w:tabs>
      </w:pPr>
      <w:rPr>
        <w:rFonts w:ascii="Symbol" w:hAnsi="Symbol"/>
        <w:sz w:val="18"/>
      </w:rPr>
    </w:lvl>
    <w:lvl w:ilvl="4">
      <w:start w:val="1"/>
      <w:numFmt w:val="bullet"/>
      <w:lvlText w:val=""/>
      <w:lvlJc w:val="left"/>
      <w:pPr>
        <w:tabs>
          <w:tab w:val="num" w:pos="3535"/>
        </w:tabs>
      </w:pPr>
      <w:rPr>
        <w:rFonts w:ascii="Symbol" w:hAnsi="Symbol"/>
        <w:sz w:val="18"/>
      </w:rPr>
    </w:lvl>
    <w:lvl w:ilvl="5">
      <w:start w:val="1"/>
      <w:numFmt w:val="bullet"/>
      <w:lvlText w:val=""/>
      <w:lvlJc w:val="left"/>
      <w:pPr>
        <w:tabs>
          <w:tab w:val="num" w:pos="4242"/>
        </w:tabs>
      </w:pPr>
      <w:rPr>
        <w:rFonts w:ascii="Symbol" w:hAnsi="Symbol"/>
        <w:sz w:val="18"/>
      </w:rPr>
    </w:lvl>
    <w:lvl w:ilvl="6">
      <w:start w:val="1"/>
      <w:numFmt w:val="bullet"/>
      <w:lvlText w:val=""/>
      <w:lvlJc w:val="left"/>
      <w:pPr>
        <w:tabs>
          <w:tab w:val="num" w:pos="4949"/>
        </w:tabs>
      </w:pPr>
      <w:rPr>
        <w:rFonts w:ascii="Symbol" w:hAnsi="Symbol"/>
        <w:sz w:val="18"/>
      </w:rPr>
    </w:lvl>
    <w:lvl w:ilvl="7">
      <w:start w:val="1"/>
      <w:numFmt w:val="bullet"/>
      <w:lvlText w:val=""/>
      <w:lvlJc w:val="left"/>
      <w:pPr>
        <w:tabs>
          <w:tab w:val="num" w:pos="5656"/>
        </w:tabs>
      </w:pPr>
      <w:rPr>
        <w:rFonts w:ascii="Symbol" w:hAnsi="Symbol"/>
        <w:sz w:val="18"/>
      </w:rPr>
    </w:lvl>
    <w:lvl w:ilvl="8">
      <w:start w:val="1"/>
      <w:numFmt w:val="bullet"/>
      <w:lvlText w:val=""/>
      <w:lvlJc w:val="left"/>
      <w:pPr>
        <w:tabs>
          <w:tab w:val="num" w:pos="6363"/>
        </w:tabs>
      </w:pPr>
      <w:rPr>
        <w:rFonts w:ascii="Symbol" w:hAnsi="Symbol"/>
        <w:sz w:val="18"/>
      </w:rPr>
    </w:lvl>
  </w:abstractNum>
  <w:abstractNum w:abstractNumId="8" w15:restartNumberingAfterBreak="0">
    <w:nsid w:val="00000009"/>
    <w:multiLevelType w:val="multilevel"/>
    <w:tmpl w:val="00000009"/>
    <w:lvl w:ilvl="0">
      <w:start w:val="1"/>
      <w:numFmt w:val="bullet"/>
      <w:lvlText w:val=""/>
      <w:lvlJc w:val="left"/>
      <w:pPr>
        <w:tabs>
          <w:tab w:val="num" w:pos="707"/>
        </w:tabs>
      </w:pPr>
      <w:rPr>
        <w:rFonts w:ascii="Symbol" w:hAnsi="Symbol"/>
        <w:sz w:val="18"/>
      </w:rPr>
    </w:lvl>
    <w:lvl w:ilvl="1">
      <w:start w:val="1"/>
      <w:numFmt w:val="bullet"/>
      <w:lvlText w:val=""/>
      <w:lvlJc w:val="left"/>
      <w:pPr>
        <w:tabs>
          <w:tab w:val="num" w:pos="1414"/>
        </w:tabs>
      </w:pPr>
      <w:rPr>
        <w:rFonts w:ascii="Symbol" w:hAnsi="Symbol"/>
        <w:sz w:val="18"/>
      </w:rPr>
    </w:lvl>
    <w:lvl w:ilvl="2">
      <w:start w:val="1"/>
      <w:numFmt w:val="bullet"/>
      <w:lvlText w:val=""/>
      <w:lvlJc w:val="left"/>
      <w:pPr>
        <w:tabs>
          <w:tab w:val="num" w:pos="2121"/>
        </w:tabs>
      </w:pPr>
      <w:rPr>
        <w:rFonts w:ascii="Symbol" w:hAnsi="Symbol"/>
        <w:sz w:val="18"/>
      </w:rPr>
    </w:lvl>
    <w:lvl w:ilvl="3">
      <w:start w:val="1"/>
      <w:numFmt w:val="bullet"/>
      <w:lvlText w:val=""/>
      <w:lvlJc w:val="left"/>
      <w:pPr>
        <w:tabs>
          <w:tab w:val="num" w:pos="2828"/>
        </w:tabs>
      </w:pPr>
      <w:rPr>
        <w:rFonts w:ascii="Symbol" w:hAnsi="Symbol"/>
        <w:sz w:val="18"/>
      </w:rPr>
    </w:lvl>
    <w:lvl w:ilvl="4">
      <w:start w:val="1"/>
      <w:numFmt w:val="bullet"/>
      <w:lvlText w:val=""/>
      <w:lvlJc w:val="left"/>
      <w:pPr>
        <w:tabs>
          <w:tab w:val="num" w:pos="3535"/>
        </w:tabs>
      </w:pPr>
      <w:rPr>
        <w:rFonts w:ascii="Symbol" w:hAnsi="Symbol"/>
        <w:sz w:val="18"/>
      </w:rPr>
    </w:lvl>
    <w:lvl w:ilvl="5">
      <w:start w:val="1"/>
      <w:numFmt w:val="bullet"/>
      <w:lvlText w:val=""/>
      <w:lvlJc w:val="left"/>
      <w:pPr>
        <w:tabs>
          <w:tab w:val="num" w:pos="4242"/>
        </w:tabs>
      </w:pPr>
      <w:rPr>
        <w:rFonts w:ascii="Symbol" w:hAnsi="Symbol"/>
        <w:sz w:val="18"/>
      </w:rPr>
    </w:lvl>
    <w:lvl w:ilvl="6">
      <w:start w:val="1"/>
      <w:numFmt w:val="bullet"/>
      <w:lvlText w:val=""/>
      <w:lvlJc w:val="left"/>
      <w:pPr>
        <w:tabs>
          <w:tab w:val="num" w:pos="4949"/>
        </w:tabs>
      </w:pPr>
      <w:rPr>
        <w:rFonts w:ascii="Symbol" w:hAnsi="Symbol"/>
        <w:sz w:val="18"/>
      </w:rPr>
    </w:lvl>
    <w:lvl w:ilvl="7">
      <w:start w:val="1"/>
      <w:numFmt w:val="bullet"/>
      <w:lvlText w:val=""/>
      <w:lvlJc w:val="left"/>
      <w:pPr>
        <w:tabs>
          <w:tab w:val="num" w:pos="5656"/>
        </w:tabs>
      </w:pPr>
      <w:rPr>
        <w:rFonts w:ascii="Symbol" w:hAnsi="Symbol"/>
        <w:sz w:val="18"/>
      </w:rPr>
    </w:lvl>
    <w:lvl w:ilvl="8">
      <w:start w:val="1"/>
      <w:numFmt w:val="bullet"/>
      <w:lvlText w:val=""/>
      <w:lvlJc w:val="left"/>
      <w:pPr>
        <w:tabs>
          <w:tab w:val="num" w:pos="6363"/>
        </w:tabs>
      </w:pPr>
      <w:rPr>
        <w:rFonts w:ascii="Symbol" w:hAnsi="Symbol"/>
        <w:sz w:val="18"/>
      </w:rPr>
    </w:lvl>
  </w:abstractNum>
  <w:abstractNum w:abstractNumId="9" w15:restartNumberingAfterBreak="0">
    <w:nsid w:val="0000000A"/>
    <w:multiLevelType w:val="multilevel"/>
    <w:tmpl w:val="0000000A"/>
    <w:lvl w:ilvl="0">
      <w:start w:val="1"/>
      <w:numFmt w:val="none"/>
      <w:pStyle w:val="Heading1"/>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0" w15:restartNumberingAfterBreak="0">
    <w:nsid w:val="13AD010D"/>
    <w:multiLevelType w:val="hybridMultilevel"/>
    <w:tmpl w:val="5CEC2CA2"/>
    <w:lvl w:ilvl="0" w:tplc="D570BC1E">
      <w:numFmt w:val="bullet"/>
      <w:lvlText w:val="-"/>
      <w:lvlJc w:val="left"/>
      <w:pPr>
        <w:ind w:left="720" w:hanging="360"/>
      </w:pPr>
      <w:rPr>
        <w:rFonts w:ascii="GE Inspira" w:eastAsia="Times New Roman" w:hAnsi="GE Inspi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96DD8"/>
    <w:multiLevelType w:val="hybridMultilevel"/>
    <w:tmpl w:val="A8BEEC4A"/>
    <w:lvl w:ilvl="0" w:tplc="04090001">
      <w:start w:val="1"/>
      <w:numFmt w:val="bullet"/>
      <w:lvlText w:val=""/>
      <w:lvlJc w:val="left"/>
      <w:pPr>
        <w:tabs>
          <w:tab w:val="num" w:pos="806"/>
        </w:tabs>
        <w:ind w:left="806" w:hanging="360"/>
      </w:pPr>
      <w:rPr>
        <w:rFonts w:ascii="Symbol" w:hAnsi="Symbol" w:hint="default"/>
      </w:rPr>
    </w:lvl>
    <w:lvl w:ilvl="1" w:tplc="04090003">
      <w:start w:val="1"/>
      <w:numFmt w:val="bullet"/>
      <w:lvlText w:val="o"/>
      <w:lvlJc w:val="left"/>
      <w:pPr>
        <w:tabs>
          <w:tab w:val="num" w:pos="1526"/>
        </w:tabs>
        <w:ind w:left="1526" w:hanging="360"/>
      </w:pPr>
      <w:rPr>
        <w:rFonts w:ascii="Courier New" w:hAnsi="Courier Ne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12" w15:restartNumberingAfterBreak="0">
    <w:nsid w:val="22F12FB0"/>
    <w:multiLevelType w:val="hybridMultilevel"/>
    <w:tmpl w:val="5824E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FA5267"/>
    <w:multiLevelType w:val="hybridMultilevel"/>
    <w:tmpl w:val="DACC418E"/>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14" w15:restartNumberingAfterBreak="0">
    <w:nsid w:val="320113A9"/>
    <w:multiLevelType w:val="hybridMultilevel"/>
    <w:tmpl w:val="C4AA6870"/>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15" w15:restartNumberingAfterBreak="0">
    <w:nsid w:val="325642EB"/>
    <w:multiLevelType w:val="hybridMultilevel"/>
    <w:tmpl w:val="EEF27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929B8"/>
    <w:multiLevelType w:val="hybridMultilevel"/>
    <w:tmpl w:val="6B7E541E"/>
    <w:lvl w:ilvl="0" w:tplc="04090001">
      <w:start w:val="1"/>
      <w:numFmt w:val="bullet"/>
      <w:lvlText w:val=""/>
      <w:lvlJc w:val="left"/>
      <w:pPr>
        <w:tabs>
          <w:tab w:val="num" w:pos="1425"/>
        </w:tabs>
        <w:ind w:left="1425" w:hanging="360"/>
      </w:pPr>
      <w:rPr>
        <w:rFonts w:ascii="Symbol" w:hAnsi="Symbol" w:hint="default"/>
      </w:rPr>
    </w:lvl>
    <w:lvl w:ilvl="1" w:tplc="04090003" w:tentative="1">
      <w:start w:val="1"/>
      <w:numFmt w:val="bullet"/>
      <w:lvlText w:val="o"/>
      <w:lvlJc w:val="left"/>
      <w:pPr>
        <w:tabs>
          <w:tab w:val="num" w:pos="2145"/>
        </w:tabs>
        <w:ind w:left="2145" w:hanging="360"/>
      </w:pPr>
      <w:rPr>
        <w:rFonts w:ascii="Courier New" w:hAnsi="Courier New" w:hint="default"/>
      </w:rPr>
    </w:lvl>
    <w:lvl w:ilvl="2" w:tplc="04090005" w:tentative="1">
      <w:start w:val="1"/>
      <w:numFmt w:val="bullet"/>
      <w:lvlText w:val=""/>
      <w:lvlJc w:val="left"/>
      <w:pPr>
        <w:tabs>
          <w:tab w:val="num" w:pos="2865"/>
        </w:tabs>
        <w:ind w:left="2865" w:hanging="360"/>
      </w:pPr>
      <w:rPr>
        <w:rFonts w:ascii="Wingdings" w:hAnsi="Wingdings" w:hint="default"/>
      </w:rPr>
    </w:lvl>
    <w:lvl w:ilvl="3" w:tplc="04090001" w:tentative="1">
      <w:start w:val="1"/>
      <w:numFmt w:val="bullet"/>
      <w:lvlText w:val=""/>
      <w:lvlJc w:val="left"/>
      <w:pPr>
        <w:tabs>
          <w:tab w:val="num" w:pos="3585"/>
        </w:tabs>
        <w:ind w:left="3585" w:hanging="360"/>
      </w:pPr>
      <w:rPr>
        <w:rFonts w:ascii="Symbol" w:hAnsi="Symbol" w:hint="default"/>
      </w:rPr>
    </w:lvl>
    <w:lvl w:ilvl="4" w:tplc="04090003" w:tentative="1">
      <w:start w:val="1"/>
      <w:numFmt w:val="bullet"/>
      <w:lvlText w:val="o"/>
      <w:lvlJc w:val="left"/>
      <w:pPr>
        <w:tabs>
          <w:tab w:val="num" w:pos="4305"/>
        </w:tabs>
        <w:ind w:left="4305" w:hanging="360"/>
      </w:pPr>
      <w:rPr>
        <w:rFonts w:ascii="Courier New" w:hAnsi="Courier New" w:hint="default"/>
      </w:rPr>
    </w:lvl>
    <w:lvl w:ilvl="5" w:tplc="04090005" w:tentative="1">
      <w:start w:val="1"/>
      <w:numFmt w:val="bullet"/>
      <w:lvlText w:val=""/>
      <w:lvlJc w:val="left"/>
      <w:pPr>
        <w:tabs>
          <w:tab w:val="num" w:pos="5025"/>
        </w:tabs>
        <w:ind w:left="5025" w:hanging="360"/>
      </w:pPr>
      <w:rPr>
        <w:rFonts w:ascii="Wingdings" w:hAnsi="Wingdings" w:hint="default"/>
      </w:rPr>
    </w:lvl>
    <w:lvl w:ilvl="6" w:tplc="04090001" w:tentative="1">
      <w:start w:val="1"/>
      <w:numFmt w:val="bullet"/>
      <w:lvlText w:val=""/>
      <w:lvlJc w:val="left"/>
      <w:pPr>
        <w:tabs>
          <w:tab w:val="num" w:pos="5745"/>
        </w:tabs>
        <w:ind w:left="5745" w:hanging="360"/>
      </w:pPr>
      <w:rPr>
        <w:rFonts w:ascii="Symbol" w:hAnsi="Symbol" w:hint="default"/>
      </w:rPr>
    </w:lvl>
    <w:lvl w:ilvl="7" w:tplc="04090003" w:tentative="1">
      <w:start w:val="1"/>
      <w:numFmt w:val="bullet"/>
      <w:lvlText w:val="o"/>
      <w:lvlJc w:val="left"/>
      <w:pPr>
        <w:tabs>
          <w:tab w:val="num" w:pos="6465"/>
        </w:tabs>
        <w:ind w:left="6465" w:hanging="360"/>
      </w:pPr>
      <w:rPr>
        <w:rFonts w:ascii="Courier New" w:hAnsi="Courier New" w:hint="default"/>
      </w:rPr>
    </w:lvl>
    <w:lvl w:ilvl="8" w:tplc="04090005" w:tentative="1">
      <w:start w:val="1"/>
      <w:numFmt w:val="bullet"/>
      <w:lvlText w:val=""/>
      <w:lvlJc w:val="left"/>
      <w:pPr>
        <w:tabs>
          <w:tab w:val="num" w:pos="7185"/>
        </w:tabs>
        <w:ind w:left="7185" w:hanging="360"/>
      </w:pPr>
      <w:rPr>
        <w:rFonts w:ascii="Wingdings" w:hAnsi="Wingdings" w:hint="default"/>
      </w:rPr>
    </w:lvl>
  </w:abstractNum>
  <w:abstractNum w:abstractNumId="17" w15:restartNumberingAfterBreak="0">
    <w:nsid w:val="3ECC6B67"/>
    <w:multiLevelType w:val="hybridMultilevel"/>
    <w:tmpl w:val="1372819E"/>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18" w15:restartNumberingAfterBreak="0">
    <w:nsid w:val="405E08FB"/>
    <w:multiLevelType w:val="hybridMultilevel"/>
    <w:tmpl w:val="89A4ED3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14D5827"/>
    <w:multiLevelType w:val="hybridMultilevel"/>
    <w:tmpl w:val="AF6AEE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A013CA"/>
    <w:multiLevelType w:val="hybridMultilevel"/>
    <w:tmpl w:val="C4EC3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AD699F"/>
    <w:multiLevelType w:val="hybridMultilevel"/>
    <w:tmpl w:val="6DCA4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0603D1"/>
    <w:multiLevelType w:val="hybridMultilevel"/>
    <w:tmpl w:val="1D047500"/>
    <w:lvl w:ilvl="0" w:tplc="1BF28232">
      <w:numFmt w:val="bullet"/>
      <w:lvlText w:val=""/>
      <w:lvlJc w:val="left"/>
      <w:pPr>
        <w:ind w:left="704" w:hanging="363"/>
      </w:pPr>
      <w:rPr>
        <w:rFonts w:ascii="Symbol" w:eastAsia="Symbol" w:hAnsi="Symbol" w:cs="Symbol" w:hint="default"/>
        <w:b w:val="0"/>
        <w:bCs w:val="0"/>
        <w:i w:val="0"/>
        <w:iCs w:val="0"/>
        <w:spacing w:val="0"/>
        <w:w w:val="100"/>
        <w:sz w:val="22"/>
        <w:szCs w:val="22"/>
        <w:lang w:val="en-US" w:eastAsia="en-US" w:bidi="ar-SA"/>
      </w:rPr>
    </w:lvl>
    <w:lvl w:ilvl="1" w:tplc="18C47B1A">
      <w:numFmt w:val="bullet"/>
      <w:lvlText w:val=""/>
      <w:lvlJc w:val="left"/>
      <w:pPr>
        <w:ind w:left="831" w:hanging="361"/>
      </w:pPr>
      <w:rPr>
        <w:rFonts w:ascii="Symbol" w:eastAsia="Symbol" w:hAnsi="Symbol" w:cs="Symbol" w:hint="default"/>
        <w:b w:val="0"/>
        <w:bCs w:val="0"/>
        <w:i w:val="0"/>
        <w:iCs w:val="0"/>
        <w:spacing w:val="0"/>
        <w:w w:val="100"/>
        <w:sz w:val="22"/>
        <w:szCs w:val="22"/>
        <w:lang w:val="en-US" w:eastAsia="en-US" w:bidi="ar-SA"/>
      </w:rPr>
    </w:lvl>
    <w:lvl w:ilvl="2" w:tplc="2DBE4916">
      <w:numFmt w:val="bullet"/>
      <w:lvlText w:val="•"/>
      <w:lvlJc w:val="left"/>
      <w:pPr>
        <w:ind w:left="1780" w:hanging="361"/>
      </w:pPr>
      <w:rPr>
        <w:rFonts w:hint="default"/>
        <w:lang w:val="en-US" w:eastAsia="en-US" w:bidi="ar-SA"/>
      </w:rPr>
    </w:lvl>
    <w:lvl w:ilvl="3" w:tplc="58B6CA94">
      <w:numFmt w:val="bullet"/>
      <w:lvlText w:val="•"/>
      <w:lvlJc w:val="left"/>
      <w:pPr>
        <w:ind w:left="2720" w:hanging="361"/>
      </w:pPr>
      <w:rPr>
        <w:rFonts w:hint="default"/>
        <w:lang w:val="en-US" w:eastAsia="en-US" w:bidi="ar-SA"/>
      </w:rPr>
    </w:lvl>
    <w:lvl w:ilvl="4" w:tplc="04EE9150">
      <w:numFmt w:val="bullet"/>
      <w:lvlText w:val="•"/>
      <w:lvlJc w:val="left"/>
      <w:pPr>
        <w:ind w:left="3661" w:hanging="361"/>
      </w:pPr>
      <w:rPr>
        <w:rFonts w:hint="default"/>
        <w:lang w:val="en-US" w:eastAsia="en-US" w:bidi="ar-SA"/>
      </w:rPr>
    </w:lvl>
    <w:lvl w:ilvl="5" w:tplc="4A921644">
      <w:numFmt w:val="bullet"/>
      <w:lvlText w:val="•"/>
      <w:lvlJc w:val="left"/>
      <w:pPr>
        <w:ind w:left="4601" w:hanging="361"/>
      </w:pPr>
      <w:rPr>
        <w:rFonts w:hint="default"/>
        <w:lang w:val="en-US" w:eastAsia="en-US" w:bidi="ar-SA"/>
      </w:rPr>
    </w:lvl>
    <w:lvl w:ilvl="6" w:tplc="6DBAEA3E">
      <w:numFmt w:val="bullet"/>
      <w:lvlText w:val="•"/>
      <w:lvlJc w:val="left"/>
      <w:pPr>
        <w:ind w:left="5541" w:hanging="361"/>
      </w:pPr>
      <w:rPr>
        <w:rFonts w:hint="default"/>
        <w:lang w:val="en-US" w:eastAsia="en-US" w:bidi="ar-SA"/>
      </w:rPr>
    </w:lvl>
    <w:lvl w:ilvl="7" w:tplc="DD9C5110">
      <w:numFmt w:val="bullet"/>
      <w:lvlText w:val="•"/>
      <w:lvlJc w:val="left"/>
      <w:pPr>
        <w:ind w:left="6482" w:hanging="361"/>
      </w:pPr>
      <w:rPr>
        <w:rFonts w:hint="default"/>
        <w:lang w:val="en-US" w:eastAsia="en-US" w:bidi="ar-SA"/>
      </w:rPr>
    </w:lvl>
    <w:lvl w:ilvl="8" w:tplc="4BE62238">
      <w:numFmt w:val="bullet"/>
      <w:lvlText w:val="•"/>
      <w:lvlJc w:val="left"/>
      <w:pPr>
        <w:ind w:left="7422" w:hanging="361"/>
      </w:pPr>
      <w:rPr>
        <w:rFonts w:hint="default"/>
        <w:lang w:val="en-US" w:eastAsia="en-US" w:bidi="ar-SA"/>
      </w:rPr>
    </w:lvl>
  </w:abstractNum>
  <w:abstractNum w:abstractNumId="23" w15:restartNumberingAfterBreak="0">
    <w:nsid w:val="5BED5F8E"/>
    <w:multiLevelType w:val="hybridMultilevel"/>
    <w:tmpl w:val="33D61B52"/>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24" w15:restartNumberingAfterBreak="0">
    <w:nsid w:val="5C2D6FE6"/>
    <w:multiLevelType w:val="hybridMultilevel"/>
    <w:tmpl w:val="5372D008"/>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25" w15:restartNumberingAfterBreak="0">
    <w:nsid w:val="67A575A9"/>
    <w:multiLevelType w:val="hybridMultilevel"/>
    <w:tmpl w:val="706443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9E25FC8"/>
    <w:multiLevelType w:val="hybridMultilevel"/>
    <w:tmpl w:val="3278744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C252F5"/>
    <w:multiLevelType w:val="hybridMultilevel"/>
    <w:tmpl w:val="763657EC"/>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hint="default"/>
      </w:rPr>
    </w:lvl>
    <w:lvl w:ilvl="8" w:tplc="04090005" w:tentative="1">
      <w:start w:val="1"/>
      <w:numFmt w:val="bullet"/>
      <w:lvlText w:val=""/>
      <w:lvlJc w:val="left"/>
      <w:pPr>
        <w:tabs>
          <w:tab w:val="num" w:pos="6566"/>
        </w:tabs>
        <w:ind w:left="6566" w:hanging="360"/>
      </w:pPr>
      <w:rPr>
        <w:rFonts w:ascii="Wingdings" w:hAnsi="Wingdings" w:hint="default"/>
      </w:rPr>
    </w:lvl>
  </w:abstractNum>
  <w:num w:numId="1" w16cid:durableId="102766702">
    <w:abstractNumId w:val="0"/>
  </w:num>
  <w:num w:numId="2" w16cid:durableId="1594706537">
    <w:abstractNumId w:val="1"/>
  </w:num>
  <w:num w:numId="3" w16cid:durableId="200096708">
    <w:abstractNumId w:val="2"/>
  </w:num>
  <w:num w:numId="4" w16cid:durableId="140662355">
    <w:abstractNumId w:val="3"/>
  </w:num>
  <w:num w:numId="5" w16cid:durableId="589628264">
    <w:abstractNumId w:val="4"/>
  </w:num>
  <w:num w:numId="6" w16cid:durableId="390274267">
    <w:abstractNumId w:val="5"/>
  </w:num>
  <w:num w:numId="7" w16cid:durableId="434517297">
    <w:abstractNumId w:val="6"/>
  </w:num>
  <w:num w:numId="8" w16cid:durableId="2070837027">
    <w:abstractNumId w:val="7"/>
  </w:num>
  <w:num w:numId="9" w16cid:durableId="518738732">
    <w:abstractNumId w:val="8"/>
  </w:num>
  <w:num w:numId="10" w16cid:durableId="1687945919">
    <w:abstractNumId w:val="9"/>
  </w:num>
  <w:num w:numId="11" w16cid:durableId="1259828110">
    <w:abstractNumId w:val="23"/>
  </w:num>
  <w:num w:numId="12" w16cid:durableId="40635719">
    <w:abstractNumId w:val="16"/>
  </w:num>
  <w:num w:numId="13" w16cid:durableId="2083596793">
    <w:abstractNumId w:val="18"/>
  </w:num>
  <w:num w:numId="14" w16cid:durableId="1182235128">
    <w:abstractNumId w:val="24"/>
  </w:num>
  <w:num w:numId="15" w16cid:durableId="164440367">
    <w:abstractNumId w:val="17"/>
  </w:num>
  <w:num w:numId="16" w16cid:durableId="1802114619">
    <w:abstractNumId w:val="27"/>
  </w:num>
  <w:num w:numId="17" w16cid:durableId="1585259660">
    <w:abstractNumId w:val="13"/>
  </w:num>
  <w:num w:numId="18" w16cid:durableId="476462412">
    <w:abstractNumId w:val="14"/>
  </w:num>
  <w:num w:numId="19" w16cid:durableId="1958952864">
    <w:abstractNumId w:val="11"/>
  </w:num>
  <w:num w:numId="20" w16cid:durableId="402608437">
    <w:abstractNumId w:val="25"/>
  </w:num>
  <w:num w:numId="21" w16cid:durableId="223413234">
    <w:abstractNumId w:val="12"/>
  </w:num>
  <w:num w:numId="22" w16cid:durableId="1458647599">
    <w:abstractNumId w:val="21"/>
  </w:num>
  <w:num w:numId="23" w16cid:durableId="1812404863">
    <w:abstractNumId w:val="20"/>
  </w:num>
  <w:num w:numId="24" w16cid:durableId="1649244113">
    <w:abstractNumId w:val="19"/>
  </w:num>
  <w:num w:numId="25" w16cid:durableId="220487937">
    <w:abstractNumId w:val="10"/>
  </w:num>
  <w:num w:numId="26" w16cid:durableId="1826124430">
    <w:abstractNumId w:val="15"/>
  </w:num>
  <w:num w:numId="27" w16cid:durableId="1035887463">
    <w:abstractNumId w:val="26"/>
  </w:num>
  <w:num w:numId="28" w16cid:durableId="20682557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949"/>
    <w:rsid w:val="00007B53"/>
    <w:rsid w:val="000147EB"/>
    <w:rsid w:val="000349E0"/>
    <w:rsid w:val="00036FCC"/>
    <w:rsid w:val="00042DF5"/>
    <w:rsid w:val="00055DB9"/>
    <w:rsid w:val="00056B5D"/>
    <w:rsid w:val="00060993"/>
    <w:rsid w:val="000612FD"/>
    <w:rsid w:val="0006499F"/>
    <w:rsid w:val="00074176"/>
    <w:rsid w:val="00080E6A"/>
    <w:rsid w:val="00085576"/>
    <w:rsid w:val="000943A9"/>
    <w:rsid w:val="00094796"/>
    <w:rsid w:val="000A54FD"/>
    <w:rsid w:val="000B3099"/>
    <w:rsid w:val="000B715F"/>
    <w:rsid w:val="000C3432"/>
    <w:rsid w:val="000C6A46"/>
    <w:rsid w:val="000D5840"/>
    <w:rsid w:val="000D74B0"/>
    <w:rsid w:val="000E19C7"/>
    <w:rsid w:val="000E3AC1"/>
    <w:rsid w:val="000E3B21"/>
    <w:rsid w:val="000E74CA"/>
    <w:rsid w:val="000F6D35"/>
    <w:rsid w:val="00102CA9"/>
    <w:rsid w:val="00115030"/>
    <w:rsid w:val="00127F65"/>
    <w:rsid w:val="00134424"/>
    <w:rsid w:val="00144A54"/>
    <w:rsid w:val="00155B44"/>
    <w:rsid w:val="001662F3"/>
    <w:rsid w:val="001701DF"/>
    <w:rsid w:val="001740AA"/>
    <w:rsid w:val="00174B5B"/>
    <w:rsid w:val="001A5A9C"/>
    <w:rsid w:val="001C38DC"/>
    <w:rsid w:val="001C61E0"/>
    <w:rsid w:val="001D6241"/>
    <w:rsid w:val="001F225B"/>
    <w:rsid w:val="00215471"/>
    <w:rsid w:val="00223D52"/>
    <w:rsid w:val="00245B3C"/>
    <w:rsid w:val="00246F54"/>
    <w:rsid w:val="002505A0"/>
    <w:rsid w:val="00257AB2"/>
    <w:rsid w:val="00260ABC"/>
    <w:rsid w:val="002904AD"/>
    <w:rsid w:val="002C7EC7"/>
    <w:rsid w:val="002E4C70"/>
    <w:rsid w:val="002F254D"/>
    <w:rsid w:val="00300BB6"/>
    <w:rsid w:val="0031069D"/>
    <w:rsid w:val="003136BF"/>
    <w:rsid w:val="0031371D"/>
    <w:rsid w:val="00316FC1"/>
    <w:rsid w:val="00337A6F"/>
    <w:rsid w:val="003516D8"/>
    <w:rsid w:val="00351B3E"/>
    <w:rsid w:val="00351DE3"/>
    <w:rsid w:val="00354AAB"/>
    <w:rsid w:val="00365497"/>
    <w:rsid w:val="00387D69"/>
    <w:rsid w:val="003951BD"/>
    <w:rsid w:val="00397A76"/>
    <w:rsid w:val="003B0C9C"/>
    <w:rsid w:val="003B1068"/>
    <w:rsid w:val="003B3010"/>
    <w:rsid w:val="003B52BD"/>
    <w:rsid w:val="003D1741"/>
    <w:rsid w:val="003E1CF5"/>
    <w:rsid w:val="003E6391"/>
    <w:rsid w:val="003E7340"/>
    <w:rsid w:val="003F2B9A"/>
    <w:rsid w:val="003F7417"/>
    <w:rsid w:val="00401A66"/>
    <w:rsid w:val="00402AA9"/>
    <w:rsid w:val="00421B54"/>
    <w:rsid w:val="00441135"/>
    <w:rsid w:val="00441A5A"/>
    <w:rsid w:val="00446152"/>
    <w:rsid w:val="00454E08"/>
    <w:rsid w:val="00456B0C"/>
    <w:rsid w:val="00457906"/>
    <w:rsid w:val="00465EC3"/>
    <w:rsid w:val="00482A0A"/>
    <w:rsid w:val="00483C25"/>
    <w:rsid w:val="00496D44"/>
    <w:rsid w:val="004B1D32"/>
    <w:rsid w:val="004C12E3"/>
    <w:rsid w:val="004D5EDB"/>
    <w:rsid w:val="004D65C0"/>
    <w:rsid w:val="004E116D"/>
    <w:rsid w:val="004E6D7C"/>
    <w:rsid w:val="004E7949"/>
    <w:rsid w:val="00503F5B"/>
    <w:rsid w:val="00506582"/>
    <w:rsid w:val="005105FD"/>
    <w:rsid w:val="005172D5"/>
    <w:rsid w:val="0052602A"/>
    <w:rsid w:val="00532337"/>
    <w:rsid w:val="00534446"/>
    <w:rsid w:val="00560850"/>
    <w:rsid w:val="00562D67"/>
    <w:rsid w:val="005A326F"/>
    <w:rsid w:val="005B7A3B"/>
    <w:rsid w:val="005D26D9"/>
    <w:rsid w:val="005F0938"/>
    <w:rsid w:val="00611E0B"/>
    <w:rsid w:val="00615CFA"/>
    <w:rsid w:val="00616F57"/>
    <w:rsid w:val="00632179"/>
    <w:rsid w:val="006518F3"/>
    <w:rsid w:val="00653903"/>
    <w:rsid w:val="0066512D"/>
    <w:rsid w:val="00670D48"/>
    <w:rsid w:val="006718E0"/>
    <w:rsid w:val="00676DD3"/>
    <w:rsid w:val="00683378"/>
    <w:rsid w:val="00683AC5"/>
    <w:rsid w:val="0068710A"/>
    <w:rsid w:val="00697282"/>
    <w:rsid w:val="006B3D20"/>
    <w:rsid w:val="006B4131"/>
    <w:rsid w:val="006F1437"/>
    <w:rsid w:val="006F5DE6"/>
    <w:rsid w:val="00702F61"/>
    <w:rsid w:val="007040C4"/>
    <w:rsid w:val="0070556C"/>
    <w:rsid w:val="00715EF7"/>
    <w:rsid w:val="007311A8"/>
    <w:rsid w:val="007329FD"/>
    <w:rsid w:val="00763B77"/>
    <w:rsid w:val="00765AFA"/>
    <w:rsid w:val="007819C3"/>
    <w:rsid w:val="00787A80"/>
    <w:rsid w:val="0079718C"/>
    <w:rsid w:val="007B0670"/>
    <w:rsid w:val="007B7AAB"/>
    <w:rsid w:val="007C00B4"/>
    <w:rsid w:val="007C58A2"/>
    <w:rsid w:val="007C6B5B"/>
    <w:rsid w:val="007F1A6A"/>
    <w:rsid w:val="008047C9"/>
    <w:rsid w:val="008103C1"/>
    <w:rsid w:val="00836F0B"/>
    <w:rsid w:val="00853A5C"/>
    <w:rsid w:val="0086208F"/>
    <w:rsid w:val="00865B3F"/>
    <w:rsid w:val="00873BD4"/>
    <w:rsid w:val="00874EF9"/>
    <w:rsid w:val="008931B6"/>
    <w:rsid w:val="008C4F65"/>
    <w:rsid w:val="008D030F"/>
    <w:rsid w:val="008D2E79"/>
    <w:rsid w:val="00934882"/>
    <w:rsid w:val="00951DE1"/>
    <w:rsid w:val="00956998"/>
    <w:rsid w:val="009764C0"/>
    <w:rsid w:val="00985BBD"/>
    <w:rsid w:val="009871B4"/>
    <w:rsid w:val="009A0BD5"/>
    <w:rsid w:val="009C1413"/>
    <w:rsid w:val="009D4B00"/>
    <w:rsid w:val="00A00FA5"/>
    <w:rsid w:val="00A332BB"/>
    <w:rsid w:val="00A354B1"/>
    <w:rsid w:val="00A45152"/>
    <w:rsid w:val="00A61034"/>
    <w:rsid w:val="00A62FE3"/>
    <w:rsid w:val="00A73390"/>
    <w:rsid w:val="00A873A7"/>
    <w:rsid w:val="00A92810"/>
    <w:rsid w:val="00AA2509"/>
    <w:rsid w:val="00AA45D1"/>
    <w:rsid w:val="00AA5ABB"/>
    <w:rsid w:val="00AB3424"/>
    <w:rsid w:val="00AB4CDB"/>
    <w:rsid w:val="00AC63B3"/>
    <w:rsid w:val="00AC69E3"/>
    <w:rsid w:val="00AC7422"/>
    <w:rsid w:val="00AC7436"/>
    <w:rsid w:val="00AC7D58"/>
    <w:rsid w:val="00AD5778"/>
    <w:rsid w:val="00B05261"/>
    <w:rsid w:val="00B125B6"/>
    <w:rsid w:val="00B20D39"/>
    <w:rsid w:val="00B43AE2"/>
    <w:rsid w:val="00B7352F"/>
    <w:rsid w:val="00B823F6"/>
    <w:rsid w:val="00B869E1"/>
    <w:rsid w:val="00B92AF9"/>
    <w:rsid w:val="00B957DB"/>
    <w:rsid w:val="00BB1414"/>
    <w:rsid w:val="00BB4435"/>
    <w:rsid w:val="00BD1EDF"/>
    <w:rsid w:val="00BD3966"/>
    <w:rsid w:val="00BE60B5"/>
    <w:rsid w:val="00BF14BD"/>
    <w:rsid w:val="00C34C0E"/>
    <w:rsid w:val="00C35AF8"/>
    <w:rsid w:val="00C540EF"/>
    <w:rsid w:val="00C62523"/>
    <w:rsid w:val="00C67166"/>
    <w:rsid w:val="00C859F9"/>
    <w:rsid w:val="00CB3D29"/>
    <w:rsid w:val="00CB758C"/>
    <w:rsid w:val="00CC1998"/>
    <w:rsid w:val="00CC247E"/>
    <w:rsid w:val="00CC5CE3"/>
    <w:rsid w:val="00CE1A8B"/>
    <w:rsid w:val="00CE44C2"/>
    <w:rsid w:val="00D041EC"/>
    <w:rsid w:val="00D07093"/>
    <w:rsid w:val="00D34FE3"/>
    <w:rsid w:val="00D6256A"/>
    <w:rsid w:val="00D805CC"/>
    <w:rsid w:val="00D9700E"/>
    <w:rsid w:val="00DB2A49"/>
    <w:rsid w:val="00DC099E"/>
    <w:rsid w:val="00DC5092"/>
    <w:rsid w:val="00DE19E3"/>
    <w:rsid w:val="00DF0C12"/>
    <w:rsid w:val="00DF1692"/>
    <w:rsid w:val="00DF5C86"/>
    <w:rsid w:val="00E00132"/>
    <w:rsid w:val="00E07AFF"/>
    <w:rsid w:val="00E154F9"/>
    <w:rsid w:val="00E2084E"/>
    <w:rsid w:val="00E23668"/>
    <w:rsid w:val="00E257CB"/>
    <w:rsid w:val="00E472E1"/>
    <w:rsid w:val="00E53032"/>
    <w:rsid w:val="00E7246C"/>
    <w:rsid w:val="00EA6880"/>
    <w:rsid w:val="00EA72BB"/>
    <w:rsid w:val="00EB16BC"/>
    <w:rsid w:val="00EB6A68"/>
    <w:rsid w:val="00EC4455"/>
    <w:rsid w:val="00ED36A8"/>
    <w:rsid w:val="00EF6F56"/>
    <w:rsid w:val="00F44D09"/>
    <w:rsid w:val="00F44DB9"/>
    <w:rsid w:val="00F67E30"/>
    <w:rsid w:val="00F909C4"/>
    <w:rsid w:val="00F930D3"/>
    <w:rsid w:val="00F97CEF"/>
    <w:rsid w:val="00FC5BCB"/>
    <w:rsid w:val="00FD1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976C02"/>
  <w15:docId w15:val="{6AABB9BC-71C6-401A-ACD5-09D37265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AF8"/>
    <w:pPr>
      <w:widowControl w:val="0"/>
      <w:suppressAutoHyphens/>
      <w:spacing w:before="86" w:after="86"/>
      <w:ind w:left="86" w:right="86"/>
    </w:pPr>
    <w:rPr>
      <w:sz w:val="24"/>
      <w:szCs w:val="24"/>
    </w:rPr>
  </w:style>
  <w:style w:type="paragraph" w:styleId="Heading1">
    <w:name w:val="heading 1"/>
    <w:basedOn w:val="Heading"/>
    <w:next w:val="BodyText"/>
    <w:link w:val="Heading1Char"/>
    <w:uiPriority w:val="99"/>
    <w:qFormat/>
    <w:rsid w:val="00C35AF8"/>
    <w:pPr>
      <w:numPr>
        <w:numId w:val="10"/>
      </w:numPr>
      <w:outlineLvl w:val="0"/>
    </w:pPr>
    <w:rPr>
      <w:rFonts w:ascii="Thorndale" w:hAnsi="Thorndale"/>
      <w:b/>
      <w:bCs/>
      <w:sz w:val="48"/>
      <w:szCs w:val="48"/>
    </w:rPr>
  </w:style>
  <w:style w:type="paragraph" w:styleId="Heading2">
    <w:name w:val="heading 2"/>
    <w:basedOn w:val="Normal"/>
    <w:next w:val="Normal"/>
    <w:link w:val="Heading2Char"/>
    <w:uiPriority w:val="99"/>
    <w:qFormat/>
    <w:rsid w:val="00C35AF8"/>
    <w:pPr>
      <w:keepNext/>
      <w:outlineLvl w:val="1"/>
    </w:pPr>
    <w:rPr>
      <w:rFonts w:ascii="GE Inspira" w:hAnsi="GE Inspira"/>
      <w:b/>
      <w:bCs/>
      <w:sz w:val="20"/>
      <w:u w:val="single"/>
    </w:rPr>
  </w:style>
  <w:style w:type="paragraph" w:styleId="Heading3">
    <w:name w:val="heading 3"/>
    <w:basedOn w:val="Normal"/>
    <w:next w:val="Normal"/>
    <w:link w:val="Heading3Char"/>
    <w:uiPriority w:val="99"/>
    <w:qFormat/>
    <w:rsid w:val="00C35AF8"/>
    <w:pPr>
      <w:keepNext/>
      <w:spacing w:before="0" w:after="0"/>
      <w:outlineLvl w:val="2"/>
    </w:pPr>
    <w:rPr>
      <w:rFonts w:ascii="GE Inspira" w:hAnsi="GE Inspira"/>
      <w:b/>
      <w:bCs/>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C63B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AC63B3"/>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AC63B3"/>
    <w:rPr>
      <w:rFonts w:ascii="Cambria" w:hAnsi="Cambria" w:cs="Times New Roman"/>
      <w:b/>
      <w:bCs/>
      <w:sz w:val="26"/>
      <w:szCs w:val="26"/>
    </w:rPr>
  </w:style>
  <w:style w:type="character" w:customStyle="1" w:styleId="FootnoteCharacters">
    <w:name w:val="Footnote Characters"/>
    <w:uiPriority w:val="99"/>
    <w:rsid w:val="00C35AF8"/>
  </w:style>
  <w:style w:type="character" w:customStyle="1" w:styleId="Bullets">
    <w:name w:val="Bullets"/>
    <w:uiPriority w:val="99"/>
    <w:rsid w:val="00C35AF8"/>
    <w:rPr>
      <w:rFonts w:ascii="StarSymbol" w:hAnsi="StarSymbol"/>
      <w:sz w:val="18"/>
    </w:rPr>
  </w:style>
  <w:style w:type="character" w:styleId="Hyperlink">
    <w:name w:val="Hyperlink"/>
    <w:basedOn w:val="DefaultParagraphFont"/>
    <w:uiPriority w:val="99"/>
    <w:rsid w:val="00C35AF8"/>
    <w:rPr>
      <w:rFonts w:cs="Times New Roman"/>
      <w:color w:val="000080"/>
      <w:u w:val="single"/>
    </w:rPr>
  </w:style>
  <w:style w:type="character" w:customStyle="1" w:styleId="EndnoteCharacters">
    <w:name w:val="Endnote Characters"/>
    <w:uiPriority w:val="99"/>
    <w:rsid w:val="00C35AF8"/>
  </w:style>
  <w:style w:type="paragraph" w:styleId="BodyText">
    <w:name w:val="Body Text"/>
    <w:basedOn w:val="Normal"/>
    <w:link w:val="BodyTextChar"/>
    <w:uiPriority w:val="99"/>
    <w:rsid w:val="00C35AF8"/>
    <w:pPr>
      <w:spacing w:before="0" w:after="0"/>
      <w:ind w:left="0" w:right="0"/>
    </w:pPr>
  </w:style>
  <w:style w:type="character" w:customStyle="1" w:styleId="BodyTextChar">
    <w:name w:val="Body Text Char"/>
    <w:basedOn w:val="DefaultParagraphFont"/>
    <w:link w:val="BodyText"/>
    <w:uiPriority w:val="99"/>
    <w:semiHidden/>
    <w:locked/>
    <w:rsid w:val="00AC63B3"/>
    <w:rPr>
      <w:rFonts w:cs="Times New Roman"/>
      <w:sz w:val="24"/>
      <w:szCs w:val="24"/>
    </w:rPr>
  </w:style>
  <w:style w:type="paragraph" w:customStyle="1" w:styleId="Heading">
    <w:name w:val="Heading"/>
    <w:basedOn w:val="Normal"/>
    <w:next w:val="BodyText"/>
    <w:uiPriority w:val="99"/>
    <w:rsid w:val="00C35AF8"/>
    <w:pPr>
      <w:keepNext/>
      <w:spacing w:before="240" w:after="283"/>
    </w:pPr>
    <w:rPr>
      <w:rFonts w:ascii="Albany" w:hAnsi="Albany" w:cs="Arial Unicode MS"/>
      <w:sz w:val="28"/>
      <w:szCs w:val="28"/>
    </w:rPr>
  </w:style>
  <w:style w:type="paragraph" w:styleId="List">
    <w:name w:val="List"/>
    <w:basedOn w:val="BodyText"/>
    <w:uiPriority w:val="99"/>
    <w:rsid w:val="00C35AF8"/>
  </w:style>
  <w:style w:type="paragraph" w:styleId="Header">
    <w:name w:val="header"/>
    <w:basedOn w:val="Normal"/>
    <w:link w:val="HeaderChar"/>
    <w:uiPriority w:val="99"/>
    <w:rsid w:val="00C35AF8"/>
    <w:pPr>
      <w:suppressLineNumbers/>
      <w:tabs>
        <w:tab w:val="center" w:pos="4904"/>
        <w:tab w:val="right" w:pos="9723"/>
      </w:tabs>
    </w:pPr>
  </w:style>
  <w:style w:type="character" w:customStyle="1" w:styleId="HeaderChar">
    <w:name w:val="Header Char"/>
    <w:basedOn w:val="DefaultParagraphFont"/>
    <w:link w:val="Header"/>
    <w:uiPriority w:val="99"/>
    <w:semiHidden/>
    <w:locked/>
    <w:rsid w:val="00AC63B3"/>
    <w:rPr>
      <w:rFonts w:cs="Times New Roman"/>
      <w:sz w:val="24"/>
      <w:szCs w:val="24"/>
    </w:rPr>
  </w:style>
  <w:style w:type="paragraph" w:styleId="Footer">
    <w:name w:val="footer"/>
    <w:basedOn w:val="Normal"/>
    <w:link w:val="FooterChar"/>
    <w:uiPriority w:val="99"/>
    <w:rsid w:val="00C35AF8"/>
    <w:pPr>
      <w:suppressLineNumbers/>
      <w:tabs>
        <w:tab w:val="center" w:pos="4904"/>
        <w:tab w:val="right" w:pos="9723"/>
      </w:tabs>
    </w:pPr>
  </w:style>
  <w:style w:type="character" w:customStyle="1" w:styleId="FooterChar">
    <w:name w:val="Footer Char"/>
    <w:basedOn w:val="DefaultParagraphFont"/>
    <w:link w:val="Footer"/>
    <w:uiPriority w:val="99"/>
    <w:semiHidden/>
    <w:locked/>
    <w:rsid w:val="00AC63B3"/>
    <w:rPr>
      <w:rFonts w:cs="Times New Roman"/>
      <w:sz w:val="24"/>
      <w:szCs w:val="24"/>
    </w:rPr>
  </w:style>
  <w:style w:type="paragraph" w:customStyle="1" w:styleId="TableContents">
    <w:name w:val="Table Contents"/>
    <w:basedOn w:val="BodyText"/>
    <w:uiPriority w:val="99"/>
    <w:rsid w:val="00C35AF8"/>
  </w:style>
  <w:style w:type="paragraph" w:styleId="Caption">
    <w:name w:val="caption"/>
    <w:basedOn w:val="Normal"/>
    <w:uiPriority w:val="99"/>
    <w:qFormat/>
    <w:rsid w:val="00C35AF8"/>
    <w:pPr>
      <w:suppressLineNumbers/>
      <w:spacing w:before="120" w:after="120"/>
    </w:pPr>
    <w:rPr>
      <w:i/>
      <w:iCs/>
    </w:rPr>
  </w:style>
  <w:style w:type="paragraph" w:styleId="EnvelopeReturn">
    <w:name w:val="envelope return"/>
    <w:basedOn w:val="Normal"/>
    <w:uiPriority w:val="99"/>
    <w:rsid w:val="00C35AF8"/>
    <w:pPr>
      <w:spacing w:before="0" w:after="0"/>
    </w:pPr>
    <w:rPr>
      <w:i/>
    </w:rPr>
  </w:style>
  <w:style w:type="paragraph" w:customStyle="1" w:styleId="Index">
    <w:name w:val="Index"/>
    <w:basedOn w:val="Normal"/>
    <w:uiPriority w:val="99"/>
    <w:rsid w:val="00C35AF8"/>
    <w:pPr>
      <w:suppressLineNumbers/>
    </w:pPr>
  </w:style>
  <w:style w:type="paragraph" w:customStyle="1" w:styleId="HorizontalLine">
    <w:name w:val="Horizontal Line"/>
    <w:basedOn w:val="Normal"/>
    <w:next w:val="BodyText"/>
    <w:uiPriority w:val="99"/>
    <w:rsid w:val="00C35AF8"/>
    <w:pPr>
      <w:pBdr>
        <w:bottom w:val="double" w:sz="2" w:space="0" w:color="808080"/>
      </w:pBdr>
      <w:spacing w:before="0" w:after="283"/>
    </w:pPr>
    <w:rPr>
      <w:sz w:val="12"/>
    </w:rPr>
  </w:style>
  <w:style w:type="paragraph" w:styleId="BalloonText">
    <w:name w:val="Balloon Text"/>
    <w:basedOn w:val="Normal"/>
    <w:link w:val="BalloonTextChar"/>
    <w:uiPriority w:val="99"/>
    <w:semiHidden/>
    <w:rsid w:val="00A62FE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C63B3"/>
    <w:rPr>
      <w:rFonts w:cs="Times New Roman"/>
      <w:sz w:val="2"/>
    </w:rPr>
  </w:style>
  <w:style w:type="paragraph" w:styleId="ListParagraph">
    <w:name w:val="List Paragraph"/>
    <w:basedOn w:val="Normal"/>
    <w:uiPriority w:val="99"/>
    <w:qFormat/>
    <w:rsid w:val="003F74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EAA6B7-8C17-4625-B013-0BC6C6816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3</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92 Lance Circle</vt:lpstr>
    </vt:vector>
  </TitlesOfParts>
  <Company>Hewlett-Packard</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92 Lance Circle</dc:title>
  <dc:creator>Authorized User</dc:creator>
  <cp:lastModifiedBy>David Bell</cp:lastModifiedBy>
  <cp:revision>41</cp:revision>
  <cp:lastPrinted>2025-01-21T21:18:00Z</cp:lastPrinted>
  <dcterms:created xsi:type="dcterms:W3CDTF">2021-08-24T03:32:00Z</dcterms:created>
  <dcterms:modified xsi:type="dcterms:W3CDTF">2025-01-22T22:28:00Z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1916283589</vt:i4>
  </property>
  <property fmtid="{D5CDD505-2E9C-101B-9397-08002B2CF9AE}" pid="3" name="_NewReviewCycle">
    <vt:lpwstr/>
  </property>
  <property fmtid="{D5CDD505-2E9C-101B-9397-08002B2CF9AE}" pid="4" name="_EmailSubject">
    <vt:lpwstr>D Bell Resume 03-01-13.docx</vt:lpwstr>
  </property>
  <property fmtid="{D5CDD505-2E9C-101B-9397-08002B2CF9AE}" pid="5" name="_AuthorEmail">
    <vt:lpwstr>Deanna.Larson@avera.org</vt:lpwstr>
  </property>
  <property fmtid="{D5CDD505-2E9C-101B-9397-08002B2CF9AE}" pid="6" name="_AuthorEmailDisplayName">
    <vt:lpwstr>Deanna Larson</vt:lpwstr>
  </property>
  <property fmtid="{D5CDD505-2E9C-101B-9397-08002B2CF9AE}" pid="7" name="_ReviewingToolsShownOnce">
    <vt:lpwstr/>
  </property>
</Properties>
</file>