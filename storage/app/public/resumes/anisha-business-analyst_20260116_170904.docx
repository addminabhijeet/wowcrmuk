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F0BDC1" w14:textId="77777777" w:rsidR="00852B12" w:rsidRDefault="00000000">
      <w:pPr>
        <w:pStyle w:val="divname"/>
        <w:spacing w:before="280"/>
      </w:pPr>
      <w:r>
        <w:rPr>
          <w:rStyle w:val="span"/>
          <w:sz w:val="58"/>
          <w:szCs w:val="58"/>
        </w:rPr>
        <w:t>Anisha</w:t>
      </w:r>
      <w:r>
        <w:t xml:space="preserve"> </w:t>
      </w:r>
      <w:r>
        <w:rPr>
          <w:rStyle w:val="divnamespanlName"/>
        </w:rPr>
        <w:t xml:space="preserve"> </w:t>
      </w:r>
    </w:p>
    <w:p w14:paraId="31AC87E8" w14:textId="77777777" w:rsidR="00852B12" w:rsidRDefault="00000000">
      <w:pPr>
        <w:pStyle w:val="documentprofTitle"/>
        <w:pBdr>
          <w:bottom w:val="none" w:sz="0" w:space="5" w:color="auto"/>
        </w:pBdr>
        <w:spacing w:line="420" w:lineRule="exact"/>
        <w:rPr>
          <w:sz w:val="30"/>
          <w:szCs w:val="30"/>
        </w:rPr>
      </w:pPr>
      <w:r>
        <w:rPr>
          <w:rStyle w:val="span"/>
          <w:sz w:val="30"/>
          <w:szCs w:val="30"/>
        </w:rPr>
        <w:t>Business Analyst</w:t>
      </w:r>
    </w:p>
    <w:tbl>
      <w:tblPr>
        <w:tblStyle w:val="divdocumenttablecontactaspose"/>
        <w:tblW w:w="10560" w:type="dxa"/>
        <w:tblCellMar>
          <w:left w:w="0" w:type="dxa"/>
          <w:right w:w="0" w:type="dxa"/>
        </w:tblCellMar>
        <w:tblLook w:val="05E0" w:firstRow="1" w:lastRow="1" w:firstColumn="1" w:lastColumn="1" w:noHBand="0" w:noVBand="1"/>
      </w:tblPr>
      <w:tblGrid>
        <w:gridCol w:w="10560"/>
      </w:tblGrid>
      <w:tr w:rsidR="00852B12" w14:paraId="667735C6" w14:textId="77777777">
        <w:tc>
          <w:tcPr>
            <w:tcW w:w="0" w:type="auto"/>
            <w:shd w:val="clear" w:color="auto" w:fill="000000"/>
            <w:tcMar>
              <w:top w:w="0" w:type="dxa"/>
              <w:left w:w="0" w:type="dxa"/>
              <w:bottom w:w="0" w:type="dxa"/>
              <w:right w:w="0" w:type="dxa"/>
            </w:tcMar>
            <w:vAlign w:val="center"/>
            <w:hideMark/>
          </w:tcPr>
          <w:p w14:paraId="42E68D3F" w14:textId="77777777" w:rsidR="00852B12" w:rsidRDefault="00852B12">
            <w:pPr>
              <w:pStyle w:val="div"/>
              <w:spacing w:line="60" w:lineRule="exact"/>
              <w:ind w:left="100" w:right="100"/>
              <w:jc w:val="right"/>
              <w:rPr>
                <w:b/>
                <w:bCs/>
                <w:color w:val="FFFFFF"/>
                <w:sz w:val="20"/>
                <w:szCs w:val="20"/>
              </w:rPr>
            </w:pPr>
          </w:p>
          <w:p w14:paraId="329A59E3" w14:textId="2C9A4109" w:rsidR="00852B12" w:rsidRDefault="00000000" w:rsidP="00D91F9C">
            <w:pPr>
              <w:pStyle w:val="div"/>
              <w:spacing w:line="320" w:lineRule="exact"/>
              <w:ind w:left="100" w:right="100"/>
              <w:jc w:val="right"/>
              <w:rPr>
                <w:b/>
                <w:bCs/>
                <w:color w:val="FFFFFF"/>
                <w:sz w:val="20"/>
                <w:szCs w:val="20"/>
              </w:rPr>
            </w:pPr>
            <w:r>
              <w:rPr>
                <w:rStyle w:val="documentzipsuffix"/>
                <w:b/>
                <w:bCs/>
                <w:color w:val="FFFFFF"/>
                <w:sz w:val="20"/>
                <w:szCs w:val="20"/>
              </w:rPr>
              <w:t xml:space="preserve">  </w:t>
            </w:r>
            <w:r>
              <w:rPr>
                <w:rStyle w:val="documentzipprefix"/>
                <w:b/>
                <w:bCs/>
                <w:color w:val="FFFFFF"/>
                <w:sz w:val="20"/>
                <w:szCs w:val="20"/>
              </w:rPr>
              <w:t xml:space="preserve"> </w:t>
            </w:r>
            <w:r>
              <w:rPr>
                <w:rStyle w:val="span"/>
                <w:b/>
                <w:bCs/>
                <w:color w:val="FFFFFF"/>
                <w:sz w:val="20"/>
                <w:szCs w:val="20"/>
              </w:rPr>
              <w:t>Novi, MI 48377 | +1 </w:t>
            </w:r>
            <w:r w:rsidR="001F1DED">
              <w:rPr>
                <w:rStyle w:val="span"/>
                <w:b/>
                <w:bCs/>
                <w:color w:val="FFFFFF"/>
                <w:sz w:val="20"/>
                <w:szCs w:val="20"/>
              </w:rPr>
              <w:t>(</w:t>
            </w:r>
            <w:r w:rsidR="001F1DED" w:rsidRPr="001F1DED">
              <w:rPr>
                <w:rStyle w:val="span"/>
                <w:b/>
                <w:bCs/>
                <w:color w:val="FFFFFF"/>
                <w:sz w:val="20"/>
                <w:szCs w:val="20"/>
              </w:rPr>
              <w:t>248</w:t>
            </w:r>
            <w:r w:rsidR="001F1DED">
              <w:rPr>
                <w:rStyle w:val="span"/>
                <w:b/>
                <w:bCs/>
                <w:color w:val="FFFFFF"/>
                <w:sz w:val="20"/>
                <w:szCs w:val="20"/>
              </w:rPr>
              <w:t xml:space="preserve">) </w:t>
            </w:r>
            <w:r w:rsidR="001F1DED" w:rsidRPr="001F1DED">
              <w:rPr>
                <w:rStyle w:val="span"/>
                <w:b/>
                <w:bCs/>
                <w:color w:val="FFFFFF"/>
                <w:sz w:val="20"/>
                <w:szCs w:val="20"/>
              </w:rPr>
              <w:t>574-9593</w:t>
            </w:r>
            <w:r>
              <w:rPr>
                <w:rStyle w:val="span"/>
                <w:b/>
                <w:bCs/>
                <w:color w:val="FFFFFF"/>
                <w:sz w:val="20"/>
                <w:szCs w:val="20"/>
              </w:rPr>
              <w:t xml:space="preserve"> | </w:t>
            </w:r>
            <w:r w:rsidR="00722A25" w:rsidRPr="00722A25">
              <w:rPr>
                <w:rStyle w:val="span"/>
                <w:b/>
                <w:bCs/>
                <w:color w:val="FFFFFF"/>
                <w:sz w:val="20"/>
                <w:szCs w:val="20"/>
              </w:rPr>
              <w:t xml:space="preserve">anishajaleel27@gmail.com </w:t>
            </w:r>
            <w:r>
              <w:rPr>
                <w:rStyle w:val="span"/>
                <w:b/>
                <w:bCs/>
                <w:color w:val="FFFFFF"/>
                <w:sz w:val="20"/>
                <w:szCs w:val="20"/>
              </w:rPr>
              <w:t xml:space="preserve"> </w:t>
            </w:r>
            <w:r>
              <w:rPr>
                <w:rStyle w:val="documentsocial-linknth-last-child1sprtr"/>
                <w:b/>
                <w:bCs/>
                <w:color w:val="FFFFFF"/>
                <w:sz w:val="20"/>
                <w:szCs w:val="20"/>
              </w:rPr>
              <w:t>| </w:t>
            </w:r>
          </w:p>
        </w:tc>
      </w:tr>
    </w:tbl>
    <w:p w14:paraId="0656E4BE" w14:textId="77777777" w:rsidR="00852B12" w:rsidRDefault="00000000">
      <w:pPr>
        <w:pStyle w:val="divdocumentdivsectiontitle"/>
        <w:pBdr>
          <w:bottom w:val="single" w:sz="8" w:space="1" w:color="00BCA3"/>
        </w:pBdr>
        <w:spacing w:before="280" w:after="180"/>
        <w:rPr>
          <w:b/>
          <w:bCs/>
        </w:rPr>
      </w:pPr>
      <w:r>
        <w:rPr>
          <w:b/>
          <w:bCs/>
        </w:rPr>
        <w:t>Professional Summary</w:t>
      </w:r>
    </w:p>
    <w:p w14:paraId="4E921182" w14:textId="77777777" w:rsidR="00852B12" w:rsidRDefault="00000000" w:rsidP="00AB24A7">
      <w:pPr>
        <w:pStyle w:val="ulli"/>
        <w:numPr>
          <w:ilvl w:val="0"/>
          <w:numId w:val="1"/>
        </w:numPr>
        <w:spacing w:before="100" w:beforeAutospacing="1" w:line="280" w:lineRule="atLeast"/>
        <w:ind w:left="-87" w:hanging="201"/>
        <w:jc w:val="both"/>
        <w:rPr>
          <w:sz w:val="22"/>
          <w:szCs w:val="22"/>
        </w:rPr>
      </w:pPr>
      <w:r>
        <w:rPr>
          <w:sz w:val="22"/>
          <w:szCs w:val="22"/>
        </w:rPr>
        <w:t>Over 6+ years of Experience as Business Analyst in Healthcare, Banking and E Commerce include understanding of Business Requirement Gathering, Business Analysis, Joint Application Development JAD sessions with clients and referring to accessible documentation and procedure.</w:t>
      </w:r>
    </w:p>
    <w:p w14:paraId="54B682D0" w14:textId="77777777" w:rsidR="00852B12" w:rsidRDefault="00000000" w:rsidP="00AB24A7">
      <w:pPr>
        <w:pStyle w:val="ulli"/>
        <w:numPr>
          <w:ilvl w:val="0"/>
          <w:numId w:val="1"/>
        </w:numPr>
        <w:spacing w:before="100" w:beforeAutospacing="1" w:line="280" w:lineRule="atLeast"/>
        <w:ind w:left="-87" w:hanging="201"/>
        <w:jc w:val="both"/>
        <w:rPr>
          <w:sz w:val="22"/>
          <w:szCs w:val="22"/>
        </w:rPr>
      </w:pPr>
      <w:r>
        <w:rPr>
          <w:sz w:val="22"/>
          <w:szCs w:val="22"/>
        </w:rPr>
        <w:t>Exposed to Medicare and Medicaid domains of the healthcare systems and industry for inpatients, outpatients, Reimbursement Methodology.</w:t>
      </w:r>
    </w:p>
    <w:p w14:paraId="78C5568D" w14:textId="489E8723" w:rsidR="00852B12" w:rsidRPr="00D91F9C" w:rsidRDefault="00000000" w:rsidP="00AB24A7">
      <w:pPr>
        <w:pStyle w:val="ulli"/>
        <w:numPr>
          <w:ilvl w:val="0"/>
          <w:numId w:val="1"/>
        </w:numPr>
        <w:spacing w:before="100" w:beforeAutospacing="1" w:line="280" w:lineRule="atLeast"/>
        <w:ind w:left="-87" w:hanging="201"/>
        <w:jc w:val="both"/>
        <w:rPr>
          <w:sz w:val="22"/>
          <w:szCs w:val="22"/>
        </w:rPr>
      </w:pPr>
      <w:r>
        <w:rPr>
          <w:sz w:val="22"/>
          <w:szCs w:val="22"/>
        </w:rPr>
        <w:t>In dept. knowledge of Software Development Life Cycle SDLC methodology such as Agile, Waterfall and RUP.</w:t>
      </w:r>
      <w:r w:rsidR="00D91F9C">
        <w:rPr>
          <w:sz w:val="22"/>
          <w:szCs w:val="22"/>
        </w:rPr>
        <w:t xml:space="preserve"> And Experience in writing and executing SQL Queries for Databases such as Teradata, Oracle, MySQL.</w:t>
      </w:r>
    </w:p>
    <w:p w14:paraId="45965C21" w14:textId="77777777" w:rsidR="00852B12" w:rsidRDefault="00000000" w:rsidP="00AB24A7">
      <w:pPr>
        <w:pStyle w:val="ulli"/>
        <w:numPr>
          <w:ilvl w:val="0"/>
          <w:numId w:val="1"/>
        </w:numPr>
        <w:spacing w:before="100" w:beforeAutospacing="1" w:line="280" w:lineRule="atLeast"/>
        <w:ind w:left="-87" w:hanging="201"/>
        <w:jc w:val="both"/>
        <w:rPr>
          <w:sz w:val="22"/>
          <w:szCs w:val="22"/>
        </w:rPr>
      </w:pPr>
      <w:r>
        <w:rPr>
          <w:sz w:val="22"/>
          <w:szCs w:val="22"/>
        </w:rPr>
        <w:t>Proficient in Developing and executing Test Plans, Test Case, Test Scenarios, also performing functional, usability testing and ensuring that the software meets the system Requirement.</w:t>
      </w:r>
    </w:p>
    <w:p w14:paraId="5B34068C" w14:textId="77777777" w:rsidR="00D91F9C" w:rsidRDefault="00000000" w:rsidP="00AB24A7">
      <w:pPr>
        <w:pStyle w:val="ulli"/>
        <w:numPr>
          <w:ilvl w:val="0"/>
          <w:numId w:val="1"/>
        </w:numPr>
        <w:spacing w:before="100" w:beforeAutospacing="1" w:line="280" w:lineRule="atLeast"/>
        <w:ind w:left="-87" w:hanging="201"/>
        <w:jc w:val="both"/>
        <w:rPr>
          <w:sz w:val="22"/>
          <w:szCs w:val="22"/>
        </w:rPr>
      </w:pPr>
      <w:r>
        <w:rPr>
          <w:sz w:val="22"/>
          <w:szCs w:val="22"/>
        </w:rPr>
        <w:t>Experience in conducting User Acceptance Testing (UAT), SWOT analysis, Cost benefit analysis, Risk Analysis and ROI analysis.</w:t>
      </w:r>
    </w:p>
    <w:p w14:paraId="4BD93018" w14:textId="5AFB7ED0" w:rsidR="00D91F9C" w:rsidRPr="00D91F9C" w:rsidRDefault="00D91F9C" w:rsidP="00AB24A7">
      <w:pPr>
        <w:pStyle w:val="ulli"/>
        <w:numPr>
          <w:ilvl w:val="0"/>
          <w:numId w:val="1"/>
        </w:numPr>
        <w:spacing w:before="100" w:beforeAutospacing="1" w:line="280" w:lineRule="atLeast"/>
        <w:ind w:left="-87" w:hanging="201"/>
        <w:jc w:val="both"/>
        <w:rPr>
          <w:sz w:val="22"/>
          <w:szCs w:val="22"/>
        </w:rPr>
      </w:pPr>
      <w:r w:rsidRPr="00D91F9C">
        <w:rPr>
          <w:sz w:val="22"/>
          <w:szCs w:val="22"/>
        </w:rPr>
        <w:t>Experienced in Business Analysis, Business Process</w:t>
      </w:r>
      <w:r>
        <w:rPr>
          <w:sz w:val="22"/>
          <w:szCs w:val="22"/>
        </w:rPr>
        <w:t xml:space="preserve"> </w:t>
      </w:r>
      <w:r w:rsidRPr="00D91F9C">
        <w:rPr>
          <w:sz w:val="22"/>
          <w:szCs w:val="22"/>
        </w:rPr>
        <w:t>Modelling (BPMN &amp; EPC,) Testing and Financial processing having expertise in ecommerce supply chain,</w:t>
      </w:r>
      <w:r>
        <w:rPr>
          <w:sz w:val="22"/>
          <w:szCs w:val="22"/>
        </w:rPr>
        <w:t xml:space="preserve"> </w:t>
      </w:r>
      <w:r w:rsidRPr="00D91F9C">
        <w:rPr>
          <w:sz w:val="22"/>
          <w:szCs w:val="22"/>
        </w:rPr>
        <w:t>print online, loan processing (Origination) and underwriting US Mortgages, End to End</w:t>
      </w:r>
      <w:r>
        <w:rPr>
          <w:sz w:val="22"/>
          <w:szCs w:val="22"/>
        </w:rPr>
        <w:t xml:space="preserve"> </w:t>
      </w:r>
      <w:r w:rsidRPr="00D91F9C">
        <w:rPr>
          <w:sz w:val="22"/>
          <w:szCs w:val="22"/>
        </w:rPr>
        <w:t>Business of Insurance, Credit Risk Management, Investment banking and Management Information System (MIS)</w:t>
      </w:r>
      <w:r>
        <w:rPr>
          <w:sz w:val="22"/>
          <w:szCs w:val="22"/>
        </w:rPr>
        <w:t>.</w:t>
      </w:r>
    </w:p>
    <w:p w14:paraId="5C949F23" w14:textId="77777777" w:rsidR="00852B12" w:rsidRDefault="00000000" w:rsidP="00AB24A7">
      <w:pPr>
        <w:pStyle w:val="ulli"/>
        <w:numPr>
          <w:ilvl w:val="0"/>
          <w:numId w:val="1"/>
        </w:numPr>
        <w:spacing w:before="100" w:beforeAutospacing="1" w:line="280" w:lineRule="atLeast"/>
        <w:ind w:left="-87" w:hanging="201"/>
        <w:jc w:val="both"/>
        <w:rPr>
          <w:sz w:val="22"/>
          <w:szCs w:val="22"/>
        </w:rPr>
      </w:pPr>
      <w:r>
        <w:rPr>
          <w:sz w:val="22"/>
          <w:szCs w:val="22"/>
        </w:rPr>
        <w:t>Expertise in conducting Stakeholder Analysis to dene process stakeholders, and their roles &amp; responsibilities towards the project.</w:t>
      </w:r>
    </w:p>
    <w:p w14:paraId="4CA9E1B3" w14:textId="77777777" w:rsidR="00852B12" w:rsidRDefault="00000000" w:rsidP="00AB24A7">
      <w:pPr>
        <w:pStyle w:val="ulli"/>
        <w:numPr>
          <w:ilvl w:val="0"/>
          <w:numId w:val="1"/>
        </w:numPr>
        <w:spacing w:before="100" w:beforeAutospacing="1" w:line="280" w:lineRule="atLeast"/>
        <w:ind w:left="-87" w:hanging="201"/>
        <w:jc w:val="both"/>
        <w:rPr>
          <w:sz w:val="22"/>
          <w:szCs w:val="22"/>
        </w:rPr>
      </w:pPr>
      <w:r>
        <w:rPr>
          <w:sz w:val="22"/>
          <w:szCs w:val="22"/>
        </w:rPr>
        <w:t>Proficient in writing Business Requirement Documents (BRD), Functional Requirement Documents (FRD), Technical Design Document (TDD), Functional Specification Document (FSD) and Requirement Traceability Matrix (RTM). Conducting various analysis GAP, Cost-Benet, Risk and Impact, Feasibility Studies.</w:t>
      </w:r>
    </w:p>
    <w:p w14:paraId="35812600" w14:textId="77777777" w:rsidR="00852B12" w:rsidRDefault="00000000" w:rsidP="00AB24A7">
      <w:pPr>
        <w:pStyle w:val="divdocumentdivsectiontitle"/>
        <w:pBdr>
          <w:bottom w:val="single" w:sz="8" w:space="1" w:color="00BCA3"/>
        </w:pBdr>
        <w:spacing w:before="280" w:after="180"/>
        <w:rPr>
          <w:b/>
          <w:bCs/>
        </w:rPr>
      </w:pPr>
      <w:r>
        <w:rPr>
          <w:b/>
          <w:bCs/>
        </w:rPr>
        <w:t>Skills</w:t>
      </w:r>
    </w:p>
    <w:tbl>
      <w:tblPr>
        <w:tblStyle w:val="documentinfoparatable"/>
        <w:tblW w:w="0" w:type="auto"/>
        <w:tblCellSpacing w:w="0" w:type="dxa"/>
        <w:tblLayout w:type="fixed"/>
        <w:tblCellMar>
          <w:left w:w="0" w:type="dxa"/>
          <w:right w:w="0" w:type="dxa"/>
        </w:tblCellMar>
        <w:tblLook w:val="05E0" w:firstRow="1" w:lastRow="1" w:firstColumn="1" w:lastColumn="1" w:noHBand="0" w:noVBand="1"/>
      </w:tblPr>
      <w:tblGrid>
        <w:gridCol w:w="5130"/>
        <w:gridCol w:w="300"/>
        <w:gridCol w:w="5130"/>
      </w:tblGrid>
      <w:tr w:rsidR="00852B12" w14:paraId="2B6C57FF" w14:textId="77777777">
        <w:trPr>
          <w:tblCellSpacing w:w="0" w:type="dxa"/>
        </w:trPr>
        <w:tc>
          <w:tcPr>
            <w:tcW w:w="5130" w:type="dxa"/>
            <w:tcMar>
              <w:top w:w="0" w:type="dxa"/>
              <w:left w:w="0" w:type="dxa"/>
              <w:bottom w:w="100" w:type="dxa"/>
              <w:right w:w="0" w:type="dxa"/>
            </w:tcMar>
            <w:hideMark/>
          </w:tcPr>
          <w:p w14:paraId="369BABE3" w14:textId="77777777" w:rsidR="00852B12" w:rsidRDefault="00000000">
            <w:pPr>
              <w:pStyle w:val="div"/>
              <w:spacing w:line="280" w:lineRule="atLeast"/>
              <w:rPr>
                <w:rStyle w:val="documentskliSecparagraph"/>
                <w:sz w:val="22"/>
                <w:szCs w:val="22"/>
              </w:rPr>
            </w:pPr>
            <w:r w:rsidRPr="00D91F9C">
              <w:rPr>
                <w:rStyle w:val="documentskliSecfieldp"/>
                <w:b/>
                <w:bCs/>
                <w:sz w:val="22"/>
                <w:szCs w:val="22"/>
              </w:rPr>
              <w:t>Business Modeling Tools:</w:t>
            </w:r>
            <w:r>
              <w:rPr>
                <w:rStyle w:val="documentskliSecfieldp"/>
                <w:sz w:val="22"/>
                <w:szCs w:val="22"/>
              </w:rPr>
              <w:t xml:space="preserve"> MS Visio, MS Project</w:t>
            </w:r>
            <w:r>
              <w:rPr>
                <w:rStyle w:val="documentskliSecparagraph"/>
                <w:sz w:val="22"/>
                <w:szCs w:val="22"/>
              </w:rPr>
              <w:t xml:space="preserve"> </w:t>
            </w:r>
          </w:p>
          <w:p w14:paraId="0D1DEDCC" w14:textId="77777777" w:rsidR="00852B12" w:rsidRDefault="00000000">
            <w:pPr>
              <w:pStyle w:val="div"/>
              <w:spacing w:line="20" w:lineRule="exact"/>
              <w:rPr>
                <w:rStyle w:val="documentskliSecparagraph"/>
                <w:sz w:val="22"/>
                <w:szCs w:val="22"/>
              </w:rPr>
            </w:pPr>
            <w:r>
              <w:rPr>
                <w:rStyle w:val="documentskliSecparagraph"/>
                <w:sz w:val="22"/>
                <w:szCs w:val="22"/>
              </w:rPr>
              <w:t> </w:t>
            </w:r>
          </w:p>
        </w:tc>
        <w:tc>
          <w:tcPr>
            <w:tcW w:w="300" w:type="dxa"/>
            <w:tcMar>
              <w:top w:w="0" w:type="dxa"/>
              <w:left w:w="0" w:type="dxa"/>
              <w:bottom w:w="100" w:type="dxa"/>
              <w:right w:w="0" w:type="dxa"/>
            </w:tcMar>
            <w:hideMark/>
          </w:tcPr>
          <w:p w14:paraId="503865C7" w14:textId="77777777" w:rsidR="00852B12" w:rsidRDefault="00852B12"/>
        </w:tc>
        <w:tc>
          <w:tcPr>
            <w:tcW w:w="5130" w:type="dxa"/>
            <w:tcMar>
              <w:top w:w="0" w:type="dxa"/>
              <w:left w:w="0" w:type="dxa"/>
              <w:bottom w:w="100" w:type="dxa"/>
              <w:right w:w="0" w:type="dxa"/>
            </w:tcMar>
            <w:hideMark/>
          </w:tcPr>
          <w:p w14:paraId="1EA565C0" w14:textId="77777777" w:rsidR="00852B12" w:rsidRDefault="00000000">
            <w:pPr>
              <w:pStyle w:val="div"/>
              <w:spacing w:line="280" w:lineRule="atLeast"/>
              <w:rPr>
                <w:rStyle w:val="documentskliSecparagraph"/>
                <w:sz w:val="22"/>
                <w:szCs w:val="22"/>
              </w:rPr>
            </w:pPr>
            <w:r w:rsidRPr="00D91F9C">
              <w:rPr>
                <w:rStyle w:val="documentskliSecfieldp"/>
                <w:b/>
                <w:bCs/>
                <w:sz w:val="22"/>
                <w:szCs w:val="22"/>
              </w:rPr>
              <w:t>Operating System:</w:t>
            </w:r>
            <w:r>
              <w:rPr>
                <w:rStyle w:val="documentskliSecfieldp"/>
                <w:sz w:val="22"/>
                <w:szCs w:val="22"/>
              </w:rPr>
              <w:t xml:space="preserve"> Windows, MS DOS, UNIX (basic)</w:t>
            </w:r>
            <w:r>
              <w:rPr>
                <w:rStyle w:val="documentskliSecparagraph"/>
                <w:sz w:val="22"/>
                <w:szCs w:val="22"/>
              </w:rPr>
              <w:t xml:space="preserve"> </w:t>
            </w:r>
          </w:p>
          <w:p w14:paraId="4A3D4427" w14:textId="77777777" w:rsidR="00852B12" w:rsidRDefault="00000000">
            <w:pPr>
              <w:pStyle w:val="div"/>
              <w:spacing w:line="20" w:lineRule="exact"/>
              <w:rPr>
                <w:rStyle w:val="documentskliSecparagraph"/>
                <w:sz w:val="22"/>
                <w:szCs w:val="22"/>
              </w:rPr>
            </w:pPr>
            <w:r>
              <w:rPr>
                <w:rStyle w:val="documentskliSecparagraph"/>
                <w:sz w:val="22"/>
                <w:szCs w:val="22"/>
              </w:rPr>
              <w:t> </w:t>
            </w:r>
          </w:p>
        </w:tc>
      </w:tr>
      <w:tr w:rsidR="00852B12" w14:paraId="31C4E1F7" w14:textId="77777777">
        <w:trPr>
          <w:tblCellSpacing w:w="0" w:type="dxa"/>
        </w:trPr>
        <w:tc>
          <w:tcPr>
            <w:tcW w:w="5130" w:type="dxa"/>
            <w:tcMar>
              <w:top w:w="0" w:type="dxa"/>
              <w:left w:w="0" w:type="dxa"/>
              <w:bottom w:w="100" w:type="dxa"/>
              <w:right w:w="0" w:type="dxa"/>
            </w:tcMar>
            <w:hideMark/>
          </w:tcPr>
          <w:p w14:paraId="7678A494" w14:textId="29B4A692" w:rsidR="00852B12" w:rsidRDefault="00D91F9C">
            <w:pPr>
              <w:pStyle w:val="div"/>
              <w:spacing w:line="280" w:lineRule="atLeast"/>
              <w:rPr>
                <w:rStyle w:val="documentskliSecparagraph"/>
                <w:sz w:val="22"/>
                <w:szCs w:val="22"/>
              </w:rPr>
            </w:pPr>
            <w:r w:rsidRPr="00D91F9C">
              <w:rPr>
                <w:rStyle w:val="documentskliSecfieldp"/>
                <w:b/>
                <w:bCs/>
                <w:sz w:val="22"/>
                <w:szCs w:val="22"/>
              </w:rPr>
              <w:t>Software’s:</w:t>
            </w:r>
            <w:r>
              <w:rPr>
                <w:rStyle w:val="documentskliSecfieldp"/>
                <w:sz w:val="22"/>
                <w:szCs w:val="22"/>
              </w:rPr>
              <w:t xml:space="preserve"> MS Office Suite (Word, Excel, Access, Power point), MS Visio, MS project)</w:t>
            </w:r>
            <w:r>
              <w:rPr>
                <w:rStyle w:val="documentskliSecparagraph"/>
                <w:sz w:val="22"/>
                <w:szCs w:val="22"/>
              </w:rPr>
              <w:t xml:space="preserve"> </w:t>
            </w:r>
          </w:p>
          <w:p w14:paraId="0D4EC4E5" w14:textId="77777777" w:rsidR="00852B12" w:rsidRDefault="00000000">
            <w:pPr>
              <w:pStyle w:val="div"/>
              <w:spacing w:line="20" w:lineRule="exact"/>
              <w:rPr>
                <w:rStyle w:val="documentskliSecparagraph"/>
                <w:sz w:val="22"/>
                <w:szCs w:val="22"/>
              </w:rPr>
            </w:pPr>
            <w:r>
              <w:rPr>
                <w:rStyle w:val="documentskliSecparagraph"/>
                <w:sz w:val="22"/>
                <w:szCs w:val="22"/>
              </w:rPr>
              <w:t> </w:t>
            </w:r>
          </w:p>
        </w:tc>
        <w:tc>
          <w:tcPr>
            <w:tcW w:w="300" w:type="dxa"/>
            <w:tcMar>
              <w:top w:w="0" w:type="dxa"/>
              <w:left w:w="0" w:type="dxa"/>
              <w:bottom w:w="100" w:type="dxa"/>
              <w:right w:w="0" w:type="dxa"/>
            </w:tcMar>
            <w:hideMark/>
          </w:tcPr>
          <w:p w14:paraId="21E433E0" w14:textId="77777777" w:rsidR="00852B12" w:rsidRDefault="00852B12"/>
        </w:tc>
        <w:tc>
          <w:tcPr>
            <w:tcW w:w="5130" w:type="dxa"/>
            <w:tcMar>
              <w:top w:w="0" w:type="dxa"/>
              <w:left w:w="0" w:type="dxa"/>
              <w:bottom w:w="100" w:type="dxa"/>
              <w:right w:w="0" w:type="dxa"/>
            </w:tcMar>
            <w:hideMark/>
          </w:tcPr>
          <w:p w14:paraId="4AA6D212" w14:textId="2F263082" w:rsidR="00852B12" w:rsidRDefault="00D91F9C">
            <w:pPr>
              <w:pStyle w:val="div"/>
              <w:spacing w:line="280" w:lineRule="atLeast"/>
              <w:rPr>
                <w:rStyle w:val="documentskliSecparagraph"/>
                <w:sz w:val="22"/>
                <w:szCs w:val="22"/>
              </w:rPr>
            </w:pPr>
            <w:r w:rsidRPr="00D91F9C">
              <w:rPr>
                <w:rStyle w:val="documentskliSecfieldp"/>
                <w:b/>
                <w:bCs/>
                <w:sz w:val="22"/>
                <w:szCs w:val="22"/>
              </w:rPr>
              <w:t>Office Tools:</w:t>
            </w:r>
            <w:r>
              <w:rPr>
                <w:rStyle w:val="documentskliSecfieldp"/>
                <w:sz w:val="22"/>
                <w:szCs w:val="22"/>
              </w:rPr>
              <w:t xml:space="preserve"> MS Word, MS Excel, MS Outlook, MS PowerPoint</w:t>
            </w:r>
          </w:p>
          <w:p w14:paraId="7CD5D121" w14:textId="77777777" w:rsidR="00852B12" w:rsidRDefault="00000000">
            <w:pPr>
              <w:pStyle w:val="div"/>
              <w:spacing w:line="20" w:lineRule="exact"/>
              <w:rPr>
                <w:rStyle w:val="documentskliSecparagraph"/>
                <w:sz w:val="22"/>
                <w:szCs w:val="22"/>
              </w:rPr>
            </w:pPr>
            <w:r>
              <w:rPr>
                <w:rStyle w:val="documentskliSecparagraph"/>
                <w:sz w:val="22"/>
                <w:szCs w:val="22"/>
              </w:rPr>
              <w:t> </w:t>
            </w:r>
          </w:p>
        </w:tc>
      </w:tr>
      <w:tr w:rsidR="00852B12" w14:paraId="47D969BF" w14:textId="77777777">
        <w:trPr>
          <w:tblCellSpacing w:w="0" w:type="dxa"/>
        </w:trPr>
        <w:tc>
          <w:tcPr>
            <w:tcW w:w="5130" w:type="dxa"/>
            <w:tcMar>
              <w:top w:w="0" w:type="dxa"/>
              <w:left w:w="0" w:type="dxa"/>
              <w:bottom w:w="100" w:type="dxa"/>
              <w:right w:w="0" w:type="dxa"/>
            </w:tcMar>
            <w:hideMark/>
          </w:tcPr>
          <w:p w14:paraId="2CEB454D" w14:textId="46C146E7" w:rsidR="00852B12" w:rsidRDefault="00000000" w:rsidP="00D91F9C">
            <w:pPr>
              <w:pStyle w:val="div"/>
              <w:spacing w:line="280" w:lineRule="atLeast"/>
              <w:rPr>
                <w:rStyle w:val="documentskliSecparagraph"/>
                <w:sz w:val="22"/>
                <w:szCs w:val="22"/>
              </w:rPr>
            </w:pPr>
            <w:r w:rsidRPr="00D91F9C">
              <w:rPr>
                <w:rStyle w:val="documentskliSecfieldp"/>
                <w:b/>
                <w:bCs/>
                <w:sz w:val="22"/>
                <w:szCs w:val="22"/>
              </w:rPr>
              <w:t>Methodologies:</w:t>
            </w:r>
            <w:r>
              <w:rPr>
                <w:rStyle w:val="documentskliSecfieldp"/>
                <w:sz w:val="22"/>
                <w:szCs w:val="22"/>
              </w:rPr>
              <w:t xml:space="preserve"> Agile, RUP, Waterfall, JAD, UML</w:t>
            </w:r>
            <w:r>
              <w:rPr>
                <w:rStyle w:val="documentskliSecparagraph"/>
                <w:sz w:val="22"/>
                <w:szCs w:val="22"/>
              </w:rPr>
              <w:t xml:space="preserve"> </w:t>
            </w:r>
          </w:p>
        </w:tc>
        <w:tc>
          <w:tcPr>
            <w:tcW w:w="300" w:type="dxa"/>
            <w:tcMar>
              <w:top w:w="0" w:type="dxa"/>
              <w:left w:w="0" w:type="dxa"/>
              <w:bottom w:w="100" w:type="dxa"/>
              <w:right w:w="0" w:type="dxa"/>
            </w:tcMar>
            <w:hideMark/>
          </w:tcPr>
          <w:p w14:paraId="58CE770F" w14:textId="77777777" w:rsidR="00852B12" w:rsidRDefault="00852B12"/>
        </w:tc>
        <w:tc>
          <w:tcPr>
            <w:tcW w:w="5130" w:type="dxa"/>
            <w:tcMar>
              <w:top w:w="0" w:type="dxa"/>
              <w:left w:w="0" w:type="dxa"/>
              <w:bottom w:w="100" w:type="dxa"/>
              <w:right w:w="0" w:type="dxa"/>
            </w:tcMar>
            <w:hideMark/>
          </w:tcPr>
          <w:p w14:paraId="1F9C3CE9" w14:textId="52C504F6" w:rsidR="00852B12" w:rsidRDefault="00D91F9C" w:rsidP="00D91F9C">
            <w:pPr>
              <w:pStyle w:val="div"/>
              <w:spacing w:line="280" w:lineRule="atLeast"/>
              <w:rPr>
                <w:rStyle w:val="documentskliSecparagraph"/>
                <w:sz w:val="22"/>
                <w:szCs w:val="22"/>
              </w:rPr>
            </w:pPr>
            <w:r w:rsidRPr="00D91F9C">
              <w:rPr>
                <w:rStyle w:val="documentskliSecfieldp"/>
                <w:b/>
                <w:bCs/>
                <w:sz w:val="22"/>
                <w:szCs w:val="22"/>
              </w:rPr>
              <w:t>Data Base:</w:t>
            </w:r>
            <w:r>
              <w:rPr>
                <w:rStyle w:val="documentskliSecfieldp"/>
                <w:sz w:val="22"/>
                <w:szCs w:val="22"/>
              </w:rPr>
              <w:t xml:space="preserve"> MySQL, MS Access, Oracle, DB2</w:t>
            </w:r>
            <w:r>
              <w:rPr>
                <w:rStyle w:val="documentskliSecparagraph"/>
                <w:sz w:val="22"/>
                <w:szCs w:val="22"/>
              </w:rPr>
              <w:t xml:space="preserve"> </w:t>
            </w:r>
          </w:p>
        </w:tc>
      </w:tr>
      <w:tr w:rsidR="00852B12" w14:paraId="4500943E" w14:textId="77777777">
        <w:trPr>
          <w:tblCellSpacing w:w="0" w:type="dxa"/>
        </w:trPr>
        <w:tc>
          <w:tcPr>
            <w:tcW w:w="5130" w:type="dxa"/>
            <w:tcMar>
              <w:top w:w="0" w:type="dxa"/>
              <w:left w:w="0" w:type="dxa"/>
              <w:bottom w:w="100" w:type="dxa"/>
              <w:right w:w="0" w:type="dxa"/>
            </w:tcMar>
            <w:hideMark/>
          </w:tcPr>
          <w:p w14:paraId="7ABA9994" w14:textId="77777777" w:rsidR="00852B12" w:rsidRDefault="00000000">
            <w:pPr>
              <w:pStyle w:val="div"/>
              <w:spacing w:line="280" w:lineRule="atLeast"/>
              <w:rPr>
                <w:rStyle w:val="documentskliSecparagraph"/>
                <w:sz w:val="22"/>
                <w:szCs w:val="22"/>
              </w:rPr>
            </w:pPr>
            <w:r w:rsidRPr="00D91F9C">
              <w:rPr>
                <w:rStyle w:val="documentskliSecfieldp"/>
                <w:b/>
                <w:bCs/>
                <w:sz w:val="22"/>
                <w:szCs w:val="22"/>
              </w:rPr>
              <w:t>Language:</w:t>
            </w:r>
            <w:r>
              <w:rPr>
                <w:rStyle w:val="documentskliSecfieldp"/>
                <w:sz w:val="22"/>
                <w:szCs w:val="22"/>
              </w:rPr>
              <w:t xml:space="preserve"> SQL</w:t>
            </w:r>
            <w:r>
              <w:rPr>
                <w:rStyle w:val="documentskliSecparagraph"/>
                <w:sz w:val="22"/>
                <w:szCs w:val="22"/>
              </w:rPr>
              <w:t xml:space="preserve"> </w:t>
            </w:r>
          </w:p>
          <w:p w14:paraId="63A2B0C2" w14:textId="77777777" w:rsidR="00852B12" w:rsidRDefault="00000000">
            <w:pPr>
              <w:pStyle w:val="div"/>
              <w:spacing w:line="20" w:lineRule="exact"/>
              <w:rPr>
                <w:rStyle w:val="documentskliSecparagraph"/>
                <w:sz w:val="22"/>
                <w:szCs w:val="22"/>
              </w:rPr>
            </w:pPr>
            <w:r>
              <w:rPr>
                <w:rStyle w:val="documentskliSecparagraph"/>
                <w:sz w:val="22"/>
                <w:szCs w:val="22"/>
              </w:rPr>
              <w:t> </w:t>
            </w:r>
          </w:p>
        </w:tc>
        <w:tc>
          <w:tcPr>
            <w:tcW w:w="300" w:type="dxa"/>
            <w:tcMar>
              <w:top w:w="0" w:type="dxa"/>
              <w:left w:w="0" w:type="dxa"/>
              <w:bottom w:w="100" w:type="dxa"/>
              <w:right w:w="0" w:type="dxa"/>
            </w:tcMar>
            <w:hideMark/>
          </w:tcPr>
          <w:p w14:paraId="7363F530" w14:textId="77777777" w:rsidR="00852B12" w:rsidRDefault="00852B12"/>
        </w:tc>
        <w:tc>
          <w:tcPr>
            <w:tcW w:w="5130" w:type="dxa"/>
            <w:tcMar>
              <w:top w:w="0" w:type="dxa"/>
              <w:left w:w="0" w:type="dxa"/>
              <w:bottom w:w="100" w:type="dxa"/>
              <w:right w:w="0" w:type="dxa"/>
            </w:tcMar>
            <w:hideMark/>
          </w:tcPr>
          <w:p w14:paraId="5CC23629" w14:textId="77777777" w:rsidR="00852B12" w:rsidRDefault="00000000">
            <w:pPr>
              <w:pStyle w:val="div"/>
              <w:spacing w:line="280" w:lineRule="atLeast"/>
              <w:rPr>
                <w:rStyle w:val="documentskliSecparagraph"/>
                <w:sz w:val="22"/>
                <w:szCs w:val="22"/>
              </w:rPr>
            </w:pPr>
            <w:r w:rsidRPr="00D91F9C">
              <w:rPr>
                <w:rStyle w:val="documentskliSecfieldp"/>
                <w:b/>
                <w:bCs/>
                <w:sz w:val="22"/>
                <w:szCs w:val="22"/>
              </w:rPr>
              <w:t>Software Application:</w:t>
            </w:r>
            <w:r>
              <w:rPr>
                <w:rStyle w:val="documentskliSecfieldp"/>
                <w:sz w:val="22"/>
                <w:szCs w:val="22"/>
              </w:rPr>
              <w:t xml:space="preserve"> Data Warehouse, ETL, Facets</w:t>
            </w:r>
            <w:r>
              <w:rPr>
                <w:rStyle w:val="documentskliSecparagraph"/>
                <w:sz w:val="22"/>
                <w:szCs w:val="22"/>
              </w:rPr>
              <w:t xml:space="preserve"> </w:t>
            </w:r>
          </w:p>
          <w:p w14:paraId="21A4A953" w14:textId="77777777" w:rsidR="00852B12" w:rsidRDefault="00000000">
            <w:pPr>
              <w:pStyle w:val="div"/>
              <w:spacing w:line="20" w:lineRule="exact"/>
              <w:rPr>
                <w:rStyle w:val="documentskliSecparagraph"/>
                <w:sz w:val="22"/>
                <w:szCs w:val="22"/>
              </w:rPr>
            </w:pPr>
            <w:r>
              <w:rPr>
                <w:rStyle w:val="documentskliSecparagraph"/>
                <w:sz w:val="22"/>
                <w:szCs w:val="22"/>
              </w:rPr>
              <w:t> </w:t>
            </w:r>
          </w:p>
        </w:tc>
      </w:tr>
      <w:tr w:rsidR="00852B12" w14:paraId="41D53E2C" w14:textId="77777777">
        <w:trPr>
          <w:gridAfter w:val="2"/>
          <w:wAfter w:w="720" w:type="dxa"/>
          <w:tblCellSpacing w:w="0" w:type="dxa"/>
        </w:trPr>
        <w:tc>
          <w:tcPr>
            <w:tcW w:w="5130" w:type="dxa"/>
            <w:tcMar>
              <w:top w:w="0" w:type="dxa"/>
              <w:left w:w="0" w:type="dxa"/>
              <w:bottom w:w="0" w:type="dxa"/>
              <w:right w:w="0" w:type="dxa"/>
            </w:tcMar>
            <w:hideMark/>
          </w:tcPr>
          <w:p w14:paraId="4243E61D" w14:textId="77777777" w:rsidR="00852B12" w:rsidRDefault="00000000">
            <w:pPr>
              <w:pStyle w:val="div"/>
              <w:spacing w:line="280" w:lineRule="atLeast"/>
              <w:rPr>
                <w:rStyle w:val="documentskliSecparagraph"/>
                <w:sz w:val="22"/>
                <w:szCs w:val="22"/>
              </w:rPr>
            </w:pPr>
            <w:r w:rsidRPr="00D91F9C">
              <w:rPr>
                <w:rStyle w:val="documentskliSecfieldp"/>
                <w:b/>
                <w:bCs/>
                <w:sz w:val="22"/>
                <w:szCs w:val="22"/>
              </w:rPr>
              <w:t>Testing Tools:</w:t>
            </w:r>
            <w:r>
              <w:rPr>
                <w:rStyle w:val="documentskliSecfieldp"/>
                <w:sz w:val="22"/>
                <w:szCs w:val="22"/>
              </w:rPr>
              <w:t xml:space="preserve"> ALM / Quality Center</w:t>
            </w:r>
            <w:r>
              <w:rPr>
                <w:rStyle w:val="documentskliSecparagraph"/>
                <w:sz w:val="22"/>
                <w:szCs w:val="22"/>
              </w:rPr>
              <w:t xml:space="preserve"> </w:t>
            </w:r>
          </w:p>
          <w:p w14:paraId="41DFCD56" w14:textId="77777777" w:rsidR="00852B12" w:rsidRDefault="00000000">
            <w:pPr>
              <w:pStyle w:val="div"/>
              <w:spacing w:line="20" w:lineRule="exact"/>
              <w:rPr>
                <w:rStyle w:val="documentskliSecparagraph"/>
                <w:sz w:val="22"/>
                <w:szCs w:val="22"/>
              </w:rPr>
            </w:pPr>
            <w:r>
              <w:rPr>
                <w:rStyle w:val="documentskliSecparagraph"/>
                <w:sz w:val="22"/>
                <w:szCs w:val="22"/>
              </w:rPr>
              <w:t> </w:t>
            </w:r>
          </w:p>
        </w:tc>
      </w:tr>
    </w:tbl>
    <w:p w14:paraId="2CBF0756" w14:textId="77777777" w:rsidR="00852B12" w:rsidRDefault="00000000">
      <w:pPr>
        <w:pStyle w:val="divdocumentdivsectiontitle"/>
        <w:pBdr>
          <w:bottom w:val="single" w:sz="8" w:space="1" w:color="00BCA3"/>
        </w:pBdr>
        <w:spacing w:before="280" w:after="180"/>
        <w:rPr>
          <w:b/>
          <w:bCs/>
        </w:rPr>
      </w:pPr>
      <w:r>
        <w:rPr>
          <w:b/>
          <w:bCs/>
        </w:rPr>
        <w:t>Work History</w:t>
      </w:r>
    </w:p>
    <w:p w14:paraId="3789308E" w14:textId="77777777" w:rsidR="00852B12" w:rsidRPr="00D91F9C" w:rsidRDefault="00000000" w:rsidP="00AB24A7">
      <w:pPr>
        <w:pStyle w:val="divdocumentsinglecolumn"/>
        <w:tabs>
          <w:tab w:val="right" w:pos="10540"/>
        </w:tabs>
        <w:spacing w:line="280" w:lineRule="atLeast"/>
        <w:ind w:left="-144" w:right="-144"/>
        <w:jc w:val="both"/>
      </w:pPr>
      <w:r w:rsidRPr="00D91F9C">
        <w:rPr>
          <w:rStyle w:val="spanjobtitle"/>
        </w:rPr>
        <w:t>Healthcare Business Analyst</w:t>
      </w:r>
      <w:r w:rsidRPr="00D91F9C">
        <w:rPr>
          <w:rStyle w:val="singlecolumnspanpaddedlinenth-child1"/>
        </w:rPr>
        <w:t xml:space="preserve"> </w:t>
      </w:r>
      <w:r w:rsidRPr="00D91F9C">
        <w:rPr>
          <w:rStyle w:val="datesWrapper"/>
        </w:rPr>
        <w:tab/>
        <w:t xml:space="preserve"> </w:t>
      </w:r>
      <w:r w:rsidRPr="00D91F9C">
        <w:rPr>
          <w:rStyle w:val="span"/>
        </w:rPr>
        <w:t>02/2024 - Current</w:t>
      </w:r>
      <w:r w:rsidRPr="00D91F9C">
        <w:rPr>
          <w:rStyle w:val="datesWrapper"/>
        </w:rPr>
        <w:t xml:space="preserve"> </w:t>
      </w:r>
    </w:p>
    <w:p w14:paraId="251887E9" w14:textId="56281760" w:rsidR="00852B12" w:rsidRPr="00D91F9C" w:rsidRDefault="00722A25" w:rsidP="00AB24A7">
      <w:pPr>
        <w:pStyle w:val="spanpaddedline"/>
        <w:spacing w:line="280" w:lineRule="atLeast"/>
        <w:ind w:left="-144" w:right="-144"/>
        <w:jc w:val="both"/>
        <w:rPr>
          <w:sz w:val="22"/>
          <w:szCs w:val="22"/>
        </w:rPr>
      </w:pPr>
      <w:r w:rsidRPr="00722A25">
        <w:rPr>
          <w:rStyle w:val="spancompanyname"/>
          <w:sz w:val="22"/>
          <w:szCs w:val="22"/>
        </w:rPr>
        <w:t>Elevance Health</w:t>
      </w:r>
      <w:r w:rsidRPr="00D91F9C">
        <w:rPr>
          <w:rStyle w:val="span"/>
          <w:sz w:val="22"/>
          <w:szCs w:val="22"/>
        </w:rPr>
        <w:t xml:space="preserve"> – USA</w:t>
      </w:r>
      <w:r w:rsidRPr="00D91F9C">
        <w:rPr>
          <w:sz w:val="22"/>
          <w:szCs w:val="22"/>
        </w:rPr>
        <w:t xml:space="preserve"> </w:t>
      </w:r>
    </w:p>
    <w:p w14:paraId="3922C4B2" w14:textId="388F2441" w:rsidR="00852B12" w:rsidRDefault="00000000" w:rsidP="00AB24A7">
      <w:pPr>
        <w:pStyle w:val="p"/>
        <w:spacing w:line="280" w:lineRule="atLeast"/>
        <w:ind w:left="-144" w:right="-144"/>
        <w:jc w:val="both"/>
        <w:rPr>
          <w:rStyle w:val="span"/>
          <w:sz w:val="22"/>
          <w:szCs w:val="22"/>
        </w:rPr>
      </w:pPr>
      <w:r w:rsidRPr="00D91F9C">
        <w:rPr>
          <w:rStyle w:val="span"/>
          <w:b/>
          <w:bCs/>
          <w:sz w:val="22"/>
          <w:szCs w:val="22"/>
        </w:rPr>
        <w:t>Project Overview:</w:t>
      </w:r>
      <w:r>
        <w:rPr>
          <w:rStyle w:val="span"/>
          <w:sz w:val="22"/>
          <w:szCs w:val="22"/>
        </w:rPr>
        <w:t xml:space="preserve"> The goal of the project was to replace old Medicaid Management Information System MMIS. It included technical and professional services related to analysis and assessment of the current MMIS and EDI claims, documentation of business and technical requirements, preparation of cost analysis and implementation of new MMIS automation system. The project involved RUP Methodology.</w:t>
      </w:r>
    </w:p>
    <w:p w14:paraId="36E8D14D" w14:textId="77777777" w:rsidR="00AB24A7" w:rsidRDefault="00000000" w:rsidP="00AB24A7">
      <w:pPr>
        <w:pStyle w:val="ulli"/>
        <w:numPr>
          <w:ilvl w:val="0"/>
          <w:numId w:val="2"/>
        </w:numPr>
        <w:spacing w:before="240" w:line="280" w:lineRule="atLeast"/>
        <w:ind w:left="-144" w:right="-144" w:hanging="201"/>
        <w:jc w:val="both"/>
        <w:rPr>
          <w:rStyle w:val="span"/>
          <w:sz w:val="22"/>
          <w:szCs w:val="22"/>
        </w:rPr>
      </w:pPr>
      <w:r>
        <w:rPr>
          <w:rStyle w:val="span"/>
          <w:sz w:val="22"/>
          <w:szCs w:val="22"/>
        </w:rPr>
        <w:t>Worked extensively with developing business rules engine enabling the business rules such as referral, prior authorization, eligibility, claims processing and billing essential.</w:t>
      </w:r>
    </w:p>
    <w:p w14:paraId="174070FB" w14:textId="5616773A" w:rsidR="00852B12" w:rsidRPr="00AB24A7" w:rsidRDefault="00000000" w:rsidP="00AB24A7">
      <w:pPr>
        <w:pStyle w:val="ulli"/>
        <w:numPr>
          <w:ilvl w:val="0"/>
          <w:numId w:val="2"/>
        </w:numPr>
        <w:spacing w:before="240" w:line="280" w:lineRule="atLeast"/>
        <w:ind w:left="-144" w:right="-144" w:hanging="201"/>
        <w:jc w:val="both"/>
        <w:rPr>
          <w:rStyle w:val="span"/>
          <w:sz w:val="22"/>
          <w:szCs w:val="22"/>
        </w:rPr>
      </w:pPr>
      <w:r w:rsidRPr="00AB24A7">
        <w:rPr>
          <w:rStyle w:val="span"/>
          <w:sz w:val="22"/>
          <w:szCs w:val="22"/>
        </w:rPr>
        <w:lastRenderedPageBreak/>
        <w:t>Utilized Agile Software Methodology using Scrum framework. Actively participated in creating the user stories and prioritizing user stories along with tracking of burn up, burn down charts to estimate sprint delivery.</w:t>
      </w:r>
    </w:p>
    <w:p w14:paraId="1E3B0BD3" w14:textId="77777777" w:rsidR="00852B12" w:rsidRDefault="00000000" w:rsidP="00AB24A7">
      <w:pPr>
        <w:pStyle w:val="ulli"/>
        <w:numPr>
          <w:ilvl w:val="0"/>
          <w:numId w:val="2"/>
        </w:numPr>
        <w:spacing w:line="280" w:lineRule="atLeast"/>
        <w:ind w:left="-144" w:right="-144" w:hanging="201"/>
        <w:jc w:val="both"/>
        <w:rPr>
          <w:rStyle w:val="span"/>
          <w:sz w:val="22"/>
          <w:szCs w:val="22"/>
        </w:rPr>
      </w:pPr>
      <w:r>
        <w:rPr>
          <w:rStyle w:val="span"/>
          <w:sz w:val="22"/>
          <w:szCs w:val="22"/>
        </w:rPr>
        <w:t>Performed GAP analysis by performing the system analysis between the scheduling systems and documented the gap items.</w:t>
      </w:r>
    </w:p>
    <w:p w14:paraId="5A4171CC" w14:textId="77777777" w:rsidR="00852B12" w:rsidRDefault="00000000" w:rsidP="00AB24A7">
      <w:pPr>
        <w:pStyle w:val="ulli"/>
        <w:numPr>
          <w:ilvl w:val="0"/>
          <w:numId w:val="2"/>
        </w:numPr>
        <w:spacing w:line="280" w:lineRule="atLeast"/>
        <w:ind w:left="-144" w:right="-144" w:hanging="201"/>
        <w:jc w:val="both"/>
        <w:rPr>
          <w:rStyle w:val="span"/>
          <w:sz w:val="22"/>
          <w:szCs w:val="22"/>
        </w:rPr>
      </w:pPr>
      <w:r>
        <w:rPr>
          <w:rStyle w:val="span"/>
          <w:sz w:val="22"/>
          <w:szCs w:val="22"/>
        </w:rPr>
        <w:t>Coordinate with stakeholders and project manager to gather functional and non-functional requirements during JAD sessions.</w:t>
      </w:r>
    </w:p>
    <w:p w14:paraId="1BB77847" w14:textId="77777777" w:rsidR="00852B12" w:rsidRDefault="00000000" w:rsidP="00AB24A7">
      <w:pPr>
        <w:pStyle w:val="ulli"/>
        <w:numPr>
          <w:ilvl w:val="0"/>
          <w:numId w:val="2"/>
        </w:numPr>
        <w:spacing w:line="280" w:lineRule="atLeast"/>
        <w:ind w:left="-144" w:right="-144" w:hanging="201"/>
        <w:jc w:val="both"/>
        <w:rPr>
          <w:rStyle w:val="span"/>
          <w:sz w:val="22"/>
          <w:szCs w:val="22"/>
        </w:rPr>
      </w:pPr>
      <w:r>
        <w:rPr>
          <w:rStyle w:val="span"/>
          <w:sz w:val="22"/>
          <w:szCs w:val="22"/>
        </w:rPr>
        <w:t>Facilitated all Aspects of scrum framework, including product backlog, release backlog, sprint planning session, daily scrum meeting, sprint reviews and sprint retrospectives.</w:t>
      </w:r>
    </w:p>
    <w:p w14:paraId="688DF51C" w14:textId="77777777" w:rsidR="00852B12" w:rsidRDefault="00000000" w:rsidP="00AB24A7">
      <w:pPr>
        <w:pStyle w:val="ulli"/>
        <w:numPr>
          <w:ilvl w:val="0"/>
          <w:numId w:val="2"/>
        </w:numPr>
        <w:spacing w:line="280" w:lineRule="atLeast"/>
        <w:ind w:left="-144" w:right="-144" w:hanging="201"/>
        <w:jc w:val="both"/>
        <w:rPr>
          <w:rStyle w:val="span"/>
          <w:sz w:val="22"/>
          <w:szCs w:val="22"/>
        </w:rPr>
      </w:pPr>
      <w:r>
        <w:rPr>
          <w:rStyle w:val="span"/>
          <w:sz w:val="22"/>
          <w:szCs w:val="22"/>
        </w:rPr>
        <w:t>Developed Test Cases for unit testing, prepared spreadsheet for testing criteria, including regression, positive and negative testing, process ow testing and screenshot for test results to complete expected and actual results.</w:t>
      </w:r>
    </w:p>
    <w:p w14:paraId="290131A7" w14:textId="77777777" w:rsidR="00852B12" w:rsidRDefault="00000000" w:rsidP="00AB24A7">
      <w:pPr>
        <w:pStyle w:val="ulli"/>
        <w:numPr>
          <w:ilvl w:val="0"/>
          <w:numId w:val="2"/>
        </w:numPr>
        <w:spacing w:line="280" w:lineRule="atLeast"/>
        <w:ind w:left="-144" w:right="-144" w:hanging="201"/>
        <w:jc w:val="both"/>
        <w:rPr>
          <w:rStyle w:val="span"/>
          <w:sz w:val="22"/>
          <w:szCs w:val="22"/>
        </w:rPr>
      </w:pPr>
      <w:r>
        <w:rPr>
          <w:rStyle w:val="span"/>
          <w:sz w:val="22"/>
          <w:szCs w:val="22"/>
        </w:rPr>
        <w:t>Worked closely with QA and Developers to clarify/understand functionality, resolve issues and provided feedback to nail down the bugs.</w:t>
      </w:r>
    </w:p>
    <w:p w14:paraId="2DDA9E86" w14:textId="77777777" w:rsidR="00852B12" w:rsidRDefault="00000000" w:rsidP="00AB24A7">
      <w:pPr>
        <w:pStyle w:val="ulli"/>
        <w:numPr>
          <w:ilvl w:val="0"/>
          <w:numId w:val="2"/>
        </w:numPr>
        <w:spacing w:line="280" w:lineRule="atLeast"/>
        <w:ind w:left="-144" w:right="-144" w:hanging="201"/>
        <w:jc w:val="both"/>
        <w:rPr>
          <w:rStyle w:val="span"/>
          <w:sz w:val="22"/>
          <w:szCs w:val="22"/>
        </w:rPr>
      </w:pPr>
      <w:r>
        <w:rPr>
          <w:rStyle w:val="span"/>
          <w:sz w:val="22"/>
          <w:szCs w:val="22"/>
        </w:rPr>
        <w:t>Conducted project related Presentations periodically to the management and end users during various phases of Software Development Life Cycle SDLC.</w:t>
      </w:r>
    </w:p>
    <w:p w14:paraId="37003FC4" w14:textId="77777777" w:rsidR="00852B12" w:rsidRDefault="00000000" w:rsidP="00AB24A7">
      <w:pPr>
        <w:pStyle w:val="ulli"/>
        <w:numPr>
          <w:ilvl w:val="0"/>
          <w:numId w:val="2"/>
        </w:numPr>
        <w:spacing w:line="280" w:lineRule="atLeast"/>
        <w:ind w:left="-144" w:right="-144" w:hanging="201"/>
        <w:jc w:val="both"/>
        <w:rPr>
          <w:rStyle w:val="span"/>
          <w:sz w:val="22"/>
          <w:szCs w:val="22"/>
        </w:rPr>
      </w:pPr>
      <w:r>
        <w:rPr>
          <w:rStyle w:val="span"/>
          <w:sz w:val="22"/>
          <w:szCs w:val="22"/>
        </w:rPr>
        <w:t>involved in the full HIPAA compliance lifecycle from GAP analysis, mapping, implementation, and testing for processing of Medicaid Claims.</w:t>
      </w:r>
    </w:p>
    <w:p w14:paraId="1F9B07D0" w14:textId="77777777" w:rsidR="00852B12" w:rsidRDefault="00000000" w:rsidP="00AB24A7">
      <w:pPr>
        <w:pStyle w:val="ulli"/>
        <w:numPr>
          <w:ilvl w:val="0"/>
          <w:numId w:val="2"/>
        </w:numPr>
        <w:spacing w:line="280" w:lineRule="atLeast"/>
        <w:ind w:left="-144" w:right="-144" w:hanging="201"/>
        <w:jc w:val="both"/>
        <w:rPr>
          <w:rStyle w:val="span"/>
          <w:sz w:val="22"/>
          <w:szCs w:val="22"/>
        </w:rPr>
      </w:pPr>
      <w:r>
        <w:rPr>
          <w:rStyle w:val="span"/>
          <w:sz w:val="22"/>
          <w:szCs w:val="22"/>
        </w:rPr>
        <w:t>Performed a High-level analysis of the requirements from a business perspective to determine the feasibility of constructing the new application.</w:t>
      </w:r>
    </w:p>
    <w:p w14:paraId="19878697" w14:textId="77777777" w:rsidR="00852B12" w:rsidRPr="00D91F9C" w:rsidRDefault="00000000" w:rsidP="00B00492">
      <w:pPr>
        <w:pStyle w:val="divdocumentsinglecolumn"/>
        <w:tabs>
          <w:tab w:val="right" w:pos="10540"/>
        </w:tabs>
        <w:spacing w:before="360" w:line="280" w:lineRule="atLeast"/>
        <w:ind w:left="-144" w:right="-432"/>
        <w:jc w:val="both"/>
      </w:pPr>
      <w:r w:rsidRPr="00D91F9C">
        <w:rPr>
          <w:rStyle w:val="spanjobtitle"/>
        </w:rPr>
        <w:t>Business Systems Analyst</w:t>
      </w:r>
      <w:r w:rsidRPr="00D91F9C">
        <w:rPr>
          <w:rStyle w:val="singlecolumnspanpaddedlinenth-child1"/>
        </w:rPr>
        <w:t xml:space="preserve"> </w:t>
      </w:r>
      <w:r w:rsidRPr="00D91F9C">
        <w:rPr>
          <w:rStyle w:val="datesWrapper"/>
        </w:rPr>
        <w:tab/>
        <w:t xml:space="preserve"> </w:t>
      </w:r>
      <w:r w:rsidRPr="00D91F9C">
        <w:rPr>
          <w:rStyle w:val="span"/>
        </w:rPr>
        <w:t>09/2021 - 12/2023</w:t>
      </w:r>
      <w:r w:rsidRPr="00D91F9C">
        <w:rPr>
          <w:rStyle w:val="datesWrapper"/>
        </w:rPr>
        <w:t xml:space="preserve"> </w:t>
      </w:r>
    </w:p>
    <w:p w14:paraId="7F430207" w14:textId="321B9FE7" w:rsidR="00852B12" w:rsidRPr="00D91F9C" w:rsidRDefault="0073289C" w:rsidP="00B00492">
      <w:pPr>
        <w:pStyle w:val="spanpaddedline"/>
        <w:spacing w:line="280" w:lineRule="atLeast"/>
        <w:ind w:left="-144" w:right="-144"/>
        <w:jc w:val="both"/>
      </w:pPr>
      <w:r w:rsidRPr="0073289C">
        <w:rPr>
          <w:rStyle w:val="spancompanyname"/>
        </w:rPr>
        <w:t>Wells Fargo</w:t>
      </w:r>
      <w:r w:rsidRPr="00D91F9C">
        <w:rPr>
          <w:rStyle w:val="span"/>
        </w:rPr>
        <w:t xml:space="preserve"> – India </w:t>
      </w:r>
    </w:p>
    <w:p w14:paraId="48B1C911" w14:textId="71F122EC" w:rsidR="00852B12" w:rsidRDefault="00000000" w:rsidP="00AB24A7">
      <w:pPr>
        <w:pStyle w:val="p"/>
        <w:spacing w:line="280" w:lineRule="atLeast"/>
        <w:ind w:left="-144" w:right="-144"/>
        <w:jc w:val="both"/>
        <w:rPr>
          <w:rStyle w:val="span"/>
          <w:sz w:val="22"/>
          <w:szCs w:val="22"/>
        </w:rPr>
      </w:pPr>
      <w:r w:rsidRPr="00D91F9C">
        <w:rPr>
          <w:rStyle w:val="span"/>
          <w:b/>
          <w:bCs/>
          <w:sz w:val="22"/>
          <w:szCs w:val="22"/>
        </w:rPr>
        <w:t>Project Overview:</w:t>
      </w:r>
      <w:r>
        <w:rPr>
          <w:rStyle w:val="span"/>
          <w:sz w:val="22"/>
          <w:szCs w:val="22"/>
        </w:rPr>
        <w:t xml:space="preserve"> </w:t>
      </w:r>
      <w:r w:rsidR="003A4810">
        <w:rPr>
          <w:rStyle w:val="span"/>
          <w:sz w:val="22"/>
          <w:szCs w:val="22"/>
        </w:rPr>
        <w:t>Wells Fargo</w:t>
      </w:r>
      <w:r>
        <w:rPr>
          <w:rStyle w:val="span"/>
          <w:sz w:val="22"/>
          <w:szCs w:val="22"/>
        </w:rPr>
        <w:t xml:space="preserve"> is expected to collect and maintain sufficient data to support Advanced - Internal Rating Based (A-IRB) systems. Purpose of the project was to ensure that the outsourced activities performed by external servicers, called LSBOs (Loans Serviced by others), are supported by sufficient data to meet IRB requirements. </w:t>
      </w:r>
      <w:r w:rsidR="005C4DE2">
        <w:rPr>
          <w:rStyle w:val="span"/>
          <w:sz w:val="22"/>
          <w:szCs w:val="22"/>
        </w:rPr>
        <w:t xml:space="preserve">Wells Fargo </w:t>
      </w:r>
      <w:r>
        <w:rPr>
          <w:rStyle w:val="span"/>
          <w:sz w:val="22"/>
          <w:szCs w:val="22"/>
        </w:rPr>
        <w:t>worked with different servicers (servicing mortgage and consumer loans as well as servicing credit cards) for the bank to source and captures all essential data elements required to calculate credit risks and exposure over the life of the loan.</w:t>
      </w:r>
    </w:p>
    <w:p w14:paraId="4AD2B7F8" w14:textId="6865EB39" w:rsidR="00FA5D1D" w:rsidRDefault="00000000" w:rsidP="00FA5D1D">
      <w:pPr>
        <w:pStyle w:val="ulli"/>
        <w:numPr>
          <w:ilvl w:val="0"/>
          <w:numId w:val="3"/>
        </w:numPr>
        <w:spacing w:before="240" w:line="280" w:lineRule="atLeast"/>
        <w:ind w:left="-144" w:right="-144" w:hanging="201"/>
        <w:jc w:val="both"/>
        <w:rPr>
          <w:rStyle w:val="span"/>
          <w:sz w:val="22"/>
          <w:szCs w:val="22"/>
        </w:rPr>
      </w:pPr>
      <w:r>
        <w:rPr>
          <w:rStyle w:val="span"/>
          <w:sz w:val="22"/>
          <w:szCs w:val="22"/>
        </w:rPr>
        <w:t xml:space="preserve">Gained extensive knowledge on </w:t>
      </w:r>
      <w:r w:rsidR="005C4DE2">
        <w:rPr>
          <w:rStyle w:val="span"/>
          <w:sz w:val="22"/>
          <w:szCs w:val="22"/>
        </w:rPr>
        <w:t xml:space="preserve">Wells Fargo’s </w:t>
      </w:r>
      <w:r>
        <w:rPr>
          <w:rStyle w:val="span"/>
          <w:sz w:val="22"/>
          <w:szCs w:val="22"/>
        </w:rPr>
        <w:t>different servicing systems used for capturing and processing mortgage data (2nd Mortgages, HELOC/HELOANS).</w:t>
      </w:r>
    </w:p>
    <w:p w14:paraId="570B6DFB" w14:textId="77777777" w:rsidR="0073289C" w:rsidRDefault="00000000" w:rsidP="0073289C">
      <w:pPr>
        <w:pStyle w:val="ulli"/>
        <w:numPr>
          <w:ilvl w:val="0"/>
          <w:numId w:val="3"/>
        </w:numPr>
        <w:spacing w:line="280" w:lineRule="atLeast"/>
        <w:ind w:left="-144" w:right="-144" w:hanging="201"/>
        <w:jc w:val="both"/>
        <w:rPr>
          <w:rStyle w:val="span"/>
          <w:sz w:val="22"/>
          <w:szCs w:val="22"/>
        </w:rPr>
      </w:pPr>
      <w:r w:rsidRPr="00FA5D1D">
        <w:rPr>
          <w:rStyle w:val="span"/>
          <w:sz w:val="22"/>
          <w:szCs w:val="22"/>
        </w:rPr>
        <w:t>Performed data profiling and data mapping to map various source data systems to the new Basel database.</w:t>
      </w:r>
      <w:r w:rsidR="00FA5D1D" w:rsidRPr="00FA5D1D">
        <w:rPr>
          <w:rStyle w:val="span"/>
          <w:sz w:val="22"/>
          <w:szCs w:val="22"/>
        </w:rPr>
        <w:t xml:space="preserve"> Gathered new Basel requirements from business matter experts and communicated the same to external vendors.</w:t>
      </w:r>
    </w:p>
    <w:p w14:paraId="159DFAEC" w14:textId="77777777" w:rsidR="0073289C" w:rsidRPr="0073289C" w:rsidRDefault="00B00492" w:rsidP="0073289C">
      <w:pPr>
        <w:pStyle w:val="ulli"/>
        <w:numPr>
          <w:ilvl w:val="0"/>
          <w:numId w:val="3"/>
        </w:numPr>
        <w:spacing w:line="280" w:lineRule="atLeast"/>
        <w:ind w:left="-144" w:right="-144" w:hanging="201"/>
        <w:jc w:val="both"/>
        <w:rPr>
          <w:sz w:val="22"/>
          <w:szCs w:val="22"/>
        </w:rPr>
      </w:pPr>
      <w:r w:rsidRPr="0073289C">
        <w:rPr>
          <w:rStyle w:val="span"/>
          <w:sz w:val="22"/>
          <w:szCs w:val="22"/>
        </w:rPr>
        <w:t>Facilitated system maintenance and enhancement through design documents, process flow diagrams, use case diagrams etc</w:t>
      </w:r>
      <w:r w:rsidR="0073289C" w:rsidRPr="0073289C">
        <w:rPr>
          <w:rStyle w:val="span"/>
          <w:sz w:val="22"/>
          <w:szCs w:val="22"/>
        </w:rPr>
        <w:t>.</w:t>
      </w:r>
      <w:r w:rsidR="0073289C" w:rsidRPr="0073289C">
        <w:t xml:space="preserve"> </w:t>
      </w:r>
    </w:p>
    <w:p w14:paraId="79E4E90E" w14:textId="3BA0D3DB" w:rsidR="0073289C" w:rsidRPr="0073289C" w:rsidRDefault="0073289C" w:rsidP="0073289C">
      <w:pPr>
        <w:pStyle w:val="ulli"/>
        <w:numPr>
          <w:ilvl w:val="0"/>
          <w:numId w:val="3"/>
        </w:numPr>
        <w:spacing w:line="280" w:lineRule="atLeast"/>
        <w:ind w:left="-144" w:right="-144" w:hanging="201"/>
        <w:jc w:val="both"/>
        <w:rPr>
          <w:rStyle w:val="span"/>
          <w:sz w:val="22"/>
          <w:szCs w:val="22"/>
        </w:rPr>
      </w:pPr>
      <w:r w:rsidRPr="0073289C">
        <w:rPr>
          <w:rStyle w:val="span"/>
          <w:sz w:val="22"/>
          <w:szCs w:val="22"/>
        </w:rPr>
        <w:t>Responsible for numerous decisions in respect to business policies, procedures, methods for</w:t>
      </w:r>
      <w:r>
        <w:rPr>
          <w:rStyle w:val="span"/>
          <w:sz w:val="22"/>
          <w:szCs w:val="22"/>
        </w:rPr>
        <w:t xml:space="preserve"> </w:t>
      </w:r>
      <w:r w:rsidRPr="0073289C">
        <w:rPr>
          <w:rStyle w:val="span"/>
          <w:sz w:val="22"/>
          <w:szCs w:val="22"/>
        </w:rPr>
        <w:t>implementation. Wells Fargo Pre-payment risk, Risk Analytics for</w:t>
      </w:r>
      <w:r w:rsidRPr="0073289C">
        <w:rPr>
          <w:rStyle w:val="Heading1Char"/>
          <w:sz w:val="22"/>
          <w:szCs w:val="22"/>
        </w:rPr>
        <w:t xml:space="preserve"> </w:t>
      </w:r>
      <w:r w:rsidRPr="0073289C">
        <w:rPr>
          <w:rStyle w:val="span"/>
          <w:sz w:val="22"/>
          <w:szCs w:val="22"/>
        </w:rPr>
        <w:t>Con</w:t>
      </w:r>
      <w:r>
        <w:rPr>
          <w:rStyle w:val="span"/>
          <w:sz w:val="22"/>
          <w:szCs w:val="22"/>
        </w:rPr>
        <w:t>fi</w:t>
      </w:r>
      <w:r w:rsidRPr="0073289C">
        <w:rPr>
          <w:rStyle w:val="span"/>
          <w:sz w:val="22"/>
          <w:szCs w:val="22"/>
        </w:rPr>
        <w:t>dential, Loan Servicing, Loan</w:t>
      </w:r>
      <w:r>
        <w:rPr>
          <w:rStyle w:val="span"/>
          <w:sz w:val="22"/>
          <w:szCs w:val="22"/>
        </w:rPr>
        <w:t xml:space="preserve"> </w:t>
      </w:r>
      <w:r w:rsidRPr="0073289C">
        <w:rPr>
          <w:rStyle w:val="span"/>
          <w:sz w:val="22"/>
          <w:szCs w:val="22"/>
        </w:rPr>
        <w:t>Origination, CMBS, and Secondary Market</w:t>
      </w:r>
      <w:r>
        <w:rPr>
          <w:rStyle w:val="span"/>
          <w:sz w:val="22"/>
          <w:szCs w:val="22"/>
        </w:rPr>
        <w:t>.</w:t>
      </w:r>
    </w:p>
    <w:p w14:paraId="31813E79" w14:textId="2CFC2D73" w:rsidR="0073289C" w:rsidRPr="00B00492" w:rsidRDefault="0073289C" w:rsidP="00B00492">
      <w:pPr>
        <w:pStyle w:val="ulli"/>
        <w:numPr>
          <w:ilvl w:val="0"/>
          <w:numId w:val="3"/>
        </w:numPr>
        <w:spacing w:line="280" w:lineRule="atLeast"/>
        <w:ind w:left="-144" w:right="-144" w:hanging="201"/>
        <w:jc w:val="both"/>
        <w:rPr>
          <w:rStyle w:val="span"/>
          <w:sz w:val="22"/>
          <w:szCs w:val="22"/>
        </w:rPr>
      </w:pPr>
      <w:r w:rsidRPr="0073289C">
        <w:rPr>
          <w:sz w:val="22"/>
          <w:szCs w:val="22"/>
        </w:rPr>
        <w:t>Understanding of Investment banking, Asset Management and other fund management functions including Front O</w:t>
      </w:r>
      <w:r>
        <w:rPr>
          <w:sz w:val="22"/>
          <w:szCs w:val="22"/>
        </w:rPr>
        <w:t>ffi</w:t>
      </w:r>
      <w:r w:rsidRPr="0073289C">
        <w:rPr>
          <w:sz w:val="22"/>
          <w:szCs w:val="22"/>
        </w:rPr>
        <w:t>ce, Middle O</w:t>
      </w:r>
      <w:r>
        <w:rPr>
          <w:sz w:val="22"/>
          <w:szCs w:val="22"/>
        </w:rPr>
        <w:t>ffi</w:t>
      </w:r>
      <w:r w:rsidRPr="0073289C">
        <w:rPr>
          <w:sz w:val="22"/>
          <w:szCs w:val="22"/>
        </w:rPr>
        <w:t>ce and Back O</w:t>
      </w:r>
      <w:r>
        <w:rPr>
          <w:sz w:val="22"/>
          <w:szCs w:val="22"/>
        </w:rPr>
        <w:t>ffi</w:t>
      </w:r>
      <w:r w:rsidRPr="0073289C">
        <w:rPr>
          <w:sz w:val="22"/>
          <w:szCs w:val="22"/>
        </w:rPr>
        <w:t>ce operations</w:t>
      </w:r>
      <w:r>
        <w:rPr>
          <w:sz w:val="22"/>
          <w:szCs w:val="22"/>
        </w:rPr>
        <w:t>.</w:t>
      </w:r>
    </w:p>
    <w:p w14:paraId="1E5B00AB" w14:textId="142AE912" w:rsidR="00852B12" w:rsidRPr="00FA5D1D" w:rsidRDefault="00000000" w:rsidP="00FA5D1D">
      <w:pPr>
        <w:pStyle w:val="ulli"/>
        <w:numPr>
          <w:ilvl w:val="0"/>
          <w:numId w:val="3"/>
        </w:numPr>
        <w:spacing w:line="280" w:lineRule="atLeast"/>
        <w:ind w:left="-144" w:right="-144" w:hanging="201"/>
        <w:jc w:val="both"/>
        <w:rPr>
          <w:rStyle w:val="span"/>
          <w:sz w:val="22"/>
          <w:szCs w:val="22"/>
        </w:rPr>
      </w:pPr>
      <w:r>
        <w:rPr>
          <w:rStyle w:val="span"/>
          <w:sz w:val="22"/>
          <w:szCs w:val="22"/>
        </w:rPr>
        <w:t>Documented and maintained requirements traceability matrix to ensure all requirements are traceable from top to bottom.</w:t>
      </w:r>
      <w:r w:rsidR="00FA5D1D">
        <w:rPr>
          <w:rStyle w:val="span"/>
          <w:sz w:val="22"/>
          <w:szCs w:val="22"/>
        </w:rPr>
        <w:t xml:space="preserve"> </w:t>
      </w:r>
      <w:r w:rsidRPr="00FA5D1D">
        <w:rPr>
          <w:rStyle w:val="span"/>
          <w:sz w:val="22"/>
          <w:szCs w:val="22"/>
        </w:rPr>
        <w:t>Involved in documenting technical specifications, data ow diagrams, gap analysis and data mapping documentation.</w:t>
      </w:r>
    </w:p>
    <w:p w14:paraId="306CBCDF" w14:textId="64F2A28C" w:rsidR="00852B12" w:rsidRPr="00FA5D1D" w:rsidRDefault="00000000" w:rsidP="00FA5D1D">
      <w:pPr>
        <w:pStyle w:val="ulli"/>
        <w:numPr>
          <w:ilvl w:val="0"/>
          <w:numId w:val="3"/>
        </w:numPr>
        <w:spacing w:line="280" w:lineRule="atLeast"/>
        <w:ind w:left="-144" w:right="-144" w:hanging="201"/>
        <w:jc w:val="both"/>
        <w:rPr>
          <w:rStyle w:val="span"/>
          <w:sz w:val="22"/>
          <w:szCs w:val="22"/>
        </w:rPr>
      </w:pPr>
      <w:r>
        <w:rPr>
          <w:rStyle w:val="span"/>
          <w:sz w:val="22"/>
          <w:szCs w:val="22"/>
        </w:rPr>
        <w:t>Performed Data Analysis and Data Validation by writing complex SQL queries using Teradata SQL Assistant.</w:t>
      </w:r>
      <w:r w:rsidR="00FA5D1D">
        <w:rPr>
          <w:rStyle w:val="span"/>
          <w:sz w:val="22"/>
          <w:szCs w:val="22"/>
        </w:rPr>
        <w:t xml:space="preserve"> </w:t>
      </w:r>
      <w:r w:rsidRPr="00FA5D1D">
        <w:rPr>
          <w:rStyle w:val="span"/>
          <w:sz w:val="22"/>
          <w:szCs w:val="22"/>
        </w:rPr>
        <w:t>Utilized Quality Center to record, track, update or close any defects related to business requirements or data quality.</w:t>
      </w:r>
    </w:p>
    <w:p w14:paraId="56968204" w14:textId="77777777" w:rsidR="00852B12" w:rsidRDefault="00000000" w:rsidP="00AB24A7">
      <w:pPr>
        <w:pStyle w:val="ulli"/>
        <w:numPr>
          <w:ilvl w:val="0"/>
          <w:numId w:val="3"/>
        </w:numPr>
        <w:spacing w:line="280" w:lineRule="atLeast"/>
        <w:ind w:left="-144" w:right="-144" w:hanging="201"/>
        <w:jc w:val="both"/>
        <w:rPr>
          <w:rStyle w:val="span"/>
          <w:sz w:val="22"/>
          <w:szCs w:val="22"/>
        </w:rPr>
      </w:pPr>
      <w:r>
        <w:rPr>
          <w:rStyle w:val="span"/>
          <w:sz w:val="22"/>
          <w:szCs w:val="22"/>
        </w:rPr>
        <w:t>Assisted Test team in drafting test strategies and test plans to verify accurately any functionality issues and successful system integration.</w:t>
      </w:r>
    </w:p>
    <w:p w14:paraId="6706A679" w14:textId="03BB0F30" w:rsidR="00852B12" w:rsidRPr="00D91F9C" w:rsidRDefault="00000000" w:rsidP="00AB24A7">
      <w:pPr>
        <w:pStyle w:val="divdocumentsinglecolumn"/>
        <w:tabs>
          <w:tab w:val="right" w:pos="10540"/>
        </w:tabs>
        <w:spacing w:before="360" w:line="280" w:lineRule="atLeast"/>
        <w:ind w:left="-144" w:right="-144"/>
        <w:jc w:val="both"/>
      </w:pPr>
      <w:r w:rsidRPr="00D91F9C">
        <w:rPr>
          <w:rStyle w:val="spanjobtitle"/>
        </w:rPr>
        <w:t>Business Analyst</w:t>
      </w:r>
      <w:r w:rsidRPr="00D91F9C">
        <w:rPr>
          <w:rStyle w:val="singlecolumnspanpaddedlinenth-child1"/>
        </w:rPr>
        <w:t xml:space="preserve"> </w:t>
      </w:r>
      <w:r w:rsidRPr="00D91F9C">
        <w:rPr>
          <w:rStyle w:val="datesWrapper"/>
        </w:rPr>
        <w:tab/>
        <w:t xml:space="preserve"> </w:t>
      </w:r>
      <w:r w:rsidRPr="00D91F9C">
        <w:rPr>
          <w:rStyle w:val="span"/>
        </w:rPr>
        <w:t>05/2019 - 08/2021</w:t>
      </w:r>
      <w:r w:rsidRPr="00D91F9C">
        <w:rPr>
          <w:rStyle w:val="datesWrapper"/>
        </w:rPr>
        <w:t xml:space="preserve"> </w:t>
      </w:r>
    </w:p>
    <w:p w14:paraId="052D53B1" w14:textId="44D0C7C1" w:rsidR="00852B12" w:rsidRPr="00D91F9C" w:rsidRDefault="00722A25" w:rsidP="00AB24A7">
      <w:pPr>
        <w:pStyle w:val="spanpaddedline"/>
        <w:spacing w:line="280" w:lineRule="atLeast"/>
        <w:ind w:left="-144" w:right="-144"/>
        <w:jc w:val="both"/>
      </w:pPr>
      <w:r>
        <w:rPr>
          <w:rStyle w:val="spancompanyname"/>
        </w:rPr>
        <w:t>Amazon</w:t>
      </w:r>
      <w:r w:rsidRPr="00D91F9C">
        <w:rPr>
          <w:rStyle w:val="spancompanyname"/>
        </w:rPr>
        <w:t xml:space="preserve"> </w:t>
      </w:r>
      <w:r w:rsidRPr="00D91F9C">
        <w:rPr>
          <w:rStyle w:val="span"/>
        </w:rPr>
        <w:t>– India</w:t>
      </w:r>
      <w:r w:rsidRPr="00D91F9C">
        <w:t xml:space="preserve"> </w:t>
      </w:r>
    </w:p>
    <w:p w14:paraId="3D61B39D" w14:textId="1B20FA01" w:rsidR="00852B12" w:rsidRDefault="00000000" w:rsidP="00FA5D1D">
      <w:pPr>
        <w:pStyle w:val="p"/>
        <w:spacing w:line="280" w:lineRule="atLeast"/>
        <w:ind w:left="-144" w:right="-144"/>
        <w:jc w:val="both"/>
        <w:rPr>
          <w:rStyle w:val="span"/>
          <w:sz w:val="22"/>
          <w:szCs w:val="22"/>
        </w:rPr>
      </w:pPr>
      <w:r w:rsidRPr="00D91F9C">
        <w:rPr>
          <w:rStyle w:val="span"/>
          <w:b/>
          <w:bCs/>
          <w:sz w:val="22"/>
          <w:szCs w:val="22"/>
        </w:rPr>
        <w:t>Project Overview:</w:t>
      </w:r>
      <w:r>
        <w:rPr>
          <w:rStyle w:val="span"/>
          <w:sz w:val="22"/>
          <w:szCs w:val="22"/>
        </w:rPr>
        <w:t xml:space="preserve"> As a part of the ecommerce development team, my team mates and I succeeded in commercial web portal for ecommerce. As a business analyst, I was a part of the requirements gathering session and was a part till the implementation phase.</w:t>
      </w:r>
    </w:p>
    <w:p w14:paraId="7D0B64F2" w14:textId="49320F6D" w:rsidR="00FA5D1D" w:rsidRPr="00FA5D1D" w:rsidRDefault="00FA5D1D" w:rsidP="00FA5D1D">
      <w:pPr>
        <w:pStyle w:val="ulli"/>
        <w:numPr>
          <w:ilvl w:val="0"/>
          <w:numId w:val="4"/>
        </w:numPr>
        <w:spacing w:before="240" w:line="280" w:lineRule="atLeast"/>
        <w:ind w:left="-144" w:right="-144" w:hanging="201"/>
        <w:jc w:val="both"/>
        <w:rPr>
          <w:rStyle w:val="span"/>
          <w:sz w:val="22"/>
          <w:szCs w:val="22"/>
        </w:rPr>
      </w:pPr>
      <w:r>
        <w:rPr>
          <w:rStyle w:val="span"/>
          <w:sz w:val="22"/>
          <w:szCs w:val="22"/>
        </w:rPr>
        <w:t>Gathered requirements from the business and technical end to develop the mainframe and the web portal backend Build Use Case diagrams, Behavior Diagrams, Sequence Diagrams based on UML methodology using MS Visio.</w:t>
      </w:r>
    </w:p>
    <w:p w14:paraId="68346759" w14:textId="2EAB4F3B" w:rsidR="00852B12" w:rsidRDefault="00000000" w:rsidP="00AB24A7">
      <w:pPr>
        <w:pStyle w:val="ulli"/>
        <w:numPr>
          <w:ilvl w:val="0"/>
          <w:numId w:val="4"/>
        </w:numPr>
        <w:spacing w:line="280" w:lineRule="atLeast"/>
        <w:ind w:left="-144" w:right="-144" w:hanging="201"/>
        <w:jc w:val="both"/>
        <w:rPr>
          <w:rStyle w:val="span"/>
          <w:sz w:val="22"/>
          <w:szCs w:val="22"/>
        </w:rPr>
      </w:pPr>
      <w:r>
        <w:rPr>
          <w:rStyle w:val="span"/>
          <w:sz w:val="22"/>
          <w:szCs w:val="22"/>
        </w:rPr>
        <w:t>Actively participated during the Production releases of the products and provided go-live support during Production deployments.</w:t>
      </w:r>
    </w:p>
    <w:p w14:paraId="3D6DAEF4" w14:textId="77777777" w:rsidR="00852B12" w:rsidRDefault="00000000" w:rsidP="00AB24A7">
      <w:pPr>
        <w:pStyle w:val="ulli"/>
        <w:numPr>
          <w:ilvl w:val="0"/>
          <w:numId w:val="4"/>
        </w:numPr>
        <w:spacing w:line="280" w:lineRule="atLeast"/>
        <w:ind w:left="-144" w:right="-144" w:hanging="201"/>
        <w:jc w:val="both"/>
        <w:rPr>
          <w:rStyle w:val="span"/>
          <w:sz w:val="22"/>
          <w:szCs w:val="22"/>
        </w:rPr>
      </w:pPr>
      <w:r>
        <w:rPr>
          <w:rStyle w:val="span"/>
          <w:sz w:val="22"/>
          <w:szCs w:val="22"/>
        </w:rPr>
        <w:lastRenderedPageBreak/>
        <w:t>Conducted JAD sessions with management, SME, vendors and other stakeholders for open, pending and critical issues. Sessions focusing on IT strategies.</w:t>
      </w:r>
    </w:p>
    <w:p w14:paraId="33DD9684" w14:textId="182501B2" w:rsidR="00852B12" w:rsidRDefault="00000000" w:rsidP="00AB24A7">
      <w:pPr>
        <w:pStyle w:val="ulli"/>
        <w:numPr>
          <w:ilvl w:val="0"/>
          <w:numId w:val="4"/>
        </w:numPr>
        <w:spacing w:line="280" w:lineRule="atLeast"/>
        <w:ind w:left="-144" w:right="-144" w:hanging="201"/>
        <w:jc w:val="both"/>
        <w:rPr>
          <w:rStyle w:val="span"/>
          <w:sz w:val="22"/>
          <w:szCs w:val="22"/>
        </w:rPr>
      </w:pPr>
      <w:r>
        <w:rPr>
          <w:rStyle w:val="span"/>
          <w:sz w:val="22"/>
          <w:szCs w:val="22"/>
        </w:rPr>
        <w:t>Gap analysis and structured walk through of work ow with Actuaries and Underwriters to identify and the gap after the merger.</w:t>
      </w:r>
    </w:p>
    <w:p w14:paraId="56E4118E" w14:textId="77777777" w:rsidR="00852B12" w:rsidRDefault="00000000" w:rsidP="00AB24A7">
      <w:pPr>
        <w:pStyle w:val="ulli"/>
        <w:numPr>
          <w:ilvl w:val="0"/>
          <w:numId w:val="4"/>
        </w:numPr>
        <w:spacing w:line="280" w:lineRule="atLeast"/>
        <w:ind w:left="-144" w:right="-144" w:hanging="201"/>
        <w:jc w:val="both"/>
        <w:rPr>
          <w:rStyle w:val="span"/>
          <w:sz w:val="22"/>
          <w:szCs w:val="22"/>
        </w:rPr>
      </w:pPr>
      <w:r>
        <w:rPr>
          <w:rStyle w:val="span"/>
          <w:sz w:val="22"/>
          <w:szCs w:val="22"/>
        </w:rPr>
        <w:t>Build Use Case diagrams, Behavior Diagrams, Sequence Diagrams based on UML methodology using MS Visio.</w:t>
      </w:r>
    </w:p>
    <w:p w14:paraId="49C3D039" w14:textId="77777777" w:rsidR="00FA5D1D" w:rsidRDefault="00000000" w:rsidP="00FA5D1D">
      <w:pPr>
        <w:pStyle w:val="ulli"/>
        <w:numPr>
          <w:ilvl w:val="0"/>
          <w:numId w:val="4"/>
        </w:numPr>
        <w:spacing w:line="280" w:lineRule="atLeast"/>
        <w:ind w:left="-144" w:right="-144" w:hanging="201"/>
        <w:jc w:val="both"/>
        <w:rPr>
          <w:rStyle w:val="span"/>
          <w:sz w:val="22"/>
          <w:szCs w:val="22"/>
        </w:rPr>
      </w:pPr>
      <w:r>
        <w:rPr>
          <w:rStyle w:val="span"/>
          <w:sz w:val="22"/>
          <w:szCs w:val="22"/>
        </w:rPr>
        <w:t>Scheduled meetings with developers, Architect and Project Manager to collaborate resource allocation and project completion using MS Project.</w:t>
      </w:r>
    </w:p>
    <w:p w14:paraId="519CCB09" w14:textId="5CB942F0" w:rsidR="00852B12" w:rsidRPr="00FA5D1D" w:rsidRDefault="00000000" w:rsidP="00FA5D1D">
      <w:pPr>
        <w:pStyle w:val="ulli"/>
        <w:numPr>
          <w:ilvl w:val="0"/>
          <w:numId w:val="4"/>
        </w:numPr>
        <w:spacing w:line="280" w:lineRule="atLeast"/>
        <w:ind w:left="-144" w:right="-144" w:hanging="201"/>
        <w:jc w:val="both"/>
        <w:rPr>
          <w:rStyle w:val="span"/>
          <w:sz w:val="22"/>
          <w:szCs w:val="22"/>
        </w:rPr>
      </w:pPr>
      <w:r w:rsidRPr="00FA5D1D">
        <w:rPr>
          <w:rStyle w:val="span"/>
          <w:sz w:val="22"/>
          <w:szCs w:val="22"/>
        </w:rPr>
        <w:t>Executed UNIX shell commands for daily data extraction from backend systems to support analytics.</w:t>
      </w:r>
      <w:r w:rsidR="00FA5D1D" w:rsidRPr="00FA5D1D">
        <w:rPr>
          <w:rStyle w:val="span"/>
          <w:sz w:val="22"/>
          <w:szCs w:val="22"/>
        </w:rPr>
        <w:t xml:space="preserve"> Designed SQL queries for Backend Testing and Report Generation accordingly based on the specifications.</w:t>
      </w:r>
    </w:p>
    <w:p w14:paraId="54DD1851" w14:textId="77777777" w:rsidR="00852B12" w:rsidRDefault="00000000" w:rsidP="00AB24A7">
      <w:pPr>
        <w:pStyle w:val="ulli"/>
        <w:numPr>
          <w:ilvl w:val="0"/>
          <w:numId w:val="4"/>
        </w:numPr>
        <w:spacing w:line="280" w:lineRule="atLeast"/>
        <w:ind w:left="-144" w:right="-144" w:hanging="201"/>
        <w:jc w:val="both"/>
        <w:rPr>
          <w:rStyle w:val="span"/>
          <w:sz w:val="22"/>
          <w:szCs w:val="22"/>
        </w:rPr>
      </w:pPr>
      <w:r>
        <w:rPr>
          <w:rStyle w:val="span"/>
          <w:sz w:val="22"/>
          <w:szCs w:val="22"/>
        </w:rPr>
        <w:t>Developed and maintained KPI dashboards in Tableau using MySQL datasets to visualize trends in customer behavior and revenue.</w:t>
      </w:r>
    </w:p>
    <w:p w14:paraId="40FACFB7" w14:textId="77777777" w:rsidR="00852B12" w:rsidRDefault="00000000">
      <w:pPr>
        <w:pStyle w:val="divdocumentdivsectiontitle"/>
        <w:pBdr>
          <w:bottom w:val="single" w:sz="8" w:space="1" w:color="00BCA3"/>
        </w:pBdr>
        <w:spacing w:before="280" w:after="180"/>
        <w:rPr>
          <w:b/>
          <w:bCs/>
        </w:rPr>
      </w:pPr>
      <w:r>
        <w:rPr>
          <w:b/>
          <w:bCs/>
        </w:rPr>
        <w:t>Education</w:t>
      </w:r>
    </w:p>
    <w:p w14:paraId="70FF75B8" w14:textId="77777777" w:rsidR="00852B12" w:rsidRDefault="00000000">
      <w:pPr>
        <w:pStyle w:val="divdocumentsinglecolumn"/>
        <w:tabs>
          <w:tab w:val="right" w:pos="10540"/>
        </w:tabs>
        <w:spacing w:line="280" w:lineRule="atLeast"/>
        <w:rPr>
          <w:sz w:val="22"/>
          <w:szCs w:val="22"/>
        </w:rPr>
      </w:pPr>
      <w:r>
        <w:rPr>
          <w:rStyle w:val="spandegree"/>
          <w:sz w:val="22"/>
          <w:szCs w:val="22"/>
        </w:rPr>
        <w:t>Master of Science</w:t>
      </w:r>
      <w:r>
        <w:rPr>
          <w:rStyle w:val="span"/>
          <w:sz w:val="22"/>
          <w:szCs w:val="22"/>
        </w:rPr>
        <w:t>: Computer Science</w:t>
      </w:r>
      <w:r>
        <w:rPr>
          <w:rStyle w:val="singlecolumnspanpaddedlinenth-child1"/>
          <w:sz w:val="22"/>
          <w:szCs w:val="22"/>
        </w:rPr>
        <w:t xml:space="preserve"> </w:t>
      </w:r>
      <w:r>
        <w:rPr>
          <w:rStyle w:val="datesWrapper"/>
          <w:sz w:val="22"/>
          <w:szCs w:val="22"/>
        </w:rPr>
        <w:tab/>
      </w:r>
      <w:r>
        <w:rPr>
          <w:rStyle w:val="span"/>
          <w:sz w:val="22"/>
          <w:szCs w:val="22"/>
        </w:rPr>
        <w:t>2016</w:t>
      </w:r>
      <w:r>
        <w:rPr>
          <w:rStyle w:val="singlecolumnspanpaddedlinenth-child1"/>
          <w:sz w:val="22"/>
          <w:szCs w:val="22"/>
        </w:rPr>
        <w:t xml:space="preserve"> </w:t>
      </w:r>
    </w:p>
    <w:p w14:paraId="135416AC" w14:textId="126C571E" w:rsidR="00852B12" w:rsidRDefault="00000000">
      <w:pPr>
        <w:pStyle w:val="spanpaddedline"/>
        <w:spacing w:line="280" w:lineRule="atLeast"/>
        <w:rPr>
          <w:sz w:val="22"/>
          <w:szCs w:val="22"/>
        </w:rPr>
      </w:pPr>
      <w:proofErr w:type="spellStart"/>
      <w:r>
        <w:rPr>
          <w:rStyle w:val="spancompanyname"/>
          <w:sz w:val="22"/>
          <w:szCs w:val="22"/>
        </w:rPr>
        <w:t>Bharathiar</w:t>
      </w:r>
      <w:proofErr w:type="spellEnd"/>
      <w:r>
        <w:rPr>
          <w:rStyle w:val="spancompanyname"/>
          <w:sz w:val="22"/>
          <w:szCs w:val="22"/>
        </w:rPr>
        <w:t xml:space="preserve"> University</w:t>
      </w:r>
      <w:r>
        <w:rPr>
          <w:rStyle w:val="span"/>
          <w:sz w:val="22"/>
          <w:szCs w:val="22"/>
        </w:rPr>
        <w:t xml:space="preserve"> - Coimbatore, Tamil Nadu, India</w:t>
      </w:r>
    </w:p>
    <w:p w14:paraId="1BF67DA8" w14:textId="77777777" w:rsidR="00852B12" w:rsidRDefault="00000000">
      <w:pPr>
        <w:spacing w:line="14" w:lineRule="exact"/>
      </w:pPr>
      <w:r>
        <w:rPr>
          <w:color w:val="FFFFFF"/>
          <w:sz w:val="2"/>
        </w:rPr>
        <w:t>#HRJ#06344a16-ed35-4f4d-8e92-7c428df5cfe9#</w:t>
      </w:r>
    </w:p>
    <w:sectPr w:rsidR="00852B12">
      <w:pgSz w:w="12240" w:h="15840"/>
      <w:pgMar w:top="500" w:right="840" w:bottom="50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F8406DC">
      <w:start w:val="1"/>
      <w:numFmt w:val="bullet"/>
      <w:lvlText w:val=""/>
      <w:lvlJc w:val="left"/>
      <w:pPr>
        <w:ind w:left="720" w:hanging="360"/>
      </w:pPr>
      <w:rPr>
        <w:rFonts w:ascii="Symbol" w:hAnsi="Symbol"/>
      </w:rPr>
    </w:lvl>
    <w:lvl w:ilvl="1" w:tplc="7E528EA0">
      <w:start w:val="1"/>
      <w:numFmt w:val="bullet"/>
      <w:lvlText w:val="o"/>
      <w:lvlJc w:val="left"/>
      <w:pPr>
        <w:tabs>
          <w:tab w:val="num" w:pos="1440"/>
        </w:tabs>
        <w:ind w:left="1440" w:hanging="360"/>
      </w:pPr>
      <w:rPr>
        <w:rFonts w:ascii="Courier New" w:hAnsi="Courier New"/>
      </w:rPr>
    </w:lvl>
    <w:lvl w:ilvl="2" w:tplc="07FCBD94">
      <w:start w:val="1"/>
      <w:numFmt w:val="bullet"/>
      <w:lvlText w:val=""/>
      <w:lvlJc w:val="left"/>
      <w:pPr>
        <w:tabs>
          <w:tab w:val="num" w:pos="2160"/>
        </w:tabs>
        <w:ind w:left="2160" w:hanging="360"/>
      </w:pPr>
      <w:rPr>
        <w:rFonts w:ascii="Wingdings" w:hAnsi="Wingdings"/>
      </w:rPr>
    </w:lvl>
    <w:lvl w:ilvl="3" w:tplc="76B222E8">
      <w:start w:val="1"/>
      <w:numFmt w:val="bullet"/>
      <w:lvlText w:val=""/>
      <w:lvlJc w:val="left"/>
      <w:pPr>
        <w:tabs>
          <w:tab w:val="num" w:pos="2880"/>
        </w:tabs>
        <w:ind w:left="2880" w:hanging="360"/>
      </w:pPr>
      <w:rPr>
        <w:rFonts w:ascii="Symbol" w:hAnsi="Symbol"/>
      </w:rPr>
    </w:lvl>
    <w:lvl w:ilvl="4" w:tplc="804EA38C">
      <w:start w:val="1"/>
      <w:numFmt w:val="bullet"/>
      <w:lvlText w:val="o"/>
      <w:lvlJc w:val="left"/>
      <w:pPr>
        <w:tabs>
          <w:tab w:val="num" w:pos="3600"/>
        </w:tabs>
        <w:ind w:left="3600" w:hanging="360"/>
      </w:pPr>
      <w:rPr>
        <w:rFonts w:ascii="Courier New" w:hAnsi="Courier New"/>
      </w:rPr>
    </w:lvl>
    <w:lvl w:ilvl="5" w:tplc="B0426076">
      <w:start w:val="1"/>
      <w:numFmt w:val="bullet"/>
      <w:lvlText w:val=""/>
      <w:lvlJc w:val="left"/>
      <w:pPr>
        <w:tabs>
          <w:tab w:val="num" w:pos="4320"/>
        </w:tabs>
        <w:ind w:left="4320" w:hanging="360"/>
      </w:pPr>
      <w:rPr>
        <w:rFonts w:ascii="Wingdings" w:hAnsi="Wingdings"/>
      </w:rPr>
    </w:lvl>
    <w:lvl w:ilvl="6" w:tplc="2962FC78">
      <w:start w:val="1"/>
      <w:numFmt w:val="bullet"/>
      <w:lvlText w:val=""/>
      <w:lvlJc w:val="left"/>
      <w:pPr>
        <w:tabs>
          <w:tab w:val="num" w:pos="5040"/>
        </w:tabs>
        <w:ind w:left="5040" w:hanging="360"/>
      </w:pPr>
      <w:rPr>
        <w:rFonts w:ascii="Symbol" w:hAnsi="Symbol"/>
      </w:rPr>
    </w:lvl>
    <w:lvl w:ilvl="7" w:tplc="0C5ED86A">
      <w:start w:val="1"/>
      <w:numFmt w:val="bullet"/>
      <w:lvlText w:val="o"/>
      <w:lvlJc w:val="left"/>
      <w:pPr>
        <w:tabs>
          <w:tab w:val="num" w:pos="5760"/>
        </w:tabs>
        <w:ind w:left="5760" w:hanging="360"/>
      </w:pPr>
      <w:rPr>
        <w:rFonts w:ascii="Courier New" w:hAnsi="Courier New"/>
      </w:rPr>
    </w:lvl>
    <w:lvl w:ilvl="8" w:tplc="F104DDA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BD0EC56">
      <w:start w:val="1"/>
      <w:numFmt w:val="bullet"/>
      <w:lvlText w:val=""/>
      <w:lvlJc w:val="left"/>
      <w:pPr>
        <w:ind w:left="720" w:hanging="360"/>
      </w:pPr>
      <w:rPr>
        <w:rFonts w:ascii="Symbol" w:hAnsi="Symbol"/>
      </w:rPr>
    </w:lvl>
    <w:lvl w:ilvl="1" w:tplc="33083F04">
      <w:start w:val="1"/>
      <w:numFmt w:val="bullet"/>
      <w:lvlText w:val="o"/>
      <w:lvlJc w:val="left"/>
      <w:pPr>
        <w:tabs>
          <w:tab w:val="num" w:pos="1440"/>
        </w:tabs>
        <w:ind w:left="1440" w:hanging="360"/>
      </w:pPr>
      <w:rPr>
        <w:rFonts w:ascii="Courier New" w:hAnsi="Courier New"/>
      </w:rPr>
    </w:lvl>
    <w:lvl w:ilvl="2" w:tplc="CB809B5A">
      <w:start w:val="1"/>
      <w:numFmt w:val="bullet"/>
      <w:lvlText w:val=""/>
      <w:lvlJc w:val="left"/>
      <w:pPr>
        <w:tabs>
          <w:tab w:val="num" w:pos="2160"/>
        </w:tabs>
        <w:ind w:left="2160" w:hanging="360"/>
      </w:pPr>
      <w:rPr>
        <w:rFonts w:ascii="Wingdings" w:hAnsi="Wingdings"/>
      </w:rPr>
    </w:lvl>
    <w:lvl w:ilvl="3" w:tplc="49FA8CAA">
      <w:start w:val="1"/>
      <w:numFmt w:val="bullet"/>
      <w:lvlText w:val=""/>
      <w:lvlJc w:val="left"/>
      <w:pPr>
        <w:tabs>
          <w:tab w:val="num" w:pos="2880"/>
        </w:tabs>
        <w:ind w:left="2880" w:hanging="360"/>
      </w:pPr>
      <w:rPr>
        <w:rFonts w:ascii="Symbol" w:hAnsi="Symbol"/>
      </w:rPr>
    </w:lvl>
    <w:lvl w:ilvl="4" w:tplc="D6B6ACC8">
      <w:start w:val="1"/>
      <w:numFmt w:val="bullet"/>
      <w:lvlText w:val="o"/>
      <w:lvlJc w:val="left"/>
      <w:pPr>
        <w:tabs>
          <w:tab w:val="num" w:pos="3600"/>
        </w:tabs>
        <w:ind w:left="3600" w:hanging="360"/>
      </w:pPr>
      <w:rPr>
        <w:rFonts w:ascii="Courier New" w:hAnsi="Courier New"/>
      </w:rPr>
    </w:lvl>
    <w:lvl w:ilvl="5" w:tplc="EFC2A6DC">
      <w:start w:val="1"/>
      <w:numFmt w:val="bullet"/>
      <w:lvlText w:val=""/>
      <w:lvlJc w:val="left"/>
      <w:pPr>
        <w:tabs>
          <w:tab w:val="num" w:pos="4320"/>
        </w:tabs>
        <w:ind w:left="4320" w:hanging="360"/>
      </w:pPr>
      <w:rPr>
        <w:rFonts w:ascii="Wingdings" w:hAnsi="Wingdings"/>
      </w:rPr>
    </w:lvl>
    <w:lvl w:ilvl="6" w:tplc="B4B639D4">
      <w:start w:val="1"/>
      <w:numFmt w:val="bullet"/>
      <w:lvlText w:val=""/>
      <w:lvlJc w:val="left"/>
      <w:pPr>
        <w:tabs>
          <w:tab w:val="num" w:pos="5040"/>
        </w:tabs>
        <w:ind w:left="5040" w:hanging="360"/>
      </w:pPr>
      <w:rPr>
        <w:rFonts w:ascii="Symbol" w:hAnsi="Symbol"/>
      </w:rPr>
    </w:lvl>
    <w:lvl w:ilvl="7" w:tplc="EB90AE74">
      <w:start w:val="1"/>
      <w:numFmt w:val="bullet"/>
      <w:lvlText w:val="o"/>
      <w:lvlJc w:val="left"/>
      <w:pPr>
        <w:tabs>
          <w:tab w:val="num" w:pos="5760"/>
        </w:tabs>
        <w:ind w:left="5760" w:hanging="360"/>
      </w:pPr>
      <w:rPr>
        <w:rFonts w:ascii="Courier New" w:hAnsi="Courier New"/>
      </w:rPr>
    </w:lvl>
    <w:lvl w:ilvl="8" w:tplc="2FCC1A0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EF66D86">
      <w:start w:val="1"/>
      <w:numFmt w:val="bullet"/>
      <w:lvlText w:val=""/>
      <w:lvlJc w:val="left"/>
      <w:pPr>
        <w:ind w:left="720" w:hanging="360"/>
      </w:pPr>
      <w:rPr>
        <w:rFonts w:ascii="Symbol" w:hAnsi="Symbol"/>
      </w:rPr>
    </w:lvl>
    <w:lvl w:ilvl="1" w:tplc="2028E3CE">
      <w:start w:val="1"/>
      <w:numFmt w:val="bullet"/>
      <w:lvlText w:val="o"/>
      <w:lvlJc w:val="left"/>
      <w:pPr>
        <w:tabs>
          <w:tab w:val="num" w:pos="1440"/>
        </w:tabs>
        <w:ind w:left="1440" w:hanging="360"/>
      </w:pPr>
      <w:rPr>
        <w:rFonts w:ascii="Courier New" w:hAnsi="Courier New"/>
      </w:rPr>
    </w:lvl>
    <w:lvl w:ilvl="2" w:tplc="0AE0AC8E">
      <w:start w:val="1"/>
      <w:numFmt w:val="bullet"/>
      <w:lvlText w:val=""/>
      <w:lvlJc w:val="left"/>
      <w:pPr>
        <w:tabs>
          <w:tab w:val="num" w:pos="2160"/>
        </w:tabs>
        <w:ind w:left="2160" w:hanging="360"/>
      </w:pPr>
      <w:rPr>
        <w:rFonts w:ascii="Wingdings" w:hAnsi="Wingdings"/>
      </w:rPr>
    </w:lvl>
    <w:lvl w:ilvl="3" w:tplc="33CEBB5C">
      <w:start w:val="1"/>
      <w:numFmt w:val="bullet"/>
      <w:lvlText w:val=""/>
      <w:lvlJc w:val="left"/>
      <w:pPr>
        <w:tabs>
          <w:tab w:val="num" w:pos="2880"/>
        </w:tabs>
        <w:ind w:left="2880" w:hanging="360"/>
      </w:pPr>
      <w:rPr>
        <w:rFonts w:ascii="Symbol" w:hAnsi="Symbol"/>
      </w:rPr>
    </w:lvl>
    <w:lvl w:ilvl="4" w:tplc="563A516C">
      <w:start w:val="1"/>
      <w:numFmt w:val="bullet"/>
      <w:lvlText w:val="o"/>
      <w:lvlJc w:val="left"/>
      <w:pPr>
        <w:tabs>
          <w:tab w:val="num" w:pos="3600"/>
        </w:tabs>
        <w:ind w:left="3600" w:hanging="360"/>
      </w:pPr>
      <w:rPr>
        <w:rFonts w:ascii="Courier New" w:hAnsi="Courier New"/>
      </w:rPr>
    </w:lvl>
    <w:lvl w:ilvl="5" w:tplc="02B65B96">
      <w:start w:val="1"/>
      <w:numFmt w:val="bullet"/>
      <w:lvlText w:val=""/>
      <w:lvlJc w:val="left"/>
      <w:pPr>
        <w:tabs>
          <w:tab w:val="num" w:pos="4320"/>
        </w:tabs>
        <w:ind w:left="4320" w:hanging="360"/>
      </w:pPr>
      <w:rPr>
        <w:rFonts w:ascii="Wingdings" w:hAnsi="Wingdings"/>
      </w:rPr>
    </w:lvl>
    <w:lvl w:ilvl="6" w:tplc="0EF04E36">
      <w:start w:val="1"/>
      <w:numFmt w:val="bullet"/>
      <w:lvlText w:val=""/>
      <w:lvlJc w:val="left"/>
      <w:pPr>
        <w:tabs>
          <w:tab w:val="num" w:pos="5040"/>
        </w:tabs>
        <w:ind w:left="5040" w:hanging="360"/>
      </w:pPr>
      <w:rPr>
        <w:rFonts w:ascii="Symbol" w:hAnsi="Symbol"/>
      </w:rPr>
    </w:lvl>
    <w:lvl w:ilvl="7" w:tplc="D01A1D80">
      <w:start w:val="1"/>
      <w:numFmt w:val="bullet"/>
      <w:lvlText w:val="o"/>
      <w:lvlJc w:val="left"/>
      <w:pPr>
        <w:tabs>
          <w:tab w:val="num" w:pos="5760"/>
        </w:tabs>
        <w:ind w:left="5760" w:hanging="360"/>
      </w:pPr>
      <w:rPr>
        <w:rFonts w:ascii="Courier New" w:hAnsi="Courier New"/>
      </w:rPr>
    </w:lvl>
    <w:lvl w:ilvl="8" w:tplc="2F62383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FCED07C">
      <w:start w:val="1"/>
      <w:numFmt w:val="bullet"/>
      <w:lvlText w:val=""/>
      <w:lvlJc w:val="left"/>
      <w:pPr>
        <w:ind w:left="720" w:hanging="360"/>
      </w:pPr>
      <w:rPr>
        <w:rFonts w:ascii="Symbol" w:hAnsi="Symbol"/>
      </w:rPr>
    </w:lvl>
    <w:lvl w:ilvl="1" w:tplc="A08481A6">
      <w:start w:val="1"/>
      <w:numFmt w:val="bullet"/>
      <w:lvlText w:val="o"/>
      <w:lvlJc w:val="left"/>
      <w:pPr>
        <w:tabs>
          <w:tab w:val="num" w:pos="1440"/>
        </w:tabs>
        <w:ind w:left="1440" w:hanging="360"/>
      </w:pPr>
      <w:rPr>
        <w:rFonts w:ascii="Courier New" w:hAnsi="Courier New"/>
      </w:rPr>
    </w:lvl>
    <w:lvl w:ilvl="2" w:tplc="374CD5B4">
      <w:start w:val="1"/>
      <w:numFmt w:val="bullet"/>
      <w:lvlText w:val=""/>
      <w:lvlJc w:val="left"/>
      <w:pPr>
        <w:tabs>
          <w:tab w:val="num" w:pos="2160"/>
        </w:tabs>
        <w:ind w:left="2160" w:hanging="360"/>
      </w:pPr>
      <w:rPr>
        <w:rFonts w:ascii="Wingdings" w:hAnsi="Wingdings"/>
      </w:rPr>
    </w:lvl>
    <w:lvl w:ilvl="3" w:tplc="0D44596A">
      <w:start w:val="1"/>
      <w:numFmt w:val="bullet"/>
      <w:lvlText w:val=""/>
      <w:lvlJc w:val="left"/>
      <w:pPr>
        <w:tabs>
          <w:tab w:val="num" w:pos="2880"/>
        </w:tabs>
        <w:ind w:left="2880" w:hanging="360"/>
      </w:pPr>
      <w:rPr>
        <w:rFonts w:ascii="Symbol" w:hAnsi="Symbol"/>
      </w:rPr>
    </w:lvl>
    <w:lvl w:ilvl="4" w:tplc="996E9E54">
      <w:start w:val="1"/>
      <w:numFmt w:val="bullet"/>
      <w:lvlText w:val="o"/>
      <w:lvlJc w:val="left"/>
      <w:pPr>
        <w:tabs>
          <w:tab w:val="num" w:pos="3600"/>
        </w:tabs>
        <w:ind w:left="3600" w:hanging="360"/>
      </w:pPr>
      <w:rPr>
        <w:rFonts w:ascii="Courier New" w:hAnsi="Courier New"/>
      </w:rPr>
    </w:lvl>
    <w:lvl w:ilvl="5" w:tplc="8C24C274">
      <w:start w:val="1"/>
      <w:numFmt w:val="bullet"/>
      <w:lvlText w:val=""/>
      <w:lvlJc w:val="left"/>
      <w:pPr>
        <w:tabs>
          <w:tab w:val="num" w:pos="4320"/>
        </w:tabs>
        <w:ind w:left="4320" w:hanging="360"/>
      </w:pPr>
      <w:rPr>
        <w:rFonts w:ascii="Wingdings" w:hAnsi="Wingdings"/>
      </w:rPr>
    </w:lvl>
    <w:lvl w:ilvl="6" w:tplc="67B64536">
      <w:start w:val="1"/>
      <w:numFmt w:val="bullet"/>
      <w:lvlText w:val=""/>
      <w:lvlJc w:val="left"/>
      <w:pPr>
        <w:tabs>
          <w:tab w:val="num" w:pos="5040"/>
        </w:tabs>
        <w:ind w:left="5040" w:hanging="360"/>
      </w:pPr>
      <w:rPr>
        <w:rFonts w:ascii="Symbol" w:hAnsi="Symbol"/>
      </w:rPr>
    </w:lvl>
    <w:lvl w:ilvl="7" w:tplc="BD6EBD74">
      <w:start w:val="1"/>
      <w:numFmt w:val="bullet"/>
      <w:lvlText w:val="o"/>
      <w:lvlJc w:val="left"/>
      <w:pPr>
        <w:tabs>
          <w:tab w:val="num" w:pos="5760"/>
        </w:tabs>
        <w:ind w:left="5760" w:hanging="360"/>
      </w:pPr>
      <w:rPr>
        <w:rFonts w:ascii="Courier New" w:hAnsi="Courier New"/>
      </w:rPr>
    </w:lvl>
    <w:lvl w:ilvl="8" w:tplc="908232C8">
      <w:start w:val="1"/>
      <w:numFmt w:val="bullet"/>
      <w:lvlText w:val=""/>
      <w:lvlJc w:val="left"/>
      <w:pPr>
        <w:tabs>
          <w:tab w:val="num" w:pos="6480"/>
        </w:tabs>
        <w:ind w:left="6480" w:hanging="360"/>
      </w:pPr>
      <w:rPr>
        <w:rFonts w:ascii="Wingdings" w:hAnsi="Wingdings"/>
      </w:rPr>
    </w:lvl>
  </w:abstractNum>
  <w:num w:numId="1" w16cid:durableId="2127456147">
    <w:abstractNumId w:val="0"/>
  </w:num>
  <w:num w:numId="2" w16cid:durableId="1773624236">
    <w:abstractNumId w:val="1"/>
  </w:num>
  <w:num w:numId="3" w16cid:durableId="1947493944">
    <w:abstractNumId w:val="2"/>
  </w:num>
  <w:num w:numId="4" w16cid:durableId="332413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12"/>
    <w:rsid w:val="001F1DED"/>
    <w:rsid w:val="003A4810"/>
    <w:rsid w:val="005C4DE2"/>
    <w:rsid w:val="00722A25"/>
    <w:rsid w:val="0073289C"/>
    <w:rsid w:val="00852B12"/>
    <w:rsid w:val="008A29DF"/>
    <w:rsid w:val="00A54327"/>
    <w:rsid w:val="00AB24A7"/>
    <w:rsid w:val="00B00492"/>
    <w:rsid w:val="00C40022"/>
    <w:rsid w:val="00C7330D"/>
    <w:rsid w:val="00D91F9C"/>
    <w:rsid w:val="00F15C53"/>
    <w:rsid w:val="00FA5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188A3"/>
  <w15:docId w15:val="{EECB5A1B-2E47-4B6C-B153-A1783D4BB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8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spacing w:line="700" w:lineRule="atLeast"/>
      <w:jc w:val="right"/>
    </w:pPr>
    <w:rPr>
      <w:b/>
      <w:bCs/>
      <w:caps/>
      <w:sz w:val="58"/>
      <w:szCs w:val="58"/>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divnamespanlName">
    <w:name w:val="div_name_span_lName"/>
    <w:basedOn w:val="DefaultParagraphFont"/>
    <w:rPr>
      <w:color w:val="00BCA3"/>
    </w:rPr>
  </w:style>
  <w:style w:type="paragraph" w:customStyle="1" w:styleId="documentprofTitle">
    <w:name w:val="document_profTitle"/>
    <w:basedOn w:val="Normal"/>
    <w:pPr>
      <w:jc w:val="right"/>
    </w:pPr>
    <w:rPr>
      <w:b/>
      <w:bCs/>
    </w:rPr>
  </w:style>
  <w:style w:type="character" w:customStyle="1" w:styleId="documentprofTitleCharacter">
    <w:name w:val="document_profTitle Character"/>
    <w:basedOn w:val="DefaultParagraphFont"/>
    <w:rPr>
      <w:b/>
      <w:bCs/>
    </w:rPr>
  </w:style>
  <w:style w:type="paragraph" w:customStyle="1" w:styleId="divdocumentdivSECTIONCNTC">
    <w:name w:val="div_document_div_SECTION_CNTC"/>
    <w:basedOn w:val="Normal"/>
  </w:style>
  <w:style w:type="paragraph" w:customStyle="1" w:styleId="divaddress">
    <w:name w:val="div_address"/>
    <w:basedOn w:val="div"/>
    <w:pPr>
      <w:pBdr>
        <w:left w:val="none" w:sz="0" w:space="5" w:color="auto"/>
        <w:right w:val="none" w:sz="0" w:space="5" w:color="auto"/>
      </w:pBdr>
      <w:shd w:val="clear" w:color="auto" w:fill="000000"/>
      <w:spacing w:line="320" w:lineRule="atLeast"/>
      <w:jc w:val="right"/>
    </w:pPr>
    <w:rPr>
      <w:b/>
      <w:bCs/>
      <w:color w:val="FFFFFF"/>
      <w:sz w:val="20"/>
      <w:szCs w:val="20"/>
      <w:shd w:val="clear" w:color="auto" w:fill="000000"/>
    </w:rPr>
  </w:style>
  <w:style w:type="character" w:customStyle="1" w:styleId="divCharacter">
    <w:name w:val="div Character"/>
    <w:basedOn w:val="DefaultParagraphFont"/>
    <w:rPr>
      <w:sz w:val="24"/>
      <w:szCs w:val="24"/>
      <w:bdr w:val="none" w:sz="0" w:space="0" w:color="auto"/>
      <w:vertAlign w:val="baseline"/>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ivaddressa">
    <w:name w:val="div_address_a"/>
    <w:basedOn w:val="DefaultParagraphFont"/>
    <w:rPr>
      <w:color w:val="FFFFFF"/>
    </w:rPr>
  </w:style>
  <w:style w:type="character" w:customStyle="1" w:styleId="documentsocial-linknth-last-child1sprtr">
    <w:name w:val="document_social-link_nth-last-child(1)_sprtr"/>
    <w:basedOn w:val="DefaultParagraphFont"/>
    <w:rPr>
      <w:vanish/>
    </w:rPr>
  </w:style>
  <w:style w:type="table" w:customStyle="1" w:styleId="divdocumenttablecontactaspose">
    <w:name w:val="div_document_table_contact_aspose"/>
    <w:basedOn w:val="TableNormal"/>
    <w:tblPr/>
  </w:style>
  <w:style w:type="paragraph" w:customStyle="1" w:styleId="divdocumentdivheading">
    <w:name w:val="div_document_div_heading"/>
    <w:basedOn w:val="Normal"/>
    <w:pPr>
      <w:pBdr>
        <w:bottom w:val="none" w:sz="0" w:space="1" w:color="auto"/>
      </w:pBdr>
    </w:pPr>
  </w:style>
  <w:style w:type="paragraph" w:customStyle="1" w:styleId="divdocumentdivsectiontitle">
    <w:name w:val="div_document_div_sectiontitle"/>
    <w:basedOn w:val="Normal"/>
    <w:pPr>
      <w:spacing w:line="330" w:lineRule="atLeast"/>
    </w:pPr>
    <w:rPr>
      <w:sz w:val="30"/>
      <w:szCs w:val="30"/>
    </w:rPr>
  </w:style>
  <w:style w:type="paragraph" w:customStyle="1" w:styleId="divdocumentsinglecolumn">
    <w:name w:val="div_document_singlecolumn"/>
    <w:basedOn w:val="Normal"/>
  </w:style>
  <w:style w:type="paragraph" w:customStyle="1" w:styleId="ulli">
    <w:name w:val="ul_li"/>
    <w:basedOn w:val="Normal"/>
  </w:style>
  <w:style w:type="paragraph" w:customStyle="1" w:styleId="p">
    <w:name w:val="p"/>
    <w:basedOn w:val="Normal"/>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paragraph" w:styleId="ListParagraph">
    <w:name w:val="List Paragraph"/>
    <w:basedOn w:val="Normal"/>
    <w:uiPriority w:val="34"/>
    <w:qFormat/>
    <w:rsid w:val="00AB24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Anisha Jaleel</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Anisha Jaleel</dc:title>
  <dc:creator>HP</dc:creator>
  <cp:lastModifiedBy>HP</cp:lastModifiedBy>
  <cp:revision>6</cp:revision>
  <dcterms:created xsi:type="dcterms:W3CDTF">2025-06-24T15:27:00Z</dcterms:created>
  <dcterms:modified xsi:type="dcterms:W3CDTF">2025-07-02T16:42:00Z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06344a16-ed35-4f4d-8e92-7c428df5cfe9</vt:lpwstr>
  </property>
  <property fmtid="{D5CDD505-2E9C-101B-9397-08002B2CF9AE}" pid="3" name="x1ye=0">
    <vt:lpwstr>jHAAAB+LCAAAAAAABAAUmcVyhFAQRT+IBW5LbHB3drgONvjXh1SyS6UGeLf7njPQLIsTyIcUGIoiPjiO8RBDswxDsjzCCzh/i+Tmj19epZhl71A+t0TeAe7S7lToWj+F6xQLpnRX9GtuqrVjCl7VbgrKzfQQiFmyKgdMf3UkEy9DlnC0hFk8cX5uSiU4Yo/xO8/BADAJBkLtzZgjtilLwb+MU9wBtovOT3cf+gUQEy95mNwL2hbrEQEg567760K</vt:lpwstr>
  </property>
  <property fmtid="{D5CDD505-2E9C-101B-9397-08002B2CF9AE}" pid="4" name="x1ye=1">
    <vt:lpwstr>V0Cgh4Qi5E+l9cdCllsNsLPCJSYQPJYohx1ZvTBlkbkl1oLbURuwEegc1jfAzYvc460bj4x0IAkkmRflIUWIJlHbmWNBaC9F8fRj8BAqxS+AVrFu6lKRpxdJQrbN1DHza0ogJf07SWY+vd8nYbZ21otoCavSCgBZyqRqsXUVdbIr8miAIZ7TQZ3/vWV6Wkv2Aoo5w32MfhmmM4kb/afVCkbOYpC5D/Dy+Fy80EENqyAqFk/AjK/NKjFiebcM4uT</vt:lpwstr>
  </property>
  <property fmtid="{D5CDD505-2E9C-101B-9397-08002B2CF9AE}" pid="5" name="x1ye=10">
    <vt:lpwstr>5Uilvu+xzk80qgA2nzCid/qMR1lNPQAwCx4pYsRs/5XCalAPKi69dKhT1PJTCak2qUNnLQPTeXq8zt5jcMA7cJEfVnA0TTae+g8UxvFW3YYlwlQJuddsplcG/3hMDZHSYlD95d1cjoHSSfrZza5LMr0jVjvbPM5JzrhV8md+4QY0YBZxOQ8VFPF9Tu0hcc7U5j4o7WMtFj+xHirP5Rf1+7awtl6/LH6KcJbQUGViY7+k2fvI/g9VoyjXJ4YnLdu</vt:lpwstr>
  </property>
  <property fmtid="{D5CDD505-2E9C-101B-9397-08002B2CF9AE}" pid="6" name="x1ye=100">
    <vt:lpwstr>4wZDHyAHuTPQRUwce7jxmoRFL9DDk0JCM0abcOjn5Xb+xF6BY4RNAgcFHnKPYEpN3t2cythd8yCU/rJH9+1+yfOKo0F3xYyFnqE5nm5PClacMoJD70x83yGPP8lKIIUOwp3JfiAIlRE8u4O82YeJlg68XitjcrGaQBVP5cQPTpROt+wr29ztx38AvDzxGG+uwTJaCx5cmNOHF+gvAVrzpqrqL/o8RCVedFcJgCll6xYo9pJahGSn3mAPDZAXvMl</vt:lpwstr>
  </property>
  <property fmtid="{D5CDD505-2E9C-101B-9397-08002B2CF9AE}" pid="7" name="x1ye=101">
    <vt:lpwstr>aKsINpXduwcOy+DEHHidBK3te7qhAwWxgr9qn+5vaFMq4q4lj81w3orHZDV5lBGKjMR/S4M3DFqasBTBrRpvp+t+ybP1bkChl+otROeYR0ES59h3uKAqXWtEBbh17SJCTLN+y3GZqkN9xChNarTZClOW7b1QaaSqBjgKRbh+y96rl06cFBDtUAx2q7pbh1S614VCx/FjucY4aErMetnnsuesFSu+oiL9ponzfUoWx+sIM51Mr7fkIIbnefDitty</vt:lpwstr>
  </property>
  <property fmtid="{D5CDD505-2E9C-101B-9397-08002B2CF9AE}" pid="8" name="x1ye=102">
    <vt:lpwstr>nt9Svy8Vx1juikmZhV7ChN1yuqNBFGmcSY/uw+bndnueAvWbAWlQaD71sbC0nvHHfMJCMtx+G38KBsnwjWfJy8Qbuem+tfHiwDt7JwcZ3f8ETql8ayCNCnkZsJgbwUC6hHL4KJxlfnz2GxXA3ibn6jyhWI2c7lavaKUnKeq44ksbjL4SvwlyOkGAXeLf3upiZyI0EougXB1kQBqXda8TaD3S1eo3ayYc8CoYCmpBNwCSeahqKFIGDdblpe1PKkv</vt:lpwstr>
  </property>
  <property fmtid="{D5CDD505-2E9C-101B-9397-08002B2CF9AE}" pid="9" name="x1ye=103">
    <vt:lpwstr>ELZ6anzC/Ma95Pi/O0UI/yhhEh+wasYQsPQTb0y5oblhxSYAKZ8g2Reapv8icup2c4pGMa33Lv94YCKm1Gp5D8E/rYWBUJgtKzwSbUcB5u9gjjZeCo+gvBqjJnTNxI0e1M80Mu+k+YmzgoE9WZzNGToyNdCMd4P1wIfJa5l048ofkxAemJsByuoBtWDIJralKaDmnSbzcSO2ffjp86bGrXkTXxd+f6pv96lHZR7nQAw5MG/eTWIQwb40IPy/WVQ</vt:lpwstr>
  </property>
  <property fmtid="{D5CDD505-2E9C-101B-9397-08002B2CF9AE}" pid="10" name="x1ye=104">
    <vt:lpwstr>zszdSqB4xnQ6yfhwVN+zuUDMp9KaSZ6XQsH31ssuvjALtAL7SbY5NRIjUn+rmsMsvxkjj8hB3zQuopLKpBB24dQ2Mu3C31eHv8j8+YWsLKLzTycHN7jKrdprD+37yoOcMTdMnZ9o5MtVSWiy5/o0Wh5MDkPQNa48gfHsi3K0rhZICQnAWPAaCY1ZP4RIqACKoadrsOLiVxGIroYzSp7IsiY9rgbBNBxF+RYdhYA0S00ckb8FFcG1nsX1tF2kkRq</vt:lpwstr>
  </property>
  <property fmtid="{D5CDD505-2E9C-101B-9397-08002B2CF9AE}" pid="11" name="x1ye=105">
    <vt:lpwstr>R1FQWflokgj7Q18P0hP0pyMaVyzpGsYSfFs/NqnNawyXPdwL1KCLrfXbXFCLFAW2SA/17ils4oxLVfG2MClxpRhosEoPnm1DEfJBSNJrk98vQtkFWM2jIgO4hgMkj+jsL58+nSvAMx9pp9Z/GebJ+aa5LqFGs6aASzSav0UuwHEaWIpsvWzEzIR2o+qVb6Y0IfVIoFvsJz7pIeQOYIrPs0OYugB1XsFT4vgMwXUnsr1mdfOlb0ijOW8LtXuzMvP</vt:lpwstr>
  </property>
  <property fmtid="{D5CDD505-2E9C-101B-9397-08002B2CF9AE}" pid="12" name="x1ye=106">
    <vt:lpwstr>tTePGWtmNuXO+XR+QNfChOe/qKBqhzx4W2BWgHeGtHZ4WcjQ/jJJor6NrPZVZhvVGqZu3DlrvAbsAmRaOVSCVOFdN59lECvedn6cXjlSMzEeNvoLRaGgtGjVMbK+svJfJcc0mTuNlNY6xKOxwGqxcVB/eCZEisroiegt+jsuC4N+RaFPYWmemIAucXyWeBMfPwe7V9eQtyfA9J0Np/+Okj4KCncp8DRAFYTp4FV8TaUsyd3yTZxstJHrRiy1YHR</vt:lpwstr>
  </property>
  <property fmtid="{D5CDD505-2E9C-101B-9397-08002B2CF9AE}" pid="13" name="x1ye=107">
    <vt:lpwstr>3RXkY/PwPaTrRkD5iaLHoqS/0LZDQNvLhF05Ebx81p5d+ZRaUG3hx/flUZAsUxmkFhVL1CFGzE59W9BUR2VHkTjATmrvNtNrrGhxnCfkRluOrTAfDvPkJxVaIoz4zMSlhoNgeTKno0Gll8EdU+iYKo/vOPDKVZe1AYiq/hhP2AC3USqy+ER/6ikMrzTLgCc5RjZ502Bn/XuBzvxD8vnI46RaqtyfLHGN1Pbm00M3LF520ybJjreg6xXb0b7MWYl</vt:lpwstr>
  </property>
  <property fmtid="{D5CDD505-2E9C-101B-9397-08002B2CF9AE}" pid="14" name="x1ye=108">
    <vt:lpwstr>GPzM8xRtRo+CFPyFdVEAfBtE3XoGqcaFBlh8HplXe8XYgNJm5+4buVIZwxX6CfcTQyb3sAPDLQ1rRqjjwYzRA2o9Ozey+zDPnJgwPjks/+X95CnxlttBMj0jUTiA/GZXwveKjwy0MZL5Zq419vnaGBUP4ifGwJpDxoM2LGDbKN2g72cTZttOuq/kPLUrmOBtzb9nSMnVWaY2undyvB2i7FrBm5spk1UofI+X23yJWFRJ3m1tT56/2ouctUFNl+N</vt:lpwstr>
  </property>
  <property fmtid="{D5CDD505-2E9C-101B-9397-08002B2CF9AE}" pid="15" name="x1ye=109">
    <vt:lpwstr>87BkhVUt7nOdqHrOyUyTXv3OwRN1zghD1VnzByW7E42tta3xPpaad/5T4ta7bIoTZ7AxxaeQLbVyG9G+sg09AXIxcX2c2JCr974ekH3B1hM5lkTS0QtejD2aMKdI15mF1k+rDFq7vR+BvMrnnY2ap3jK2aWMJpw30QyFuz+/1tdnHKSjH6/OficONteBJ/+rWmk/axPfwX/xuUZ47PGLb90yvu2ROae+MX1Id+Nr6wrBpeRqx+QDn4WQdgcjHL2</vt:lpwstr>
  </property>
  <property fmtid="{D5CDD505-2E9C-101B-9397-08002B2CF9AE}" pid="16" name="x1ye=11">
    <vt:lpwstr>nCExL64zvM8Q6koC+MFJNko1mLitnNZghGqLxam08FlX66WLCpdB8TPc2ee8pJZbLy3W9HqdpT6KPoteBPFEwpK8h/y7dOQ6TEkqlS3wh5dS0xTen9gxvD3r+a1t3k4DXzqcAa7hixz9ldE1Wjn4i9Nzgx05cnwc8MKE44rHSxWMJBnG7Vh4WkGShP5kLSqNbb52kXqIeBqVJmGNhdNM3EacThKpUu+4SUI6hBLJiFUqgELzn72FajRvUydA569</vt:lpwstr>
  </property>
  <property fmtid="{D5CDD505-2E9C-101B-9397-08002B2CF9AE}" pid="17" name="x1ye=110">
    <vt:lpwstr>+H5pMBV3dtsX0/BPXNMRX2tOqNkaSm3xH7TVk1inVaRE4QBzKoyJ2Q/uAbxFfwe37KXH51hII6NsPcB/bb9yl+SicwFcRPI/BKISE/gErUCPkJ+xTQWx6OTzLsOdkBFiB0rdao808aP+3P++70R9hjMwKuNbtqNMNrqhW+S5KnIYahkMBCFqp59OJ92NTw6xhJDLb4GWJTagfkYjMAt+iXNmXNwUL8FG5+9CrWzfBwjx+PvarOuF4tAWDzew73w</vt:lpwstr>
  </property>
  <property fmtid="{D5CDD505-2E9C-101B-9397-08002B2CF9AE}" pid="18" name="x1ye=111">
    <vt:lpwstr>QgcZeglrnWyhtO9P3ZcWYVSaLefU5E1cwYD62BIQ9lKIvqNHTT5pIEHL6BHnKwR5AdN4RTMe7eIg2jORpXJ/26DmLqY/YG4gGkXGIyoOKsFFPNQZJW/AggmWl22L48oKlSpYP/AYpgdFwJ2pf/Qtg250Pd1Wkkn7L9/Z9l1L6Zg3B/3+62fMpBDGBt++Ra4YOaF03eEn58DZ/IzIz+EHoy+uSnu5OLnhyHhl1bUHK57Z667Mv6xT3afj5lV1KUD</vt:lpwstr>
  </property>
  <property fmtid="{D5CDD505-2E9C-101B-9397-08002B2CF9AE}" pid="19" name="x1ye=112">
    <vt:lpwstr>GNE6ju6Fum3AcvUltdWbZRL24pROZ0NjLeMLIkD7ZKxhOwM2Irbjww13/X7NPim1VGvOnmGHa8bf9+jvxJl1ltWhP7MJNUYliDvn2mGXky+00DZYf6dhWsEeSAjZgXeEmumegu0OoPPpIjD7MUWQNA8z6kxmVNSL/o7NR7EEQcu7unabCb3Sp5DfxiZDfqClLclxtNS6lsvOsA0+sk0nmbDhUGREVBFCcn8q+YSSjVXW2T2EIeV2YZzAD7V8Ybs</vt:lpwstr>
  </property>
  <property fmtid="{D5CDD505-2E9C-101B-9397-08002B2CF9AE}" pid="20" name="x1ye=113">
    <vt:lpwstr>KZ9OWOc6MeOthj3kVX0TEG1jEFK6j6/UJCMVKBam5LfOTeTS5GeTbEJFEmJEb0a0Vpu7691X+ofnzW06V4PerPAY8xPBsFkCEo0mnm80Eon5lHkpcTsJXhKECQasbcLHQaN/JSaVXuq//1rPkw+K1fIv3v/34RT6IaPOQCKhUnP5yJPM8T7mAWGpG8W8BCgZkQJuC1UUvzYgcoo3wDh270fdqr+41JcBTz/LV7N5aqn9s5D8Swq5lWzhUmqQykI</vt:lpwstr>
  </property>
  <property fmtid="{D5CDD505-2E9C-101B-9397-08002B2CF9AE}" pid="21" name="x1ye=114">
    <vt:lpwstr>bFG0uaD+V6v44MNX/LgLwkw7G3Ys7I3xjmn6SS9+D77z8YH/IPjHAAAA==</vt:lpwstr>
  </property>
  <property fmtid="{D5CDD505-2E9C-101B-9397-08002B2CF9AE}" pid="22" name="x1ye=12">
    <vt:lpwstr>aVnQjPq+W52LnIYnyIuTvbCe7w78cWXSmMpDHq81CDVsJz5PL6gzp8C0C4pr/gkfWi+OyFLuGXvwiMOBsqqd4A3DfTFV8vJbzPV9a0x2eJAsPUD3igDBdR1hSEpTyuJxzJLhLszHR4gf4zcXAV2bD6v/cOQxpuJdvfaHh/p98+bmBSEdfif9J0TWx8fj0ku8ML0dZ94yglbYZCs491KTXLS5+fgKcYvfzCk9xR3IVT9vaebofaN9lI6BKWAqMre</vt:lpwstr>
  </property>
  <property fmtid="{D5CDD505-2E9C-101B-9397-08002B2CF9AE}" pid="23" name="x1ye=13">
    <vt:lpwstr>5O1B+QTcSDqBIBYFRt21atnXdRt3Lnw3NfxO2pFE7xvSpnUatsXzXULju1y4cicH0mbf9eML0YMyg3gWkOG2G2CVoYn/WtOGePBvkmAIY6urvjqDR/Y6lFgW55IGJfgJz2uAy6Ttg31EGFHaXCT7bJIzk0EkMc0lm5CM75rAPrJrjDHQJdMcPKfdhxFGRosxAsxd6iXjiUSZu5o6QNV687sTDSPR1B1qopFJYN4mjG5l39gyW2LRmvVdRWCFF3c</vt:lpwstr>
  </property>
  <property fmtid="{D5CDD505-2E9C-101B-9397-08002B2CF9AE}" pid="24" name="x1ye=14">
    <vt:lpwstr>4pKGM33yfNl/iPtkwIJtQNpNQPRivcaZcJd2aeqFSk0Kn0+txQG/6w+SuQRrYimjujZlDADYdsrlvt+uDomP+toU7qt3JwW3ZQyEMtABj+nuUXMx//RgPOLaMPMJrQrgFh8bqLHw+ysj4xc4DET2G4Pv6hQqk5Q8uzLwom12+54Ntg3Gm/12a9vsYx0MuZlARIUSeonO9NWzx7T4J+018qhH5HqlEouGPke+AKGCTd/Wl2zwaC2RwuA/HQd72bE</vt:lpwstr>
  </property>
  <property fmtid="{D5CDD505-2E9C-101B-9397-08002B2CF9AE}" pid="25" name="x1ye=15">
    <vt:lpwstr>nB6BqMP869+Vy24U/NhlQThd6Y2re/eDaWAeymGp82XUZ1Smj7LTyvPMRSeoQGux2f3ztkVT4sAHJeEX8yUYsxnDb6jus0PaofMewHu2dRwU4x+rgbg4QmWa9shhyiQ+qIDJPWQ13Zc2GhyVE9VQJgViXmrCWn95HdqtndSUyeH7WtaCl+gAHlKkx7NFUX56jWi5hAnSjzxR9tg2sPfm1Ul1IafXwf3pKPdUWS5P9PwyvVLqkzBca5nIKkCKqwO</vt:lpwstr>
  </property>
  <property fmtid="{D5CDD505-2E9C-101B-9397-08002B2CF9AE}" pid="26" name="x1ye=16">
    <vt:lpwstr>tqzj7M9b+a4nRL7cmDCduL9krVFT55Oavkt29jI90JzSyC5bcaIcK/jmLhPVG0z6ojNMyLnLIli3+OEy+PWI1KO0sVGzykY+Byva+We3KD7QhzNut8T8hKNemvX0bnNNsc7lrJ5+k46KlzWTB74RkBbpbYiovqUxQD5cR1xMklLpj8Cc2X1CKKz3iH2tm3fNR+pvYirwMjkmt8of4mx1hxmpjVoEZCARd4J2IDKykcVLJd/GH18+a9wqnkoRL4r</vt:lpwstr>
  </property>
  <property fmtid="{D5CDD505-2E9C-101B-9397-08002B2CF9AE}" pid="27" name="x1ye=17">
    <vt:lpwstr>294rlw8zWt9CeeRjZ9vlEqpi1Z8O5NiTIyc4kcqdboXjZd4GG49YZbyxggLpQ5yDUkWOR5f0jEn1aGokIu4EpUcXOYtZkP+lVeoydFo9lN9+cDOlNBOXcyIEcgSs4CRahsYD1EHOj1e3DFe0zsM6K31lGhLlRL7D9DssVks/jtB2D5iMVvwPerbMfeNe7gCpPBsI8WNvdCluW+TxjP9WyxgBqJu478nwgYL4U/2OYlTAdhVm64QQ9ol0JaHFM7R</vt:lpwstr>
  </property>
  <property fmtid="{D5CDD505-2E9C-101B-9397-08002B2CF9AE}" pid="28" name="x1ye=18">
    <vt:lpwstr>a9ZatnKoRTm99A2FLyarV6z7upH+jAO/9L3JjI+Zis2E5Ys+FltnsgemVPRtilcHi/NyeSt/nPFQE/OG8gNh5uCOOZTo3IE41H22aQwYa2PEuXwgVdnCQkZ4gyxuqAvIPL+whJy7qkbxGj2EFY59mCmYBTCn/710bzvgkmZBdMDix0CFCWgVjZe2E3/ft5xNRHeTGNA1Stnt1r3CkAcAmr+9lwEZn8jVpezO5qHU18Beg9t+SaHF9meNaV3wvf/</vt:lpwstr>
  </property>
  <property fmtid="{D5CDD505-2E9C-101B-9397-08002B2CF9AE}" pid="29" name="x1ye=19">
    <vt:lpwstr>sHb5eMNnQaT4nPEqPeoFLb1T2wxXUROruqgOLlfj3u6gUiUupCXZ19HH9XTzhtmXy8nuOAc35xR9iO3ZyhHM0drja4m4z0cF0uo/hXlcUPxiC1XonVOLYsTj+sNbMeH/oQFAzlbwOXQ1bJrjNHAoFC1ys98dzkxddpblEYqgykZlGpPY04Xr550UaCn370ip4ICb3nKX3ngrqKw8zX/qTKlscX8pN0Q5VW1PySjZJcftZVRTpGONF7PzTYUquFC</vt:lpwstr>
  </property>
  <property fmtid="{D5CDD505-2E9C-101B-9397-08002B2CF9AE}" pid="30" name="x1ye=2">
    <vt:lpwstr>+lbJVxqjGefs9qyklX74hJ0lYmRZqrzLowAVieAo2udzcyjjQt2SRL04rC4PqJwewFLb/P9mPShsvGH+C7HUDn75d6bqEzMKYXEaVerAYHDGoPRw+Zfh71bK5vXpCqZyybXm97ZOmT1rSKDTV2pTpwSyk20ZGJLchuAKYkuvl6+bvA3/M+7kJzPZ3mWnKfCuXDi8iCsJXJzqJBUuZlkTP1g6iidLCKbox7Hg0Sex8cqDAkbDwqfTCf2/RYYSax8</vt:lpwstr>
  </property>
  <property fmtid="{D5CDD505-2E9C-101B-9397-08002B2CF9AE}" pid="31" name="x1ye=20">
    <vt:lpwstr>GTCK/CgQSIfSYs+qspNNjXYxPgRY+i0urbZSUIhIHUNI9HghzfzWaM9gTPgVbr5ZF1AoKLUgStQ+8CA6f46J+PyWGAwbeHSAo934/TFno0AsQLj8+UieH1fR50Nl1KS64GwdWmu6E6Hm6mVrx6/JuswATk3tTmE1chL7VqADL9/t8dTuzadsAt/UeADRxhGgWaMa4ceHAuj6gX2ZGgevWA7ZJ3i42g5XWnXK550oLsT9DCaXoEabW5svo03XKKx</vt:lpwstr>
  </property>
  <property fmtid="{D5CDD505-2E9C-101B-9397-08002B2CF9AE}" pid="32" name="x1ye=21">
    <vt:lpwstr>pTGjdp02C0G63ErHML4fbdp0LAwgezx6PDDp2Z7l6bWL+LKvJetqkI4rQDwi5VM/W0cQXqmhON7OVq6snYADFWJdGpZ1nQ5NOROyHizQSPB5R1KUH9lAJqj8Zz8yUfe0QSVpeGm0oRmcRIIs8LS1NQ/r5k0dcAydetKvYKD3yhzWDKiKylwUkORtMCOiJHfA6JOUoAh7cxKGaI3DVRUiH/YfRnGqRiRXJZDEFOGKRh/TcHXpFJgqz84PS1Xr82J</vt:lpwstr>
  </property>
  <property fmtid="{D5CDD505-2E9C-101B-9397-08002B2CF9AE}" pid="33" name="x1ye=22">
    <vt:lpwstr>FARH/PS1SK80rxbfMBVdLA8K+Dm+oZ5ONRRRT5cseIlkReQa1BqlM/yUIgRySNqGV5lQl7gTvNwWh5J9yr7nQzUztooLmyxbCfnOykw+DTuDf6hR3vJYXCyDGMjIsoenAaKzKZLh/hCtom6g3pAGPscINoFfoXgTW1zyM6jcf+bgn1u5QYmr8AdoUYHiTpNy8kt+KNWpfj9GEFy+ckTdh1LDK3oUiUIK5lUqzUrLbYd2bAb6ODOLbXl+lZph9ci</vt:lpwstr>
  </property>
  <property fmtid="{D5CDD505-2E9C-101B-9397-08002B2CF9AE}" pid="34" name="x1ye=23">
    <vt:lpwstr>IXEHFBc894d8rfBk/joe8LNlpLOPCH/6ctIpw8pVaNHQqvSRKJ+K+LQIsVASRdB/JpfFrqUq12YThDrx985M6mAtIkUxlP9XoxrO99jKP2YLU1U1hitqvG1R0CRch5xiIGFhHAseQ2woa2JcMYfMPHVERMazyAM9n2o9I7YgytXYRTZa3C9aAeVZzxFuFf48JGfR8Xgldjia/tuI+sxgB31sBR3Pt8WKluqwr/Do843xKe9YSYYGTU8L9pO3hRX</vt:lpwstr>
  </property>
  <property fmtid="{D5CDD505-2E9C-101B-9397-08002B2CF9AE}" pid="35" name="x1ye=24">
    <vt:lpwstr>VrzjqKZ9Weqjnmmx95nRE68w3X4SzjToOfA56l74OooBjXWW4lrpA1c+xIWbCje2kBgS4A2/sfqgHTyiXlVzQMx5ufzukLgdxkW+41NPxcs1VxP6+K/SAgZCphZucSXiX4uKOEzPrnTUmBYDLnMcOON3nJZbimvM1wDxKKwI79iZsWpX+AQIj+lZFBbjnWdqVE/g01brHFPY7qYh9nOPrguWVMJ2b6wMaji/yMg1dVWCjCyR2NLNv+Zb6dLh9Vv</vt:lpwstr>
  </property>
  <property fmtid="{D5CDD505-2E9C-101B-9397-08002B2CF9AE}" pid="36" name="x1ye=25">
    <vt:lpwstr>ulWO2OILm3PXHwOsLrWpQI96i77HEpk8GRhDELDj7UiRJjOg1+9jiiY+RtVy9f89+E4b5eYIeBS+V9drgxK1BEs9GuVe6L4u7+5ii4UAbwiBmclJGUCCsWHBmwKoLT4Y4awRawwgOxL61MX8kkfbtpkVYLBQy8OdwrGfBk6gIINuK7nOiVxpYT9FdAKQrb4CLB0ojjVYgeh2X9xBaNv7di3rYq1qq9cBH9A2ayPx1/eo2qnURPliXuWp5aY2fAR</vt:lpwstr>
  </property>
  <property fmtid="{D5CDD505-2E9C-101B-9397-08002B2CF9AE}" pid="37" name="x1ye=26">
    <vt:lpwstr>6tkqD9A5+vt10d12W7pT05fW90392rmhV+Uq+awx0HFk+OHkqTpuP3PCDcvZKWLfym6roNtyVyiUPC+CtKMGy9HpwbVc5Kz8w2jhfVr+5L5tz1NXi6hpk60xv/YnYaH6gitgZIKmAy1hRdjwAcz80En8MoLKuubmW05JnIm89NyAIlNjAoqsjEHlQffaOiZyySIrdexxTnGPFjy0Sbk+o3JrH40boDyrybGhrLdewCrjwI7fR0766/yotwPAvKl</vt:lpwstr>
  </property>
  <property fmtid="{D5CDD505-2E9C-101B-9397-08002B2CF9AE}" pid="38" name="x1ye=27">
    <vt:lpwstr>Yb6dX5spe/8vi35BVQYX/wt4ozKTn5KhDaQBFwQHoJfAECQxG24reb/exUVZZK/H4vnb4CIz5X3uqOnWXpm5djFAp2zoYD+yCb+mJKezGRFc0K5L8ZIo6fVwD+LCe/NDld57Ml8z2vq+7ZOcHcuTGCfWRABjZ+15hPvUOIK6G/iIZN3SYEYk1NWWTXM1o1ZsaXRefI9o6euPp1Wma17fy9RnWZO4nKBdwNXEn/7Dlu+pS9rCGHGWfR2JOfBW0zB</vt:lpwstr>
  </property>
  <property fmtid="{D5CDD505-2E9C-101B-9397-08002B2CF9AE}" pid="39" name="x1ye=28">
    <vt:lpwstr>ongTcpkQb1QAntqYSODsBIL1HhhSOmlNvpRP7puIQykWzmpXrPN3BlCabOl4n5oTTpS4JzaSJYbpq6m/lEx3ijNTUVvZI0uaQz0IEj/pTvVz1g+vD9mGQqF0R9zX0xaxRbDLS0HY4oK9lhOOYiFFQzZuNntf5vqeBq+YPk3+are+bKlqzkisv7Ol90YEbt98DrjiVJSi0An/Y8YCYWdPeFa0MFidV338TGaiSgCRD6myLFewcTYwn4r5Lt8vj+d</vt:lpwstr>
  </property>
  <property fmtid="{D5CDD505-2E9C-101B-9397-08002B2CF9AE}" pid="40" name="x1ye=29">
    <vt:lpwstr>NmEP55zjKz9Uaa8fxVb/W1F46Cf/ZBAGwizdlPyQ+G2lUqDjzaql5xwR3bW9Y0YrTvlVQU+XWPQ6KYVkYAqhoFN5TiKUTif07JHvAcXUJhaejtrG+H1aIIERU+ysGHsK9cJ9ir7LNpjXEaNGl0q8BOz+wvGQDyKNKi+eo/4m+pboCTY2Ns2koJ7hSUOejgF8YiLaXhVyF7ufHKQ0TSlgK8GjmMj9nlIlkN8KblLR9ks7JNI/lV7SIHAefjyzEI8</vt:lpwstr>
  </property>
  <property fmtid="{D5CDD505-2E9C-101B-9397-08002B2CF9AE}" pid="41" name="x1ye=3">
    <vt:lpwstr>Na/BM/FrBu3Grc8WRgkGzezmyRnUmX6Zs+ohKgI2GLm7K+gWXUO9C8S7wjgocg3/6SLM8tVcTj1/TukerDLXJuAWx1M7KcyiwWLdj+rNrih3ZBjs9fFNiHG8M5HMy+h8p3R1ygQCOfZlJ22p0GoD6xPArVNyrPyjZP42NmgrUmjwl7mt0afkcw2AfEVLFtaO/YcylWOIhR3jBghCjLYVHacnwFiznJKaGG8Q0OKE2Sf6mByI4X5ctXWUuTKpgMs</vt:lpwstr>
  </property>
  <property fmtid="{D5CDD505-2E9C-101B-9397-08002B2CF9AE}" pid="42" name="x1ye=30">
    <vt:lpwstr>HFIs+nlIYE55Q+CrP6Skjc504q8LPBoP5LL5lSDhVg+87Hywf4+Vq5fgxSyh8gYc9OUeF1XFUgFfCO/BziHgpJxUsN98UX0owo4PvNcMZ6IUujy7vYUe6aTOFZ9+sGK5hjv9hrxKx5V2r3MOLyRe6K9JtE6FoSN3XwOy5po8f+s3foyYpmYXVPOsmnkgpdQGKCnYsCMPoWyWi8CBT8ADBgLXf2uwgtV4uS7xTIRAd5UNQjuGvJplUvz+8L6ZMJ3</vt:lpwstr>
  </property>
  <property fmtid="{D5CDD505-2E9C-101B-9397-08002B2CF9AE}" pid="43" name="x1ye=31">
    <vt:lpwstr>41impTzYDWwmyF2n7kdkVCOjTAFPt0Yglmg3BgDH2UKfT+2X/77j6C3vn0Qv606cKNScHGYYt8txFgS/ULYw1TXAKT/jUiCgWsFtAqye/xnDp2U+xKJfqUPL4LcvBYkUf3e7c23R0OOK4rZCBCFH4ZJY5TW4U8pa8gpp9aF2Au/C4dGknDAhiEuxqt+JzhdUF+N5HGTFY5FWeLX8RHJZVeFkb8s/kwOZVWO2Ezx6bsBva60nRjpIaq8rZw9dmZf</vt:lpwstr>
  </property>
  <property fmtid="{D5CDD505-2E9C-101B-9397-08002B2CF9AE}" pid="44" name="x1ye=32">
    <vt:lpwstr>CwCJa9alXvttHgWcpKwSLSOomYL8vxoUew9eShEkjJDCK+8YqfM0tXlqVdpPbUr0gM9g7fCgEDAZ65I/gvDcM9a3on8mzI0cgMJjCWM/iO2/slmNS77Fh1w7bkOtpBsgJIL/nBITvUXcQFxHOTC4yDMY0e4sFu7VZbsm+W8iD0D0q8mdfkqtdBeV4IbcVfWAotISYWNjMybAH3jTFd8QBfUxFk++Wavf/oplns4Of5Al6C5eZWDFn4kYZBFCXc+</vt:lpwstr>
  </property>
  <property fmtid="{D5CDD505-2E9C-101B-9397-08002B2CF9AE}" pid="45" name="x1ye=33">
    <vt:lpwstr>7fMaqBykc4oyYZ8CPJaJrtmRbFmpEfItCnBrb+3/R4U+07pFRvAm3jdDTJMgAUTB7UtZCVH6EsrTVJE3+XzUJU109byIbdJtFif6YFbvEVKAVA7G/LYisrRH0Nt7H48dSYIzbk6Il6SI/RfnrLn7rdMw8JcJix/sKbfBPx35wHMemGf1sgSScyBJa3R/suerqYz8j2CwTzZ1sMeg6sqOdTIDTTaYewDd5Yt9Sfh9G0RVUkOF+Stsjm2dL7FFVaS</vt:lpwstr>
  </property>
  <property fmtid="{D5CDD505-2E9C-101B-9397-08002B2CF9AE}" pid="46" name="x1ye=34">
    <vt:lpwstr>cSTIkQuWuM2w+6IGfCNuiZ7r27vdPoQ38eqHZhgxkn6Pp4wzbBhm9IAhRg24rMnVfbRfUFsEEWnMz16K8VI7Hq01iEJjzALqdK/LxG/+KFHkxQJ+xpEFnEsOFAByn7FyzFXH1df5283jy/aZtrAtlfSTQMmgsgRNlgVjCWZENi0ejdjoGVt2MLgLsU3M2MbYAx2OGLZKB3/fRcumZHPBrYxSRZB+WFasR/JXJv7g17i44zz/Wrv2yDR2A9BLlea</vt:lpwstr>
  </property>
  <property fmtid="{D5CDD505-2E9C-101B-9397-08002B2CF9AE}" pid="47" name="x1ye=35">
    <vt:lpwstr>unuNU3uOW7nuQUKafTOxFCg9tIcOK2oAD714n1uIXz87iN3FOJeUSa2jc+FA7d21OcaPvrPHRteoNYo0R1SPcoBLojzpxvPjHjbR8sc8dfIckOvt52VuCy5i1sWrIRf2zBkqc53EOnq+yI1FP49DprRWY1xCeCq4Y1cjnC0bYcEL5iYVChWA+kHu5jmGFm5a84i66hmax6ZDyUHAY15Vr3ROc7/Fxj9cfjNAGN7Xwj+0H5RKAMzLJf98jwszsD2</vt:lpwstr>
  </property>
  <property fmtid="{D5CDD505-2E9C-101B-9397-08002B2CF9AE}" pid="48" name="x1ye=36">
    <vt:lpwstr>XZXBWN5/BSI75hVh3ueMjrhUijL3g9oBCeYzNDpeQHgSIY4LC2uk0iesxFeRPR2eAFBPblMpnbJ2dhJ6FOmrGREChtvggiWMUmuxWTxVsZvZfTvtoHmGWlmvJuySWz2uUYL3BtDlQblD2eyuvMLMxiB91LiX2Ta+WojsFFNsm6sNtZscaspumAT1zJELwJ6wj4pv6EWxrmm/Mm26n6vZiX85vgwXtKoiSx+Ai+xyy+8+mZWS8wt+GQt41i8r20X</vt:lpwstr>
  </property>
  <property fmtid="{D5CDD505-2E9C-101B-9397-08002B2CF9AE}" pid="49" name="x1ye=37">
    <vt:lpwstr>ziUrUnU5hvZGHmREfeNTPxn1oFzHDzr3h75uEWPpBWERYun6T5TTpHJsTFOkBgQGw9pfiJaWNkrwh5ExUnpZAAARMdAXef3yxbGeV2Z8ns01yC/pQYXhbzbOsgGv8/V1OFG5hxJVhaqnT8dOEsYcrgxjwREUmLhU6Os0XuNoQGoPra7ehlZ69ZsQvkxVrMTFa52DHYbhlUz5r8W+ieGEBFy+Cz2ZZPEV9bG0QvN+HvMbbRgXDGfI9Qgkf3p2rKM</vt:lpwstr>
  </property>
  <property fmtid="{D5CDD505-2E9C-101B-9397-08002B2CF9AE}" pid="50" name="x1ye=38">
    <vt:lpwstr>Qrxdxz4p5Rp21xoM/jskL8hCYoLF0vhnhPWyhPyStkVs6Vs+XnOFmNBj/Ku2DWqQhG0XgROcvruPLiuQa6tXqLMD6gIrmv5SEJWYB5Pfoc7B4+j8BDjdTmCpxxrPEZuPl7ABz6ncClpqWQ099ImcW6EPELvoolaq088OuQzCK4t6h8Ts7pIldCZcAeCVifG3yqAgtBXmodr0QcDAgIhII+PcxXogASYJl7hwTxPfF22/mHXnUjo5Jjl+R7RKzJ3</vt:lpwstr>
  </property>
  <property fmtid="{D5CDD505-2E9C-101B-9397-08002B2CF9AE}" pid="51" name="x1ye=39">
    <vt:lpwstr>Fac83HNvzmWG5dsh34+U4XsJSyHZDovsANrP5YhNW3qLSsBUwMqVKrRDNvC7hNjE4wXVOYD3GH+2gMfK74IRp+wj+c2xQ//qt7/ewKVVEH8e6cmJfFfdo7ZDiplHGKUlFT7L/4EV5t2WnZGdcbptDVouUUczm5gbgRHKV43Daj8JoRBWdaTiISr+oDvXc+SZZe4iYI4fDy1JmnhlxmGsY6yAaTChcDhtGl8zDG/kQ0D3hPnqdbz3Jm6JORDpHd9</vt:lpwstr>
  </property>
  <property fmtid="{D5CDD505-2E9C-101B-9397-08002B2CF9AE}" pid="52" name="x1ye=4">
    <vt:lpwstr>Ta1q8bgINfJPVwd2LX57KfYN0+lYwmfV3Ofc5nEKGxyWvn2Dj5BrWltlYDBPzaM5hPXFNZX+ujeg66eyrfIQ+xFqCZA4WNZmBtXJc5WVWDLf7MpYUM/vzKB4xYP72PjsKNnHmmN+6HId+vF578nwrSkRNCVQUPzkWE933k3ocyrI/lvboE4D/MBOx74/fjgCvVbsoa2+w63Cu7dttxHPeXy03+eTToLlCKKJYg0dD00Pe4RiXPssp60M7ulVaQg</vt:lpwstr>
  </property>
  <property fmtid="{D5CDD505-2E9C-101B-9397-08002B2CF9AE}" pid="53" name="x1ye=40">
    <vt:lpwstr>Ij58bW5axc1urMwnxt/PY4dWGNP62OLkmldJssvUrNID9lUFFF7kcxiIPXc9CbEyIZS11DqgdbTfAtyazP28a9K+dLISALRk4PD/LehbvwmaaZJyy/t9cEIwWASBTuvWBbM5D8OYs6+ZzEuPo9EG5hpo+iUwgz3D7ODJ61g5TD+SVxjRZc1Kl9fm+E4U0YVYamYiEfhIn1Tr9kANXs9hWGQpJN5K5uZJoQqv+zEFJhB7rt/y6zsYJRduYw7ecqP</vt:lpwstr>
  </property>
  <property fmtid="{D5CDD505-2E9C-101B-9397-08002B2CF9AE}" pid="54" name="x1ye=41">
    <vt:lpwstr>xt/d7nyqfB3LLOyD2e7yB1N4eJz0Kqncmf2FjyZR/TStZRkszb/Lo5CVZyFo4u95ShLTqZgzy35lo4xd7Pjr+WXgwYapvHosq7Pm2OSvIFuqxXbEWFh7qrctImIsXRAYsL6KRgfa0GD9fF8R8GROQj9v8SNzm1jdaiiphR7Sp/MIz9cI7/Wkzq/zTbRjQqZYVv+hPfO09Ja15vcfGxQ4b3l4OAY5WV5Uj9jnZJDYKzNeMzzJ57nZLj+tmSy3Egv</vt:lpwstr>
  </property>
  <property fmtid="{D5CDD505-2E9C-101B-9397-08002B2CF9AE}" pid="55" name="x1ye=42">
    <vt:lpwstr>DtfswINQLQB8caOxDY1TI5d9rg5in9orARfScbS4fpOwClZ3lMd7dlvm7VNZTtsQZj667N6By9ZyeNxcY/Bw+w++oXWPsMuTWuJTMHOeudjJ5pjQfW21MD2f2oQpLFl89bxgyKEH48YoE3RUQhEXih7IXnL7r10r3zTVffJp/fTeEhfvCcz7VkRE+aI2ehlCB84OmwVVgOF5S/lt6vONGtZtQT8WOAjQHBsxij6YlwH0UmIzuwsVHc0PyW1NPqE</vt:lpwstr>
  </property>
  <property fmtid="{D5CDD505-2E9C-101B-9397-08002B2CF9AE}" pid="56" name="x1ye=43">
    <vt:lpwstr>71Ir7r6wh+AzgIsIL+nsu/iM+0bryj88zUuttC/1fHOiY/8Pj/2PZWc+TBcaWyqGZH25UkoknZU4jTW5SE/slrbGTQK+fu8N2WUkhlzgB2Bk4/Lw7X7TMRqPASy9ngdoKak14L7UVj20uV39Qitv4amuFUgSwVxLyoSEdMcGA+1ghWnKPu3Y8UKGPMVIIBEKVTJJb1hw++VFud5xmaThzveogf4IrxD2FHpAtVVIybfAUNyEAeP8jHRkfJcgozj</vt:lpwstr>
  </property>
  <property fmtid="{D5CDD505-2E9C-101B-9397-08002B2CF9AE}" pid="57" name="x1ye=44">
    <vt:lpwstr>qMmuO05KvYU8L0EwGObFHPm6Zl0XEAupfUv4jnsey7SI3FWVMT26nnuXm7ZtuuYuz2lYT35o4q52rrzpqDZpOe3YTfgwR6wXf7W6jD4hlBVFWkQTQpvCpqi/2nlazPCo/eMEBNGkIfb/WoZ47+Zgm852IhfOc8o+1IAye0p0g+XKqoGtQJDz0VMtsqpW4Mj50h2pxlIrJeQ6QsnRvsO36O4H9jHYM7RtHkJAGF9ucQQPMcivAu1vd5DDuaYMh8+</vt:lpwstr>
  </property>
  <property fmtid="{D5CDD505-2E9C-101B-9397-08002B2CF9AE}" pid="58" name="x1ye=45">
    <vt:lpwstr>GlWkvzCK/jjrgDb+H72iMHvf6huwZZSwuaksru12rXhAUStjeQ04LxG9ew2i224gmFeizhPtdLXGz+rszMPiSHYm6972sfLvTgtwl/bmyF1ObgiA7WlW4cUZIFieAWbk/GiBdCejdwygOnLcs2eKiqmxvsbhZPxUk9GfcuI7L++qM1Gz8AN96ORgo2aGTn6sRMj+iOGKaeemzmgFUPHhXamSqbrV/bRbo7Zk4XTgWfn69NGrKDP/KpgOs03IVqs</vt:lpwstr>
  </property>
  <property fmtid="{D5CDD505-2E9C-101B-9397-08002B2CF9AE}" pid="59" name="x1ye=46">
    <vt:lpwstr>kp1Jyfpd/GSe6TOSEv8m5ERWB1rE4biK6I4X60oFS4aS1is479NVfkPhx+8jb2dQAs4dpuEbtL65eqZfOQw8ATm7QsS3eMr34jRlGKCpXErXbwUrQve9EQf/zhSTaeXr5o3VepZTtDmmHtGS5zZdj+C4WtEayVGUxAIlcJMjE5/LyOnGulg/vSJ/3M534z+/NTvbZGx+xY0qn5orqBREZmT7EDmGYnax95QIju2erfvJuMRtnYUJ1gCiirDGEnc</vt:lpwstr>
  </property>
  <property fmtid="{D5CDD505-2E9C-101B-9397-08002B2CF9AE}" pid="60" name="x1ye=47">
    <vt:lpwstr>4VpSKPDQj1tiGdhRb5AHwegWYWyrdCoyNXO14nwkwqMRd5j1s5oZIMcNpJN6uPo6hrxsx1zlibBg4ReBXJ+gRzajEbmzvFHB+dcoUob35loW541KxvhvHWiiG0eqvc0Koldw7ojMT01UubM9dLAOzF2cSv0iMb+UDrxgEdBvuwQhPCTWxAvuwGjLUGRslv9plq1ySsGGGo/U9abHcLY/CsN1UHOzkfdllpwRQccPxKF6ynb2nPo6cEpNg7DMlUj</vt:lpwstr>
  </property>
  <property fmtid="{D5CDD505-2E9C-101B-9397-08002B2CF9AE}" pid="61" name="x1ye=48">
    <vt:lpwstr>s6iau8RzL0E+dnm6lqaAymFdKx8NkW+7/3Gd6jv015Mvpt9StYllv0eg8gbQJ7MCFHexRecnM9Ajq2a83WZKahpR30/1kUEjpzEccmEsj7RgaTDjIiH9GMbpsnPwpsQ5h/1yC3EitxhWUrl+UhFXQJSLOVnX8utNysu3myxAcp28MQ3RiY9L+Od+56bT72eys/VxnbLG4vLxrM8R+nsl3LIFqfqXQokkaYgKZZLBTzpsqZNSr+/zqZ87og3x+16</vt:lpwstr>
  </property>
  <property fmtid="{D5CDD505-2E9C-101B-9397-08002B2CF9AE}" pid="62" name="x1ye=49">
    <vt:lpwstr>Ex8dYRTLe9vnuwiuG5ExEUwjAKE3iRD31Udy+wLzayGtyu6yoGome78GvgSi1e6U0H7tAcnZRsOT3Yd9zCyqVD+TZgn7HsyBfEumyI9qLO82W0rJlTUBktjqsKYrj2rV/kMYvY90H+UQUpIsKG0DbuoRzwuIDSALzy6XC0JaLYXbkJCPaT5Ee0FmbXOHKBimK9/P7bdY7g5xsgEOMyKdKdXYXpBgq81G9lW+ROyVs8DAF+j/5cTpbvT/92SCecm</vt:lpwstr>
  </property>
  <property fmtid="{D5CDD505-2E9C-101B-9397-08002B2CF9AE}" pid="63" name="x1ye=5">
    <vt:lpwstr>xum1/8YUB67sGXmpdWng3ZAFBKsxR11Okone0KURYu3mZBUOzdpWak3ZQNR/LRRzkd67q7gBukIImS3IwjfmD+4BH0h9JS3e/0eGR70n4Z+u55wSz40BoTE5tMDTR02aXEHHbAz4wk4pUOULNUkAFJN/8+ENJPG49WZfnfjE9FYBT74wcXnwMDhksQFkiY4QaYT5C3dgXl5RuwpwF0ns5kelauuCRDylgO+2i13af7HvStI9MNcxEOgHdXRThmp</vt:lpwstr>
  </property>
  <property fmtid="{D5CDD505-2E9C-101B-9397-08002B2CF9AE}" pid="64" name="x1ye=50">
    <vt:lpwstr>5aKlUEgyyjObboVn48v71Rv6wFBofcYnAMYgoKN3JXP5qcJBJTuXZxE1jRPSyJBzOOQRHduW+i71ctJLJde71IvjekB7TnA2ywyFwK/0zVfI+2a0nMAuCSMRow/sQdllTnMKA2OjzkSgZeuB0yJ7/9CUruNYxNe0S6RURAiPD1C7/pyAJQ0kxBZiyZrZD669vjAIS1ykUar9vtlUbI8lSHu/LcFBj7S7EemFNiXsapiCxu/tDfT37jv/tiPjV7q</vt:lpwstr>
  </property>
  <property fmtid="{D5CDD505-2E9C-101B-9397-08002B2CF9AE}" pid="65" name="x1ye=51">
    <vt:lpwstr>volj91IYMPNiuQvU9gv3ACfAqKI7cL25eda6ouDqZw6Ls5vTxdxMWQnYvEJ68kNmVgDAEB3nwhA7/IegA5istR7P5I5ymSvqyucmOiDkR4pnF96bAmP5HiMDL9iBS6sD2UlxD3mueyg8/bSye+/yWV/5omHNmNpttU3n9sFmWTv1u7bCi4dEHDqcY5Y0EvT9jfH5cZmG+o+MB/3p8aHK0JpWz1AIYaCU6oxoof5sgdtrGnKPmWcfKYFe4S1uUtR</vt:lpwstr>
  </property>
  <property fmtid="{D5CDD505-2E9C-101B-9397-08002B2CF9AE}" pid="66" name="x1ye=52">
    <vt:lpwstr>jkLtYtLhlMgIOlzPlLg6mgiK9rTMuzBuDh5XD1GPdED3kYJRzJbcKIPxg8PJHlL4FbpR+CuYVD4nfZ2HBznki8dXosHtwMSAGCF/g0A/hEF7ceO1NS/qi3UQtwl51df05tWbye+mdvJqP7d0+4TNyr2+LYCLMdSXi0Oh2AQ2+C4BnaZwsSce+NVQQbbWQOaOOZ5M0WNb/pTsZh6xTuZV9DiagMrrZ6+JBBLkrxw8tLy05SNBaoTWjbODH6dC7vH</vt:lpwstr>
  </property>
  <property fmtid="{D5CDD505-2E9C-101B-9397-08002B2CF9AE}" pid="67" name="x1ye=53">
    <vt:lpwstr>0GL8JfKVviQFXZOz7015tALX7zCqbwv0KTd2i3xtXKIk7HattyPXfGNPq5wPjJR/LpFDLX8ueXz75lJVCXX3zOM1UG+sjVDN3VoDAgn3FPCSSLQ9Fx98sya8BJR+V82sYZ4IOu6XPZoeyUO7Q7IlIxPJGuFSBwjHVi8ZgP32WCNuTIIDUr0LgJSPh0Jcl7lF2+uybmwSjxc3ghuuO55hdFDN6cjsKKiAmaMUn4WhwwojjOgOpBKF+3zfNpT8kEv</vt:lpwstr>
  </property>
  <property fmtid="{D5CDD505-2E9C-101B-9397-08002B2CF9AE}" pid="68" name="x1ye=54">
    <vt:lpwstr>RpaztZzzIuIPg6139PzZdH8+G/nTBfI+oMbSbOd2Ig/i+Y23eIu/bCqt3/f89xRa/F5hMFJnhIW0wnagorbAd0yJK9ummJvQZ5J4PhobkVSSh1qn3HG439I72R3j0WfrWER/yTP2WAySZMZwDb/HYgt851G39/wZjpUEHx62+ef51OBc9vsD9BKg09JvO7il+FBBuaGJAPdFJrRdOIvN2g7c4rUgC/zp+dDa94O9myNzugwdbwJzcMlgrmO1Nne</vt:lpwstr>
  </property>
  <property fmtid="{D5CDD505-2E9C-101B-9397-08002B2CF9AE}" pid="69" name="x1ye=55">
    <vt:lpwstr>uLuWTRmq83iTmN1//fVqiR//W7KqWi7zu74BvFhfdcNkvnCXeP4db0HFXiQJlUWGD1Vo0kbMxPIj4wB+2Qg4f3IxJkBDOvdWWnPwCuUJUjhHE27Vj5I43Wn8+My1oMSomPmus4T0RmClb8RumwgqE5XhV0EbJgWPVdOJVBcENgLvBcQMsE2Caj5oqe8fVu4cDC1kLW7EkLxzrA/ay4jcOP+Lpwl7w33NrYmLQV+xHKXgtFsiepbBz+nA2IITULY</vt:lpwstr>
  </property>
  <property fmtid="{D5CDD505-2E9C-101B-9397-08002B2CF9AE}" pid="70" name="x1ye=56">
    <vt:lpwstr>NClcztf4PjdYwIs0waTDYCEd3SY9dEUytMNBSDhHAXz6dQZJKyK2WqpPuM+kcwbyOb3dsWjN7mqayLZKi+H04frJiiDpxU/r/SVtpsPMqjPUHlcsevvazMSVW0RmmM0r+PpbYmWXXK552W7T36AcnofaUWvJ8c/D2xaZ8qLmm4O343TqCJkCq4aWgprWeDEKPqprQTq8WTY2t3qTmBIKD86C7KMBGSj4yW0eHwC1wM3pNPzpx0Xdlm+L/cYRaBi</vt:lpwstr>
  </property>
  <property fmtid="{D5CDD505-2E9C-101B-9397-08002B2CF9AE}" pid="71" name="x1ye=57">
    <vt:lpwstr>fgVf0mlV+1va3XF23SkJMHJMJqM5j4B4gV9LBjBDa34IGUClf/cI3V9qUBau6KhfSCpuO/QtvmGTH+9ZIFsjsCre/xQfuw8M5mpgWVsqT6PobmC8XrQZ0KZnGtT2RqsweB1frUUaCNzz2IcgfKkOZjB5qU2ZsNAyXixd5UZh2x89mNx5DTxkQFLqyUHxijyNoUlMPKPTpMqD7tOAWlqE5J3nHP+PbPhBEC13WYJIurpwLYFuBXwTQ3llSAj/Eh2</vt:lpwstr>
  </property>
  <property fmtid="{D5CDD505-2E9C-101B-9397-08002B2CF9AE}" pid="72" name="x1ye=58">
    <vt:lpwstr>Z+g++G3YJWTh9ZezRCmD02Q34yjI7wBFhWvGsnQvBFjBSf/tbH3l0ValTb4uRNO2KDF4p/k2O/RL2ZK+Ayn1DZszwckfFwt1n6BtMaVcXPP8Iv9tYTASpAp6nNl28D0ZA+J/pdQxuMjdTzHUTq+f36TLxk2tKA54tgVUYgknDw0z84109D8QTEHPP2+MK9HZBJyVXsnObjBTj5OFjPJDq2u+EWDSEYUvZ3sjw3vneXlk04fmlzXP4O3MKoBCCfs</vt:lpwstr>
  </property>
  <property fmtid="{D5CDD505-2E9C-101B-9397-08002B2CF9AE}" pid="73" name="x1ye=59">
    <vt:lpwstr>vaDFSs2elM4X8PfkiAkk0g8/0vlxu6rUQ4mWthfnihJwPqQITR6DcZjbI03GXFv1hv7/MydEb1kUbHr+s0pnZ5Ul/y0jQwc7a0v+E5D/lCJC/rF9v3gX84p3WTPWvmThWobpUcF50PXRhJ/bHjqWRTXnUr3Ap7VvRcVqdW5EELd3vNlB8jw4Waol7gu6T8couqZ5iK91y++EFGH2+XqvlHBxz/mQdPLPenQZCjNzxiQMlbCdNoJsDf/7ka/NjrX</vt:lpwstr>
  </property>
  <property fmtid="{D5CDD505-2E9C-101B-9397-08002B2CF9AE}" pid="74" name="x1ye=6">
    <vt:lpwstr>dkKmfKIIqz9PtsKwoatekrZb9hlY2m4KYFfTk+eyWEruEiCBT7zFU0t5X1uwQ2z6aR+PRNFe7tk+5Q6g0VdhUdhsxV1+ljI7VaojVdprHPoJewswL7Igw+acTwR5DnGiIXQMT1k04FA2N0mQg4XwUj1C8JCEu+oafG70KsA4oBc/J8ltkQivxk8m9kG024d1byu1PD4mbfGkeA3wMe+kgP/UN1ArHZxEnfrmgclJBKgH/OjFs+NXYB3A7QOBUUk</vt:lpwstr>
  </property>
  <property fmtid="{D5CDD505-2E9C-101B-9397-08002B2CF9AE}" pid="75" name="x1ye=60">
    <vt:lpwstr>tmw2L8yjTJ9JiGoGelOW8p/O33XFmtgu3ddUHUWqC7V+ABp2Cmudaj/nNMksxmAISpHfpSfa5yTD1niN3obyh3fFT8ssQY0q/ebVZfqgjwFXLZntEGWF3L7sfTv6acEnar8qRe7SE8XLomMBBBFIhyYRxcbaQc3bG8AaQ1hkSL/zsscg9rJmDAg7CaRSpVRRiN1b3ptPKtMSHXCX//fbP8ffRpc8CTbKxVutqc1jWisN50XQHvRqqA6RbQHfSma</vt:lpwstr>
  </property>
  <property fmtid="{D5CDD505-2E9C-101B-9397-08002B2CF9AE}" pid="76" name="x1ye=61">
    <vt:lpwstr>CfmKhjMx5Xfa4q1mNwERLnoM8uCnkxBU6g6Z2sIWqkBD4NrcNf3NRRi7IdTs03/Qr4mjFc8tYXxVDMKFPbj6HaN/ER4G5Of54pzLoxiVymbhV85MnPAmfDgZ9A1xdExABZlqhQuCqNm0+v/XcOwSUCQSIdgnGDHYJhsJHInJcgFYvHCbneSoParlg+iVC1tx1ujR3F2SDXG8XNygVlQjg3EPN4JUj1ar1aHUZ1wrw8TxapQhI+LQzzfRhkfM4W9</vt:lpwstr>
  </property>
  <property fmtid="{D5CDD505-2E9C-101B-9397-08002B2CF9AE}" pid="77" name="x1ye=62">
    <vt:lpwstr>SCMz9wOH2lHfRr5QvIOGD+cs1wsNHJ/o2yfec+bphGf7bvtQOswpEixt9udBsUiLLifqxBk4zdBuyt2dwRM12y50ndAtTRVhveKtR9tvwgo0Pl9MNOCKbwL7eKCJkXTwPl6OU4ylrvraJ/dLcc5DiWS/MqCJ2drKI0LmgrEhtFPlRcIpChrBhFpnhNrvrl5Xaz3BqwULqGb4tMcujn137a/sHMODClfotODKl4spIeufixxjWsyfcLhhJpCVi04</vt:lpwstr>
  </property>
  <property fmtid="{D5CDD505-2E9C-101B-9397-08002B2CF9AE}" pid="78" name="x1ye=63">
    <vt:lpwstr>lL4RNWa+meH4roFNsQepqL1/ZpHDdZ1Y9HKXXDkIo8yJXPZ74kGkJuft5G+YAfRCDaf7uY2OtbalRAKZn79FJF1aISN1UzSMpEA2ZdLl5sx7KkHP7Sbnr47TWRS1y9RdllfKM9RGImSTe0XU9HFUvHYzznFMI7GcGdcImnyWLQBpYGSco3DolAOxT6YbO2JngbbREsWaU8XEX1bsQVJSJ4Q2dg6rzU9YxgEF9ojwHVfx42mztfcrsXrmCQ9XRug</vt:lpwstr>
  </property>
  <property fmtid="{D5CDD505-2E9C-101B-9397-08002B2CF9AE}" pid="79" name="x1ye=64">
    <vt:lpwstr>W2jz6HAInwuu6omuSj0wuZ3ry7/KYsr3RURePPncFCcrWpKjn2yFUbJ/diCM1c0yMvoXt4Ty28nrWyyPe5/t1/9qXUFUBAbG+s86L0Jd1eiAszkfzrvOozt6J5bnN4WcQ5X66FgSo+v4XDqLnnSwT4I92cDavtMjdIVBXjNlIlhVdbeWzsfZSXHfxd3PSwzZHJj0i6IQlexDzyYWICeWYH0ypRN8V0nruk7gHZUyod98vAabtdzlCztlpmp/wia</vt:lpwstr>
  </property>
  <property fmtid="{D5CDD505-2E9C-101B-9397-08002B2CF9AE}" pid="80" name="x1ye=65">
    <vt:lpwstr>q/NJUtB1EnFybwNYwetTjwRZxtm83ZjHs46OLbK9kN7HWUbcfvyIMZJFZWT75Ul8WaSS1HStjd1I1zVrw56ksnH/fbcwrBEl5hKtHjZZTH1g6lO2nUz8+rGoUNhAN4L93ThJRfCHYd5dgH8kZFMNJlppgU9LacQ1wwofC0fpU1cdf0fOkk8KPrQMOeO6n5rnCO/0vgC1kd2FwpfMTVpzP76Ew3W+EGp2/ge1Rn7RAb+XLO5yVGRvj9pMf1BCJC+</vt:lpwstr>
  </property>
  <property fmtid="{D5CDD505-2E9C-101B-9397-08002B2CF9AE}" pid="81" name="x1ye=66">
    <vt:lpwstr>NQUgkpW0cZseAKRzX0OjnLXMjG+9htEI0ygnAcrAyttH5PDXpKLsVZyZyphgPYlkMA4aJtQCPXx/kLLZhorWmTJXB9toqFNmqMm4RDmqfC/UawMpN6APlfyd5P4yg2SWxZ1x0zKjlUjdxSXzvRxZvyqAkn0nH9YYb99im5EjgIiBZRYQ1NOdv7p1iZbprT6wW0bmdD9+VbwGimdvur6Ly1VYWiKPpBFORUvEJykhztyDlnvv5xKxsZIrDXmlPle</vt:lpwstr>
  </property>
  <property fmtid="{D5CDD505-2E9C-101B-9397-08002B2CF9AE}" pid="82" name="x1ye=67">
    <vt:lpwstr>ANL6Jks9XZ/kWR4VWXY8iyGyqqRyJL39PpM+sFmN5zqCJ9bHVaj6N0qG6bv8pUt0AEQbB6i5Apxv2+hIaTUdldyhJ1KKrn0ddMLZs1XnCzIy00gRxrSNN2USVnMPO1Ri4XOrBjiSs/x8di87S5ogN9KJbgWrbiwlaEJcd1O9okmU9lO4dirH6NHZvncp/1FOx+OtdD4/QL04jmLxCxqES1zDqEv5bKa0pTDadNJaUF4C+RMjy3UOvcSWEEcQlIH</vt:lpwstr>
  </property>
  <property fmtid="{D5CDD505-2E9C-101B-9397-08002B2CF9AE}" pid="83" name="x1ye=68">
    <vt:lpwstr>VGxPHjga8s3p0juYaojGRsBC33V3ocqXUiyQUkggKVUPfmEiiuujM4hWq6hsPDsxkeX8D3nL1I50iHYJVug7Eh/r35/9tcnmd5+Vclyln6rlqMLmY3qPUZOe6BlwITpdRpfGKx4PZ2WXJVMSIxi8x8EDkeiMHUCfFC8/feEOZFLImFoR34CvDrIyz942DayMLIVTyyZFmry4ttRasqxd7DPhP7TuWRiNAD5T9lomocCvRCONRbAonp4WbkskZgy</vt:lpwstr>
  </property>
  <property fmtid="{D5CDD505-2E9C-101B-9397-08002B2CF9AE}" pid="84" name="x1ye=69">
    <vt:lpwstr>Qz2ShWFzGuDHgwLDx3JjUQgLQlr5SURa/KXOoWNSxqAW4l/CL+ECEYmpfWRVuZwLQt/CzJ7nLjzx75XDkWYbhcE8YhOHdGM95UPZsqKqzDtzPeTFyToYmZDpgj9uFWxO735+kL8j87fUVS3sK7KecAt+Cw2LnmXgR8hCVQ9NIYJYiwgbr5rom3CgDsvc81vvdMAa4gSTVCHLv25Fyxxg7cifPMfdEoTKPgrt0+thDUXdaIJ8iZxEcTgU3RcuSF1</vt:lpwstr>
  </property>
  <property fmtid="{D5CDD505-2E9C-101B-9397-08002B2CF9AE}" pid="85" name="x1ye=7">
    <vt:lpwstr>uSw2webl2xEPEXJi23aOJAeMtkcdjjouu+y2Hqa+rw1uyNItCl9qhW60Txo7rL+TU392J6HL2Tp66F732N9clTBN1bUyPazTL2LZgRsR/wxwWlXOZ7fLbmoo2SEYOx5+O4l+vK4cSI25JKSN+f7/SxdIJw0I0oSDN54P4qX7GWGB5QW32v+eW3Xg+yQAQLBY1THrO/y6EMblIMfuw2Q5TMujeUFjjecLiUytO/XHBa3o//uGHkc70uCXo2qWkCW</vt:lpwstr>
  </property>
  <property fmtid="{D5CDD505-2E9C-101B-9397-08002B2CF9AE}" pid="86" name="x1ye=70">
    <vt:lpwstr>RmAMWfZrt8BBQxx8RPj8IM5NL9stYcT1VtkY12AjSozLomoPEaauaa34h1rqdiLm5F2MNBMjMM+EGMXM90R+5MjXNrjQIw4sik9bvXrVBB+YG0Y0L/wqq4zZ/9EMA3XCMAn8sSAJc4TipiIMKFmR5Z+ih5G5yEM4qxFn0v1tObMskR94sLWUjpO6E0SconDJL0PkFTCNwnVN1fc4w+ALX2iNzD9lN6BcJNIG3A405RoV7ZP6R+TDziTdR+zcGps</vt:lpwstr>
  </property>
  <property fmtid="{D5CDD505-2E9C-101B-9397-08002B2CF9AE}" pid="87" name="x1ye=71">
    <vt:lpwstr>uUYFiMdgPmKHq8LDWsSJdOBYby51+Tg+FwG9g9UilhbI9befUOc406fK3By2vx6xSMoXKaAxpwDYaj3yW2hEnBoXpEztCIfo/ec/xhCv/0k7YKSDA86Z97Ht8b90lEyjvOnw3v5SEIObNQBc6yXOuHPtSY3jF1kDMk0Ute3DZUYNqcTbqtDEip1T+PtPFWRaEFn8ML7q8vM7Sa2NyXfAf3Qr68qLQO7nx25lIxN5lE/FApL4tTrA9HKWSq/ww0w</vt:lpwstr>
  </property>
  <property fmtid="{D5CDD505-2E9C-101B-9397-08002B2CF9AE}" pid="88" name="x1ye=72">
    <vt:lpwstr>V6x3wlMwGgpJBWC2XBc+jWTeVm5PxKFwvlkFdJEmemV9qMz2HFfScFkHRHvQBOrWWV++WXznW+WPBuuOHchrfQ7ASqolkGSxg80mFx7UQztH0eRguUYzuvd5eRvW59PyR6qwV2cTMej3WDF296lPU8hw4K2YzHEOaEmoQG6aYd51QNK240MLOkIc/cgKJuHvZdwy0vVFkjeHNdS2MveQNZsbQHe7isQ01LMY67wV5sXYEvunPSlCJOpTFPeg8h9</vt:lpwstr>
  </property>
  <property fmtid="{D5CDD505-2E9C-101B-9397-08002B2CF9AE}" pid="89" name="x1ye=73">
    <vt:lpwstr>9/Zw412zJ6WFw0qb3UKBr26RRWOzfX6V8Zo/hQae1XB1rX5Jz2pl5/dAtt0JYHnU4twT6LQjuUbkaAkrUEN3DgWN3JbmbGm8PcQEipdXQiT9MPhU6hvY8eDBXZlRRwtqtx+kKFQwd5MUIElfj0XYWkznkPlKT61U+hofvMlZGaZ3fHnGbEjWGppnwj4GR2QAYr7SE+qXNONdXajJuj9hb7wTTB3ndowage/r7mcSR5UQDdjZ1YoC6/wb2gasukS</vt:lpwstr>
  </property>
  <property fmtid="{D5CDD505-2E9C-101B-9397-08002B2CF9AE}" pid="90" name="x1ye=74">
    <vt:lpwstr>qv3K+2bi3bWBFESEZbgIFGjTY1QCHAShjiColHExCguW5A8gmmcac+3CrrmBhlUL5urGmBY8QQxtBnhyqZoA/sQv0WWc6yW55inEnXJlJBkmamL8bMVmOAevFaPlktPKjflKq8bsZExFKMwnUYi7LQzGNLfm98xfaRCsUDvsgTbte3j++AI08Y9JDG83c6vVNoAhmSEjZKB/iSy1QOROtOCcghyImchACh2jZ6qbJ5nAo+NbjV0TCNIbnJyZLbq</vt:lpwstr>
  </property>
  <property fmtid="{D5CDD505-2E9C-101B-9397-08002B2CF9AE}" pid="91" name="x1ye=75">
    <vt:lpwstr>awnZ6PCdTpv3knrGP1lK54LAkkT84Ui2+S69CnlReosVfIu//i39/Q0wvoNvAcQSdAfqrMDlU5jzYyGE69JcY4APtiuK3au7pNfb9BG2RX4KJjeJf8LBI3py1ACCHSfJjB7rmQcMs6OgkHgZcHVCwmeIHypmCI107Lh81W2C8q/8Lz7LfBqD2LrmmbbMrtXysWaKnbXwpvi/tw6bjo5VkxZSsRYQYHVHCtmcIbKBh9J/gLhKNvvtGt+AOXkfb7j</vt:lpwstr>
  </property>
  <property fmtid="{D5CDD505-2E9C-101B-9397-08002B2CF9AE}" pid="92" name="x1ye=76">
    <vt:lpwstr>rrQUE7lsi6c9Ll+uQYnh4UgY59h4pUtXwW82BX2sNgTv4WUXVgKL/fMTzZfxnhJNPJRuYlubM8y+HHHbK6QzmlRT0r6OGj6wiiugvtsikl9AnepxqmRRH9U9EQB/Y78dt/FBlX4oOSwqRfIaB2fxTRVq42ongkpJe4IteviyAQedjVWF3jrdc1RqxwM2iqV/5VWK76a8RxJmvpGzOGW++p8pStdIV+RPjeLqurSxM4NPgJaw9Wsi8sfk/k6oDWG</vt:lpwstr>
  </property>
  <property fmtid="{D5CDD505-2E9C-101B-9397-08002B2CF9AE}" pid="93" name="x1ye=77">
    <vt:lpwstr>7snvET3OGTaPuqQ+ftJkEU7tPcnCPQHfR2giTyQ1/nYhEpe+QqRnijOzE7gbwyRzeW2CuFUC6bsu2KXLoC0h1IqUYJ4hcUtP06hNs8EMvVvHQ6Ouvbdc3fmt2YmXhSxabXSyotJqhYFbregl93LJrOcCPL8pFm/gXDJ4hmoZDf3hs3AZxqjHNGYfZFr9KmSouziSzY84/tTsfOzhXsquH2y571mA+D2E8Psr6+wCZQ0P9Voe6WNPHyb0tfg9eei</vt:lpwstr>
  </property>
  <property fmtid="{D5CDD505-2E9C-101B-9397-08002B2CF9AE}" pid="94" name="x1ye=78">
    <vt:lpwstr>CSqZ2qZTtYfrnblCfhbiqZ9qxzZSiy3CmJ0hCUcK/lxwEKR+j4Tq08nf5ORZm1RML7s16pFiXaTyWDsAs+s/6eTBR61dToUa7vhxVXQWzfF+syfuDQD4mcNRyB1AK9f+0qhjxtc0s+/wT2ib8RKTeeo0fDINkHSniqxQ30XjCEuB+VBAy0nkvJBMsVCiHJe7XqCHWUz8L3yrewR1XJxzsCsr12YuI+ZrgsEKJf9090WUIw7/RVxLZr1whUd8B5Y</vt:lpwstr>
  </property>
  <property fmtid="{D5CDD505-2E9C-101B-9397-08002B2CF9AE}" pid="95" name="x1ye=79">
    <vt:lpwstr>KWJcjNAko+QRvlVfnEIbnDyapDdVydHN83S7NouNZfD5LKhOyuBDbuPiFAGl4t1TxlsoMCATTONVNOZjf8S9pC+nAn7PmHr/CIveZk9hT4H8IoZ/nvKFWqldwE1xxbNVeEDbifSXltZj7p4NYbOGfNAxjmVIqDgmhniQudvKspsW0AB9acfKlz0QGgXDR4KNi4q/NUW7rGS2vFtz3rVFx3L7UhTPeBLBoCjbPxmgWGZBYTreHU9HxntCfN8Xt9N</vt:lpwstr>
  </property>
  <property fmtid="{D5CDD505-2E9C-101B-9397-08002B2CF9AE}" pid="96" name="x1ye=8">
    <vt:lpwstr>cpgKuod+cQxAxhyH9Aw8FrERaCLHEH9UmhzpXM9WW4tfPh7+fIJ1/AkjBQmRVjVvExFk8g4qmkpRgnZ2/g6zYbEbXuRGKgQ3jovy+yRhLO3A4t6M1AVuXCGJgIeb9ePQdeHeUPXIUfYxVwpAugFjSr8mKs86FEkwQ3siRvq2nuEwZEWCrfJzfKyN3GrWDpp+voqsRIjKYeInpOy39chaJor1RIiPZClbdZQI6n3IVguC5rK+KSH8oC9DeJNgfsC</vt:lpwstr>
  </property>
  <property fmtid="{D5CDD505-2E9C-101B-9397-08002B2CF9AE}" pid="97" name="x1ye=80">
    <vt:lpwstr>caDQCHg2xUck+Ov5cWoPjLEyU9jYh2Zj/8zAs+EEwsiexMmFz31i+GnyrxsmHhg+BQ3PrgZoWq13Jy2lu6L5oa5aN+Om8MuKkM9gW9xTgXZo3iQ/w8Dcqs+fVSPbHgAaOQNJ+PVVMN3bKy/SS37Qgrn0KNieRrsZH0i0/OY9W6LCAjir+iC8PFVcznQ6N34XkNP6KD2+7FNsA3nrUT8YFmR9kUVb+za6LBVmrjPcggKO6NpnJsrVhrUcaMJFceK</vt:lpwstr>
  </property>
  <property fmtid="{D5CDD505-2E9C-101B-9397-08002B2CF9AE}" pid="98" name="x1ye=81">
    <vt:lpwstr>L7opo5wxSwwjHmNqXcUl8lujHTVGARxydeStGrNMYn0nM/EqDvWgcgB/WjV0jfo9QM7rzfjUeUbtLH6+bVuCwhPrzO3IUHbhPx36fhg4phtV+iIBftplNPwFB/bKw0jXsCyDIQeieUemRAeer+V9iSJG+9Ubxmz9D9N1EHeVskZNe8J9YJFHO4PBnCmHB9gfPfPq61Ye7ue/BkZMKK8bt//o8Rebaz8JeKfO/mz6jd6IJoO5XkCESSA4uABiwOb</vt:lpwstr>
  </property>
  <property fmtid="{D5CDD505-2E9C-101B-9397-08002B2CF9AE}" pid="99" name="x1ye=82">
    <vt:lpwstr>jNYieI/HL5sOcryOiUPOcgwFFSlG0fIwbJcwEE55MEgyOitDlUiZ2126Q5BfIx1Nt1bxk6zlkZbXtvQpjjQiPuoTei0AawJXnUHkTy5U5aE/QsvEVycLPVRAKvGpEPDQQImRgHoxZ8wliScRh6EqlluwXGt51GYK3LesO4xF3vWpNCCC6tdgO0BPl7QSo4W0lB5zWbZSkEP4IOSIlBLMlP+jRtsgG9+jGy3nHmCuXQMu5j6LmRe9DqPb3jHSL4A</vt:lpwstr>
  </property>
  <property fmtid="{D5CDD505-2E9C-101B-9397-08002B2CF9AE}" pid="100" name="x1ye=83">
    <vt:lpwstr>dU2kehu5eLYY19JTK133pzmkl57ELB3Xl2ioZgnKojsYo7rYUi8PSvS67O9fppZpeBwlfgx+kbleCJ49WewpoC9f0TSGEYJkEjqQCwj/OAIhH57I/swGHInIzvDjH84ERVDT/utajPufp1q71XTWhZTbKQy5oN3OsdqP030lDlaHOM35QsSjtCRvpOgEStgOSwX32Yu7EWPkaVKxwe9zr1gt/T6Lrq6ICnEN4ovB74yBVpmtizDI6/EChgESArY</vt:lpwstr>
  </property>
  <property fmtid="{D5CDD505-2E9C-101B-9397-08002B2CF9AE}" pid="101" name="x1ye=84">
    <vt:lpwstr>wTVD31LE6k9Gc0ws21s0FwR0ZVqAuVwAJetIxwIiXG+U+Pd7pk8xkFOwKgxoz1SYmwru9Ky8Hlu3M/6a2W53lQPlwW2+baxdeqvrJLE9rIgU+Xj48ooOcUquFexwMvOv/Gyy9GaBl5XHUZNYbEaLzBi/o+VR2lKw/OOa90ENw8HzejF+1Kxqlu378dY7aMbwMhdLly915u8pfJZyUV9W0hi4M2l2ReI3yb/9NuVkYztzm1WCrMDEdjHdb02TEep</vt:lpwstr>
  </property>
  <property fmtid="{D5CDD505-2E9C-101B-9397-08002B2CF9AE}" pid="102" name="x1ye=85">
    <vt:lpwstr>+yVwQBPCOCzTyqza+ZzUrfXuHSdErBswGET3C+hHkLvTMlNXbKX2ml0Laf43KcNenjplBbA5lfeBDPtaEmnojbG4hBCXN15+Nc0a909nx5sbqWQMYLxB9UiP0WcEF6NpqdAwD0FaRKZiARUoVOf2QdqC3ObGPFUuIqOjf55LpuPFM0LD9cLDS44m7uppCE6ziB/7iWdisS37bYzcpmHauN7cRKYF2UbWV6HHxU3Fo6K7muZo18aa6ox3TpBSSmP</vt:lpwstr>
  </property>
  <property fmtid="{D5CDD505-2E9C-101B-9397-08002B2CF9AE}" pid="103" name="x1ye=86">
    <vt:lpwstr>xRoHJ8wecggIvUF64f8ZH/Ld96dRK05kCsP6mjFc2Xj2pLLISR7brAGIzfy60hqIMZePmGLeB5bB2b67jGj7wpEWQJ0F6eGYk+OOMA+8TFA7RWfRrzrjyvA20DEHq5TySYlAiYTvaL10SCGQm0RP2i1YVn30sxOA2U7fBwDi6LTy9oAWoBflUDVrxF0yrmVpbJJG8Ekl6S/VTc+oGtdYREhRT6MHYjhAGLuqD6fPEwV3ie9XOY/bdwQe3zlDtto</vt:lpwstr>
  </property>
  <property fmtid="{D5CDD505-2E9C-101B-9397-08002B2CF9AE}" pid="104" name="x1ye=87">
    <vt:lpwstr>SwnWu7H5XMQxUGI0AeB/gJE719Gden7lndC3OM4zKUzRGIOSN5i45QH9ph9MJ4+wPkQtT7Q8U3z1smLckIAidZV3GajciczefvVJt/E9FjipT5zOiE6nxC+o6G2OsWhe6lUNxb0mrgV2nRMp9lUU7S1JA1/CPmGI0JZsCgE07mod3hVTsFFsu40m6NXYGa7K/+wR4g+glGxfjcvbbFtdtGj5aKC5kzlOA/czarayAKPVk6kI8CunVhidcsLKiyI</vt:lpwstr>
  </property>
  <property fmtid="{D5CDD505-2E9C-101B-9397-08002B2CF9AE}" pid="105" name="x1ye=88">
    <vt:lpwstr>GGOOJFrPp5F5RkDqekGJUCYgx3Ot7qxVaBi48BHYGtyccUztqv2wmZnam5TVdYJxJLzSLeuk/0LFBtTozssxXR5U0rO5bwvC+2gfOcWmZz/OzwosAu175qVds2R5tKodEPrynYcNygIhtdzUHmJFl/8mQWJ8fdC2UdU0AHmyOtM433ey3LnXlj/J1Pofnw6kSM7f/GMQh/4Rx6RjdeUgulPVreba8USAFLDEJr0BpwIs6xAp7dBYyKemzrMGGGs</vt:lpwstr>
  </property>
  <property fmtid="{D5CDD505-2E9C-101B-9397-08002B2CF9AE}" pid="106" name="x1ye=89">
    <vt:lpwstr>sbflQTgzmhHhHm759lkgu/T2tyDtGdFRRvwqdvB6MvB0lTJ9S/Ba+1je0kNaDZlDRTCixrEpHlYUYNkfCFFX+LVwgtReaAGQeQGIZAzFtlLq6jntRdCJ906+087vEkAmFsORYy8rtV6M4d/WxDN5LOthH7Ne0jBd6+zSg2G+xHw301NeLD/jAmVBGQy4JKCUMIl7C2f5N/R7lFzxXXX0ij4+CPGnz5nQlheDUf9hchoB2hebc5GpJPTcKyHh6Ge</vt:lpwstr>
  </property>
  <property fmtid="{D5CDD505-2E9C-101B-9397-08002B2CF9AE}" pid="107" name="x1ye=9">
    <vt:lpwstr>g6CW5l64xhM4sSEUZMiCZj/QcGE75+hAwlmeIpRIDhEL6Xgn8JhF0xWjV0x22WE0QoK63wCmblYtQEZC58rBRr+JwWbCFOP7IVCLalWqn/kIOJmorPwiErS/0j4kIWn7GPXjcTtNDKnFGkxSCdKlWXawGvz274/dp2duGI9hjqLE7z3gWfqHQ/p1XbDWQZnlLbKz2YcdZhIEPa1KAER677h6tQjni6vTXUNjkym3n7xNiZeEoyCBy8SZ6sBa5H7</vt:lpwstr>
  </property>
  <property fmtid="{D5CDD505-2E9C-101B-9397-08002B2CF9AE}" pid="108" name="x1ye=90">
    <vt:lpwstr>ikFsz0whGXlPmmFj4QQ6ANAeQie9Ob4yNieWZvwQSHjVIa2gqenD1g3bmc9zmcg9uioeUMMLv1gCQ/7vLuiLOztR01cqGthY8A+RYHiRoRXepg3w1lr7UbxaoHyRzglbiR5MGgAy+G6AYsDmAMlaTys4ku42iEV41lgfUz32zJGRUOKn52u0a+bGFJv/nLul0o6kJg+idqPZrs63KJhkAwO0NApdBz2sipTLbyce7JuCYDfLneaEDihotRR2nIR</vt:lpwstr>
  </property>
  <property fmtid="{D5CDD505-2E9C-101B-9397-08002B2CF9AE}" pid="109" name="x1ye=91">
    <vt:lpwstr>57PfuZ2yli+Vj8fEBADO/JSfW2b7HE28rnVOTurfcZW/klBj542DE7Ck+mfgMSv9dFc1DmzmeSlPQQQOrjmwm91rAW+QPkFmrPDKHqu2C8vwIjC5j/+emXuqikdaGHgQR3A+6GZNcZO3VGoKurvIXVHK+peo7R/MlmCJnAwowNbrPYtYWlf3naIfq6Tk8OolMYS5OXm3z/fzfkRI6eIb2TqpkcdMFR+hr7f94W5pDcc5VczxFCFvUWekpV8lPjE</vt:lpwstr>
  </property>
  <property fmtid="{D5CDD505-2E9C-101B-9397-08002B2CF9AE}" pid="110" name="x1ye=92">
    <vt:lpwstr>hZuZfp8P90xDrh/P9NN+agpCMHdebZIfnIMhWxN9BwjSD71PP3VgftSa/zEcHxDf/IgHIha9N+tPuCq8OAGgMhL6Z0h0kFVjJJQ+UcMFuDGkns4gveiHxs/VGKSt1nmNbZ15K/T7wfkjUAtotST3itvCKl9HjxQFfll7MJwjJPn5Gw/R4Ev3cTqYRotSAwzqggDf1sCe+GuDpjJj7IsCCqxR9Ak/9w9Ye3NVQur+0Dvf2stoBfAyE7lJArm5FYI</vt:lpwstr>
  </property>
  <property fmtid="{D5CDD505-2E9C-101B-9397-08002B2CF9AE}" pid="111" name="x1ye=93">
    <vt:lpwstr>OftjJmv8+0G4IjviI39/Yvjg5CqZBrkMF/lhAvgx+O1t7dgM0UjasB4stouCO/JU8JMxs8eqdEi32Gt08iqwXItS70rUHaTihe5k8tz/nV50PVmZwBhEcpMIVHLRzR/9yuyqfe4SZNTd/AXF4LeXsdMCpUwJZz6xhPzqe0sSHBAeS7X071Ng9L8wUr7csZ2XPObdaqyuR71AXXCuzCHhD7R7ZA9pNvGkuDTI+GkmKN6O52t9khC88VeMyUxYXtO</vt:lpwstr>
  </property>
  <property fmtid="{D5CDD505-2E9C-101B-9397-08002B2CF9AE}" pid="112" name="x1ye=94">
    <vt:lpwstr>NaAIVgWrQNhnyhYaewZK2/21ASxnVIwmW83VArfefwOiiD0/yAJU9Ofnza5hvz77xAXLFgCXzd8xDSXWP1m/JrSK/XLR04Wqk8yewTqqL883u4fviLUtyWXQFC2XKYZ3aORly36GelFC57MgyCYS+3wL3vm6la2fGPirMuqvyqkFTwLJV5orpsBzdKa0sHV8pyZgxvwFtVel+rXZCfwvG/QnwEx3G8lUHFjf0Zfj9cI1Dfcjsc2joxW/qZiZLZj</vt:lpwstr>
  </property>
  <property fmtid="{D5CDD505-2E9C-101B-9397-08002B2CF9AE}" pid="113" name="x1ye=95">
    <vt:lpwstr>fmbd9OYw8Xoa0eaSrSPzSZMM8XUQN43ToGiRwtorLeZy0FOZYjs36cFIhbQoFd8A8cqoEw5kFRkdPjDrXbGq8+BY2D2UKBuz1BtH/Bm8O7EZsOz3nC3+2ShhLQnWo4hA7VmKNk6M+K4MePyW8Jsfdiezt3FmjjhgrecEoCUSxiLnUT/iuq9vAZIblWoRRsoQzh4F7vJv8ftFpedlDQAo5vadsUvKz9gT4NrX2b77VdX/DGsgliA9aJWk6r1LW+S</vt:lpwstr>
  </property>
  <property fmtid="{D5CDD505-2E9C-101B-9397-08002B2CF9AE}" pid="114" name="x1ye=96">
    <vt:lpwstr>qePFAKdnbwK0/ktGsYf7iR66YDPlEK/U16EZwwvEpO7zRWiGQFwAZY8K9hwke+9ouo0TVElIkiKU/rfp4SRltB6w3eyFKc4FHC95B0mrE+3ZYKBqgw/Be0kyvmVQXyp4af3YN5x/GzSdhnlwkUprxzivsShbHAGY8jhfPkGyZICTffulrleKeIYvjIRvAmd2lmqm55hZ+KNMIR3wlZD82crYuzTWFJK4ajGrKtY+4rr0oeUZoyM/lT+itpB8Fpj</vt:lpwstr>
  </property>
  <property fmtid="{D5CDD505-2E9C-101B-9397-08002B2CF9AE}" pid="115" name="x1ye=97">
    <vt:lpwstr>edBS0uaFrRS5cEKJLnNRiWsrrFT3w5/wb1CkL2a7iSei+n51hpA//AS+PeTe8FAZeOYvJBLF0+hmKg5F2yyBM9AOyP8/FbcIvsbTiY0wfHA4zdqpkY+5FiXlfIt1EOe2f5AFQvmA32ZZw3FktJml9jw6aveVP1702qaEgiL9rTUpKj1fmG/hVKxMPBfEhiLCG58+NwoZv8UIyyVGiTp24M3NMtMXp5gh3TEDg0k0X61+C3Bk0+GUB1a7dg+SmVH</vt:lpwstr>
  </property>
  <property fmtid="{D5CDD505-2E9C-101B-9397-08002B2CF9AE}" pid="116" name="x1ye=98">
    <vt:lpwstr>DwSjAH+InsnqhlkwyyL10lZXL17blXs67ZRDkZ0RBkH9AHj3ms2jNxTelQvGAO9+4yM7RPWztK0e1FhChdWuE20Mjl7F7GwSTCqAau5w8AoLrrmXVPCoQO8+ERNaNl/XLDtldIOkAOdTZz6OEQ7UIkJJxZ68J02L8bq54n5DBfid9BJw+bqXIO/fKLZ2lSiogCPeTHQ1RwXmnajcSW2el4JOsVWxwHGpZXI7GYSPUxlNVbdvv2KXN0dWkx+fmJh</vt:lpwstr>
  </property>
  <property fmtid="{D5CDD505-2E9C-101B-9397-08002B2CF9AE}" pid="117" name="x1ye=99">
    <vt:lpwstr>CLuSK4B+X74CQf6XvLUt88bWPOt0GGcwMTLrIqqXLiq1O7CWfqafG+qFykYWN8MYUOroeKSy/fzJo1HaTW6cV3OC3mWVK94KziB/8xtjY8GY+1cICV5zMwbfuRelHtY6l7dWj45K6BJWd1Ufx86TfQ/TTvJQNNjPo5VMfPAi3JYzdxz32k/UfCEHT9vGPXC8aMfKxNB39OTeC6OQOV+PGXJztLR3n1V1I49FSreE69hkpA6YVIdbWoBkCgmQ24a</vt:lpwstr>
  </property>
</Properties>
</file>