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C05A4" w14:textId="77777777" w:rsidR="008A6B19" w:rsidRPr="00913A9C" w:rsidRDefault="00000000">
      <w:pPr>
        <w:pBdr>
          <w:bottom w:val="single" w:sz="6" w:space="0" w:color="FFFFFF"/>
        </w:pBdr>
        <w:spacing w:line="220" w:lineRule="atLeast"/>
        <w:jc w:val="center"/>
        <w:rPr>
          <w:rFonts w:eastAsia="Calibri"/>
          <w:sz w:val="20"/>
          <w:szCs w:val="20"/>
        </w:rPr>
      </w:pPr>
      <w:r w:rsidRPr="00913A9C">
        <w:rPr>
          <w:rFonts w:eastAsia="Calibri"/>
          <w:b/>
          <w:bCs/>
          <w:caps/>
          <w:sz w:val="20"/>
          <w:szCs w:val="20"/>
        </w:rPr>
        <w:t>SAI DHANUSH SOMA</w:t>
      </w:r>
    </w:p>
    <w:p w14:paraId="34FEC629" w14:textId="602534F7" w:rsidR="008A6B19" w:rsidRPr="00913A9C" w:rsidRDefault="00E6764D" w:rsidP="001E1C6A">
      <w:pPr>
        <w:pBdr>
          <w:bottom w:val="single" w:sz="6" w:space="0" w:color="FFFFFF"/>
        </w:pBdr>
        <w:spacing w:line="220" w:lineRule="atLeast"/>
        <w:jc w:val="center"/>
        <w:rPr>
          <w:rFonts w:eastAsia="Calibri"/>
          <w:sz w:val="20"/>
          <w:szCs w:val="20"/>
        </w:rPr>
      </w:pPr>
      <w:r w:rsidRPr="00913A9C">
        <w:rPr>
          <w:rFonts w:eastAsia="Calibri"/>
          <w:sz w:val="20"/>
          <w:szCs w:val="20"/>
        </w:rPr>
        <w:t>Chicago, IL</w:t>
      </w:r>
      <w:r w:rsidR="0002237C" w:rsidRPr="00913A9C">
        <w:rPr>
          <w:rFonts w:eastAsia="Calibri"/>
          <w:sz w:val="20"/>
          <w:szCs w:val="20"/>
        </w:rPr>
        <w:t> </w:t>
      </w:r>
      <w:r w:rsidR="0002237C" w:rsidRPr="00913A9C">
        <w:rPr>
          <w:rFonts w:eastAsia="Calibri"/>
          <w:color w:val="000000"/>
          <w:sz w:val="20"/>
          <w:szCs w:val="20"/>
        </w:rPr>
        <w:t>| </w:t>
      </w:r>
      <w:r w:rsidR="0002237C" w:rsidRPr="00913A9C">
        <w:rPr>
          <w:rFonts w:eastAsia="Calibri"/>
          <w:sz w:val="20"/>
          <w:szCs w:val="20"/>
        </w:rPr>
        <w:t>773</w:t>
      </w:r>
      <w:r w:rsidR="0002237C" w:rsidRPr="00913A9C">
        <w:rPr>
          <w:rFonts w:eastAsia="Calibri"/>
          <w:sz w:val="20"/>
          <w:szCs w:val="20"/>
        </w:rPr>
        <w:noBreakHyphen/>
        <w:t>970</w:t>
      </w:r>
      <w:r w:rsidR="0002237C" w:rsidRPr="00913A9C">
        <w:rPr>
          <w:rFonts w:eastAsia="Calibri"/>
          <w:sz w:val="20"/>
          <w:szCs w:val="20"/>
        </w:rPr>
        <w:noBreakHyphen/>
        <w:t>6599 </w:t>
      </w:r>
      <w:r w:rsidR="0002237C" w:rsidRPr="00913A9C">
        <w:rPr>
          <w:rFonts w:eastAsia="Calibri"/>
          <w:color w:val="000000"/>
          <w:sz w:val="20"/>
          <w:szCs w:val="20"/>
        </w:rPr>
        <w:t>| </w:t>
      </w:r>
      <w:hyperlink r:id="rId7" w:history="1">
        <w:r w:rsidR="00E16788" w:rsidRPr="00913A9C">
          <w:rPr>
            <w:rStyle w:val="Hyperlink"/>
            <w:rFonts w:eastAsia="Calibri"/>
            <w:sz w:val="20"/>
            <w:szCs w:val="20"/>
          </w:rPr>
          <w:t>saidhanushsoma@gmail.com</w:t>
        </w:r>
      </w:hyperlink>
      <w:r w:rsidR="0002237C" w:rsidRPr="00913A9C">
        <w:rPr>
          <w:rFonts w:eastAsia="Calibri"/>
          <w:color w:val="0000FF"/>
          <w:sz w:val="20"/>
          <w:szCs w:val="20"/>
        </w:rPr>
        <w:t> </w:t>
      </w:r>
      <w:r w:rsidR="0002237C" w:rsidRPr="00913A9C">
        <w:rPr>
          <w:rFonts w:eastAsia="Calibri"/>
          <w:color w:val="000000"/>
          <w:sz w:val="20"/>
          <w:szCs w:val="20"/>
        </w:rPr>
        <w:t>| </w:t>
      </w:r>
      <w:hyperlink r:id="rId8" w:history="1">
        <w:r w:rsidRPr="00913A9C">
          <w:rPr>
            <w:rStyle w:val="Hyperlink"/>
            <w:rFonts w:eastAsia="Calibri"/>
            <w:sz w:val="20"/>
            <w:szCs w:val="20"/>
          </w:rPr>
          <w:t>LinkedIn</w:t>
        </w:r>
      </w:hyperlink>
      <w:r w:rsidR="00F9127C" w:rsidRPr="00913A9C">
        <w:rPr>
          <w:rFonts w:eastAsia="Calibri"/>
          <w:color w:val="000000"/>
          <w:sz w:val="20"/>
          <w:szCs w:val="20"/>
          <w:u w:val="single" w:color="000000"/>
        </w:rPr>
        <w:t xml:space="preserve"> </w:t>
      </w:r>
      <w:r w:rsidR="00F9127C" w:rsidRPr="00913A9C">
        <w:rPr>
          <w:sz w:val="20"/>
          <w:szCs w:val="20"/>
        </w:rPr>
        <w:t xml:space="preserve">| </w:t>
      </w:r>
      <w:hyperlink r:id="rId9" w:history="1">
        <w:r w:rsidRPr="00913A9C">
          <w:rPr>
            <w:rStyle w:val="Hyperlink"/>
            <w:sz w:val="20"/>
            <w:szCs w:val="20"/>
          </w:rPr>
          <w:t>GitHub</w:t>
        </w:r>
      </w:hyperlink>
      <w:r w:rsidRPr="00913A9C">
        <w:rPr>
          <w:sz w:val="20"/>
          <w:szCs w:val="20"/>
        </w:rPr>
        <w:t xml:space="preserve"> | </w:t>
      </w:r>
      <w:hyperlink r:id="rId10" w:history="1">
        <w:r w:rsidRPr="00913A9C">
          <w:rPr>
            <w:rStyle w:val="Hyperlink"/>
            <w:sz w:val="20"/>
            <w:szCs w:val="20"/>
          </w:rPr>
          <w:t>Portfolio</w:t>
        </w:r>
      </w:hyperlink>
    </w:p>
    <w:p w14:paraId="2D04EF95" w14:textId="77777777" w:rsidR="008A6B19" w:rsidRPr="00913A9C" w:rsidRDefault="00000000">
      <w:pPr>
        <w:pBdr>
          <w:bottom w:val="single" w:sz="6" w:space="0" w:color="808080"/>
        </w:pBdr>
        <w:spacing w:line="280" w:lineRule="atLeast"/>
        <w:rPr>
          <w:rFonts w:eastAsia="Calibri"/>
          <w:b/>
          <w:bCs/>
          <w:caps/>
          <w:sz w:val="20"/>
          <w:szCs w:val="20"/>
        </w:rPr>
      </w:pPr>
      <w:r w:rsidRPr="00913A9C">
        <w:rPr>
          <w:rFonts w:eastAsia="Calibri"/>
          <w:b/>
          <w:bCs/>
          <w:caps/>
          <w:sz w:val="20"/>
          <w:szCs w:val="20"/>
        </w:rPr>
        <w:t>summary</w:t>
      </w:r>
    </w:p>
    <w:p w14:paraId="7C30F053" w14:textId="425BD2F5" w:rsidR="008A6B19" w:rsidRPr="00913A9C" w:rsidRDefault="00FA700D" w:rsidP="001E1C6A">
      <w:pPr>
        <w:spacing w:line="220" w:lineRule="atLeast"/>
        <w:jc w:val="both"/>
        <w:rPr>
          <w:rFonts w:eastAsia="Calibri"/>
          <w:sz w:val="20"/>
          <w:szCs w:val="20"/>
        </w:rPr>
      </w:pPr>
      <w:r w:rsidRPr="00913A9C">
        <w:rPr>
          <w:sz w:val="20"/>
          <w:szCs w:val="20"/>
        </w:rPr>
        <w:t>Software Engineer with 2.5 years of experience in Java/J2EE, Spring Boot, and full-stack development. Skilled in designing and debugging scalable applications, integrating with Oracle databases, and building secure web services. Strong communicator with experience translating business requirements into maintainable solutions.</w:t>
      </w:r>
    </w:p>
    <w:p w14:paraId="7C80A2F9" w14:textId="77777777" w:rsidR="008A6B19" w:rsidRPr="00913A9C" w:rsidRDefault="00000000">
      <w:pPr>
        <w:pBdr>
          <w:bottom w:val="single" w:sz="6" w:space="0" w:color="808080"/>
        </w:pBdr>
        <w:spacing w:line="280" w:lineRule="atLeast"/>
        <w:rPr>
          <w:rFonts w:eastAsia="Calibri"/>
          <w:b/>
          <w:bCs/>
          <w:caps/>
          <w:sz w:val="20"/>
          <w:szCs w:val="20"/>
        </w:rPr>
      </w:pPr>
      <w:r w:rsidRPr="00913A9C">
        <w:rPr>
          <w:rFonts w:eastAsia="Calibri"/>
          <w:b/>
          <w:bCs/>
          <w:caps/>
          <w:sz w:val="20"/>
          <w:szCs w:val="20"/>
        </w:rPr>
        <w:t>skills</w:t>
      </w:r>
    </w:p>
    <w:p w14:paraId="6DF9305A" w14:textId="197C1C2F" w:rsidR="008A6B19" w:rsidRPr="00913A9C" w:rsidRDefault="00000000">
      <w:pPr>
        <w:spacing w:line="220" w:lineRule="atLeast"/>
        <w:rPr>
          <w:rFonts w:eastAsia="Calibri"/>
          <w:sz w:val="20"/>
          <w:szCs w:val="20"/>
        </w:rPr>
      </w:pPr>
      <w:r w:rsidRPr="00913A9C">
        <w:rPr>
          <w:rStyle w:val="fs14fw6undefined"/>
          <w:rFonts w:eastAsia="Calibri"/>
          <w:b/>
          <w:bCs/>
          <w:sz w:val="20"/>
          <w:szCs w:val="20"/>
        </w:rPr>
        <w:t xml:space="preserve">Languages and Frameworks: </w:t>
      </w:r>
      <w:r w:rsidRPr="00913A9C">
        <w:rPr>
          <w:rStyle w:val="bullet-texttext-leftfs14word-wrap-normal"/>
          <w:rFonts w:eastAsia="Calibri"/>
          <w:sz w:val="20"/>
          <w:szCs w:val="20"/>
        </w:rPr>
        <w:t>Python, Core Java,</w:t>
      </w:r>
      <w:r w:rsidR="0031694D" w:rsidRPr="00913A9C">
        <w:rPr>
          <w:rStyle w:val="bullet-texttext-leftfs14word-wrap-normal"/>
          <w:rFonts w:eastAsia="Calibri"/>
          <w:sz w:val="20"/>
          <w:szCs w:val="20"/>
        </w:rPr>
        <w:t xml:space="preserve"> J2EE, </w:t>
      </w:r>
      <w:r w:rsidR="00913A9C" w:rsidRPr="00913A9C">
        <w:rPr>
          <w:sz w:val="22"/>
          <w:szCs w:val="22"/>
        </w:rPr>
        <w:t>J2SE, XML, XSL Stylesheet,</w:t>
      </w:r>
      <w:r w:rsidR="00913A9C" w:rsidRPr="00913A9C">
        <w:rPr>
          <w:rStyle w:val="bullet-texttext-leftfs14word-wrap-normal"/>
          <w:rFonts w:eastAsia="Calibri"/>
          <w:sz w:val="22"/>
          <w:szCs w:val="22"/>
        </w:rPr>
        <w:t xml:space="preserve"> </w:t>
      </w:r>
      <w:r w:rsidR="0031694D" w:rsidRPr="00913A9C">
        <w:rPr>
          <w:rStyle w:val="bullet-texttext-leftfs14word-wrap-normal"/>
          <w:rFonts w:eastAsia="Calibri"/>
          <w:sz w:val="20"/>
          <w:szCs w:val="20"/>
        </w:rPr>
        <w:t>Struts,</w:t>
      </w:r>
      <w:r w:rsidRPr="00913A9C">
        <w:rPr>
          <w:rStyle w:val="bullet-texttext-leftfs14word-wrap-normal"/>
          <w:rFonts w:eastAsia="Calibri"/>
          <w:sz w:val="20"/>
          <w:szCs w:val="20"/>
        </w:rPr>
        <w:t xml:space="preserve"> Java Servlets, </w:t>
      </w:r>
      <w:r w:rsidR="00E16788" w:rsidRPr="00913A9C">
        <w:rPr>
          <w:rStyle w:val="bullet-texttext-leftfs14word-wrap-normal"/>
          <w:rFonts w:eastAsia="Calibri"/>
          <w:sz w:val="20"/>
          <w:szCs w:val="20"/>
        </w:rPr>
        <w:t>Java</w:t>
      </w:r>
      <w:r w:rsidR="00FA38E9" w:rsidRPr="00913A9C">
        <w:rPr>
          <w:rStyle w:val="bullet-texttext-leftfs14word-wrap-normal"/>
          <w:rFonts w:eastAsia="Calibri"/>
          <w:sz w:val="20"/>
          <w:szCs w:val="20"/>
        </w:rPr>
        <w:t>S</w:t>
      </w:r>
      <w:r w:rsidR="00E16788" w:rsidRPr="00913A9C">
        <w:rPr>
          <w:rStyle w:val="bullet-texttext-leftfs14word-wrap-normal"/>
          <w:rFonts w:eastAsia="Calibri"/>
          <w:sz w:val="20"/>
          <w:szCs w:val="20"/>
        </w:rPr>
        <w:t>cript</w:t>
      </w:r>
      <w:r w:rsidR="00F77F7C" w:rsidRPr="00913A9C">
        <w:rPr>
          <w:rStyle w:val="bullet-texttext-leftfs14word-wrap-normal"/>
          <w:rFonts w:eastAsia="Calibri"/>
          <w:sz w:val="20"/>
          <w:szCs w:val="20"/>
        </w:rPr>
        <w:t xml:space="preserve"> (ES6+)</w:t>
      </w:r>
      <w:r w:rsidR="00E16788" w:rsidRPr="00913A9C">
        <w:rPr>
          <w:rStyle w:val="bullet-texttext-leftfs14word-wrap-normal"/>
          <w:rFonts w:eastAsia="Calibri"/>
          <w:sz w:val="20"/>
          <w:szCs w:val="20"/>
        </w:rPr>
        <w:t xml:space="preserve">, </w:t>
      </w:r>
      <w:r w:rsidRPr="00913A9C">
        <w:rPr>
          <w:rStyle w:val="bullet-texttext-leftfs14word-wrap-normal"/>
          <w:rFonts w:eastAsia="Calibri"/>
          <w:sz w:val="20"/>
          <w:szCs w:val="20"/>
        </w:rPr>
        <w:t>Langchain, Flask,</w:t>
      </w:r>
      <w:r w:rsidR="00E85678" w:rsidRPr="00913A9C">
        <w:rPr>
          <w:rStyle w:val="bullet-texttext-leftfs14word-wrap-normal"/>
          <w:rFonts w:eastAsia="Calibri"/>
          <w:sz w:val="20"/>
          <w:szCs w:val="20"/>
        </w:rPr>
        <w:t xml:space="preserve"> </w:t>
      </w:r>
      <w:r w:rsidRPr="00913A9C">
        <w:rPr>
          <w:rStyle w:val="bullet-texttext-leftfs14word-wrap-normal"/>
          <w:rFonts w:eastAsia="Calibri"/>
          <w:sz w:val="20"/>
          <w:szCs w:val="20"/>
        </w:rPr>
        <w:t>SQL</w:t>
      </w:r>
      <w:r w:rsidR="00F77F7C" w:rsidRPr="00913A9C">
        <w:rPr>
          <w:rStyle w:val="bullet-texttext-leftfs14word-wrap-normal"/>
          <w:rFonts w:eastAsia="Calibri"/>
          <w:sz w:val="20"/>
          <w:szCs w:val="20"/>
        </w:rPr>
        <w:t>(MySQL, PostgreSQL)</w:t>
      </w:r>
      <w:r w:rsidRPr="00913A9C">
        <w:rPr>
          <w:rStyle w:val="bullet-texttext-leftfs14word-wrap-normal"/>
          <w:rFonts w:eastAsia="Calibri"/>
          <w:sz w:val="20"/>
          <w:szCs w:val="20"/>
        </w:rPr>
        <w:t xml:space="preserve">, NoSQL, </w:t>
      </w:r>
      <w:r w:rsidR="006F3F2E" w:rsidRPr="00913A9C">
        <w:rPr>
          <w:sz w:val="20"/>
          <w:szCs w:val="20"/>
        </w:rPr>
        <w:t>PL/SQL,</w:t>
      </w:r>
      <w:r w:rsidR="0031694D" w:rsidRPr="00913A9C">
        <w:rPr>
          <w:sz w:val="20"/>
          <w:szCs w:val="20"/>
        </w:rPr>
        <w:t xml:space="preserve"> Oracle,</w:t>
      </w:r>
      <w:r w:rsidR="006F3F2E" w:rsidRPr="00913A9C">
        <w:rPr>
          <w:sz w:val="20"/>
          <w:szCs w:val="20"/>
        </w:rPr>
        <w:t xml:space="preserve"> </w:t>
      </w:r>
      <w:r w:rsidR="00275D1D" w:rsidRPr="00913A9C">
        <w:rPr>
          <w:rStyle w:val="bullet-texttext-leftfs14word-wrap-normal"/>
          <w:rFonts w:eastAsia="Calibri"/>
          <w:sz w:val="20"/>
          <w:szCs w:val="20"/>
        </w:rPr>
        <w:t xml:space="preserve">Spring Boot, </w:t>
      </w:r>
      <w:r w:rsidR="00A36D15" w:rsidRPr="00913A9C">
        <w:rPr>
          <w:rStyle w:val="bullet-texttext-leftfs14word-wrap-normal"/>
          <w:rFonts w:eastAsia="Calibri"/>
          <w:sz w:val="20"/>
          <w:szCs w:val="20"/>
        </w:rPr>
        <w:t>Hibernate,</w:t>
      </w:r>
      <w:r w:rsidR="00E85678" w:rsidRPr="00913A9C">
        <w:rPr>
          <w:rStyle w:val="bullet-texttext-leftfs14word-wrap-normal"/>
          <w:rFonts w:eastAsia="Calibri"/>
          <w:sz w:val="20"/>
          <w:szCs w:val="20"/>
        </w:rPr>
        <w:t xml:space="preserve"> JDBC, Maven, </w:t>
      </w:r>
      <w:r w:rsidRPr="00913A9C">
        <w:rPr>
          <w:rStyle w:val="bullet-texttext-leftfs14word-wrap-normal"/>
          <w:rFonts w:eastAsia="Calibri"/>
          <w:sz w:val="20"/>
          <w:szCs w:val="20"/>
        </w:rPr>
        <w:t>Apache Tomcat, REST, HTML</w:t>
      </w:r>
      <w:r w:rsidR="00A716F9" w:rsidRPr="00913A9C">
        <w:rPr>
          <w:rStyle w:val="bullet-texttext-leftfs14word-wrap-normal"/>
          <w:rFonts w:eastAsia="Calibri"/>
          <w:sz w:val="20"/>
          <w:szCs w:val="20"/>
        </w:rPr>
        <w:t>5</w:t>
      </w:r>
      <w:r w:rsidRPr="00913A9C">
        <w:rPr>
          <w:rStyle w:val="bullet-texttext-leftfs14word-wrap-normal"/>
          <w:rFonts w:eastAsia="Calibri"/>
          <w:sz w:val="20"/>
          <w:szCs w:val="20"/>
        </w:rPr>
        <w:t>, CSS</w:t>
      </w:r>
      <w:r w:rsidR="00A716F9" w:rsidRPr="00913A9C">
        <w:rPr>
          <w:rStyle w:val="bullet-texttext-leftfs14word-wrap-normal"/>
          <w:rFonts w:eastAsia="Calibri"/>
          <w:sz w:val="20"/>
          <w:szCs w:val="20"/>
        </w:rPr>
        <w:t>3</w:t>
      </w:r>
      <w:r w:rsidRPr="00913A9C">
        <w:rPr>
          <w:rStyle w:val="bullet-texttext-leftfs14word-wrap-normal"/>
          <w:rFonts w:eastAsia="Calibri"/>
          <w:sz w:val="20"/>
          <w:szCs w:val="20"/>
        </w:rPr>
        <w:t xml:space="preserve">, </w:t>
      </w:r>
      <w:r w:rsidR="003C57D7" w:rsidRPr="00913A9C">
        <w:rPr>
          <w:rStyle w:val="bullet-texttext-leftfs14word-wrap-normal"/>
          <w:rFonts w:eastAsia="Calibri"/>
          <w:sz w:val="20"/>
          <w:szCs w:val="20"/>
        </w:rPr>
        <w:t xml:space="preserve">Tailwind CSS, </w:t>
      </w:r>
      <w:r w:rsidRPr="00913A9C">
        <w:rPr>
          <w:rStyle w:val="bullet-texttext-leftfs14word-wrap-normal"/>
          <w:rFonts w:eastAsia="Calibri"/>
          <w:sz w:val="20"/>
          <w:szCs w:val="20"/>
        </w:rPr>
        <w:t>ReactJS,</w:t>
      </w:r>
      <w:r w:rsidR="0078516C" w:rsidRPr="00913A9C">
        <w:rPr>
          <w:rStyle w:val="bullet-texttext-leftfs14word-wrap-normal"/>
          <w:rFonts w:eastAsia="Calibri"/>
          <w:sz w:val="20"/>
          <w:szCs w:val="20"/>
        </w:rPr>
        <w:t xml:space="preserve"> </w:t>
      </w:r>
      <w:r w:rsidR="007050D9" w:rsidRPr="00913A9C">
        <w:rPr>
          <w:rStyle w:val="bullet-texttext-leftfs14word-wrap-normal"/>
          <w:rFonts w:eastAsia="Calibri"/>
          <w:sz w:val="20"/>
          <w:szCs w:val="20"/>
        </w:rPr>
        <w:t>TypeScript,</w:t>
      </w:r>
      <w:r w:rsidR="00EE0378" w:rsidRPr="00913A9C">
        <w:rPr>
          <w:rStyle w:val="bullet-texttext-leftfs14word-wrap-normal"/>
          <w:rFonts w:eastAsia="Calibri"/>
          <w:sz w:val="20"/>
          <w:szCs w:val="20"/>
        </w:rPr>
        <w:t xml:space="preserve"> </w:t>
      </w:r>
      <w:r w:rsidRPr="00913A9C">
        <w:rPr>
          <w:rStyle w:val="bullet-texttext-leftfs14word-wrap-normal"/>
          <w:rFonts w:eastAsia="Calibri"/>
          <w:sz w:val="20"/>
          <w:szCs w:val="20"/>
        </w:rPr>
        <w:t>ExpressJS, NodeJS</w:t>
      </w:r>
      <w:r w:rsidR="00D42C0A" w:rsidRPr="00913A9C">
        <w:rPr>
          <w:rStyle w:val="bullet-texttext-leftfs14word-wrap-normal"/>
          <w:rFonts w:eastAsia="Calibri"/>
          <w:sz w:val="20"/>
          <w:szCs w:val="20"/>
        </w:rPr>
        <w:t xml:space="preserve">, </w:t>
      </w:r>
      <w:r w:rsidR="006B57F5" w:rsidRPr="00913A9C">
        <w:rPr>
          <w:rStyle w:val="bullet-texttext-leftfs14word-wrap-normal"/>
          <w:rFonts w:eastAsia="Calibri"/>
          <w:sz w:val="20"/>
          <w:szCs w:val="20"/>
        </w:rPr>
        <w:t xml:space="preserve">Bootstrap, Material UI, </w:t>
      </w:r>
      <w:r w:rsidRPr="00913A9C">
        <w:rPr>
          <w:rStyle w:val="bullet-texttext-leftfs14word-wrap-normal"/>
          <w:rFonts w:eastAsia="Calibri"/>
          <w:sz w:val="20"/>
          <w:szCs w:val="20"/>
        </w:rPr>
        <w:t>Data Structures and Algorithms</w:t>
      </w:r>
    </w:p>
    <w:p w14:paraId="00F72035" w14:textId="083599B8" w:rsidR="008A6B19" w:rsidRPr="00913A9C" w:rsidRDefault="00000000">
      <w:pPr>
        <w:spacing w:line="220" w:lineRule="atLeast"/>
        <w:rPr>
          <w:rStyle w:val="bullet-texttext-leftfs14word-wrap-normal"/>
          <w:rFonts w:eastAsia="Calibri"/>
          <w:sz w:val="20"/>
          <w:szCs w:val="20"/>
        </w:rPr>
      </w:pPr>
      <w:r w:rsidRPr="00913A9C">
        <w:rPr>
          <w:rStyle w:val="fs14fw6undefined"/>
          <w:rFonts w:eastAsia="Calibri"/>
          <w:b/>
          <w:bCs/>
          <w:sz w:val="20"/>
          <w:szCs w:val="20"/>
        </w:rPr>
        <w:t xml:space="preserve">Tools: </w:t>
      </w:r>
      <w:r w:rsidRPr="00913A9C">
        <w:rPr>
          <w:rStyle w:val="bullet-texttext-leftfs14word-wrap-normal"/>
          <w:rFonts w:eastAsia="Calibri"/>
          <w:sz w:val="20"/>
          <w:szCs w:val="20"/>
        </w:rPr>
        <w:t>Eclipse, VS Code, MongoDB, Docker, Git,</w:t>
      </w:r>
      <w:r w:rsidR="00FF1C2D" w:rsidRPr="00913A9C">
        <w:rPr>
          <w:rStyle w:val="bullet-texttext-leftfs14word-wrap-normal"/>
          <w:rFonts w:eastAsia="Calibri"/>
          <w:sz w:val="20"/>
          <w:szCs w:val="20"/>
        </w:rPr>
        <w:t xml:space="preserve"> </w:t>
      </w:r>
      <w:r w:rsidR="00A716F9" w:rsidRPr="00913A9C">
        <w:rPr>
          <w:rStyle w:val="bullet-texttext-leftfs14word-wrap-normal"/>
          <w:rFonts w:eastAsia="Calibri"/>
          <w:sz w:val="20"/>
          <w:szCs w:val="20"/>
        </w:rPr>
        <w:t xml:space="preserve">Figma, </w:t>
      </w:r>
      <w:r w:rsidR="00EA0E0D" w:rsidRPr="00913A9C">
        <w:rPr>
          <w:rStyle w:val="bullet-texttext-leftfs14word-wrap-normal"/>
          <w:rFonts w:eastAsia="Calibri"/>
          <w:sz w:val="20"/>
          <w:szCs w:val="20"/>
        </w:rPr>
        <w:t xml:space="preserve">Selenium, </w:t>
      </w:r>
      <w:r w:rsidR="00FF1C2D" w:rsidRPr="00913A9C">
        <w:rPr>
          <w:rStyle w:val="bullet-texttext-leftfs14word-wrap-normal"/>
          <w:rFonts w:eastAsia="Calibri"/>
          <w:sz w:val="20"/>
          <w:szCs w:val="20"/>
        </w:rPr>
        <w:t>Jenkins, Junit, Jira</w:t>
      </w:r>
      <w:r w:rsidRPr="00913A9C">
        <w:rPr>
          <w:rStyle w:val="bullet-texttext-leftfs14word-wrap-normal"/>
          <w:rFonts w:eastAsia="Calibri"/>
          <w:sz w:val="20"/>
          <w:szCs w:val="20"/>
        </w:rPr>
        <w:t xml:space="preserve"> Prometheus, Grafana,</w:t>
      </w:r>
      <w:r w:rsidR="0067236C" w:rsidRPr="00913A9C">
        <w:rPr>
          <w:rStyle w:val="bullet-texttext-leftfs14word-wrap-normal"/>
          <w:rFonts w:eastAsia="Calibri"/>
          <w:sz w:val="20"/>
          <w:szCs w:val="20"/>
        </w:rPr>
        <w:t xml:space="preserve"> FastAPI, </w:t>
      </w:r>
      <w:r w:rsidRPr="00913A9C">
        <w:rPr>
          <w:rStyle w:val="bullet-texttext-leftfs14word-wrap-normal"/>
          <w:rFonts w:eastAsia="Calibri"/>
          <w:sz w:val="20"/>
          <w:szCs w:val="20"/>
        </w:rPr>
        <w:t>OpenAI API, Twilio API</w:t>
      </w:r>
      <w:r w:rsidR="00FA4867" w:rsidRPr="00913A9C">
        <w:rPr>
          <w:rStyle w:val="bullet-texttext-leftfs14word-wrap-normal"/>
          <w:rFonts w:eastAsia="Calibri"/>
          <w:sz w:val="20"/>
          <w:szCs w:val="20"/>
        </w:rPr>
        <w:t>,</w:t>
      </w:r>
      <w:r w:rsidRPr="00913A9C">
        <w:rPr>
          <w:rStyle w:val="bullet-texttext-leftfs14word-wrap-normal"/>
          <w:rFonts w:eastAsia="Calibri"/>
          <w:sz w:val="20"/>
          <w:szCs w:val="20"/>
        </w:rPr>
        <w:t xml:space="preserve"> </w:t>
      </w:r>
      <w:r w:rsidR="003A4B07" w:rsidRPr="00913A9C">
        <w:rPr>
          <w:rStyle w:val="bullet-texttext-leftfs14word-wrap-normal"/>
          <w:rFonts w:eastAsia="Calibri"/>
          <w:sz w:val="20"/>
          <w:szCs w:val="20"/>
        </w:rPr>
        <w:t>Microsoft Word, Excel, Access</w:t>
      </w:r>
      <w:r w:rsidR="00E96F87" w:rsidRPr="00913A9C">
        <w:rPr>
          <w:rStyle w:val="bullet-texttext-leftfs14word-wrap-normal"/>
          <w:rFonts w:eastAsia="Calibri"/>
          <w:sz w:val="20"/>
          <w:szCs w:val="20"/>
        </w:rPr>
        <w:t>, PowerPoint</w:t>
      </w:r>
      <w:r w:rsidR="008B2FB9" w:rsidRPr="00913A9C">
        <w:rPr>
          <w:rStyle w:val="bullet-texttext-leftfs14word-wrap-normal"/>
          <w:rFonts w:eastAsia="Calibri"/>
          <w:sz w:val="20"/>
          <w:szCs w:val="20"/>
        </w:rPr>
        <w:t xml:space="preserve"> </w:t>
      </w:r>
      <w:r w:rsidR="003A4B07" w:rsidRPr="00913A9C">
        <w:rPr>
          <w:rStyle w:val="bullet-texttext-leftfs14word-wrap-normal"/>
          <w:rFonts w:eastAsia="Calibri"/>
          <w:sz w:val="20"/>
          <w:szCs w:val="20"/>
        </w:rPr>
        <w:t>and Outlook</w:t>
      </w:r>
      <w:r w:rsidR="00315DFD" w:rsidRPr="00913A9C">
        <w:rPr>
          <w:rStyle w:val="bullet-texttext-leftfs14word-wrap-normal"/>
          <w:rFonts w:eastAsia="Calibri"/>
          <w:sz w:val="20"/>
          <w:szCs w:val="20"/>
        </w:rPr>
        <w:br/>
      </w:r>
      <w:r w:rsidR="00315DFD" w:rsidRPr="00913A9C">
        <w:rPr>
          <w:rStyle w:val="bullet-texttext-leftfs14word-wrap-normal"/>
          <w:rFonts w:eastAsia="Calibri"/>
          <w:b/>
          <w:bCs/>
          <w:sz w:val="20"/>
          <w:szCs w:val="20"/>
        </w:rPr>
        <w:t>Others</w:t>
      </w:r>
      <w:r w:rsidR="00315DFD" w:rsidRPr="00913A9C">
        <w:rPr>
          <w:rStyle w:val="bullet-texttext-leftfs14word-wrap-normal"/>
          <w:rFonts w:eastAsia="Calibri"/>
          <w:b/>
          <w:bCs/>
          <w:sz w:val="20"/>
          <w:szCs w:val="20"/>
        </w:rPr>
        <w:t>:</w:t>
      </w:r>
      <w:r w:rsidR="00315DFD" w:rsidRPr="00913A9C">
        <w:rPr>
          <w:rStyle w:val="bullet-texttext-leftfs14word-wrap-normal"/>
          <w:rFonts w:eastAsia="Calibri"/>
          <w:b/>
          <w:bCs/>
          <w:sz w:val="20"/>
          <w:szCs w:val="20"/>
        </w:rPr>
        <w:t xml:space="preserve"> </w:t>
      </w:r>
      <w:r w:rsidR="00315DFD" w:rsidRPr="00913A9C">
        <w:rPr>
          <w:rStyle w:val="bullet-texttext-leftfs14word-wrap-normal"/>
          <w:rFonts w:eastAsia="Calibri"/>
          <w:sz w:val="20"/>
          <w:szCs w:val="20"/>
        </w:rPr>
        <w:t>SSL Certificates</w:t>
      </w:r>
    </w:p>
    <w:p w14:paraId="239B3213" w14:textId="77777777" w:rsidR="008A6B19" w:rsidRPr="00913A9C" w:rsidRDefault="00000000">
      <w:pPr>
        <w:pBdr>
          <w:bottom w:val="single" w:sz="6" w:space="0" w:color="808080"/>
        </w:pBdr>
        <w:spacing w:line="280" w:lineRule="atLeast"/>
        <w:rPr>
          <w:rFonts w:eastAsia="Calibri"/>
          <w:b/>
          <w:bCs/>
          <w:caps/>
          <w:sz w:val="20"/>
          <w:szCs w:val="20"/>
        </w:rPr>
      </w:pPr>
      <w:r w:rsidRPr="00913A9C">
        <w:rPr>
          <w:rFonts w:eastAsia="Calibri"/>
          <w:b/>
          <w:bCs/>
          <w:caps/>
          <w:sz w:val="20"/>
          <w:szCs w:val="20"/>
        </w:rPr>
        <w:t>work experience</w:t>
      </w:r>
    </w:p>
    <w:p w14:paraId="493DEB3A" w14:textId="77777777" w:rsidR="008A6B19" w:rsidRPr="00913A9C" w:rsidRDefault="00000000">
      <w:pPr>
        <w:spacing w:line="220" w:lineRule="atLeast"/>
        <w:rPr>
          <w:rFonts w:eastAsia="Calibri"/>
          <w:sz w:val="20"/>
          <w:szCs w:val="20"/>
        </w:rPr>
      </w:pPr>
      <w:r w:rsidRPr="00913A9C">
        <w:rPr>
          <w:rStyle w:val="fs14fw6ttcoverflow-hidden"/>
          <w:rFonts w:eastAsia="Calibri"/>
          <w:b/>
          <w:bCs/>
          <w:sz w:val="20"/>
          <w:szCs w:val="20"/>
        </w:rPr>
        <w:t>Software Developer</w:t>
      </w:r>
      <w:r w:rsidRPr="00913A9C">
        <w:rPr>
          <w:rFonts w:eastAsia="Calibri"/>
          <w:sz w:val="20"/>
          <w:szCs w:val="20"/>
        </w:rPr>
        <w:t xml:space="preserve"> </w:t>
      </w:r>
    </w:p>
    <w:p w14:paraId="6775E1F7" w14:textId="1427B148" w:rsidR="008A6B19" w:rsidRPr="00913A9C" w:rsidRDefault="00000000">
      <w:pPr>
        <w:tabs>
          <w:tab w:val="right" w:pos="10800"/>
        </w:tabs>
        <w:spacing w:line="220" w:lineRule="atLeast"/>
        <w:rPr>
          <w:rFonts w:eastAsia="Calibri"/>
          <w:sz w:val="20"/>
          <w:szCs w:val="20"/>
        </w:rPr>
      </w:pPr>
      <w:r w:rsidRPr="00913A9C">
        <w:rPr>
          <w:rStyle w:val="fs14fw4"/>
          <w:rFonts w:eastAsia="Calibri"/>
          <w:sz w:val="20"/>
          <w:szCs w:val="20"/>
        </w:rPr>
        <w:t>Capgemini</w:t>
      </w:r>
      <w:r w:rsidRPr="00913A9C">
        <w:rPr>
          <w:rStyle w:val="fs14fw4undefinedtdn"/>
          <w:rFonts w:eastAsia="Calibri"/>
          <w:sz w:val="20"/>
          <w:szCs w:val="20"/>
        </w:rPr>
        <w:t xml:space="preserve">, </w:t>
      </w:r>
      <w:r w:rsidRPr="00913A9C">
        <w:rPr>
          <w:rStyle w:val="fs14fw4"/>
          <w:rFonts w:eastAsia="Calibri"/>
          <w:sz w:val="20"/>
          <w:szCs w:val="20"/>
        </w:rPr>
        <w:t>Bengaluru, India</w:t>
      </w:r>
      <w:r w:rsidRPr="00913A9C">
        <w:rPr>
          <w:rStyle w:val="fs14fw4"/>
          <w:rFonts w:eastAsia="Calibri"/>
          <w:sz w:val="20"/>
          <w:szCs w:val="20"/>
        </w:rPr>
        <w:tab/>
      </w:r>
      <w:r w:rsidR="002B6938">
        <w:rPr>
          <w:rStyle w:val="fs14fw4"/>
          <w:rFonts w:eastAsia="Calibri"/>
          <w:sz w:val="20"/>
          <w:szCs w:val="20"/>
        </w:rPr>
        <w:t>October</w:t>
      </w:r>
      <w:r w:rsidRPr="00913A9C">
        <w:rPr>
          <w:rStyle w:val="fs14fw4"/>
          <w:rFonts w:eastAsia="Calibri"/>
          <w:sz w:val="20"/>
          <w:szCs w:val="20"/>
        </w:rPr>
        <w:t xml:space="preserve"> 2023 - June 2023</w:t>
      </w:r>
    </w:p>
    <w:p w14:paraId="0201D8BA" w14:textId="3FC4CE7C" w:rsidR="00843BF6" w:rsidRPr="00913A9C" w:rsidRDefault="00000000" w:rsidP="00BC7E51">
      <w:pPr>
        <w:numPr>
          <w:ilvl w:val="0"/>
          <w:numId w:val="3"/>
        </w:numPr>
        <w:spacing w:line="220" w:lineRule="atLeast"/>
        <w:ind w:left="420" w:hanging="442"/>
        <w:jc w:val="both"/>
        <w:rPr>
          <w:rFonts w:eastAsia="Calibri"/>
          <w:sz w:val="20"/>
          <w:szCs w:val="20"/>
        </w:rPr>
      </w:pPr>
      <w:r w:rsidRPr="00913A9C">
        <w:rPr>
          <w:rFonts w:eastAsia="Calibri"/>
          <w:sz w:val="20"/>
          <w:szCs w:val="20"/>
        </w:rPr>
        <w:t xml:space="preserve">Developed a full-stack fitness and gym platform using the </w:t>
      </w:r>
      <w:r w:rsidRPr="00913A9C">
        <w:rPr>
          <w:rFonts w:eastAsia="Calibri"/>
          <w:b/>
          <w:bCs/>
          <w:sz w:val="20"/>
          <w:szCs w:val="20"/>
        </w:rPr>
        <w:t>MERN stack</w:t>
      </w:r>
      <w:r w:rsidRPr="00913A9C">
        <w:rPr>
          <w:rFonts w:eastAsia="Calibri"/>
          <w:sz w:val="20"/>
          <w:szCs w:val="20"/>
        </w:rPr>
        <w:t xml:space="preserve"> (MongoDB, Express.js, React.js, Node.js) with an OTP-based authentication system via </w:t>
      </w:r>
      <w:r w:rsidRPr="00913A9C">
        <w:rPr>
          <w:rFonts w:eastAsia="Calibri"/>
          <w:b/>
          <w:bCs/>
          <w:sz w:val="20"/>
          <w:szCs w:val="20"/>
        </w:rPr>
        <w:t>Twilio</w:t>
      </w:r>
      <w:r w:rsidR="00603F89" w:rsidRPr="00913A9C">
        <w:rPr>
          <w:rFonts w:eastAsia="Calibri"/>
          <w:sz w:val="20"/>
          <w:szCs w:val="20"/>
        </w:rPr>
        <w:t xml:space="preserve"> </w:t>
      </w:r>
      <w:r w:rsidR="00603F89" w:rsidRPr="00913A9C">
        <w:rPr>
          <w:rFonts w:eastAsia="Calibri"/>
          <w:b/>
          <w:bCs/>
          <w:sz w:val="20"/>
          <w:szCs w:val="20"/>
        </w:rPr>
        <w:t>API</w:t>
      </w:r>
      <w:r w:rsidRPr="00913A9C">
        <w:rPr>
          <w:rFonts w:eastAsia="Calibri"/>
          <w:sz w:val="20"/>
          <w:szCs w:val="20"/>
        </w:rPr>
        <w:t xml:space="preserve"> for secure user verification.</w:t>
      </w:r>
      <w:r w:rsidR="00D7211A" w:rsidRPr="00913A9C">
        <w:rPr>
          <w:sz w:val="20"/>
          <w:szCs w:val="20"/>
        </w:rPr>
        <w:t xml:space="preserve"> </w:t>
      </w:r>
    </w:p>
    <w:p w14:paraId="0803F24C" w14:textId="26387580" w:rsidR="00D7211A" w:rsidRPr="00913A9C" w:rsidRDefault="00BF6F6D" w:rsidP="001E1C6A">
      <w:pPr>
        <w:numPr>
          <w:ilvl w:val="0"/>
          <w:numId w:val="3"/>
        </w:numPr>
        <w:spacing w:line="220" w:lineRule="atLeast"/>
        <w:ind w:left="420" w:hanging="442"/>
        <w:jc w:val="both"/>
        <w:rPr>
          <w:rFonts w:eastAsia="Calibri"/>
          <w:sz w:val="20"/>
          <w:szCs w:val="20"/>
        </w:rPr>
      </w:pPr>
      <w:r w:rsidRPr="00BF6F6D">
        <w:rPr>
          <w:sz w:val="20"/>
          <w:szCs w:val="20"/>
        </w:rPr>
        <w:t>Developed and deployed Java/J2EE modules with Spring Boot and Tomcat,</w:t>
      </w:r>
      <w:r>
        <w:rPr>
          <w:sz w:val="20"/>
          <w:szCs w:val="20"/>
        </w:rPr>
        <w:t xml:space="preserve"> </w:t>
      </w:r>
      <w:r w:rsidR="00D7211A" w:rsidRPr="00913A9C">
        <w:rPr>
          <w:sz w:val="20"/>
          <w:szCs w:val="20"/>
        </w:rPr>
        <w:t>Worked with Oracle SQL and PL/SQL for backend integration, optimizing queries and performance.</w:t>
      </w:r>
      <w:r w:rsidR="00D7211A" w:rsidRPr="00913A9C">
        <w:rPr>
          <w:sz w:val="20"/>
          <w:szCs w:val="20"/>
        </w:rPr>
        <w:t xml:space="preserve"> </w:t>
      </w:r>
      <w:r w:rsidR="00D7211A" w:rsidRPr="00913A9C">
        <w:rPr>
          <w:sz w:val="20"/>
          <w:szCs w:val="20"/>
        </w:rPr>
        <w:t>Configured and managed SSL certificates for secure API communication</w:t>
      </w:r>
    </w:p>
    <w:p w14:paraId="07C96169" w14:textId="1A3AB9F2" w:rsidR="008A6B19" w:rsidRPr="00913A9C" w:rsidRDefault="00000000" w:rsidP="001E1C6A">
      <w:pPr>
        <w:numPr>
          <w:ilvl w:val="0"/>
          <w:numId w:val="3"/>
        </w:numPr>
        <w:spacing w:line="220" w:lineRule="atLeast"/>
        <w:ind w:left="420" w:hanging="442"/>
        <w:jc w:val="both"/>
        <w:rPr>
          <w:rFonts w:eastAsia="Calibri"/>
          <w:sz w:val="20"/>
          <w:szCs w:val="20"/>
        </w:rPr>
      </w:pPr>
      <w:r w:rsidRPr="00913A9C">
        <w:rPr>
          <w:rFonts w:eastAsia="Calibri"/>
          <w:sz w:val="20"/>
          <w:szCs w:val="20"/>
        </w:rPr>
        <w:t xml:space="preserve">Engineered a real-time gym booking system leveraging MongoDB Atlas enabling location-based. Designed and optimized </w:t>
      </w:r>
      <w:r w:rsidRPr="00913A9C">
        <w:rPr>
          <w:rFonts w:eastAsia="Calibri"/>
          <w:b/>
          <w:bCs/>
          <w:sz w:val="20"/>
          <w:szCs w:val="20"/>
        </w:rPr>
        <w:t>RESTful APIs</w:t>
      </w:r>
      <w:r w:rsidRPr="00913A9C">
        <w:rPr>
          <w:rFonts w:eastAsia="Calibri"/>
          <w:sz w:val="20"/>
          <w:szCs w:val="20"/>
        </w:rPr>
        <w:t xml:space="preserve"> for user authentication, gym booking, and workout recommendations, ensuring efficient request handling. Followed Agile methodologies, collaborating with developers and </w:t>
      </w:r>
      <w:r w:rsidR="00520080" w:rsidRPr="00913A9C">
        <w:rPr>
          <w:rFonts w:eastAsia="Calibri"/>
          <w:sz w:val="20"/>
          <w:szCs w:val="20"/>
        </w:rPr>
        <w:t xml:space="preserve">designers, </w:t>
      </w:r>
      <w:r w:rsidRPr="00913A9C">
        <w:rPr>
          <w:rFonts w:eastAsia="Calibri"/>
          <w:sz w:val="20"/>
          <w:szCs w:val="20"/>
        </w:rPr>
        <w:t>ensuring high-quality, scalable code.</w:t>
      </w:r>
    </w:p>
    <w:p w14:paraId="31366DE8" w14:textId="1E6772BC" w:rsidR="00843BF6" w:rsidRPr="00913A9C" w:rsidRDefault="00843BF6" w:rsidP="001E1C6A">
      <w:pPr>
        <w:numPr>
          <w:ilvl w:val="0"/>
          <w:numId w:val="3"/>
        </w:numPr>
        <w:spacing w:line="220" w:lineRule="atLeast"/>
        <w:ind w:left="420" w:hanging="442"/>
        <w:jc w:val="both"/>
        <w:rPr>
          <w:rFonts w:eastAsia="Calibri"/>
          <w:sz w:val="20"/>
          <w:szCs w:val="20"/>
        </w:rPr>
      </w:pPr>
      <w:r w:rsidRPr="00913A9C">
        <w:rPr>
          <w:sz w:val="20"/>
          <w:szCs w:val="20"/>
        </w:rPr>
        <w:t xml:space="preserve">Designed and optimized </w:t>
      </w:r>
      <w:r w:rsidRPr="00913A9C">
        <w:rPr>
          <w:b/>
          <w:bCs/>
          <w:sz w:val="20"/>
          <w:szCs w:val="20"/>
        </w:rPr>
        <w:t>SQL</w:t>
      </w:r>
      <w:r w:rsidRPr="00913A9C">
        <w:rPr>
          <w:sz w:val="20"/>
          <w:szCs w:val="20"/>
        </w:rPr>
        <w:t xml:space="preserve"> and </w:t>
      </w:r>
      <w:r w:rsidRPr="00913A9C">
        <w:rPr>
          <w:b/>
          <w:bCs/>
          <w:sz w:val="20"/>
          <w:szCs w:val="20"/>
        </w:rPr>
        <w:t>PL/SQL</w:t>
      </w:r>
      <w:r w:rsidRPr="00913A9C">
        <w:rPr>
          <w:sz w:val="20"/>
          <w:szCs w:val="20"/>
        </w:rPr>
        <w:t xml:space="preserve"> queries for data-driven gym booking and workout recommendation APIs, improving query performance and reducing response time by 30%.</w:t>
      </w:r>
    </w:p>
    <w:p w14:paraId="53BBD7CE" w14:textId="04CD47C9" w:rsidR="008A6B19" w:rsidRPr="00913A9C" w:rsidRDefault="00000000" w:rsidP="001E1C6A">
      <w:pPr>
        <w:numPr>
          <w:ilvl w:val="0"/>
          <w:numId w:val="3"/>
        </w:numPr>
        <w:spacing w:line="220" w:lineRule="atLeast"/>
        <w:ind w:left="420" w:hanging="442"/>
        <w:jc w:val="both"/>
        <w:rPr>
          <w:rFonts w:eastAsia="Calibri"/>
          <w:sz w:val="20"/>
          <w:szCs w:val="20"/>
        </w:rPr>
      </w:pPr>
      <w:r w:rsidRPr="00913A9C">
        <w:rPr>
          <w:rFonts w:eastAsia="Calibri"/>
          <w:sz w:val="20"/>
          <w:szCs w:val="20"/>
        </w:rPr>
        <w:t>It is a Capgemini-Assessed Project Developed as part of a team during final year under Capgemini’s guidance. Evaluated by Capgemini professionals through project reviews and interviews.</w:t>
      </w:r>
    </w:p>
    <w:p w14:paraId="7CBF807B" w14:textId="28636BDD" w:rsidR="00125077" w:rsidRPr="00913A9C" w:rsidRDefault="005620BC" w:rsidP="00125077">
      <w:pPr>
        <w:spacing w:line="220" w:lineRule="atLeast"/>
        <w:rPr>
          <w:rFonts w:eastAsia="Calibri"/>
          <w:sz w:val="20"/>
          <w:szCs w:val="20"/>
        </w:rPr>
      </w:pPr>
      <w:r w:rsidRPr="00913A9C">
        <w:rPr>
          <w:rStyle w:val="fs14fw6ttcoverflow-hidden"/>
          <w:rFonts w:eastAsia="Calibri"/>
          <w:b/>
          <w:bCs/>
          <w:sz w:val="20"/>
          <w:szCs w:val="20"/>
        </w:rPr>
        <w:t xml:space="preserve">Software </w:t>
      </w:r>
      <w:r w:rsidR="00125077" w:rsidRPr="00913A9C">
        <w:rPr>
          <w:rStyle w:val="fs14fw6ttcoverflow-hidden"/>
          <w:rFonts w:eastAsia="Calibri"/>
          <w:b/>
          <w:bCs/>
          <w:sz w:val="20"/>
          <w:szCs w:val="20"/>
        </w:rPr>
        <w:t>Research</w:t>
      </w:r>
      <w:r w:rsidRPr="00913A9C">
        <w:rPr>
          <w:rStyle w:val="fs14fw6ttcoverflow-hidden"/>
          <w:rFonts w:eastAsia="Calibri"/>
          <w:b/>
          <w:bCs/>
          <w:sz w:val="20"/>
          <w:szCs w:val="20"/>
        </w:rPr>
        <w:t xml:space="preserve"> Engineer</w:t>
      </w:r>
    </w:p>
    <w:p w14:paraId="59B0E572" w14:textId="4FCEF8EA" w:rsidR="00125077" w:rsidRPr="00913A9C" w:rsidRDefault="00125077" w:rsidP="00125077">
      <w:pPr>
        <w:tabs>
          <w:tab w:val="right" w:pos="10800"/>
        </w:tabs>
        <w:spacing w:line="220" w:lineRule="atLeast"/>
        <w:rPr>
          <w:rFonts w:eastAsia="Calibri"/>
          <w:sz w:val="20"/>
          <w:szCs w:val="20"/>
        </w:rPr>
      </w:pPr>
      <w:r w:rsidRPr="00913A9C">
        <w:rPr>
          <w:rStyle w:val="fs14fw4"/>
          <w:rFonts w:eastAsia="Calibri"/>
          <w:sz w:val="20"/>
          <w:szCs w:val="20"/>
        </w:rPr>
        <w:t>La Trobe University</w:t>
      </w:r>
      <w:r w:rsidRPr="00913A9C">
        <w:rPr>
          <w:rStyle w:val="fs14fw4undefinedtdn"/>
          <w:rFonts w:eastAsia="Calibri"/>
          <w:sz w:val="20"/>
          <w:szCs w:val="20"/>
        </w:rPr>
        <w:t xml:space="preserve">, </w:t>
      </w:r>
      <w:r w:rsidRPr="00913A9C">
        <w:rPr>
          <w:rStyle w:val="fs14fw4"/>
          <w:rFonts w:eastAsia="Calibri"/>
          <w:sz w:val="20"/>
          <w:szCs w:val="20"/>
        </w:rPr>
        <w:t>Melbourne, Australia - Remote</w:t>
      </w:r>
      <w:r w:rsidRPr="00913A9C">
        <w:rPr>
          <w:rStyle w:val="fs14fw4"/>
          <w:rFonts w:eastAsia="Calibri"/>
          <w:sz w:val="20"/>
          <w:szCs w:val="20"/>
        </w:rPr>
        <w:tab/>
        <w:t>July 202</w:t>
      </w:r>
      <w:r w:rsidR="00512C2F" w:rsidRPr="00913A9C">
        <w:rPr>
          <w:rStyle w:val="fs14fw4"/>
          <w:rFonts w:eastAsia="Calibri"/>
          <w:sz w:val="20"/>
          <w:szCs w:val="20"/>
        </w:rPr>
        <w:t>0</w:t>
      </w:r>
      <w:r w:rsidRPr="00913A9C">
        <w:rPr>
          <w:rStyle w:val="fs14fw4"/>
          <w:rFonts w:eastAsia="Calibri"/>
          <w:sz w:val="20"/>
          <w:szCs w:val="20"/>
        </w:rPr>
        <w:t xml:space="preserve"> - June 2022</w:t>
      </w:r>
    </w:p>
    <w:p w14:paraId="40A50511" w14:textId="398A15CF" w:rsidR="002D7E9E" w:rsidRPr="00913A9C" w:rsidRDefault="002D7E9E" w:rsidP="00125077">
      <w:pPr>
        <w:numPr>
          <w:ilvl w:val="0"/>
          <w:numId w:val="2"/>
        </w:numPr>
        <w:spacing w:line="220" w:lineRule="atLeast"/>
        <w:ind w:left="420" w:hanging="442"/>
        <w:jc w:val="both"/>
        <w:rPr>
          <w:rFonts w:eastAsia="Calibri"/>
          <w:sz w:val="20"/>
          <w:szCs w:val="20"/>
        </w:rPr>
      </w:pPr>
      <w:r w:rsidRPr="00913A9C">
        <w:rPr>
          <w:sz w:val="20"/>
          <w:szCs w:val="20"/>
        </w:rPr>
        <w:t xml:space="preserve">Built an </w:t>
      </w:r>
      <w:r w:rsidRPr="00913A9C">
        <w:rPr>
          <w:rStyle w:val="Strong"/>
          <w:sz w:val="20"/>
          <w:szCs w:val="20"/>
        </w:rPr>
        <w:t>IoT monitoring platform</w:t>
      </w:r>
      <w:r w:rsidRPr="00913A9C">
        <w:rPr>
          <w:sz w:val="20"/>
          <w:szCs w:val="20"/>
        </w:rPr>
        <w:t xml:space="preserve"> integrating </w:t>
      </w:r>
      <w:r w:rsidRPr="00913A9C">
        <w:rPr>
          <w:rStyle w:val="Strong"/>
          <w:sz w:val="20"/>
          <w:szCs w:val="20"/>
        </w:rPr>
        <w:t>Prometheus &amp; Grafana</w:t>
      </w:r>
      <w:r w:rsidRPr="00913A9C">
        <w:rPr>
          <w:sz w:val="20"/>
          <w:szCs w:val="20"/>
        </w:rPr>
        <w:t xml:space="preserve"> with backend services (Python/Flask, Spring Boot), delivering </w:t>
      </w:r>
      <w:r w:rsidRPr="00913A9C">
        <w:rPr>
          <w:rStyle w:val="Strong"/>
          <w:sz w:val="20"/>
          <w:szCs w:val="20"/>
        </w:rPr>
        <w:t>real-time dashboards with 95% uptime</w:t>
      </w:r>
      <w:r w:rsidRPr="00913A9C">
        <w:rPr>
          <w:sz w:val="20"/>
          <w:szCs w:val="20"/>
        </w:rPr>
        <w:t>.</w:t>
      </w:r>
      <w:r w:rsidR="00D7211A" w:rsidRPr="00913A9C">
        <w:rPr>
          <w:sz w:val="20"/>
          <w:szCs w:val="20"/>
        </w:rPr>
        <w:t xml:space="preserve"> </w:t>
      </w:r>
      <w:r w:rsidR="00D7211A" w:rsidRPr="00913A9C">
        <w:rPr>
          <w:sz w:val="20"/>
          <w:szCs w:val="20"/>
        </w:rPr>
        <w:t>Created and tested web services (SOAP/REST) for IoT telemetry exchange across distributed systems.</w:t>
      </w:r>
    </w:p>
    <w:p w14:paraId="741DDF3C" w14:textId="4FD65D61" w:rsidR="00125077" w:rsidRPr="00913A9C" w:rsidRDefault="002D7E9E" w:rsidP="005A19C6">
      <w:pPr>
        <w:numPr>
          <w:ilvl w:val="0"/>
          <w:numId w:val="2"/>
        </w:numPr>
        <w:spacing w:line="220" w:lineRule="atLeast"/>
        <w:ind w:left="420" w:hanging="442"/>
        <w:jc w:val="both"/>
        <w:rPr>
          <w:rFonts w:eastAsia="Calibri"/>
          <w:sz w:val="20"/>
          <w:szCs w:val="20"/>
        </w:rPr>
      </w:pPr>
      <w:r w:rsidRPr="00913A9C">
        <w:rPr>
          <w:sz w:val="20"/>
          <w:szCs w:val="20"/>
        </w:rPr>
        <w:t xml:space="preserve">Designed and optimized </w:t>
      </w:r>
      <w:r w:rsidRPr="00913A9C">
        <w:rPr>
          <w:rStyle w:val="Strong"/>
          <w:sz w:val="20"/>
          <w:szCs w:val="20"/>
        </w:rPr>
        <w:t>SQL/NoSQL pipelines</w:t>
      </w:r>
      <w:r w:rsidRPr="00913A9C">
        <w:rPr>
          <w:sz w:val="20"/>
          <w:szCs w:val="20"/>
        </w:rPr>
        <w:t xml:space="preserve"> (PostgreSQL, MongoDB) to preprocess and store IoT telemetry, improving response times by </w:t>
      </w:r>
      <w:r w:rsidRPr="00913A9C">
        <w:rPr>
          <w:rStyle w:val="Strong"/>
          <w:sz w:val="20"/>
          <w:szCs w:val="20"/>
        </w:rPr>
        <w:t>20%</w:t>
      </w:r>
      <w:r w:rsidRPr="00913A9C">
        <w:rPr>
          <w:sz w:val="20"/>
          <w:szCs w:val="20"/>
        </w:rPr>
        <w:t>.</w:t>
      </w:r>
      <w:r w:rsidR="00D7211A" w:rsidRPr="00913A9C">
        <w:rPr>
          <w:sz w:val="20"/>
          <w:szCs w:val="20"/>
        </w:rPr>
        <w:t xml:space="preserve"> </w:t>
      </w:r>
      <w:r w:rsidR="005A19C6" w:rsidRPr="00913A9C">
        <w:rPr>
          <w:sz w:val="20"/>
          <w:szCs w:val="20"/>
        </w:rPr>
        <w:t>I</w:t>
      </w:r>
      <w:r w:rsidR="005A19C6" w:rsidRPr="00913A9C">
        <w:rPr>
          <w:sz w:val="20"/>
          <w:szCs w:val="20"/>
        </w:rPr>
        <w:t>mplemented consensus frameworks (Raft, blockchain-inspired) for reliable, tamper-evident sensor data</w:t>
      </w:r>
    </w:p>
    <w:p w14:paraId="520A37B1" w14:textId="276A75A5" w:rsidR="002D7E9E" w:rsidRPr="00913A9C" w:rsidRDefault="002D7E9E" w:rsidP="001D643A">
      <w:pPr>
        <w:numPr>
          <w:ilvl w:val="0"/>
          <w:numId w:val="2"/>
        </w:numPr>
        <w:spacing w:line="220" w:lineRule="atLeast"/>
        <w:ind w:left="420" w:hanging="442"/>
        <w:jc w:val="both"/>
        <w:rPr>
          <w:rFonts w:eastAsia="Calibri"/>
          <w:sz w:val="20"/>
          <w:szCs w:val="20"/>
        </w:rPr>
      </w:pPr>
      <w:r w:rsidRPr="00913A9C">
        <w:rPr>
          <w:sz w:val="20"/>
          <w:szCs w:val="20"/>
        </w:rPr>
        <w:t xml:space="preserve">Developed a </w:t>
      </w:r>
      <w:r w:rsidRPr="00913A9C">
        <w:rPr>
          <w:rStyle w:val="Strong"/>
          <w:sz w:val="20"/>
          <w:szCs w:val="20"/>
        </w:rPr>
        <w:t>ReactJS operator console</w:t>
      </w:r>
      <w:r w:rsidRPr="00913A9C">
        <w:rPr>
          <w:sz w:val="20"/>
          <w:szCs w:val="20"/>
        </w:rPr>
        <w:t xml:space="preserve"> to visualize device health, consensus status, and anomaly alerts, enhancing system observability.</w:t>
      </w:r>
      <w:r w:rsidR="00D7211A" w:rsidRPr="00913A9C">
        <w:rPr>
          <w:sz w:val="20"/>
          <w:szCs w:val="20"/>
        </w:rPr>
        <w:t xml:space="preserve"> </w:t>
      </w:r>
      <w:r w:rsidR="00D7211A" w:rsidRPr="00913A9C">
        <w:rPr>
          <w:sz w:val="20"/>
          <w:szCs w:val="20"/>
        </w:rPr>
        <w:t>Collaborated with cross-functional teams to translate research requirements into technical implementations and clear documentation.</w:t>
      </w:r>
    </w:p>
    <w:p w14:paraId="6852E9A0" w14:textId="77777777" w:rsidR="008A6B19" w:rsidRPr="00913A9C" w:rsidRDefault="00000000">
      <w:pPr>
        <w:pBdr>
          <w:bottom w:val="single" w:sz="6" w:space="0" w:color="808080"/>
        </w:pBdr>
        <w:spacing w:line="280" w:lineRule="atLeast"/>
        <w:rPr>
          <w:rFonts w:eastAsia="Calibri"/>
          <w:b/>
          <w:bCs/>
          <w:caps/>
          <w:sz w:val="20"/>
          <w:szCs w:val="20"/>
        </w:rPr>
      </w:pPr>
      <w:r w:rsidRPr="00913A9C">
        <w:rPr>
          <w:rFonts w:eastAsia="Calibri"/>
          <w:b/>
          <w:bCs/>
          <w:caps/>
          <w:sz w:val="20"/>
          <w:szCs w:val="20"/>
        </w:rPr>
        <w:t>projects</w:t>
      </w:r>
    </w:p>
    <w:p w14:paraId="4FD99FA0" w14:textId="77777777" w:rsidR="008A6B19" w:rsidRPr="00913A9C" w:rsidRDefault="00000000">
      <w:pPr>
        <w:tabs>
          <w:tab w:val="right" w:pos="10800"/>
        </w:tabs>
        <w:spacing w:line="220" w:lineRule="atLeast"/>
        <w:rPr>
          <w:rStyle w:val="fs14fw4"/>
          <w:rFonts w:eastAsia="Calibri"/>
          <w:sz w:val="20"/>
          <w:szCs w:val="20"/>
        </w:rPr>
      </w:pPr>
      <w:r w:rsidRPr="00913A9C">
        <w:rPr>
          <w:rStyle w:val="fs14fw6ttcoverflow-hidden"/>
          <w:rFonts w:eastAsia="Calibri"/>
          <w:b/>
          <w:bCs/>
          <w:sz w:val="20"/>
          <w:szCs w:val="20"/>
        </w:rPr>
        <w:t>SmartNest</w:t>
      </w:r>
      <w:r w:rsidRPr="00913A9C">
        <w:rPr>
          <w:rStyle w:val="fs14fw4"/>
          <w:rFonts w:eastAsia="Calibri"/>
          <w:sz w:val="20"/>
          <w:szCs w:val="20"/>
        </w:rPr>
        <w:tab/>
      </w:r>
      <w:r w:rsidRPr="00913A9C">
        <w:rPr>
          <w:rStyle w:val="fs14fw4overflow-hidden"/>
          <w:rFonts w:eastAsia="Calibri"/>
          <w:sz w:val="20"/>
          <w:szCs w:val="20"/>
        </w:rPr>
        <w:t>August 2024 - December 2024</w:t>
      </w:r>
    </w:p>
    <w:p w14:paraId="6ACDAAAB" w14:textId="49281540" w:rsidR="008A6B19" w:rsidRPr="00913A9C" w:rsidRDefault="00000000" w:rsidP="001E1C6A">
      <w:pPr>
        <w:numPr>
          <w:ilvl w:val="0"/>
          <w:numId w:val="4"/>
        </w:numPr>
        <w:spacing w:line="220" w:lineRule="atLeast"/>
        <w:ind w:left="420" w:hanging="442"/>
        <w:jc w:val="both"/>
        <w:rPr>
          <w:rFonts w:eastAsia="Calibri"/>
          <w:sz w:val="20"/>
          <w:szCs w:val="20"/>
        </w:rPr>
      </w:pPr>
      <w:r w:rsidRPr="00913A9C">
        <w:rPr>
          <w:rFonts w:eastAsia="Calibri"/>
          <w:sz w:val="20"/>
          <w:szCs w:val="20"/>
        </w:rPr>
        <w:t xml:space="preserve">Built a Smart Home product management application, frontend with </w:t>
      </w:r>
      <w:r w:rsidRPr="00913A9C">
        <w:rPr>
          <w:rFonts w:eastAsia="Calibri"/>
          <w:b/>
          <w:bCs/>
          <w:sz w:val="20"/>
          <w:szCs w:val="20"/>
        </w:rPr>
        <w:t>ReactJS</w:t>
      </w:r>
      <w:r w:rsidRPr="00913A9C">
        <w:rPr>
          <w:rFonts w:eastAsia="Calibri"/>
          <w:sz w:val="20"/>
          <w:szCs w:val="20"/>
        </w:rPr>
        <w:t xml:space="preserve"> and executed backend functionality using </w:t>
      </w:r>
      <w:r w:rsidRPr="00913A9C">
        <w:rPr>
          <w:rFonts w:eastAsia="Calibri"/>
          <w:b/>
          <w:bCs/>
          <w:sz w:val="20"/>
          <w:szCs w:val="20"/>
        </w:rPr>
        <w:t>Java Servlets</w:t>
      </w:r>
      <w:r w:rsidRPr="00913A9C">
        <w:rPr>
          <w:rFonts w:eastAsia="Calibri"/>
          <w:sz w:val="20"/>
          <w:szCs w:val="20"/>
        </w:rPr>
        <w:t xml:space="preserve"> to enable efficient CRUD operations and product catalog management. Implemented AI-driven recommendation agents using </w:t>
      </w:r>
      <w:r w:rsidRPr="00913A9C">
        <w:rPr>
          <w:rFonts w:eastAsia="Calibri"/>
          <w:b/>
          <w:bCs/>
          <w:sz w:val="20"/>
          <w:szCs w:val="20"/>
        </w:rPr>
        <w:t>LangChain</w:t>
      </w:r>
      <w:r w:rsidRPr="00913A9C">
        <w:rPr>
          <w:rFonts w:eastAsia="Calibri"/>
          <w:sz w:val="20"/>
          <w:szCs w:val="20"/>
        </w:rPr>
        <w:t xml:space="preserve"> and GPT- 4o-mini</w:t>
      </w:r>
      <w:r w:rsidR="00006E31" w:rsidRPr="00913A9C">
        <w:rPr>
          <w:rFonts w:eastAsia="Calibri"/>
          <w:sz w:val="20"/>
          <w:szCs w:val="20"/>
        </w:rPr>
        <w:t xml:space="preserve"> </w:t>
      </w:r>
      <w:r w:rsidR="00006E31" w:rsidRPr="00913A9C">
        <w:rPr>
          <w:rFonts w:eastAsia="Calibri"/>
          <w:b/>
          <w:bCs/>
          <w:sz w:val="20"/>
          <w:szCs w:val="20"/>
        </w:rPr>
        <w:t>refining customer wait times by 75%</w:t>
      </w:r>
      <w:r w:rsidR="00006E31" w:rsidRPr="00913A9C">
        <w:rPr>
          <w:rFonts w:eastAsia="Calibri"/>
          <w:sz w:val="20"/>
          <w:szCs w:val="20"/>
        </w:rPr>
        <w:t>.</w:t>
      </w:r>
    </w:p>
    <w:p w14:paraId="3DD7585A" w14:textId="7B66DF65" w:rsidR="000A1D72" w:rsidRPr="00913A9C" w:rsidRDefault="000A1D72" w:rsidP="001E1C6A">
      <w:pPr>
        <w:numPr>
          <w:ilvl w:val="0"/>
          <w:numId w:val="4"/>
        </w:numPr>
        <w:spacing w:line="220" w:lineRule="atLeast"/>
        <w:ind w:left="420" w:hanging="442"/>
        <w:jc w:val="both"/>
        <w:rPr>
          <w:rFonts w:eastAsia="Calibri"/>
          <w:sz w:val="20"/>
          <w:szCs w:val="20"/>
        </w:rPr>
      </w:pPr>
      <w:r w:rsidRPr="00913A9C">
        <w:rPr>
          <w:sz w:val="20"/>
          <w:szCs w:val="20"/>
        </w:rPr>
        <w:t xml:space="preserve">Integrated </w:t>
      </w:r>
      <w:r w:rsidRPr="00913A9C">
        <w:rPr>
          <w:b/>
          <w:bCs/>
          <w:sz w:val="20"/>
          <w:szCs w:val="20"/>
        </w:rPr>
        <w:t>MySQL</w:t>
      </w:r>
      <w:r w:rsidRPr="00913A9C">
        <w:rPr>
          <w:sz w:val="20"/>
          <w:szCs w:val="20"/>
        </w:rPr>
        <w:t xml:space="preserve"> with </w:t>
      </w:r>
      <w:r w:rsidRPr="00913A9C">
        <w:rPr>
          <w:b/>
          <w:bCs/>
          <w:sz w:val="20"/>
          <w:szCs w:val="20"/>
        </w:rPr>
        <w:t>PL/SQL</w:t>
      </w:r>
      <w:r w:rsidRPr="00913A9C">
        <w:rPr>
          <w:sz w:val="20"/>
          <w:szCs w:val="20"/>
        </w:rPr>
        <w:t xml:space="preserve"> stored procedures for efficient catalog updates and role-based access, streamlining database operations.</w:t>
      </w:r>
      <w:r w:rsidR="00A239C1" w:rsidRPr="00913A9C">
        <w:rPr>
          <w:sz w:val="20"/>
          <w:szCs w:val="20"/>
        </w:rPr>
        <w:t xml:space="preserve"> </w:t>
      </w:r>
      <w:r w:rsidRPr="00913A9C">
        <w:rPr>
          <w:sz w:val="20"/>
          <w:szCs w:val="20"/>
        </w:rPr>
        <w:t>Developed dynamic product management features with ReactJS and JavaScript, enabling seamless CRUD operations with responsive UI.</w:t>
      </w:r>
    </w:p>
    <w:p w14:paraId="39543921" w14:textId="46D3C86E" w:rsidR="008A6B19" w:rsidRPr="00913A9C" w:rsidRDefault="00000000" w:rsidP="001E1C6A">
      <w:pPr>
        <w:numPr>
          <w:ilvl w:val="0"/>
          <w:numId w:val="4"/>
        </w:numPr>
        <w:spacing w:line="220" w:lineRule="atLeast"/>
        <w:ind w:left="420" w:hanging="442"/>
        <w:jc w:val="both"/>
        <w:rPr>
          <w:rFonts w:eastAsia="Calibri"/>
          <w:sz w:val="20"/>
          <w:szCs w:val="20"/>
        </w:rPr>
      </w:pPr>
      <w:r w:rsidRPr="00913A9C">
        <w:rPr>
          <w:rFonts w:eastAsia="Calibri"/>
          <w:sz w:val="20"/>
          <w:szCs w:val="20"/>
        </w:rPr>
        <w:t xml:space="preserve">Managed </w:t>
      </w:r>
      <w:r w:rsidRPr="00913A9C">
        <w:rPr>
          <w:rFonts w:eastAsia="Calibri"/>
          <w:b/>
          <w:bCs/>
          <w:sz w:val="20"/>
          <w:szCs w:val="20"/>
        </w:rPr>
        <w:t>MySQL</w:t>
      </w:r>
      <w:r w:rsidRPr="00913A9C">
        <w:rPr>
          <w:rFonts w:eastAsia="Calibri"/>
          <w:sz w:val="20"/>
          <w:szCs w:val="20"/>
        </w:rPr>
        <w:t xml:space="preserve"> and </w:t>
      </w:r>
      <w:r w:rsidRPr="00913A9C">
        <w:rPr>
          <w:rFonts w:eastAsia="Calibri"/>
          <w:b/>
          <w:bCs/>
          <w:sz w:val="20"/>
          <w:szCs w:val="20"/>
        </w:rPr>
        <w:t>MongoDB</w:t>
      </w:r>
      <w:r w:rsidRPr="00913A9C">
        <w:rPr>
          <w:rFonts w:eastAsia="Calibri"/>
          <w:sz w:val="20"/>
          <w:szCs w:val="20"/>
        </w:rPr>
        <w:t xml:space="preserve"> databases, integrated </w:t>
      </w:r>
      <w:r w:rsidRPr="00913A9C">
        <w:rPr>
          <w:rFonts w:eastAsia="Calibri"/>
          <w:b/>
          <w:bCs/>
          <w:sz w:val="20"/>
          <w:szCs w:val="20"/>
        </w:rPr>
        <w:t>Elasticsearch</w:t>
      </w:r>
      <w:r w:rsidRPr="00913A9C">
        <w:rPr>
          <w:rFonts w:eastAsia="Calibri"/>
          <w:sz w:val="20"/>
          <w:szCs w:val="20"/>
        </w:rPr>
        <w:t xml:space="preserve"> for enhanced search with semantic search embeddings</w:t>
      </w:r>
      <w:r w:rsidR="00603F89" w:rsidRPr="00913A9C">
        <w:rPr>
          <w:rFonts w:eastAsia="Calibri"/>
          <w:sz w:val="20"/>
          <w:szCs w:val="20"/>
        </w:rPr>
        <w:t xml:space="preserve"> using </w:t>
      </w:r>
      <w:r w:rsidR="00603F89" w:rsidRPr="00913A9C">
        <w:rPr>
          <w:rFonts w:eastAsia="Calibri"/>
          <w:b/>
          <w:bCs/>
          <w:sz w:val="20"/>
          <w:szCs w:val="20"/>
        </w:rPr>
        <w:t>Docker</w:t>
      </w:r>
      <w:r w:rsidRPr="00913A9C">
        <w:rPr>
          <w:rFonts w:eastAsia="Calibri"/>
          <w:sz w:val="20"/>
          <w:szCs w:val="20"/>
        </w:rPr>
        <w:t xml:space="preserve">, and </w:t>
      </w:r>
      <w:r w:rsidRPr="00913A9C">
        <w:rPr>
          <w:rFonts w:eastAsia="Calibri"/>
          <w:b/>
          <w:bCs/>
          <w:sz w:val="20"/>
          <w:szCs w:val="20"/>
        </w:rPr>
        <w:t>RAG-based search</w:t>
      </w:r>
      <w:r w:rsidR="00006E31" w:rsidRPr="00913A9C">
        <w:rPr>
          <w:rFonts w:eastAsia="Calibri"/>
          <w:sz w:val="20"/>
          <w:szCs w:val="20"/>
        </w:rPr>
        <w:t xml:space="preserve">, improving retrieval </w:t>
      </w:r>
      <w:r w:rsidR="00006E31" w:rsidRPr="00913A9C">
        <w:rPr>
          <w:rFonts w:eastAsia="Calibri"/>
          <w:b/>
          <w:bCs/>
          <w:sz w:val="20"/>
          <w:szCs w:val="20"/>
        </w:rPr>
        <w:t>accuracy by 60%</w:t>
      </w:r>
      <w:r w:rsidR="00006E31" w:rsidRPr="00913A9C">
        <w:rPr>
          <w:rFonts w:eastAsia="Calibri"/>
          <w:sz w:val="20"/>
          <w:szCs w:val="20"/>
        </w:rPr>
        <w:t>.</w:t>
      </w:r>
      <w:r w:rsidRPr="00913A9C">
        <w:rPr>
          <w:rFonts w:eastAsia="Calibri"/>
          <w:sz w:val="20"/>
          <w:szCs w:val="20"/>
        </w:rPr>
        <w:t xml:space="preserve"> Leveraged the </w:t>
      </w:r>
      <w:r w:rsidRPr="00913A9C">
        <w:rPr>
          <w:rFonts w:eastAsia="Calibri"/>
          <w:b/>
          <w:bCs/>
          <w:sz w:val="20"/>
          <w:szCs w:val="20"/>
        </w:rPr>
        <w:t>Open AI API</w:t>
      </w:r>
      <w:r w:rsidRPr="00913A9C">
        <w:rPr>
          <w:rFonts w:eastAsia="Calibri"/>
          <w:sz w:val="20"/>
          <w:szCs w:val="20"/>
        </w:rPr>
        <w:t xml:space="preserve"> for LLM-, Designed a multi-role system (Customers, Store Managers, Salesmen) with authentication also Integrated Message Queues for efficient order processing</w:t>
      </w:r>
      <w:r w:rsidR="00A7239E" w:rsidRPr="00913A9C">
        <w:rPr>
          <w:rFonts w:eastAsia="Calibri"/>
          <w:sz w:val="20"/>
          <w:szCs w:val="20"/>
        </w:rPr>
        <w:t>.</w:t>
      </w:r>
      <w:r w:rsidRPr="00913A9C">
        <w:rPr>
          <w:rFonts w:eastAsia="Calibri"/>
          <w:sz w:val="20"/>
          <w:szCs w:val="20"/>
        </w:rPr>
        <w:t> </w:t>
      </w:r>
    </w:p>
    <w:p w14:paraId="6F206BB2" w14:textId="5F9B441E" w:rsidR="008A6B19" w:rsidRPr="00913A9C" w:rsidRDefault="00EF7087">
      <w:pPr>
        <w:tabs>
          <w:tab w:val="right" w:pos="10800"/>
        </w:tabs>
        <w:spacing w:line="220" w:lineRule="atLeast"/>
        <w:rPr>
          <w:rStyle w:val="fs14fw4"/>
          <w:rFonts w:eastAsia="Calibri"/>
          <w:sz w:val="20"/>
          <w:szCs w:val="20"/>
        </w:rPr>
      </w:pPr>
      <w:r w:rsidRPr="00913A9C">
        <w:rPr>
          <w:rStyle w:val="fs14fw6ttcoverflow-hidden"/>
          <w:rFonts w:eastAsia="Calibri"/>
          <w:b/>
          <w:bCs/>
          <w:sz w:val="20"/>
          <w:szCs w:val="20"/>
        </w:rPr>
        <w:t>Cuisine Connect</w:t>
      </w:r>
      <w:r w:rsidRPr="00913A9C">
        <w:rPr>
          <w:rStyle w:val="fs14fw4"/>
          <w:rFonts w:eastAsia="Calibri"/>
          <w:sz w:val="20"/>
          <w:szCs w:val="20"/>
        </w:rPr>
        <w:tab/>
      </w:r>
      <w:r w:rsidRPr="00913A9C">
        <w:rPr>
          <w:rStyle w:val="fs14fw4overflow-hidden"/>
          <w:rFonts w:eastAsia="Calibri"/>
          <w:sz w:val="20"/>
          <w:szCs w:val="20"/>
        </w:rPr>
        <w:t>September 202</w:t>
      </w:r>
      <w:r w:rsidR="00EC1A5F" w:rsidRPr="00913A9C">
        <w:rPr>
          <w:rStyle w:val="fs14fw4overflow-hidden"/>
          <w:rFonts w:eastAsia="Calibri"/>
          <w:sz w:val="20"/>
          <w:szCs w:val="20"/>
        </w:rPr>
        <w:t>4</w:t>
      </w:r>
      <w:r w:rsidRPr="00913A9C">
        <w:rPr>
          <w:rStyle w:val="fs14fw4overflow-hidden"/>
          <w:rFonts w:eastAsia="Calibri"/>
          <w:sz w:val="20"/>
          <w:szCs w:val="20"/>
        </w:rPr>
        <w:t xml:space="preserve"> - December 202</w:t>
      </w:r>
      <w:r w:rsidR="00EC1A5F" w:rsidRPr="00913A9C">
        <w:rPr>
          <w:rStyle w:val="fs14fw4overflow-hidden"/>
          <w:rFonts w:eastAsia="Calibri"/>
          <w:sz w:val="20"/>
          <w:szCs w:val="20"/>
        </w:rPr>
        <w:t>4</w:t>
      </w:r>
    </w:p>
    <w:p w14:paraId="49D07B28" w14:textId="2CDFE80F" w:rsidR="008A6B19" w:rsidRPr="00913A9C" w:rsidRDefault="00EC1A5F" w:rsidP="001E1C6A">
      <w:pPr>
        <w:numPr>
          <w:ilvl w:val="0"/>
          <w:numId w:val="5"/>
        </w:numPr>
        <w:spacing w:line="220" w:lineRule="atLeast"/>
        <w:ind w:left="420" w:hanging="442"/>
        <w:jc w:val="both"/>
        <w:rPr>
          <w:rFonts w:eastAsia="Calibri"/>
          <w:sz w:val="20"/>
          <w:szCs w:val="20"/>
        </w:rPr>
      </w:pPr>
      <w:r w:rsidRPr="00913A9C">
        <w:rPr>
          <w:sz w:val="20"/>
          <w:szCs w:val="20"/>
        </w:rPr>
        <w:t>Developed an AI-powered chatbot for Cuisine Connect to streamline food ordering and deliver personalized menu suggestions, using React.js for the frontend and Py</w:t>
      </w:r>
      <w:r w:rsidR="00BF203E" w:rsidRPr="00913A9C">
        <w:rPr>
          <w:sz w:val="20"/>
          <w:szCs w:val="20"/>
        </w:rPr>
        <w:t>t</w:t>
      </w:r>
      <w:r w:rsidRPr="00913A9C">
        <w:rPr>
          <w:sz w:val="20"/>
          <w:szCs w:val="20"/>
        </w:rPr>
        <w:t>hon Flask for the backend</w:t>
      </w:r>
      <w:r w:rsidR="00C21C66" w:rsidRPr="00913A9C">
        <w:rPr>
          <w:sz w:val="20"/>
          <w:szCs w:val="20"/>
        </w:rPr>
        <w:t xml:space="preserve"> </w:t>
      </w:r>
      <w:r w:rsidR="00C21C66" w:rsidRPr="00913A9C">
        <w:rPr>
          <w:b/>
          <w:bCs/>
          <w:sz w:val="20"/>
          <w:szCs w:val="20"/>
        </w:rPr>
        <w:t>solving queries by 70% accuracy</w:t>
      </w:r>
      <w:r w:rsidRPr="00913A9C">
        <w:rPr>
          <w:sz w:val="20"/>
          <w:szCs w:val="20"/>
        </w:rPr>
        <w:t>.</w:t>
      </w:r>
    </w:p>
    <w:p w14:paraId="6321068F" w14:textId="55FE492C" w:rsidR="008A6B19" w:rsidRPr="00913A9C" w:rsidRDefault="00EC1A5F" w:rsidP="001E1C6A">
      <w:pPr>
        <w:numPr>
          <w:ilvl w:val="0"/>
          <w:numId w:val="5"/>
        </w:numPr>
        <w:spacing w:line="220" w:lineRule="atLeast"/>
        <w:ind w:left="420" w:hanging="442"/>
        <w:jc w:val="both"/>
        <w:rPr>
          <w:rFonts w:eastAsia="Calibri"/>
          <w:sz w:val="20"/>
          <w:szCs w:val="20"/>
        </w:rPr>
      </w:pPr>
      <w:r w:rsidRPr="00913A9C">
        <w:rPr>
          <w:sz w:val="20"/>
          <w:szCs w:val="20"/>
        </w:rPr>
        <w:t xml:space="preserve">Integrated intelligent agents using OpenAI and </w:t>
      </w:r>
      <w:r w:rsidRPr="00913A9C">
        <w:rPr>
          <w:b/>
          <w:bCs/>
          <w:sz w:val="20"/>
          <w:szCs w:val="20"/>
        </w:rPr>
        <w:t>LangChain</w:t>
      </w:r>
      <w:r w:rsidRPr="00913A9C">
        <w:rPr>
          <w:sz w:val="20"/>
          <w:szCs w:val="20"/>
        </w:rPr>
        <w:t xml:space="preserve"> to automate customer service tasks such as refund decisions, defect complaints, and fraud detection, significantly improving operational efficiency.</w:t>
      </w:r>
    </w:p>
    <w:p w14:paraId="4719153D" w14:textId="3C1D41E9" w:rsidR="00C60004" w:rsidRPr="00913A9C" w:rsidRDefault="00032047" w:rsidP="001E1C6A">
      <w:pPr>
        <w:numPr>
          <w:ilvl w:val="0"/>
          <w:numId w:val="5"/>
        </w:numPr>
        <w:spacing w:line="220" w:lineRule="atLeast"/>
        <w:ind w:left="420" w:hanging="442"/>
        <w:jc w:val="both"/>
        <w:rPr>
          <w:rFonts w:eastAsia="Calibri"/>
          <w:sz w:val="20"/>
          <w:szCs w:val="20"/>
        </w:rPr>
      </w:pPr>
      <w:r w:rsidRPr="00913A9C">
        <w:rPr>
          <w:sz w:val="20"/>
          <w:szCs w:val="20"/>
        </w:rPr>
        <w:t>Enhanced chatbot backend using Java and XML</w:t>
      </w:r>
      <w:r w:rsidR="00D958B7">
        <w:rPr>
          <w:sz w:val="20"/>
          <w:szCs w:val="20"/>
        </w:rPr>
        <w:t>&amp; XSL Stylesheet</w:t>
      </w:r>
      <w:r w:rsidRPr="00913A9C">
        <w:rPr>
          <w:sz w:val="20"/>
          <w:szCs w:val="20"/>
        </w:rPr>
        <w:t xml:space="preserve"> data exchange</w:t>
      </w:r>
      <w:r w:rsidR="00D958B7">
        <w:rPr>
          <w:sz w:val="20"/>
          <w:szCs w:val="20"/>
        </w:rPr>
        <w:t xml:space="preserve"> and</w:t>
      </w:r>
      <w:r w:rsidR="00D958B7" w:rsidRPr="00D958B7">
        <w:rPr>
          <w:sz w:val="20"/>
          <w:szCs w:val="20"/>
        </w:rPr>
        <w:t xml:space="preserve"> formatting</w:t>
      </w:r>
      <w:r w:rsidRPr="00913A9C">
        <w:rPr>
          <w:sz w:val="20"/>
          <w:szCs w:val="20"/>
        </w:rPr>
        <w:t xml:space="preserve"> for menu recommendations.</w:t>
      </w:r>
    </w:p>
    <w:p w14:paraId="050589B9" w14:textId="77777777" w:rsidR="008A6B19" w:rsidRPr="00913A9C" w:rsidRDefault="00000000">
      <w:pPr>
        <w:pBdr>
          <w:bottom w:val="single" w:sz="6" w:space="0" w:color="808080"/>
        </w:pBdr>
        <w:spacing w:line="280" w:lineRule="atLeast"/>
        <w:rPr>
          <w:rFonts w:eastAsia="Calibri"/>
          <w:b/>
          <w:bCs/>
          <w:caps/>
          <w:sz w:val="20"/>
          <w:szCs w:val="20"/>
        </w:rPr>
      </w:pPr>
      <w:r w:rsidRPr="00913A9C">
        <w:rPr>
          <w:rFonts w:eastAsia="Calibri"/>
          <w:b/>
          <w:bCs/>
          <w:caps/>
          <w:sz w:val="20"/>
          <w:szCs w:val="20"/>
        </w:rPr>
        <w:t>education</w:t>
      </w:r>
    </w:p>
    <w:p w14:paraId="408135A7" w14:textId="16D16FD4" w:rsidR="008A6B19" w:rsidRPr="00913A9C" w:rsidRDefault="00000000">
      <w:pPr>
        <w:tabs>
          <w:tab w:val="right" w:pos="10800"/>
        </w:tabs>
        <w:spacing w:line="220" w:lineRule="atLeast"/>
        <w:rPr>
          <w:rFonts w:eastAsia="Calibri"/>
          <w:sz w:val="20"/>
          <w:szCs w:val="20"/>
        </w:rPr>
      </w:pPr>
      <w:r w:rsidRPr="00913A9C">
        <w:rPr>
          <w:rStyle w:val="fs14fw4"/>
          <w:rFonts w:eastAsia="Calibri"/>
          <w:sz w:val="20"/>
          <w:szCs w:val="20"/>
        </w:rPr>
        <w:t>Illinois Institute of Technology</w:t>
      </w:r>
      <w:r w:rsidRPr="00913A9C">
        <w:rPr>
          <w:rStyle w:val="fs14fw4undefinedtdn"/>
          <w:rFonts w:eastAsia="Calibri"/>
          <w:sz w:val="20"/>
          <w:szCs w:val="20"/>
        </w:rPr>
        <w:t xml:space="preserve">, </w:t>
      </w:r>
      <w:r w:rsidRPr="00913A9C">
        <w:rPr>
          <w:rStyle w:val="fs14fw4"/>
          <w:rFonts w:eastAsia="Calibri"/>
          <w:sz w:val="20"/>
          <w:szCs w:val="20"/>
        </w:rPr>
        <w:t>Chicago, IL</w:t>
      </w:r>
      <w:r w:rsidR="00F942F6" w:rsidRPr="00913A9C">
        <w:rPr>
          <w:rStyle w:val="fs14fw4"/>
          <w:rFonts w:eastAsia="Calibri"/>
          <w:sz w:val="20"/>
          <w:szCs w:val="20"/>
        </w:rPr>
        <w:tab/>
        <w:t xml:space="preserve">August 2023 - </w:t>
      </w:r>
      <w:r w:rsidRPr="00913A9C">
        <w:rPr>
          <w:rStyle w:val="fs14fw4"/>
          <w:rFonts w:eastAsia="Calibri"/>
          <w:sz w:val="20"/>
          <w:szCs w:val="20"/>
        </w:rPr>
        <w:t>May 2025</w:t>
      </w:r>
    </w:p>
    <w:p w14:paraId="2CE28CB0" w14:textId="0F3FA1FA" w:rsidR="000A2BAE" w:rsidRPr="00913A9C" w:rsidRDefault="00000000">
      <w:pPr>
        <w:spacing w:line="220" w:lineRule="atLeast"/>
        <w:rPr>
          <w:rFonts w:eastAsia="Calibri"/>
          <w:sz w:val="20"/>
          <w:szCs w:val="20"/>
        </w:rPr>
      </w:pPr>
      <w:r w:rsidRPr="00913A9C">
        <w:rPr>
          <w:rStyle w:val="fs14fw6undefined"/>
          <w:rFonts w:eastAsia="Calibri"/>
          <w:b/>
          <w:bCs/>
          <w:sz w:val="20"/>
          <w:szCs w:val="20"/>
        </w:rPr>
        <w:t xml:space="preserve">Master's </w:t>
      </w:r>
      <w:r w:rsidR="00AC4821" w:rsidRPr="00913A9C">
        <w:rPr>
          <w:rStyle w:val="fs14fw6undefined"/>
          <w:rFonts w:eastAsia="Calibri"/>
          <w:b/>
          <w:bCs/>
          <w:sz w:val="20"/>
          <w:szCs w:val="20"/>
        </w:rPr>
        <w:t>in</w:t>
      </w:r>
      <w:r w:rsidRPr="00913A9C">
        <w:rPr>
          <w:rStyle w:val="fs14fw6undefined"/>
          <w:rFonts w:eastAsia="Calibri"/>
          <w:b/>
          <w:bCs/>
          <w:sz w:val="20"/>
          <w:szCs w:val="20"/>
        </w:rPr>
        <w:t xml:space="preserve"> </w:t>
      </w:r>
      <w:r w:rsidR="00AC4821" w:rsidRPr="00913A9C">
        <w:rPr>
          <w:rStyle w:val="fs14fw6undefined"/>
          <w:rFonts w:eastAsia="Calibri"/>
          <w:b/>
          <w:bCs/>
          <w:sz w:val="20"/>
          <w:szCs w:val="20"/>
        </w:rPr>
        <w:t xml:space="preserve">Computer </w:t>
      </w:r>
      <w:r w:rsidRPr="00913A9C">
        <w:rPr>
          <w:rStyle w:val="fs14fw6undefined"/>
          <w:rFonts w:eastAsia="Calibri"/>
          <w:b/>
          <w:bCs/>
          <w:sz w:val="20"/>
          <w:szCs w:val="20"/>
        </w:rPr>
        <w:t>Science</w:t>
      </w:r>
    </w:p>
    <w:sectPr w:rsidR="000A2BAE" w:rsidRPr="00913A9C">
      <w:pgSz w:w="12225" w:h="15810"/>
      <w:pgMar w:top="719" w:right="719" w:bottom="719" w:left="719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6540F" w14:textId="77777777" w:rsidR="00180A94" w:rsidRDefault="00180A94" w:rsidP="000A2BAE">
      <w:r>
        <w:separator/>
      </w:r>
    </w:p>
  </w:endnote>
  <w:endnote w:type="continuationSeparator" w:id="0">
    <w:p w14:paraId="026DBDC6" w14:textId="77777777" w:rsidR="00180A94" w:rsidRDefault="00180A94" w:rsidP="000A2B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45336" w14:textId="77777777" w:rsidR="00180A94" w:rsidRDefault="00180A94" w:rsidP="000A2BAE">
      <w:r>
        <w:separator/>
      </w:r>
    </w:p>
  </w:footnote>
  <w:footnote w:type="continuationSeparator" w:id="0">
    <w:p w14:paraId="0C22AB78" w14:textId="77777777" w:rsidR="00180A94" w:rsidRDefault="00180A94" w:rsidP="000A2B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85CC4518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090429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2EE99D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03217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51E485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F2AEC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D4AAA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58C832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A68F9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591CE4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81E17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9EC77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61254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C121A6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7787E9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B10774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C36057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29CBB9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3BBE5F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BC457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81ACE0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1D2A7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376715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87AC35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9B67B2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DEAEE7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18AF6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9FEE0F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2264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8703BD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6B8A0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F745B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922D5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C8A6F7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CDC615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83A85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8F80A7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FE44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B4A3C2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3FEA05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D02A95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F48893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C1675A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D0CA59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382B56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69DC8C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F1834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95C36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1BCCCB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2E0BFC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88E3B2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9985AB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F909ED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5A0C0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15EA26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6D226F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0983F8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AEC91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68CC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A2CB5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6461D0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11813D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912F26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279874214">
    <w:abstractNumId w:val="0"/>
  </w:num>
  <w:num w:numId="2" w16cid:durableId="396324427">
    <w:abstractNumId w:val="1"/>
  </w:num>
  <w:num w:numId="3" w16cid:durableId="661473427">
    <w:abstractNumId w:val="2"/>
  </w:num>
  <w:num w:numId="4" w16cid:durableId="1387878573">
    <w:abstractNumId w:val="3"/>
  </w:num>
  <w:num w:numId="5" w16cid:durableId="1388339149">
    <w:abstractNumId w:val="4"/>
  </w:num>
  <w:num w:numId="6" w16cid:durableId="344746088">
    <w:abstractNumId w:val="5"/>
  </w:num>
  <w:num w:numId="7" w16cid:durableId="1132602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6B19"/>
    <w:rsid w:val="00002F65"/>
    <w:rsid w:val="00006E31"/>
    <w:rsid w:val="00014D09"/>
    <w:rsid w:val="0002237C"/>
    <w:rsid w:val="00032047"/>
    <w:rsid w:val="000452BD"/>
    <w:rsid w:val="000611EE"/>
    <w:rsid w:val="00097210"/>
    <w:rsid w:val="000A1D72"/>
    <w:rsid w:val="000A2BAE"/>
    <w:rsid w:val="000C2E96"/>
    <w:rsid w:val="000C37FD"/>
    <w:rsid w:val="000C3A07"/>
    <w:rsid w:val="000F7196"/>
    <w:rsid w:val="00125077"/>
    <w:rsid w:val="00141F07"/>
    <w:rsid w:val="00180A94"/>
    <w:rsid w:val="001821BC"/>
    <w:rsid w:val="00185553"/>
    <w:rsid w:val="00195CBC"/>
    <w:rsid w:val="001A4EE1"/>
    <w:rsid w:val="001D643A"/>
    <w:rsid w:val="001E1C6A"/>
    <w:rsid w:val="001E4B31"/>
    <w:rsid w:val="00207441"/>
    <w:rsid w:val="00275A80"/>
    <w:rsid w:val="00275D1D"/>
    <w:rsid w:val="00285542"/>
    <w:rsid w:val="002B066D"/>
    <w:rsid w:val="002B6938"/>
    <w:rsid w:val="002D7E9E"/>
    <w:rsid w:val="002E6AB3"/>
    <w:rsid w:val="002F1843"/>
    <w:rsid w:val="00315DFD"/>
    <w:rsid w:val="0031694D"/>
    <w:rsid w:val="0033275C"/>
    <w:rsid w:val="00362C38"/>
    <w:rsid w:val="003A4B07"/>
    <w:rsid w:val="003C57D7"/>
    <w:rsid w:val="003E3747"/>
    <w:rsid w:val="003F2C5A"/>
    <w:rsid w:val="00441772"/>
    <w:rsid w:val="004671C8"/>
    <w:rsid w:val="00491384"/>
    <w:rsid w:val="004D6ED2"/>
    <w:rsid w:val="00512C2F"/>
    <w:rsid w:val="0051411C"/>
    <w:rsid w:val="00520080"/>
    <w:rsid w:val="00520612"/>
    <w:rsid w:val="00553691"/>
    <w:rsid w:val="00554313"/>
    <w:rsid w:val="005620BC"/>
    <w:rsid w:val="00580E06"/>
    <w:rsid w:val="005A19C6"/>
    <w:rsid w:val="00603F89"/>
    <w:rsid w:val="00607560"/>
    <w:rsid w:val="00622AED"/>
    <w:rsid w:val="00633F4C"/>
    <w:rsid w:val="0064267D"/>
    <w:rsid w:val="006709D5"/>
    <w:rsid w:val="0067236C"/>
    <w:rsid w:val="006B57F5"/>
    <w:rsid w:val="006F29AE"/>
    <w:rsid w:val="006F3F2E"/>
    <w:rsid w:val="007047C2"/>
    <w:rsid w:val="007050D9"/>
    <w:rsid w:val="007138E2"/>
    <w:rsid w:val="0078516C"/>
    <w:rsid w:val="00796FFF"/>
    <w:rsid w:val="007A5244"/>
    <w:rsid w:val="007B6663"/>
    <w:rsid w:val="007C152A"/>
    <w:rsid w:val="00804467"/>
    <w:rsid w:val="00806DF5"/>
    <w:rsid w:val="00843BF6"/>
    <w:rsid w:val="00880659"/>
    <w:rsid w:val="00897AD7"/>
    <w:rsid w:val="008A0E3F"/>
    <w:rsid w:val="008A6B19"/>
    <w:rsid w:val="008B2FB9"/>
    <w:rsid w:val="008E2C86"/>
    <w:rsid w:val="008E5C1A"/>
    <w:rsid w:val="00913A9C"/>
    <w:rsid w:val="00940E35"/>
    <w:rsid w:val="00946877"/>
    <w:rsid w:val="00952E33"/>
    <w:rsid w:val="009636B2"/>
    <w:rsid w:val="009714D4"/>
    <w:rsid w:val="009D3FDC"/>
    <w:rsid w:val="00A239C1"/>
    <w:rsid w:val="00A36D15"/>
    <w:rsid w:val="00A716F9"/>
    <w:rsid w:val="00A7239E"/>
    <w:rsid w:val="00AB7B48"/>
    <w:rsid w:val="00AC1599"/>
    <w:rsid w:val="00AC4821"/>
    <w:rsid w:val="00AD0C46"/>
    <w:rsid w:val="00AE51DA"/>
    <w:rsid w:val="00AE5370"/>
    <w:rsid w:val="00B54254"/>
    <w:rsid w:val="00BA3D54"/>
    <w:rsid w:val="00BC7E51"/>
    <w:rsid w:val="00BF203E"/>
    <w:rsid w:val="00BF6F6D"/>
    <w:rsid w:val="00C21C66"/>
    <w:rsid w:val="00C4443C"/>
    <w:rsid w:val="00C50F8F"/>
    <w:rsid w:val="00C60004"/>
    <w:rsid w:val="00C60891"/>
    <w:rsid w:val="00C8617F"/>
    <w:rsid w:val="00CA0738"/>
    <w:rsid w:val="00CA3CD7"/>
    <w:rsid w:val="00CF701C"/>
    <w:rsid w:val="00D42C0A"/>
    <w:rsid w:val="00D57DE6"/>
    <w:rsid w:val="00D635DE"/>
    <w:rsid w:val="00D7211A"/>
    <w:rsid w:val="00D94120"/>
    <w:rsid w:val="00D958B7"/>
    <w:rsid w:val="00DA3D70"/>
    <w:rsid w:val="00DA5458"/>
    <w:rsid w:val="00DB225B"/>
    <w:rsid w:val="00DD3348"/>
    <w:rsid w:val="00DD3906"/>
    <w:rsid w:val="00E16788"/>
    <w:rsid w:val="00E61C12"/>
    <w:rsid w:val="00E6764D"/>
    <w:rsid w:val="00E85678"/>
    <w:rsid w:val="00E96F87"/>
    <w:rsid w:val="00EA0E0D"/>
    <w:rsid w:val="00EC1A5F"/>
    <w:rsid w:val="00EC7B57"/>
    <w:rsid w:val="00EE0378"/>
    <w:rsid w:val="00EF6A91"/>
    <w:rsid w:val="00EF7087"/>
    <w:rsid w:val="00F40C6C"/>
    <w:rsid w:val="00F43831"/>
    <w:rsid w:val="00F43BF3"/>
    <w:rsid w:val="00F443BE"/>
    <w:rsid w:val="00F56425"/>
    <w:rsid w:val="00F7767A"/>
    <w:rsid w:val="00F77F7C"/>
    <w:rsid w:val="00F825D8"/>
    <w:rsid w:val="00F87A2E"/>
    <w:rsid w:val="00F9127C"/>
    <w:rsid w:val="00F9350B"/>
    <w:rsid w:val="00F942F6"/>
    <w:rsid w:val="00FA38E9"/>
    <w:rsid w:val="00FA4867"/>
    <w:rsid w:val="00FA700D"/>
    <w:rsid w:val="00FD5572"/>
    <w:rsid w:val="00FD7210"/>
    <w:rsid w:val="00FE426E"/>
    <w:rsid w:val="00FF1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335F2"/>
  <w15:docId w15:val="{C4EEF1FA-3953-4C53-BDFA-C514D1ED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4fw6undefined">
    <w:name w:val="fs14 fw6 undefined"/>
    <w:basedOn w:val="DefaultParagraphFont"/>
  </w:style>
  <w:style w:type="character" w:customStyle="1" w:styleId="bullet-texttext-leftfs14word-wrap-normal">
    <w:name w:val="bullet-text text-left fs14 word-wrap-normal"/>
    <w:basedOn w:val="DefaultParagraphFont"/>
  </w:style>
  <w:style w:type="character" w:customStyle="1" w:styleId="fs14fw6ttcoverflow-hidden">
    <w:name w:val="fs14 fw6 ttc overflow-hidden"/>
    <w:basedOn w:val="DefaultParagraphFont"/>
  </w:style>
  <w:style w:type="character" w:customStyle="1" w:styleId="fs14fw4undefinedtdn">
    <w:name w:val="fs14 fw4 undefined tdn"/>
    <w:basedOn w:val="DefaultParagraphFont"/>
  </w:style>
  <w:style w:type="character" w:customStyle="1" w:styleId="fs14fw4">
    <w:name w:val="fs14 fw4"/>
    <w:basedOn w:val="DefaultParagraphFont"/>
  </w:style>
  <w:style w:type="character" w:customStyle="1" w:styleId="fs14fw4overflow-hidden">
    <w:name w:val="fs14 fw4 overflow-hidden"/>
    <w:basedOn w:val="DefaultParagraphFont"/>
  </w:style>
  <w:style w:type="character" w:customStyle="1" w:styleId="fs14fw6undefinedtdn">
    <w:name w:val="fs14 fw6 undefined tdn"/>
    <w:basedOn w:val="DefaultParagraphFont"/>
  </w:style>
  <w:style w:type="character" w:customStyle="1" w:styleId="fs14fw4undefined">
    <w:name w:val="fs14 fw4 undefined"/>
    <w:basedOn w:val="DefaultParagraphFont"/>
  </w:style>
  <w:style w:type="character" w:styleId="Hyperlink">
    <w:name w:val="Hyperlink"/>
    <w:basedOn w:val="DefaultParagraphFont"/>
    <w:uiPriority w:val="99"/>
    <w:unhideWhenUsed/>
    <w:rsid w:val="00F912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127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A2B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2BA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A2B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2BAE"/>
    <w:rPr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E6764D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D7E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09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sdhanush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idhanushsoma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saidhanush.xy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sds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1246</TotalTime>
  <Pages>1</Pages>
  <Words>745</Words>
  <Characters>4250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Sai Dhanush</dc:creator>
  <cp:lastModifiedBy>Sai Dhanush</cp:lastModifiedBy>
  <cp:revision>116</cp:revision>
  <cp:lastPrinted>2025-06-12T19:13:00Z</cp:lastPrinted>
  <dcterms:created xsi:type="dcterms:W3CDTF">2025-03-17T19:24:00Z</dcterms:created>
  <dcterms:modified xsi:type="dcterms:W3CDTF">2025-09-04T15:29:00Z</dcterms:modified>
</cp:coreProperties>
</file>