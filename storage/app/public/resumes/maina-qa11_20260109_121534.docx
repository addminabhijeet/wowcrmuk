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814461C" w14:textId="77777777" w:rsidR="0052700E" w:rsidRPr="003E26AA" w:rsidRDefault="00093F11" w:rsidP="00C248CA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26AA">
        <w:rPr>
          <w:rFonts w:asciiTheme="minorHAnsi" w:hAnsiTheme="minorHAnsi" w:cstheme="minorHAnsi"/>
          <w:b/>
          <w:sz w:val="22"/>
          <w:szCs w:val="22"/>
        </w:rPr>
        <w:t>M</w:t>
      </w:r>
      <w:r w:rsidR="00631E4D">
        <w:rPr>
          <w:rFonts w:asciiTheme="minorHAnsi" w:hAnsiTheme="minorHAnsi" w:cstheme="minorHAnsi"/>
          <w:b/>
          <w:sz w:val="22"/>
          <w:szCs w:val="22"/>
        </w:rPr>
        <w:t>a</w:t>
      </w:r>
      <w:r w:rsidRPr="003E26AA">
        <w:rPr>
          <w:rFonts w:asciiTheme="minorHAnsi" w:hAnsiTheme="minorHAnsi" w:cstheme="minorHAnsi"/>
          <w:b/>
          <w:sz w:val="22"/>
          <w:szCs w:val="22"/>
        </w:rPr>
        <w:t>ina</w:t>
      </w:r>
    </w:p>
    <w:p w14:paraId="3CD298A8" w14:textId="77777777" w:rsidR="00170D5B" w:rsidRPr="003E26AA" w:rsidRDefault="001B7002" w:rsidP="00C248CA">
      <w:pPr>
        <w:jc w:val="both"/>
        <w:rPr>
          <w:rFonts w:asciiTheme="minorHAnsi" w:hAnsiTheme="minorHAnsi" w:cstheme="minorHAnsi"/>
          <w:b/>
          <w:sz w:val="22"/>
          <w:szCs w:val="22"/>
          <w:lang w:eastAsia="en-US"/>
        </w:rPr>
      </w:pPr>
      <w:r w:rsidRPr="003E26AA">
        <w:rPr>
          <w:rFonts w:asciiTheme="minorHAnsi" w:hAnsiTheme="minorHAnsi" w:cstheme="minorHAnsi"/>
          <w:b/>
          <w:sz w:val="22"/>
          <w:szCs w:val="22"/>
        </w:rPr>
        <w:t>Email:</w:t>
      </w:r>
      <w:r w:rsidR="00D748B2" w:rsidRPr="003E26AA">
        <w:rPr>
          <w:rFonts w:asciiTheme="minorHAnsi" w:hAnsiTheme="minorHAnsi" w:cstheme="minorHAnsi"/>
          <w:b/>
          <w:sz w:val="22"/>
          <w:szCs w:val="22"/>
        </w:rPr>
        <w:t xml:space="preserve"> </w:t>
      </w:r>
      <w:hyperlink r:id="rId11" w:history="1">
        <w:r w:rsidR="003E26AA" w:rsidRPr="003E26AA">
          <w:rPr>
            <w:rStyle w:val="Hyperlink"/>
            <w:rFonts w:ascii="Arial" w:hAnsi="Arial" w:cs="Arial"/>
            <w:b/>
            <w:sz w:val="20"/>
            <w:szCs w:val="20"/>
          </w:rPr>
          <w:t>mainambc2021@gmail.com</w:t>
        </w:r>
      </w:hyperlink>
      <w:r w:rsidR="003E26AA" w:rsidRPr="003E26AA">
        <w:rPr>
          <w:rFonts w:ascii="Arial" w:hAnsi="Arial" w:cs="Arial"/>
          <w:b/>
          <w:sz w:val="20"/>
          <w:szCs w:val="20"/>
        </w:rPr>
        <w:t xml:space="preserve"> </w:t>
      </w:r>
    </w:p>
    <w:p w14:paraId="763741DD" w14:textId="583C550B" w:rsidR="00DB20EF" w:rsidRPr="003E26AA" w:rsidRDefault="00AF25F8" w:rsidP="00C248CA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26AA">
        <w:rPr>
          <w:rFonts w:asciiTheme="minorHAnsi" w:hAnsiTheme="minorHAnsi" w:cstheme="minorHAnsi"/>
          <w:b/>
          <w:sz w:val="22"/>
          <w:szCs w:val="22"/>
        </w:rPr>
        <w:t>Ph</w:t>
      </w:r>
      <w:r w:rsidR="00333895" w:rsidRPr="003E26AA">
        <w:rPr>
          <w:rFonts w:asciiTheme="minorHAnsi" w:hAnsiTheme="minorHAnsi" w:cstheme="minorHAnsi"/>
          <w:b/>
          <w:sz w:val="22"/>
          <w:szCs w:val="22"/>
        </w:rPr>
        <w:t xml:space="preserve">#: </w:t>
      </w:r>
      <w:r w:rsidR="005265C3">
        <w:rPr>
          <w:rFonts w:ascii="Arial" w:hAnsi="Arial" w:cs="Arial"/>
          <w:b/>
          <w:sz w:val="20"/>
          <w:szCs w:val="20"/>
        </w:rPr>
        <w:t>571-448-0949</w:t>
      </w:r>
    </w:p>
    <w:p w14:paraId="40E6BD83" w14:textId="77777777" w:rsidR="00026E61" w:rsidRPr="009E2111" w:rsidRDefault="00584875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>Professional</w:t>
      </w:r>
      <w:r w:rsidR="00026E61" w:rsidRPr="009E2111">
        <w:rPr>
          <w:rFonts w:asciiTheme="minorHAnsi" w:hAnsiTheme="minorHAnsi" w:cstheme="minorHAnsi"/>
          <w:b/>
          <w:sz w:val="22"/>
          <w:szCs w:val="22"/>
        </w:rPr>
        <w:t xml:space="preserve"> Summary:</w:t>
      </w:r>
    </w:p>
    <w:p w14:paraId="6F0118BD" w14:textId="77777777" w:rsidR="00040F55" w:rsidRPr="00952C20" w:rsidRDefault="00F84950" w:rsidP="00C248CA">
      <w:pPr>
        <w:pStyle w:val="ListParagraph"/>
        <w:widowControl w:val="0"/>
        <w:numPr>
          <w:ilvl w:val="0"/>
          <w:numId w:val="3"/>
        </w:numPr>
        <w:suppressAutoHyphens w:val="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Over </w:t>
      </w:r>
      <w:r w:rsidR="00CE7E48" w:rsidRPr="00952C20">
        <w:rPr>
          <w:rFonts w:asciiTheme="minorHAnsi" w:hAnsiTheme="minorHAnsi" w:cstheme="minorHAnsi"/>
          <w:b/>
          <w:sz w:val="22"/>
          <w:szCs w:val="22"/>
        </w:rPr>
        <w:t>5</w:t>
      </w:r>
      <w:r w:rsidR="00DD6ED0" w:rsidRPr="00952C20">
        <w:rPr>
          <w:rFonts w:asciiTheme="minorHAnsi" w:hAnsiTheme="minorHAnsi" w:cstheme="minorHAnsi"/>
          <w:b/>
          <w:sz w:val="22"/>
          <w:szCs w:val="22"/>
        </w:rPr>
        <w:t>+</w:t>
      </w:r>
      <w:r w:rsidR="00040F55" w:rsidRPr="00952C20">
        <w:rPr>
          <w:rFonts w:asciiTheme="minorHAnsi" w:hAnsiTheme="minorHAnsi" w:cstheme="minorHAnsi"/>
          <w:b/>
          <w:sz w:val="22"/>
          <w:szCs w:val="22"/>
        </w:rPr>
        <w:t xml:space="preserve"> years</w:t>
      </w:r>
      <w:r w:rsidR="00040F55" w:rsidRPr="00952C20">
        <w:rPr>
          <w:rFonts w:asciiTheme="minorHAnsi" w:hAnsiTheme="minorHAnsi" w:cstheme="minorHAnsi"/>
          <w:sz w:val="22"/>
          <w:szCs w:val="22"/>
        </w:rPr>
        <w:t xml:space="preserve"> of experience working as QA Engineer for Software Development and Testing life Cycle including preparation of Test Stra</w:t>
      </w:r>
      <w:r w:rsidR="003F44A8" w:rsidRPr="00952C20">
        <w:rPr>
          <w:rFonts w:asciiTheme="minorHAnsi" w:hAnsiTheme="minorHAnsi" w:cstheme="minorHAnsi"/>
          <w:sz w:val="22"/>
          <w:szCs w:val="22"/>
        </w:rPr>
        <w:t>tegies, Test Plans, Test Cases and Test summary reports.</w:t>
      </w:r>
    </w:p>
    <w:p w14:paraId="181EF5CF" w14:textId="77777777" w:rsidR="007B14E9" w:rsidRPr="009E2111" w:rsidRDefault="007B14E9" w:rsidP="00C248CA">
      <w:pPr>
        <w:widowControl w:val="0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Expert in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Testing Life Cycle (TLC):</w:t>
      </w:r>
      <w:r w:rsidRPr="009E2111">
        <w:rPr>
          <w:rFonts w:asciiTheme="minorHAnsi" w:hAnsiTheme="minorHAnsi" w:cstheme="minorHAnsi"/>
          <w:sz w:val="22"/>
          <w:szCs w:val="22"/>
        </w:rPr>
        <w:t xml:space="preserve"> Including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Risk Analysis, Planning Process, Test Design, Performing Test</w:t>
      </w:r>
      <w:r w:rsidRPr="009E2111">
        <w:rPr>
          <w:rFonts w:asciiTheme="minorHAnsi" w:hAnsiTheme="minorHAnsi" w:cstheme="minorHAnsi"/>
          <w:sz w:val="22"/>
          <w:szCs w:val="22"/>
        </w:rPr>
        <w:t>, Defect Tracking, Management and Test Reporting.</w:t>
      </w:r>
    </w:p>
    <w:p w14:paraId="76C8D672" w14:textId="77777777" w:rsidR="00A42D0E" w:rsidRPr="009E2111" w:rsidRDefault="001C268E" w:rsidP="00C248CA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E2111">
        <w:rPr>
          <w:rFonts w:asciiTheme="minorHAnsi" w:hAnsiTheme="minorHAnsi" w:cstheme="minorHAnsi"/>
          <w:bCs/>
          <w:sz w:val="22"/>
          <w:szCs w:val="22"/>
        </w:rPr>
        <w:t>Experience in designing</w:t>
      </w:r>
      <w:r w:rsidR="00755EFA" w:rsidRPr="009E2111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55EFA" w:rsidRPr="009E2111">
        <w:rPr>
          <w:rFonts w:asciiTheme="minorHAnsi" w:hAnsiTheme="minorHAnsi" w:cstheme="minorHAnsi"/>
          <w:b/>
          <w:sz w:val="22"/>
          <w:szCs w:val="22"/>
        </w:rPr>
        <w:t>Automation test framework</w:t>
      </w:r>
      <w:r w:rsidR="00755EFA" w:rsidRPr="009E2111">
        <w:rPr>
          <w:rFonts w:asciiTheme="minorHAnsi" w:hAnsiTheme="minorHAnsi" w:cstheme="minorHAnsi"/>
          <w:bCs/>
          <w:sz w:val="22"/>
          <w:szCs w:val="22"/>
        </w:rPr>
        <w:t xml:space="preserve"> by following </w:t>
      </w:r>
      <w:r w:rsidR="00755EFA" w:rsidRPr="009E2111">
        <w:rPr>
          <w:rFonts w:asciiTheme="minorHAnsi" w:hAnsiTheme="minorHAnsi" w:cstheme="minorHAnsi"/>
          <w:b/>
          <w:sz w:val="22"/>
          <w:szCs w:val="22"/>
        </w:rPr>
        <w:t xml:space="preserve">Model, View and </w:t>
      </w:r>
      <w:r w:rsidR="00B40C89" w:rsidRPr="009E2111">
        <w:rPr>
          <w:rFonts w:asciiTheme="minorHAnsi" w:hAnsiTheme="minorHAnsi" w:cstheme="minorHAnsi"/>
          <w:b/>
          <w:sz w:val="22"/>
          <w:szCs w:val="22"/>
        </w:rPr>
        <w:t>C</w:t>
      </w:r>
      <w:r w:rsidR="00755EFA" w:rsidRPr="009E2111">
        <w:rPr>
          <w:rFonts w:asciiTheme="minorHAnsi" w:hAnsiTheme="minorHAnsi" w:cstheme="minorHAnsi"/>
          <w:b/>
          <w:sz w:val="22"/>
          <w:szCs w:val="22"/>
        </w:rPr>
        <w:t>ontroller</w:t>
      </w:r>
      <w:r w:rsidR="00755EFA" w:rsidRPr="009E2111">
        <w:rPr>
          <w:rFonts w:asciiTheme="minorHAnsi" w:hAnsiTheme="minorHAnsi" w:cstheme="minorHAnsi"/>
          <w:bCs/>
          <w:sz w:val="22"/>
          <w:szCs w:val="22"/>
        </w:rPr>
        <w:t xml:space="preserve"> approach.</w:t>
      </w:r>
    </w:p>
    <w:p w14:paraId="11D7C1DD" w14:textId="77777777" w:rsidR="00244371" w:rsidRPr="009E2111" w:rsidRDefault="00244371" w:rsidP="00C248CA">
      <w:pPr>
        <w:pStyle w:val="normalchar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Sound knowledge on </w:t>
      </w:r>
      <w:r w:rsidRPr="009E2111">
        <w:rPr>
          <w:rFonts w:asciiTheme="minorHAnsi" w:hAnsiTheme="minorHAnsi" w:cstheme="minorHAnsi"/>
          <w:b/>
          <w:sz w:val="22"/>
          <w:szCs w:val="22"/>
        </w:rPr>
        <w:t>TestNG</w:t>
      </w:r>
      <w:r w:rsidRPr="009E2111">
        <w:rPr>
          <w:rFonts w:asciiTheme="minorHAnsi" w:hAnsiTheme="minorHAnsi" w:cstheme="minorHAnsi"/>
          <w:sz w:val="22"/>
          <w:szCs w:val="22"/>
        </w:rPr>
        <w:t xml:space="preserve"> framework for </w:t>
      </w:r>
      <w:r w:rsidRPr="009E2111">
        <w:rPr>
          <w:rFonts w:asciiTheme="minorHAnsi" w:hAnsiTheme="minorHAnsi" w:cstheme="minorHAnsi"/>
          <w:b/>
          <w:sz w:val="22"/>
          <w:szCs w:val="22"/>
        </w:rPr>
        <w:t>Unit testing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Maven</w:t>
      </w:r>
      <w:r w:rsidRPr="009E2111">
        <w:rPr>
          <w:rFonts w:asciiTheme="minorHAnsi" w:hAnsiTheme="minorHAnsi" w:cstheme="minorHAnsi"/>
          <w:sz w:val="22"/>
          <w:szCs w:val="22"/>
        </w:rPr>
        <w:t xml:space="preserve"> for Project </w:t>
      </w:r>
      <w:r w:rsidRPr="009E2111">
        <w:rPr>
          <w:rFonts w:asciiTheme="minorHAnsi" w:hAnsiTheme="minorHAnsi" w:cstheme="minorHAnsi"/>
          <w:b/>
          <w:sz w:val="22"/>
          <w:szCs w:val="22"/>
        </w:rPr>
        <w:t>building tool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Jenkins</w:t>
      </w:r>
      <w:r w:rsidRPr="009E2111">
        <w:rPr>
          <w:rFonts w:asciiTheme="minorHAnsi" w:hAnsiTheme="minorHAnsi" w:cstheme="minorHAnsi"/>
          <w:sz w:val="22"/>
          <w:szCs w:val="22"/>
        </w:rPr>
        <w:t xml:space="preserve"> for </w:t>
      </w:r>
      <w:r w:rsidRPr="009E2111">
        <w:rPr>
          <w:rFonts w:asciiTheme="minorHAnsi" w:hAnsiTheme="minorHAnsi" w:cstheme="minorHAnsi"/>
          <w:b/>
          <w:sz w:val="22"/>
          <w:szCs w:val="22"/>
        </w:rPr>
        <w:t>Continuous Integration</w:t>
      </w:r>
      <w:r w:rsidRPr="009E2111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1D34E4DF" w14:textId="77777777" w:rsidR="005C403A" w:rsidRPr="009E2111" w:rsidRDefault="00811913" w:rsidP="00C248CA">
      <w:pPr>
        <w:pStyle w:val="ListParagraph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Good experience in creating, modifying and enhancing both manual Test cases and Test Scripts created in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Selenium </w:t>
      </w:r>
      <w:proofErr w:type="spellStart"/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Webdriver</w:t>
      </w:r>
      <w:proofErr w:type="spellEnd"/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with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Test NG 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frameworks.</w:t>
      </w:r>
    </w:p>
    <w:p w14:paraId="113D1196" w14:textId="77777777" w:rsidR="00A42D0E" w:rsidRPr="009E2111" w:rsidRDefault="00A42D0E" w:rsidP="00C248CA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Experience in Business Functionality Testing, User Interface testing, Unit testing, Integration Testing, Black Box Testing, End-to-end Testing, </w:t>
      </w:r>
      <w:r w:rsidRPr="009E2111">
        <w:rPr>
          <w:rFonts w:asciiTheme="minorHAnsi" w:hAnsiTheme="minorHAnsi" w:cstheme="minorHAnsi"/>
          <w:b/>
          <w:sz w:val="22"/>
          <w:szCs w:val="22"/>
        </w:rPr>
        <w:t>Manual Testing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UAT </w:t>
      </w:r>
      <w:r w:rsidR="000202F6" w:rsidRPr="009E2111">
        <w:rPr>
          <w:rFonts w:asciiTheme="minorHAnsi" w:hAnsiTheme="minorHAnsi" w:cstheme="minorHAnsi"/>
          <w:b/>
          <w:sz w:val="22"/>
          <w:szCs w:val="22"/>
        </w:rPr>
        <w:t>T</w:t>
      </w:r>
      <w:r w:rsidRPr="009E2111">
        <w:rPr>
          <w:rFonts w:asciiTheme="minorHAnsi" w:hAnsiTheme="minorHAnsi" w:cstheme="minorHAnsi"/>
          <w:b/>
          <w:sz w:val="22"/>
          <w:szCs w:val="22"/>
        </w:rPr>
        <w:t>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Regression Testing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Performance Testing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="00584875" w:rsidRPr="009E2111">
        <w:rPr>
          <w:rFonts w:asciiTheme="minorHAnsi" w:hAnsiTheme="minorHAnsi" w:cstheme="minorHAnsi"/>
          <w:b/>
          <w:sz w:val="22"/>
          <w:szCs w:val="22"/>
        </w:rPr>
        <w:t>documentation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and Reporting</w:t>
      </w:r>
      <w:r w:rsidRPr="009E2111">
        <w:rPr>
          <w:rFonts w:asciiTheme="minorHAnsi" w:hAnsiTheme="minorHAnsi" w:cstheme="minorHAnsi"/>
          <w:sz w:val="22"/>
          <w:szCs w:val="22"/>
        </w:rPr>
        <w:t>.</w:t>
      </w:r>
    </w:p>
    <w:p w14:paraId="6ED86169" w14:textId="77777777" w:rsidR="00026E61" w:rsidRPr="009E2111" w:rsidRDefault="001C5F8F" w:rsidP="00C248CA">
      <w:pPr>
        <w:widowControl w:val="0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Experience in preparing</w:t>
      </w:r>
      <w:r w:rsidR="00DF54BF"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="00026E61" w:rsidRPr="009E2111">
        <w:rPr>
          <w:rFonts w:asciiTheme="minorHAnsi" w:hAnsiTheme="minorHAnsi" w:cstheme="minorHAnsi"/>
          <w:b/>
          <w:sz w:val="22"/>
          <w:szCs w:val="22"/>
        </w:rPr>
        <w:t>Test Plan, Test Str</w:t>
      </w:r>
      <w:r w:rsidR="00DF54BF" w:rsidRPr="009E2111">
        <w:rPr>
          <w:rFonts w:asciiTheme="minorHAnsi" w:hAnsiTheme="minorHAnsi" w:cstheme="minorHAnsi"/>
          <w:b/>
          <w:sz w:val="22"/>
          <w:szCs w:val="22"/>
        </w:rPr>
        <w:t xml:space="preserve">ategy, Test Cases, </w:t>
      </w:r>
      <w:r w:rsidR="00026E61" w:rsidRPr="009E2111">
        <w:rPr>
          <w:rFonts w:asciiTheme="minorHAnsi" w:hAnsiTheme="minorHAnsi" w:cstheme="minorHAnsi"/>
          <w:b/>
          <w:sz w:val="22"/>
          <w:szCs w:val="22"/>
        </w:rPr>
        <w:t>Test Scenarios</w:t>
      </w:r>
      <w:r w:rsidR="00026E61" w:rsidRPr="009E2111">
        <w:rPr>
          <w:rFonts w:asciiTheme="minorHAnsi" w:hAnsiTheme="minorHAnsi" w:cstheme="minorHAnsi"/>
          <w:sz w:val="22"/>
          <w:szCs w:val="22"/>
        </w:rPr>
        <w:t>, Test Data</w:t>
      </w:r>
      <w:r w:rsidR="00DF54BF" w:rsidRPr="009E2111">
        <w:rPr>
          <w:rFonts w:asciiTheme="minorHAnsi" w:hAnsiTheme="minorHAnsi" w:cstheme="minorHAnsi"/>
          <w:sz w:val="22"/>
          <w:szCs w:val="22"/>
        </w:rPr>
        <w:t>,</w:t>
      </w:r>
      <w:r w:rsidR="00026E61" w:rsidRPr="009E2111">
        <w:rPr>
          <w:rFonts w:asciiTheme="minorHAnsi" w:hAnsiTheme="minorHAnsi" w:cstheme="minorHAnsi"/>
          <w:sz w:val="22"/>
          <w:szCs w:val="22"/>
        </w:rPr>
        <w:t xml:space="preserve"> and Test Execution.</w:t>
      </w:r>
    </w:p>
    <w:p w14:paraId="7E1DE2A4" w14:textId="77777777" w:rsidR="002946A0" w:rsidRPr="009E2111" w:rsidRDefault="002946A0" w:rsidP="00C248CA">
      <w:pPr>
        <w:pStyle w:val="ListParagraph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Extensive experience in reviewing and analyzing Business Requirements and creating Test Plans, Test Cases, Test Scripts, Test Estimation and Requirement Traceability Matrix. </w:t>
      </w:r>
    </w:p>
    <w:p w14:paraId="5B8CA430" w14:textId="77777777" w:rsidR="00026E61" w:rsidRPr="009E2111" w:rsidRDefault="00026E61" w:rsidP="00C248CA">
      <w:pPr>
        <w:widowControl w:val="0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Professional experience in designing Test Cases and</w:t>
      </w:r>
      <w:r w:rsidR="001C5F8F" w:rsidRPr="009E2111">
        <w:rPr>
          <w:rFonts w:asciiTheme="minorHAnsi" w:hAnsiTheme="minorHAnsi" w:cstheme="minorHAnsi"/>
          <w:sz w:val="22"/>
          <w:szCs w:val="22"/>
        </w:rPr>
        <w:t xml:space="preserve"> Test Scripts for Windows, </w:t>
      </w:r>
      <w:r w:rsidRPr="009E2111">
        <w:rPr>
          <w:rFonts w:asciiTheme="minorHAnsi" w:hAnsiTheme="minorHAnsi" w:cstheme="minorHAnsi"/>
          <w:sz w:val="22"/>
          <w:szCs w:val="22"/>
        </w:rPr>
        <w:t>and UNIX environments.</w:t>
      </w:r>
    </w:p>
    <w:p w14:paraId="3D83B3F5" w14:textId="77777777" w:rsidR="001E363A" w:rsidRPr="009E2111" w:rsidRDefault="001E363A" w:rsidP="00C248CA">
      <w:pPr>
        <w:pStyle w:val="BodyText"/>
        <w:widowControl w:val="0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Experience in simulating </w:t>
      </w:r>
      <w:r w:rsidRPr="009E2111">
        <w:rPr>
          <w:rFonts w:asciiTheme="minorHAnsi" w:hAnsiTheme="minorHAnsi" w:cstheme="minorHAnsi"/>
          <w:b/>
          <w:sz w:val="22"/>
          <w:szCs w:val="22"/>
        </w:rPr>
        <w:t>Mobile Application Testing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 with 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APPIUM </w:t>
      </w:r>
      <w:r w:rsidRPr="009E2111">
        <w:rPr>
          <w:rFonts w:asciiTheme="minorHAnsi" w:hAnsiTheme="minorHAnsi" w:cstheme="minorHAnsi"/>
          <w:sz w:val="22"/>
          <w:szCs w:val="22"/>
        </w:rPr>
        <w:t>for Android platform and IOS simulator for IOS platform.</w:t>
      </w:r>
    </w:p>
    <w:p w14:paraId="009B94C6" w14:textId="77777777" w:rsidR="005C4EDB" w:rsidRPr="009E2111" w:rsidRDefault="005C4EDB" w:rsidP="00C248CA">
      <w:pPr>
        <w:pStyle w:val="BodyText"/>
        <w:widowControl w:val="0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Experience in </w:t>
      </w:r>
      <w:r w:rsidRPr="009E211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Protractor</w:t>
      </w:r>
      <w:r w:rsidRPr="009E211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Angular UI testing automation.</w:t>
      </w:r>
    </w:p>
    <w:p w14:paraId="6BA73071" w14:textId="77777777" w:rsidR="00993C19" w:rsidRPr="009E2111" w:rsidRDefault="00993C19" w:rsidP="00C248CA">
      <w:pPr>
        <w:pStyle w:val="BodyText"/>
        <w:widowControl w:val="0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Good experience in Web Services testing 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SOAP UI</w:t>
      </w:r>
      <w:r w:rsidR="00C971C7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/Postman</w:t>
      </w:r>
      <w:r w:rsidR="00A477FE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 XML, and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WSDL.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Providing required input data to request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XML</w:t>
      </w:r>
      <w:r w:rsidR="007C29E3"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get the required data from response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&amp; use the response data from other request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XML 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SOAP UI</w:t>
      </w:r>
      <w:r w:rsidR="000E2ED3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/Postman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</w:p>
    <w:p w14:paraId="07FA47F5" w14:textId="77777777" w:rsidR="00BB5573" w:rsidRPr="009E2111" w:rsidRDefault="00BB5573" w:rsidP="00C248CA">
      <w:pPr>
        <w:pStyle w:val="BodyText"/>
        <w:widowControl w:val="0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Experience in using </w:t>
      </w:r>
      <w:r w:rsidRPr="009E2111">
        <w:rPr>
          <w:rFonts w:asciiTheme="minorHAnsi" w:hAnsiTheme="minorHAnsi" w:cstheme="minorHAnsi"/>
          <w:b/>
          <w:sz w:val="22"/>
          <w:szCs w:val="22"/>
        </w:rPr>
        <w:t>Quality Center</w:t>
      </w:r>
      <w:r w:rsidR="009F7125" w:rsidRPr="009E211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1B5147" w:rsidRPr="009E2111">
        <w:rPr>
          <w:rFonts w:asciiTheme="minorHAnsi" w:hAnsiTheme="minorHAnsi" w:cstheme="minorHAnsi"/>
          <w:b/>
          <w:sz w:val="22"/>
          <w:szCs w:val="22"/>
        </w:rPr>
        <w:t>HP ALM and Jira</w:t>
      </w:r>
      <w:r w:rsidRPr="009E2111">
        <w:rPr>
          <w:rFonts w:asciiTheme="minorHAnsi" w:hAnsiTheme="minorHAnsi" w:cstheme="minorHAnsi"/>
          <w:sz w:val="22"/>
          <w:szCs w:val="22"/>
        </w:rPr>
        <w:t xml:space="preserve"> to manage </w:t>
      </w:r>
      <w:r w:rsidRPr="009E2111">
        <w:rPr>
          <w:rFonts w:asciiTheme="minorHAnsi" w:hAnsiTheme="minorHAnsi" w:cstheme="minorHAnsi"/>
          <w:b/>
          <w:sz w:val="22"/>
          <w:szCs w:val="22"/>
        </w:rPr>
        <w:t>defect lifecycle</w:t>
      </w:r>
      <w:r w:rsidRPr="009E2111">
        <w:rPr>
          <w:rFonts w:asciiTheme="minorHAnsi" w:hAnsiTheme="minorHAnsi" w:cstheme="minorHAnsi"/>
          <w:sz w:val="22"/>
          <w:szCs w:val="22"/>
        </w:rPr>
        <w:t xml:space="preserve"> for the various test efforts, review and analyze the results &amp; utilized its reporting feature to generate detailed defect report.</w:t>
      </w:r>
    </w:p>
    <w:p w14:paraId="27A7260C" w14:textId="77777777" w:rsidR="00026E61" w:rsidRPr="009E2111" w:rsidRDefault="00026E61" w:rsidP="00C248CA">
      <w:pPr>
        <w:widowControl w:val="0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Expertise in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analyzing the results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reporting suggestions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defects</w:t>
      </w:r>
      <w:r w:rsidRPr="009E2111">
        <w:rPr>
          <w:rFonts w:asciiTheme="minorHAnsi" w:hAnsiTheme="minorHAnsi" w:cstheme="minorHAnsi"/>
          <w:sz w:val="22"/>
          <w:szCs w:val="22"/>
        </w:rPr>
        <w:t>.</w:t>
      </w:r>
    </w:p>
    <w:p w14:paraId="526B5BFF" w14:textId="77777777" w:rsidR="00EB5A91" w:rsidRPr="009E2111" w:rsidRDefault="00EB5A91" w:rsidP="00C248CA">
      <w:pPr>
        <w:pStyle w:val="ListParagraph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Proficient in testing </w:t>
      </w:r>
      <w:r w:rsidRPr="009E2111">
        <w:rPr>
          <w:rFonts w:asciiTheme="minorHAnsi" w:hAnsiTheme="minorHAnsi" w:cstheme="minorHAnsi"/>
          <w:b/>
          <w:sz w:val="22"/>
          <w:szCs w:val="22"/>
        </w:rPr>
        <w:t>database</w:t>
      </w:r>
      <w:r w:rsidRPr="009E2111">
        <w:rPr>
          <w:rFonts w:asciiTheme="minorHAnsi" w:hAnsiTheme="minorHAnsi" w:cstheme="minorHAnsi"/>
          <w:sz w:val="22"/>
          <w:szCs w:val="22"/>
        </w:rPr>
        <w:t xml:space="preserve"> of applications developed with </w:t>
      </w:r>
      <w:r w:rsidRPr="009E2111">
        <w:rPr>
          <w:rFonts w:asciiTheme="minorHAnsi" w:hAnsiTheme="minorHAnsi" w:cstheme="minorHAnsi"/>
          <w:b/>
          <w:sz w:val="22"/>
          <w:szCs w:val="22"/>
        </w:rPr>
        <w:t>SQL Server</w:t>
      </w:r>
      <w:r w:rsidRPr="009E2111">
        <w:rPr>
          <w:rFonts w:asciiTheme="minorHAnsi" w:hAnsiTheme="minorHAnsi" w:cstheme="minorHAnsi"/>
          <w:sz w:val="22"/>
          <w:szCs w:val="22"/>
        </w:rPr>
        <w:t>, Oracle and MS Access.</w:t>
      </w:r>
    </w:p>
    <w:p w14:paraId="7BB523F8" w14:textId="77777777" w:rsidR="003523F2" w:rsidRPr="009E2111" w:rsidRDefault="003523F2" w:rsidP="00C248CA">
      <w:pPr>
        <w:pStyle w:val="ListParagraph"/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Experience with Visual Source Safe and </w:t>
      </w:r>
      <w:r w:rsidRPr="009E2111">
        <w:rPr>
          <w:rFonts w:asciiTheme="minorHAnsi" w:hAnsiTheme="minorHAnsi" w:cstheme="minorHAnsi"/>
          <w:b/>
          <w:sz w:val="22"/>
          <w:szCs w:val="22"/>
        </w:rPr>
        <w:t>Microsoft Office</w:t>
      </w:r>
      <w:r w:rsidRPr="009E2111">
        <w:rPr>
          <w:rFonts w:asciiTheme="minorHAnsi" w:hAnsiTheme="minorHAnsi" w:cstheme="minorHAnsi"/>
          <w:sz w:val="22"/>
          <w:szCs w:val="22"/>
        </w:rPr>
        <w:t xml:space="preserve"> tools (Ms-Word, PowerPoint, Excel and Access).</w:t>
      </w:r>
    </w:p>
    <w:p w14:paraId="6F31D53B" w14:textId="77777777" w:rsidR="000F4399" w:rsidRPr="009E2111" w:rsidRDefault="000F4399" w:rsidP="00C248CA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9E2111">
        <w:rPr>
          <w:rFonts w:asciiTheme="minorHAnsi" w:hAnsiTheme="minorHAnsi" w:cstheme="minorHAnsi"/>
          <w:b/>
          <w:sz w:val="22"/>
          <w:szCs w:val="22"/>
        </w:rPr>
        <w:t>Agile Scrum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Waterfall and TDD (Test Driven Development)</w:t>
      </w:r>
      <w:r w:rsidRPr="009E2111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14:paraId="65CE2740" w14:textId="77777777" w:rsidR="00945868" w:rsidRPr="009E2111" w:rsidRDefault="00AF4326" w:rsidP="00C248CA">
      <w:pPr>
        <w:numPr>
          <w:ilvl w:val="0"/>
          <w:numId w:val="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Strong verbal and</w:t>
      </w:r>
      <w:r w:rsidR="00945868" w:rsidRPr="009E2111">
        <w:rPr>
          <w:rFonts w:asciiTheme="minorHAnsi" w:hAnsiTheme="minorHAnsi" w:cstheme="minorHAnsi"/>
          <w:sz w:val="22"/>
          <w:szCs w:val="22"/>
        </w:rPr>
        <w:t xml:space="preserve"> written communication skills with the ability to effectively communicate with peers and non-technical personnel.</w:t>
      </w:r>
    </w:p>
    <w:p w14:paraId="30C4B4F7" w14:textId="77777777" w:rsidR="00E11E1D" w:rsidRPr="009E2111" w:rsidRDefault="00BC7583" w:rsidP="00C248CA">
      <w:pPr>
        <w:pStyle w:val="ListParagraph"/>
        <w:widowControl w:val="0"/>
        <w:numPr>
          <w:ilvl w:val="0"/>
          <w:numId w:val="11"/>
        </w:numPr>
        <w:tabs>
          <w:tab w:val="left" w:pos="360"/>
          <w:tab w:val="left" w:pos="720"/>
        </w:tabs>
        <w:suppressAutoHyphens w:val="0"/>
        <w:overflowPunct w:val="0"/>
        <w:autoSpaceDE w:val="0"/>
        <w:autoSpaceDN w:val="0"/>
        <w:adjustRightInd w:val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eastAsia="Verdana" w:hAnsiTheme="minorHAnsi" w:cstheme="minorHAnsi"/>
          <w:sz w:val="22"/>
          <w:szCs w:val="22"/>
        </w:rPr>
        <w:t>Excellent interpersonal skills, proven team player with an analytical bent to problem solving and delivering under high stress environment.</w:t>
      </w:r>
    </w:p>
    <w:p w14:paraId="055F4518" w14:textId="77777777" w:rsidR="00E11E1D" w:rsidRPr="009E2111" w:rsidRDefault="00E11E1D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2EA69A2" w14:textId="77777777" w:rsidR="00026E61" w:rsidRPr="009E2111" w:rsidRDefault="00786690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>Technical Skills</w:t>
      </w:r>
      <w:r w:rsidR="00026E61" w:rsidRPr="009E2111">
        <w:rPr>
          <w:rFonts w:asciiTheme="minorHAnsi" w:hAnsiTheme="minorHAnsi" w:cstheme="minorHAnsi"/>
          <w:b/>
          <w:sz w:val="22"/>
          <w:szCs w:val="22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0"/>
        <w:gridCol w:w="7510"/>
      </w:tblGrid>
      <w:tr w:rsidR="0045208C" w:rsidRPr="009E2111" w14:paraId="39421F3D" w14:textId="77777777" w:rsidTr="00584875">
        <w:tc>
          <w:tcPr>
            <w:tcW w:w="1520" w:type="pct"/>
          </w:tcPr>
          <w:p w14:paraId="65E3435E" w14:textId="77777777" w:rsidR="0045208C" w:rsidRPr="009E2111" w:rsidRDefault="00EE47C1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3480" w:type="pct"/>
          </w:tcPr>
          <w:p w14:paraId="5A9C4CFB" w14:textId="77777777" w:rsidR="0045208C" w:rsidRPr="009E2111" w:rsidRDefault="009925D9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Selenium IDE/</w:t>
            </w:r>
            <w:r w:rsidR="009A1BEC" w:rsidRPr="009E2111">
              <w:rPr>
                <w:rFonts w:asciiTheme="minorHAnsi" w:hAnsiTheme="minorHAnsi" w:cstheme="minorHAnsi"/>
                <w:sz w:val="22"/>
                <w:szCs w:val="22"/>
              </w:rPr>
              <w:t>Web</w:t>
            </w:r>
            <w:r w:rsidR="00A45D7C" w:rsidRPr="009E2111">
              <w:rPr>
                <w:rFonts w:asciiTheme="minorHAnsi" w:hAnsiTheme="minorHAnsi" w:cstheme="minorHAnsi"/>
                <w:sz w:val="22"/>
                <w:szCs w:val="22"/>
              </w:rPr>
              <w:t>Driver/</w:t>
            </w:r>
            <w:r w:rsidR="00F7797D" w:rsidRPr="009E2111">
              <w:rPr>
                <w:rFonts w:asciiTheme="minorHAnsi" w:hAnsiTheme="minorHAnsi" w:cstheme="minorHAnsi"/>
                <w:sz w:val="22"/>
                <w:szCs w:val="22"/>
              </w:rPr>
              <w:t>Grid, TestNG,</w:t>
            </w:r>
            <w:r w:rsidR="00A45D7C" w:rsidRPr="009E2111">
              <w:rPr>
                <w:rFonts w:asciiTheme="minorHAnsi" w:hAnsiTheme="minorHAnsi" w:cstheme="minorHAnsi"/>
                <w:sz w:val="22"/>
                <w:szCs w:val="22"/>
              </w:rPr>
              <w:t xml:space="preserve"> Soap</w:t>
            </w:r>
            <w:r w:rsidR="00CD0891" w:rsidRPr="009E21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45D7C" w:rsidRPr="009E2111">
              <w:rPr>
                <w:rFonts w:asciiTheme="minorHAnsi" w:hAnsiTheme="minorHAnsi" w:cstheme="minorHAnsi"/>
                <w:sz w:val="22"/>
                <w:szCs w:val="22"/>
              </w:rPr>
              <w:t xml:space="preserve">UI, </w:t>
            </w:r>
            <w:r w:rsidR="00D26F4B" w:rsidRPr="009E2111">
              <w:rPr>
                <w:rFonts w:asciiTheme="minorHAnsi" w:hAnsiTheme="minorHAnsi" w:cstheme="minorHAnsi"/>
                <w:sz w:val="22"/>
                <w:szCs w:val="22"/>
              </w:rPr>
              <w:t xml:space="preserve">Postman, </w:t>
            </w:r>
            <w:r w:rsidR="00A45D7C" w:rsidRPr="009E2111">
              <w:rPr>
                <w:rFonts w:asciiTheme="minorHAnsi" w:hAnsiTheme="minorHAnsi" w:cstheme="minorHAnsi"/>
                <w:sz w:val="22"/>
                <w:szCs w:val="22"/>
              </w:rPr>
              <w:t>Cucumber</w:t>
            </w:r>
            <w:r w:rsidR="00AF4545" w:rsidRPr="009E2111">
              <w:rPr>
                <w:rFonts w:asciiTheme="minorHAnsi" w:hAnsiTheme="minorHAnsi" w:cstheme="minorHAnsi"/>
                <w:sz w:val="22"/>
                <w:szCs w:val="22"/>
              </w:rPr>
              <w:t>, Appium, Protractor</w:t>
            </w:r>
          </w:p>
        </w:tc>
      </w:tr>
      <w:tr w:rsidR="0045208C" w:rsidRPr="009E2111" w14:paraId="22DD5BC5" w14:textId="77777777" w:rsidTr="00584875">
        <w:tc>
          <w:tcPr>
            <w:tcW w:w="1520" w:type="pct"/>
          </w:tcPr>
          <w:p w14:paraId="38B529C6" w14:textId="77777777" w:rsidR="0045208C" w:rsidRPr="009E2111" w:rsidRDefault="0045208C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3480" w:type="pct"/>
          </w:tcPr>
          <w:p w14:paraId="191056C4" w14:textId="77777777" w:rsidR="00173C48" w:rsidRPr="009E2111" w:rsidRDefault="0045208C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JAVA</w:t>
            </w:r>
          </w:p>
        </w:tc>
      </w:tr>
      <w:tr w:rsidR="0045208C" w:rsidRPr="009E2111" w14:paraId="7B101D01" w14:textId="77777777" w:rsidTr="00584875">
        <w:tc>
          <w:tcPr>
            <w:tcW w:w="1520" w:type="pct"/>
          </w:tcPr>
          <w:p w14:paraId="211661BF" w14:textId="77777777" w:rsidR="0045208C" w:rsidRPr="009E2111" w:rsidRDefault="0045208C" w:rsidP="00C248CA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Framework</w:t>
            </w:r>
          </w:p>
        </w:tc>
        <w:tc>
          <w:tcPr>
            <w:tcW w:w="3480" w:type="pct"/>
          </w:tcPr>
          <w:p w14:paraId="72B0934E" w14:textId="77777777" w:rsidR="0045208C" w:rsidRPr="009E2111" w:rsidRDefault="0045208C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TestNG</w:t>
            </w:r>
          </w:p>
        </w:tc>
      </w:tr>
      <w:tr w:rsidR="0045208C" w:rsidRPr="009E2111" w14:paraId="1F653FF8" w14:textId="77777777" w:rsidTr="00584875">
        <w:tc>
          <w:tcPr>
            <w:tcW w:w="1520" w:type="pct"/>
          </w:tcPr>
          <w:p w14:paraId="3435B15D" w14:textId="77777777" w:rsidR="0045208C" w:rsidRPr="009E2111" w:rsidRDefault="0045208C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</w:t>
            </w:r>
          </w:p>
        </w:tc>
        <w:tc>
          <w:tcPr>
            <w:tcW w:w="3480" w:type="pct"/>
          </w:tcPr>
          <w:p w14:paraId="0AE21C53" w14:textId="77777777" w:rsidR="0045208C" w:rsidRPr="009E2111" w:rsidRDefault="0045208C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Maven</w:t>
            </w:r>
          </w:p>
        </w:tc>
      </w:tr>
      <w:tr w:rsidR="00DD54DA" w:rsidRPr="009E2111" w14:paraId="15C3175F" w14:textId="77777777" w:rsidTr="00584875">
        <w:tc>
          <w:tcPr>
            <w:tcW w:w="1520" w:type="pct"/>
          </w:tcPr>
          <w:p w14:paraId="0A53E031" w14:textId="77777777" w:rsidR="00DD54DA" w:rsidRPr="009E2111" w:rsidRDefault="00DD54DA" w:rsidP="00C248CA">
            <w:pPr>
              <w:pStyle w:val="NoSpacing"/>
              <w:jc w:val="both"/>
              <w:rPr>
                <w:rFonts w:cstheme="minorHAnsi"/>
                <w:b/>
              </w:rPr>
            </w:pPr>
            <w:r w:rsidRPr="009E2111">
              <w:rPr>
                <w:rFonts w:cstheme="minorHAnsi"/>
                <w:b/>
              </w:rPr>
              <w:t>Continuous Integration Tools</w:t>
            </w:r>
          </w:p>
        </w:tc>
        <w:tc>
          <w:tcPr>
            <w:tcW w:w="3480" w:type="pct"/>
          </w:tcPr>
          <w:p w14:paraId="4ECC7C23" w14:textId="77777777" w:rsidR="00DD54DA" w:rsidRPr="009E2111" w:rsidRDefault="00DD54DA" w:rsidP="00C248CA">
            <w:pPr>
              <w:pStyle w:val="NoSpacing"/>
              <w:jc w:val="both"/>
              <w:rPr>
                <w:rFonts w:cstheme="minorHAnsi"/>
              </w:rPr>
            </w:pPr>
            <w:r w:rsidRPr="009E2111">
              <w:rPr>
                <w:rFonts w:cstheme="minorHAnsi"/>
              </w:rPr>
              <w:t>Jenkins</w:t>
            </w:r>
          </w:p>
        </w:tc>
      </w:tr>
      <w:tr w:rsidR="007F30E7" w:rsidRPr="009E2111" w14:paraId="3C1EBEC3" w14:textId="77777777" w:rsidTr="00584875">
        <w:tc>
          <w:tcPr>
            <w:tcW w:w="1520" w:type="pct"/>
          </w:tcPr>
          <w:p w14:paraId="78644404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Defect Management Tools</w:t>
            </w:r>
          </w:p>
        </w:tc>
        <w:tc>
          <w:tcPr>
            <w:tcW w:w="3480" w:type="pct"/>
          </w:tcPr>
          <w:p w14:paraId="3992499C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Quality Center, Jira, HP ALM</w:t>
            </w:r>
          </w:p>
        </w:tc>
      </w:tr>
      <w:tr w:rsidR="007F30E7" w:rsidRPr="009E2111" w14:paraId="64632F22" w14:textId="77777777" w:rsidTr="00584875">
        <w:tc>
          <w:tcPr>
            <w:tcW w:w="1520" w:type="pct"/>
          </w:tcPr>
          <w:p w14:paraId="0289178F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3480" w:type="pct"/>
          </w:tcPr>
          <w:p w14:paraId="60597ED2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Oracle, SQL Server, MS Access</w:t>
            </w:r>
          </w:p>
        </w:tc>
      </w:tr>
      <w:tr w:rsidR="007F30E7" w:rsidRPr="009E2111" w14:paraId="591EA6ED" w14:textId="77777777" w:rsidTr="00584875">
        <w:tc>
          <w:tcPr>
            <w:tcW w:w="1520" w:type="pct"/>
          </w:tcPr>
          <w:p w14:paraId="4C140AF6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3480" w:type="pct"/>
          </w:tcPr>
          <w:p w14:paraId="37F55084" w14:textId="77777777" w:rsidR="007F30E7" w:rsidRPr="009E2111" w:rsidRDefault="007F30E7" w:rsidP="00C248C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E2111">
              <w:rPr>
                <w:rFonts w:asciiTheme="minorHAnsi" w:hAnsiTheme="minorHAnsi" w:cstheme="minorHAnsi"/>
                <w:sz w:val="22"/>
                <w:szCs w:val="22"/>
              </w:rPr>
              <w:t>Linux, Windows, Android, UNIX</w:t>
            </w:r>
          </w:p>
        </w:tc>
      </w:tr>
    </w:tbl>
    <w:p w14:paraId="07F6BD2D" w14:textId="77777777" w:rsidR="005C64FD" w:rsidRPr="009E2111" w:rsidRDefault="005C64FD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</w:p>
    <w:p w14:paraId="1FC40A1E" w14:textId="77777777" w:rsidR="006535EB" w:rsidRPr="009E2111" w:rsidRDefault="006535EB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  <w:r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>Prof</w:t>
      </w:r>
      <w:r w:rsidR="00F20EA0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>essional Experiences:</w:t>
      </w:r>
      <w:r w:rsidR="009A574A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                                                                                                                </w:t>
      </w:r>
      <w:r w:rsidR="00F20EA0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                     </w:t>
      </w:r>
      <w:r w:rsidR="006A6EE4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  </w:t>
      </w:r>
    </w:p>
    <w:p w14:paraId="3EC4DF2A" w14:textId="77777777" w:rsidR="002E4D10" w:rsidRPr="009E2111" w:rsidRDefault="00584875" w:rsidP="00C248CA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>Client:</w:t>
      </w:r>
      <w:r w:rsidR="007E3784"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="00057885" w:rsidRPr="009E2111">
        <w:rPr>
          <w:rFonts w:asciiTheme="minorHAnsi" w:hAnsiTheme="minorHAnsi" w:cstheme="minorHAnsi"/>
          <w:b/>
          <w:sz w:val="22"/>
          <w:szCs w:val="22"/>
        </w:rPr>
        <w:t>Broadway Bank, San Antonio, TX.                                                                                                            Jul 2020 – Till Date</w:t>
      </w:r>
    </w:p>
    <w:p w14:paraId="21B225ED" w14:textId="77777777" w:rsidR="009857EC" w:rsidRPr="009E2111" w:rsidRDefault="00584875" w:rsidP="00C248CA">
      <w:pPr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  <w:r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Role: </w:t>
      </w:r>
      <w:r w:rsidR="009857EC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>Automation Engineer</w:t>
      </w:r>
      <w:r w:rsidR="00E66609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(QA)</w:t>
      </w:r>
      <w:r w:rsidR="00C760E4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  <w:r w:rsidR="0095184C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  <w:r w:rsidR="009B3241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</w:p>
    <w:p w14:paraId="4A65BC81" w14:textId="77777777" w:rsidR="009857EC" w:rsidRPr="009E2111" w:rsidRDefault="009857EC" w:rsidP="00C248CA">
      <w:pPr>
        <w:jc w:val="both"/>
        <w:rPr>
          <w:rStyle w:val="blackres"/>
          <w:rFonts w:asciiTheme="minorHAnsi" w:hAnsiTheme="minorHAnsi" w:cstheme="minorHAnsi"/>
          <w:b/>
          <w:sz w:val="22"/>
          <w:szCs w:val="22"/>
        </w:rPr>
      </w:pPr>
      <w:r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>Responsibilities:</w:t>
      </w:r>
    </w:p>
    <w:p w14:paraId="3BFD7EAD" w14:textId="77777777" w:rsidR="003E4BEA" w:rsidRPr="009E2111" w:rsidRDefault="003E4BEA" w:rsidP="00C248CA">
      <w:pPr>
        <w:pStyle w:val="ListParagraph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eastAsia="Courier New" w:hAnsiTheme="minorHAnsi" w:cstheme="minorHAnsi"/>
          <w:sz w:val="22"/>
          <w:szCs w:val="22"/>
        </w:rPr>
        <w:t>Responsible for analyzing business, functional and IT requirement documents and prepare complete Test Plans including system test plan, integration test plan, QA project plans and resource planning and allocation.</w:t>
      </w:r>
    </w:p>
    <w:p w14:paraId="06F17636" w14:textId="77777777" w:rsidR="002A70D7" w:rsidRPr="00952C20" w:rsidRDefault="002A70D7" w:rsidP="00C248CA">
      <w:pPr>
        <w:pStyle w:val="ListParagraph"/>
        <w:numPr>
          <w:ilvl w:val="0"/>
          <w:numId w:val="24"/>
        </w:numPr>
        <w:tabs>
          <w:tab w:val="left" w:pos="-450"/>
        </w:tabs>
        <w:suppressAutoHyphens w:val="0"/>
        <w:autoSpaceDE w:val="0"/>
        <w:autoSpaceDN w:val="0"/>
        <w:jc w:val="both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952C20">
        <w:rPr>
          <w:rStyle w:val="apple-style-span"/>
          <w:rFonts w:asciiTheme="minorHAnsi" w:hAnsiTheme="minorHAnsi" w:cstheme="minorHAnsi"/>
          <w:sz w:val="22"/>
          <w:szCs w:val="22"/>
        </w:rPr>
        <w:lastRenderedPageBreak/>
        <w:t xml:space="preserve">Involved in design and implementation of </w:t>
      </w:r>
      <w:r w:rsidRPr="00952C20">
        <w:rPr>
          <w:rStyle w:val="apple-style-span"/>
          <w:rFonts w:asciiTheme="minorHAnsi" w:hAnsiTheme="minorHAnsi" w:cstheme="minorHAnsi"/>
          <w:b/>
          <w:sz w:val="22"/>
          <w:szCs w:val="22"/>
        </w:rPr>
        <w:t>Selenium WebDriver</w:t>
      </w:r>
      <w:r w:rsidRPr="00952C20">
        <w:rPr>
          <w:rStyle w:val="apple-style-span"/>
          <w:rFonts w:asciiTheme="minorHAnsi" w:hAnsiTheme="minorHAnsi" w:cstheme="minorHAnsi"/>
          <w:sz w:val="22"/>
          <w:szCs w:val="22"/>
        </w:rPr>
        <w:t xml:space="preserve"> automation framework for smoke and regression test suites.</w:t>
      </w:r>
    </w:p>
    <w:p w14:paraId="7850B467" w14:textId="77777777" w:rsidR="00EA46BC" w:rsidRPr="00952C20" w:rsidRDefault="00EA46BC" w:rsidP="00C248CA">
      <w:pPr>
        <w:pStyle w:val="ListParagraph"/>
        <w:numPr>
          <w:ilvl w:val="0"/>
          <w:numId w:val="24"/>
        </w:numPr>
        <w:tabs>
          <w:tab w:val="left" w:pos="-450"/>
        </w:tabs>
        <w:suppressAutoHyphens w:val="0"/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Configured 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WebDriver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created selenium manual &amp; </w:t>
      </w:r>
      <w:r w:rsidR="002A70D7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automation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scripts, frameworks in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Java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using 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TestNG.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4B25DBDD" w14:textId="77777777" w:rsidR="0078159B" w:rsidRPr="00952C20" w:rsidRDefault="0078159B" w:rsidP="00C248CA">
      <w:pPr>
        <w:pStyle w:val="normalchar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automation scripts using 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WebDriver, </w:t>
      </w:r>
      <w:r w:rsidR="00D86091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Eclipse, TestNG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and Java.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 </w:t>
      </w:r>
    </w:p>
    <w:p w14:paraId="06707E49" w14:textId="77777777" w:rsidR="00BB2C5D" w:rsidRPr="00952C20" w:rsidRDefault="00BB2C5D" w:rsidP="00C248CA">
      <w:pPr>
        <w:pStyle w:val="normalchar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Created Test Automation Framework for new enhancements in </w:t>
      </w:r>
      <w:r w:rsidR="00510624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Selenium WebDriver </w:t>
      </w:r>
      <w:r w:rsidR="00510624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using J</w:t>
      </w:r>
      <w:r w:rsidR="00510624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ava</w:t>
      </w:r>
      <w:r w:rsidR="00510624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</w:t>
      </w:r>
      <w:r w:rsidR="00510624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0400AE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TestNG.</w:t>
      </w:r>
    </w:p>
    <w:p w14:paraId="24A9778F" w14:textId="77777777" w:rsidR="000400AE" w:rsidRPr="00952C20" w:rsidRDefault="000400AE" w:rsidP="00C248CA">
      <w:pPr>
        <w:pStyle w:val="normalchar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Integrated</w:t>
      </w:r>
      <w:r w:rsidR="00DE0FCD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DE0FCD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framework to run the test suit and as a reporting tool</w:t>
      </w:r>
      <w:r w:rsidR="00831208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145C75E7" w14:textId="77777777" w:rsidR="00A309D6" w:rsidRPr="00952C20" w:rsidRDefault="00A309D6" w:rsidP="00C248CA">
      <w:pPr>
        <w:pStyle w:val="normalchar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Maintained user documentation with</w:t>
      </w:r>
      <w:r w:rsidR="004E67A2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4E67A2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output screenshots for User acceptance testing (UAT). </w:t>
      </w:r>
      <w:r w:rsidRPr="00952C2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A23E74D" w14:textId="77777777" w:rsidR="00831317" w:rsidRPr="00952C20" w:rsidRDefault="00831317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Utilized </w:t>
      </w:r>
      <w:r w:rsidR="00740A54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Maven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to manage dependencies for test execution, plug-ins and created profiles of grouped test cases to run smoke or regression testing.</w:t>
      </w:r>
      <w:r w:rsidRPr="00952C2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E6D3A49" w14:textId="77777777" w:rsidR="00B144F3" w:rsidRPr="00952C20" w:rsidRDefault="00B144F3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bCs/>
          <w:sz w:val="22"/>
          <w:szCs w:val="22"/>
        </w:rPr>
        <w:t xml:space="preserve">Used </w:t>
      </w:r>
      <w:r w:rsidRPr="00952C20">
        <w:rPr>
          <w:rFonts w:asciiTheme="minorHAnsi" w:hAnsiTheme="minorHAnsi" w:cstheme="minorHAnsi"/>
          <w:b/>
          <w:bCs/>
          <w:sz w:val="22"/>
          <w:szCs w:val="22"/>
        </w:rPr>
        <w:t xml:space="preserve">Git Hub </w:t>
      </w:r>
      <w:r w:rsidRPr="00952C20">
        <w:rPr>
          <w:rFonts w:asciiTheme="minorHAnsi" w:hAnsiTheme="minorHAnsi" w:cstheme="minorHAnsi"/>
          <w:bCs/>
          <w:sz w:val="22"/>
          <w:szCs w:val="22"/>
        </w:rPr>
        <w:t xml:space="preserve">for code repositories and </w:t>
      </w:r>
      <w:r w:rsidRPr="00952C20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952C20">
        <w:rPr>
          <w:rFonts w:asciiTheme="minorHAnsi" w:hAnsiTheme="minorHAnsi" w:cstheme="minorHAnsi"/>
          <w:bCs/>
          <w:sz w:val="22"/>
          <w:szCs w:val="22"/>
        </w:rPr>
        <w:t xml:space="preserve"> for the dependencies. </w:t>
      </w:r>
    </w:p>
    <w:p w14:paraId="0F61B6AC" w14:textId="77777777" w:rsidR="00831208" w:rsidRPr="00952C20" w:rsidRDefault="005B66DC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Involved on </w:t>
      </w:r>
      <w:r w:rsidR="001E06F7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Cucumber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testing and defined the test scenarios and created the test cases in Test Manager. </w:t>
      </w:r>
    </w:p>
    <w:p w14:paraId="32A9A825" w14:textId="77777777" w:rsidR="001E06F7" w:rsidRPr="00952C20" w:rsidRDefault="001E06F7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Used</w:t>
      </w:r>
      <w:r w:rsidR="002B77BD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2B77BD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Cucumber</w:t>
      </w:r>
      <w:r w:rsidR="002B77BD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automated testing to test new and existing functionality. </w:t>
      </w:r>
    </w:p>
    <w:p w14:paraId="31A46E1B" w14:textId="77777777" w:rsidR="002B77BD" w:rsidRPr="00952C20" w:rsidRDefault="002B77BD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Configured the test suite to </w:t>
      </w:r>
      <w:r w:rsidR="00731923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to make it run on every successful deployment, which helped reduce the feedback loop time to the developers. </w:t>
      </w:r>
      <w:r w:rsidR="008C18A6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Executing automated OTA tests using </w:t>
      </w:r>
      <w:r w:rsidR="00B66749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</w:t>
      </w:r>
      <w:r w:rsidR="008C18A6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and sharing status reports.</w:t>
      </w:r>
    </w:p>
    <w:p w14:paraId="0C20D369" w14:textId="77777777" w:rsidR="00290970" w:rsidRPr="00952C20" w:rsidRDefault="00290970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</w:rPr>
        <w:t xml:space="preserve">Performed the mobile testing for Mobile App of client, identify the mobile platform like </w:t>
      </w:r>
      <w:r w:rsidRPr="00952C20">
        <w:rPr>
          <w:rFonts w:asciiTheme="minorHAnsi" w:hAnsiTheme="minorHAnsi" w:cstheme="minorHAnsi"/>
          <w:b/>
          <w:sz w:val="22"/>
          <w:szCs w:val="22"/>
        </w:rPr>
        <w:t xml:space="preserve">IOS, Android </w:t>
      </w:r>
      <w:r w:rsidRPr="00952C20">
        <w:rPr>
          <w:rFonts w:asciiTheme="minorHAnsi" w:hAnsiTheme="minorHAnsi" w:cstheme="minorHAnsi"/>
          <w:sz w:val="22"/>
          <w:szCs w:val="22"/>
        </w:rPr>
        <w:t xml:space="preserve">by using </w:t>
      </w:r>
      <w:r w:rsidRPr="00952C20">
        <w:rPr>
          <w:rFonts w:asciiTheme="minorHAnsi" w:hAnsiTheme="minorHAnsi" w:cstheme="minorHAnsi"/>
          <w:b/>
          <w:sz w:val="22"/>
          <w:szCs w:val="22"/>
        </w:rPr>
        <w:t>Appium.</w:t>
      </w:r>
    </w:p>
    <w:p w14:paraId="625B0F33" w14:textId="77777777" w:rsidR="00290970" w:rsidRPr="00952C20" w:rsidRDefault="00B87ECE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</w:rPr>
        <w:t>Developed manual</w:t>
      </w:r>
      <w:r w:rsidR="00335AE3" w:rsidRPr="00952C20">
        <w:rPr>
          <w:rFonts w:asciiTheme="minorHAnsi" w:hAnsiTheme="minorHAnsi" w:cstheme="minorHAnsi"/>
          <w:sz w:val="22"/>
          <w:szCs w:val="22"/>
        </w:rPr>
        <w:t xml:space="preserve"> test cases and automation script for </w:t>
      </w:r>
      <w:r w:rsidR="00335AE3" w:rsidRPr="00952C20">
        <w:rPr>
          <w:rFonts w:asciiTheme="minorHAnsi" w:hAnsiTheme="minorHAnsi" w:cstheme="minorHAnsi"/>
          <w:b/>
          <w:sz w:val="22"/>
          <w:szCs w:val="22"/>
        </w:rPr>
        <w:t>Mobile Native applications (IOS, Android)</w:t>
      </w:r>
      <w:r w:rsidR="00335AE3" w:rsidRPr="00952C20">
        <w:rPr>
          <w:rFonts w:asciiTheme="minorHAnsi" w:hAnsiTheme="minorHAnsi" w:cstheme="minorHAnsi"/>
          <w:sz w:val="22"/>
          <w:szCs w:val="22"/>
        </w:rPr>
        <w:t xml:space="preserve"> using </w:t>
      </w:r>
      <w:r w:rsidR="00335AE3" w:rsidRPr="00952C20">
        <w:rPr>
          <w:rFonts w:asciiTheme="minorHAnsi" w:hAnsiTheme="minorHAnsi" w:cstheme="minorHAnsi"/>
          <w:b/>
          <w:sz w:val="22"/>
          <w:szCs w:val="22"/>
        </w:rPr>
        <w:t>Appium and Java.</w:t>
      </w:r>
    </w:p>
    <w:p w14:paraId="5A63103C" w14:textId="77777777" w:rsidR="001E363A" w:rsidRPr="00952C20" w:rsidRDefault="005C4EDB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Improved automation performance with </w:t>
      </w:r>
      <w:r w:rsidRPr="00952C20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Protractor</w:t>
      </w:r>
      <w:r w:rsidRPr="00952C20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framework to run with modern UI application.</w:t>
      </w:r>
    </w:p>
    <w:p w14:paraId="2572BF8A" w14:textId="77777777" w:rsidR="00ED497C" w:rsidRPr="00952C20" w:rsidRDefault="006048D3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Performed </w:t>
      </w:r>
      <w:r w:rsidR="00340A9E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manual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 testing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by executing test cases for all modules before creating automated scripts to validate the test procedure.  </w:t>
      </w:r>
    </w:p>
    <w:p w14:paraId="3E2AE0A2" w14:textId="77777777" w:rsidR="00173C48" w:rsidRPr="00952C20" w:rsidRDefault="00173C48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</w:rPr>
        <w:t xml:space="preserve">Implemented open source web test tool </w:t>
      </w:r>
      <w:r w:rsidRPr="00952C20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952C20">
        <w:rPr>
          <w:rFonts w:asciiTheme="minorHAnsi" w:hAnsiTheme="minorHAnsi" w:cstheme="minorHAnsi"/>
          <w:sz w:val="22"/>
          <w:szCs w:val="22"/>
        </w:rPr>
        <w:t xml:space="preserve"> for </w:t>
      </w:r>
      <w:r w:rsidRPr="00952C20">
        <w:rPr>
          <w:rFonts w:asciiTheme="minorHAnsi" w:hAnsiTheme="minorHAnsi" w:cstheme="minorHAnsi"/>
          <w:b/>
          <w:sz w:val="22"/>
          <w:szCs w:val="22"/>
        </w:rPr>
        <w:t>cross browser</w:t>
      </w:r>
      <w:r w:rsidRPr="00952C20">
        <w:rPr>
          <w:rFonts w:asciiTheme="minorHAnsi" w:hAnsiTheme="minorHAnsi" w:cstheme="minorHAnsi"/>
          <w:sz w:val="22"/>
          <w:szCs w:val="22"/>
        </w:rPr>
        <w:t xml:space="preserve"> and cross platform web testing.</w:t>
      </w:r>
    </w:p>
    <w:p w14:paraId="0DF875FB" w14:textId="77777777" w:rsidR="00CC6091" w:rsidRPr="00952C20" w:rsidRDefault="00CC6091" w:rsidP="00C248CA">
      <w:pPr>
        <w:pStyle w:val="NoSpacing"/>
        <w:numPr>
          <w:ilvl w:val="0"/>
          <w:numId w:val="24"/>
        </w:numPr>
        <w:jc w:val="both"/>
        <w:rPr>
          <w:rFonts w:cstheme="minorHAnsi"/>
        </w:rPr>
      </w:pPr>
      <w:r w:rsidRPr="00952C20">
        <w:rPr>
          <w:rFonts w:cstheme="minorHAnsi"/>
          <w:shd w:val="clear" w:color="auto" w:fill="FFFFFF"/>
        </w:rPr>
        <w:t xml:space="preserve">Developed test scripts for service calls and rendered data through </w:t>
      </w:r>
      <w:r w:rsidRPr="00952C20">
        <w:rPr>
          <w:rFonts w:cstheme="minorHAnsi"/>
          <w:b/>
          <w:shd w:val="clear" w:color="auto" w:fill="FFFFFF"/>
        </w:rPr>
        <w:t>XML</w:t>
      </w:r>
      <w:r w:rsidRPr="00952C20">
        <w:rPr>
          <w:rFonts w:cstheme="minorHAnsi"/>
          <w:shd w:val="clear" w:color="auto" w:fill="FFFFFF"/>
        </w:rPr>
        <w:t xml:space="preserve"> files.</w:t>
      </w:r>
      <w:r w:rsidRPr="00952C20">
        <w:rPr>
          <w:rFonts w:cstheme="minorHAnsi"/>
        </w:rPr>
        <w:t xml:space="preserve"> </w:t>
      </w:r>
    </w:p>
    <w:p w14:paraId="0FD2CA78" w14:textId="77777777" w:rsidR="00BA0744" w:rsidRPr="00952C20" w:rsidRDefault="00BA0744" w:rsidP="00C248CA">
      <w:pPr>
        <w:pStyle w:val="NoSpacing"/>
        <w:numPr>
          <w:ilvl w:val="0"/>
          <w:numId w:val="24"/>
        </w:numPr>
        <w:jc w:val="both"/>
        <w:rPr>
          <w:rFonts w:cstheme="minorHAnsi"/>
        </w:rPr>
      </w:pPr>
      <w:r w:rsidRPr="00952C20">
        <w:rPr>
          <w:rFonts w:cstheme="minorHAnsi"/>
        </w:rPr>
        <w:t xml:space="preserve">Worked with Assertions like Schema Compliance, </w:t>
      </w:r>
      <w:r w:rsidRPr="00952C20">
        <w:rPr>
          <w:rFonts w:cstheme="minorHAnsi"/>
          <w:b/>
        </w:rPr>
        <w:t>XPath and SOAP</w:t>
      </w:r>
      <w:r w:rsidRPr="00952C20">
        <w:rPr>
          <w:rFonts w:cstheme="minorHAnsi"/>
        </w:rPr>
        <w:t xml:space="preserve"> responses. </w:t>
      </w:r>
    </w:p>
    <w:p w14:paraId="24AE1E7C" w14:textId="77777777" w:rsidR="000548B9" w:rsidRPr="00952C20" w:rsidRDefault="000548B9" w:rsidP="00C248CA">
      <w:pPr>
        <w:pStyle w:val="ListParagraph"/>
        <w:widowControl w:val="0"/>
        <w:numPr>
          <w:ilvl w:val="0"/>
          <w:numId w:val="24"/>
        </w:numPr>
        <w:tabs>
          <w:tab w:val="left" w:pos="360"/>
          <w:tab w:val="left" w:pos="810"/>
        </w:tabs>
        <w:overflowPunct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Performed functional testing of 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Web Services /XML /</w:t>
      </w:r>
      <w:r w:rsidR="00881744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SOAP</w:t>
      </w:r>
      <w:r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 and RESTful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services using </w:t>
      </w:r>
      <w:r w:rsidR="00BC1CFD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Postman</w:t>
      </w:r>
      <w:r w:rsidR="00D02123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tool.</w:t>
      </w:r>
    </w:p>
    <w:p w14:paraId="46D43A10" w14:textId="77777777" w:rsidR="005E42DB" w:rsidRPr="00952C20" w:rsidRDefault="005E42DB" w:rsidP="00C248CA">
      <w:pPr>
        <w:pStyle w:val="ListParagraph"/>
        <w:widowControl w:val="0"/>
        <w:numPr>
          <w:ilvl w:val="0"/>
          <w:numId w:val="24"/>
        </w:numPr>
        <w:tabs>
          <w:tab w:val="left" w:pos="360"/>
          <w:tab w:val="left" w:pos="810"/>
        </w:tabs>
        <w:overflowPunct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Updated the </w:t>
      </w:r>
      <w:r w:rsidR="00BC1CFD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HP ALM</w:t>
      </w:r>
      <w:r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 with manual/automated test cases. </w:t>
      </w:r>
      <w:r w:rsidR="00180C0C" w:rsidRPr="00952C20">
        <w:rPr>
          <w:rFonts w:asciiTheme="minorHAnsi" w:hAnsiTheme="minorHAnsi" w:cstheme="minorHAnsi"/>
          <w:sz w:val="22"/>
          <w:szCs w:val="22"/>
          <w:shd w:val="clear" w:color="auto" w:fill="FFFFFF"/>
        </w:rPr>
        <w:t>Involved in writing the Acceptance Criteria and Test Cases for the Stories assigned to in </w:t>
      </w:r>
      <w:r w:rsidR="00BC1CFD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HP ALM</w:t>
      </w:r>
      <w:r w:rsidR="00660EDA" w:rsidRPr="00952C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</w:p>
    <w:p w14:paraId="56C4486F" w14:textId="77777777" w:rsidR="0010590F" w:rsidRPr="00952C20" w:rsidRDefault="0010590F" w:rsidP="00C248CA">
      <w:pPr>
        <w:pStyle w:val="ListParagraph"/>
        <w:widowControl w:val="0"/>
        <w:numPr>
          <w:ilvl w:val="0"/>
          <w:numId w:val="24"/>
        </w:numPr>
        <w:tabs>
          <w:tab w:val="left" w:pos="360"/>
          <w:tab w:val="left" w:pos="810"/>
        </w:tabs>
        <w:overflowPunct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</w:rPr>
        <w:t xml:space="preserve">Developed and executed </w:t>
      </w:r>
      <w:r w:rsidRPr="00952C20">
        <w:rPr>
          <w:rFonts w:asciiTheme="minorHAnsi" w:hAnsiTheme="minorHAnsi" w:cstheme="minorHAnsi"/>
          <w:b/>
          <w:bCs/>
          <w:sz w:val="22"/>
          <w:szCs w:val="22"/>
        </w:rPr>
        <w:t>SQL queries</w:t>
      </w:r>
      <w:r w:rsidRPr="00952C20">
        <w:rPr>
          <w:rFonts w:asciiTheme="minorHAnsi" w:hAnsiTheme="minorHAnsi" w:cstheme="minorHAnsi"/>
          <w:sz w:val="22"/>
          <w:szCs w:val="22"/>
        </w:rPr>
        <w:t xml:space="preserve"> to verify the proper insertion, deletion and updates into the Oracle supporting tables and cubes.</w:t>
      </w:r>
    </w:p>
    <w:p w14:paraId="431BB53F" w14:textId="77777777" w:rsidR="00EC2BFD" w:rsidRPr="00952C20" w:rsidRDefault="00EC2BFD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eastAsia="Courier New" w:hAnsiTheme="minorHAnsi" w:cstheme="minorHAnsi"/>
          <w:sz w:val="22"/>
          <w:szCs w:val="22"/>
        </w:rPr>
      </w:pPr>
      <w:r w:rsidRPr="00952C20">
        <w:rPr>
          <w:rFonts w:asciiTheme="minorHAnsi" w:eastAsia="Courier New" w:hAnsiTheme="minorHAnsi" w:cstheme="minorHAnsi"/>
          <w:sz w:val="22"/>
          <w:szCs w:val="22"/>
        </w:rPr>
        <w:t xml:space="preserve">Performed Regression testing on new builds, every modification in the application using </w:t>
      </w:r>
      <w:r w:rsidRPr="00952C20">
        <w:rPr>
          <w:rFonts w:asciiTheme="minorHAnsi" w:eastAsia="Courier New" w:hAnsiTheme="minorHAnsi" w:cstheme="minorHAnsi"/>
          <w:b/>
          <w:sz w:val="22"/>
          <w:szCs w:val="22"/>
        </w:rPr>
        <w:t>Selenium Web driver.</w:t>
      </w:r>
    </w:p>
    <w:p w14:paraId="19051372" w14:textId="77777777" w:rsidR="0093030A" w:rsidRPr="00952C20" w:rsidRDefault="0093030A" w:rsidP="00C248CA">
      <w:pPr>
        <w:pStyle w:val="ListParagraph"/>
        <w:numPr>
          <w:ilvl w:val="0"/>
          <w:numId w:val="24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sz w:val="22"/>
          <w:szCs w:val="22"/>
        </w:rPr>
        <w:t xml:space="preserve">Tested the application in highly dynamic environment with sprint team using </w:t>
      </w:r>
      <w:r w:rsidRPr="00952C20">
        <w:rPr>
          <w:rFonts w:asciiTheme="minorHAnsi" w:hAnsiTheme="minorHAnsi" w:cstheme="minorHAnsi"/>
          <w:b/>
          <w:sz w:val="22"/>
          <w:szCs w:val="22"/>
        </w:rPr>
        <w:t>Agile</w:t>
      </w:r>
      <w:r w:rsidRPr="00952C20">
        <w:rPr>
          <w:rFonts w:asciiTheme="minorHAnsi" w:hAnsiTheme="minorHAnsi" w:cstheme="minorHAnsi"/>
          <w:sz w:val="22"/>
          <w:szCs w:val="22"/>
        </w:rPr>
        <w:t xml:space="preserve"> </w:t>
      </w:r>
      <w:r w:rsidRPr="00952C20">
        <w:rPr>
          <w:rFonts w:asciiTheme="minorHAnsi" w:hAnsiTheme="minorHAnsi" w:cstheme="minorHAnsi"/>
          <w:b/>
          <w:sz w:val="22"/>
          <w:szCs w:val="22"/>
        </w:rPr>
        <w:t>Methodology.</w:t>
      </w:r>
    </w:p>
    <w:p w14:paraId="72C7C2EB" w14:textId="77777777" w:rsidR="003158C1" w:rsidRPr="00952C20" w:rsidRDefault="00EC2BFD" w:rsidP="00C248CA">
      <w:pPr>
        <w:pStyle w:val="ListParagraph"/>
        <w:numPr>
          <w:ilvl w:val="0"/>
          <w:numId w:val="24"/>
        </w:numPr>
        <w:suppressAutoHyphens w:val="0"/>
        <w:jc w:val="both"/>
        <w:rPr>
          <w:rFonts w:asciiTheme="minorHAnsi" w:eastAsia="Courier New" w:hAnsiTheme="minorHAnsi" w:cstheme="minorHAnsi"/>
          <w:sz w:val="22"/>
          <w:szCs w:val="22"/>
        </w:rPr>
      </w:pPr>
      <w:r w:rsidRPr="00952C20">
        <w:rPr>
          <w:rFonts w:asciiTheme="minorHAnsi" w:eastAsia="Courier New" w:hAnsiTheme="minorHAnsi" w:cstheme="minorHAnsi"/>
          <w:sz w:val="22"/>
          <w:szCs w:val="22"/>
        </w:rPr>
        <w:t>Worked with Developers, Business analysts and Project managers to determine requirements (H/W specs, Test Cases, Test Data).</w:t>
      </w:r>
      <w:bookmarkStart w:id="0" w:name="_GoBack"/>
      <w:bookmarkEnd w:id="0"/>
    </w:p>
    <w:p w14:paraId="748DAEA6" w14:textId="77777777" w:rsidR="006535EB" w:rsidRPr="00952C20" w:rsidRDefault="006535EB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</w:p>
    <w:p w14:paraId="7A720B1D" w14:textId="77777777" w:rsidR="00F23A5B" w:rsidRPr="009E2111" w:rsidRDefault="00584875" w:rsidP="00C248CA">
      <w:pPr>
        <w:jc w:val="both"/>
        <w:rPr>
          <w:rFonts w:asciiTheme="minorHAnsi" w:eastAsia="Courier New" w:hAnsiTheme="minorHAnsi" w:cstheme="minorHAnsi"/>
          <w:sz w:val="22"/>
          <w:szCs w:val="22"/>
        </w:rPr>
      </w:pPr>
      <w:r w:rsidRPr="00952C20">
        <w:rPr>
          <w:rFonts w:asciiTheme="minorHAnsi" w:hAnsiTheme="minorHAnsi" w:cstheme="minorHAnsi"/>
          <w:b/>
          <w:sz w:val="22"/>
          <w:szCs w:val="22"/>
          <w:lang w:eastAsia="bn-BD" w:bidi="bn-BD"/>
        </w:rPr>
        <w:t>Environment:</w:t>
      </w:r>
      <w:r w:rsidR="00DD54DA" w:rsidRPr="00952C20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  <w:r w:rsidR="00EC2BFD" w:rsidRPr="00952C20">
        <w:rPr>
          <w:rFonts w:asciiTheme="minorHAnsi" w:hAnsiTheme="minorHAnsi" w:cstheme="minorHAnsi"/>
          <w:sz w:val="22"/>
          <w:szCs w:val="22"/>
          <w:lang w:eastAsia="bn-BD" w:bidi="bn-BD"/>
        </w:rPr>
        <w:t>Java</w:t>
      </w:r>
      <w:r w:rsidR="00EC2BFD" w:rsidRPr="00952C20">
        <w:rPr>
          <w:rFonts w:asciiTheme="minorHAnsi" w:hAnsiTheme="minorHAnsi" w:cstheme="minorHAnsi"/>
          <w:b/>
          <w:sz w:val="22"/>
          <w:szCs w:val="22"/>
          <w:lang w:eastAsia="bn-BD" w:bidi="bn-BD"/>
        </w:rPr>
        <w:t>,</w:t>
      </w:r>
      <w:r w:rsidR="004A0ACB" w:rsidRPr="00952C20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  <w:r w:rsidR="00B11F32" w:rsidRPr="00952C20">
        <w:rPr>
          <w:rFonts w:asciiTheme="minorHAnsi" w:eastAsia="Courier New" w:hAnsiTheme="minorHAnsi" w:cstheme="minorHAnsi"/>
          <w:sz w:val="22"/>
          <w:szCs w:val="22"/>
        </w:rPr>
        <w:t xml:space="preserve">Selenium </w:t>
      </w:r>
      <w:r w:rsidR="00573CA3" w:rsidRPr="00952C20">
        <w:rPr>
          <w:rFonts w:asciiTheme="minorHAnsi" w:eastAsia="Courier New" w:hAnsiTheme="minorHAnsi" w:cstheme="minorHAnsi"/>
          <w:sz w:val="22"/>
          <w:szCs w:val="22"/>
        </w:rPr>
        <w:t>WebDriver</w:t>
      </w:r>
      <w:r w:rsidR="00F23A5B" w:rsidRPr="00952C20">
        <w:rPr>
          <w:rFonts w:asciiTheme="minorHAnsi" w:eastAsia="Courier New" w:hAnsiTheme="minorHAnsi" w:cstheme="minorHAnsi"/>
          <w:sz w:val="22"/>
          <w:szCs w:val="22"/>
        </w:rPr>
        <w:t>,</w:t>
      </w:r>
      <w:r w:rsidR="00EC2BFD" w:rsidRPr="00952C20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r w:rsidR="00B11F32" w:rsidRPr="00952C20">
        <w:rPr>
          <w:rFonts w:asciiTheme="minorHAnsi" w:eastAsia="Courier New" w:hAnsiTheme="minorHAnsi" w:cstheme="minorHAnsi"/>
          <w:sz w:val="22"/>
          <w:szCs w:val="22"/>
        </w:rPr>
        <w:t xml:space="preserve">TestNG, Maven, </w:t>
      </w:r>
      <w:r w:rsidR="002321F4" w:rsidRPr="00952C20">
        <w:rPr>
          <w:rFonts w:asciiTheme="minorHAnsi" w:eastAsia="Courier New" w:hAnsiTheme="minorHAnsi" w:cstheme="minorHAnsi"/>
          <w:sz w:val="22"/>
          <w:szCs w:val="22"/>
        </w:rPr>
        <w:t xml:space="preserve">Eclipse, </w:t>
      </w:r>
      <w:r w:rsidR="00B11F32" w:rsidRPr="00952C20">
        <w:rPr>
          <w:rFonts w:asciiTheme="minorHAnsi" w:eastAsia="Courier New" w:hAnsiTheme="minorHAnsi" w:cstheme="minorHAnsi"/>
          <w:sz w:val="22"/>
          <w:szCs w:val="22"/>
        </w:rPr>
        <w:t xml:space="preserve">Jenkins, </w:t>
      </w:r>
      <w:r w:rsidR="00EC2BFD" w:rsidRPr="00952C20">
        <w:rPr>
          <w:rFonts w:asciiTheme="minorHAnsi" w:eastAsia="Courier New" w:hAnsiTheme="minorHAnsi" w:cstheme="minorHAnsi"/>
          <w:sz w:val="22"/>
          <w:szCs w:val="22"/>
        </w:rPr>
        <w:t>Cucumber,</w:t>
      </w:r>
      <w:r w:rsidR="00F23A5B" w:rsidRPr="00952C20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r w:rsidR="00BC1CFD" w:rsidRPr="00952C20">
        <w:rPr>
          <w:rFonts w:asciiTheme="minorHAnsi" w:eastAsia="Courier New" w:hAnsiTheme="minorHAnsi" w:cstheme="minorHAnsi"/>
          <w:sz w:val="22"/>
          <w:szCs w:val="22"/>
        </w:rPr>
        <w:t>Postman</w:t>
      </w:r>
      <w:r w:rsidR="00F23A5B" w:rsidRPr="00952C20">
        <w:rPr>
          <w:rFonts w:asciiTheme="minorHAnsi" w:eastAsia="Courier New" w:hAnsiTheme="minorHAnsi" w:cstheme="minorHAnsi"/>
          <w:sz w:val="22"/>
          <w:szCs w:val="22"/>
        </w:rPr>
        <w:t>,</w:t>
      </w:r>
      <w:r w:rsidR="00B87439" w:rsidRPr="00952C20">
        <w:rPr>
          <w:rFonts w:asciiTheme="minorHAnsi" w:eastAsia="Courier New" w:hAnsiTheme="minorHAnsi" w:cstheme="minorHAnsi"/>
          <w:sz w:val="22"/>
          <w:szCs w:val="22"/>
        </w:rPr>
        <w:t xml:space="preserve"> </w:t>
      </w:r>
      <w:r w:rsidR="00C248CA" w:rsidRPr="00952C20">
        <w:rPr>
          <w:rFonts w:asciiTheme="minorHAnsi" w:eastAsia="Courier New" w:hAnsiTheme="minorHAnsi" w:cstheme="minorHAnsi"/>
          <w:sz w:val="22"/>
          <w:szCs w:val="22"/>
        </w:rPr>
        <w:t xml:space="preserve">Appium, Protractor, </w:t>
      </w:r>
      <w:r w:rsidR="00DD54DA" w:rsidRPr="00952C20">
        <w:rPr>
          <w:rFonts w:asciiTheme="minorHAnsi" w:eastAsia="Courier New" w:hAnsiTheme="minorHAnsi" w:cstheme="minorHAnsi"/>
          <w:sz w:val="22"/>
          <w:szCs w:val="22"/>
        </w:rPr>
        <w:t xml:space="preserve">XML, </w:t>
      </w:r>
      <w:r w:rsidR="006E2D0E" w:rsidRPr="00952C20">
        <w:rPr>
          <w:rFonts w:asciiTheme="minorHAnsi" w:eastAsia="Courier New" w:hAnsiTheme="minorHAnsi" w:cstheme="minorHAnsi"/>
          <w:sz w:val="22"/>
          <w:szCs w:val="22"/>
        </w:rPr>
        <w:t>XPath</w:t>
      </w:r>
      <w:r w:rsidR="00EC2BFD" w:rsidRPr="00952C20">
        <w:rPr>
          <w:rFonts w:asciiTheme="minorHAnsi" w:eastAsia="Courier New" w:hAnsiTheme="minorHAnsi" w:cstheme="minorHAnsi"/>
          <w:sz w:val="22"/>
          <w:szCs w:val="22"/>
        </w:rPr>
        <w:t xml:space="preserve">, </w:t>
      </w:r>
      <w:r w:rsidR="00F1091D" w:rsidRPr="00952C20">
        <w:rPr>
          <w:rFonts w:asciiTheme="minorHAnsi" w:eastAsia="Courier New" w:hAnsiTheme="minorHAnsi" w:cstheme="minorHAnsi"/>
          <w:sz w:val="22"/>
          <w:szCs w:val="22"/>
        </w:rPr>
        <w:t xml:space="preserve">CSS, </w:t>
      </w:r>
      <w:r w:rsidR="00091F7E" w:rsidRPr="00952C20">
        <w:rPr>
          <w:rFonts w:asciiTheme="minorHAnsi" w:eastAsia="Courier New" w:hAnsiTheme="minorHAnsi" w:cstheme="minorHAnsi"/>
          <w:sz w:val="22"/>
          <w:szCs w:val="22"/>
        </w:rPr>
        <w:t>HP ALM</w:t>
      </w:r>
      <w:r w:rsidR="00E841E4" w:rsidRPr="00952C20">
        <w:rPr>
          <w:rFonts w:asciiTheme="minorHAnsi" w:eastAsia="Courier New" w:hAnsiTheme="minorHAnsi" w:cstheme="minorHAnsi"/>
          <w:sz w:val="22"/>
          <w:szCs w:val="22"/>
        </w:rPr>
        <w:t xml:space="preserve">, </w:t>
      </w:r>
      <w:r w:rsidR="001A01BF" w:rsidRPr="00952C20">
        <w:rPr>
          <w:rFonts w:asciiTheme="minorHAnsi" w:eastAsia="Courier New" w:hAnsiTheme="minorHAnsi" w:cstheme="minorHAnsi"/>
          <w:sz w:val="22"/>
          <w:szCs w:val="22"/>
        </w:rPr>
        <w:t xml:space="preserve">SQL, </w:t>
      </w:r>
      <w:r w:rsidR="00D02F2C" w:rsidRPr="00952C20">
        <w:rPr>
          <w:rFonts w:asciiTheme="minorHAnsi" w:eastAsia="Courier New" w:hAnsiTheme="minorHAnsi" w:cstheme="minorHAnsi"/>
          <w:sz w:val="22"/>
          <w:szCs w:val="22"/>
        </w:rPr>
        <w:t xml:space="preserve">Agile and </w:t>
      </w:r>
      <w:r w:rsidR="00EC2BFD" w:rsidRPr="00952C20">
        <w:rPr>
          <w:rFonts w:asciiTheme="minorHAnsi" w:eastAsia="Courier New" w:hAnsiTheme="minorHAnsi" w:cstheme="minorHAnsi"/>
          <w:sz w:val="22"/>
          <w:szCs w:val="22"/>
        </w:rPr>
        <w:t>Windows.</w:t>
      </w:r>
    </w:p>
    <w:p w14:paraId="04215EA3" w14:textId="77777777" w:rsidR="009857EC" w:rsidRPr="009E2111" w:rsidRDefault="009857EC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</w:p>
    <w:p w14:paraId="0F383383" w14:textId="77777777" w:rsidR="00174EF8" w:rsidRPr="009E2111" w:rsidRDefault="00584875" w:rsidP="00C248CA">
      <w:pPr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  <w:r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>Client:</w:t>
      </w:r>
      <w:r w:rsidR="00FE714F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 </w:t>
      </w:r>
      <w:r w:rsidR="009E2111" w:rsidRPr="009E2111">
        <w:rPr>
          <w:rFonts w:asciiTheme="minorHAnsi" w:hAnsiTheme="minorHAnsi" w:cstheme="minorHAnsi"/>
          <w:b/>
          <w:color w:val="000000"/>
          <w:sz w:val="22"/>
          <w:szCs w:val="22"/>
        </w:rPr>
        <w:t>Ally Financials, Detroit, MI.                                                                                                                     Apr 2019 – Jun 2020</w:t>
      </w:r>
    </w:p>
    <w:p w14:paraId="7A1CE714" w14:textId="77777777" w:rsidR="0070210B" w:rsidRPr="009E2111" w:rsidRDefault="00E66609" w:rsidP="00C248CA">
      <w:pPr>
        <w:jc w:val="both"/>
        <w:rPr>
          <w:rStyle w:val="blackres"/>
          <w:rFonts w:asciiTheme="minorHAnsi" w:hAnsiTheme="minorHAnsi" w:cstheme="minorHAnsi"/>
          <w:b/>
          <w:sz w:val="22"/>
          <w:szCs w:val="22"/>
        </w:rPr>
      </w:pPr>
      <w:r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>Role:</w:t>
      </w:r>
      <w:r w:rsidR="0070210B"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 xml:space="preserve"> </w:t>
      </w:r>
      <w:r w:rsidR="001A0707"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 xml:space="preserve">Test </w:t>
      </w:r>
      <w:r w:rsidR="0070210B"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>Automation Engineer</w:t>
      </w:r>
      <w:r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 xml:space="preserve"> </w:t>
      </w:r>
      <w:r w:rsidR="0095184C"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 xml:space="preserve"> </w:t>
      </w:r>
      <w:r w:rsidR="009B3241"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1D9D6D6" w14:textId="77777777" w:rsidR="00174EF8" w:rsidRPr="009E2111" w:rsidRDefault="00174EF8" w:rsidP="00C248CA">
      <w:pPr>
        <w:jc w:val="both"/>
        <w:rPr>
          <w:rStyle w:val="blackres"/>
          <w:rFonts w:asciiTheme="minorHAnsi" w:hAnsiTheme="minorHAnsi" w:cstheme="minorHAnsi"/>
          <w:b/>
          <w:sz w:val="22"/>
          <w:szCs w:val="22"/>
        </w:rPr>
      </w:pPr>
      <w:r w:rsidRPr="009E2111">
        <w:rPr>
          <w:rStyle w:val="blackres"/>
          <w:rFonts w:asciiTheme="minorHAnsi" w:hAnsiTheme="minorHAnsi" w:cstheme="minorHAnsi"/>
          <w:b/>
          <w:sz w:val="22"/>
          <w:szCs w:val="22"/>
        </w:rPr>
        <w:t>Responsibilities:</w:t>
      </w:r>
    </w:p>
    <w:p w14:paraId="5D13B139" w14:textId="77777777" w:rsidR="002F62A1" w:rsidRPr="009E2111" w:rsidRDefault="002F62A1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Reviewed the Business/ Functional/ System Requirement Specs, High Level Design Documents, and Detailed Design Documents.</w:t>
      </w:r>
    </w:p>
    <w:p w14:paraId="5782BD9C" w14:textId="77777777" w:rsidR="0068763D" w:rsidRPr="009E2111" w:rsidRDefault="0068763D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Responsible for developing and designing the </w:t>
      </w:r>
      <w:r w:rsidR="0095751C"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automation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framework in terms of test case requirement.  </w:t>
      </w:r>
    </w:p>
    <w:p w14:paraId="4DB0E4B6" w14:textId="77777777" w:rsidR="00A51943" w:rsidRPr="009E2111" w:rsidRDefault="00A51943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Developed </w:t>
      </w:r>
      <w:r w:rsidR="00CA1E44"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automation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framework and scripts for End to End (e2e) testing 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WebDriver and Java</w:t>
      </w:r>
      <w:r w:rsidR="003E6166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</w:p>
    <w:p w14:paraId="1642E832" w14:textId="77777777" w:rsidR="0068763D" w:rsidRPr="009E2111" w:rsidRDefault="0068763D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WebDriver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with java plugin to generate automated test scripts for functional testing, GUI testing and enhancing the existing scripts</w:t>
      </w:r>
    </w:p>
    <w:p w14:paraId="1FD283FB" w14:textId="77777777" w:rsidR="00B11040" w:rsidRPr="009E2111" w:rsidRDefault="00B11040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Performed functional testing to identify various critical points in the application and automated it by 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 web driver and </w:t>
      </w:r>
      <w:r w:rsidR="00D654BF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TestNG.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A1E0867" w14:textId="77777777" w:rsidR="00FB5151" w:rsidRPr="009E2111" w:rsidRDefault="00FB5151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Cs/>
          <w:sz w:val="22"/>
          <w:szCs w:val="22"/>
        </w:rPr>
        <w:t xml:space="preserve">Involved in developing test automation framework using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Selenium WebDriver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 and writing code in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, using </w:t>
      </w:r>
      <w:r w:rsidR="00D654BF" w:rsidRPr="009E2111">
        <w:rPr>
          <w:rFonts w:asciiTheme="minorHAnsi" w:hAnsiTheme="minorHAnsi" w:cstheme="minorHAnsi"/>
          <w:b/>
          <w:bCs/>
          <w:sz w:val="22"/>
          <w:szCs w:val="22"/>
        </w:rPr>
        <w:t>TestNG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9E2111">
        <w:rPr>
          <w:rFonts w:asciiTheme="minorHAnsi" w:hAnsiTheme="minorHAnsi" w:cstheme="minorHAnsi"/>
          <w:bCs/>
          <w:sz w:val="22"/>
          <w:szCs w:val="22"/>
        </w:rPr>
        <w:t>annotations.</w:t>
      </w:r>
    </w:p>
    <w:p w14:paraId="1D35378E" w14:textId="77777777" w:rsidR="00C224AE" w:rsidRPr="009E2111" w:rsidRDefault="00C224AE" w:rsidP="00C248CA">
      <w:pPr>
        <w:widowControl w:val="0"/>
        <w:numPr>
          <w:ilvl w:val="0"/>
          <w:numId w:val="5"/>
        </w:numPr>
        <w:suppressAutoHyphens w:val="0"/>
        <w:overflowPunct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Integrated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 </w:t>
      </w:r>
      <w:r w:rsidR="0068763D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TestNG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with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Selenium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Eclipse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generate test execution result. </w:t>
      </w:r>
    </w:p>
    <w:p w14:paraId="1DA0F7CA" w14:textId="77777777" w:rsidR="00BB7173" w:rsidRPr="009E2111" w:rsidRDefault="00BB7173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Used </w:t>
      </w:r>
      <w:r w:rsidR="00CD77A3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Maven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 to help manage project's build, report and documentation across the network. </w:t>
      </w:r>
    </w:p>
    <w:p w14:paraId="434EB283" w14:textId="77777777" w:rsidR="00BB7173" w:rsidRPr="009E2111" w:rsidRDefault="000467B5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Worked with designing and building automation frameworks in </w:t>
      </w:r>
      <w:r w:rsidRPr="009E2111">
        <w:rPr>
          <w:rFonts w:asciiTheme="minorHAnsi" w:hAnsiTheme="minorHAnsi" w:cstheme="minorHAnsi"/>
          <w:b/>
          <w:sz w:val="22"/>
          <w:szCs w:val="22"/>
        </w:rPr>
        <w:t>Cucumber BBD.</w:t>
      </w:r>
    </w:p>
    <w:p w14:paraId="3D2312EC" w14:textId="77777777" w:rsidR="00E2591F" w:rsidRPr="009E2111" w:rsidRDefault="00BD29E4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lastRenderedPageBreak/>
        <w:t xml:space="preserve">Responsible for creating and maintaining automation acceptance test suite using </w:t>
      </w:r>
      <w:r w:rsidRPr="009E2111">
        <w:rPr>
          <w:rFonts w:asciiTheme="minorHAnsi" w:hAnsiTheme="minorHAnsi" w:cstheme="minorHAnsi"/>
          <w:b/>
          <w:sz w:val="22"/>
          <w:szCs w:val="22"/>
        </w:rPr>
        <w:t>Selenium WebDriver</w:t>
      </w:r>
      <w:r w:rsidR="00D84E1C"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Pr="009E2111">
        <w:rPr>
          <w:rFonts w:asciiTheme="minorHAnsi" w:hAnsiTheme="minorHAnsi" w:cstheme="minorHAnsi"/>
          <w:sz w:val="22"/>
          <w:szCs w:val="22"/>
        </w:rPr>
        <w:t xml:space="preserve">and </w:t>
      </w:r>
      <w:r w:rsidRPr="009E2111">
        <w:rPr>
          <w:rFonts w:asciiTheme="minorHAnsi" w:hAnsiTheme="minorHAnsi" w:cstheme="minorHAnsi"/>
          <w:b/>
          <w:sz w:val="22"/>
          <w:szCs w:val="22"/>
        </w:rPr>
        <w:t>Cucumber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framework.</w:t>
      </w:r>
    </w:p>
    <w:p w14:paraId="0599BE95" w14:textId="77777777" w:rsidR="009F5B22" w:rsidRPr="009E2111" w:rsidRDefault="009F5B22" w:rsidP="00C248CA">
      <w:pPr>
        <w:pStyle w:val="ListParagraph"/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contentious integration,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GitHub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version control management.</w:t>
      </w:r>
    </w:p>
    <w:p w14:paraId="7630FB3F" w14:textId="77777777" w:rsidR="00C248CA" w:rsidRPr="009E2111" w:rsidRDefault="00B14564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Used </w:t>
      </w:r>
      <w:r w:rsidR="002D02BE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 for continuous integration tests, adding suites and running scripts on the</w:t>
      </w:r>
      <w:r w:rsidR="000F4305"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0F4305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Jenkins server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 </w:t>
      </w:r>
    </w:p>
    <w:p w14:paraId="502384AA" w14:textId="77777777" w:rsidR="00C248CA" w:rsidRPr="009E2111" w:rsidRDefault="00C248CA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9E2111">
        <w:rPr>
          <w:rFonts w:asciiTheme="minorHAnsi" w:hAnsiTheme="minorHAnsi" w:cstheme="minorHAnsi"/>
          <w:b/>
          <w:sz w:val="22"/>
          <w:szCs w:val="22"/>
        </w:rPr>
        <w:t>Appium</w:t>
      </w:r>
      <w:r w:rsidRPr="009E2111">
        <w:rPr>
          <w:rFonts w:asciiTheme="minorHAnsi" w:hAnsiTheme="minorHAnsi" w:cstheme="minorHAnsi"/>
          <w:sz w:val="22"/>
          <w:szCs w:val="22"/>
        </w:rPr>
        <w:t xml:space="preserve"> Scripts to test </w:t>
      </w:r>
      <w:r w:rsidRPr="009E2111">
        <w:rPr>
          <w:rFonts w:asciiTheme="minorHAnsi" w:hAnsiTheme="minorHAnsi" w:cstheme="minorHAnsi"/>
          <w:b/>
          <w:sz w:val="22"/>
          <w:szCs w:val="22"/>
        </w:rPr>
        <w:t>iOS and Android</w:t>
      </w:r>
      <w:r w:rsidRPr="009E2111">
        <w:rPr>
          <w:rFonts w:asciiTheme="minorHAnsi" w:hAnsiTheme="minorHAnsi" w:cstheme="minorHAnsi"/>
          <w:sz w:val="22"/>
          <w:szCs w:val="22"/>
        </w:rPr>
        <w:t xml:space="preserve"> platforms</w:t>
      </w:r>
    </w:p>
    <w:p w14:paraId="7DA5536F" w14:textId="77777777" w:rsidR="005C4EDB" w:rsidRPr="009E2111" w:rsidRDefault="005C4EDB" w:rsidP="00C248CA">
      <w:pPr>
        <w:numPr>
          <w:ilvl w:val="0"/>
          <w:numId w:val="5"/>
        </w:numPr>
        <w:suppressAutoHyphens w:val="0"/>
        <w:jc w:val="both"/>
        <w:rPr>
          <w:rFonts w:asciiTheme="minorHAnsi" w:eastAsia="Verdana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Developed automation testing scripts for Angular application using Jasmine, </w:t>
      </w:r>
      <w:r w:rsidRPr="009E2111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Protractor.</w:t>
      </w:r>
    </w:p>
    <w:p w14:paraId="4A7EB5D2" w14:textId="77777777" w:rsidR="00821AE6" w:rsidRPr="009E2111" w:rsidRDefault="006048D3" w:rsidP="00C248CA">
      <w:pPr>
        <w:numPr>
          <w:ilvl w:val="0"/>
          <w:numId w:val="5"/>
        </w:numPr>
        <w:suppressAutoHyphens w:val="0"/>
        <w:jc w:val="both"/>
        <w:rPr>
          <w:rFonts w:asciiTheme="minorHAnsi" w:eastAsia="Verdana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Conducted elaborate 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manual testing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on test cases and provided feedback to the development team. </w:t>
      </w:r>
      <w:r w:rsidRPr="009E211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1213B9" w14:textId="77777777" w:rsidR="003542CC" w:rsidRPr="009E2111" w:rsidRDefault="003542CC" w:rsidP="00C248CA">
      <w:pPr>
        <w:numPr>
          <w:ilvl w:val="0"/>
          <w:numId w:val="5"/>
        </w:numPr>
        <w:suppressAutoHyphens w:val="0"/>
        <w:jc w:val="both"/>
        <w:rPr>
          <w:rFonts w:asciiTheme="minorHAnsi" w:eastAsia="Verdana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Used Selenium Locators like </w:t>
      </w:r>
      <w:r w:rsidRPr="009E2111">
        <w:rPr>
          <w:rFonts w:asciiTheme="minorHAnsi" w:hAnsiTheme="minorHAnsi" w:cstheme="minorHAnsi"/>
          <w:b/>
          <w:sz w:val="22"/>
          <w:szCs w:val="22"/>
        </w:rPr>
        <w:t>XPath,</w:t>
      </w:r>
      <w:r w:rsidRPr="009E2111">
        <w:rPr>
          <w:rFonts w:asciiTheme="minorHAnsi" w:hAnsiTheme="minorHAnsi" w:cstheme="minorHAnsi"/>
          <w:sz w:val="22"/>
          <w:szCs w:val="22"/>
        </w:rPr>
        <w:t xml:space="preserve"> Tags and CSS to work with dynamic and static objects in Selenium. </w:t>
      </w:r>
    </w:p>
    <w:p w14:paraId="228BA9A1" w14:textId="77777777" w:rsidR="00C51C78" w:rsidRPr="009E2111" w:rsidRDefault="00C51C78" w:rsidP="00C248CA">
      <w:pPr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files in Sending/receiving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requests using </w:t>
      </w:r>
      <w:r w:rsidR="005A24AE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Postman</w:t>
      </w:r>
      <w:r w:rsidR="006F4831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  <w:r w:rsidRPr="009E211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2F73E0F" w14:textId="77777777" w:rsidR="001F4641" w:rsidRPr="009E2111" w:rsidRDefault="001F4641" w:rsidP="00C248CA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Validated Web services using</w:t>
      </w:r>
      <w:r w:rsidR="000C4BF3"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5A24AE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Postman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by testing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request and response data communicating with </w:t>
      </w:r>
      <w:r w:rsidR="00037C1F"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SOAP.</w:t>
      </w:r>
    </w:p>
    <w:p w14:paraId="4214A49C" w14:textId="77777777" w:rsidR="00174EF8" w:rsidRPr="009E2111" w:rsidRDefault="00174EF8" w:rsidP="00C248CA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Developed Integration and System test cases using </w:t>
      </w:r>
      <w:r w:rsidRPr="009E2111">
        <w:rPr>
          <w:rFonts w:asciiTheme="minorHAnsi" w:hAnsiTheme="minorHAnsi" w:cstheme="minorHAnsi"/>
          <w:b/>
          <w:sz w:val="22"/>
          <w:szCs w:val="22"/>
        </w:rPr>
        <w:t>Quality Center.</w:t>
      </w:r>
    </w:p>
    <w:p w14:paraId="2CFBC260" w14:textId="77777777" w:rsidR="00174EF8" w:rsidRPr="009E2111" w:rsidRDefault="00174EF8" w:rsidP="00C248CA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Written, executed Test cases, and documented defects in the </w:t>
      </w:r>
      <w:r w:rsidRPr="009E2111">
        <w:rPr>
          <w:rFonts w:asciiTheme="minorHAnsi" w:hAnsiTheme="minorHAnsi" w:cstheme="minorHAnsi"/>
          <w:b/>
          <w:sz w:val="22"/>
          <w:szCs w:val="22"/>
        </w:rPr>
        <w:t>Quality Center.</w:t>
      </w:r>
    </w:p>
    <w:p w14:paraId="515C9E36" w14:textId="77777777" w:rsidR="009E4D24" w:rsidRPr="009E2111" w:rsidRDefault="00CD2EE1" w:rsidP="00C248CA">
      <w:pPr>
        <w:pStyle w:val="ListParagraph"/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Performed End-to-End testing of database to check data integrity using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SQL queries.</w:t>
      </w:r>
    </w:p>
    <w:p w14:paraId="692E6671" w14:textId="77777777" w:rsidR="00FD0F04" w:rsidRPr="009E2111" w:rsidRDefault="00FD0F04" w:rsidP="00C248CA">
      <w:pPr>
        <w:pStyle w:val="ListParagraph"/>
        <w:numPr>
          <w:ilvl w:val="0"/>
          <w:numId w:val="5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Involved in testing the application utilizing the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AGILE (Scrum)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methodology.</w:t>
      </w:r>
    </w:p>
    <w:p w14:paraId="341CDB50" w14:textId="77777777" w:rsidR="00174EF8" w:rsidRPr="009E2111" w:rsidRDefault="00174EF8" w:rsidP="00C248CA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Managed software defect information, interacted with Business users to fix severity and priority of issues.</w:t>
      </w:r>
    </w:p>
    <w:p w14:paraId="521652DE" w14:textId="77777777" w:rsidR="00584875" w:rsidRPr="009E2111" w:rsidRDefault="00584875" w:rsidP="00C248C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D760170" w14:textId="77777777" w:rsidR="00C770D9" w:rsidRPr="009E2111" w:rsidRDefault="00584875" w:rsidP="00C248CA">
      <w:p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Environment: </w:t>
      </w:r>
      <w:r w:rsidR="00F45BE3" w:rsidRPr="009E2111">
        <w:rPr>
          <w:rFonts w:asciiTheme="minorHAnsi" w:hAnsiTheme="minorHAnsi" w:cstheme="minorHAnsi"/>
          <w:sz w:val="22"/>
          <w:szCs w:val="22"/>
          <w:lang w:eastAsia="bn-BD" w:bidi="bn-BD"/>
        </w:rPr>
        <w:t>Java</w:t>
      </w:r>
      <w:r w:rsidR="00F45BE3" w:rsidRPr="009E2111">
        <w:rPr>
          <w:rFonts w:asciiTheme="minorHAnsi" w:hAnsiTheme="minorHAnsi" w:cstheme="minorHAnsi"/>
          <w:b/>
          <w:sz w:val="22"/>
          <w:szCs w:val="22"/>
          <w:lang w:eastAsia="bn-BD" w:bidi="bn-BD"/>
        </w:rPr>
        <w:t xml:space="preserve">, </w:t>
      </w:r>
      <w:r w:rsidR="003F7AAB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Selenium </w:t>
      </w:r>
      <w:r w:rsidR="006A2B33" w:rsidRPr="009E2111">
        <w:rPr>
          <w:rFonts w:asciiTheme="minorHAnsi" w:hAnsiTheme="minorHAnsi" w:cstheme="minorHAnsi"/>
          <w:iCs/>
          <w:sz w:val="22"/>
          <w:szCs w:val="22"/>
        </w:rPr>
        <w:t>WebDriver</w:t>
      </w:r>
      <w:r w:rsidR="000C1267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, </w:t>
      </w:r>
      <w:r w:rsidR="00F45BE3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Jenkins, </w:t>
      </w:r>
      <w:r w:rsidR="002321F4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Eclipse, </w:t>
      </w:r>
      <w:r w:rsidR="002B121C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Cucumber, </w:t>
      </w:r>
      <w:r w:rsidR="006A2B33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Maven, TestNG, </w:t>
      </w:r>
      <w:r w:rsidR="0016236F" w:rsidRPr="009E2111">
        <w:rPr>
          <w:rFonts w:asciiTheme="minorHAnsi" w:hAnsiTheme="minorHAnsi" w:cstheme="minorHAnsi"/>
          <w:sz w:val="22"/>
          <w:szCs w:val="22"/>
          <w:lang w:eastAsia="ja-JP"/>
        </w:rPr>
        <w:t>Postman</w:t>
      </w:r>
      <w:r w:rsidR="00F45BE3" w:rsidRPr="009E2111">
        <w:rPr>
          <w:rFonts w:asciiTheme="minorHAnsi" w:hAnsiTheme="minorHAnsi" w:cstheme="minorHAnsi"/>
          <w:sz w:val="22"/>
          <w:szCs w:val="22"/>
          <w:lang w:eastAsia="ja-JP"/>
        </w:rPr>
        <w:t>,</w:t>
      </w:r>
      <w:r w:rsidR="0009394E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 </w:t>
      </w:r>
      <w:r w:rsidR="00C248CA" w:rsidRPr="009E2111">
        <w:rPr>
          <w:rFonts w:asciiTheme="minorHAnsi" w:hAnsiTheme="minorHAnsi" w:cstheme="minorHAnsi"/>
          <w:sz w:val="22"/>
          <w:szCs w:val="22"/>
          <w:lang w:eastAsia="ja-JP"/>
        </w:rPr>
        <w:t>Appium, Protractor</w:t>
      </w:r>
      <w:r w:rsidR="00FC0B0A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, </w:t>
      </w:r>
      <w:r w:rsidR="00F45BE3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XML, </w:t>
      </w:r>
      <w:r w:rsidR="00573CA3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XPath, </w:t>
      </w:r>
      <w:r w:rsidR="00061A61" w:rsidRPr="009E2111">
        <w:rPr>
          <w:rFonts w:asciiTheme="minorHAnsi" w:hAnsiTheme="minorHAnsi" w:cstheme="minorHAnsi"/>
          <w:sz w:val="22"/>
          <w:szCs w:val="22"/>
          <w:lang w:eastAsia="ja-JP"/>
        </w:rPr>
        <w:t xml:space="preserve">CSS, </w:t>
      </w:r>
      <w:r w:rsidR="00F45BE3" w:rsidRPr="009E2111">
        <w:rPr>
          <w:rFonts w:asciiTheme="minorHAnsi" w:hAnsiTheme="minorHAnsi" w:cstheme="minorHAnsi"/>
          <w:sz w:val="22"/>
          <w:szCs w:val="22"/>
        </w:rPr>
        <w:t>SQL,</w:t>
      </w:r>
      <w:r w:rsidR="00953EBB"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="00AF7961" w:rsidRPr="009E2111">
        <w:rPr>
          <w:rFonts w:asciiTheme="minorHAnsi" w:hAnsiTheme="minorHAnsi" w:cstheme="minorHAnsi"/>
          <w:sz w:val="22"/>
          <w:szCs w:val="22"/>
        </w:rPr>
        <w:t xml:space="preserve">Quality </w:t>
      </w:r>
      <w:r w:rsidR="00953EBB" w:rsidRPr="009E2111">
        <w:rPr>
          <w:rFonts w:asciiTheme="minorHAnsi" w:hAnsiTheme="minorHAnsi" w:cstheme="minorHAnsi"/>
          <w:sz w:val="22"/>
          <w:szCs w:val="22"/>
        </w:rPr>
        <w:t xml:space="preserve">Center, </w:t>
      </w:r>
      <w:r w:rsidR="008A3083" w:rsidRPr="009E2111">
        <w:rPr>
          <w:rFonts w:asciiTheme="minorHAnsi" w:hAnsiTheme="minorHAnsi" w:cstheme="minorHAnsi"/>
          <w:sz w:val="22"/>
          <w:szCs w:val="22"/>
        </w:rPr>
        <w:t xml:space="preserve">Agile and </w:t>
      </w:r>
      <w:r w:rsidR="00F45BE3" w:rsidRPr="009E2111">
        <w:rPr>
          <w:rFonts w:asciiTheme="minorHAnsi" w:hAnsiTheme="minorHAnsi" w:cstheme="minorHAnsi"/>
          <w:sz w:val="22"/>
          <w:szCs w:val="22"/>
        </w:rPr>
        <w:t>Windows</w:t>
      </w:r>
      <w:r w:rsidR="007D49DB" w:rsidRPr="009E2111">
        <w:rPr>
          <w:rFonts w:asciiTheme="minorHAnsi" w:hAnsiTheme="minorHAnsi" w:cstheme="minorHAnsi"/>
          <w:sz w:val="22"/>
          <w:szCs w:val="22"/>
        </w:rPr>
        <w:t>.</w:t>
      </w:r>
    </w:p>
    <w:p w14:paraId="73220A04" w14:textId="77777777" w:rsidR="00B75585" w:rsidRPr="009E2111" w:rsidRDefault="00B75585" w:rsidP="00C248CA">
      <w:pPr>
        <w:widowControl w:val="0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7BE71D9B" w14:textId="77777777" w:rsidR="005738E1" w:rsidRPr="009E2111" w:rsidRDefault="00B75585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>Client:</w:t>
      </w:r>
      <w:r w:rsidR="00BB217D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9E2111" w:rsidRPr="009E2111">
        <w:rPr>
          <w:rFonts w:asciiTheme="minorHAnsi" w:hAnsiTheme="minorHAnsi" w:cstheme="minorHAnsi"/>
          <w:b/>
          <w:sz w:val="22"/>
          <w:szCs w:val="22"/>
        </w:rPr>
        <w:t>Gentiva Health, Atlanta, GA.</w:t>
      </w:r>
      <w:r w:rsidR="009E2111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Aug 2017 – Mar 2019</w:t>
      </w:r>
    </w:p>
    <w:p w14:paraId="6C67C1B6" w14:textId="77777777" w:rsidR="00584875" w:rsidRPr="009E2111" w:rsidRDefault="00584875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Role: </w:t>
      </w:r>
      <w:r w:rsidR="00E1116C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QA </w:t>
      </w:r>
      <w:r w:rsidR="002321F4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>Engineer</w:t>
      </w:r>
      <w:r w:rsidR="00D67ABF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0F28C2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C760E4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9B3241" w:rsidRPr="009E2111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</w:p>
    <w:p w14:paraId="637F4D70" w14:textId="77777777" w:rsidR="00026E61" w:rsidRPr="009E2111" w:rsidRDefault="00026E61" w:rsidP="00C248CA">
      <w:pPr>
        <w:widowControl w:val="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5CAB84D" w14:textId="77777777" w:rsidR="003307B7" w:rsidRPr="009E2111" w:rsidRDefault="003307B7" w:rsidP="00C248CA">
      <w:pPr>
        <w:numPr>
          <w:ilvl w:val="0"/>
          <w:numId w:val="22"/>
        </w:numPr>
        <w:shd w:val="solid" w:color="FFFFFF" w:fill="auto"/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Analyzed the Business Requirements Specification, System Requirements Specification and User Interface Specification documents.</w:t>
      </w:r>
    </w:p>
    <w:p w14:paraId="6D0D2A0D" w14:textId="77777777" w:rsidR="003307B7" w:rsidRPr="009E2111" w:rsidRDefault="003307B7" w:rsidP="00C248CA">
      <w:pPr>
        <w:numPr>
          <w:ilvl w:val="0"/>
          <w:numId w:val="22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Developed and executed Test Plans, Test scenarios, Test Cases, Test Scripts for Manual and Automation Testing</w:t>
      </w:r>
      <w:r w:rsidRPr="009E2111">
        <w:rPr>
          <w:rFonts w:asciiTheme="minorHAnsi" w:hAnsiTheme="minorHAnsi" w:cstheme="minorHAnsi"/>
          <w:b/>
          <w:sz w:val="22"/>
          <w:szCs w:val="22"/>
        </w:rPr>
        <w:t>.</w:t>
      </w:r>
    </w:p>
    <w:p w14:paraId="2D132AE3" w14:textId="77777777" w:rsidR="00B655B4" w:rsidRPr="009E2111" w:rsidRDefault="00B655B4" w:rsidP="00C248CA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Developed automation test scripts using </w:t>
      </w:r>
      <w:r w:rsidRPr="009E2111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</w:t>
      </w:r>
      <w:r w:rsidRPr="009E2111">
        <w:rPr>
          <w:rFonts w:asciiTheme="minorHAnsi" w:hAnsiTheme="minorHAnsi" w:cstheme="minorHAnsi"/>
          <w:b/>
          <w:sz w:val="22"/>
          <w:szCs w:val="22"/>
        </w:rPr>
        <w:t>Java</w:t>
      </w:r>
      <w:r w:rsidRPr="009E2111">
        <w:rPr>
          <w:rFonts w:asciiTheme="minorHAnsi" w:hAnsiTheme="minorHAnsi" w:cstheme="minorHAnsi"/>
          <w:sz w:val="22"/>
          <w:szCs w:val="22"/>
        </w:rPr>
        <w:t>.</w:t>
      </w:r>
    </w:p>
    <w:p w14:paraId="53610B2C" w14:textId="77777777" w:rsidR="00690096" w:rsidRPr="009E2111" w:rsidRDefault="00690096" w:rsidP="00C248CA">
      <w:pPr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Used </w:t>
      </w:r>
      <w:r w:rsidRPr="009E2111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used to test search results of Meta search engine.</w:t>
      </w:r>
    </w:p>
    <w:p w14:paraId="4CF6867A" w14:textId="77777777" w:rsidR="003307B7" w:rsidRPr="009E2111" w:rsidRDefault="003307B7" w:rsidP="00C248CA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Performed various testing methods like </w:t>
      </w:r>
      <w:r w:rsidRPr="009E2111">
        <w:rPr>
          <w:rFonts w:asciiTheme="minorHAnsi" w:hAnsiTheme="minorHAnsi" w:cstheme="minorHAnsi"/>
          <w:b/>
          <w:sz w:val="22"/>
          <w:szCs w:val="22"/>
        </w:rPr>
        <w:t>Functional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Usability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Security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Navigational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</w:t>
      </w:r>
      <w:r w:rsidRPr="009E2111">
        <w:rPr>
          <w:rFonts w:asciiTheme="minorHAnsi" w:hAnsiTheme="minorHAnsi" w:cstheme="minorHAnsi"/>
          <w:b/>
          <w:sz w:val="22"/>
          <w:szCs w:val="22"/>
        </w:rPr>
        <w:t>UAT</w:t>
      </w:r>
      <w:r w:rsidRPr="009E2111">
        <w:rPr>
          <w:rFonts w:asciiTheme="minorHAnsi" w:hAnsiTheme="minorHAnsi" w:cstheme="minorHAnsi"/>
          <w:sz w:val="22"/>
          <w:szCs w:val="22"/>
        </w:rPr>
        <w:t xml:space="preserve"> testing by creating automated scripts using </w:t>
      </w:r>
      <w:r w:rsidRPr="009E2111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manually.</w:t>
      </w:r>
    </w:p>
    <w:p w14:paraId="2891DAF3" w14:textId="77777777" w:rsidR="003307B7" w:rsidRPr="009E2111" w:rsidRDefault="003307B7" w:rsidP="00C248CA">
      <w:pPr>
        <w:pStyle w:val="normalchar"/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Used </w:t>
      </w:r>
      <w:r w:rsidRPr="009E2111">
        <w:rPr>
          <w:rFonts w:asciiTheme="minorHAnsi" w:hAnsiTheme="minorHAnsi" w:cstheme="minorHAnsi"/>
          <w:b/>
          <w:sz w:val="22"/>
          <w:szCs w:val="22"/>
        </w:rPr>
        <w:t>Selenium</w:t>
      </w:r>
      <w:r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Pr="009E2111">
        <w:rPr>
          <w:rFonts w:asciiTheme="minorHAnsi" w:hAnsiTheme="minorHAnsi" w:cstheme="minorHAnsi"/>
          <w:b/>
          <w:sz w:val="22"/>
          <w:szCs w:val="22"/>
        </w:rPr>
        <w:t>WebDriver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</w:t>
      </w:r>
      <w:r w:rsidRPr="009E2111">
        <w:rPr>
          <w:rFonts w:asciiTheme="minorHAnsi" w:hAnsiTheme="minorHAnsi" w:cstheme="minorHAnsi"/>
          <w:b/>
          <w:sz w:val="22"/>
          <w:szCs w:val="22"/>
        </w:rPr>
        <w:t>API</w:t>
      </w:r>
      <w:r w:rsidRPr="009E2111">
        <w:rPr>
          <w:rFonts w:asciiTheme="minorHAnsi" w:hAnsiTheme="minorHAnsi" w:cstheme="minorHAnsi"/>
          <w:sz w:val="22"/>
          <w:szCs w:val="22"/>
        </w:rPr>
        <w:t xml:space="preserve"> to automate tests on </w:t>
      </w:r>
      <w:r w:rsidRPr="009E2111">
        <w:rPr>
          <w:rFonts w:asciiTheme="minorHAnsi" w:hAnsiTheme="minorHAnsi" w:cstheme="minorHAnsi"/>
          <w:b/>
          <w:sz w:val="22"/>
          <w:szCs w:val="22"/>
        </w:rPr>
        <w:t>cross browser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</w:t>
      </w:r>
      <w:r w:rsidRPr="009E2111">
        <w:rPr>
          <w:rFonts w:asciiTheme="minorHAnsi" w:hAnsiTheme="minorHAnsi" w:cstheme="minorHAnsi"/>
          <w:b/>
          <w:sz w:val="22"/>
          <w:szCs w:val="22"/>
        </w:rPr>
        <w:t>cross platform</w:t>
      </w:r>
      <w:r w:rsidRPr="009E2111">
        <w:rPr>
          <w:rFonts w:asciiTheme="minorHAnsi" w:hAnsiTheme="minorHAnsi" w:cstheme="minorHAnsi"/>
          <w:sz w:val="22"/>
          <w:szCs w:val="22"/>
        </w:rPr>
        <w:t xml:space="preserve"> environment. Sound knowledge on </w:t>
      </w:r>
      <w:r w:rsidRPr="009E2111">
        <w:rPr>
          <w:rFonts w:asciiTheme="minorHAnsi" w:hAnsiTheme="minorHAnsi" w:cstheme="minorHAnsi"/>
          <w:b/>
          <w:sz w:val="22"/>
          <w:szCs w:val="22"/>
        </w:rPr>
        <w:t>Object Oriented Programming</w:t>
      </w:r>
      <w:r w:rsidRPr="009E2111">
        <w:rPr>
          <w:rFonts w:asciiTheme="minorHAnsi" w:hAnsiTheme="minorHAnsi" w:cstheme="minorHAnsi"/>
          <w:sz w:val="22"/>
          <w:szCs w:val="22"/>
        </w:rPr>
        <w:t xml:space="preserve"> concept and </w:t>
      </w:r>
      <w:r w:rsidRPr="009E2111">
        <w:rPr>
          <w:rFonts w:asciiTheme="minorHAnsi" w:hAnsiTheme="minorHAnsi" w:cstheme="minorHAnsi"/>
          <w:b/>
          <w:sz w:val="22"/>
          <w:szCs w:val="22"/>
        </w:rPr>
        <w:t>Java</w:t>
      </w:r>
      <w:r w:rsidRPr="009E2111">
        <w:rPr>
          <w:rFonts w:asciiTheme="minorHAnsi" w:hAnsiTheme="minorHAnsi" w:cstheme="minorHAnsi"/>
          <w:sz w:val="22"/>
          <w:szCs w:val="22"/>
        </w:rPr>
        <w:t xml:space="preserve"> Language. </w:t>
      </w:r>
    </w:p>
    <w:p w14:paraId="7E8973F1" w14:textId="77777777" w:rsidR="003307B7" w:rsidRPr="009E2111" w:rsidRDefault="003307B7" w:rsidP="00C248C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>Involved in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GUI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testing,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integration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testing,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navigation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testing and </w:t>
      </w:r>
      <w:r w:rsidRPr="009E211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regression</w:t>
      </w:r>
      <w:r w:rsidRPr="009E211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testing using web and client-server applications.</w:t>
      </w:r>
    </w:p>
    <w:p w14:paraId="7A31D251" w14:textId="77777777" w:rsidR="00690096" w:rsidRPr="009E2111" w:rsidRDefault="00690096" w:rsidP="00C248CA">
      <w:pPr>
        <w:numPr>
          <w:ilvl w:val="0"/>
          <w:numId w:val="2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Maintained </w:t>
      </w:r>
      <w:r w:rsidRPr="009E2111">
        <w:rPr>
          <w:rFonts w:asciiTheme="minorHAnsi" w:hAnsiTheme="minorHAnsi" w:cstheme="minorHAnsi"/>
          <w:b/>
          <w:sz w:val="22"/>
          <w:szCs w:val="22"/>
        </w:rPr>
        <w:t>Test Matrix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</w:t>
      </w:r>
      <w:r w:rsidRPr="009E2111">
        <w:rPr>
          <w:rFonts w:asciiTheme="minorHAnsi" w:hAnsiTheme="minorHAnsi" w:cstheme="minorHAnsi"/>
          <w:b/>
          <w:sz w:val="22"/>
          <w:szCs w:val="22"/>
        </w:rPr>
        <w:t>Project Matrix</w:t>
      </w:r>
      <w:r w:rsidRPr="009E2111">
        <w:rPr>
          <w:rFonts w:asciiTheme="minorHAnsi" w:hAnsiTheme="minorHAnsi" w:cstheme="minorHAnsi"/>
          <w:sz w:val="22"/>
          <w:szCs w:val="22"/>
        </w:rPr>
        <w:t xml:space="preserve"> using an excel sheet to keep track of the Project's schedule and status.</w:t>
      </w:r>
    </w:p>
    <w:p w14:paraId="645E71AC" w14:textId="77777777" w:rsidR="00690096" w:rsidRPr="009E2111" w:rsidRDefault="00690096" w:rsidP="00C248CA">
      <w:pPr>
        <w:pStyle w:val="ListParagraph"/>
        <w:numPr>
          <w:ilvl w:val="0"/>
          <w:numId w:val="23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Created </w:t>
      </w:r>
      <w:r w:rsidRPr="009E2111">
        <w:rPr>
          <w:rFonts w:asciiTheme="minorHAnsi" w:hAnsiTheme="minorHAnsi" w:cstheme="minorHAnsi"/>
          <w:b/>
          <w:sz w:val="22"/>
          <w:szCs w:val="22"/>
        </w:rPr>
        <w:t>Master Test Plan, critical scenarios and Test Scripts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schedules for Testing.</w:t>
      </w:r>
    </w:p>
    <w:p w14:paraId="163BC441" w14:textId="77777777" w:rsidR="003307B7" w:rsidRPr="009E2111" w:rsidRDefault="003307B7" w:rsidP="00C248CA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9E2111">
        <w:rPr>
          <w:rFonts w:asciiTheme="minorHAnsi" w:hAnsiTheme="minorHAnsi" w:cstheme="minorHAnsi"/>
          <w:b/>
          <w:sz w:val="22"/>
          <w:szCs w:val="22"/>
        </w:rPr>
        <w:t>Requirement Traceability Matrix</w:t>
      </w:r>
      <w:r w:rsidRPr="009E2111">
        <w:rPr>
          <w:rFonts w:asciiTheme="minorHAnsi" w:hAnsiTheme="minorHAnsi" w:cstheme="minorHAnsi"/>
          <w:sz w:val="22"/>
          <w:szCs w:val="22"/>
        </w:rPr>
        <w:t xml:space="preserve"> (RTM) to ensure appropriate level of test coverage.</w:t>
      </w:r>
    </w:p>
    <w:p w14:paraId="0DE4B341" w14:textId="77777777" w:rsidR="003307B7" w:rsidRPr="009E2111" w:rsidRDefault="003307B7" w:rsidP="00C248CA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Worked with appropriate development and technical support teams to triage, assess and solution.</w:t>
      </w:r>
    </w:p>
    <w:p w14:paraId="19BD7C96" w14:textId="77777777" w:rsidR="008C2680" w:rsidRPr="009E2111" w:rsidRDefault="008C2680" w:rsidP="008C2680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  <w:lang w:val="en-IN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Performed web services testing with </w:t>
      </w:r>
      <w:r w:rsidR="00271F24" w:rsidRPr="009E2111">
        <w:rPr>
          <w:rFonts w:asciiTheme="minorHAnsi" w:hAnsiTheme="minorHAnsi" w:cstheme="minorHAnsi"/>
          <w:b/>
          <w:sz w:val="22"/>
          <w:szCs w:val="22"/>
        </w:rPr>
        <w:t>Soap UI</w:t>
      </w:r>
      <w:r w:rsidRPr="009E2111">
        <w:rPr>
          <w:rFonts w:asciiTheme="minorHAnsi" w:hAnsiTheme="minorHAnsi" w:cstheme="minorHAnsi"/>
          <w:sz w:val="22"/>
          <w:szCs w:val="22"/>
        </w:rPr>
        <w:t xml:space="preserve"> by validating request and response for </w:t>
      </w:r>
      <w:r w:rsidRPr="009E2111">
        <w:rPr>
          <w:rFonts w:asciiTheme="minorHAnsi" w:hAnsiTheme="minorHAnsi" w:cstheme="minorHAnsi"/>
          <w:b/>
          <w:sz w:val="22"/>
          <w:szCs w:val="22"/>
        </w:rPr>
        <w:t>XML</w:t>
      </w:r>
      <w:r w:rsidRPr="009E2111">
        <w:rPr>
          <w:rFonts w:asciiTheme="minorHAnsi" w:hAnsiTheme="minorHAnsi" w:cstheme="minorHAnsi"/>
          <w:sz w:val="22"/>
          <w:szCs w:val="22"/>
        </w:rPr>
        <w:t xml:space="preserve"> files. </w:t>
      </w:r>
    </w:p>
    <w:p w14:paraId="15615445" w14:textId="77777777" w:rsidR="00B83F6A" w:rsidRPr="009E2111" w:rsidRDefault="00B83F6A" w:rsidP="00C248CA">
      <w:pPr>
        <w:numPr>
          <w:ilvl w:val="0"/>
          <w:numId w:val="22"/>
        </w:numPr>
        <w:shd w:val="clear" w:color="auto" w:fill="FFFFFF"/>
        <w:suppressAutoHyphens w:val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E2111">
        <w:rPr>
          <w:rFonts w:asciiTheme="minorHAnsi" w:hAnsiTheme="minorHAnsi" w:cstheme="minorHAnsi"/>
          <w:bCs/>
          <w:sz w:val="22"/>
          <w:szCs w:val="22"/>
        </w:rPr>
        <w:t xml:space="preserve">Initially involved in creating a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Manual Test Cases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9E2111">
        <w:rPr>
          <w:rFonts w:asciiTheme="minorHAnsi" w:hAnsiTheme="minorHAnsi" w:cstheme="minorHAnsi"/>
          <w:b/>
          <w:bCs/>
          <w:sz w:val="22"/>
          <w:szCs w:val="22"/>
        </w:rPr>
        <w:t>Quality Center.</w:t>
      </w:r>
      <w:r w:rsidRPr="009E2111">
        <w:rPr>
          <w:rFonts w:asciiTheme="minorHAnsi" w:hAnsiTheme="minorHAnsi" w:cstheme="minorHAnsi"/>
          <w:bCs/>
          <w:sz w:val="22"/>
          <w:szCs w:val="22"/>
        </w:rPr>
        <w:t xml:space="preserve"> Tests were grouped into test plan and executed. Results were recorded and published to management.</w:t>
      </w:r>
    </w:p>
    <w:p w14:paraId="51EAA35F" w14:textId="77777777" w:rsidR="00817E0B" w:rsidRPr="009E2111" w:rsidRDefault="00817E0B" w:rsidP="00C248CA">
      <w:pPr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9E2111">
        <w:rPr>
          <w:rFonts w:asciiTheme="minorHAnsi" w:hAnsiTheme="minorHAnsi" w:cstheme="minorHAnsi"/>
          <w:b/>
          <w:sz w:val="22"/>
          <w:szCs w:val="22"/>
        </w:rPr>
        <w:t>agile</w:t>
      </w:r>
      <w:r w:rsidRPr="009E2111">
        <w:rPr>
          <w:rFonts w:asciiTheme="minorHAnsi" w:hAnsiTheme="minorHAnsi" w:cstheme="minorHAnsi"/>
          <w:sz w:val="22"/>
          <w:szCs w:val="22"/>
        </w:rPr>
        <w:t xml:space="preserve"> environment on testing iteratively against newly developed code until quality is achieved from an end customer's perspective.</w:t>
      </w:r>
    </w:p>
    <w:p w14:paraId="318A5837" w14:textId="77777777" w:rsidR="003307B7" w:rsidRPr="009E2111" w:rsidRDefault="003307B7" w:rsidP="00C248CA">
      <w:pPr>
        <w:pStyle w:val="ListParagraph"/>
        <w:numPr>
          <w:ilvl w:val="0"/>
          <w:numId w:val="22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Worked closely with different functional team including Development, QA, and Business.</w:t>
      </w:r>
    </w:p>
    <w:p w14:paraId="2367149E" w14:textId="77777777" w:rsidR="003307B7" w:rsidRPr="009E2111" w:rsidRDefault="003307B7" w:rsidP="00C248CA">
      <w:pPr>
        <w:pStyle w:val="NoSpacing"/>
        <w:jc w:val="both"/>
        <w:rPr>
          <w:rFonts w:cstheme="minorHAnsi"/>
          <w:b/>
        </w:rPr>
      </w:pPr>
    </w:p>
    <w:p w14:paraId="448EB4AF" w14:textId="77777777" w:rsidR="003307B7" w:rsidRPr="009E2111" w:rsidRDefault="003307B7" w:rsidP="00C248CA">
      <w:pPr>
        <w:pStyle w:val="NoSpacing"/>
        <w:jc w:val="both"/>
        <w:rPr>
          <w:rFonts w:cstheme="minorHAnsi"/>
        </w:rPr>
      </w:pPr>
      <w:r w:rsidRPr="009E2111">
        <w:rPr>
          <w:rFonts w:cstheme="minorHAnsi"/>
          <w:b/>
        </w:rPr>
        <w:t xml:space="preserve">Environment: </w:t>
      </w:r>
      <w:r w:rsidRPr="009E2111">
        <w:rPr>
          <w:rFonts w:cstheme="minorHAnsi"/>
        </w:rPr>
        <w:t xml:space="preserve">Java, Selenium WebDriver/IDE/Grid, </w:t>
      </w:r>
      <w:r w:rsidR="00DC51A7" w:rsidRPr="009E2111">
        <w:rPr>
          <w:rFonts w:cstheme="minorHAnsi"/>
        </w:rPr>
        <w:t xml:space="preserve">XML, </w:t>
      </w:r>
      <w:r w:rsidR="00271F24" w:rsidRPr="009E2111">
        <w:rPr>
          <w:rFonts w:cstheme="minorHAnsi"/>
        </w:rPr>
        <w:t>Soap UI</w:t>
      </w:r>
      <w:r w:rsidR="00840B64" w:rsidRPr="009E2111">
        <w:rPr>
          <w:rFonts w:cstheme="minorHAnsi"/>
        </w:rPr>
        <w:t xml:space="preserve">, </w:t>
      </w:r>
      <w:r w:rsidRPr="009E2111">
        <w:rPr>
          <w:rFonts w:cstheme="minorHAnsi"/>
        </w:rPr>
        <w:t>Q</w:t>
      </w:r>
      <w:r w:rsidR="004E44A5" w:rsidRPr="009E2111">
        <w:rPr>
          <w:rFonts w:cstheme="minorHAnsi"/>
        </w:rPr>
        <w:t>uality center</w:t>
      </w:r>
      <w:r w:rsidRPr="009E2111">
        <w:rPr>
          <w:rFonts w:cstheme="minorHAnsi"/>
        </w:rPr>
        <w:t xml:space="preserve">, </w:t>
      </w:r>
      <w:r w:rsidR="00682EBB" w:rsidRPr="009E2111">
        <w:rPr>
          <w:rFonts w:cstheme="minorHAnsi"/>
        </w:rPr>
        <w:t>Windows.</w:t>
      </w:r>
    </w:p>
    <w:p w14:paraId="31B67BC3" w14:textId="77777777" w:rsidR="00040F55" w:rsidRPr="009E2111" w:rsidRDefault="00040F55" w:rsidP="00C248CA">
      <w:pPr>
        <w:widowControl w:val="0"/>
        <w:jc w:val="both"/>
        <w:rPr>
          <w:rFonts w:asciiTheme="minorHAnsi" w:hAnsiTheme="minorHAnsi" w:cstheme="minorHAnsi"/>
          <w:b/>
          <w:sz w:val="22"/>
          <w:szCs w:val="22"/>
          <w:lang w:eastAsia="bn-BD" w:bidi="bn-BD"/>
        </w:rPr>
      </w:pPr>
    </w:p>
    <w:p w14:paraId="40B6A7AE" w14:textId="77777777" w:rsidR="00E87C33" w:rsidRPr="009E2111" w:rsidRDefault="00FE6E73" w:rsidP="00C248CA">
      <w:pPr>
        <w:pStyle w:val="Standard"/>
        <w:contextualSpacing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eastAsia="Calibri" w:hAnsiTheme="minorHAnsi" w:cstheme="minorHAnsi"/>
          <w:b/>
          <w:kern w:val="0"/>
          <w:sz w:val="22"/>
          <w:szCs w:val="22"/>
          <w:lang w:eastAsia="en-US" w:bidi="ar-SA"/>
        </w:rPr>
        <w:t xml:space="preserve">Client: </w:t>
      </w:r>
      <w:r w:rsidR="009E2111" w:rsidRPr="009E2111">
        <w:rPr>
          <w:rFonts w:asciiTheme="minorHAnsi" w:hAnsiTheme="minorHAnsi" w:cstheme="minorHAnsi"/>
          <w:b/>
          <w:color w:val="000000"/>
          <w:sz w:val="22"/>
          <w:szCs w:val="22"/>
        </w:rPr>
        <w:t>TD bank Mount, Laurel, NJ.</w:t>
      </w:r>
      <w:r w:rsidR="009E21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May 2016 – Jul 2017</w:t>
      </w:r>
    </w:p>
    <w:p w14:paraId="3A4B8EC2" w14:textId="77777777" w:rsidR="00040F55" w:rsidRPr="009E2111" w:rsidRDefault="00040F55" w:rsidP="00C248CA">
      <w:pPr>
        <w:pStyle w:val="Standard"/>
        <w:contextualSpacing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>Role:</w:t>
      </w:r>
      <w:r w:rsidR="00A4680E"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QA Tester</w:t>
      </w:r>
      <w:r w:rsidR="00137911" w:rsidRPr="009E211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7FB08C6D" w14:textId="77777777" w:rsidR="00040F55" w:rsidRPr="009E2111" w:rsidRDefault="00040F55" w:rsidP="00C248CA">
      <w:pPr>
        <w:pStyle w:val="Standard"/>
        <w:contextualSpacing/>
        <w:jc w:val="both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9E2111">
        <w:rPr>
          <w:rFonts w:asciiTheme="minorHAnsi" w:eastAsia="Times New Roman" w:hAnsiTheme="minorHAnsi" w:cstheme="minorHAnsi"/>
          <w:b/>
          <w:bCs/>
          <w:sz w:val="22"/>
          <w:szCs w:val="22"/>
        </w:rPr>
        <w:t>Responsibilities:</w:t>
      </w:r>
    </w:p>
    <w:p w14:paraId="33083DA4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Analyzed system requirements specifications, developed </w:t>
      </w:r>
      <w:r w:rsidRPr="009E2111">
        <w:rPr>
          <w:rFonts w:asciiTheme="minorHAnsi" w:hAnsiTheme="minorHAnsi" w:cstheme="minorHAnsi"/>
          <w:b/>
          <w:sz w:val="22"/>
          <w:szCs w:val="22"/>
        </w:rPr>
        <w:t>test plans, test cases</w:t>
      </w:r>
      <w:r w:rsidRPr="009E2111">
        <w:rPr>
          <w:rFonts w:asciiTheme="minorHAnsi" w:hAnsiTheme="minorHAnsi" w:cstheme="minorHAnsi"/>
          <w:sz w:val="22"/>
          <w:szCs w:val="22"/>
        </w:rPr>
        <w:t xml:space="preserve">, and </w:t>
      </w:r>
      <w:r w:rsidRPr="009E2111">
        <w:rPr>
          <w:rFonts w:asciiTheme="minorHAnsi" w:hAnsiTheme="minorHAnsi" w:cstheme="minorHAnsi"/>
          <w:b/>
          <w:sz w:val="22"/>
          <w:szCs w:val="22"/>
        </w:rPr>
        <w:t>test data</w:t>
      </w:r>
      <w:r w:rsidRPr="009E2111">
        <w:rPr>
          <w:rFonts w:asciiTheme="minorHAnsi" w:hAnsiTheme="minorHAnsi" w:cstheme="minorHAnsi"/>
          <w:sz w:val="22"/>
          <w:szCs w:val="22"/>
        </w:rPr>
        <w:t xml:space="preserve"> for testing the 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functionality, GUI, usability, user acceptance </w:t>
      </w:r>
      <w:r w:rsidRPr="009E2111">
        <w:rPr>
          <w:rFonts w:asciiTheme="minorHAnsi" w:hAnsiTheme="minorHAnsi" w:cstheme="minorHAnsi"/>
          <w:sz w:val="22"/>
          <w:szCs w:val="22"/>
        </w:rPr>
        <w:t>tests with both Positive and Negative Scenarios, especially focused on logical scenarios of the application.</w:t>
      </w:r>
    </w:p>
    <w:p w14:paraId="5E3182C9" w14:textId="77777777" w:rsidR="00AD6968" w:rsidRPr="009E2111" w:rsidRDefault="00AD6968" w:rsidP="00C248CA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Designed Test cases from Requirements, Functional Specifications and Design Documents.</w:t>
      </w:r>
    </w:p>
    <w:p w14:paraId="2C733A6E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 xml:space="preserve">Created </w:t>
      </w:r>
      <w:r w:rsidRPr="009E2111">
        <w:rPr>
          <w:rFonts w:asciiTheme="minorHAnsi" w:hAnsiTheme="minorHAnsi" w:cstheme="minorHAnsi"/>
          <w:sz w:val="22"/>
          <w:szCs w:val="22"/>
        </w:rPr>
        <w:t>and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updated test cases</w:t>
      </w:r>
      <w:r w:rsidRPr="009E2111">
        <w:rPr>
          <w:rFonts w:asciiTheme="minorHAnsi" w:hAnsiTheme="minorHAnsi" w:cstheme="minorHAnsi"/>
          <w:sz w:val="22"/>
          <w:szCs w:val="22"/>
        </w:rPr>
        <w:t xml:space="preserve"> in </w:t>
      </w:r>
      <w:r w:rsidRPr="009E2111">
        <w:rPr>
          <w:rFonts w:asciiTheme="minorHAnsi" w:hAnsiTheme="minorHAnsi" w:cstheme="minorHAnsi"/>
          <w:b/>
          <w:sz w:val="22"/>
          <w:szCs w:val="22"/>
        </w:rPr>
        <w:t>Excel sheets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generate </w:t>
      </w:r>
      <w:r w:rsidRPr="009E2111">
        <w:rPr>
          <w:rFonts w:asciiTheme="minorHAnsi" w:hAnsiTheme="minorHAnsi" w:cstheme="minorHAnsi"/>
          <w:b/>
          <w:sz w:val="22"/>
          <w:szCs w:val="22"/>
        </w:rPr>
        <w:t>Traceability Matrix.</w:t>
      </w:r>
    </w:p>
    <w:p w14:paraId="5B954688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lastRenderedPageBreak/>
        <w:t xml:space="preserve">Executed the </w:t>
      </w:r>
      <w:r w:rsidRPr="009E2111">
        <w:rPr>
          <w:rFonts w:asciiTheme="minorHAnsi" w:hAnsiTheme="minorHAnsi" w:cstheme="minorHAnsi"/>
          <w:b/>
          <w:sz w:val="22"/>
          <w:szCs w:val="22"/>
        </w:rPr>
        <w:t>test cases manually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automation as necessary and worked on XML.</w:t>
      </w:r>
    </w:p>
    <w:p w14:paraId="08BFAE92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Prepared Test report at the end of testing phase for business stakeholders for their weekly meetings. </w:t>
      </w:r>
    </w:p>
    <w:p w14:paraId="3C98BE61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Responsible for Traceability matrix preparation to make sure all the requirements are covered in the test cases.</w:t>
      </w:r>
    </w:p>
    <w:p w14:paraId="4ACC5093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Performed Manual Testing to check flow of the application.</w:t>
      </w:r>
    </w:p>
    <w:p w14:paraId="1B3C003B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During testing life cycle, performed different types of testing like System Testing, Integration Testing and Regression Testing.</w:t>
      </w:r>
    </w:p>
    <w:p w14:paraId="67E18F54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Created Test Execution Matrices during the test cycle.</w:t>
      </w:r>
    </w:p>
    <w:p w14:paraId="534476AF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>Used</w:t>
      </w:r>
      <w:r w:rsidRPr="009E2111">
        <w:rPr>
          <w:rFonts w:asciiTheme="minorHAnsi" w:hAnsiTheme="minorHAnsi" w:cstheme="minorHAnsi"/>
          <w:b/>
          <w:sz w:val="22"/>
          <w:szCs w:val="22"/>
        </w:rPr>
        <w:t xml:space="preserve"> Quality Center</w:t>
      </w:r>
      <w:r w:rsidRPr="009E2111">
        <w:rPr>
          <w:rFonts w:asciiTheme="minorHAnsi" w:hAnsiTheme="minorHAnsi" w:cstheme="minorHAnsi"/>
          <w:sz w:val="22"/>
          <w:szCs w:val="22"/>
        </w:rPr>
        <w:t xml:space="preserve"> to define requirements, </w:t>
      </w:r>
      <w:r w:rsidRPr="009E2111">
        <w:rPr>
          <w:rFonts w:asciiTheme="minorHAnsi" w:hAnsiTheme="minorHAnsi" w:cstheme="minorHAnsi"/>
          <w:b/>
          <w:sz w:val="22"/>
          <w:szCs w:val="22"/>
        </w:rPr>
        <w:t>design test steps</w:t>
      </w:r>
      <w:r w:rsidRPr="009E2111">
        <w:rPr>
          <w:rFonts w:asciiTheme="minorHAnsi" w:hAnsiTheme="minorHAnsi" w:cstheme="minorHAnsi"/>
          <w:sz w:val="22"/>
          <w:szCs w:val="22"/>
        </w:rPr>
        <w:t xml:space="preserve">, </w:t>
      </w:r>
      <w:r w:rsidRPr="009E2111">
        <w:rPr>
          <w:rFonts w:asciiTheme="minorHAnsi" w:hAnsiTheme="minorHAnsi" w:cstheme="minorHAnsi"/>
          <w:b/>
          <w:sz w:val="22"/>
          <w:szCs w:val="22"/>
        </w:rPr>
        <w:t>run as test set, report, track and close bugs</w:t>
      </w:r>
      <w:r w:rsidRPr="009E2111">
        <w:rPr>
          <w:rFonts w:asciiTheme="minorHAnsi" w:hAnsiTheme="minorHAnsi" w:cstheme="minorHAnsi"/>
          <w:sz w:val="22"/>
          <w:szCs w:val="22"/>
        </w:rPr>
        <w:t>.</w:t>
      </w:r>
    </w:p>
    <w:p w14:paraId="048A0A5E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Executed test cases compared with expected values and pass/fail reports updated through </w:t>
      </w:r>
      <w:r w:rsidRPr="009E2111">
        <w:rPr>
          <w:rFonts w:asciiTheme="minorHAnsi" w:hAnsiTheme="minorHAnsi" w:cstheme="minorHAnsi"/>
          <w:b/>
          <w:sz w:val="22"/>
          <w:szCs w:val="22"/>
        </w:rPr>
        <w:t>Quality Center.</w:t>
      </w:r>
    </w:p>
    <w:p w14:paraId="3EBC761D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Performed database testing by passing </w:t>
      </w:r>
      <w:r w:rsidRPr="009E2111">
        <w:rPr>
          <w:rFonts w:asciiTheme="minorHAnsi" w:hAnsiTheme="minorHAnsi" w:cstheme="minorHAnsi"/>
          <w:b/>
          <w:sz w:val="22"/>
          <w:szCs w:val="22"/>
        </w:rPr>
        <w:t>PL/SQL queries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also executed the regression test cases before handed over to UAT. </w:t>
      </w:r>
    </w:p>
    <w:p w14:paraId="5F0C18B1" w14:textId="77777777" w:rsidR="00AD6968" w:rsidRPr="009E2111" w:rsidRDefault="00AD6968" w:rsidP="00C248CA">
      <w:pPr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Worked with development teams investigated and </w:t>
      </w:r>
      <w:r w:rsidRPr="009E2111">
        <w:rPr>
          <w:rFonts w:asciiTheme="minorHAnsi" w:hAnsiTheme="minorHAnsi" w:cstheme="minorHAnsi"/>
          <w:b/>
          <w:sz w:val="22"/>
          <w:szCs w:val="22"/>
        </w:rPr>
        <w:t>corrected software bugs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deficiencies based on the testing results.</w:t>
      </w:r>
    </w:p>
    <w:p w14:paraId="6E1C1630" w14:textId="77777777" w:rsidR="00AD6968" w:rsidRPr="009E2111" w:rsidRDefault="00AD6968" w:rsidP="00C248CA">
      <w:pPr>
        <w:pStyle w:val="Cog-bullet"/>
        <w:keepNext w:val="0"/>
        <w:widowControl w:val="0"/>
        <w:numPr>
          <w:ilvl w:val="0"/>
          <w:numId w:val="34"/>
        </w:numPr>
        <w:suppressAutoHyphens w:val="0"/>
        <w:spacing w:before="0" w:after="0"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sz w:val="22"/>
          <w:szCs w:val="22"/>
        </w:rPr>
        <w:t xml:space="preserve">Actively participated in </w:t>
      </w:r>
      <w:r w:rsidRPr="009E2111">
        <w:rPr>
          <w:rFonts w:asciiTheme="minorHAnsi" w:hAnsiTheme="minorHAnsi" w:cstheme="minorHAnsi"/>
          <w:b/>
          <w:sz w:val="22"/>
          <w:szCs w:val="22"/>
        </w:rPr>
        <w:t>status reporting meetings</w:t>
      </w:r>
      <w:r w:rsidRPr="009E2111">
        <w:rPr>
          <w:rFonts w:asciiTheme="minorHAnsi" w:hAnsiTheme="minorHAnsi" w:cstheme="minorHAnsi"/>
          <w:sz w:val="22"/>
          <w:szCs w:val="22"/>
        </w:rPr>
        <w:t xml:space="preserve"> and interacted with development to discuss the technical issues.</w:t>
      </w:r>
    </w:p>
    <w:p w14:paraId="468C321D" w14:textId="77777777" w:rsidR="00AD6968" w:rsidRPr="009E2111" w:rsidRDefault="00AD6968" w:rsidP="00C248C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0B6B53FC" w14:textId="77777777" w:rsidR="00AD6968" w:rsidRPr="009E2111" w:rsidRDefault="00AD6968" w:rsidP="00C248CA">
      <w:pPr>
        <w:pStyle w:val="NoSpacing"/>
        <w:jc w:val="both"/>
        <w:rPr>
          <w:rStyle w:val="blackres"/>
          <w:rFonts w:cstheme="minorHAnsi"/>
        </w:rPr>
      </w:pPr>
      <w:r w:rsidRPr="009E2111">
        <w:rPr>
          <w:rFonts w:cstheme="minorHAnsi"/>
          <w:b/>
        </w:rPr>
        <w:t xml:space="preserve">Environment: </w:t>
      </w:r>
      <w:r w:rsidRPr="009E2111">
        <w:rPr>
          <w:rFonts w:cstheme="minorHAnsi"/>
        </w:rPr>
        <w:t>Manual Testing, Quality Center, HTML, Excel, Oracle, SQL Server, Windows XP, UNIX</w:t>
      </w:r>
      <w:r w:rsidRPr="009E2111">
        <w:rPr>
          <w:rStyle w:val="blackres"/>
          <w:rFonts w:cstheme="minorHAnsi"/>
        </w:rPr>
        <w:t>, MS Outlook.</w:t>
      </w:r>
    </w:p>
    <w:p w14:paraId="2F81AF08" w14:textId="77777777" w:rsidR="00584875" w:rsidRPr="009E2111" w:rsidRDefault="00584875" w:rsidP="00C248C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D24A07F" w14:textId="77777777" w:rsidR="00584875" w:rsidRPr="009E2111" w:rsidRDefault="00A45D7C" w:rsidP="00C248CA">
      <w:pPr>
        <w:jc w:val="both"/>
        <w:rPr>
          <w:rFonts w:asciiTheme="minorHAnsi" w:hAnsiTheme="minorHAnsi" w:cstheme="minorHAnsi"/>
          <w:sz w:val="22"/>
          <w:szCs w:val="22"/>
        </w:rPr>
      </w:pPr>
      <w:r w:rsidRPr="009E2111">
        <w:rPr>
          <w:rFonts w:asciiTheme="minorHAnsi" w:hAnsiTheme="minorHAnsi" w:cstheme="minorHAnsi"/>
          <w:b/>
          <w:sz w:val="22"/>
          <w:szCs w:val="22"/>
        </w:rPr>
        <w:t>References</w:t>
      </w:r>
      <w:r w:rsidRPr="009E2111">
        <w:rPr>
          <w:rFonts w:asciiTheme="minorHAnsi" w:hAnsiTheme="minorHAnsi" w:cstheme="minorHAnsi"/>
          <w:sz w:val="22"/>
          <w:szCs w:val="22"/>
        </w:rPr>
        <w:t>: Will be provided upon request.</w:t>
      </w:r>
    </w:p>
    <w:sectPr w:rsidR="00584875" w:rsidRPr="009E2111" w:rsidSect="00334648">
      <w:pgSz w:w="12240" w:h="15840"/>
      <w:pgMar w:top="450" w:right="720" w:bottom="4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18578" w14:textId="77777777" w:rsidR="0079448E" w:rsidRDefault="0079448E" w:rsidP="000A510A">
      <w:r>
        <w:separator/>
      </w:r>
    </w:p>
  </w:endnote>
  <w:endnote w:type="continuationSeparator" w:id="0">
    <w:p w14:paraId="57928138" w14:textId="77777777" w:rsidR="0079448E" w:rsidRDefault="0079448E" w:rsidP="000A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WenQuanYi Micro Hei">
    <w:altName w:val="Times New Roman"/>
    <w:charset w:val="0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B8D7F" w14:textId="77777777" w:rsidR="0079448E" w:rsidRDefault="0079448E" w:rsidP="000A510A">
      <w:r>
        <w:separator/>
      </w:r>
    </w:p>
  </w:footnote>
  <w:footnote w:type="continuationSeparator" w:id="0">
    <w:p w14:paraId="5EA99733" w14:textId="77777777" w:rsidR="0079448E" w:rsidRDefault="0079448E" w:rsidP="000A5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007E0583"/>
    <w:multiLevelType w:val="hybridMultilevel"/>
    <w:tmpl w:val="647EC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20E77A8"/>
    <w:multiLevelType w:val="hybridMultilevel"/>
    <w:tmpl w:val="8CB69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26A4F1E"/>
    <w:multiLevelType w:val="hybridMultilevel"/>
    <w:tmpl w:val="DDB6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C54095"/>
    <w:multiLevelType w:val="hybridMultilevel"/>
    <w:tmpl w:val="C254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5D080B"/>
    <w:multiLevelType w:val="hybridMultilevel"/>
    <w:tmpl w:val="9EF82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6E4981"/>
    <w:multiLevelType w:val="hybridMultilevel"/>
    <w:tmpl w:val="68BA3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FD011B"/>
    <w:multiLevelType w:val="hybridMultilevel"/>
    <w:tmpl w:val="4E86E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DB63EE"/>
    <w:multiLevelType w:val="hybridMultilevel"/>
    <w:tmpl w:val="FFF87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76D7187"/>
    <w:multiLevelType w:val="multilevel"/>
    <w:tmpl w:val="22B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85979"/>
    <w:multiLevelType w:val="hybridMultilevel"/>
    <w:tmpl w:val="A3FEC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36407A"/>
    <w:multiLevelType w:val="hybridMultilevel"/>
    <w:tmpl w:val="70887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20638D"/>
    <w:multiLevelType w:val="hybridMultilevel"/>
    <w:tmpl w:val="75C2FB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5629B"/>
    <w:multiLevelType w:val="hybridMultilevel"/>
    <w:tmpl w:val="437EB1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5C5C09"/>
    <w:multiLevelType w:val="hybridMultilevel"/>
    <w:tmpl w:val="FE047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4D1C61"/>
    <w:multiLevelType w:val="hybridMultilevel"/>
    <w:tmpl w:val="D3421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861542"/>
    <w:multiLevelType w:val="hybridMultilevel"/>
    <w:tmpl w:val="532297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094660"/>
    <w:multiLevelType w:val="multilevel"/>
    <w:tmpl w:val="23DE85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9F0C29"/>
    <w:multiLevelType w:val="hybridMultilevel"/>
    <w:tmpl w:val="490EE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CC3365"/>
    <w:multiLevelType w:val="hybridMultilevel"/>
    <w:tmpl w:val="DE166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4D5BA4"/>
    <w:multiLevelType w:val="hybridMultilevel"/>
    <w:tmpl w:val="E920E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9C31A5"/>
    <w:multiLevelType w:val="hybridMultilevel"/>
    <w:tmpl w:val="A23E8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F84C95"/>
    <w:multiLevelType w:val="multilevel"/>
    <w:tmpl w:val="87FE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22EE1"/>
    <w:multiLevelType w:val="hybridMultilevel"/>
    <w:tmpl w:val="67DA84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800DD"/>
    <w:multiLevelType w:val="hybridMultilevel"/>
    <w:tmpl w:val="753AADF8"/>
    <w:lvl w:ilvl="0" w:tplc="03DA03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B282FBF"/>
    <w:multiLevelType w:val="hybridMultilevel"/>
    <w:tmpl w:val="C4A6A3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8A4077"/>
    <w:multiLevelType w:val="hybridMultilevel"/>
    <w:tmpl w:val="BBECE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5B170F"/>
    <w:multiLevelType w:val="hybridMultilevel"/>
    <w:tmpl w:val="84541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D97E1E"/>
    <w:multiLevelType w:val="hybridMultilevel"/>
    <w:tmpl w:val="15E8A89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5" w15:restartNumberingAfterBreak="0">
    <w:nsid w:val="7B8A2ECE"/>
    <w:multiLevelType w:val="hybridMultilevel"/>
    <w:tmpl w:val="AD448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1"/>
  </w:num>
  <w:num w:numId="3">
    <w:abstractNumId w:val="32"/>
  </w:num>
  <w:num w:numId="4">
    <w:abstractNumId w:val="7"/>
  </w:num>
  <w:num w:numId="5">
    <w:abstractNumId w:val="15"/>
  </w:num>
  <w:num w:numId="6">
    <w:abstractNumId w:val="4"/>
  </w:num>
  <w:num w:numId="7">
    <w:abstractNumId w:val="17"/>
  </w:num>
  <w:num w:numId="8">
    <w:abstractNumId w:val="34"/>
  </w:num>
  <w:num w:numId="9">
    <w:abstractNumId w:val="12"/>
  </w:num>
  <w:num w:numId="10">
    <w:abstractNumId w:val="29"/>
  </w:num>
  <w:num w:numId="11">
    <w:abstractNumId w:val="8"/>
  </w:num>
  <w:num w:numId="12">
    <w:abstractNumId w:val="33"/>
  </w:num>
  <w:num w:numId="13">
    <w:abstractNumId w:val="23"/>
  </w:num>
  <w:num w:numId="14">
    <w:abstractNumId w:val="18"/>
  </w:num>
  <w:num w:numId="15">
    <w:abstractNumId w:val="1"/>
  </w:num>
  <w:num w:numId="16">
    <w:abstractNumId w:val="3"/>
  </w:num>
  <w:num w:numId="17">
    <w:abstractNumId w:val="5"/>
  </w:num>
  <w:num w:numId="18">
    <w:abstractNumId w:val="26"/>
  </w:num>
  <w:num w:numId="19">
    <w:abstractNumId w:val="28"/>
  </w:num>
  <w:num w:numId="20">
    <w:abstractNumId w:val="22"/>
  </w:num>
  <w:num w:numId="21">
    <w:abstractNumId w:val="27"/>
  </w:num>
  <w:num w:numId="22">
    <w:abstractNumId w:val="11"/>
  </w:num>
  <w:num w:numId="23">
    <w:abstractNumId w:val="35"/>
  </w:num>
  <w:num w:numId="24">
    <w:abstractNumId w:val="13"/>
  </w:num>
  <w:num w:numId="25">
    <w:abstractNumId w:val="6"/>
  </w:num>
  <w:num w:numId="26">
    <w:abstractNumId w:val="9"/>
  </w:num>
  <w:num w:numId="27">
    <w:abstractNumId w:val="25"/>
  </w:num>
  <w:num w:numId="28">
    <w:abstractNumId w:val="10"/>
  </w:num>
  <w:num w:numId="29">
    <w:abstractNumId w:val="31"/>
  </w:num>
  <w:num w:numId="30">
    <w:abstractNumId w:val="20"/>
  </w:num>
  <w:num w:numId="31">
    <w:abstractNumId w:val="24"/>
  </w:num>
  <w:num w:numId="32">
    <w:abstractNumId w:val="19"/>
  </w:num>
  <w:num w:numId="33">
    <w:abstractNumId w:val="2"/>
  </w:num>
  <w:num w:numId="34">
    <w:abstractNumId w:val="30"/>
  </w:num>
  <w:num w:numId="35">
    <w:abstractNumId w:val="14"/>
  </w:num>
  <w:num w:numId="36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C0"/>
    <w:rsid w:val="000040DF"/>
    <w:rsid w:val="000049EA"/>
    <w:rsid w:val="00012C68"/>
    <w:rsid w:val="00014586"/>
    <w:rsid w:val="000202F6"/>
    <w:rsid w:val="000214F5"/>
    <w:rsid w:val="000234BF"/>
    <w:rsid w:val="00023E4D"/>
    <w:rsid w:val="00026E61"/>
    <w:rsid w:val="0003487A"/>
    <w:rsid w:val="00037C1F"/>
    <w:rsid w:val="000400AE"/>
    <w:rsid w:val="00040F55"/>
    <w:rsid w:val="00042C0E"/>
    <w:rsid w:val="000447BE"/>
    <w:rsid w:val="00045CFE"/>
    <w:rsid w:val="0004640A"/>
    <w:rsid w:val="000467B5"/>
    <w:rsid w:val="000471D6"/>
    <w:rsid w:val="00051BE4"/>
    <w:rsid w:val="0005344D"/>
    <w:rsid w:val="000548B9"/>
    <w:rsid w:val="0005715E"/>
    <w:rsid w:val="00057885"/>
    <w:rsid w:val="00061643"/>
    <w:rsid w:val="00061A61"/>
    <w:rsid w:val="00064D83"/>
    <w:rsid w:val="0007010B"/>
    <w:rsid w:val="00070123"/>
    <w:rsid w:val="00080455"/>
    <w:rsid w:val="00084AE1"/>
    <w:rsid w:val="000851EA"/>
    <w:rsid w:val="00085D58"/>
    <w:rsid w:val="00086A4C"/>
    <w:rsid w:val="00091DA9"/>
    <w:rsid w:val="00091F7E"/>
    <w:rsid w:val="0009394E"/>
    <w:rsid w:val="00093F11"/>
    <w:rsid w:val="00096B99"/>
    <w:rsid w:val="00097A11"/>
    <w:rsid w:val="000A1924"/>
    <w:rsid w:val="000A510A"/>
    <w:rsid w:val="000A5120"/>
    <w:rsid w:val="000A5553"/>
    <w:rsid w:val="000B4B5D"/>
    <w:rsid w:val="000C0430"/>
    <w:rsid w:val="000C1267"/>
    <w:rsid w:val="000C20FC"/>
    <w:rsid w:val="000C4BF3"/>
    <w:rsid w:val="000D257A"/>
    <w:rsid w:val="000D2604"/>
    <w:rsid w:val="000D5044"/>
    <w:rsid w:val="000E127C"/>
    <w:rsid w:val="000E1546"/>
    <w:rsid w:val="000E2A82"/>
    <w:rsid w:val="000E2ED3"/>
    <w:rsid w:val="000F2768"/>
    <w:rsid w:val="000F28C2"/>
    <w:rsid w:val="000F4305"/>
    <w:rsid w:val="000F4399"/>
    <w:rsid w:val="001002E2"/>
    <w:rsid w:val="001014D1"/>
    <w:rsid w:val="0010517F"/>
    <w:rsid w:val="00105902"/>
    <w:rsid w:val="0010590F"/>
    <w:rsid w:val="001106CB"/>
    <w:rsid w:val="001127DB"/>
    <w:rsid w:val="00116B1B"/>
    <w:rsid w:val="001175BD"/>
    <w:rsid w:val="00123295"/>
    <w:rsid w:val="00124233"/>
    <w:rsid w:val="00127DB3"/>
    <w:rsid w:val="0013631A"/>
    <w:rsid w:val="00137911"/>
    <w:rsid w:val="00140B70"/>
    <w:rsid w:val="00140E1D"/>
    <w:rsid w:val="001433DA"/>
    <w:rsid w:val="0014377B"/>
    <w:rsid w:val="00143B55"/>
    <w:rsid w:val="0014407A"/>
    <w:rsid w:val="001508C2"/>
    <w:rsid w:val="0015090B"/>
    <w:rsid w:val="00150DAB"/>
    <w:rsid w:val="00151F16"/>
    <w:rsid w:val="001544D3"/>
    <w:rsid w:val="001577AD"/>
    <w:rsid w:val="00157CD6"/>
    <w:rsid w:val="00160BCC"/>
    <w:rsid w:val="0016236F"/>
    <w:rsid w:val="001635AD"/>
    <w:rsid w:val="00165EC5"/>
    <w:rsid w:val="00170D5B"/>
    <w:rsid w:val="00173C48"/>
    <w:rsid w:val="00174EF8"/>
    <w:rsid w:val="0017699C"/>
    <w:rsid w:val="00176A5F"/>
    <w:rsid w:val="00177224"/>
    <w:rsid w:val="0018084F"/>
    <w:rsid w:val="00180C0C"/>
    <w:rsid w:val="00181B40"/>
    <w:rsid w:val="001836DF"/>
    <w:rsid w:val="00184665"/>
    <w:rsid w:val="001850BB"/>
    <w:rsid w:val="0019121D"/>
    <w:rsid w:val="00192577"/>
    <w:rsid w:val="00195C76"/>
    <w:rsid w:val="001A01BF"/>
    <w:rsid w:val="001A0707"/>
    <w:rsid w:val="001A3199"/>
    <w:rsid w:val="001B1C51"/>
    <w:rsid w:val="001B2EFB"/>
    <w:rsid w:val="001B3051"/>
    <w:rsid w:val="001B5147"/>
    <w:rsid w:val="001B5636"/>
    <w:rsid w:val="001B7002"/>
    <w:rsid w:val="001C268E"/>
    <w:rsid w:val="001C2B3F"/>
    <w:rsid w:val="001C4AE0"/>
    <w:rsid w:val="001C4D46"/>
    <w:rsid w:val="001C5F8F"/>
    <w:rsid w:val="001D65AF"/>
    <w:rsid w:val="001E0130"/>
    <w:rsid w:val="001E06F7"/>
    <w:rsid w:val="001E363A"/>
    <w:rsid w:val="001E3A80"/>
    <w:rsid w:val="001F1044"/>
    <w:rsid w:val="001F16E4"/>
    <w:rsid w:val="001F4641"/>
    <w:rsid w:val="001F540A"/>
    <w:rsid w:val="001F5609"/>
    <w:rsid w:val="001F580F"/>
    <w:rsid w:val="001F6859"/>
    <w:rsid w:val="0020255D"/>
    <w:rsid w:val="002052F6"/>
    <w:rsid w:val="00214876"/>
    <w:rsid w:val="00221F92"/>
    <w:rsid w:val="00231D25"/>
    <w:rsid w:val="002321F4"/>
    <w:rsid w:val="00232363"/>
    <w:rsid w:val="00236188"/>
    <w:rsid w:val="00242CAD"/>
    <w:rsid w:val="00244371"/>
    <w:rsid w:val="00247939"/>
    <w:rsid w:val="00261780"/>
    <w:rsid w:val="00261A90"/>
    <w:rsid w:val="002648B3"/>
    <w:rsid w:val="00270565"/>
    <w:rsid w:val="00270806"/>
    <w:rsid w:val="00271433"/>
    <w:rsid w:val="00271F24"/>
    <w:rsid w:val="00275528"/>
    <w:rsid w:val="00275CA8"/>
    <w:rsid w:val="00277ED2"/>
    <w:rsid w:val="00282B22"/>
    <w:rsid w:val="00290970"/>
    <w:rsid w:val="00292231"/>
    <w:rsid w:val="00292384"/>
    <w:rsid w:val="002946A0"/>
    <w:rsid w:val="002A0D38"/>
    <w:rsid w:val="002A1B41"/>
    <w:rsid w:val="002A2956"/>
    <w:rsid w:val="002A52C5"/>
    <w:rsid w:val="002A70D7"/>
    <w:rsid w:val="002B0C9D"/>
    <w:rsid w:val="002B121C"/>
    <w:rsid w:val="002B38D4"/>
    <w:rsid w:val="002B6430"/>
    <w:rsid w:val="002B77BD"/>
    <w:rsid w:val="002C24F3"/>
    <w:rsid w:val="002D02BE"/>
    <w:rsid w:val="002D131D"/>
    <w:rsid w:val="002D1343"/>
    <w:rsid w:val="002D3DAA"/>
    <w:rsid w:val="002D4840"/>
    <w:rsid w:val="002D6638"/>
    <w:rsid w:val="002D7BEE"/>
    <w:rsid w:val="002E161D"/>
    <w:rsid w:val="002E21D6"/>
    <w:rsid w:val="002E2BFF"/>
    <w:rsid w:val="002E4D10"/>
    <w:rsid w:val="002E5079"/>
    <w:rsid w:val="002E7057"/>
    <w:rsid w:val="002F18E8"/>
    <w:rsid w:val="002F6101"/>
    <w:rsid w:val="002F62A1"/>
    <w:rsid w:val="002F7996"/>
    <w:rsid w:val="0030245F"/>
    <w:rsid w:val="00303039"/>
    <w:rsid w:val="00311B9A"/>
    <w:rsid w:val="003158C1"/>
    <w:rsid w:val="00315E59"/>
    <w:rsid w:val="003170F0"/>
    <w:rsid w:val="00321B57"/>
    <w:rsid w:val="00322E65"/>
    <w:rsid w:val="00322FA4"/>
    <w:rsid w:val="00327AEC"/>
    <w:rsid w:val="003307B7"/>
    <w:rsid w:val="003321FE"/>
    <w:rsid w:val="00333895"/>
    <w:rsid w:val="003343B7"/>
    <w:rsid w:val="00334648"/>
    <w:rsid w:val="00334664"/>
    <w:rsid w:val="00335AE3"/>
    <w:rsid w:val="00336B01"/>
    <w:rsid w:val="00340A9E"/>
    <w:rsid w:val="00343A33"/>
    <w:rsid w:val="003448B5"/>
    <w:rsid w:val="003466E7"/>
    <w:rsid w:val="00346A4E"/>
    <w:rsid w:val="003523F2"/>
    <w:rsid w:val="003542CC"/>
    <w:rsid w:val="00360FDE"/>
    <w:rsid w:val="00361527"/>
    <w:rsid w:val="00363556"/>
    <w:rsid w:val="00363BB9"/>
    <w:rsid w:val="00363D80"/>
    <w:rsid w:val="00364BFB"/>
    <w:rsid w:val="00365DDC"/>
    <w:rsid w:val="00370F76"/>
    <w:rsid w:val="003713BA"/>
    <w:rsid w:val="00371EA1"/>
    <w:rsid w:val="003736A3"/>
    <w:rsid w:val="00373758"/>
    <w:rsid w:val="00373E16"/>
    <w:rsid w:val="00374C7D"/>
    <w:rsid w:val="003842B2"/>
    <w:rsid w:val="0038444B"/>
    <w:rsid w:val="00387951"/>
    <w:rsid w:val="00390661"/>
    <w:rsid w:val="00390F85"/>
    <w:rsid w:val="003924FF"/>
    <w:rsid w:val="00392B63"/>
    <w:rsid w:val="00393238"/>
    <w:rsid w:val="003A433E"/>
    <w:rsid w:val="003A67C6"/>
    <w:rsid w:val="003B7492"/>
    <w:rsid w:val="003C4D6A"/>
    <w:rsid w:val="003C526B"/>
    <w:rsid w:val="003C5FA7"/>
    <w:rsid w:val="003C5FC5"/>
    <w:rsid w:val="003C711F"/>
    <w:rsid w:val="003C7864"/>
    <w:rsid w:val="003D0E2E"/>
    <w:rsid w:val="003D1AAD"/>
    <w:rsid w:val="003D4420"/>
    <w:rsid w:val="003D55D6"/>
    <w:rsid w:val="003E1EA7"/>
    <w:rsid w:val="003E26AA"/>
    <w:rsid w:val="003E274D"/>
    <w:rsid w:val="003E41FA"/>
    <w:rsid w:val="003E4BEA"/>
    <w:rsid w:val="003E5A75"/>
    <w:rsid w:val="003E6166"/>
    <w:rsid w:val="003E6526"/>
    <w:rsid w:val="003E752D"/>
    <w:rsid w:val="003F11C1"/>
    <w:rsid w:val="003F44A8"/>
    <w:rsid w:val="003F4A11"/>
    <w:rsid w:val="003F510B"/>
    <w:rsid w:val="003F7AAB"/>
    <w:rsid w:val="004007AA"/>
    <w:rsid w:val="004024F4"/>
    <w:rsid w:val="00405984"/>
    <w:rsid w:val="004059A3"/>
    <w:rsid w:val="00406837"/>
    <w:rsid w:val="0041268C"/>
    <w:rsid w:val="00415B28"/>
    <w:rsid w:val="004245E4"/>
    <w:rsid w:val="00425D20"/>
    <w:rsid w:val="0043080F"/>
    <w:rsid w:val="00441AA8"/>
    <w:rsid w:val="00441EF3"/>
    <w:rsid w:val="00442963"/>
    <w:rsid w:val="00442C6E"/>
    <w:rsid w:val="00445C54"/>
    <w:rsid w:val="0045075D"/>
    <w:rsid w:val="0045208C"/>
    <w:rsid w:val="00452B3B"/>
    <w:rsid w:val="00456EB7"/>
    <w:rsid w:val="00457307"/>
    <w:rsid w:val="00462F80"/>
    <w:rsid w:val="00463567"/>
    <w:rsid w:val="004663FE"/>
    <w:rsid w:val="004679AE"/>
    <w:rsid w:val="00467A07"/>
    <w:rsid w:val="0047594B"/>
    <w:rsid w:val="00480933"/>
    <w:rsid w:val="00483F01"/>
    <w:rsid w:val="00485A91"/>
    <w:rsid w:val="0048757E"/>
    <w:rsid w:val="004A0ACB"/>
    <w:rsid w:val="004A5DF9"/>
    <w:rsid w:val="004A6154"/>
    <w:rsid w:val="004B6A09"/>
    <w:rsid w:val="004C4156"/>
    <w:rsid w:val="004C49B6"/>
    <w:rsid w:val="004C6B12"/>
    <w:rsid w:val="004C7165"/>
    <w:rsid w:val="004D14E3"/>
    <w:rsid w:val="004D372D"/>
    <w:rsid w:val="004D5205"/>
    <w:rsid w:val="004D645E"/>
    <w:rsid w:val="004D680F"/>
    <w:rsid w:val="004E2C19"/>
    <w:rsid w:val="004E44A5"/>
    <w:rsid w:val="004E67A2"/>
    <w:rsid w:val="00501328"/>
    <w:rsid w:val="00506A54"/>
    <w:rsid w:val="00506D0F"/>
    <w:rsid w:val="0051034E"/>
    <w:rsid w:val="00510624"/>
    <w:rsid w:val="00515D04"/>
    <w:rsid w:val="0052146A"/>
    <w:rsid w:val="00523A8E"/>
    <w:rsid w:val="005265C3"/>
    <w:rsid w:val="0052700E"/>
    <w:rsid w:val="00532056"/>
    <w:rsid w:val="00533F06"/>
    <w:rsid w:val="005356D1"/>
    <w:rsid w:val="00543DA1"/>
    <w:rsid w:val="00553B28"/>
    <w:rsid w:val="005556A1"/>
    <w:rsid w:val="00555F9B"/>
    <w:rsid w:val="005579AB"/>
    <w:rsid w:val="005705C5"/>
    <w:rsid w:val="005738E1"/>
    <w:rsid w:val="00573CA3"/>
    <w:rsid w:val="005802C1"/>
    <w:rsid w:val="0058067E"/>
    <w:rsid w:val="00581307"/>
    <w:rsid w:val="00584875"/>
    <w:rsid w:val="00585327"/>
    <w:rsid w:val="005855AA"/>
    <w:rsid w:val="0058613B"/>
    <w:rsid w:val="00596032"/>
    <w:rsid w:val="005A061A"/>
    <w:rsid w:val="005A24AE"/>
    <w:rsid w:val="005B29F5"/>
    <w:rsid w:val="005B4374"/>
    <w:rsid w:val="005B56E0"/>
    <w:rsid w:val="005B5BD9"/>
    <w:rsid w:val="005B66DC"/>
    <w:rsid w:val="005C3710"/>
    <w:rsid w:val="005C403A"/>
    <w:rsid w:val="005C4E77"/>
    <w:rsid w:val="005C4EDB"/>
    <w:rsid w:val="005C59A4"/>
    <w:rsid w:val="005C64FD"/>
    <w:rsid w:val="005C700E"/>
    <w:rsid w:val="005D4B42"/>
    <w:rsid w:val="005D5987"/>
    <w:rsid w:val="005E1646"/>
    <w:rsid w:val="005E2AB5"/>
    <w:rsid w:val="005E42DB"/>
    <w:rsid w:val="005E7A17"/>
    <w:rsid w:val="005F3E7D"/>
    <w:rsid w:val="005F5280"/>
    <w:rsid w:val="00601995"/>
    <w:rsid w:val="00601E0C"/>
    <w:rsid w:val="00602A5B"/>
    <w:rsid w:val="00602A96"/>
    <w:rsid w:val="006048D3"/>
    <w:rsid w:val="006079BF"/>
    <w:rsid w:val="00610338"/>
    <w:rsid w:val="006119E5"/>
    <w:rsid w:val="00612682"/>
    <w:rsid w:val="00613C21"/>
    <w:rsid w:val="0062004E"/>
    <w:rsid w:val="00621D99"/>
    <w:rsid w:val="00624FE9"/>
    <w:rsid w:val="00631E4D"/>
    <w:rsid w:val="0063364F"/>
    <w:rsid w:val="00635D56"/>
    <w:rsid w:val="0064541D"/>
    <w:rsid w:val="006535EB"/>
    <w:rsid w:val="006557F3"/>
    <w:rsid w:val="00660EDA"/>
    <w:rsid w:val="006622E9"/>
    <w:rsid w:val="00665672"/>
    <w:rsid w:val="006656B4"/>
    <w:rsid w:val="00674919"/>
    <w:rsid w:val="006777DF"/>
    <w:rsid w:val="00680084"/>
    <w:rsid w:val="00682EBB"/>
    <w:rsid w:val="006844DA"/>
    <w:rsid w:val="00685D3C"/>
    <w:rsid w:val="00686A07"/>
    <w:rsid w:val="0068763D"/>
    <w:rsid w:val="00690096"/>
    <w:rsid w:val="00697F30"/>
    <w:rsid w:val="006A0306"/>
    <w:rsid w:val="006A104F"/>
    <w:rsid w:val="006A16A0"/>
    <w:rsid w:val="006A2808"/>
    <w:rsid w:val="006A2B33"/>
    <w:rsid w:val="006A6B65"/>
    <w:rsid w:val="006A6EE4"/>
    <w:rsid w:val="006B1F04"/>
    <w:rsid w:val="006B29E0"/>
    <w:rsid w:val="006B3B76"/>
    <w:rsid w:val="006B79E7"/>
    <w:rsid w:val="006C0F9F"/>
    <w:rsid w:val="006C581F"/>
    <w:rsid w:val="006C5CEA"/>
    <w:rsid w:val="006D3465"/>
    <w:rsid w:val="006D5C17"/>
    <w:rsid w:val="006E2D0E"/>
    <w:rsid w:val="006E7D43"/>
    <w:rsid w:val="006F1966"/>
    <w:rsid w:val="006F2A00"/>
    <w:rsid w:val="006F4831"/>
    <w:rsid w:val="006F6CF4"/>
    <w:rsid w:val="0070210B"/>
    <w:rsid w:val="0070223B"/>
    <w:rsid w:val="00702FBC"/>
    <w:rsid w:val="007036DC"/>
    <w:rsid w:val="00710480"/>
    <w:rsid w:val="0071157A"/>
    <w:rsid w:val="00711A32"/>
    <w:rsid w:val="007131F2"/>
    <w:rsid w:val="007142D3"/>
    <w:rsid w:val="00715697"/>
    <w:rsid w:val="00715BF6"/>
    <w:rsid w:val="00716260"/>
    <w:rsid w:val="00716EC3"/>
    <w:rsid w:val="00720726"/>
    <w:rsid w:val="00723FD7"/>
    <w:rsid w:val="007243F6"/>
    <w:rsid w:val="00724D30"/>
    <w:rsid w:val="0072684D"/>
    <w:rsid w:val="00731923"/>
    <w:rsid w:val="00740A54"/>
    <w:rsid w:val="00744A0F"/>
    <w:rsid w:val="007463D7"/>
    <w:rsid w:val="00751C1D"/>
    <w:rsid w:val="00755EFA"/>
    <w:rsid w:val="00757465"/>
    <w:rsid w:val="00764054"/>
    <w:rsid w:val="007655E9"/>
    <w:rsid w:val="00765D1A"/>
    <w:rsid w:val="007803D8"/>
    <w:rsid w:val="0078159B"/>
    <w:rsid w:val="0078260E"/>
    <w:rsid w:val="00783C0E"/>
    <w:rsid w:val="00786690"/>
    <w:rsid w:val="00786D43"/>
    <w:rsid w:val="00787604"/>
    <w:rsid w:val="00790AA6"/>
    <w:rsid w:val="007911AD"/>
    <w:rsid w:val="00791221"/>
    <w:rsid w:val="0079448E"/>
    <w:rsid w:val="007968A0"/>
    <w:rsid w:val="007A0ECE"/>
    <w:rsid w:val="007A4609"/>
    <w:rsid w:val="007B14E9"/>
    <w:rsid w:val="007B215A"/>
    <w:rsid w:val="007B3D30"/>
    <w:rsid w:val="007B4952"/>
    <w:rsid w:val="007B7535"/>
    <w:rsid w:val="007C019B"/>
    <w:rsid w:val="007C0427"/>
    <w:rsid w:val="007C212D"/>
    <w:rsid w:val="007C29B1"/>
    <w:rsid w:val="007C29E3"/>
    <w:rsid w:val="007C3AF4"/>
    <w:rsid w:val="007D16B9"/>
    <w:rsid w:val="007D49DB"/>
    <w:rsid w:val="007D6836"/>
    <w:rsid w:val="007D7890"/>
    <w:rsid w:val="007E0095"/>
    <w:rsid w:val="007E2D53"/>
    <w:rsid w:val="007E3784"/>
    <w:rsid w:val="007E508D"/>
    <w:rsid w:val="007E6025"/>
    <w:rsid w:val="007F1CC4"/>
    <w:rsid w:val="007F30E7"/>
    <w:rsid w:val="007F349D"/>
    <w:rsid w:val="007F36C5"/>
    <w:rsid w:val="007F7726"/>
    <w:rsid w:val="007F77E4"/>
    <w:rsid w:val="008024DA"/>
    <w:rsid w:val="008036F8"/>
    <w:rsid w:val="00811913"/>
    <w:rsid w:val="00812CEF"/>
    <w:rsid w:val="00817E0B"/>
    <w:rsid w:val="00821AE6"/>
    <w:rsid w:val="008265D7"/>
    <w:rsid w:val="00831208"/>
    <w:rsid w:val="00831317"/>
    <w:rsid w:val="00832F41"/>
    <w:rsid w:val="00833071"/>
    <w:rsid w:val="00834F3B"/>
    <w:rsid w:val="00835BDE"/>
    <w:rsid w:val="00835E5F"/>
    <w:rsid w:val="00840B64"/>
    <w:rsid w:val="00842979"/>
    <w:rsid w:val="008452F9"/>
    <w:rsid w:val="008458DC"/>
    <w:rsid w:val="0084749F"/>
    <w:rsid w:val="00847546"/>
    <w:rsid w:val="00850174"/>
    <w:rsid w:val="00850788"/>
    <w:rsid w:val="00862167"/>
    <w:rsid w:val="008623CD"/>
    <w:rsid w:val="0087397E"/>
    <w:rsid w:val="00875796"/>
    <w:rsid w:val="00877F53"/>
    <w:rsid w:val="00880ADB"/>
    <w:rsid w:val="00881744"/>
    <w:rsid w:val="0089232C"/>
    <w:rsid w:val="008A257A"/>
    <w:rsid w:val="008A3083"/>
    <w:rsid w:val="008A34F0"/>
    <w:rsid w:val="008A5570"/>
    <w:rsid w:val="008A5CFA"/>
    <w:rsid w:val="008B4D14"/>
    <w:rsid w:val="008B6295"/>
    <w:rsid w:val="008B7336"/>
    <w:rsid w:val="008B77CF"/>
    <w:rsid w:val="008C0110"/>
    <w:rsid w:val="008C18A6"/>
    <w:rsid w:val="008C1D78"/>
    <w:rsid w:val="008C2680"/>
    <w:rsid w:val="008C2BE5"/>
    <w:rsid w:val="008C625F"/>
    <w:rsid w:val="008C6348"/>
    <w:rsid w:val="008D6B89"/>
    <w:rsid w:val="00906C77"/>
    <w:rsid w:val="00913036"/>
    <w:rsid w:val="009216E4"/>
    <w:rsid w:val="00921D3A"/>
    <w:rsid w:val="0093030A"/>
    <w:rsid w:val="00934EC4"/>
    <w:rsid w:val="009444A6"/>
    <w:rsid w:val="009448B9"/>
    <w:rsid w:val="009451C0"/>
    <w:rsid w:val="00945868"/>
    <w:rsid w:val="00946E96"/>
    <w:rsid w:val="0095055C"/>
    <w:rsid w:val="0095184C"/>
    <w:rsid w:val="009522BD"/>
    <w:rsid w:val="00952C20"/>
    <w:rsid w:val="00953EBB"/>
    <w:rsid w:val="0095561F"/>
    <w:rsid w:val="00955AD2"/>
    <w:rsid w:val="009565A8"/>
    <w:rsid w:val="0095751C"/>
    <w:rsid w:val="00960B4E"/>
    <w:rsid w:val="009634F5"/>
    <w:rsid w:val="00965437"/>
    <w:rsid w:val="00965B94"/>
    <w:rsid w:val="00965EE7"/>
    <w:rsid w:val="00970F04"/>
    <w:rsid w:val="00970F94"/>
    <w:rsid w:val="00972562"/>
    <w:rsid w:val="00974750"/>
    <w:rsid w:val="00982B2C"/>
    <w:rsid w:val="009857EC"/>
    <w:rsid w:val="00986BD2"/>
    <w:rsid w:val="009925D9"/>
    <w:rsid w:val="00993C19"/>
    <w:rsid w:val="00996AFD"/>
    <w:rsid w:val="009A1BEC"/>
    <w:rsid w:val="009A5237"/>
    <w:rsid w:val="009A574A"/>
    <w:rsid w:val="009B015D"/>
    <w:rsid w:val="009B083A"/>
    <w:rsid w:val="009B3241"/>
    <w:rsid w:val="009B6EC0"/>
    <w:rsid w:val="009C23CB"/>
    <w:rsid w:val="009C7F69"/>
    <w:rsid w:val="009D25F9"/>
    <w:rsid w:val="009D48AC"/>
    <w:rsid w:val="009D4C44"/>
    <w:rsid w:val="009D6450"/>
    <w:rsid w:val="009E0CC0"/>
    <w:rsid w:val="009E1761"/>
    <w:rsid w:val="009E2111"/>
    <w:rsid w:val="009E27A3"/>
    <w:rsid w:val="009E4D24"/>
    <w:rsid w:val="009F5B22"/>
    <w:rsid w:val="009F6376"/>
    <w:rsid w:val="009F7125"/>
    <w:rsid w:val="00A01807"/>
    <w:rsid w:val="00A04C27"/>
    <w:rsid w:val="00A06DB3"/>
    <w:rsid w:val="00A14CB8"/>
    <w:rsid w:val="00A250AE"/>
    <w:rsid w:val="00A309D6"/>
    <w:rsid w:val="00A34BBF"/>
    <w:rsid w:val="00A40129"/>
    <w:rsid w:val="00A42D0E"/>
    <w:rsid w:val="00A45969"/>
    <w:rsid w:val="00A45D7C"/>
    <w:rsid w:val="00A4680E"/>
    <w:rsid w:val="00A46C30"/>
    <w:rsid w:val="00A477FE"/>
    <w:rsid w:val="00A51943"/>
    <w:rsid w:val="00A536C0"/>
    <w:rsid w:val="00A55BB4"/>
    <w:rsid w:val="00A574D6"/>
    <w:rsid w:val="00A636A1"/>
    <w:rsid w:val="00A641D4"/>
    <w:rsid w:val="00A645F5"/>
    <w:rsid w:val="00A7322A"/>
    <w:rsid w:val="00A73745"/>
    <w:rsid w:val="00A748D6"/>
    <w:rsid w:val="00A7519D"/>
    <w:rsid w:val="00A755C1"/>
    <w:rsid w:val="00A773B0"/>
    <w:rsid w:val="00A81ABF"/>
    <w:rsid w:val="00A90C84"/>
    <w:rsid w:val="00A96ED5"/>
    <w:rsid w:val="00AA24AF"/>
    <w:rsid w:val="00AA58A5"/>
    <w:rsid w:val="00AA6370"/>
    <w:rsid w:val="00AA6651"/>
    <w:rsid w:val="00AB2C8C"/>
    <w:rsid w:val="00AC05E5"/>
    <w:rsid w:val="00AC142C"/>
    <w:rsid w:val="00AC2DB7"/>
    <w:rsid w:val="00AC687F"/>
    <w:rsid w:val="00AD6968"/>
    <w:rsid w:val="00AE1544"/>
    <w:rsid w:val="00AE6EA4"/>
    <w:rsid w:val="00AF1875"/>
    <w:rsid w:val="00AF2533"/>
    <w:rsid w:val="00AF25F8"/>
    <w:rsid w:val="00AF4326"/>
    <w:rsid w:val="00AF4545"/>
    <w:rsid w:val="00AF7961"/>
    <w:rsid w:val="00B013CD"/>
    <w:rsid w:val="00B11040"/>
    <w:rsid w:val="00B11F32"/>
    <w:rsid w:val="00B12A7F"/>
    <w:rsid w:val="00B144F3"/>
    <w:rsid w:val="00B14564"/>
    <w:rsid w:val="00B17B8D"/>
    <w:rsid w:val="00B234C9"/>
    <w:rsid w:val="00B243A1"/>
    <w:rsid w:val="00B252A8"/>
    <w:rsid w:val="00B25F5B"/>
    <w:rsid w:val="00B268C9"/>
    <w:rsid w:val="00B37B18"/>
    <w:rsid w:val="00B40C89"/>
    <w:rsid w:val="00B434C5"/>
    <w:rsid w:val="00B46BA0"/>
    <w:rsid w:val="00B51974"/>
    <w:rsid w:val="00B5424C"/>
    <w:rsid w:val="00B54B7C"/>
    <w:rsid w:val="00B60026"/>
    <w:rsid w:val="00B61B96"/>
    <w:rsid w:val="00B628DA"/>
    <w:rsid w:val="00B64D29"/>
    <w:rsid w:val="00B655B4"/>
    <w:rsid w:val="00B66749"/>
    <w:rsid w:val="00B72C71"/>
    <w:rsid w:val="00B75300"/>
    <w:rsid w:val="00B75585"/>
    <w:rsid w:val="00B7598B"/>
    <w:rsid w:val="00B8033E"/>
    <w:rsid w:val="00B82B12"/>
    <w:rsid w:val="00B83F6A"/>
    <w:rsid w:val="00B8448F"/>
    <w:rsid w:val="00B85BC9"/>
    <w:rsid w:val="00B87439"/>
    <w:rsid w:val="00B87ECE"/>
    <w:rsid w:val="00B92D88"/>
    <w:rsid w:val="00B938F9"/>
    <w:rsid w:val="00B93934"/>
    <w:rsid w:val="00B9532C"/>
    <w:rsid w:val="00B95423"/>
    <w:rsid w:val="00BA0744"/>
    <w:rsid w:val="00BA4178"/>
    <w:rsid w:val="00BA4BBD"/>
    <w:rsid w:val="00BB0D68"/>
    <w:rsid w:val="00BB1D30"/>
    <w:rsid w:val="00BB217D"/>
    <w:rsid w:val="00BB2522"/>
    <w:rsid w:val="00BB2C5D"/>
    <w:rsid w:val="00BB40C4"/>
    <w:rsid w:val="00BB5573"/>
    <w:rsid w:val="00BB6000"/>
    <w:rsid w:val="00BB7173"/>
    <w:rsid w:val="00BC0EA5"/>
    <w:rsid w:val="00BC1CFD"/>
    <w:rsid w:val="00BC4518"/>
    <w:rsid w:val="00BC4D34"/>
    <w:rsid w:val="00BC7583"/>
    <w:rsid w:val="00BC7CAC"/>
    <w:rsid w:val="00BD29E4"/>
    <w:rsid w:val="00BD75B2"/>
    <w:rsid w:val="00BE3EB2"/>
    <w:rsid w:val="00BE5BD8"/>
    <w:rsid w:val="00BF0C2A"/>
    <w:rsid w:val="00BF1A16"/>
    <w:rsid w:val="00BF2770"/>
    <w:rsid w:val="00BF3042"/>
    <w:rsid w:val="00BF719D"/>
    <w:rsid w:val="00C019B2"/>
    <w:rsid w:val="00C01D74"/>
    <w:rsid w:val="00C0320B"/>
    <w:rsid w:val="00C04D96"/>
    <w:rsid w:val="00C05153"/>
    <w:rsid w:val="00C0546E"/>
    <w:rsid w:val="00C0587F"/>
    <w:rsid w:val="00C07E84"/>
    <w:rsid w:val="00C12BE4"/>
    <w:rsid w:val="00C16FA5"/>
    <w:rsid w:val="00C224AE"/>
    <w:rsid w:val="00C248CA"/>
    <w:rsid w:val="00C310EE"/>
    <w:rsid w:val="00C3239C"/>
    <w:rsid w:val="00C339D6"/>
    <w:rsid w:val="00C3589C"/>
    <w:rsid w:val="00C36859"/>
    <w:rsid w:val="00C449E0"/>
    <w:rsid w:val="00C50311"/>
    <w:rsid w:val="00C50B57"/>
    <w:rsid w:val="00C51C78"/>
    <w:rsid w:val="00C52070"/>
    <w:rsid w:val="00C5239A"/>
    <w:rsid w:val="00C55774"/>
    <w:rsid w:val="00C6302F"/>
    <w:rsid w:val="00C6325C"/>
    <w:rsid w:val="00C65656"/>
    <w:rsid w:val="00C760E4"/>
    <w:rsid w:val="00C765BB"/>
    <w:rsid w:val="00C770D9"/>
    <w:rsid w:val="00C87E58"/>
    <w:rsid w:val="00C90F16"/>
    <w:rsid w:val="00C93ABF"/>
    <w:rsid w:val="00C9451C"/>
    <w:rsid w:val="00C96866"/>
    <w:rsid w:val="00C971C7"/>
    <w:rsid w:val="00CA1E44"/>
    <w:rsid w:val="00CA506E"/>
    <w:rsid w:val="00CB0446"/>
    <w:rsid w:val="00CB290E"/>
    <w:rsid w:val="00CB6E85"/>
    <w:rsid w:val="00CB777D"/>
    <w:rsid w:val="00CB7B68"/>
    <w:rsid w:val="00CC2290"/>
    <w:rsid w:val="00CC3294"/>
    <w:rsid w:val="00CC6091"/>
    <w:rsid w:val="00CC7711"/>
    <w:rsid w:val="00CD028D"/>
    <w:rsid w:val="00CD0891"/>
    <w:rsid w:val="00CD2EE1"/>
    <w:rsid w:val="00CD77A3"/>
    <w:rsid w:val="00CE0681"/>
    <w:rsid w:val="00CE2D1B"/>
    <w:rsid w:val="00CE3584"/>
    <w:rsid w:val="00CE5211"/>
    <w:rsid w:val="00CE7E48"/>
    <w:rsid w:val="00CF1F0C"/>
    <w:rsid w:val="00CF5434"/>
    <w:rsid w:val="00D02123"/>
    <w:rsid w:val="00D02F2C"/>
    <w:rsid w:val="00D05829"/>
    <w:rsid w:val="00D05E46"/>
    <w:rsid w:val="00D064D8"/>
    <w:rsid w:val="00D07F62"/>
    <w:rsid w:val="00D15C35"/>
    <w:rsid w:val="00D16BC4"/>
    <w:rsid w:val="00D177DA"/>
    <w:rsid w:val="00D17D28"/>
    <w:rsid w:val="00D23462"/>
    <w:rsid w:val="00D25356"/>
    <w:rsid w:val="00D25DB1"/>
    <w:rsid w:val="00D26F4B"/>
    <w:rsid w:val="00D27E80"/>
    <w:rsid w:val="00D322DE"/>
    <w:rsid w:val="00D32385"/>
    <w:rsid w:val="00D44BBA"/>
    <w:rsid w:val="00D4669C"/>
    <w:rsid w:val="00D51FC3"/>
    <w:rsid w:val="00D53E1C"/>
    <w:rsid w:val="00D541BA"/>
    <w:rsid w:val="00D5561A"/>
    <w:rsid w:val="00D55F79"/>
    <w:rsid w:val="00D64A47"/>
    <w:rsid w:val="00D64CF5"/>
    <w:rsid w:val="00D650BC"/>
    <w:rsid w:val="00D654BF"/>
    <w:rsid w:val="00D67ABF"/>
    <w:rsid w:val="00D73164"/>
    <w:rsid w:val="00D7415D"/>
    <w:rsid w:val="00D748B2"/>
    <w:rsid w:val="00D74ED4"/>
    <w:rsid w:val="00D76BD9"/>
    <w:rsid w:val="00D84E1C"/>
    <w:rsid w:val="00D86091"/>
    <w:rsid w:val="00D86824"/>
    <w:rsid w:val="00D90767"/>
    <w:rsid w:val="00D91C21"/>
    <w:rsid w:val="00D91F7A"/>
    <w:rsid w:val="00D95167"/>
    <w:rsid w:val="00D96229"/>
    <w:rsid w:val="00D96D6E"/>
    <w:rsid w:val="00D96F73"/>
    <w:rsid w:val="00D97760"/>
    <w:rsid w:val="00DA25A9"/>
    <w:rsid w:val="00DA3AE7"/>
    <w:rsid w:val="00DA7762"/>
    <w:rsid w:val="00DB1646"/>
    <w:rsid w:val="00DB20EF"/>
    <w:rsid w:val="00DC08AC"/>
    <w:rsid w:val="00DC36C8"/>
    <w:rsid w:val="00DC51A7"/>
    <w:rsid w:val="00DD0732"/>
    <w:rsid w:val="00DD10B1"/>
    <w:rsid w:val="00DD33D0"/>
    <w:rsid w:val="00DD54DA"/>
    <w:rsid w:val="00DD5560"/>
    <w:rsid w:val="00DD6ED0"/>
    <w:rsid w:val="00DD7842"/>
    <w:rsid w:val="00DE0FCD"/>
    <w:rsid w:val="00DE1110"/>
    <w:rsid w:val="00DE1606"/>
    <w:rsid w:val="00DE465D"/>
    <w:rsid w:val="00DF0CBD"/>
    <w:rsid w:val="00DF0D59"/>
    <w:rsid w:val="00DF3DB5"/>
    <w:rsid w:val="00DF54BF"/>
    <w:rsid w:val="00E014C4"/>
    <w:rsid w:val="00E02FCF"/>
    <w:rsid w:val="00E053BF"/>
    <w:rsid w:val="00E056DB"/>
    <w:rsid w:val="00E05E37"/>
    <w:rsid w:val="00E1116C"/>
    <w:rsid w:val="00E11E1D"/>
    <w:rsid w:val="00E23DE4"/>
    <w:rsid w:val="00E23F67"/>
    <w:rsid w:val="00E24038"/>
    <w:rsid w:val="00E2572B"/>
    <w:rsid w:val="00E2591F"/>
    <w:rsid w:val="00E31763"/>
    <w:rsid w:val="00E341F7"/>
    <w:rsid w:val="00E34A68"/>
    <w:rsid w:val="00E355C1"/>
    <w:rsid w:val="00E35FE4"/>
    <w:rsid w:val="00E40144"/>
    <w:rsid w:val="00E422A1"/>
    <w:rsid w:val="00E448C9"/>
    <w:rsid w:val="00E44C05"/>
    <w:rsid w:val="00E4634D"/>
    <w:rsid w:val="00E522F0"/>
    <w:rsid w:val="00E52AD3"/>
    <w:rsid w:val="00E60FD5"/>
    <w:rsid w:val="00E621EB"/>
    <w:rsid w:val="00E6266F"/>
    <w:rsid w:val="00E652CF"/>
    <w:rsid w:val="00E65C71"/>
    <w:rsid w:val="00E66609"/>
    <w:rsid w:val="00E733F4"/>
    <w:rsid w:val="00E7469C"/>
    <w:rsid w:val="00E748F2"/>
    <w:rsid w:val="00E80D9C"/>
    <w:rsid w:val="00E841E4"/>
    <w:rsid w:val="00E845B1"/>
    <w:rsid w:val="00E8711E"/>
    <w:rsid w:val="00E87C33"/>
    <w:rsid w:val="00E9214F"/>
    <w:rsid w:val="00E9785E"/>
    <w:rsid w:val="00EA2289"/>
    <w:rsid w:val="00EA3725"/>
    <w:rsid w:val="00EA46BC"/>
    <w:rsid w:val="00EA634A"/>
    <w:rsid w:val="00EB2038"/>
    <w:rsid w:val="00EB310D"/>
    <w:rsid w:val="00EB5A91"/>
    <w:rsid w:val="00EB5C0A"/>
    <w:rsid w:val="00EB686B"/>
    <w:rsid w:val="00EB6AB2"/>
    <w:rsid w:val="00EB7853"/>
    <w:rsid w:val="00EC2BFD"/>
    <w:rsid w:val="00EC7F93"/>
    <w:rsid w:val="00ED2312"/>
    <w:rsid w:val="00ED497C"/>
    <w:rsid w:val="00ED7997"/>
    <w:rsid w:val="00EE3395"/>
    <w:rsid w:val="00EE47C1"/>
    <w:rsid w:val="00EE699E"/>
    <w:rsid w:val="00EF110A"/>
    <w:rsid w:val="00EF2B1C"/>
    <w:rsid w:val="00EF3AD2"/>
    <w:rsid w:val="00EF6487"/>
    <w:rsid w:val="00F01938"/>
    <w:rsid w:val="00F0214A"/>
    <w:rsid w:val="00F029B3"/>
    <w:rsid w:val="00F034CB"/>
    <w:rsid w:val="00F06BD7"/>
    <w:rsid w:val="00F1091D"/>
    <w:rsid w:val="00F17997"/>
    <w:rsid w:val="00F20EA0"/>
    <w:rsid w:val="00F23A5B"/>
    <w:rsid w:val="00F32134"/>
    <w:rsid w:val="00F37864"/>
    <w:rsid w:val="00F43E02"/>
    <w:rsid w:val="00F45BE3"/>
    <w:rsid w:val="00F51CF0"/>
    <w:rsid w:val="00F520C5"/>
    <w:rsid w:val="00F522D0"/>
    <w:rsid w:val="00F56248"/>
    <w:rsid w:val="00F5696E"/>
    <w:rsid w:val="00F602AB"/>
    <w:rsid w:val="00F61C62"/>
    <w:rsid w:val="00F62558"/>
    <w:rsid w:val="00F63C51"/>
    <w:rsid w:val="00F654E6"/>
    <w:rsid w:val="00F65E2F"/>
    <w:rsid w:val="00F67180"/>
    <w:rsid w:val="00F67B70"/>
    <w:rsid w:val="00F704A5"/>
    <w:rsid w:val="00F71AC9"/>
    <w:rsid w:val="00F768AA"/>
    <w:rsid w:val="00F7797D"/>
    <w:rsid w:val="00F84950"/>
    <w:rsid w:val="00F857E2"/>
    <w:rsid w:val="00F8698C"/>
    <w:rsid w:val="00F95862"/>
    <w:rsid w:val="00F9594D"/>
    <w:rsid w:val="00F96EB5"/>
    <w:rsid w:val="00FA1A74"/>
    <w:rsid w:val="00FA30BE"/>
    <w:rsid w:val="00FA56F8"/>
    <w:rsid w:val="00FA663D"/>
    <w:rsid w:val="00FA776A"/>
    <w:rsid w:val="00FB24EE"/>
    <w:rsid w:val="00FB5151"/>
    <w:rsid w:val="00FB58D8"/>
    <w:rsid w:val="00FC0141"/>
    <w:rsid w:val="00FC058D"/>
    <w:rsid w:val="00FC0B0A"/>
    <w:rsid w:val="00FC16BC"/>
    <w:rsid w:val="00FC7A11"/>
    <w:rsid w:val="00FC7B27"/>
    <w:rsid w:val="00FD0F04"/>
    <w:rsid w:val="00FD1C7D"/>
    <w:rsid w:val="00FD440C"/>
    <w:rsid w:val="00FD7269"/>
    <w:rsid w:val="00FE1D49"/>
    <w:rsid w:val="00FE5E0C"/>
    <w:rsid w:val="00FE6E73"/>
    <w:rsid w:val="00FE714F"/>
    <w:rsid w:val="00FF23B9"/>
    <w:rsid w:val="00FF3AA2"/>
    <w:rsid w:val="00FF4156"/>
    <w:rsid w:val="00FF7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14EEAF3"/>
  <w15:docId w15:val="{C1ED97DC-BE9B-4837-9382-75D88E7C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uppressAutoHyphens w:val="0"/>
      <w:spacing w:before="240"/>
      <w:outlineLvl w:val="1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  <w:color w:val="auto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Symbol" w:eastAsia="Times New Roman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rPr>
      <w:rFonts w:ascii="Arial" w:eastAsia="Times New Roman" w:hAnsi="Arial" w:cs="Arial"/>
      <w:b/>
      <w:bCs/>
      <w:sz w:val="22"/>
      <w:szCs w:val="24"/>
    </w:rPr>
  </w:style>
  <w:style w:type="character" w:customStyle="1" w:styleId="blackres">
    <w:name w:val="blackres"/>
    <w:basedOn w:val="DefaultParagraphFont"/>
    <w:uiPriority w:val="99"/>
  </w:style>
  <w:style w:type="character" w:customStyle="1" w:styleId="art-postheader">
    <w:name w:val="art-posthead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go">
    <w:name w:val="go"/>
    <w:basedOn w:val="DefaultParagraphFont"/>
    <w:rsid w:val="00697F30"/>
  </w:style>
  <w:style w:type="paragraph" w:customStyle="1" w:styleId="Char">
    <w:name w:val="Char"/>
    <w:basedOn w:val="Normal"/>
    <w:rsid w:val="000A1924"/>
    <w:pPr>
      <w:suppressAutoHyphens w:val="0"/>
      <w:spacing w:after="160" w:line="240" w:lineRule="exact"/>
    </w:pPr>
    <w:rPr>
      <w:rFonts w:ascii="Verdana" w:hAnsi="Verdana"/>
      <w:sz w:val="20"/>
      <w:szCs w:val="20"/>
      <w:lang w:eastAsia="en-US"/>
    </w:rPr>
  </w:style>
  <w:style w:type="character" w:customStyle="1" w:styleId="apple-converted-space">
    <w:name w:val="apple-converted-space"/>
    <w:basedOn w:val="DefaultParagraphFont"/>
    <w:rsid w:val="007F7726"/>
  </w:style>
  <w:style w:type="paragraph" w:styleId="NoSpacing">
    <w:name w:val="No Spacing"/>
    <w:link w:val="NoSpacingChar"/>
    <w:uiPriority w:val="99"/>
    <w:qFormat/>
    <w:rsid w:val="001B7002"/>
    <w:rPr>
      <w:rFonts w:asciiTheme="minorHAnsi" w:eastAsiaTheme="minorEastAsia" w:hAnsiTheme="minorHAnsi" w:cstheme="minorBidi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1B7002"/>
    <w:rPr>
      <w:b/>
      <w:bCs/>
      <w:smallCaps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E11E1D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F54B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F54BF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58487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040F55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apple-style-span">
    <w:name w:val="apple-style-span"/>
    <w:rsid w:val="00040F55"/>
  </w:style>
  <w:style w:type="paragraph" w:customStyle="1" w:styleId="Standard">
    <w:name w:val="Standard"/>
    <w:rsid w:val="00040F55"/>
    <w:pPr>
      <w:widowControl w:val="0"/>
      <w:suppressAutoHyphens/>
      <w:textAlignment w:val="baseline"/>
    </w:pPr>
    <w:rPr>
      <w:rFonts w:eastAsia="SimSun"/>
      <w:kern w:val="1"/>
      <w:sz w:val="24"/>
      <w:szCs w:val="24"/>
      <w:lang w:eastAsia="hi-IN" w:bidi="hi-IN"/>
    </w:rPr>
  </w:style>
  <w:style w:type="paragraph" w:customStyle="1" w:styleId="normalchar">
    <w:name w:val="normal_char"/>
    <w:basedOn w:val="Normal"/>
    <w:rsid w:val="00244371"/>
    <w:pPr>
      <w:numPr>
        <w:numId w:val="10"/>
      </w:numPr>
      <w:suppressAutoHyphens w:val="0"/>
      <w:jc w:val="both"/>
    </w:pPr>
    <w:rPr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3842B2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nhideWhenUsed/>
    <w:rsid w:val="00B72C71"/>
    <w:pPr>
      <w:tabs>
        <w:tab w:val="center" w:pos="4680"/>
        <w:tab w:val="right" w:pos="9360"/>
      </w:tabs>
      <w:suppressAutoHyphens w:val="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B72C7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rmalWebChar">
    <w:name w:val="Normal (Web) Char"/>
    <w:link w:val="NormalWeb"/>
    <w:uiPriority w:val="99"/>
    <w:rsid w:val="003158C1"/>
    <w:rPr>
      <w:sz w:val="24"/>
      <w:szCs w:val="24"/>
    </w:rPr>
  </w:style>
  <w:style w:type="character" w:customStyle="1" w:styleId="NoSpacingChar">
    <w:name w:val="No Spacing Char"/>
    <w:link w:val="NoSpacing"/>
    <w:uiPriority w:val="99"/>
    <w:locked/>
    <w:rsid w:val="003158C1"/>
    <w:rPr>
      <w:rFonts w:asciiTheme="minorHAnsi" w:eastAsiaTheme="minorEastAsia" w:hAnsiTheme="minorHAnsi" w:cstheme="minorBidi"/>
      <w:sz w:val="22"/>
      <w:szCs w:val="22"/>
    </w:rPr>
  </w:style>
  <w:style w:type="paragraph" w:customStyle="1" w:styleId="ColorfulList-Accent11">
    <w:name w:val="Colorful List - Accent 11"/>
    <w:basedOn w:val="Normal"/>
    <w:rsid w:val="00445C54"/>
    <w:pPr>
      <w:suppressAutoHyphens w:val="0"/>
      <w:ind w:left="720"/>
    </w:pPr>
    <w:rPr>
      <w:kern w:val="1"/>
    </w:rPr>
  </w:style>
  <w:style w:type="paragraph" w:styleId="NormalIndent">
    <w:name w:val="Normal Indent"/>
    <w:basedOn w:val="Normal"/>
    <w:rsid w:val="00573CA3"/>
    <w:pPr>
      <w:suppressAutoHyphens w:val="0"/>
      <w:ind w:left="720"/>
    </w:pPr>
    <w:rPr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0A51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510A"/>
    <w:rPr>
      <w:sz w:val="24"/>
      <w:szCs w:val="24"/>
      <w:lang w:eastAsia="ar-SA"/>
    </w:rPr>
  </w:style>
  <w:style w:type="character" w:customStyle="1" w:styleId="hl">
    <w:name w:val="hl"/>
    <w:basedOn w:val="DefaultParagraphFont"/>
    <w:rsid w:val="003321FE"/>
  </w:style>
  <w:style w:type="character" w:customStyle="1" w:styleId="rezemp-highlightedfield-highlightedterm">
    <w:name w:val="rezemp-highlightedfield-highlightedterm"/>
    <w:basedOn w:val="DefaultParagraphFont"/>
    <w:rsid w:val="00506A54"/>
  </w:style>
  <w:style w:type="paragraph" w:customStyle="1" w:styleId="Cog-bullet">
    <w:name w:val="Cog-bullet"/>
    <w:basedOn w:val="Normal"/>
    <w:uiPriority w:val="99"/>
    <w:rsid w:val="00AD6968"/>
    <w:pPr>
      <w:keepNext/>
      <w:tabs>
        <w:tab w:val="num" w:pos="360"/>
      </w:tabs>
      <w:spacing w:before="60" w:after="60" w:line="260" w:lineRule="atLeast"/>
      <w:ind w:left="360" w:hanging="360"/>
    </w:pPr>
    <w:rPr>
      <w:rFonts w:ascii="Verdana" w:hAnsi="Verdana" w:cs="Verdan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2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inambc2021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6B21AC1A89CE4B9787AE75E9D9AA86" ma:contentTypeVersion="13" ma:contentTypeDescription="Create a new document." ma:contentTypeScope="" ma:versionID="c65f000966c741a49e8ee94c367583c0">
  <xsd:schema xmlns:xsd="http://www.w3.org/2001/XMLSchema" xmlns:xs="http://www.w3.org/2001/XMLSchema" xmlns:p="http://schemas.microsoft.com/office/2006/metadata/properties" xmlns:ns3="fbab393c-12b7-4aad-af2c-5940391b111f" xmlns:ns4="ce685879-c4a3-4850-a80b-5ae746cbb370" targetNamespace="http://schemas.microsoft.com/office/2006/metadata/properties" ma:root="true" ma:fieldsID="4fb51673f8c1d5a8407a07803233a1fd" ns3:_="" ns4:_="">
    <xsd:import namespace="fbab393c-12b7-4aad-af2c-5940391b111f"/>
    <xsd:import namespace="ce685879-c4a3-4850-a80b-5ae746cbb37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b393c-12b7-4aad-af2c-5940391b11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85879-c4a3-4850-a80b-5ae746cbb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90766D-A8F5-4DE1-8D76-7EFC299D1F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b393c-12b7-4aad-af2c-5940391b111f"/>
    <ds:schemaRef ds:uri="ce685879-c4a3-4850-a80b-5ae746cbb3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4F2485-3404-407D-BE34-1C2FEFAAB7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D6C96-652B-46D5-9EC0-8B05D1CC6F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DB811E-2109-4431-B75A-D6326F6FB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4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Diageo</Company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Moina</dc:creator>
  <cp:lastModifiedBy>Maina Baroi</cp:lastModifiedBy>
  <cp:revision>8</cp:revision>
  <cp:lastPrinted>2021-06-25T14:29:00Z</cp:lastPrinted>
  <dcterms:created xsi:type="dcterms:W3CDTF">2021-06-16T14:04:00Z</dcterms:created>
  <dcterms:modified xsi:type="dcterms:W3CDTF">2021-07-01T23:24:00Z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0x010100C16B21AC1A89CE4B9787AE75E9D9AA86</vt:lpwstr>
  </property>
</Properties>
</file>