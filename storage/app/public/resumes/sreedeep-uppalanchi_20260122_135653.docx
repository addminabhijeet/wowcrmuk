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A72F" w14:textId="77777777" w:rsidR="00565191" w:rsidRDefault="00565191" w:rsidP="00565191">
      <w:pPr>
        <w:pBdr>
          <w:bottom w:val="single" w:sz="6" w:space="0" w:color="FFFFFF"/>
        </w:pBdr>
        <w:jc w:val="center"/>
        <w:rPr>
          <w:rFonts w:ascii="Times New Roman" w:eastAsia="Times New Roman" w:hAnsi="Times New Roman" w:cs="Times New Roman"/>
          <w:b/>
          <w:bCs/>
          <w:sz w:val="6"/>
          <w:szCs w:val="6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Sreedeep Uppalanchi</w:t>
      </w:r>
    </w:p>
    <w:p w14:paraId="296F7B89" w14:textId="49A14E16" w:rsidR="00565191" w:rsidRDefault="00565191" w:rsidP="00565191">
      <w:pPr>
        <w:pBdr>
          <w:bottom w:val="single" w:sz="6" w:space="0" w:color="FFFFFF"/>
        </w:pBdr>
        <w:jc w:val="both"/>
        <w:rPr>
          <w:rFonts w:ascii="Times New Roman" w:eastAsia="Times New Roman" w:hAnsi="Times New Roman"/>
          <w:sz w:val="6"/>
          <w:szCs w:val="6"/>
        </w:rPr>
      </w:pPr>
    </w:p>
    <w:p w14:paraId="7B011982" w14:textId="77777777" w:rsidR="00B0330F" w:rsidRPr="00126FB7" w:rsidRDefault="00691749" w:rsidP="00B0330F">
      <w:pPr>
        <w:pBdr>
          <w:bottom w:val="single" w:sz="6" w:space="0" w:color="FFFFFF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29DBEB" wp14:editId="2D804763">
                <wp:simplePos x="0" y="0"/>
                <wp:positionH relativeFrom="margin">
                  <wp:posOffset>1882775</wp:posOffset>
                </wp:positionH>
                <wp:positionV relativeFrom="paragraph">
                  <wp:posOffset>27624</wp:posOffset>
                </wp:positionV>
                <wp:extent cx="3162300" cy="132715"/>
                <wp:effectExtent l="0" t="0" r="0" b="635"/>
                <wp:wrapNone/>
                <wp:docPr id="721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300" cy="132715"/>
                          <a:chOff x="0" y="0"/>
                          <a:chExt cx="3050140" cy="174400"/>
                        </a:xfrm>
                      </wpg:grpSpPr>
                      <pic:pic xmlns:pic="http://schemas.openxmlformats.org/drawingml/2006/picture">
                        <pic:nvPicPr>
                          <pic:cNvPr id="1333588337" name="Picture 13335883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" cy="13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780665" name="Picture 4967806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12012" y="14605"/>
                            <a:ext cx="130810" cy="97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7271700" name="Picture 13072717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72545" y="44641"/>
                            <a:ext cx="177595" cy="129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26FF86" id="Group 1" o:spid="_x0000_s1026" style="position:absolute;margin-left:148.25pt;margin-top:2.2pt;width:249pt;height:10.45pt;z-index:251659264;mso-position-horizontal-relative:margin;mso-width-relative:margin;mso-height-relative:margin" coordsize="30501,1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33588337" o:spid="_x0000_s1027" type="#_x0000_t75" style="position:absolute;width:1308;height:1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">
                  <v:imagedata r:id="rId8" o:title=""/>
                </v:shape>
                <v:shape id="Picture 496780665" o:spid="_x0000_s1028" type="#_x0000_t75" style="position:absolute;left:11120;top:146;width:1308;height: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">
                  <v:imagedata r:id="rId9" o:title=""/>
                </v:shape>
                <v:shape id="Picture 1307271700" o:spid="_x0000_s1029" type="#_x0000_t75" style="position:absolute;left:28725;top:446;width:1776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">
                  <v:imagedata r:id="rId10" o:title=""/>
                </v:shape>
                <w10:wrap anchorx="margin"/>
              </v:group>
            </w:pict>
          </mc:Fallback>
        </mc:AlternateContent>
      </w:r>
      <w:r w:rsidR="00565191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B0330F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r w:rsidR="00565191"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565191" w:rsidRPr="001C2FA2">
        <w:rPr>
          <w:rFonts w:ascii="Cambria Math" w:eastAsia="Times New Roman" w:hAnsi="Cambria Math" w:cs="Cambria Math"/>
          <w:sz w:val="20"/>
          <w:szCs w:val="20"/>
        </w:rPr>
        <w:t>◇</w:t>
      </w:r>
      <w:r w:rsidR="00565191" w:rsidRPr="001C2FA2">
        <w:rPr>
          <w:rFonts w:ascii="Times New Roman" w:eastAsia="Times New Roman" w:hAnsi="Times New Roman" w:cs="Times New Roman"/>
          <w:sz w:val="20"/>
          <w:szCs w:val="20"/>
        </w:rPr>
        <w:t xml:space="preserve"> Open to Relocate   </w:t>
      </w:r>
      <w:r w:rsidR="00565191">
        <w:rPr>
          <w:rFonts w:ascii="Times New Roman" w:eastAsia="Times New Roman" w:hAnsi="Times New Roman" w:cs="Times New Roman"/>
          <w:sz w:val="20"/>
          <w:szCs w:val="20"/>
        </w:rPr>
        <w:t xml:space="preserve">          309-205-1150                  </w:t>
      </w:r>
      <w:hyperlink r:id="rId11" w:history="1">
        <w:r w:rsidR="00565191" w:rsidRPr="00176DAB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sreedeepu16@gmail.com</w:t>
        </w:r>
      </w:hyperlink>
      <w:r w:rsidR="00565191">
        <w:t xml:space="preserve">            </w:t>
      </w:r>
      <w:hyperlink r:id="rId12" w:history="1">
        <w:r w:rsidR="00B0330F" w:rsidRPr="00126FB7">
          <w:rPr>
            <w:rStyle w:val="Hyperlink"/>
            <w:sz w:val="20"/>
            <w:szCs w:val="20"/>
          </w:rPr>
          <w:t>LinkedIn</w:t>
        </w:r>
      </w:hyperlink>
    </w:p>
    <w:p w14:paraId="34E2F8DB" w14:textId="743C9D51" w:rsidR="00565191" w:rsidRPr="00691749" w:rsidRDefault="00565191" w:rsidP="00565191">
      <w:pPr>
        <w:pBdr>
          <w:bottom w:val="single" w:sz="6" w:space="0" w:color="FFFFFF"/>
        </w:pBdr>
        <w:rPr>
          <w:rFonts w:ascii="Times New Roman" w:eastAsia="Times New Roman" w:hAnsi="Times New Roman" w:cs="Times New Roman"/>
          <w:sz w:val="20"/>
          <w:szCs w:val="20"/>
        </w:rPr>
      </w:pPr>
    </w:p>
    <w:p w14:paraId="6292A404" w14:textId="77777777" w:rsidR="00565191" w:rsidRPr="006A3F21" w:rsidRDefault="00565191" w:rsidP="00565191">
      <w:pPr>
        <w:pBdr>
          <w:bottom w:val="single" w:sz="12" w:space="0" w:color="000000"/>
        </w:pBdr>
        <w:spacing w:line="240" w:lineRule="atLeast"/>
        <w:rPr>
          <w:rStyle w:val="fs15fw6overflow-hidden"/>
          <w:rFonts w:ascii="Times New Roman" w:eastAsia="Times New Roman" w:hAnsi="Times New Roman" w:cs="Times New Roman"/>
          <w:b/>
          <w:bCs/>
          <w: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>summary</w:t>
      </w:r>
    </w:p>
    <w:p w14:paraId="2EAB1E60" w14:textId="77777777" w:rsidR="00565191" w:rsidRDefault="00565191" w:rsidP="00565191">
      <w:pPr>
        <w:tabs>
          <w:tab w:val="right" w:pos="10800"/>
        </w:tabs>
        <w:spacing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4F2FF8">
        <w:rPr>
          <w:rFonts w:ascii="Times New Roman" w:eastAsia="Times New Roman" w:hAnsi="Times New Roman" w:cs="Times New Roman"/>
          <w:sz w:val="20"/>
          <w:szCs w:val="20"/>
        </w:rPr>
        <w:t>Data Engineer with over 2 years of experience building scalable data pipelines and cloud-native analytics solutions across AWS and Azure platforms. Adept in Python, SQL, ETL/ELT, and modern data warehousing with strong emphasis on ML integration, data visualization, and cross-functional collaboration.</w:t>
      </w:r>
      <w:r w:rsidRPr="006A3F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69E8461" w14:textId="77777777" w:rsidR="00565191" w:rsidRDefault="00565191" w:rsidP="00565191">
      <w:pPr>
        <w:pBdr>
          <w:bottom w:val="single" w:sz="12" w:space="0" w:color="000000"/>
        </w:pBdr>
        <w:spacing w:line="240" w:lineRule="atLeast"/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>education</w:t>
      </w:r>
    </w:p>
    <w:p w14:paraId="1A4972F4" w14:textId="77777777" w:rsidR="00565191" w:rsidRDefault="00565191" w:rsidP="00565191">
      <w:pPr>
        <w:tabs>
          <w:tab w:val="right" w:pos="10800"/>
        </w:tabs>
        <w:spacing w:line="240" w:lineRule="atLeast"/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>Master of Science – Data Science</w:t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ab/>
        <w:t>December</w:t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 xml:space="preserve"> 2023</w:t>
      </w:r>
    </w:p>
    <w:p w14:paraId="0ECBBBD5" w14:textId="77777777" w:rsidR="00565191" w:rsidRDefault="00565191" w:rsidP="00565191">
      <w:pPr>
        <w:tabs>
          <w:tab w:val="right" w:pos="10800"/>
        </w:tabs>
        <w:spacing w:line="240" w:lineRule="atLeast"/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4overflow-hidden"/>
          <w:rFonts w:ascii="Times New Roman" w:eastAsia="Times New Roman" w:hAnsi="Times New Roman" w:cs="Times New Roman"/>
          <w:sz w:val="20"/>
          <w:szCs w:val="20"/>
        </w:rPr>
        <w:t>University Of North Texas</w:t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>Denton, Texas</w:t>
      </w:r>
    </w:p>
    <w:p w14:paraId="38F18EE8" w14:textId="77777777" w:rsidR="00565191" w:rsidRDefault="00565191" w:rsidP="00565191">
      <w:pPr>
        <w:tabs>
          <w:tab w:val="right" w:pos="10800"/>
        </w:tabs>
        <w:spacing w:line="240" w:lineRule="atLeas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</w:t>
      </w:r>
      <w:r w:rsidRPr="0007069B">
        <w:rPr>
          <w:rFonts w:ascii="Times New Roman" w:eastAsia="Times New Roman" w:hAnsi="Times New Roman" w:cs="Times New Roman"/>
          <w:b/>
          <w:bCs/>
          <w:sz w:val="20"/>
          <w:szCs w:val="20"/>
        </w:rPr>
        <w:t>• GPA: 3.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6</w:t>
      </w:r>
    </w:p>
    <w:p w14:paraId="26041A6C" w14:textId="77777777" w:rsidR="00565191" w:rsidRDefault="00565191" w:rsidP="00565191">
      <w:pPr>
        <w:tabs>
          <w:tab w:val="right" w:pos="10800"/>
        </w:tabs>
        <w:spacing w:line="240" w:lineRule="atLeast"/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>Bachelor of Engineering – Electronics and Communication Engineering</w:t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>July 2021</w:t>
      </w:r>
    </w:p>
    <w:p w14:paraId="0676674C" w14:textId="77777777" w:rsidR="00565191" w:rsidRDefault="00565191" w:rsidP="00565191">
      <w:pPr>
        <w:tabs>
          <w:tab w:val="right" w:pos="10800"/>
        </w:tabs>
        <w:spacing w:line="240" w:lineRule="atLeast"/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4overflow-hidden"/>
          <w:rFonts w:ascii="Times New Roman" w:eastAsia="Times New Roman" w:hAnsi="Times New Roman" w:cs="Times New Roman"/>
          <w:sz w:val="20"/>
          <w:szCs w:val="20"/>
        </w:rPr>
        <w:t xml:space="preserve">JNTUH University, CVR College Of Engineering </w:t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>Hyderabad, India</w:t>
      </w:r>
    </w:p>
    <w:p w14:paraId="5B4802A8" w14:textId="0F7FF4FC" w:rsidR="00565191" w:rsidRPr="00CC58F1" w:rsidRDefault="00565191" w:rsidP="00565191">
      <w:pPr>
        <w:tabs>
          <w:tab w:val="right" w:pos="10800"/>
        </w:tabs>
        <w:spacing w:line="240" w:lineRule="atLeas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</w:t>
      </w:r>
      <w:r w:rsidRPr="0007069B">
        <w:rPr>
          <w:rFonts w:ascii="Times New Roman" w:eastAsia="Times New Roman" w:hAnsi="Times New Roman" w:cs="Times New Roman"/>
          <w:b/>
          <w:bCs/>
          <w:sz w:val="20"/>
          <w:szCs w:val="20"/>
        </w:rPr>
        <w:t>• GPA: 3.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8</w:t>
      </w:r>
    </w:p>
    <w:p w14:paraId="749AC570" w14:textId="77777777" w:rsidR="00565191" w:rsidRDefault="00565191" w:rsidP="00565191">
      <w:pPr>
        <w:pBdr>
          <w:bottom w:val="single" w:sz="12" w:space="0" w:color="000000"/>
        </w:pBdr>
        <w:spacing w:line="240" w:lineRule="atLeast"/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>technical skills</w:t>
      </w:r>
    </w:p>
    <w:tbl>
      <w:tblPr>
        <w:tblStyle w:val="tableMsoNormalTable"/>
        <w:tblW w:w="5027" w:type="pct"/>
        <w:tblInd w:w="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2"/>
        <w:gridCol w:w="20"/>
        <w:gridCol w:w="573"/>
      </w:tblGrid>
      <w:tr w:rsidR="00565191" w14:paraId="3D40DB79" w14:textId="77777777" w:rsidTr="00533FF1">
        <w:trPr>
          <w:trHeight w:val="1342"/>
        </w:trPr>
        <w:tc>
          <w:tcPr>
            <w:tcW w:w="4727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554CB" w14:textId="2F51E1E8" w:rsidR="00565191" w:rsidRDefault="00565191" w:rsidP="00533FF1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Programming Languages: </w:t>
            </w:r>
            <w:r>
              <w:rPr>
                <w:rFonts w:eastAsia="Times New Roman"/>
              </w:rPr>
              <w:t>Python, Shell script, Scala</w:t>
            </w:r>
            <w:r w:rsidR="00B842B7">
              <w:rPr>
                <w:rFonts w:eastAsia="Times New Roman"/>
              </w:rPr>
              <w:t>, Typescript</w:t>
            </w:r>
            <w:r w:rsidR="00A8169E">
              <w:rPr>
                <w:rFonts w:eastAsia="Times New Roman"/>
              </w:rPr>
              <w:t>, Linux</w:t>
            </w:r>
            <w:r w:rsidR="00B842B7">
              <w:rPr>
                <w:rFonts w:eastAsia="Times New Roman"/>
              </w:rPr>
              <w:t>.</w:t>
            </w:r>
          </w:p>
          <w:p w14:paraId="2BE2DA5F" w14:textId="77777777" w:rsidR="00565191" w:rsidRDefault="00565191" w:rsidP="00533FF1">
            <w:pPr>
              <w:rPr>
                <w:rFonts w:eastAsia="Times New Roman"/>
              </w:rPr>
            </w:pPr>
            <w:r w:rsidRPr="00CB16B5">
              <w:rPr>
                <w:rFonts w:eastAsia="Times New Roman"/>
                <w:b/>
              </w:rPr>
              <w:t>Databases</w:t>
            </w:r>
            <w:r w:rsidRPr="00CB16B5">
              <w:rPr>
                <w:rFonts w:eastAsia="Times New Roman"/>
              </w:rPr>
              <w:t>: MSSQL, MySQL, PostgreSQL, MongoDB</w:t>
            </w:r>
            <w:r>
              <w:rPr>
                <w:rFonts w:eastAsia="Times New Roman"/>
              </w:rPr>
              <w:t>.</w:t>
            </w:r>
          </w:p>
          <w:p w14:paraId="38E03445" w14:textId="77777777" w:rsidR="00565191" w:rsidRDefault="00565191" w:rsidP="00533FF1">
            <w:pPr>
              <w:spacing w:line="240" w:lineRule="atLeast"/>
              <w:rPr>
                <w:rFonts w:eastAsia="Times New Roman"/>
              </w:rPr>
            </w:pPr>
            <w:r w:rsidRPr="00B01E4E">
              <w:rPr>
                <w:rFonts w:eastAsia="Times New Roman"/>
                <w:b/>
              </w:rPr>
              <w:t>Methodologies:</w:t>
            </w:r>
            <w:r w:rsidRPr="00B01E4E">
              <w:rPr>
                <w:rFonts w:eastAsia="Times New Roman"/>
              </w:rPr>
              <w:t xml:space="preserve"> Agile, Test-Driven Development (TDD)</w:t>
            </w:r>
            <w:r>
              <w:rPr>
                <w:rFonts w:eastAsia="Times New Roman"/>
              </w:rPr>
              <w:t>.</w:t>
            </w:r>
          </w:p>
          <w:p w14:paraId="0C421908" w14:textId="66BF1E25" w:rsidR="00565191" w:rsidRDefault="00565191" w:rsidP="00533FF1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Developer Tools:</w:t>
            </w:r>
            <w:r>
              <w:rPr>
                <w:rFonts w:eastAsia="Times New Roman"/>
              </w:rPr>
              <w:t xml:space="preserve"> AWS (S3, Lambda, CDK, Athena, GLUE, RDS, API gateway), Azure (Data Factory, Functions, Application Insights, Queues, API Gateway)</w:t>
            </w:r>
            <w:r>
              <w:rPr>
                <w:rFonts w:eastAsia="Times New Roman"/>
                <w:lang w:val="en-IN"/>
              </w:rPr>
              <w:t xml:space="preserve">, </w:t>
            </w:r>
            <w:r>
              <w:rPr>
                <w:rFonts w:eastAsia="Times New Roman"/>
              </w:rPr>
              <w:t>GitHub, Snowflake, Jira</w:t>
            </w:r>
            <w:r w:rsidR="002D72B3">
              <w:rPr>
                <w:rFonts w:eastAsia="Times New Roman"/>
              </w:rPr>
              <w:t>, Terraform, Kubernetes, Docker.</w:t>
            </w:r>
          </w:p>
          <w:p w14:paraId="115EFF05" w14:textId="1727B56D" w:rsidR="00565191" w:rsidRDefault="00565191" w:rsidP="00533FF1">
            <w:pPr>
              <w:spacing w:line="240" w:lineRule="atLeast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Technologies/Frameworks: </w:t>
            </w:r>
            <w:r>
              <w:rPr>
                <w:rFonts w:eastAsia="Times New Roman"/>
              </w:rPr>
              <w:t>Graph</w:t>
            </w:r>
            <w:r w:rsidR="00C8050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QL, ETL, Fast API, REST API, Apache Spark, Hadoop, Airflow, </w:t>
            </w:r>
            <w:r w:rsidR="00140164">
              <w:rPr>
                <w:rFonts w:eastAsia="Times New Roman"/>
              </w:rPr>
              <w:t>Pytorch,</w:t>
            </w:r>
            <w:r w:rsidR="00076BBF">
              <w:rPr>
                <w:rFonts w:eastAsia="Times New Roman"/>
              </w:rPr>
              <w:t xml:space="preserve"> </w:t>
            </w:r>
            <w:r w:rsidR="00573D67">
              <w:rPr>
                <w:rFonts w:eastAsia="Times New Roman"/>
              </w:rPr>
              <w:t xml:space="preserve">PySpark, </w:t>
            </w:r>
            <w:r>
              <w:rPr>
                <w:rFonts w:eastAsia="Times New Roman"/>
              </w:rPr>
              <w:t>Machine</w:t>
            </w:r>
            <w:r w:rsidR="00573D67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Learning, TensorFlow, Power BI, RedShift, Tableau</w:t>
            </w:r>
            <w:r w:rsidR="008A4A7F">
              <w:rPr>
                <w:rFonts w:eastAsia="Times New Roman"/>
              </w:rPr>
              <w:t>, Databricks.</w:t>
            </w:r>
          </w:p>
        </w:tc>
        <w:tc>
          <w:tcPr>
            <w:tcW w:w="9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A1F4A" w14:textId="77777777" w:rsidR="00565191" w:rsidRDefault="00565191" w:rsidP="00533FF1">
            <w:pPr>
              <w:spacing w:line="240" w:lineRule="atLeast"/>
              <w:rPr>
                <w:rFonts w:eastAsia="Times New Roman"/>
              </w:rPr>
            </w:pPr>
          </w:p>
        </w:tc>
        <w:tc>
          <w:tcPr>
            <w:tcW w:w="2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EFD65" w14:textId="77777777" w:rsidR="00565191" w:rsidRDefault="00565191" w:rsidP="00533FF1">
            <w:pPr>
              <w:spacing w:line="240" w:lineRule="atLeast"/>
              <w:rPr>
                <w:rFonts w:eastAsia="Times New Roman"/>
              </w:rPr>
            </w:pPr>
          </w:p>
          <w:p w14:paraId="698C0FA3" w14:textId="77777777" w:rsidR="00565191" w:rsidRDefault="00565191" w:rsidP="00533FF1">
            <w:pPr>
              <w:spacing w:line="240" w:lineRule="atLeast"/>
              <w:rPr>
                <w:rFonts w:eastAsia="Times New Roman"/>
              </w:rPr>
            </w:pPr>
          </w:p>
        </w:tc>
      </w:tr>
    </w:tbl>
    <w:p w14:paraId="7C308313" w14:textId="77777777" w:rsidR="00565191" w:rsidRDefault="00565191" w:rsidP="00565191">
      <w:pPr>
        <w:pBdr>
          <w:bottom w:val="single" w:sz="12" w:space="0" w:color="000000"/>
        </w:pBdr>
        <w:spacing w:line="240" w:lineRule="atLeast"/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>Professional experience</w:t>
      </w:r>
    </w:p>
    <w:p w14:paraId="6C217319" w14:textId="5E78218C" w:rsidR="00565191" w:rsidRDefault="002B69BF" w:rsidP="00565191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Barclays     </w:t>
      </w:r>
      <w:r w:rsidR="00565191" w:rsidRPr="00F533F4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</w:t>
      </w:r>
      <w:r w:rsidR="00565191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February</w:t>
      </w:r>
      <w:r w:rsidR="00565191" w:rsidRPr="00F533F4">
        <w:rPr>
          <w:rFonts w:ascii="Calibri" w:hAnsi="Calibri" w:cs="Calibri"/>
          <w:b/>
          <w:bCs/>
          <w:sz w:val="21"/>
          <w:szCs w:val="21"/>
        </w:rPr>
        <w:t xml:space="preserve"> 202</w:t>
      </w:r>
      <w:r w:rsidR="00B12AAA">
        <w:rPr>
          <w:rFonts w:ascii="Calibri" w:hAnsi="Calibri" w:cs="Calibri"/>
          <w:b/>
          <w:bCs/>
          <w:sz w:val="21"/>
          <w:szCs w:val="21"/>
        </w:rPr>
        <w:t>4</w:t>
      </w:r>
      <w:r w:rsidR="00565191" w:rsidRPr="00F533F4">
        <w:rPr>
          <w:rFonts w:ascii="Calibri" w:hAnsi="Calibri" w:cs="Calibri"/>
          <w:b/>
          <w:bCs/>
          <w:sz w:val="21"/>
          <w:szCs w:val="21"/>
        </w:rPr>
        <w:t xml:space="preserve"> – Present</w:t>
      </w:r>
    </w:p>
    <w:p w14:paraId="4999AA3F" w14:textId="603DB790" w:rsidR="008E66EE" w:rsidRPr="008E66EE" w:rsidRDefault="00565191" w:rsidP="008E66EE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F533F4">
        <w:rPr>
          <w:rFonts w:ascii="Calibri" w:hAnsi="Calibri" w:cs="Calibri"/>
          <w:b/>
          <w:bCs/>
          <w:sz w:val="21"/>
          <w:szCs w:val="21"/>
        </w:rPr>
        <w:t>Data Engineer</w:t>
      </w:r>
    </w:p>
    <w:p w14:paraId="272512B9" w14:textId="0D8AADE7" w:rsidR="008E66EE" w:rsidRPr="008E66EE" w:rsidRDefault="008E66EE" w:rsidP="00780B2D">
      <w:pPr>
        <w:pStyle w:val="ListParagraph"/>
        <w:numPr>
          <w:ilvl w:val="0"/>
          <w:numId w:val="10"/>
        </w:numPr>
        <w:ind w:hanging="540"/>
        <w:rPr>
          <w:rFonts w:ascii="Times New Roman" w:eastAsia="Times New Roman" w:hAnsi="Times New Roman" w:cs="Times New Roman"/>
          <w:sz w:val="20"/>
          <w:szCs w:val="20"/>
        </w:rPr>
      </w:pPr>
      <w:r w:rsidRPr="008E66EE">
        <w:rPr>
          <w:rFonts w:ascii="Times New Roman" w:eastAsia="Times New Roman" w:hAnsi="Times New Roman" w:cs="Times New Roman"/>
          <w:sz w:val="20"/>
          <w:szCs w:val="20"/>
        </w:rPr>
        <w:t xml:space="preserve">Developed and optimized machine learning models (e.g., gradient boosting, neural networks) using PyTorch, TensorFlow, and Vertex AI, achieving a 15% improvement in predictive accuracy for portfolio optimization and risk assessment strategies. </w:t>
      </w:r>
    </w:p>
    <w:p w14:paraId="544C02E5" w14:textId="1754DD38" w:rsidR="008E66EE" w:rsidRPr="008E66EE" w:rsidRDefault="008E66EE" w:rsidP="00780B2D">
      <w:pPr>
        <w:pStyle w:val="ListParagraph"/>
        <w:numPr>
          <w:ilvl w:val="0"/>
          <w:numId w:val="10"/>
        </w:numPr>
        <w:ind w:hanging="540"/>
        <w:rPr>
          <w:rFonts w:ascii="Times New Roman" w:eastAsia="Times New Roman" w:hAnsi="Times New Roman" w:cs="Times New Roman"/>
          <w:sz w:val="20"/>
          <w:szCs w:val="20"/>
        </w:rPr>
      </w:pPr>
      <w:r w:rsidRPr="008E66EE">
        <w:rPr>
          <w:rFonts w:ascii="Times New Roman" w:eastAsia="Times New Roman" w:hAnsi="Times New Roman" w:cs="Times New Roman"/>
          <w:sz w:val="20"/>
          <w:szCs w:val="20"/>
        </w:rPr>
        <w:t xml:space="preserve"> Engineered automated ETL/ELT workflows to integrate multi-format data (S3, ORC, Parquet, JSON) with LangChain-powered dynamic document retrieval, enhancing data accessibility and scalability for cross-functional teams. </w:t>
      </w:r>
    </w:p>
    <w:p w14:paraId="0317F42C" w14:textId="1862B324" w:rsidR="008E66EE" w:rsidRPr="008E66EE" w:rsidRDefault="008E66EE" w:rsidP="00780B2D">
      <w:pPr>
        <w:pStyle w:val="ListParagraph"/>
        <w:numPr>
          <w:ilvl w:val="0"/>
          <w:numId w:val="10"/>
        </w:numPr>
        <w:ind w:hanging="540"/>
        <w:rPr>
          <w:rFonts w:ascii="Times New Roman" w:eastAsia="Times New Roman" w:hAnsi="Times New Roman" w:cs="Times New Roman"/>
          <w:sz w:val="20"/>
          <w:szCs w:val="20"/>
        </w:rPr>
      </w:pPr>
      <w:r w:rsidRPr="008E66EE">
        <w:rPr>
          <w:rFonts w:ascii="Times New Roman" w:eastAsia="Times New Roman" w:hAnsi="Times New Roman" w:cs="Times New Roman"/>
          <w:sz w:val="20"/>
          <w:szCs w:val="20"/>
        </w:rPr>
        <w:t xml:space="preserve">Led prompt engineering initiatives for LLMs, designing Python-based preprocessing pipelines that achieved 99.9% accuracy in AI-driven workflows, orchestrated via AWS Glue and Spark SQL for high-throughput processing. </w:t>
      </w:r>
    </w:p>
    <w:p w14:paraId="48FEDB74" w14:textId="46C6DDA5" w:rsidR="008E66EE" w:rsidRPr="008E66EE" w:rsidRDefault="008E66EE" w:rsidP="00780B2D">
      <w:pPr>
        <w:pStyle w:val="ListParagraph"/>
        <w:numPr>
          <w:ilvl w:val="0"/>
          <w:numId w:val="10"/>
        </w:numPr>
        <w:ind w:hanging="540"/>
        <w:rPr>
          <w:rFonts w:ascii="Times New Roman" w:eastAsia="Times New Roman" w:hAnsi="Times New Roman" w:cs="Times New Roman"/>
          <w:sz w:val="20"/>
          <w:szCs w:val="20"/>
        </w:rPr>
      </w:pPr>
      <w:r w:rsidRPr="008E66EE">
        <w:rPr>
          <w:rFonts w:ascii="Times New Roman" w:eastAsia="Times New Roman" w:hAnsi="Times New Roman" w:cs="Times New Roman"/>
          <w:sz w:val="20"/>
          <w:szCs w:val="20"/>
        </w:rPr>
        <w:t xml:space="preserve">Created dynamic Power BI dashboards to visualize ML model outputs and key performance metrics, reducing stakeholder reporting time by 50% and driving data-informed investment decisions. </w:t>
      </w:r>
    </w:p>
    <w:p w14:paraId="43FA97E6" w14:textId="198C9E31" w:rsidR="008E66EE" w:rsidRPr="008E66EE" w:rsidRDefault="008E66EE" w:rsidP="00780B2D">
      <w:pPr>
        <w:pStyle w:val="ListParagraph"/>
        <w:numPr>
          <w:ilvl w:val="0"/>
          <w:numId w:val="10"/>
        </w:numPr>
        <w:ind w:hanging="540"/>
        <w:rPr>
          <w:rFonts w:ascii="Times New Roman" w:eastAsia="Times New Roman" w:hAnsi="Times New Roman" w:cs="Times New Roman"/>
          <w:sz w:val="20"/>
          <w:szCs w:val="20"/>
        </w:rPr>
      </w:pPr>
      <w:r w:rsidRPr="008E66EE">
        <w:rPr>
          <w:rFonts w:ascii="Times New Roman" w:eastAsia="Times New Roman" w:hAnsi="Times New Roman" w:cs="Times New Roman"/>
          <w:sz w:val="20"/>
          <w:szCs w:val="20"/>
        </w:rPr>
        <w:t>Spearheaded cross-functional collaboration with data scientists, analysts, and product managers in Agile sprints, leveraging Jira and GitHub for CI/CD pipelines, ensuring 100% on-time delivery of critical pipeline enhancements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409D3E9" w14:textId="3394AF82" w:rsidR="000A0292" w:rsidRPr="00F85457" w:rsidRDefault="00E026F1" w:rsidP="00F8545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026F1">
        <w:rPr>
          <w:rFonts w:ascii="Times New Roman" w:hAnsi="Times New Roman" w:cs="Times New Roman"/>
          <w:b/>
          <w:bCs/>
          <w:sz w:val="21"/>
          <w:szCs w:val="21"/>
        </w:rPr>
        <w:t>Carl Zeiss X-ray Microscopy, Inc.</w:t>
      </w:r>
      <w:r w:rsidR="000A0292" w:rsidRPr="00F85457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</w:t>
      </w:r>
      <w:r w:rsidR="000A0292" w:rsidRPr="00F85457">
        <w:rPr>
          <w:rFonts w:ascii="Times New Roman" w:hAnsi="Times New Roman" w:cs="Times New Roman"/>
          <w:b/>
          <w:bCs/>
          <w:sz w:val="20"/>
          <w:szCs w:val="20"/>
        </w:rPr>
        <w:t>May 2023 - December 2023</w:t>
      </w:r>
    </w:p>
    <w:p w14:paraId="4F0EC330" w14:textId="753A65B0" w:rsidR="000A0292" w:rsidRPr="00885E71" w:rsidRDefault="00885E71" w:rsidP="00885E71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Data Engineering </w:t>
      </w:r>
      <w:r w:rsidR="00E026F1" w:rsidRPr="00E026F1">
        <w:rPr>
          <w:rFonts w:ascii="Times New Roman" w:hAnsi="Times New Roman" w:cs="Times New Roman"/>
          <w:b/>
          <w:bCs/>
          <w:sz w:val="21"/>
          <w:szCs w:val="21"/>
        </w:rPr>
        <w:t>Intern</w:t>
      </w:r>
    </w:p>
    <w:p w14:paraId="23CC0460" w14:textId="5C8EDC83" w:rsidR="00B6217B" w:rsidRPr="00B6217B" w:rsidRDefault="00B6217B" w:rsidP="00780B2D">
      <w:pPr>
        <w:pStyle w:val="NoSpacing"/>
        <w:numPr>
          <w:ilvl w:val="0"/>
          <w:numId w:val="12"/>
        </w:numPr>
        <w:ind w:hanging="540"/>
        <w:jc w:val="both"/>
        <w:rPr>
          <w:rFonts w:ascii="Times New Roman" w:hAnsi="Times New Roman" w:cs="Times New Roman"/>
          <w:sz w:val="20"/>
          <w:szCs w:val="20"/>
        </w:rPr>
      </w:pPr>
      <w:r w:rsidRPr="00B6217B">
        <w:rPr>
          <w:rFonts w:ascii="Times New Roman" w:hAnsi="Times New Roman" w:cs="Times New Roman"/>
          <w:sz w:val="20"/>
          <w:szCs w:val="20"/>
        </w:rPr>
        <w:t xml:space="preserve">Designed and implemented high-performance ETL pipelines in Python to process terabyte-scale X-ray imaging metadata, optimizing data retrieval and storage in AWS S3 and PostgreSQL, accelerating analytics workflows by 30%. </w:t>
      </w:r>
    </w:p>
    <w:p w14:paraId="64D0A420" w14:textId="6FAE7F2E" w:rsidR="00B6217B" w:rsidRPr="00B6217B" w:rsidRDefault="00B6217B" w:rsidP="00780B2D">
      <w:pPr>
        <w:pStyle w:val="NoSpacing"/>
        <w:numPr>
          <w:ilvl w:val="0"/>
          <w:numId w:val="12"/>
        </w:numPr>
        <w:ind w:hanging="540"/>
        <w:jc w:val="both"/>
        <w:rPr>
          <w:rFonts w:ascii="Times New Roman" w:hAnsi="Times New Roman" w:cs="Times New Roman"/>
          <w:sz w:val="20"/>
          <w:szCs w:val="20"/>
        </w:rPr>
      </w:pPr>
      <w:r w:rsidRPr="00B6217B">
        <w:rPr>
          <w:rFonts w:ascii="Times New Roman" w:hAnsi="Times New Roman" w:cs="Times New Roman"/>
          <w:sz w:val="20"/>
          <w:szCs w:val="20"/>
        </w:rPr>
        <w:t xml:space="preserve">Engineered real-time data ingestion pipelines integrating advanced imaging instruments with cloud storage, enabling seamless data availability and eliminating 95% of manual processing tasks. </w:t>
      </w:r>
    </w:p>
    <w:p w14:paraId="333543E1" w14:textId="1451EFA4" w:rsidR="00B6217B" w:rsidRPr="00B6217B" w:rsidRDefault="00B6217B" w:rsidP="00780B2D">
      <w:pPr>
        <w:pStyle w:val="NoSpacing"/>
        <w:numPr>
          <w:ilvl w:val="0"/>
          <w:numId w:val="12"/>
        </w:numPr>
        <w:ind w:hanging="540"/>
        <w:jc w:val="both"/>
        <w:rPr>
          <w:rFonts w:ascii="Times New Roman" w:hAnsi="Times New Roman" w:cs="Times New Roman"/>
          <w:sz w:val="20"/>
          <w:szCs w:val="20"/>
        </w:rPr>
      </w:pPr>
      <w:r w:rsidRPr="00B6217B">
        <w:rPr>
          <w:rFonts w:ascii="Times New Roman" w:hAnsi="Times New Roman" w:cs="Times New Roman"/>
          <w:sz w:val="20"/>
          <w:szCs w:val="20"/>
        </w:rPr>
        <w:t xml:space="preserve">Orchestrated complex data workflows using Apache Airflow, implementing monitoring and fault-tolerant mechanisms that achieved 99.8% pipeline uptime and reliability. </w:t>
      </w:r>
    </w:p>
    <w:p w14:paraId="1D79E9EE" w14:textId="3542C985" w:rsidR="00B6217B" w:rsidRPr="00B6217B" w:rsidRDefault="00B6217B" w:rsidP="00780B2D">
      <w:pPr>
        <w:pStyle w:val="NoSpacing"/>
        <w:numPr>
          <w:ilvl w:val="0"/>
          <w:numId w:val="12"/>
        </w:numPr>
        <w:ind w:hanging="540"/>
        <w:jc w:val="both"/>
        <w:rPr>
          <w:rFonts w:ascii="Times New Roman" w:hAnsi="Times New Roman" w:cs="Times New Roman"/>
          <w:sz w:val="20"/>
          <w:szCs w:val="20"/>
        </w:rPr>
      </w:pPr>
      <w:r w:rsidRPr="00B6217B">
        <w:rPr>
          <w:rFonts w:ascii="Times New Roman" w:hAnsi="Times New Roman" w:cs="Times New Roman"/>
          <w:sz w:val="20"/>
          <w:szCs w:val="20"/>
        </w:rPr>
        <w:t>Collaborated with materials science researchers to curate high-quality datasets for ML-</w:t>
      </w:r>
      <w:r w:rsidR="001C64D1" w:rsidRPr="00B6217B">
        <w:rPr>
          <w:rFonts w:ascii="Times New Roman" w:hAnsi="Times New Roman" w:cs="Times New Roman"/>
          <w:sz w:val="20"/>
          <w:szCs w:val="20"/>
        </w:rPr>
        <w:t>driven</w:t>
      </w:r>
      <w:r w:rsidRPr="00B6217B">
        <w:rPr>
          <w:rFonts w:ascii="Times New Roman" w:hAnsi="Times New Roman" w:cs="Times New Roman"/>
          <w:sz w:val="20"/>
          <w:szCs w:val="20"/>
        </w:rPr>
        <w:t xml:space="preserve"> detection models, improving predictive accuracy by 20% and supporting cutting-edge microscopy innovations. </w:t>
      </w:r>
    </w:p>
    <w:p w14:paraId="1676F67D" w14:textId="428F60E5" w:rsidR="00B6217B" w:rsidRDefault="00B6217B" w:rsidP="00780B2D">
      <w:pPr>
        <w:pStyle w:val="NoSpacing"/>
        <w:numPr>
          <w:ilvl w:val="0"/>
          <w:numId w:val="12"/>
        </w:numPr>
        <w:ind w:hanging="540"/>
        <w:jc w:val="both"/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</w:pPr>
      <w:r w:rsidRPr="00B6217B">
        <w:rPr>
          <w:rFonts w:ascii="Times New Roman" w:eastAsiaTheme="minorEastAsia" w:hAnsi="Times New Roman" w:cs="Times New Roman"/>
          <w:kern w:val="0"/>
          <w:sz w:val="20"/>
          <w:szCs w:val="20"/>
          <w14:ligatures w14:val="none"/>
        </w:rPr>
        <w:t>Authored detailed technical documentation and presented pipeline optimizations to senior leadership, securing approval for scaling cloud-based workflows across research teams.</w:t>
      </w:r>
    </w:p>
    <w:p w14:paraId="3056D1B5" w14:textId="034C0560" w:rsidR="00565191" w:rsidRPr="00873FD8" w:rsidRDefault="00565191" w:rsidP="00B6217B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873FD8">
        <w:rPr>
          <w:rFonts w:ascii="Calibri" w:hAnsi="Calibri" w:cs="Calibri"/>
          <w:b/>
          <w:bCs/>
          <w:sz w:val="21"/>
          <w:szCs w:val="21"/>
        </w:rPr>
        <w:t xml:space="preserve">Temenos                                               </w:t>
      </w:r>
      <w:r>
        <w:rPr>
          <w:rFonts w:ascii="Calibri" w:hAnsi="Calibri" w:cs="Calibri"/>
          <w:b/>
          <w:bCs/>
          <w:sz w:val="21"/>
          <w:szCs w:val="21"/>
        </w:rPr>
        <w:t xml:space="preserve">                   </w:t>
      </w:r>
      <w:r w:rsidRPr="00873FD8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</w:t>
      </w:r>
      <w:r>
        <w:rPr>
          <w:rFonts w:ascii="Calibri" w:hAnsi="Calibri" w:cs="Calibri"/>
          <w:b/>
          <w:bCs/>
          <w:sz w:val="21"/>
          <w:szCs w:val="21"/>
        </w:rPr>
        <w:t xml:space="preserve">  </w:t>
      </w:r>
      <w:r w:rsidRPr="00873FD8">
        <w:rPr>
          <w:rFonts w:ascii="Calibri" w:hAnsi="Calibri" w:cs="Calibri"/>
          <w:b/>
          <w:bCs/>
          <w:sz w:val="21"/>
          <w:szCs w:val="21"/>
        </w:rPr>
        <w:t xml:space="preserve"> March 2021- December 2021</w:t>
      </w:r>
    </w:p>
    <w:p w14:paraId="0DB7E9AB" w14:textId="77777777" w:rsidR="00565191" w:rsidRPr="00873FD8" w:rsidRDefault="00565191" w:rsidP="00565191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873FD8">
        <w:rPr>
          <w:rFonts w:ascii="Calibri" w:hAnsi="Calibri" w:cs="Calibri"/>
          <w:b/>
          <w:bCs/>
          <w:sz w:val="21"/>
          <w:szCs w:val="21"/>
        </w:rPr>
        <w:t>Junior Data Engineer</w:t>
      </w:r>
    </w:p>
    <w:p w14:paraId="74BC4400" w14:textId="08E98FB3" w:rsidR="00B6217B" w:rsidRPr="00B6217B" w:rsidRDefault="00B6217B" w:rsidP="00075AF0">
      <w:pPr>
        <w:pStyle w:val="ListParagraph"/>
        <w:numPr>
          <w:ilvl w:val="0"/>
          <w:numId w:val="11"/>
        </w:numPr>
        <w:spacing w:line="240" w:lineRule="atLeast"/>
        <w:ind w:hanging="540"/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</w:pPr>
      <w:r w:rsidRPr="00B6217B"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  <w:t xml:space="preserve">Developed and optimized data pipelines for financial transaction processing using Python, SQL, and Apache Spark, improving data throughput by 30% and supporting enterprise-grade banking applications. </w:t>
      </w:r>
    </w:p>
    <w:p w14:paraId="7589B613" w14:textId="7AA0A6C8" w:rsidR="00B6217B" w:rsidRPr="00B6217B" w:rsidRDefault="00B6217B" w:rsidP="00075AF0">
      <w:pPr>
        <w:pStyle w:val="ListParagraph"/>
        <w:numPr>
          <w:ilvl w:val="0"/>
          <w:numId w:val="11"/>
        </w:numPr>
        <w:spacing w:line="240" w:lineRule="atLeast"/>
        <w:ind w:hanging="540"/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</w:pPr>
      <w:r w:rsidRPr="00B6217B"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  <w:t xml:space="preserve">Conducted rigorous data quality assurance, implementing automated validation scripts that enhanced dataset reliability by 25% and reduced error rates in downstream analytics. </w:t>
      </w:r>
    </w:p>
    <w:p w14:paraId="3F1ADD54" w14:textId="43E0B4EF" w:rsidR="00B6217B" w:rsidRPr="00B6217B" w:rsidRDefault="00B6217B" w:rsidP="00075AF0">
      <w:pPr>
        <w:pStyle w:val="ListParagraph"/>
        <w:numPr>
          <w:ilvl w:val="0"/>
          <w:numId w:val="11"/>
        </w:numPr>
        <w:spacing w:line="240" w:lineRule="atLeast"/>
        <w:ind w:hanging="540"/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</w:pPr>
      <w:r w:rsidRPr="00B6217B"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  <w:t xml:space="preserve">Designed interactive Tableau dashboards to translate complex business requirements into actionable insights, enabling stakeholders to monitor KPIs and make data-driven decisions 40% faster. </w:t>
      </w:r>
    </w:p>
    <w:p w14:paraId="04A9C50C" w14:textId="4049FAA0" w:rsidR="00B6217B" w:rsidRPr="00B6217B" w:rsidRDefault="00B6217B" w:rsidP="00075AF0">
      <w:pPr>
        <w:pStyle w:val="ListParagraph"/>
        <w:numPr>
          <w:ilvl w:val="0"/>
          <w:numId w:val="11"/>
        </w:numPr>
        <w:spacing w:line="240" w:lineRule="atLeast"/>
        <w:ind w:hanging="540"/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</w:pPr>
      <w:r w:rsidRPr="00B6217B"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  <w:t xml:space="preserve">Contributed to data warehouse modeling and schema design, streamlining query performance and enabling self-service reporting for business units, while actively participating in strategic data architecture discussions. </w:t>
      </w:r>
    </w:p>
    <w:p w14:paraId="55A44EFE" w14:textId="78DAF84B" w:rsidR="00B6217B" w:rsidRPr="00B6217B" w:rsidRDefault="00B6217B" w:rsidP="00075AF0">
      <w:pPr>
        <w:pStyle w:val="ListParagraph"/>
        <w:numPr>
          <w:ilvl w:val="0"/>
          <w:numId w:val="11"/>
        </w:numPr>
        <w:spacing w:line="240" w:lineRule="atLeast"/>
        <w:ind w:hanging="540"/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</w:pPr>
      <w:r w:rsidRPr="00B6217B">
        <w:rPr>
          <w:rFonts w:ascii="Times New Roman" w:eastAsiaTheme="minorHAnsi" w:hAnsi="Times New Roman" w:cs="Times New Roman"/>
          <w:kern w:val="2"/>
          <w:sz w:val="20"/>
          <w:szCs w:val="20"/>
          <w14:ligatures w14:val="standardContextual"/>
        </w:rPr>
        <w:lastRenderedPageBreak/>
        <w:t>Partnered with senior engineers to adopt Agile methodologies, delivering pipeline enhancements ahead of schedule and improving team productivity by 15%.</w:t>
      </w:r>
    </w:p>
    <w:p w14:paraId="2E54B807" w14:textId="77777777" w:rsidR="00B6217B" w:rsidRDefault="00B6217B" w:rsidP="00B6217B">
      <w:pPr>
        <w:pBdr>
          <w:bottom w:val="single" w:sz="12" w:space="0" w:color="000000"/>
        </w:pBdr>
        <w:spacing w:line="240" w:lineRule="atLeast"/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</w:pPr>
    </w:p>
    <w:p w14:paraId="116ED36D" w14:textId="746DAB62" w:rsidR="00565191" w:rsidRDefault="00565191" w:rsidP="00B6217B">
      <w:pPr>
        <w:pBdr>
          <w:bottom w:val="single" w:sz="12" w:space="0" w:color="000000"/>
        </w:pBdr>
        <w:spacing w:line="240" w:lineRule="atLeast"/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>Academic projects</w:t>
      </w:r>
    </w:p>
    <w:p w14:paraId="45A791AA" w14:textId="00970CA6" w:rsidR="00BA0B5C" w:rsidRPr="00BA0B5C" w:rsidRDefault="00BA0B5C" w:rsidP="00BA0B5C">
      <w:pPr>
        <w:tabs>
          <w:tab w:val="right" w:pos="10800"/>
        </w:tabs>
        <w:spacing w:line="240" w:lineRule="atLeast"/>
        <w:rPr>
          <w:rFonts w:ascii="Times New Roman" w:eastAsia="Times New Roman" w:hAnsi="Times New Roman"/>
          <w:b/>
          <w:bCs/>
          <w:sz w:val="20"/>
          <w:szCs w:val="20"/>
          <w:lang w:val="en-IN"/>
        </w:rPr>
      </w:pPr>
      <w:r w:rsidRPr="00BA0B5C">
        <w:rPr>
          <w:rFonts w:ascii="Times New Roman" w:eastAsia="Times New Roman" w:hAnsi="Times New Roman"/>
          <w:b/>
          <w:bCs/>
          <w:sz w:val="20"/>
          <w:szCs w:val="20"/>
        </w:rPr>
        <w:t>Rufus AI Agent</w:t>
      </w:r>
      <w:r w:rsidRPr="00BA0B5C">
        <w:rPr>
          <w:rFonts w:ascii="Times New Roman" w:eastAsia="Times New Roman" w:hAnsi="Times New Roman"/>
          <w:b/>
          <w:bCs/>
          <w:sz w:val="20"/>
          <w:szCs w:val="20"/>
        </w:rPr>
        <w:tab/>
      </w:r>
      <w:r w:rsidR="00AE2D3D">
        <w:rPr>
          <w:rFonts w:ascii="Times New Roman" w:eastAsia="Times New Roman" w:hAnsi="Times New Roman"/>
          <w:b/>
          <w:bCs/>
          <w:sz w:val="20"/>
          <w:szCs w:val="20"/>
        </w:rPr>
        <w:t>August</w:t>
      </w:r>
      <w:r w:rsidRPr="00BA0B5C">
        <w:rPr>
          <w:rFonts w:ascii="Times New Roman" w:eastAsia="Times New Roman" w:hAnsi="Times New Roman"/>
          <w:b/>
          <w:bCs/>
          <w:sz w:val="20"/>
          <w:szCs w:val="20"/>
        </w:rPr>
        <w:t xml:space="preserve"> 202</w:t>
      </w:r>
      <w:r w:rsidR="005B12C2">
        <w:rPr>
          <w:rFonts w:ascii="Times New Roman" w:eastAsia="Times New Roman" w:hAnsi="Times New Roman"/>
          <w:b/>
          <w:bCs/>
          <w:sz w:val="20"/>
          <w:szCs w:val="20"/>
        </w:rPr>
        <w:t>3</w:t>
      </w:r>
      <w:r w:rsidRPr="00BA0B5C">
        <w:rPr>
          <w:rFonts w:ascii="Times New Roman" w:eastAsia="Times New Roman" w:hAnsi="Times New Roman"/>
          <w:b/>
          <w:bCs/>
          <w:sz w:val="20"/>
          <w:szCs w:val="20"/>
        </w:rPr>
        <w:t xml:space="preserve"> - October</w:t>
      </w:r>
      <w:r w:rsidRPr="00BA0B5C">
        <w:rPr>
          <w:rFonts w:ascii="Times New Roman" w:eastAsia="Times New Roman" w:hAnsi="Times New Roman"/>
          <w:b/>
          <w:bCs/>
          <w:sz w:val="20"/>
          <w:szCs w:val="20"/>
          <w:lang w:val="en-IN"/>
        </w:rPr>
        <w:t xml:space="preserve"> 202</w:t>
      </w:r>
      <w:r w:rsidR="005B12C2">
        <w:rPr>
          <w:rFonts w:ascii="Times New Roman" w:eastAsia="Times New Roman" w:hAnsi="Times New Roman"/>
          <w:b/>
          <w:bCs/>
          <w:sz w:val="20"/>
          <w:szCs w:val="20"/>
          <w:lang w:val="en-IN"/>
        </w:rPr>
        <w:t>3</w:t>
      </w:r>
    </w:p>
    <w:p w14:paraId="488BF163" w14:textId="66CAA7FD" w:rsidR="00BA0B5C" w:rsidRPr="00BA0B5C" w:rsidRDefault="00BA0B5C" w:rsidP="001D7449">
      <w:pPr>
        <w:numPr>
          <w:ilvl w:val="0"/>
          <w:numId w:val="7"/>
        </w:numPr>
        <w:tabs>
          <w:tab w:val="right" w:pos="10800"/>
        </w:tabs>
        <w:spacing w:line="240" w:lineRule="atLeast"/>
        <w:ind w:left="450"/>
        <w:rPr>
          <w:rFonts w:ascii="Times New Roman" w:eastAsia="Times New Roman" w:hAnsi="Times New Roman"/>
          <w:sz w:val="20"/>
          <w:szCs w:val="20"/>
        </w:rPr>
      </w:pPr>
      <w:r w:rsidRPr="00BA0B5C">
        <w:rPr>
          <w:rFonts w:ascii="Times New Roman" w:eastAsia="Times New Roman" w:hAnsi="Times New Roman"/>
          <w:sz w:val="20"/>
          <w:szCs w:val="20"/>
        </w:rPr>
        <w:t xml:space="preserve">Developed Rufus to enable API-based web scraping using </w:t>
      </w:r>
      <w:r w:rsidR="00D80DA8" w:rsidRPr="00BA0B5C">
        <w:rPr>
          <w:rFonts w:ascii="Times New Roman" w:eastAsia="Times New Roman" w:hAnsi="Times New Roman"/>
          <w:sz w:val="20"/>
          <w:szCs w:val="20"/>
        </w:rPr>
        <w:t>Fast API</w:t>
      </w:r>
      <w:r w:rsidRPr="00BA0B5C">
        <w:rPr>
          <w:rFonts w:ascii="Times New Roman" w:eastAsia="Times New Roman" w:hAnsi="Times New Roman"/>
          <w:sz w:val="20"/>
          <w:szCs w:val="20"/>
        </w:rPr>
        <w:t>, allowing users to extract targeted data from specified URLs with custom instructions.</w:t>
      </w:r>
    </w:p>
    <w:p w14:paraId="3BB83982" w14:textId="77777777" w:rsidR="00BA0B5C" w:rsidRPr="00BA0B5C" w:rsidRDefault="00BA0B5C" w:rsidP="001D7449">
      <w:pPr>
        <w:numPr>
          <w:ilvl w:val="0"/>
          <w:numId w:val="7"/>
        </w:numPr>
        <w:tabs>
          <w:tab w:val="right" w:pos="10800"/>
        </w:tabs>
        <w:spacing w:line="240" w:lineRule="atLeast"/>
        <w:ind w:left="450"/>
        <w:rPr>
          <w:rFonts w:ascii="Times New Roman" w:eastAsia="Times New Roman" w:hAnsi="Times New Roman"/>
          <w:sz w:val="20"/>
          <w:szCs w:val="20"/>
        </w:rPr>
      </w:pPr>
      <w:r w:rsidRPr="00BA0B5C">
        <w:rPr>
          <w:rFonts w:ascii="Times New Roman" w:eastAsia="Times New Roman" w:hAnsi="Times New Roman"/>
          <w:sz w:val="20"/>
          <w:szCs w:val="20"/>
        </w:rPr>
        <w:t>Integrated LangChain’s LLMs and RAG applications for efficient search and similarity-based content extraction, enhancing relevance and usability of scraped data.</w:t>
      </w:r>
    </w:p>
    <w:p w14:paraId="25830233" w14:textId="1A0A1A09" w:rsidR="00BA0B5C" w:rsidRPr="00BA0B5C" w:rsidRDefault="00BA0B5C" w:rsidP="001D7449">
      <w:pPr>
        <w:numPr>
          <w:ilvl w:val="0"/>
          <w:numId w:val="7"/>
        </w:numPr>
        <w:tabs>
          <w:tab w:val="right" w:pos="10800"/>
        </w:tabs>
        <w:spacing w:line="240" w:lineRule="atLeast"/>
        <w:ind w:left="450"/>
        <w:rPr>
          <w:rFonts w:ascii="Times New Roman" w:eastAsia="Times New Roman" w:hAnsi="Times New Roman"/>
          <w:sz w:val="20"/>
          <w:szCs w:val="20"/>
        </w:rPr>
      </w:pPr>
      <w:r w:rsidRPr="00BA0B5C">
        <w:rPr>
          <w:rFonts w:ascii="Times New Roman" w:eastAsia="Times New Roman" w:hAnsi="Times New Roman"/>
          <w:sz w:val="20"/>
          <w:szCs w:val="20"/>
        </w:rPr>
        <w:t xml:space="preserve">Implemented dynamic content scraping with </w:t>
      </w:r>
      <w:r w:rsidR="00D80DA8" w:rsidRPr="00BA0B5C">
        <w:rPr>
          <w:rFonts w:ascii="Times New Roman" w:eastAsia="Times New Roman" w:hAnsi="Times New Roman"/>
          <w:sz w:val="20"/>
          <w:szCs w:val="20"/>
        </w:rPr>
        <w:t>Beautiful Soup</w:t>
      </w:r>
      <w:r w:rsidRPr="00BA0B5C">
        <w:rPr>
          <w:rFonts w:ascii="Times New Roman" w:eastAsia="Times New Roman" w:hAnsi="Times New Roman"/>
          <w:sz w:val="20"/>
          <w:szCs w:val="20"/>
        </w:rPr>
        <w:t xml:space="preserve"> and Playwright, addressing the limitations of traditional scraping by enabling retrieval of both static and JavaScript-rendered content.</w:t>
      </w:r>
    </w:p>
    <w:p w14:paraId="63B1B1B8" w14:textId="56060DCE" w:rsidR="00565191" w:rsidRDefault="00565191" w:rsidP="00565191">
      <w:pPr>
        <w:tabs>
          <w:tab w:val="right" w:pos="10800"/>
        </w:tabs>
        <w:spacing w:line="240" w:lineRule="atLeast"/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>
        <w:rPr>
          <w:rStyle w:val="fs15fw6overflow-hidden"/>
          <w:rFonts w:ascii="Times New Roman" w:eastAsia="Times New Roman" w:hAnsi="Times New Roman"/>
          <w:b/>
          <w:bCs/>
          <w:sz w:val="20"/>
          <w:szCs w:val="20"/>
        </w:rPr>
        <w:t>Speech Assistant  for Dementia Patients</w:t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5B12C2"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 xml:space="preserve">January </w:t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>2023 -</w:t>
      </w:r>
      <w:r w:rsidR="005B12C2"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 xml:space="preserve"> April</w:t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2023</w:t>
      </w:r>
    </w:p>
    <w:p w14:paraId="32FBD7BB" w14:textId="77777777" w:rsidR="00565191" w:rsidRDefault="00565191" w:rsidP="00565191">
      <w:pPr>
        <w:numPr>
          <w:ilvl w:val="0"/>
          <w:numId w:val="1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Developed an AI speech assistant  for Alzheimer’s patients where they can remember the context of past events using Large Language Models and speech systems.</w:t>
      </w:r>
    </w:p>
    <w:p w14:paraId="028FEC64" w14:textId="77777777" w:rsidR="00565191" w:rsidRDefault="00565191" w:rsidP="00565191">
      <w:pPr>
        <w:numPr>
          <w:ilvl w:val="0"/>
          <w:numId w:val="1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Utilized Next.js for frontend with Python backend connected via FASTAPI. </w:t>
      </w:r>
      <w:r>
        <w:rPr>
          <w:rFonts w:ascii="Times New Roman" w:eastAsia="Times New Roman" w:hAnsi="Times New Roman"/>
          <w:sz w:val="20"/>
          <w:szCs w:val="20"/>
          <w:lang w:val="en-IN"/>
        </w:rPr>
        <w:t>Implemented Retrieval-augmented generation (RAG)</w:t>
      </w:r>
      <w:r>
        <w:rPr>
          <w:rFonts w:ascii="Times New Roman" w:eastAsia="Times New Roman" w:hAnsi="Times New Roman"/>
          <w:sz w:val="20"/>
          <w:szCs w:val="20"/>
        </w:rPr>
        <w:t xml:space="preserve"> pipeline leveraging</w:t>
      </w:r>
      <w:r>
        <w:rPr>
          <w:rFonts w:ascii="Times New Roman" w:eastAsia="Times New Roman" w:hAnsi="Times New Roman"/>
          <w:sz w:val="20"/>
          <w:szCs w:val="20"/>
          <w:lang w:val="en-IN"/>
        </w:rPr>
        <w:t xml:space="preserve"> Langchain</w:t>
      </w:r>
      <w:r>
        <w:rPr>
          <w:rFonts w:ascii="Times New Roman" w:eastAsia="Times New Roman" w:hAnsi="Times New Roman"/>
          <w:sz w:val="20"/>
          <w:szCs w:val="20"/>
        </w:rPr>
        <w:t xml:space="preserve"> and</w:t>
      </w:r>
      <w:r>
        <w:rPr>
          <w:rFonts w:ascii="Times New Roman" w:eastAsia="Times New Roman" w:hAnsi="Times New Roman"/>
          <w:sz w:val="20"/>
          <w:szCs w:val="20"/>
          <w:lang w:val="en-IN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 xml:space="preserve">Gemini Pro </w:t>
      </w:r>
      <w:r>
        <w:rPr>
          <w:rFonts w:ascii="Times New Roman" w:eastAsia="Times New Roman" w:hAnsi="Times New Roman"/>
          <w:sz w:val="20"/>
          <w:szCs w:val="20"/>
          <w:lang w:val="en-IN"/>
        </w:rPr>
        <w:t>LLM.</w:t>
      </w:r>
    </w:p>
    <w:p w14:paraId="666C686E" w14:textId="77777777" w:rsidR="00565191" w:rsidRDefault="00565191" w:rsidP="00565191">
      <w:pPr>
        <w:numPr>
          <w:ilvl w:val="0"/>
          <w:numId w:val="1"/>
        </w:numPr>
        <w:spacing w:line="240" w:lineRule="atLeast"/>
        <w:ind w:left="409" w:hanging="4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Developed features like Gemini API key validation, audio record option, audio to speech converter and a chat module.</w:t>
      </w:r>
    </w:p>
    <w:p w14:paraId="5EDDC18A" w14:textId="77777777" w:rsidR="00565191" w:rsidRDefault="00565191" w:rsidP="00565191">
      <w:pPr>
        <w:tabs>
          <w:tab w:val="right" w:pos="10800"/>
        </w:tabs>
        <w:spacing w:line="240" w:lineRule="atLeast"/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6"/>
          <w:rFonts w:ascii="Times New Roman" w:eastAsia="Times New Roman" w:hAnsi="Times New Roman"/>
          <w:b/>
          <w:bCs/>
          <w:sz w:val="20"/>
          <w:szCs w:val="20"/>
        </w:rPr>
        <w:t>Apartments Data Automation Pipeline with Microsoft Service Fabric</w:t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ab/>
        <w:t>January</w:t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 xml:space="preserve"> 2023 - April 2023</w:t>
      </w:r>
    </w:p>
    <w:p w14:paraId="7C56A5CB" w14:textId="77777777" w:rsidR="00565191" w:rsidRDefault="00565191" w:rsidP="00565191">
      <w:pPr>
        <w:numPr>
          <w:ilvl w:val="0"/>
          <w:numId w:val="2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Engineered a solution leveraging Microsoft Service Fabric to extract apartments data from Apartments.com time to time and store it in a Delta table within a  Lakehouse architecture, preserving time intelligence.</w:t>
      </w:r>
    </w:p>
    <w:p w14:paraId="232354B5" w14:textId="77777777" w:rsidR="00565191" w:rsidRDefault="00565191" w:rsidP="00565191">
      <w:pPr>
        <w:numPr>
          <w:ilvl w:val="0"/>
          <w:numId w:val="2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Deployed a Python script for data extraction using Beautifulsoup4, seamlessly integrated with Azure Data Factory for scheduled refreshes, enabling real-time tracking and logging of changes across datasets and reports</w:t>
      </w:r>
    </w:p>
    <w:p w14:paraId="1D757641" w14:textId="77777777" w:rsidR="00565191" w:rsidRPr="00FE7542" w:rsidRDefault="00565191" w:rsidP="00565191">
      <w:pPr>
        <w:numPr>
          <w:ilvl w:val="0"/>
          <w:numId w:val="2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Implemented Fabric Data Activator to receive notifications upon thresholds being met and exceeded, paving the way for sophisticated portfolio projects.</w:t>
      </w:r>
    </w:p>
    <w:p w14:paraId="2A40D7EF" w14:textId="5BEF50D2" w:rsidR="00565191" w:rsidRPr="00AE2D3D" w:rsidRDefault="00565191" w:rsidP="00AE2D3D">
      <w:pPr>
        <w:spacing w:line="240" w:lineRule="atLeast"/>
        <w:jc w:val="both"/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>Effective Prompt approaches for differential data</w:t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AE2D3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</w:t>
      </w:r>
      <w:r w:rsidR="00AE2D3D" w:rsidRPr="001D7449">
        <w:rPr>
          <w:rFonts w:ascii="Times New Roman" w:eastAsia="Times New Roman" w:hAnsi="Times New Roman" w:cs="Times New Roman"/>
          <w:b/>
          <w:bCs/>
          <w:sz w:val="20"/>
          <w:szCs w:val="20"/>
        </w:rPr>
        <w:t>August 202</w:t>
      </w:r>
      <w:r w:rsidR="00AE2D3D">
        <w:rPr>
          <w:rFonts w:ascii="Times New Roman" w:eastAsia="Times New Roman" w:hAnsi="Times New Roman" w:cs="Times New Roman"/>
          <w:b/>
          <w:bCs/>
          <w:sz w:val="20"/>
          <w:szCs w:val="20"/>
        </w:rPr>
        <w:t>2</w:t>
      </w:r>
      <w:r w:rsidR="00AE2D3D" w:rsidRPr="001D744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- December 202</w:t>
      </w:r>
      <w:r w:rsidR="00AE2D3D">
        <w:rPr>
          <w:rFonts w:ascii="Times New Roman" w:eastAsia="Times New Roman" w:hAnsi="Times New Roman" w:cs="Times New Roman"/>
          <w:b/>
          <w:bCs/>
          <w:sz w:val="20"/>
          <w:szCs w:val="20"/>
        </w:rPr>
        <w:t>2</w:t>
      </w:r>
    </w:p>
    <w:p w14:paraId="14A8BBB3" w14:textId="77777777" w:rsidR="00565191" w:rsidRDefault="00565191" w:rsidP="00565191">
      <w:pPr>
        <w:numPr>
          <w:ilvl w:val="0"/>
          <w:numId w:val="1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Developed different prompt techniques for different data types like CSV, Markup data, Text, Numerical, Image, Videos etc.,</w:t>
      </w:r>
    </w:p>
    <w:p w14:paraId="28358DA2" w14:textId="77777777" w:rsidR="00565191" w:rsidRDefault="00565191" w:rsidP="00565191">
      <w:pPr>
        <w:numPr>
          <w:ilvl w:val="0"/>
          <w:numId w:val="1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Compared multiple models like GPT-3.5, Grok, Gemini, Azure AI, Antrophic, LLAMA2 and LLava for cost calculation and query time processing.</w:t>
      </w:r>
    </w:p>
    <w:p w14:paraId="29873DE5" w14:textId="77777777" w:rsidR="00565191" w:rsidRPr="001D7449" w:rsidRDefault="00565191" w:rsidP="00565191">
      <w:pPr>
        <w:numPr>
          <w:ilvl w:val="0"/>
          <w:numId w:val="1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Benchmarked these models on their effectiveness in providing accurate contextually relevant answers across diverse data.</w:t>
      </w:r>
    </w:p>
    <w:p w14:paraId="79ECA0AB" w14:textId="24974ABB" w:rsidR="001D7449" w:rsidRPr="001D7449" w:rsidRDefault="001D7449" w:rsidP="001D7449">
      <w:pPr>
        <w:spacing w:line="240" w:lineRule="atLeast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D7449">
        <w:rPr>
          <w:rFonts w:ascii="Times New Roman" w:eastAsia="Times New Roman" w:hAnsi="Times New Roman" w:cs="Times New Roman"/>
          <w:b/>
          <w:bCs/>
          <w:sz w:val="20"/>
          <w:szCs w:val="20"/>
        </w:rPr>
        <w:t>Stock Market Real Time Data analysis using Kafka</w:t>
      </w:r>
      <w:r w:rsidRPr="001D7449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6A68D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</w:t>
      </w:r>
      <w:r w:rsidRPr="001D7449">
        <w:rPr>
          <w:rFonts w:ascii="Times New Roman" w:eastAsia="Times New Roman" w:hAnsi="Times New Roman" w:cs="Times New Roman"/>
          <w:b/>
          <w:bCs/>
          <w:sz w:val="20"/>
          <w:szCs w:val="20"/>
        </w:rPr>
        <w:t>August 202</w:t>
      </w:r>
      <w:r w:rsidR="006A68D1">
        <w:rPr>
          <w:rFonts w:ascii="Times New Roman" w:eastAsia="Times New Roman" w:hAnsi="Times New Roman" w:cs="Times New Roman"/>
          <w:b/>
          <w:bCs/>
          <w:sz w:val="20"/>
          <w:szCs w:val="20"/>
        </w:rPr>
        <w:t>2</w:t>
      </w:r>
      <w:r w:rsidRPr="001D744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- December 202</w:t>
      </w:r>
      <w:r w:rsidR="006A68D1">
        <w:rPr>
          <w:rFonts w:ascii="Times New Roman" w:eastAsia="Times New Roman" w:hAnsi="Times New Roman" w:cs="Times New Roman"/>
          <w:b/>
          <w:bCs/>
          <w:sz w:val="20"/>
          <w:szCs w:val="20"/>
        </w:rPr>
        <w:t>2</w:t>
      </w:r>
    </w:p>
    <w:p w14:paraId="05DCBBD5" w14:textId="77777777" w:rsidR="001D7449" w:rsidRPr="001D7449" w:rsidRDefault="001D7449" w:rsidP="001D7449">
      <w:pPr>
        <w:numPr>
          <w:ilvl w:val="0"/>
          <w:numId w:val="8"/>
        </w:numPr>
        <w:spacing w:line="240" w:lineRule="atLeast"/>
        <w:ind w:left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D7449">
        <w:rPr>
          <w:rFonts w:ascii="Times New Roman" w:eastAsia="Times New Roman" w:hAnsi="Times New Roman" w:cs="Times New Roman"/>
          <w:sz w:val="20"/>
          <w:szCs w:val="20"/>
        </w:rPr>
        <w:t>Implemented an event-driven pipeline for real-time stock data streaming, leveraging Apache Kafka to feed data into Azure for transformation and querying.</w:t>
      </w:r>
    </w:p>
    <w:p w14:paraId="001E89AA" w14:textId="5665066E" w:rsidR="001D7449" w:rsidRPr="001D7449" w:rsidRDefault="001D7449" w:rsidP="001D7449">
      <w:pPr>
        <w:numPr>
          <w:ilvl w:val="0"/>
          <w:numId w:val="8"/>
        </w:numPr>
        <w:spacing w:line="240" w:lineRule="atLeast"/>
        <w:ind w:left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D7449">
        <w:rPr>
          <w:rFonts w:ascii="Times New Roman" w:eastAsia="Times New Roman" w:hAnsi="Times New Roman" w:cs="Times New Roman"/>
          <w:sz w:val="20"/>
          <w:szCs w:val="20"/>
        </w:rPr>
        <w:t xml:space="preserve">Created automated monitoring dashboards using Azure Application Insights and </w:t>
      </w:r>
      <w:r w:rsidR="00D80DA8" w:rsidRPr="001D7449">
        <w:rPr>
          <w:rFonts w:ascii="Times New Roman" w:eastAsia="Times New Roman" w:hAnsi="Times New Roman" w:cs="Times New Roman"/>
          <w:sz w:val="20"/>
          <w:szCs w:val="20"/>
        </w:rPr>
        <w:t>Datadog</w:t>
      </w:r>
      <w:r w:rsidRPr="001D7449">
        <w:rPr>
          <w:rFonts w:ascii="Times New Roman" w:eastAsia="Times New Roman" w:hAnsi="Times New Roman" w:cs="Times New Roman"/>
          <w:sz w:val="20"/>
          <w:szCs w:val="20"/>
        </w:rPr>
        <w:t xml:space="preserve"> for enhanced operational visibility, enabling rapid identification of issues.</w:t>
      </w:r>
    </w:p>
    <w:p w14:paraId="4574264B" w14:textId="2D164C6A" w:rsidR="001D7449" w:rsidRPr="001D7449" w:rsidRDefault="001D7449" w:rsidP="001D7449">
      <w:pPr>
        <w:numPr>
          <w:ilvl w:val="0"/>
          <w:numId w:val="8"/>
        </w:numPr>
        <w:spacing w:line="240" w:lineRule="atLeast"/>
        <w:ind w:left="45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D7449">
        <w:rPr>
          <w:rFonts w:ascii="Times New Roman" w:eastAsia="Times New Roman" w:hAnsi="Times New Roman" w:cs="Times New Roman"/>
          <w:sz w:val="20"/>
          <w:szCs w:val="20"/>
        </w:rPr>
        <w:t>Optimized pipeline processes using Azure Functions and Queues, reducing latency and ensuring data integrity across streaming stages.</w:t>
      </w:r>
    </w:p>
    <w:p w14:paraId="6E553068" w14:textId="417A2826" w:rsidR="00565191" w:rsidRDefault="00565191" w:rsidP="00565191">
      <w:pPr>
        <w:tabs>
          <w:tab w:val="right" w:pos="10800"/>
        </w:tabs>
        <w:spacing w:line="240" w:lineRule="atLeast"/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6"/>
          <w:rFonts w:ascii="Times New Roman" w:eastAsia="Times New Roman" w:hAnsi="Times New Roman"/>
          <w:b/>
          <w:bCs/>
          <w:sz w:val="20"/>
          <w:szCs w:val="20"/>
          <w:lang w:val="en-IN"/>
        </w:rPr>
        <w:t>React AWS Integration: Building Scalable Applications with CDK</w:t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AE2D3D"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>January</w:t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 xml:space="preserve"> 2022</w:t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 xml:space="preserve"> - </w:t>
      </w:r>
      <w:r w:rsidR="00AE2D3D"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>May</w:t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 xml:space="preserve"> 2022</w:t>
      </w:r>
    </w:p>
    <w:p w14:paraId="552F08D4" w14:textId="77777777" w:rsidR="00565191" w:rsidRDefault="00565191" w:rsidP="00565191">
      <w:pPr>
        <w:numPr>
          <w:ilvl w:val="0"/>
          <w:numId w:val="2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Streamlined and managed AWS services deployment using AWS Cloud Development Kit(CDK) for creating Lambda functions, API Gateway, S3 buckets, DynamoDB tables, and managing EC2 instances dynamically through lambda functions.</w:t>
      </w:r>
    </w:p>
    <w:p w14:paraId="0872A162" w14:textId="77777777" w:rsidR="00565191" w:rsidRDefault="00565191" w:rsidP="00565191">
      <w:pPr>
        <w:numPr>
          <w:ilvl w:val="0"/>
          <w:numId w:val="2"/>
        </w:numPr>
        <w:spacing w:line="240" w:lineRule="atLeast"/>
        <w:ind w:left="409" w:hanging="409"/>
        <w:jc w:val="both"/>
        <w:rPr>
          <w:rStyle w:val="fs15fw6"/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Implemented and Deployed React.js frontend application to interact seamlessly with AWS services created using CDK, enabling users to upload a program in a file which interact with the backend to execute the program on EC2 instance and return the result. </w:t>
      </w:r>
    </w:p>
    <w:p w14:paraId="30A5E373" w14:textId="77777777" w:rsidR="00565191" w:rsidRDefault="00565191" w:rsidP="00565191">
      <w:pPr>
        <w:numPr>
          <w:ilvl w:val="0"/>
          <w:numId w:val="2"/>
        </w:numPr>
        <w:spacing w:line="240" w:lineRule="atLeast"/>
        <w:ind w:left="409" w:hanging="409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Enabled file uploads, data storage in DynamoDB, and automatic program execution, showcasing the dynamic capabilities of the system while ensuring scalability and resource efficiency.</w:t>
      </w:r>
    </w:p>
    <w:p w14:paraId="73CCDDA7" w14:textId="77777777" w:rsidR="00565191" w:rsidRDefault="00565191" w:rsidP="00565191">
      <w:pPr>
        <w:tabs>
          <w:tab w:val="right" w:pos="10800"/>
        </w:tabs>
        <w:spacing w:line="240" w:lineRule="atLeast"/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Style w:val="fs15fw6overflow-hidden"/>
          <w:rFonts w:ascii="Times New Roman" w:eastAsia="Times New Roman" w:hAnsi="Times New Roman"/>
          <w:b/>
          <w:bCs/>
          <w:sz w:val="20"/>
          <w:szCs w:val="20"/>
        </w:rPr>
        <w:t>Sales Analytics Dashboard using Power BI</w:t>
      </w:r>
      <w:r>
        <w:rPr>
          <w:rStyle w:val="fs15fw6overflow-hidden"/>
          <w:rFonts w:ascii="Times New Roman" w:eastAsia="Times New Roman" w:hAnsi="Times New Roman"/>
          <w:b/>
          <w:bCs/>
          <w:sz w:val="20"/>
          <w:szCs w:val="20"/>
        </w:rPr>
        <w:tab/>
      </w:r>
      <w:r>
        <w:rPr>
          <w:rStyle w:val="fs15fw6"/>
          <w:rFonts w:ascii="Times New Roman" w:eastAsia="Times New Roman" w:hAnsi="Times New Roman" w:cs="Times New Roman"/>
          <w:b/>
          <w:bCs/>
          <w:sz w:val="20"/>
          <w:szCs w:val="20"/>
        </w:rPr>
        <w:t>January 2022</w:t>
      </w:r>
      <w:r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  <w:t xml:space="preserve"> - May 2022</w:t>
      </w:r>
    </w:p>
    <w:p w14:paraId="1560551E" w14:textId="77777777" w:rsidR="00565191" w:rsidRDefault="00565191" w:rsidP="00565191">
      <w:pPr>
        <w:numPr>
          <w:ilvl w:val="0"/>
          <w:numId w:val="3"/>
        </w:numPr>
        <w:spacing w:line="240" w:lineRule="atLeast"/>
        <w:ind w:left="409" w:hanging="409"/>
        <w:jc w:val="both"/>
        <w:rPr>
          <w:rFonts w:ascii="Times New Roman" w:eastAsia="Times New Roman" w:hAnsi="Times New Roman"/>
          <w:b/>
          <w:bCs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Developed a comprehensive </w:t>
      </w:r>
      <w:r>
        <w:rPr>
          <w:rFonts w:ascii="Times New Roman" w:eastAsia="Times New Roman" w:hAnsi="Times New Roman"/>
          <w:b/>
          <w:bCs/>
          <w:sz w:val="20"/>
          <w:szCs w:val="20"/>
        </w:rPr>
        <w:t>sales analytics</w:t>
      </w:r>
      <w:r>
        <w:rPr>
          <w:rFonts w:ascii="Times New Roman" w:eastAsia="Times New Roman" w:hAnsi="Times New Roman"/>
          <w:sz w:val="20"/>
          <w:szCs w:val="20"/>
        </w:rPr>
        <w:t xml:space="preserve"> dashboard using </w:t>
      </w:r>
      <w:r>
        <w:rPr>
          <w:rFonts w:ascii="Times New Roman" w:eastAsia="Times New Roman" w:hAnsi="Times New Roman"/>
          <w:b/>
          <w:bCs/>
          <w:sz w:val="20"/>
          <w:szCs w:val="20"/>
        </w:rPr>
        <w:t>Power BI</w:t>
      </w:r>
      <w:r>
        <w:rPr>
          <w:rFonts w:ascii="Times New Roman" w:eastAsia="Times New Roman" w:hAnsi="Times New Roman"/>
          <w:sz w:val="20"/>
          <w:szCs w:val="20"/>
        </w:rPr>
        <w:t xml:space="preserve"> to analyze sales performance metrics and trends.</w:t>
      </w:r>
    </w:p>
    <w:p w14:paraId="2BAE26B5" w14:textId="77777777" w:rsidR="00565191" w:rsidRDefault="00565191" w:rsidP="00565191">
      <w:pPr>
        <w:numPr>
          <w:ilvl w:val="0"/>
          <w:numId w:val="3"/>
        </w:numPr>
        <w:spacing w:line="240" w:lineRule="atLeast"/>
        <w:ind w:left="409" w:hanging="409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Integrated data from various sources including Excel spreadsheets and </w:t>
      </w:r>
      <w:r>
        <w:rPr>
          <w:rFonts w:ascii="Times New Roman" w:eastAsia="Times New Roman" w:hAnsi="Times New Roman"/>
          <w:b/>
          <w:bCs/>
          <w:sz w:val="20"/>
          <w:szCs w:val="20"/>
        </w:rPr>
        <w:t>SQL</w:t>
      </w:r>
      <w:r>
        <w:rPr>
          <w:rFonts w:ascii="Times New Roman" w:eastAsia="Times New Roman" w:hAnsi="Times New Roman"/>
          <w:sz w:val="20"/>
          <w:szCs w:val="20"/>
        </w:rPr>
        <w:t xml:space="preserve"> databases to create a unified dataset for analysis.</w:t>
      </w:r>
    </w:p>
    <w:p w14:paraId="530FBA2E" w14:textId="77777777" w:rsidR="00565191" w:rsidRDefault="00565191" w:rsidP="00565191">
      <w:pPr>
        <w:numPr>
          <w:ilvl w:val="0"/>
          <w:numId w:val="3"/>
        </w:numPr>
        <w:spacing w:line="240" w:lineRule="atLeast"/>
        <w:ind w:left="409" w:hanging="4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Designed interactive visualizations such as bar charts, line graph and heat maps to show key performance indicators </w:t>
      </w:r>
      <w:r>
        <w:rPr>
          <w:rFonts w:ascii="Times New Roman" w:eastAsia="Times New Roman" w:hAnsi="Times New Roman"/>
          <w:b/>
          <w:bCs/>
          <w:sz w:val="20"/>
          <w:szCs w:val="20"/>
        </w:rPr>
        <w:t>(KPIs)</w:t>
      </w:r>
      <w:r>
        <w:rPr>
          <w:rFonts w:ascii="Times New Roman" w:eastAsia="Times New Roman" w:hAnsi="Times New Roman"/>
          <w:sz w:val="20"/>
          <w:szCs w:val="20"/>
        </w:rPr>
        <w:t>.</w:t>
      </w:r>
    </w:p>
    <w:p w14:paraId="1D665B0B" w14:textId="77777777" w:rsidR="00565191" w:rsidRDefault="00565191" w:rsidP="00565191">
      <w:pPr>
        <w:pBdr>
          <w:bottom w:val="single" w:sz="12" w:space="0" w:color="000000"/>
        </w:pBdr>
        <w:spacing w:line="240" w:lineRule="atLeast"/>
        <w:rPr>
          <w:rStyle w:val="fs15fw6overflow-hidden"/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ABF70C9" w14:textId="77777777" w:rsidR="00565191" w:rsidRDefault="00565191" w:rsidP="00565191">
      <w:pPr>
        <w:pBdr>
          <w:bottom w:val="single" w:sz="12" w:space="0" w:color="000000"/>
        </w:pBdr>
        <w:spacing w:line="240" w:lineRule="atLeast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b/>
          <w:bCs/>
          <w:caps/>
          <w:sz w:val="20"/>
          <w:szCs w:val="20"/>
        </w:rPr>
        <w:t>related course work</w:t>
      </w:r>
    </w:p>
    <w:p w14:paraId="1D56CD47" w14:textId="77777777" w:rsidR="00565191" w:rsidRDefault="00565191" w:rsidP="00565191">
      <w:pPr>
        <w:spacing w:line="240" w:lineRule="atLeas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Linear algebra, Computational Imaging, Advanced-Data Structures, Database Management, Operating Systems, Cloud Computing, Human-Computer Interaction, Spatial Data Science, Mobile Computing, Software Methodology, Artificial Intelligence, Data Mining, Software Agility, and Software Project Management.</w:t>
      </w:r>
    </w:p>
    <w:p w14:paraId="260DD2D1" w14:textId="77777777" w:rsidR="00565191" w:rsidRDefault="00565191" w:rsidP="00565191">
      <w:pPr>
        <w:spacing w:line="240" w:lineRule="atLeast"/>
        <w:rPr>
          <w:rFonts w:ascii="Times New Roman" w:eastAsia="Times New Roman" w:hAnsi="Times New Roman" w:cs="Times New Roman"/>
          <w:sz w:val="20"/>
          <w:szCs w:val="20"/>
        </w:rPr>
      </w:pPr>
    </w:p>
    <w:p w14:paraId="7B5D7456" w14:textId="77777777" w:rsidR="00565191" w:rsidRDefault="00565191" w:rsidP="00565191">
      <w:pPr>
        <w:spacing w:line="240" w:lineRule="atLeast"/>
        <w:rPr>
          <w:rFonts w:ascii="Times New Roman" w:eastAsia="Times New Roman" w:hAnsi="Times New Roman" w:cs="Times New Roman"/>
          <w:sz w:val="20"/>
          <w:szCs w:val="20"/>
        </w:rPr>
      </w:pPr>
    </w:p>
    <w:p w14:paraId="4B451455" w14:textId="77777777" w:rsidR="00565191" w:rsidRDefault="00565191" w:rsidP="00565191"/>
    <w:p w14:paraId="328EE0E7" w14:textId="77777777" w:rsidR="00233CF6" w:rsidRDefault="00233CF6"/>
    <w:sectPr w:rsidR="00233CF6" w:rsidSect="00565191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8C655F2"/>
    <w:multiLevelType w:val="hybridMultilevel"/>
    <w:tmpl w:val="FB208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67584"/>
    <w:multiLevelType w:val="hybridMultilevel"/>
    <w:tmpl w:val="3EEAF612"/>
    <w:lvl w:ilvl="0" w:tplc="ACAA8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74FD2"/>
    <w:multiLevelType w:val="hybridMultilevel"/>
    <w:tmpl w:val="BB02E680"/>
    <w:lvl w:ilvl="0" w:tplc="1E9A63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32F0D"/>
    <w:multiLevelType w:val="hybridMultilevel"/>
    <w:tmpl w:val="9702B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41A3F"/>
    <w:multiLevelType w:val="hybridMultilevel"/>
    <w:tmpl w:val="4B2C2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A04602"/>
    <w:multiLevelType w:val="multilevel"/>
    <w:tmpl w:val="20B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486216">
    <w:abstractNumId w:val="1"/>
  </w:num>
  <w:num w:numId="2" w16cid:durableId="1177229779">
    <w:abstractNumId w:val="2"/>
  </w:num>
  <w:num w:numId="3" w16cid:durableId="1556352432">
    <w:abstractNumId w:val="3"/>
  </w:num>
  <w:num w:numId="4" w16cid:durableId="1083143311">
    <w:abstractNumId w:val="6"/>
  </w:num>
  <w:num w:numId="5" w16cid:durableId="795562801">
    <w:abstractNumId w:val="9"/>
  </w:num>
  <w:num w:numId="6" w16cid:durableId="653877192">
    <w:abstractNumId w:val="0"/>
  </w:num>
  <w:num w:numId="7" w16cid:durableId="1760441984">
    <w:abstractNumId w:val="1"/>
  </w:num>
  <w:num w:numId="8" w16cid:durableId="571699357">
    <w:abstractNumId w:val="2"/>
  </w:num>
  <w:num w:numId="9" w16cid:durableId="1481118476">
    <w:abstractNumId w:val="8"/>
  </w:num>
  <w:num w:numId="10" w16cid:durableId="1498183040">
    <w:abstractNumId w:val="4"/>
  </w:num>
  <w:num w:numId="11" w16cid:durableId="1516268875">
    <w:abstractNumId w:val="5"/>
  </w:num>
  <w:num w:numId="12" w16cid:durableId="10592085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F6"/>
    <w:rsid w:val="00075AF0"/>
    <w:rsid w:val="00076BBF"/>
    <w:rsid w:val="000A0292"/>
    <w:rsid w:val="000F7A01"/>
    <w:rsid w:val="00126FB7"/>
    <w:rsid w:val="00137C8B"/>
    <w:rsid w:val="00140164"/>
    <w:rsid w:val="001C5C47"/>
    <w:rsid w:val="001C64D1"/>
    <w:rsid w:val="001D7449"/>
    <w:rsid w:val="00233CF6"/>
    <w:rsid w:val="002B69BF"/>
    <w:rsid w:val="002D72B3"/>
    <w:rsid w:val="0035286F"/>
    <w:rsid w:val="00396A5E"/>
    <w:rsid w:val="003970DE"/>
    <w:rsid w:val="003F0E7A"/>
    <w:rsid w:val="005368DA"/>
    <w:rsid w:val="00553948"/>
    <w:rsid w:val="00565191"/>
    <w:rsid w:val="00573D67"/>
    <w:rsid w:val="005A2015"/>
    <w:rsid w:val="005B12C2"/>
    <w:rsid w:val="005F5F1F"/>
    <w:rsid w:val="00612A2C"/>
    <w:rsid w:val="006432C9"/>
    <w:rsid w:val="00664617"/>
    <w:rsid w:val="00671C5B"/>
    <w:rsid w:val="00691749"/>
    <w:rsid w:val="006A68D1"/>
    <w:rsid w:val="00780B2D"/>
    <w:rsid w:val="00885E71"/>
    <w:rsid w:val="00893FB7"/>
    <w:rsid w:val="008A4A7F"/>
    <w:rsid w:val="008E66EE"/>
    <w:rsid w:val="009F4B52"/>
    <w:rsid w:val="00A7679B"/>
    <w:rsid w:val="00A8169E"/>
    <w:rsid w:val="00AE2D3D"/>
    <w:rsid w:val="00B0330F"/>
    <w:rsid w:val="00B12AAA"/>
    <w:rsid w:val="00B26F85"/>
    <w:rsid w:val="00B6217B"/>
    <w:rsid w:val="00B842B7"/>
    <w:rsid w:val="00BA0B5C"/>
    <w:rsid w:val="00BF02B3"/>
    <w:rsid w:val="00C352FC"/>
    <w:rsid w:val="00C45B70"/>
    <w:rsid w:val="00C507A3"/>
    <w:rsid w:val="00C7502C"/>
    <w:rsid w:val="00C8050E"/>
    <w:rsid w:val="00D80DA8"/>
    <w:rsid w:val="00DC36AF"/>
    <w:rsid w:val="00E026F1"/>
    <w:rsid w:val="00E177E5"/>
    <w:rsid w:val="00F82974"/>
    <w:rsid w:val="00F85457"/>
    <w:rsid w:val="00FE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6450"/>
  <w15:chartTrackingRefBased/>
  <w15:docId w15:val="{C21F81E5-DBEB-4532-996A-1071D5A4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565191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F6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Heading2,Indented Paragraph,list1,b1,List Paragraph Char Char,Number_1,Normal Sentence,ListPar1,new,SGLText List Paragraph,List Paragraph2,List Paragraph11,List Paragraph21,lp1,Bullet for no #'s,B1,Step"/>
    <w:basedOn w:val="Normal"/>
    <w:link w:val="ListParagraphChar"/>
    <w:uiPriority w:val="34"/>
    <w:qFormat/>
    <w:rsid w:val="0023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191"/>
    <w:rPr>
      <w:color w:val="467886" w:themeColor="hyperlink"/>
      <w:u w:val="single"/>
    </w:rPr>
  </w:style>
  <w:style w:type="character" w:customStyle="1" w:styleId="fs15fw6overflow-hidden">
    <w:name w:val="fs15 fw6 overflow-hidden"/>
    <w:basedOn w:val="DefaultParagraphFont"/>
    <w:qFormat/>
    <w:rsid w:val="00565191"/>
  </w:style>
  <w:style w:type="character" w:customStyle="1" w:styleId="fs15fw6">
    <w:name w:val="fs15 fw6"/>
    <w:basedOn w:val="DefaultParagraphFont"/>
    <w:autoRedefine/>
    <w:qFormat/>
    <w:rsid w:val="00565191"/>
  </w:style>
  <w:style w:type="character" w:customStyle="1" w:styleId="fs15fw4overflow-hidden">
    <w:name w:val="fs15 fw4 overflow-hidden"/>
    <w:basedOn w:val="DefaultParagraphFont"/>
    <w:qFormat/>
    <w:rsid w:val="00565191"/>
  </w:style>
  <w:style w:type="table" w:customStyle="1" w:styleId="tableMsoNormalTable">
    <w:name w:val="table_MsoNormalTable"/>
    <w:basedOn w:val="TableNormal"/>
    <w:autoRedefine/>
    <w:qFormat/>
    <w:rsid w:val="00565191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/>
  </w:style>
  <w:style w:type="paragraph" w:styleId="NoSpacing">
    <w:name w:val="No Spacing"/>
    <w:link w:val="NoSpacingChar"/>
    <w:qFormat/>
    <w:rsid w:val="0056519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locked/>
    <w:rsid w:val="00565191"/>
  </w:style>
  <w:style w:type="character" w:customStyle="1" w:styleId="ListParagraphChar">
    <w:name w:val="List Paragraph Char"/>
    <w:aliases w:val="Bullet 1 Char,Use Case List Paragraph Char,Heading2 Char,Indented Paragraph Char,list1 Char,b1 Char,List Paragraph Char Char Char,Number_1 Char,Normal Sentence Char,ListPar1 Char,new Char,SGLText List Paragraph Char,lp1 Char,B1 Char"/>
    <w:link w:val="ListParagraph"/>
    <w:uiPriority w:val="34"/>
    <w:qFormat/>
    <w:locked/>
    <w:rsid w:val="00565191"/>
  </w:style>
  <w:style w:type="character" w:styleId="Strong">
    <w:name w:val="Strong"/>
    <w:basedOn w:val="DefaultParagraphFont"/>
    <w:uiPriority w:val="22"/>
    <w:qFormat/>
    <w:rsid w:val="005F5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sreedeep-uppalanchi-85257029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reedeepu16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276c875-7768-4967-88eb-c66a74d102ac}" enabled="1" method="Privilege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Pages>2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Uppalanchi, Sreedeep</dc:creator>
  <cp:keywords/>
  <dc:description/>
  <cp:lastModifiedBy>Uppalanchi, Sreedeep</cp:lastModifiedBy>
  <cp:revision>52</cp:revision>
  <dcterms:created xsi:type="dcterms:W3CDTF">2025-05-15T12:06:00Z</dcterms:created>
  <dcterms:modified xsi:type="dcterms:W3CDTF">2025-06-18T19:18:00Z</dcterms:modified>
</cp:coreProperties>
</file>