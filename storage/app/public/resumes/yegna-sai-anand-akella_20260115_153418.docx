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8F77" w14:textId="77777777" w:rsidR="00FD585B" w:rsidRPr="00CF2A01" w:rsidRDefault="00000000" w:rsidP="00ED4DC2">
      <w:pPr>
        <w:pBdr>
          <w:bottom w:val="single" w:sz="6" w:space="0" w:color="FFFFFF"/>
        </w:pBdr>
        <w:spacing w:line="240" w:lineRule="atLeast"/>
        <w:ind w:left="2880" w:firstLine="720"/>
        <w:rPr>
          <w:sz w:val="32"/>
          <w:szCs w:val="32"/>
        </w:rPr>
      </w:pPr>
      <w:bookmarkStart w:id="0" w:name="_Hlk169541796"/>
      <w:bookmarkEnd w:id="0"/>
      <w:r w:rsidRPr="00CF2A01">
        <w:rPr>
          <w:b/>
          <w:bCs/>
          <w:sz w:val="32"/>
          <w:szCs w:val="32"/>
        </w:rPr>
        <w:t>Yegna Sai Anand Akella</w:t>
      </w:r>
    </w:p>
    <w:p w14:paraId="7DB24FC8" w14:textId="248A89A7" w:rsidR="00FD585B" w:rsidRPr="008F35B9" w:rsidRDefault="005A5CB1" w:rsidP="005A5CB1">
      <w:pPr>
        <w:pBdr>
          <w:bottom w:val="single" w:sz="6" w:space="0" w:color="FFFFFF"/>
        </w:pBdr>
        <w:spacing w:line="240" w:lineRule="atLeast"/>
        <w:rPr>
          <w:color w:val="000000"/>
          <w:sz w:val="22"/>
          <w:szCs w:val="22"/>
        </w:rPr>
      </w:pPr>
      <w:r w:rsidRPr="00CF2A01">
        <w:rPr>
          <w:sz w:val="22"/>
          <w:szCs w:val="22"/>
        </w:rPr>
        <w:t>425</w:t>
      </w:r>
      <w:r>
        <w:rPr>
          <w:sz w:val="22"/>
          <w:szCs w:val="22"/>
        </w:rPr>
        <w:t>-</w:t>
      </w:r>
      <w:r w:rsidRPr="00CF2A01">
        <w:rPr>
          <w:sz w:val="22"/>
          <w:szCs w:val="22"/>
        </w:rPr>
        <w:t>531</w:t>
      </w:r>
      <w:r w:rsidRPr="00CF2A01">
        <w:rPr>
          <w:sz w:val="22"/>
          <w:szCs w:val="22"/>
        </w:rPr>
        <w:noBreakHyphen/>
        <w:t>2202</w:t>
      </w:r>
      <w:r>
        <w:rPr>
          <w:sz w:val="22"/>
          <w:szCs w:val="22"/>
        </w:rPr>
        <w:t xml:space="preserve">      </w:t>
      </w:r>
      <w:r w:rsidR="00AA7AF4">
        <w:rPr>
          <w:sz w:val="22"/>
          <w:szCs w:val="22"/>
        </w:rPr>
        <w:t xml:space="preserve"> </w:t>
      </w:r>
      <w:r w:rsidR="009F42C5">
        <w:rPr>
          <w:sz w:val="22"/>
          <w:szCs w:val="22"/>
        </w:rPr>
        <w:t xml:space="preserve"> </w:t>
      </w:r>
      <w:r w:rsidR="00CA3C09">
        <w:rPr>
          <w:sz w:val="22"/>
          <w:szCs w:val="22"/>
        </w:rPr>
        <w:t xml:space="preserve">             </w:t>
      </w:r>
      <w:hyperlink r:id="rId6" w:history="1">
        <w:r w:rsidR="00CA3C09" w:rsidRPr="00221EE4">
          <w:rPr>
            <w:rStyle w:val="Hyperlink"/>
            <w:sz w:val="22"/>
            <w:szCs w:val="22"/>
          </w:rPr>
          <w:t xml:space="preserve">https://www.linkedin.com/in/yegna-sai-anand-akella </w:t>
        </w:r>
        <w:r w:rsidR="00CA3C09" w:rsidRPr="00221EE4">
          <w:rPr>
            <w:rStyle w:val="Hyperlink"/>
            <w:sz w:val="22"/>
            <w:szCs w:val="22"/>
          </w:rPr>
          <w:noBreakHyphen/>
          <w:t>779599175/</w:t>
        </w:r>
      </w:hyperlink>
      <w:r>
        <w:rPr>
          <w:color w:val="000000"/>
          <w:sz w:val="22"/>
          <w:szCs w:val="22"/>
        </w:rPr>
        <w:t xml:space="preserve">    </w:t>
      </w:r>
      <w:r w:rsidR="00D478E0">
        <w:rPr>
          <w:color w:val="000000"/>
          <w:sz w:val="22"/>
          <w:szCs w:val="22"/>
        </w:rPr>
        <w:tab/>
      </w:r>
      <w:r w:rsidR="00CA3C09">
        <w:rPr>
          <w:color w:val="000000"/>
          <w:sz w:val="22"/>
          <w:szCs w:val="22"/>
        </w:rPr>
        <w:t xml:space="preserve">           </w:t>
      </w:r>
      <w:hyperlink r:id="rId7" w:history="1">
        <w:r w:rsidR="00CA3C09" w:rsidRPr="00221EE4">
          <w:rPr>
            <w:rStyle w:val="Hyperlink"/>
            <w:sz w:val="22"/>
            <w:szCs w:val="22"/>
          </w:rPr>
          <w:t>yakella@asu.edu</w:t>
        </w:r>
      </w:hyperlink>
      <w:r w:rsidR="00D478E0"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                             </w:t>
      </w:r>
    </w:p>
    <w:p w14:paraId="3FF253DB" w14:textId="21BD8059" w:rsidR="00F65DBA" w:rsidRPr="004552F9" w:rsidRDefault="00F65DBA" w:rsidP="00F65DBA">
      <w:pPr>
        <w:pBdr>
          <w:bottom w:val="single" w:sz="12" w:space="0" w:color="000000"/>
        </w:pBdr>
        <w:spacing w:line="240" w:lineRule="atLeast"/>
        <w:jc w:val="both"/>
        <w:rPr>
          <w:b/>
          <w:bCs/>
          <w:caps/>
        </w:rPr>
      </w:pPr>
      <w:r w:rsidRPr="004552F9">
        <w:rPr>
          <w:b/>
          <w:bCs/>
          <w:caps/>
        </w:rPr>
        <w:t>Summary</w:t>
      </w:r>
    </w:p>
    <w:p w14:paraId="54473CCB" w14:textId="204CBFC6" w:rsidR="000F5D66" w:rsidRPr="00087CBE" w:rsidRDefault="00F54409" w:rsidP="008F0CA4">
      <w:pPr>
        <w:tabs>
          <w:tab w:val="right" w:pos="10800"/>
        </w:tabs>
        <w:spacing w:line="240" w:lineRule="atLeast"/>
        <w:jc w:val="both"/>
      </w:pPr>
      <w:bookmarkStart w:id="1" w:name="_Hlk192078397"/>
      <w:r w:rsidRPr="00087CBE">
        <w:t xml:space="preserve">Results-driven Software Development Engineer with </w:t>
      </w:r>
      <w:r w:rsidR="000E4600">
        <w:t>4</w:t>
      </w:r>
      <w:r w:rsidRPr="00087CBE">
        <w:t>+ years of experience in designing, developing, and deploying scalable cloud-native applications. Expertise in Java, Spring Boot, Microservices, and AWS, with a strong focus on RESTful APIs, containerization, and CI/CD pipelines. Proven track record of optimizing system performance, reducing incidents by 35%. Passionate about problem-solving, automation, and building resilient systems.</w:t>
      </w:r>
    </w:p>
    <w:p w14:paraId="1F07F06C" w14:textId="77777777" w:rsidR="006520DA" w:rsidRPr="004552F9" w:rsidRDefault="006520DA" w:rsidP="008F0CA4">
      <w:pPr>
        <w:tabs>
          <w:tab w:val="right" w:pos="10800"/>
        </w:tabs>
        <w:spacing w:line="240" w:lineRule="atLeast"/>
        <w:jc w:val="both"/>
        <w:rPr>
          <w:lang w:val="en-IN"/>
        </w:rPr>
      </w:pPr>
    </w:p>
    <w:p w14:paraId="3CAB95C1" w14:textId="2047206F" w:rsidR="00FD585B" w:rsidRPr="004552F9" w:rsidRDefault="00000000" w:rsidP="00C96BBF">
      <w:pPr>
        <w:pBdr>
          <w:bottom w:val="single" w:sz="12" w:space="0" w:color="000000"/>
        </w:pBdr>
        <w:spacing w:line="240" w:lineRule="atLeast"/>
        <w:jc w:val="both"/>
        <w:rPr>
          <w:b/>
          <w:bCs/>
          <w:caps/>
        </w:rPr>
      </w:pPr>
      <w:r w:rsidRPr="004552F9">
        <w:rPr>
          <w:b/>
          <w:bCs/>
          <w:caps/>
        </w:rPr>
        <w:t>education</w:t>
      </w:r>
    </w:p>
    <w:bookmarkEnd w:id="1"/>
    <w:p w14:paraId="1D9CEEBF" w14:textId="1CDA066F" w:rsidR="00FD585B" w:rsidRPr="004552F9" w:rsidRDefault="00000000" w:rsidP="00C96BBF">
      <w:pPr>
        <w:tabs>
          <w:tab w:val="right" w:pos="10800"/>
        </w:tabs>
        <w:spacing w:line="240" w:lineRule="atLeast"/>
        <w:jc w:val="both"/>
        <w:rPr>
          <w:rStyle w:val="fs15fw6"/>
          <w:b/>
          <w:bCs/>
        </w:rPr>
      </w:pPr>
      <w:r w:rsidRPr="004552F9">
        <w:rPr>
          <w:rStyle w:val="fs15fw6overflow-hidden"/>
          <w:b/>
          <w:bCs/>
        </w:rPr>
        <w:t>Master of Science in Information Technology</w:t>
      </w:r>
      <w:r w:rsidRPr="004552F9">
        <w:rPr>
          <w:rStyle w:val="fs15fw6"/>
          <w:b/>
          <w:bCs/>
        </w:rPr>
        <w:tab/>
      </w:r>
      <w:r w:rsidR="00DB4CC1" w:rsidRPr="004552F9">
        <w:rPr>
          <w:rStyle w:val="fs15fw6overflow-hidden"/>
          <w:b/>
          <w:bCs/>
        </w:rPr>
        <w:t>December</w:t>
      </w:r>
      <w:r w:rsidRPr="004552F9">
        <w:rPr>
          <w:rStyle w:val="fs15fw6overflow-hidden"/>
          <w:b/>
          <w:bCs/>
        </w:rPr>
        <w:t xml:space="preserve"> 2024</w:t>
      </w:r>
    </w:p>
    <w:p w14:paraId="287FE2DD" w14:textId="77777777" w:rsidR="00FD585B" w:rsidRPr="004552F9" w:rsidRDefault="00000000" w:rsidP="00C96BBF">
      <w:pPr>
        <w:tabs>
          <w:tab w:val="right" w:pos="10800"/>
        </w:tabs>
        <w:spacing w:line="240" w:lineRule="atLeast"/>
        <w:jc w:val="both"/>
        <w:rPr>
          <w:rStyle w:val="fs15fw6"/>
          <w:b/>
          <w:bCs/>
        </w:rPr>
      </w:pPr>
      <w:r w:rsidRPr="004552F9">
        <w:rPr>
          <w:rStyle w:val="fs15fw4overflow-hidden"/>
        </w:rPr>
        <w:t>Arizona State University</w:t>
      </w:r>
      <w:r w:rsidRPr="004552F9">
        <w:rPr>
          <w:rStyle w:val="fs15fw6"/>
          <w:b/>
          <w:bCs/>
        </w:rPr>
        <w:tab/>
      </w:r>
      <w:r w:rsidRPr="004552F9">
        <w:rPr>
          <w:rStyle w:val="fs15fw6overflow-hidden"/>
          <w:b/>
          <w:bCs/>
        </w:rPr>
        <w:t>Tempe, Arizona, United States</w:t>
      </w:r>
    </w:p>
    <w:p w14:paraId="58308646" w14:textId="4D0B0F5B" w:rsidR="00FD585B" w:rsidRPr="004552F9" w:rsidRDefault="00000000" w:rsidP="00C96BBF">
      <w:pPr>
        <w:tabs>
          <w:tab w:val="right" w:pos="10800"/>
        </w:tabs>
        <w:spacing w:line="240" w:lineRule="atLeast"/>
        <w:jc w:val="both"/>
        <w:rPr>
          <w:rStyle w:val="fs15fw6"/>
          <w:b/>
          <w:bCs/>
        </w:rPr>
      </w:pPr>
      <w:r w:rsidRPr="004552F9">
        <w:rPr>
          <w:rStyle w:val="fs15fw6overflow-hidden"/>
          <w:b/>
          <w:bCs/>
        </w:rPr>
        <w:t xml:space="preserve">Master of Science in Software </w:t>
      </w:r>
      <w:r w:rsidR="00CF2A01" w:rsidRPr="004552F9">
        <w:rPr>
          <w:rStyle w:val="fs15fw6overflow-hidden"/>
          <w:b/>
          <w:bCs/>
        </w:rPr>
        <w:t>Engineering (</w:t>
      </w:r>
      <w:r w:rsidRPr="004552F9">
        <w:rPr>
          <w:rStyle w:val="fs15fw6overflow-hidden"/>
          <w:b/>
          <w:bCs/>
        </w:rPr>
        <w:t>5-year Integrated)</w:t>
      </w:r>
      <w:r w:rsidRPr="004552F9">
        <w:rPr>
          <w:rStyle w:val="fs15fw6"/>
          <w:b/>
          <w:bCs/>
        </w:rPr>
        <w:tab/>
      </w:r>
      <w:r w:rsidRPr="004552F9">
        <w:rPr>
          <w:rStyle w:val="fs15fw6overflow-hidden"/>
          <w:b/>
          <w:bCs/>
        </w:rPr>
        <w:t>May 2018</w:t>
      </w:r>
    </w:p>
    <w:p w14:paraId="73946DD9" w14:textId="0091E216" w:rsidR="00877C41" w:rsidRDefault="00000000" w:rsidP="008F0CA4">
      <w:pPr>
        <w:tabs>
          <w:tab w:val="right" w:pos="10800"/>
        </w:tabs>
        <w:spacing w:line="240" w:lineRule="atLeast"/>
        <w:jc w:val="both"/>
        <w:rPr>
          <w:rStyle w:val="fs15fw6overflow-hidden"/>
          <w:b/>
          <w:bCs/>
        </w:rPr>
      </w:pPr>
      <w:r w:rsidRPr="004552F9">
        <w:rPr>
          <w:rStyle w:val="fs15fw4overflow-hidden"/>
        </w:rPr>
        <w:t>VIT University</w:t>
      </w:r>
      <w:r w:rsidR="00BF0804">
        <w:rPr>
          <w:rStyle w:val="fs15fw4overflow-hidden"/>
        </w:rPr>
        <w:tab/>
      </w:r>
      <w:r w:rsidRPr="004552F9">
        <w:rPr>
          <w:rStyle w:val="fs15fw6overflow-hidden"/>
          <w:b/>
          <w:bCs/>
        </w:rPr>
        <w:t>Vellore, Tamil Nadu, India</w:t>
      </w:r>
    </w:p>
    <w:p w14:paraId="691E4F40" w14:textId="77777777" w:rsidR="00BF0804" w:rsidRPr="004552F9" w:rsidRDefault="00BF0804" w:rsidP="008F0CA4">
      <w:pPr>
        <w:tabs>
          <w:tab w:val="right" w:pos="10800"/>
        </w:tabs>
        <w:spacing w:line="240" w:lineRule="atLeast"/>
        <w:jc w:val="both"/>
      </w:pPr>
    </w:p>
    <w:p w14:paraId="2D273EDA" w14:textId="6BF00FA0" w:rsidR="00FD585B" w:rsidRPr="004552F9" w:rsidRDefault="00000000" w:rsidP="00C96BBF">
      <w:pPr>
        <w:pBdr>
          <w:bottom w:val="single" w:sz="12" w:space="0" w:color="000000"/>
        </w:pBdr>
        <w:spacing w:line="240" w:lineRule="atLeast"/>
        <w:jc w:val="both"/>
        <w:rPr>
          <w:b/>
          <w:bCs/>
          <w:caps/>
        </w:rPr>
      </w:pPr>
      <w:r w:rsidRPr="004552F9">
        <w:rPr>
          <w:b/>
          <w:bCs/>
          <w:caps/>
        </w:rPr>
        <w:t>technical skills</w:t>
      </w:r>
    </w:p>
    <w:p w14:paraId="32105168" w14:textId="7078B6F7" w:rsidR="00B17A28" w:rsidRDefault="00B17A28" w:rsidP="00CE165B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B17A28">
        <w:rPr>
          <w:b/>
          <w:bCs/>
        </w:rPr>
        <w:t xml:space="preserve">Languages &amp; Frameworks: </w:t>
      </w:r>
      <w:r w:rsidR="006520DA" w:rsidRPr="006520DA">
        <w:t>Java, JavaScript, Spring</w:t>
      </w:r>
      <w:r w:rsidR="000C68B5">
        <w:t xml:space="preserve">(Boot), Laravel, </w:t>
      </w:r>
      <w:r w:rsidR="006520DA" w:rsidRPr="006520DA">
        <w:t>Node.js, React.js,</w:t>
      </w:r>
      <w:r w:rsidR="008B3441">
        <w:t xml:space="preserve"> Nuxt.js,</w:t>
      </w:r>
      <w:r w:rsidR="00E01DA4">
        <w:t xml:space="preserve"> Kafka</w:t>
      </w:r>
    </w:p>
    <w:p w14:paraId="3B29169F" w14:textId="049AC831" w:rsidR="006520DA" w:rsidRDefault="006520DA" w:rsidP="00E01DA4">
      <w:pPr>
        <w:pStyle w:val="ListParagraph"/>
        <w:numPr>
          <w:ilvl w:val="0"/>
          <w:numId w:val="23"/>
        </w:numPr>
        <w:spacing w:line="240" w:lineRule="atLeast"/>
        <w:jc w:val="both"/>
      </w:pPr>
      <w:r>
        <w:rPr>
          <w:b/>
          <w:bCs/>
        </w:rPr>
        <w:t>Web Technologies:</w:t>
      </w:r>
      <w:r>
        <w:t xml:space="preserve"> </w:t>
      </w:r>
      <w:r w:rsidRPr="006520DA">
        <w:t>HTML5, CSS3, Bootstrap, RESTful APIs, GraphQL, WebSockets</w:t>
      </w:r>
      <w:r w:rsidR="00E01DA4">
        <w:t>,</w:t>
      </w:r>
      <w:r w:rsidR="00E01DA4" w:rsidRPr="00E01DA4">
        <w:t xml:space="preserve"> </w:t>
      </w:r>
      <w:r w:rsidR="00E01DA4">
        <w:t>Vue.js</w:t>
      </w:r>
    </w:p>
    <w:p w14:paraId="079A643C" w14:textId="1AF45EF5" w:rsidR="0000350C" w:rsidRPr="00B17A28" w:rsidRDefault="0000350C" w:rsidP="00CE165B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00350C">
        <w:rPr>
          <w:b/>
          <w:bCs/>
        </w:rPr>
        <w:t>Security:</w:t>
      </w:r>
      <w:r w:rsidRPr="0000350C">
        <w:t xml:space="preserve"> </w:t>
      </w:r>
      <w:r w:rsidR="009E08B3" w:rsidRPr="009E08B3">
        <w:t>OAuth2.0, JWT, Spring Securit</w:t>
      </w:r>
      <w:r w:rsidR="009E08B3">
        <w:t>y</w:t>
      </w:r>
    </w:p>
    <w:p w14:paraId="097E89BF" w14:textId="395F7ECC" w:rsidR="00B17A28" w:rsidRPr="00B17A28" w:rsidRDefault="00B17A28" w:rsidP="00CE165B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B17A28">
        <w:rPr>
          <w:b/>
          <w:bCs/>
        </w:rPr>
        <w:t>Automation &amp; CI/CD:</w:t>
      </w:r>
      <w:r w:rsidRPr="00B17A28">
        <w:t xml:space="preserve"> </w:t>
      </w:r>
      <w:r w:rsidR="009E08B3" w:rsidRPr="009E08B3">
        <w:t>Jenkins, Git, BitBucket, Docker, Kubernetes</w:t>
      </w:r>
      <w:r w:rsidR="00F54409">
        <w:t>, Bash, Python</w:t>
      </w:r>
    </w:p>
    <w:p w14:paraId="2588199D" w14:textId="6D3907A8" w:rsidR="00FD585B" w:rsidRPr="004552F9" w:rsidRDefault="00000000" w:rsidP="00CE165B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4552F9">
        <w:rPr>
          <w:b/>
          <w:bCs/>
        </w:rPr>
        <w:t>Databases</w:t>
      </w:r>
      <w:r w:rsidRPr="004552F9">
        <w:t xml:space="preserve">: </w:t>
      </w:r>
      <w:r w:rsidR="006520DA" w:rsidRPr="006520DA">
        <w:t>SQL (PostgreSQL, MySQL, Oracle), NoSQL (MongoDB, DynamoDB), Hibernate/JPA</w:t>
      </w:r>
      <w:r w:rsidRPr="004552F9">
        <w:t>.</w:t>
      </w:r>
    </w:p>
    <w:p w14:paraId="12A4C693" w14:textId="06DE978D" w:rsidR="006520DA" w:rsidRDefault="008F0CA4" w:rsidP="006520DA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4552F9">
        <w:rPr>
          <w:b/>
          <w:bCs/>
        </w:rPr>
        <w:t xml:space="preserve">Cloud &amp; </w:t>
      </w:r>
      <w:r w:rsidR="006520DA">
        <w:rPr>
          <w:b/>
          <w:bCs/>
        </w:rPr>
        <w:t>DevOps</w:t>
      </w:r>
      <w:r w:rsidRPr="004552F9">
        <w:t xml:space="preserve">: </w:t>
      </w:r>
      <w:r w:rsidR="006520DA" w:rsidRPr="006520DA">
        <w:t>AWS (EC2, S3, Lambda, CloudWatch, API Gateway)</w:t>
      </w:r>
    </w:p>
    <w:p w14:paraId="4D7D5D46" w14:textId="5F6AC0A8" w:rsidR="006520DA" w:rsidRDefault="006520DA" w:rsidP="006520DA">
      <w:pPr>
        <w:pStyle w:val="ListParagraph"/>
        <w:numPr>
          <w:ilvl w:val="0"/>
          <w:numId w:val="23"/>
        </w:numPr>
        <w:spacing w:line="240" w:lineRule="atLeast"/>
        <w:jc w:val="both"/>
      </w:pPr>
      <w:r>
        <w:rPr>
          <w:b/>
          <w:bCs/>
        </w:rPr>
        <w:t>Testing &amp; Monitoring</w:t>
      </w:r>
      <w:r w:rsidRPr="006520DA">
        <w:t>:</w:t>
      </w:r>
      <w:r>
        <w:t xml:space="preserve"> </w:t>
      </w:r>
      <w:r w:rsidRPr="006520DA">
        <w:t>JUnit, Mockito, Jest, Selenium, Splunk, DataDog</w:t>
      </w:r>
    </w:p>
    <w:p w14:paraId="13F20E58" w14:textId="13C2E25C" w:rsidR="008F0CA4" w:rsidRDefault="008F0CA4" w:rsidP="00CE165B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4552F9">
        <w:rPr>
          <w:b/>
          <w:bCs/>
        </w:rPr>
        <w:t>ITIL Framework:</w:t>
      </w:r>
      <w:r w:rsidRPr="004552F9">
        <w:t xml:space="preserve"> </w:t>
      </w:r>
      <w:r w:rsidR="009E08B3" w:rsidRPr="009E08B3">
        <w:t>Incident, Problem, and Change Management methodologies</w:t>
      </w:r>
    </w:p>
    <w:p w14:paraId="24205874" w14:textId="11D4ECA3" w:rsidR="006520DA" w:rsidRPr="004552F9" w:rsidRDefault="006520DA" w:rsidP="00CE165B">
      <w:pPr>
        <w:pStyle w:val="ListParagraph"/>
        <w:numPr>
          <w:ilvl w:val="0"/>
          <w:numId w:val="23"/>
        </w:numPr>
        <w:spacing w:line="240" w:lineRule="atLeast"/>
        <w:jc w:val="both"/>
      </w:pPr>
      <w:r>
        <w:rPr>
          <w:b/>
          <w:bCs/>
        </w:rPr>
        <w:t>Version Control &amp; Tools:</w:t>
      </w:r>
      <w:r>
        <w:t xml:space="preserve"> </w:t>
      </w:r>
      <w:r w:rsidRPr="006520DA">
        <w:t xml:space="preserve">Git, GitHub, Maven, Gradle, </w:t>
      </w:r>
      <w:r w:rsidR="00F54409">
        <w:t>JIRA.</w:t>
      </w:r>
    </w:p>
    <w:p w14:paraId="3468361E" w14:textId="5F9251EA" w:rsidR="00533278" w:rsidRDefault="00000000" w:rsidP="00533278">
      <w:pPr>
        <w:pStyle w:val="ListParagraph"/>
        <w:numPr>
          <w:ilvl w:val="0"/>
          <w:numId w:val="23"/>
        </w:numPr>
        <w:spacing w:line="240" w:lineRule="atLeast"/>
        <w:jc w:val="both"/>
      </w:pPr>
      <w:r w:rsidRPr="004552F9">
        <w:rPr>
          <w:b/>
          <w:bCs/>
        </w:rPr>
        <w:t>Operating Systems</w:t>
      </w:r>
      <w:r w:rsidRPr="004552F9">
        <w:t>: Windows, Linux</w:t>
      </w:r>
      <w:bookmarkStart w:id="2" w:name="_Hlk169542554"/>
      <w:r w:rsidR="008F0CA4" w:rsidRPr="004552F9">
        <w:t>.</w:t>
      </w:r>
    </w:p>
    <w:p w14:paraId="3CF59D14" w14:textId="77777777" w:rsidR="00533278" w:rsidRPr="004552F9" w:rsidRDefault="00533278" w:rsidP="00F54409">
      <w:pPr>
        <w:tabs>
          <w:tab w:val="right" w:pos="10800"/>
        </w:tabs>
        <w:spacing w:line="240" w:lineRule="atLeast"/>
        <w:jc w:val="both"/>
      </w:pPr>
    </w:p>
    <w:p w14:paraId="2237CA40" w14:textId="3AE5405B" w:rsidR="00B17A28" w:rsidRPr="002D5551" w:rsidRDefault="00000000" w:rsidP="002D5551">
      <w:pPr>
        <w:pBdr>
          <w:bottom w:val="single" w:sz="12" w:space="0" w:color="000000"/>
        </w:pBdr>
        <w:spacing w:line="240" w:lineRule="atLeast"/>
        <w:jc w:val="both"/>
        <w:rPr>
          <w:rStyle w:val="fs15fw6overflow-hidden"/>
          <w:b/>
          <w:bCs/>
          <w:caps/>
        </w:rPr>
      </w:pPr>
      <w:bookmarkStart w:id="3" w:name="_Hlk192065511"/>
      <w:r w:rsidRPr="004552F9">
        <w:rPr>
          <w:b/>
          <w:bCs/>
          <w:caps/>
        </w:rPr>
        <w:t>work experience</w:t>
      </w:r>
      <w:bookmarkEnd w:id="2"/>
      <w:bookmarkEnd w:id="3"/>
    </w:p>
    <w:p w14:paraId="1D8BD3F6" w14:textId="7ED97657" w:rsidR="00F54409" w:rsidRPr="004552F9" w:rsidRDefault="004228BF" w:rsidP="00F54409">
      <w:pPr>
        <w:tabs>
          <w:tab w:val="right" w:pos="10800"/>
        </w:tabs>
        <w:spacing w:line="240" w:lineRule="atLeast"/>
        <w:jc w:val="both"/>
        <w:rPr>
          <w:rStyle w:val="fs15fw6"/>
          <w:b/>
          <w:bCs/>
        </w:rPr>
      </w:pPr>
      <w:r>
        <w:rPr>
          <w:rStyle w:val="fs15fw6overflow-hidden"/>
          <w:b/>
          <w:bCs/>
        </w:rPr>
        <w:t>Software Development Engineer</w:t>
      </w:r>
      <w:r w:rsidR="00DB2125">
        <w:rPr>
          <w:rStyle w:val="fs15fw6overflow-hidden"/>
          <w:b/>
          <w:bCs/>
        </w:rPr>
        <w:t xml:space="preserve"> Intern</w:t>
      </w:r>
      <w:r w:rsidR="00F54409" w:rsidRPr="004552F9">
        <w:rPr>
          <w:rStyle w:val="fs15fw6overflow-hidden"/>
          <w:b/>
          <w:bCs/>
        </w:rPr>
        <w:t xml:space="preserve">, </w:t>
      </w:r>
      <w:r>
        <w:rPr>
          <w:rStyle w:val="fs15fw4overflow-hidden"/>
        </w:rPr>
        <w:t>Hedlyner</w:t>
      </w:r>
      <w:r w:rsidR="00F54409" w:rsidRPr="004552F9">
        <w:rPr>
          <w:rStyle w:val="fs15fw6"/>
          <w:b/>
          <w:bCs/>
        </w:rPr>
        <w:tab/>
      </w:r>
      <w:r w:rsidR="00E03D73">
        <w:rPr>
          <w:rStyle w:val="fs15fw6overflow-hidden"/>
          <w:b/>
          <w:bCs/>
        </w:rPr>
        <w:t>March</w:t>
      </w:r>
      <w:r w:rsidR="00F54409" w:rsidRPr="004552F9">
        <w:rPr>
          <w:rStyle w:val="fs15fw6overflow-hidden"/>
          <w:b/>
          <w:bCs/>
        </w:rPr>
        <w:t xml:space="preserve"> 202</w:t>
      </w:r>
      <w:r w:rsidR="00DB2125">
        <w:rPr>
          <w:rStyle w:val="fs15fw6overflow-hidden"/>
          <w:b/>
          <w:bCs/>
        </w:rPr>
        <w:t>5</w:t>
      </w:r>
      <w:r w:rsidR="00F54409" w:rsidRPr="004552F9">
        <w:rPr>
          <w:rStyle w:val="fs15fw6overflow-hidden"/>
          <w:b/>
          <w:bCs/>
        </w:rPr>
        <w:t xml:space="preserve"> </w:t>
      </w:r>
      <w:r w:rsidR="00DB2125">
        <w:rPr>
          <w:rStyle w:val="fs15fw6overflow-hidden"/>
          <w:b/>
          <w:bCs/>
        </w:rPr>
        <w:t>–</w:t>
      </w:r>
      <w:r w:rsidR="00F54409" w:rsidRPr="004552F9">
        <w:rPr>
          <w:rStyle w:val="fs15fw6overflow-hidden"/>
          <w:b/>
          <w:bCs/>
        </w:rPr>
        <w:t xml:space="preserve"> </w:t>
      </w:r>
      <w:r w:rsidR="00DB2125">
        <w:rPr>
          <w:rStyle w:val="fs15fw6overflow-hidden"/>
          <w:b/>
          <w:bCs/>
        </w:rPr>
        <w:t>May 2025</w:t>
      </w:r>
    </w:p>
    <w:p w14:paraId="4DE89A3E" w14:textId="0F6C91F1" w:rsidR="00F54409" w:rsidRPr="00F54409" w:rsidRDefault="00F54409" w:rsidP="00F54409">
      <w:pPr>
        <w:pStyle w:val="ListParagraph"/>
        <w:numPr>
          <w:ilvl w:val="0"/>
          <w:numId w:val="30"/>
        </w:numPr>
        <w:rPr>
          <w:lang w:val="en-IN"/>
        </w:rPr>
      </w:pPr>
      <w:r w:rsidRPr="00F54409">
        <w:t>Collaborated on migrating from monolithic Laravel to microservices, helping decompose the system into 3+ services</w:t>
      </w:r>
      <w:r>
        <w:t xml:space="preserve">. </w:t>
      </w:r>
      <w:r w:rsidRPr="00F54409">
        <w:rPr>
          <w:lang w:val="en-IN"/>
        </w:rPr>
        <w:t>Implemented Laravel Sanctum for secure inter-service authentication and API communication between modules</w:t>
      </w:r>
    </w:p>
    <w:p w14:paraId="475A8A53" w14:textId="0C810D51" w:rsidR="00F54409" w:rsidRPr="00F54409" w:rsidRDefault="00F54409" w:rsidP="00F54409">
      <w:pPr>
        <w:pStyle w:val="ListParagraph"/>
        <w:numPr>
          <w:ilvl w:val="0"/>
          <w:numId w:val="30"/>
        </w:numPr>
        <w:rPr>
          <w:lang w:val="en-IN"/>
        </w:rPr>
      </w:pPr>
      <w:r w:rsidRPr="00F54409">
        <w:rPr>
          <w:lang w:val="en-IN"/>
        </w:rPr>
        <w:t>Replaced legacy SendGrid integration with Resend API, implementing a queued job system in Laravel to handle 10K+ transactional emails/month with &lt;0.1% failure rate.</w:t>
      </w:r>
    </w:p>
    <w:p w14:paraId="777978BA" w14:textId="77777777" w:rsidR="00F54409" w:rsidRPr="00F54409" w:rsidRDefault="00F54409" w:rsidP="00F54409">
      <w:pPr>
        <w:numPr>
          <w:ilvl w:val="0"/>
          <w:numId w:val="30"/>
        </w:numPr>
        <w:tabs>
          <w:tab w:val="right" w:pos="10800"/>
        </w:tabs>
        <w:spacing w:line="240" w:lineRule="atLeast"/>
        <w:jc w:val="both"/>
        <w:rPr>
          <w:lang w:val="en-IN"/>
        </w:rPr>
      </w:pPr>
      <w:r w:rsidRPr="00F54409">
        <w:rPr>
          <w:lang w:val="en-IN"/>
        </w:rPr>
        <w:t>Implemented WebSocket-based notifications using Laravel Echo and Pusher, enhancing user engagement metrics by 25%.</w:t>
      </w:r>
    </w:p>
    <w:p w14:paraId="77A2F1CF" w14:textId="7DAB13D6" w:rsidR="00F54409" w:rsidRPr="00F54409" w:rsidRDefault="00F54409" w:rsidP="00F54409">
      <w:pPr>
        <w:pStyle w:val="ListParagraph"/>
        <w:numPr>
          <w:ilvl w:val="0"/>
          <w:numId w:val="30"/>
        </w:numPr>
        <w:rPr>
          <w:rStyle w:val="fs15fw6overflow-hidden"/>
          <w:lang w:val="en-IN"/>
        </w:rPr>
      </w:pPr>
      <w:r w:rsidRPr="00F54409">
        <w:rPr>
          <w:lang w:val="en-IN"/>
        </w:rPr>
        <w:t>Configured Vercel deployments for Nuxt.js applications with automated preview environments for each Git branch, accelerating QA cycles.</w:t>
      </w:r>
    </w:p>
    <w:p w14:paraId="0D6C42E4" w14:textId="77777777" w:rsidR="00F54409" w:rsidRDefault="00F54409" w:rsidP="00C96BBF">
      <w:pPr>
        <w:tabs>
          <w:tab w:val="right" w:pos="10800"/>
        </w:tabs>
        <w:spacing w:line="240" w:lineRule="atLeast"/>
        <w:jc w:val="both"/>
        <w:rPr>
          <w:rStyle w:val="fs15fw6overflow-hidden"/>
          <w:b/>
          <w:bCs/>
        </w:rPr>
      </w:pPr>
    </w:p>
    <w:p w14:paraId="05FB08C7" w14:textId="1D748021" w:rsidR="00FD585B" w:rsidRPr="004552F9" w:rsidRDefault="00C10531" w:rsidP="00C96BBF">
      <w:pPr>
        <w:tabs>
          <w:tab w:val="right" w:pos="10800"/>
        </w:tabs>
        <w:spacing w:line="240" w:lineRule="atLeast"/>
        <w:jc w:val="both"/>
        <w:rPr>
          <w:rStyle w:val="fs15fw6"/>
          <w:b/>
          <w:bCs/>
        </w:rPr>
      </w:pPr>
      <w:r>
        <w:rPr>
          <w:rStyle w:val="fs15fw6overflow-hidden"/>
          <w:b/>
          <w:bCs/>
        </w:rPr>
        <w:t>Full Stack</w:t>
      </w:r>
      <w:r w:rsidRPr="004552F9">
        <w:rPr>
          <w:rStyle w:val="fs15fw6overflow-hidden"/>
          <w:b/>
          <w:bCs/>
        </w:rPr>
        <w:t xml:space="preserve"> </w:t>
      </w:r>
      <w:r w:rsidR="001B099F" w:rsidRPr="004552F9">
        <w:rPr>
          <w:rStyle w:val="fs15fw6overflow-hidden"/>
          <w:b/>
          <w:bCs/>
        </w:rPr>
        <w:t>Engineer</w:t>
      </w:r>
      <w:r w:rsidR="00C96BBF" w:rsidRPr="004552F9">
        <w:rPr>
          <w:rStyle w:val="fs15fw6overflow-hidden"/>
          <w:b/>
          <w:bCs/>
        </w:rPr>
        <w:t xml:space="preserve">, </w:t>
      </w:r>
      <w:r w:rsidR="00C96BBF" w:rsidRPr="004552F9">
        <w:rPr>
          <w:rStyle w:val="fs15fw4overflow-hidden"/>
        </w:rPr>
        <w:t>GradRight EdTech Pvt Ltd</w:t>
      </w:r>
      <w:r w:rsidRPr="004552F9">
        <w:rPr>
          <w:rStyle w:val="fs15fw6"/>
          <w:b/>
          <w:bCs/>
        </w:rPr>
        <w:tab/>
      </w:r>
      <w:r w:rsidRPr="004552F9">
        <w:rPr>
          <w:rStyle w:val="fs15fw6overflow-hidden"/>
          <w:b/>
          <w:bCs/>
        </w:rPr>
        <w:t>May 2022 - December 2022</w:t>
      </w:r>
    </w:p>
    <w:p w14:paraId="0ACF8E97" w14:textId="77777777" w:rsidR="00F54409" w:rsidRPr="00F54409" w:rsidRDefault="00F54409" w:rsidP="00F54409">
      <w:pPr>
        <w:pStyle w:val="ListParagraph"/>
        <w:numPr>
          <w:ilvl w:val="0"/>
          <w:numId w:val="19"/>
        </w:numPr>
      </w:pPr>
      <w:r w:rsidRPr="00F54409">
        <w:t>Designed and deployed 15+ Spring Boot microservices using Spring Cloud Netflix (Eureka for service discovery, Zuul for API gateway), reducing inter-service latency by 35%.</w:t>
      </w:r>
    </w:p>
    <w:p w14:paraId="228F7516" w14:textId="15A36685" w:rsidR="00F54409" w:rsidRPr="00F54409" w:rsidRDefault="00F54409" w:rsidP="00F54409">
      <w:pPr>
        <w:pStyle w:val="ListParagraph"/>
        <w:numPr>
          <w:ilvl w:val="0"/>
          <w:numId w:val="19"/>
        </w:numPr>
      </w:pPr>
      <w:r w:rsidRPr="00F54409">
        <w:t>Implemented Apache Kafka for asynchronous communication between microservices, handling messages/sec with reliability using idempotent consumers.</w:t>
      </w:r>
    </w:p>
    <w:p w14:paraId="30D6739F" w14:textId="1C2A163A" w:rsidR="00F54409" w:rsidRPr="00F54409" w:rsidRDefault="00F54409" w:rsidP="00F54409">
      <w:pPr>
        <w:pStyle w:val="ListParagraph"/>
        <w:numPr>
          <w:ilvl w:val="0"/>
          <w:numId w:val="19"/>
        </w:numPr>
      </w:pPr>
      <w:r w:rsidRPr="00F54409">
        <w:t>Introduced Redis caching for student loan eligibility checks, reducing database calls and improving API response time</w:t>
      </w:r>
      <w:r w:rsidR="00F12A03">
        <w:t>.</w:t>
      </w:r>
    </w:p>
    <w:p w14:paraId="1C96377C" w14:textId="77777777" w:rsidR="00F54409" w:rsidRPr="00F54409" w:rsidRDefault="00F54409" w:rsidP="00F54409">
      <w:pPr>
        <w:pStyle w:val="ListParagraph"/>
        <w:numPr>
          <w:ilvl w:val="0"/>
          <w:numId w:val="19"/>
        </w:numPr>
      </w:pPr>
      <w:r w:rsidRPr="00F54409">
        <w:t>Developed RESTful APIs with Spring Boot and integrated with a React.js frontend, using Axios for data fetching and Redux for state management.</w:t>
      </w:r>
    </w:p>
    <w:p w14:paraId="5CAB6204" w14:textId="77777777" w:rsidR="00F54409" w:rsidRDefault="00F54409" w:rsidP="00BF0804">
      <w:pPr>
        <w:pStyle w:val="ListParagraph"/>
        <w:numPr>
          <w:ilvl w:val="0"/>
          <w:numId w:val="19"/>
        </w:numPr>
      </w:pPr>
      <w:r w:rsidRPr="00F54409">
        <w:t>Enforced </w:t>
      </w:r>
      <w:r w:rsidRPr="00EA7066">
        <w:t>OAuth2.0 with JWT</w:t>
      </w:r>
      <w:r w:rsidRPr="00F54409">
        <w:t> for API security and implemented </w:t>
      </w:r>
      <w:r w:rsidRPr="00F54409">
        <w:rPr>
          <w:b/>
          <w:bCs/>
        </w:rPr>
        <w:t>Spring Security</w:t>
      </w:r>
      <w:r w:rsidRPr="00F54409">
        <w:t> for role-based access control (RBAC), eliminating unauthorized access incidents</w:t>
      </w:r>
    </w:p>
    <w:p w14:paraId="5BD3C6D2" w14:textId="64E2678C" w:rsidR="00BF0804" w:rsidRDefault="006520DA" w:rsidP="00BF0804">
      <w:pPr>
        <w:pStyle w:val="ListParagraph"/>
        <w:numPr>
          <w:ilvl w:val="0"/>
          <w:numId w:val="19"/>
        </w:numPr>
      </w:pPr>
      <w:r w:rsidRPr="006520DA">
        <w:lastRenderedPageBreak/>
        <w:t>Conducted code reviews and implemented best practices for frontend and backend development, improving team code quality standards</w:t>
      </w:r>
    </w:p>
    <w:p w14:paraId="219E1B2D" w14:textId="71C3B9D9" w:rsidR="00533278" w:rsidRDefault="00F54409" w:rsidP="00F54409">
      <w:pPr>
        <w:pStyle w:val="ListParagraph"/>
        <w:numPr>
          <w:ilvl w:val="0"/>
          <w:numId w:val="19"/>
        </w:numPr>
      </w:pPr>
      <w:r w:rsidRPr="00F54409">
        <w:t>Redesigned PostgreSQL schemas and indexed high-traffic tables, reducing query execution time by 60% for reports generating 10K+ records.</w:t>
      </w:r>
    </w:p>
    <w:p w14:paraId="220008F0" w14:textId="77777777" w:rsidR="00533278" w:rsidRPr="000268CE" w:rsidRDefault="00533278" w:rsidP="00533278">
      <w:pPr>
        <w:rPr>
          <w:rStyle w:val="fs15fw6overflow-hidden"/>
        </w:rPr>
      </w:pPr>
    </w:p>
    <w:p w14:paraId="1A499E3C" w14:textId="70615D22" w:rsidR="00FD585B" w:rsidRPr="004552F9" w:rsidRDefault="00C10531" w:rsidP="00C96BBF">
      <w:pPr>
        <w:tabs>
          <w:tab w:val="right" w:pos="10800"/>
        </w:tabs>
        <w:spacing w:line="240" w:lineRule="atLeast"/>
        <w:jc w:val="both"/>
        <w:rPr>
          <w:rStyle w:val="fs15fw6"/>
          <w:b/>
          <w:bCs/>
        </w:rPr>
      </w:pPr>
      <w:r>
        <w:rPr>
          <w:rStyle w:val="fs15fw6overflow-hidden"/>
          <w:b/>
          <w:bCs/>
        </w:rPr>
        <w:t>Software</w:t>
      </w:r>
      <w:r w:rsidRPr="004552F9">
        <w:rPr>
          <w:rStyle w:val="fs15fw6overflow-hidden"/>
          <w:b/>
          <w:bCs/>
        </w:rPr>
        <w:t xml:space="preserve"> Engineer</w:t>
      </w:r>
      <w:r w:rsidR="00C96BBF" w:rsidRPr="004552F9">
        <w:rPr>
          <w:rStyle w:val="fs15fw6overflow-hidden"/>
          <w:b/>
          <w:bCs/>
        </w:rPr>
        <w:t xml:space="preserve">, </w:t>
      </w:r>
      <w:r w:rsidR="00C96BBF" w:rsidRPr="004552F9">
        <w:rPr>
          <w:rStyle w:val="fs15fw4overflow-hidden"/>
        </w:rPr>
        <w:t>Joveo Technologies Pvt Ltd</w:t>
      </w:r>
      <w:r w:rsidR="0095221A" w:rsidRPr="004552F9">
        <w:rPr>
          <w:rStyle w:val="fs15fw4overflow-hidden"/>
        </w:rPr>
        <w:t xml:space="preserve">                               </w:t>
      </w:r>
      <w:r w:rsidR="00E865C8">
        <w:rPr>
          <w:rStyle w:val="fs15fw4overflow-hidden"/>
        </w:rPr>
        <w:tab/>
      </w:r>
      <w:r w:rsidRPr="004552F9">
        <w:rPr>
          <w:rStyle w:val="fs15fw6overflow-hidden"/>
          <w:b/>
          <w:bCs/>
        </w:rPr>
        <w:t xml:space="preserve">November 2021 - April </w:t>
      </w:r>
      <w:r w:rsidR="0095221A" w:rsidRPr="004552F9">
        <w:rPr>
          <w:rStyle w:val="fs15fw6overflow-hidden"/>
          <w:b/>
          <w:bCs/>
        </w:rPr>
        <w:t>2022</w:t>
      </w:r>
    </w:p>
    <w:p w14:paraId="4955A7E4" w14:textId="09E63501" w:rsidR="00805727" w:rsidRPr="00087CBE" w:rsidRDefault="00F54409" w:rsidP="00F54409">
      <w:pPr>
        <w:pStyle w:val="ListParagraph"/>
        <w:numPr>
          <w:ilvl w:val="0"/>
          <w:numId w:val="24"/>
        </w:numPr>
      </w:pPr>
      <w:r w:rsidRPr="00087CBE">
        <w:t>Developed 12+ AWS Lambda functions (Node.js/Python) to process real-time job applicant data, scaling to handle monthly invocations with &lt;100ms latency.</w:t>
      </w:r>
    </w:p>
    <w:p w14:paraId="03EBDCE7" w14:textId="05CD4984" w:rsidR="0000350C" w:rsidRPr="00087CBE" w:rsidRDefault="006520DA" w:rsidP="00F54409">
      <w:pPr>
        <w:pStyle w:val="ListParagraph"/>
        <w:numPr>
          <w:ilvl w:val="0"/>
          <w:numId w:val="24"/>
        </w:numPr>
        <w:spacing w:line="240" w:lineRule="atLeast"/>
        <w:jc w:val="both"/>
      </w:pPr>
      <w:r w:rsidRPr="00087CBE">
        <w:t>Built responsive UI components using React.js and material-UI library, improving user experience and accessibility</w:t>
      </w:r>
      <w:r w:rsidR="00F54409" w:rsidRPr="00087CBE">
        <w:t xml:space="preserve">. </w:t>
      </w:r>
      <w:r w:rsidRPr="00087CBE">
        <w:t>Created reusable TypeScript components with React hooks for state management</w:t>
      </w:r>
      <w:r w:rsidR="00F54409" w:rsidRPr="00087CBE">
        <w:t>.</w:t>
      </w:r>
    </w:p>
    <w:p w14:paraId="459DD191" w14:textId="77777777" w:rsidR="00F54409" w:rsidRPr="00087CBE" w:rsidRDefault="00F54409" w:rsidP="004552F9">
      <w:pPr>
        <w:pStyle w:val="ListParagraph"/>
        <w:numPr>
          <w:ilvl w:val="0"/>
          <w:numId w:val="24"/>
        </w:numPr>
        <w:tabs>
          <w:tab w:val="right" w:pos="10800"/>
        </w:tabs>
        <w:spacing w:line="240" w:lineRule="atLeast"/>
        <w:jc w:val="both"/>
      </w:pPr>
      <w:r w:rsidRPr="00087CBE">
        <w:t>Created RESTful APIs with API Gateway and Lambda, integrating with Greenhouse/Lever ATS systems using OAuth2.0, improving data sync reliability by 90%</w:t>
      </w:r>
    </w:p>
    <w:p w14:paraId="2230F235" w14:textId="5DAFC3B0" w:rsidR="006520DA" w:rsidRPr="00087CBE" w:rsidRDefault="00F54409" w:rsidP="004552F9">
      <w:pPr>
        <w:pStyle w:val="ListParagraph"/>
        <w:numPr>
          <w:ilvl w:val="0"/>
          <w:numId w:val="24"/>
        </w:numPr>
        <w:tabs>
          <w:tab w:val="right" w:pos="10800"/>
        </w:tabs>
        <w:spacing w:line="240" w:lineRule="atLeast"/>
        <w:jc w:val="both"/>
      </w:pPr>
      <w:r w:rsidRPr="00087CBE">
        <w:t>Configured DataDog dashboards for Lambda metrics (invocations, errors, duration) and set up SNS alerts</w:t>
      </w:r>
    </w:p>
    <w:p w14:paraId="05C84CB9" w14:textId="452727D9" w:rsidR="006520DA" w:rsidRPr="00087CBE" w:rsidRDefault="00F54409" w:rsidP="00F54409">
      <w:pPr>
        <w:pStyle w:val="ListParagraph"/>
        <w:numPr>
          <w:ilvl w:val="0"/>
          <w:numId w:val="24"/>
        </w:numPr>
      </w:pPr>
      <w:r w:rsidRPr="00087CBE">
        <w:t>Implemented DynamoDB Auto-Scaling and S3 Lifecycle Policies, reducing storage costs.</w:t>
      </w:r>
    </w:p>
    <w:p w14:paraId="1C054B90" w14:textId="77777777" w:rsidR="004552F9" w:rsidRPr="004552F9" w:rsidRDefault="004552F9" w:rsidP="004552F9">
      <w:pPr>
        <w:pStyle w:val="ListParagraph"/>
        <w:tabs>
          <w:tab w:val="right" w:pos="10800"/>
        </w:tabs>
        <w:spacing w:line="240" w:lineRule="atLeast"/>
        <w:jc w:val="both"/>
      </w:pPr>
    </w:p>
    <w:p w14:paraId="6367E077" w14:textId="623EDFE7" w:rsidR="004A0681" w:rsidRPr="004552F9" w:rsidRDefault="00000000" w:rsidP="00C96BBF">
      <w:pPr>
        <w:tabs>
          <w:tab w:val="right" w:pos="10800"/>
        </w:tabs>
        <w:spacing w:line="240" w:lineRule="atLeast"/>
        <w:jc w:val="both"/>
        <w:rPr>
          <w:rStyle w:val="fs15fw6overflow-hidden"/>
          <w:b/>
          <w:bCs/>
        </w:rPr>
      </w:pPr>
      <w:r w:rsidRPr="004552F9">
        <w:rPr>
          <w:rStyle w:val="fs15fw6overflow-hidden"/>
          <w:b/>
          <w:bCs/>
        </w:rPr>
        <w:t>Software Engineer</w:t>
      </w:r>
      <w:r w:rsidR="00C96BBF" w:rsidRPr="004552F9">
        <w:rPr>
          <w:rStyle w:val="fs15fw6overflow-hidden"/>
          <w:b/>
          <w:bCs/>
        </w:rPr>
        <w:t xml:space="preserve">, </w:t>
      </w:r>
      <w:r w:rsidR="00C96BBF" w:rsidRPr="004552F9">
        <w:rPr>
          <w:rStyle w:val="fs15fw4overflow-hidden"/>
        </w:rPr>
        <w:t>Oracle Cerner HealthCare Pvt Ltd</w:t>
      </w:r>
      <w:r w:rsidRPr="004552F9">
        <w:rPr>
          <w:rStyle w:val="fs15fw6"/>
          <w:b/>
          <w:bCs/>
        </w:rPr>
        <w:tab/>
      </w:r>
      <w:r w:rsidR="0095221A" w:rsidRPr="004552F9">
        <w:rPr>
          <w:rStyle w:val="fs15fw6"/>
          <w:b/>
          <w:bCs/>
        </w:rPr>
        <w:t xml:space="preserve">                           </w:t>
      </w:r>
      <w:r w:rsidRPr="004552F9">
        <w:rPr>
          <w:rStyle w:val="fs15fw6overflow-hidden"/>
          <w:b/>
          <w:bCs/>
        </w:rPr>
        <w:t>July</w:t>
      </w:r>
      <w:r w:rsidR="003C792A" w:rsidRPr="004552F9">
        <w:rPr>
          <w:rStyle w:val="fs15fw6overflow-hidden"/>
          <w:b/>
          <w:bCs/>
        </w:rPr>
        <w:t xml:space="preserve"> </w:t>
      </w:r>
      <w:r w:rsidRPr="004552F9">
        <w:rPr>
          <w:rStyle w:val="fs15fw6overflow-hidden"/>
          <w:b/>
          <w:bCs/>
        </w:rPr>
        <w:t>2018 - August 202</w:t>
      </w:r>
      <w:r w:rsidR="00597F58" w:rsidRPr="004552F9">
        <w:rPr>
          <w:rStyle w:val="fs15fw6overflow-hidden"/>
          <w:b/>
          <w:bCs/>
        </w:rPr>
        <w:t>1</w:t>
      </w:r>
    </w:p>
    <w:p w14:paraId="1F568A84" w14:textId="062F28F0" w:rsidR="00F54409" w:rsidRPr="00F54409" w:rsidRDefault="00F54409" w:rsidP="00F54409">
      <w:pPr>
        <w:pStyle w:val="ListParagraph"/>
        <w:numPr>
          <w:ilvl w:val="0"/>
          <w:numId w:val="15"/>
        </w:numPr>
      </w:pPr>
      <w:r w:rsidRPr="00F54409">
        <w:t>Designed and developed a Spring Boot backend with RESTful APIs to automate appointment bookings across clinics, reducing manual scheduling time.</w:t>
      </w:r>
    </w:p>
    <w:p w14:paraId="4706ACC5" w14:textId="77777777" w:rsidR="00F54409" w:rsidRPr="00F54409" w:rsidRDefault="00F54409" w:rsidP="00F54409">
      <w:pPr>
        <w:pStyle w:val="ListParagraph"/>
        <w:numPr>
          <w:ilvl w:val="0"/>
          <w:numId w:val="15"/>
        </w:numPr>
      </w:pPr>
      <w:r w:rsidRPr="00F54409">
        <w:t>Developed RESTful APIs with Spring MVC to fetch patient records, optimizing response time by 30% using DTO pattern and lazy loading in Hibernate.</w:t>
      </w:r>
    </w:p>
    <w:p w14:paraId="29DB8508" w14:textId="67AB7FF8" w:rsidR="00F54409" w:rsidRPr="00F54409" w:rsidRDefault="00F54409" w:rsidP="00F54409">
      <w:pPr>
        <w:pStyle w:val="ListParagraph"/>
        <w:numPr>
          <w:ilvl w:val="0"/>
          <w:numId w:val="15"/>
        </w:numPr>
      </w:pPr>
      <w:r w:rsidRPr="00F54409">
        <w:t>Designed indexes and materialized views for frequently accessed EHR data, improving query performance.</w:t>
      </w:r>
    </w:p>
    <w:p w14:paraId="3627566E" w14:textId="77777777" w:rsidR="00F54409" w:rsidRPr="00F54409" w:rsidRDefault="00F54409" w:rsidP="00F54409">
      <w:pPr>
        <w:pStyle w:val="ListParagraph"/>
        <w:numPr>
          <w:ilvl w:val="0"/>
          <w:numId w:val="15"/>
        </w:numPr>
      </w:pPr>
      <w:r w:rsidRPr="00F54409">
        <w:t>Built dynamic forms in React.js with Formik and Yup validation, enhancing data entry accuracy for clinical staff.</w:t>
      </w:r>
    </w:p>
    <w:p w14:paraId="4EB892C6" w14:textId="77777777" w:rsidR="00F54409" w:rsidRPr="00F54409" w:rsidRDefault="00F54409" w:rsidP="00F54409">
      <w:pPr>
        <w:pStyle w:val="ListParagraph"/>
        <w:numPr>
          <w:ilvl w:val="0"/>
          <w:numId w:val="15"/>
        </w:numPr>
      </w:pPr>
      <w:r w:rsidRPr="00F54409">
        <w:t>Applied Singleton Pattern for a centralized logging service and Factory Pattern for generating different report types (PDF/CSV).</w:t>
      </w:r>
    </w:p>
    <w:p w14:paraId="295992B8" w14:textId="32D6E169" w:rsidR="00F54409" w:rsidRPr="00F54409" w:rsidRDefault="00F54409" w:rsidP="00F54409">
      <w:pPr>
        <w:pStyle w:val="ListParagraph"/>
        <w:numPr>
          <w:ilvl w:val="0"/>
          <w:numId w:val="15"/>
        </w:numPr>
        <w:rPr>
          <w:lang w:val="en-IN"/>
        </w:rPr>
      </w:pPr>
      <w:r w:rsidRPr="00F54409">
        <w:t>Achieved 90% code coverage with JUnit and Mockito, ensuring reliability for HIPAA-compliant modules</w:t>
      </w:r>
      <w:r>
        <w:t xml:space="preserve"> and </w:t>
      </w:r>
      <w:r>
        <w:rPr>
          <w:lang w:val="en-IN"/>
        </w:rPr>
        <w:t>c</w:t>
      </w:r>
      <w:r w:rsidRPr="00F54409">
        <w:rPr>
          <w:lang w:val="en-IN"/>
        </w:rPr>
        <w:t>reated parameterized tests for business logic with edge cases</w:t>
      </w:r>
    </w:p>
    <w:p w14:paraId="5E364A9B" w14:textId="0DA9456A" w:rsidR="00F54409" w:rsidRDefault="00F54409" w:rsidP="00F54409">
      <w:pPr>
        <w:pStyle w:val="ListParagraph"/>
        <w:numPr>
          <w:ilvl w:val="0"/>
          <w:numId w:val="15"/>
        </w:numPr>
        <w:rPr>
          <w:lang w:val="en-IN"/>
        </w:rPr>
      </w:pPr>
      <w:r w:rsidRPr="00F54409">
        <w:t>Created Swagger documentation for APIs and trained 5+ junior developers on Spring Boot best practices.</w:t>
      </w:r>
      <w:r>
        <w:t xml:space="preserve"> </w:t>
      </w:r>
      <w:r w:rsidRPr="00F54409">
        <w:rPr>
          <w:lang w:val="en-IN"/>
        </w:rPr>
        <w:t>Documented error codes and troubleshooting guides</w:t>
      </w:r>
    </w:p>
    <w:p w14:paraId="5E239362" w14:textId="77777777" w:rsidR="00F54409" w:rsidRPr="00F54409" w:rsidRDefault="00F54409" w:rsidP="00F54409">
      <w:pPr>
        <w:rPr>
          <w:lang w:val="en-IN"/>
        </w:rPr>
      </w:pPr>
    </w:p>
    <w:p w14:paraId="77AFA25D" w14:textId="496CE2EF" w:rsidR="00F54409" w:rsidRPr="004552F9" w:rsidRDefault="00F54409" w:rsidP="00F54409">
      <w:pPr>
        <w:pBdr>
          <w:bottom w:val="single" w:sz="12" w:space="0" w:color="000000"/>
        </w:pBdr>
        <w:spacing w:line="240" w:lineRule="atLeast"/>
        <w:jc w:val="both"/>
        <w:rPr>
          <w:b/>
          <w:bCs/>
          <w:caps/>
        </w:rPr>
      </w:pPr>
      <w:r>
        <w:rPr>
          <w:b/>
          <w:bCs/>
          <w:caps/>
        </w:rPr>
        <w:t>Academic project</w:t>
      </w:r>
    </w:p>
    <w:p w14:paraId="67A8E585" w14:textId="77777777" w:rsidR="00F54409" w:rsidRPr="00F54409" w:rsidRDefault="00F54409" w:rsidP="00F54409">
      <w:pPr>
        <w:pStyle w:val="ListParagraph"/>
        <w:numPr>
          <w:ilvl w:val="0"/>
          <w:numId w:val="17"/>
        </w:numPr>
      </w:pPr>
      <w:r w:rsidRPr="00F54409">
        <w:t>Designed and implemented a multi-module Spring Boot 3 application using Spring Cloud, featuring event-service, ticket-service, and payment-service modules with layered architecture and design patterns (Repository, DTO, Facade, Singleton, Builder, AOP) for scalability and maintainability.</w:t>
      </w:r>
    </w:p>
    <w:p w14:paraId="36852FD4" w14:textId="77777777" w:rsidR="00F54409" w:rsidRPr="00F54409" w:rsidRDefault="00F54409" w:rsidP="00F54409">
      <w:pPr>
        <w:pStyle w:val="ListParagraph"/>
        <w:numPr>
          <w:ilvl w:val="0"/>
          <w:numId w:val="17"/>
        </w:numPr>
      </w:pPr>
      <w:r w:rsidRPr="00F54409">
        <w:t>Implemented OAuth2.0 with JWT for stateless authentication and Spring Security for API protection, while enabling resilient inter-service communication via Spring Cloud OpenFeign with Resilience4j circuit breakers and bulkhead patterns.</w:t>
      </w:r>
    </w:p>
    <w:p w14:paraId="33DC659B" w14:textId="326E2C51" w:rsidR="00F54409" w:rsidRDefault="00F54409" w:rsidP="00F54409">
      <w:pPr>
        <w:pStyle w:val="ListParagraph"/>
        <w:numPr>
          <w:ilvl w:val="0"/>
          <w:numId w:val="17"/>
        </w:numPr>
      </w:pPr>
      <w:r w:rsidRPr="00F54409">
        <w:t>Configured Spring Data JPA with H2 (dev) and PostgreSQL (prod) for efficient data modeling, while implementing robust fault tolerance through circuit breaking patterns and graceful degradation strategies.</w:t>
      </w:r>
    </w:p>
    <w:p w14:paraId="14386BC8" w14:textId="3D4F152B" w:rsidR="00F54409" w:rsidRDefault="00F54409" w:rsidP="00F54409">
      <w:pPr>
        <w:numPr>
          <w:ilvl w:val="0"/>
          <w:numId w:val="17"/>
        </w:numPr>
      </w:pPr>
      <w:r>
        <w:t>Containerized services using Docker, orchestrated with Kubernetes on AWS, and CI/CD pipelines for reliable continuous delivery, fault-tolerant architecture through strategic design pattern implementation.</w:t>
      </w:r>
    </w:p>
    <w:p w14:paraId="009028E3" w14:textId="77777777" w:rsidR="00F54409" w:rsidRDefault="00F54409" w:rsidP="00F54409"/>
    <w:p w14:paraId="5AF4AA59" w14:textId="41866F8C" w:rsidR="002573E2" w:rsidRPr="004552F9" w:rsidRDefault="004B2140" w:rsidP="004B2140">
      <w:pPr>
        <w:pBdr>
          <w:bottom w:val="single" w:sz="12" w:space="0" w:color="000000"/>
        </w:pBdr>
        <w:spacing w:line="240" w:lineRule="atLeast"/>
        <w:jc w:val="both"/>
        <w:rPr>
          <w:b/>
          <w:bCs/>
          <w:caps/>
        </w:rPr>
      </w:pPr>
      <w:r w:rsidRPr="004552F9">
        <w:rPr>
          <w:b/>
          <w:bCs/>
          <w:caps/>
        </w:rPr>
        <w:t>awards &amp; Honor</w:t>
      </w:r>
      <w:r w:rsidR="002573E2" w:rsidRPr="004552F9">
        <w:rPr>
          <w:b/>
          <w:bCs/>
          <w:caps/>
        </w:rPr>
        <w:t>s</w:t>
      </w:r>
    </w:p>
    <w:p w14:paraId="44D0C316" w14:textId="665E69CE" w:rsidR="002573E2" w:rsidRDefault="004B2140" w:rsidP="00677BEF">
      <w:pPr>
        <w:pStyle w:val="ListParagraph"/>
        <w:numPr>
          <w:ilvl w:val="0"/>
          <w:numId w:val="17"/>
        </w:numPr>
        <w:tabs>
          <w:tab w:val="right" w:pos="10800"/>
        </w:tabs>
        <w:spacing w:line="240" w:lineRule="atLeast"/>
        <w:jc w:val="both"/>
      </w:pPr>
      <w:r w:rsidRPr="004552F9">
        <w:t xml:space="preserve">Recipient of </w:t>
      </w:r>
      <w:r w:rsidRPr="004552F9">
        <w:rPr>
          <w:b/>
          <w:bCs/>
        </w:rPr>
        <w:t>"Night of the Town (NOTT)"</w:t>
      </w:r>
      <w:r w:rsidRPr="004552F9">
        <w:t xml:space="preserve"> Award, recognized for addressing a substantial number of long-standing product issues, contributing in the product experience.</w:t>
      </w:r>
    </w:p>
    <w:sectPr w:rsidR="002573E2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2082F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7E93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4FABF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5031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0254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754CB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2CD2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9435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B8D5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2168B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7CE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46C45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866D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8A5D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FA79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9C9D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12684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1ECB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00004E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EBBE5D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602F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7AAE4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C0CE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DAA8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90B0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3449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FCE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11401FA2"/>
    <w:lvl w:ilvl="0" w:tplc="D4B822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C2AB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18F0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7CBD2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163F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F54F7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9681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0CCF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EA67C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2784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96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C6E9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82E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68F6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3EBB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C464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9C3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222F2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C721B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9C9F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5C28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06AF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0031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407C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3065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7652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7247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32E39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4A93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F6A7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5A86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8EA7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E07E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9457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DA853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76C3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B08E6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AA85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B44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AD46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18DD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7EA5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2670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4A6C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343C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3F09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6478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2CFF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124E6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9035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FA61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8141A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E296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BC14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DA62F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724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CC7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C8C7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F0F1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2E26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F8F0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56AE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4C6B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7B9783F"/>
    <w:multiLevelType w:val="hybridMultilevel"/>
    <w:tmpl w:val="9274E4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1C3FEC"/>
    <w:multiLevelType w:val="hybridMultilevel"/>
    <w:tmpl w:val="DD92E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6E5DED"/>
    <w:multiLevelType w:val="hybridMultilevel"/>
    <w:tmpl w:val="36C69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83523F"/>
    <w:multiLevelType w:val="multilevel"/>
    <w:tmpl w:val="0016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E5E98"/>
    <w:multiLevelType w:val="hybridMultilevel"/>
    <w:tmpl w:val="903CFA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C76F7E"/>
    <w:multiLevelType w:val="multilevel"/>
    <w:tmpl w:val="EDC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252C8"/>
    <w:multiLevelType w:val="hybridMultilevel"/>
    <w:tmpl w:val="0D32B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E5469"/>
    <w:multiLevelType w:val="hybridMultilevel"/>
    <w:tmpl w:val="1C206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E7971"/>
    <w:multiLevelType w:val="hybridMultilevel"/>
    <w:tmpl w:val="7592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455E2"/>
    <w:multiLevelType w:val="multilevel"/>
    <w:tmpl w:val="E7D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4E025D"/>
    <w:multiLevelType w:val="multilevel"/>
    <w:tmpl w:val="8B3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153E62"/>
    <w:multiLevelType w:val="hybridMultilevel"/>
    <w:tmpl w:val="D02CB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E2931"/>
    <w:multiLevelType w:val="hybridMultilevel"/>
    <w:tmpl w:val="0302CA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A491F"/>
    <w:multiLevelType w:val="hybridMultilevel"/>
    <w:tmpl w:val="C91CA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6382A"/>
    <w:multiLevelType w:val="hybridMultilevel"/>
    <w:tmpl w:val="AAB46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011DA"/>
    <w:multiLevelType w:val="hybridMultilevel"/>
    <w:tmpl w:val="058A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D238D"/>
    <w:multiLevelType w:val="hybridMultilevel"/>
    <w:tmpl w:val="D278F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C64D5"/>
    <w:multiLevelType w:val="multilevel"/>
    <w:tmpl w:val="19E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6119A"/>
    <w:multiLevelType w:val="hybridMultilevel"/>
    <w:tmpl w:val="E4C4D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90EE0"/>
    <w:multiLevelType w:val="multilevel"/>
    <w:tmpl w:val="939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752E0"/>
    <w:multiLevelType w:val="multilevel"/>
    <w:tmpl w:val="62E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579566">
    <w:abstractNumId w:val="0"/>
  </w:num>
  <w:num w:numId="2" w16cid:durableId="234439416">
    <w:abstractNumId w:val="1"/>
  </w:num>
  <w:num w:numId="3" w16cid:durableId="1062947124">
    <w:abstractNumId w:val="2"/>
  </w:num>
  <w:num w:numId="4" w16cid:durableId="1706320903">
    <w:abstractNumId w:val="3"/>
  </w:num>
  <w:num w:numId="5" w16cid:durableId="1542279409">
    <w:abstractNumId w:val="4"/>
  </w:num>
  <w:num w:numId="6" w16cid:durableId="560211300">
    <w:abstractNumId w:val="5"/>
  </w:num>
  <w:num w:numId="7" w16cid:durableId="1987973726">
    <w:abstractNumId w:val="6"/>
  </w:num>
  <w:num w:numId="8" w16cid:durableId="169374133">
    <w:abstractNumId w:val="7"/>
  </w:num>
  <w:num w:numId="9" w16cid:durableId="1840463303">
    <w:abstractNumId w:val="8"/>
  </w:num>
  <w:num w:numId="10" w16cid:durableId="603611892">
    <w:abstractNumId w:val="9"/>
  </w:num>
  <w:num w:numId="11" w16cid:durableId="1381709140">
    <w:abstractNumId w:val="14"/>
  </w:num>
  <w:num w:numId="12" w16cid:durableId="445585557">
    <w:abstractNumId w:val="22"/>
  </w:num>
  <w:num w:numId="13" w16cid:durableId="1044407907">
    <w:abstractNumId w:val="16"/>
  </w:num>
  <w:num w:numId="14" w16cid:durableId="529294511">
    <w:abstractNumId w:val="28"/>
  </w:num>
  <w:num w:numId="15" w16cid:durableId="1671441954">
    <w:abstractNumId w:val="11"/>
  </w:num>
  <w:num w:numId="16" w16cid:durableId="1357121334">
    <w:abstractNumId w:val="23"/>
  </w:num>
  <w:num w:numId="17" w16cid:durableId="1122653952">
    <w:abstractNumId w:val="26"/>
  </w:num>
  <w:num w:numId="18" w16cid:durableId="1015425893">
    <w:abstractNumId w:val="12"/>
  </w:num>
  <w:num w:numId="19" w16cid:durableId="393433622">
    <w:abstractNumId w:val="25"/>
  </w:num>
  <w:num w:numId="20" w16cid:durableId="2074501978">
    <w:abstractNumId w:val="19"/>
  </w:num>
  <w:num w:numId="21" w16cid:durableId="2115977293">
    <w:abstractNumId w:val="10"/>
  </w:num>
  <w:num w:numId="22" w16cid:durableId="1626426194">
    <w:abstractNumId w:val="21"/>
  </w:num>
  <w:num w:numId="23" w16cid:durableId="1550652992">
    <w:abstractNumId w:val="24"/>
  </w:num>
  <w:num w:numId="24" w16cid:durableId="1962223079">
    <w:abstractNumId w:val="18"/>
  </w:num>
  <w:num w:numId="25" w16cid:durableId="539127475">
    <w:abstractNumId w:val="20"/>
  </w:num>
  <w:num w:numId="26" w16cid:durableId="417680249">
    <w:abstractNumId w:val="17"/>
  </w:num>
  <w:num w:numId="27" w16cid:durableId="1344433625">
    <w:abstractNumId w:val="27"/>
  </w:num>
  <w:num w:numId="28" w16cid:durableId="238103004">
    <w:abstractNumId w:val="15"/>
  </w:num>
  <w:num w:numId="29" w16cid:durableId="1728256340">
    <w:abstractNumId w:val="30"/>
  </w:num>
  <w:num w:numId="30" w16cid:durableId="230623693">
    <w:abstractNumId w:val="29"/>
  </w:num>
  <w:num w:numId="31" w16cid:durableId="3405959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5B"/>
    <w:rsid w:val="0000350C"/>
    <w:rsid w:val="00015E95"/>
    <w:rsid w:val="0002473F"/>
    <w:rsid w:val="000268CE"/>
    <w:rsid w:val="000473F6"/>
    <w:rsid w:val="000477BB"/>
    <w:rsid w:val="00087CBE"/>
    <w:rsid w:val="000C68B5"/>
    <w:rsid w:val="000E4600"/>
    <w:rsid w:val="000F5D66"/>
    <w:rsid w:val="00123B8A"/>
    <w:rsid w:val="00146FC2"/>
    <w:rsid w:val="00167AD6"/>
    <w:rsid w:val="001B099F"/>
    <w:rsid w:val="001E7CEC"/>
    <w:rsid w:val="00200691"/>
    <w:rsid w:val="00206F47"/>
    <w:rsid w:val="00221FC3"/>
    <w:rsid w:val="002573E2"/>
    <w:rsid w:val="002D5551"/>
    <w:rsid w:val="00313C38"/>
    <w:rsid w:val="0034333C"/>
    <w:rsid w:val="00364013"/>
    <w:rsid w:val="003664E9"/>
    <w:rsid w:val="003A4C4D"/>
    <w:rsid w:val="003C792A"/>
    <w:rsid w:val="003F0831"/>
    <w:rsid w:val="00410793"/>
    <w:rsid w:val="0041787A"/>
    <w:rsid w:val="004228BF"/>
    <w:rsid w:val="0044156C"/>
    <w:rsid w:val="00444C78"/>
    <w:rsid w:val="004552F9"/>
    <w:rsid w:val="004A0681"/>
    <w:rsid w:val="004B2140"/>
    <w:rsid w:val="004D0D76"/>
    <w:rsid w:val="004F51DD"/>
    <w:rsid w:val="00533278"/>
    <w:rsid w:val="00590676"/>
    <w:rsid w:val="00597F58"/>
    <w:rsid w:val="005A5CB1"/>
    <w:rsid w:val="005B200D"/>
    <w:rsid w:val="005B660B"/>
    <w:rsid w:val="005D1E37"/>
    <w:rsid w:val="005E4DD6"/>
    <w:rsid w:val="00607063"/>
    <w:rsid w:val="00620CF6"/>
    <w:rsid w:val="006520DA"/>
    <w:rsid w:val="00677BEF"/>
    <w:rsid w:val="006B3EA2"/>
    <w:rsid w:val="006C219D"/>
    <w:rsid w:val="007279B8"/>
    <w:rsid w:val="00785EC8"/>
    <w:rsid w:val="007901B8"/>
    <w:rsid w:val="007C4F98"/>
    <w:rsid w:val="007C6A51"/>
    <w:rsid w:val="007F61F0"/>
    <w:rsid w:val="00805727"/>
    <w:rsid w:val="00810543"/>
    <w:rsid w:val="008119AC"/>
    <w:rsid w:val="0082078C"/>
    <w:rsid w:val="0082473E"/>
    <w:rsid w:val="0084475C"/>
    <w:rsid w:val="00846C13"/>
    <w:rsid w:val="00875139"/>
    <w:rsid w:val="00877C41"/>
    <w:rsid w:val="008A490E"/>
    <w:rsid w:val="008B3441"/>
    <w:rsid w:val="008C2F79"/>
    <w:rsid w:val="008F0CA4"/>
    <w:rsid w:val="008F35B9"/>
    <w:rsid w:val="00911F00"/>
    <w:rsid w:val="00920E03"/>
    <w:rsid w:val="00933FA0"/>
    <w:rsid w:val="0095221A"/>
    <w:rsid w:val="00962F5E"/>
    <w:rsid w:val="009E08B3"/>
    <w:rsid w:val="009F42C5"/>
    <w:rsid w:val="00A42B2B"/>
    <w:rsid w:val="00A46CF0"/>
    <w:rsid w:val="00A97A0D"/>
    <w:rsid w:val="00AA7AF4"/>
    <w:rsid w:val="00AB206B"/>
    <w:rsid w:val="00AF60D6"/>
    <w:rsid w:val="00B17A28"/>
    <w:rsid w:val="00B35D7C"/>
    <w:rsid w:val="00BF0804"/>
    <w:rsid w:val="00C10531"/>
    <w:rsid w:val="00C132B3"/>
    <w:rsid w:val="00C20CAC"/>
    <w:rsid w:val="00C73E1E"/>
    <w:rsid w:val="00C96BBF"/>
    <w:rsid w:val="00CA2306"/>
    <w:rsid w:val="00CA3C09"/>
    <w:rsid w:val="00CE165B"/>
    <w:rsid w:val="00CF2A01"/>
    <w:rsid w:val="00D0784C"/>
    <w:rsid w:val="00D146A3"/>
    <w:rsid w:val="00D478E0"/>
    <w:rsid w:val="00D572CB"/>
    <w:rsid w:val="00D660C1"/>
    <w:rsid w:val="00D91A56"/>
    <w:rsid w:val="00D94518"/>
    <w:rsid w:val="00DB2125"/>
    <w:rsid w:val="00DB4CC1"/>
    <w:rsid w:val="00DE5234"/>
    <w:rsid w:val="00E01DA4"/>
    <w:rsid w:val="00E03D73"/>
    <w:rsid w:val="00E04DD1"/>
    <w:rsid w:val="00E05095"/>
    <w:rsid w:val="00E60696"/>
    <w:rsid w:val="00E60C17"/>
    <w:rsid w:val="00E83395"/>
    <w:rsid w:val="00E865C8"/>
    <w:rsid w:val="00EA7066"/>
    <w:rsid w:val="00EC3F64"/>
    <w:rsid w:val="00ED4DC2"/>
    <w:rsid w:val="00F10447"/>
    <w:rsid w:val="00F12684"/>
    <w:rsid w:val="00F12A03"/>
    <w:rsid w:val="00F360B7"/>
    <w:rsid w:val="00F42B80"/>
    <w:rsid w:val="00F54409"/>
    <w:rsid w:val="00F65DBA"/>
    <w:rsid w:val="00FD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F1C95"/>
  <w15:docId w15:val="{7B08BD2B-40C4-4AA0-8AC2-4EDDEDFA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C41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styleId="ListParagraph">
    <w:name w:val="List Paragraph"/>
    <w:basedOn w:val="Normal"/>
    <w:uiPriority w:val="34"/>
    <w:qFormat/>
    <w:rsid w:val="00C96BBF"/>
    <w:pPr>
      <w:ind w:left="720"/>
      <w:contextualSpacing/>
    </w:pPr>
  </w:style>
  <w:style w:type="character" w:customStyle="1" w:styleId="dummy-section-title">
    <w:name w:val="dummy-section-title"/>
    <w:basedOn w:val="DefaultParagraphFont"/>
    <w:rsid w:val="00AF60D6"/>
  </w:style>
  <w:style w:type="paragraph" w:customStyle="1" w:styleId="bullet-container">
    <w:name w:val="bullet-container"/>
    <w:basedOn w:val="Normal"/>
    <w:rsid w:val="00AF60D6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5A5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00000"/>
            <w:right w:val="none" w:sz="0" w:space="0" w:color="auto"/>
          </w:divBdr>
          <w:divsChild>
            <w:div w:id="11178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2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00000"/>
            <w:right w:val="none" w:sz="0" w:space="0" w:color="auto"/>
          </w:divBdr>
          <w:divsChild>
            <w:div w:id="319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8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8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7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3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9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00000"/>
            <w:right w:val="none" w:sz="0" w:space="0" w:color="auto"/>
          </w:divBdr>
          <w:divsChild>
            <w:div w:id="1890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5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akella@asu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egna-sai-anand-akella%2077959917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8176E-E85D-4983-A36B-2D25ED60B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sarma asrkk</dc:creator>
  <cp:keywords/>
  <dc:description/>
  <cp:lastModifiedBy>sarma asrkk</cp:lastModifiedBy>
  <cp:revision>6</cp:revision>
  <cp:lastPrinted>2025-06-09T12:38:00Z</cp:lastPrinted>
  <dcterms:created xsi:type="dcterms:W3CDTF">2025-06-05T23:41:00Z</dcterms:created>
  <dcterms:modified xsi:type="dcterms:W3CDTF">2025-06-09T12:38:00Z</dcterms:modified>
</cp:coreProperties>
</file>