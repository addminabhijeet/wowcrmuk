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7201" w14:textId="514DC925" w:rsidR="00305F7D" w:rsidRDefault="00956469" w:rsidP="00FD412E">
      <w:pPr>
        <w:pStyle w:val="NoSpacing"/>
        <w:jc w:val="center"/>
        <w:rPr>
          <w:rFonts w:ascii="Times New Roman" w:hAnsi="Times New Roman" w:cs="Times New Roman"/>
          <w:b/>
          <w:sz w:val="28"/>
          <w:szCs w:val="28"/>
        </w:rPr>
      </w:pPr>
      <w:r w:rsidRPr="002469B9">
        <w:rPr>
          <w:rFonts w:cstheme="minorHAnsi"/>
          <w:noProof/>
        </w:rPr>
        <mc:AlternateContent>
          <mc:Choice Requires="wps">
            <w:drawing>
              <wp:anchor distT="0" distB="0" distL="114300" distR="114300" simplePos="0" relativeHeight="251659264" behindDoc="0" locked="0" layoutInCell="1" allowOverlap="1" wp14:anchorId="1BABCDEA" wp14:editId="745E7435">
                <wp:simplePos x="0" y="0"/>
                <wp:positionH relativeFrom="column">
                  <wp:posOffset>10470515</wp:posOffset>
                </wp:positionH>
                <wp:positionV relativeFrom="paragraph">
                  <wp:posOffset>894080</wp:posOffset>
                </wp:positionV>
                <wp:extent cx="868680" cy="230505"/>
                <wp:effectExtent l="0" t="0" r="3810" b="0"/>
                <wp:wrapNone/>
                <wp:docPr id="199" name="ZoneTexte 35">
                  <a:extLst xmlns:a="http://schemas.openxmlformats.org/drawingml/2006/main">
                    <a:ext uri="{FF2B5EF4-FFF2-40B4-BE49-F238E27FC236}">
                      <a16:creationId xmlns:a16="http://schemas.microsoft.com/office/drawing/2014/main" id="{EF636260-32C5-E640-A552-89E8DE17A249}"/>
                    </a:ext>
                  </a:extLst>
                </wp:docPr>
                <wp:cNvGraphicFramePr/>
                <a:graphic xmlns:a="http://schemas.openxmlformats.org/drawingml/2006/main">
                  <a:graphicData uri="http://schemas.microsoft.com/office/word/2010/wordprocessingShape">
                    <wps:wsp>
                      <wps:cNvSpPr txBox="1"/>
                      <wps:spPr>
                        <a:xfrm>
                          <a:off x="0" y="0"/>
                          <a:ext cx="868680" cy="230505"/>
                        </a:xfrm>
                        <a:prstGeom prst="rect">
                          <a:avLst/>
                        </a:prstGeom>
                        <a:noFill/>
                        <a:ln w="3175" cap="flat">
                          <a:noFill/>
                          <a:miter lim="400000"/>
                        </a:ln>
                        <a:effectLst/>
                        <a:sp3d/>
                      </wps:spPr>
                      <wps:txbx>
                        <w:txbxContent>
                          <w:p w14:paraId="5648FFEF" w14:textId="77777777" w:rsidR="00956469" w:rsidRDefault="00956469" w:rsidP="00956469">
                            <w:pPr>
                              <w:pStyle w:val="NormalWeb"/>
                              <w:overflowPunct w:val="0"/>
                              <w:spacing w:before="0" w:beforeAutospacing="0" w:after="0" w:afterAutospacing="0"/>
                              <w:jc w:val="right"/>
                            </w:pPr>
                            <w:r>
                              <w:rPr>
                                <w:rFonts w:asciiTheme="majorHAnsi" w:eastAsia="Helvetica Neue" w:hAnsi="Calibri Light" w:cs="Helvetica Neue"/>
                                <w:color w:val="05304C"/>
                                <w:sz w:val="22"/>
                                <w:szCs w:val="22"/>
                              </w:rPr>
                              <w:t>(704-526-6613</w:t>
                            </w:r>
                          </w:p>
                        </w:txbxContent>
                      </wps:txbx>
                      <wps:bodyPr rot="0" spcFirstLastPara="1" vertOverflow="overflow" horzOverflow="overflow" vert="horz" wrap="none" lIns="30360" tIns="30360" rIns="30360" bIns="30360" numCol="1" spcCol="38100" rtlCol="0" anchor="ctr">
                        <a:noAutofit/>
                      </wps:bodyPr>
                    </wps:wsp>
                  </a:graphicData>
                </a:graphic>
                <wp14:sizeRelV relativeFrom="margin">
                  <wp14:pctHeight>0</wp14:pctHeight>
                </wp14:sizeRelV>
              </wp:anchor>
            </w:drawing>
          </mc:Choice>
          <mc:Fallback>
            <w:pict>
              <v:shapetype w14:anchorId="1BABCDEA" id="_x0000_t202" coordsize="21600,21600" o:spt="202" path="m,l,21600r21600,l21600,xe">
                <v:stroke joinstyle="miter"/>
                <v:path gradientshapeok="t" o:connecttype="rect"/>
              </v:shapetype>
              <v:shape id="ZoneTexte 35" o:spid="_x0000_s1026" type="#_x0000_t202" style="position:absolute;left:0;text-align:left;margin-left:824.45pt;margin-top:70.4pt;width:68.4pt;height:18.1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" filled="f" stroked="f" strokeweight=".25pt">
                <v:stroke miterlimit="4"/>
                <v:textbox inset=".84333mm,.84333mm,.84333mm,.84333mm">
                  <w:txbxContent>
                    <w:p w14:paraId="5648FFEF" w14:textId="77777777" w:rsidR="00956469" w:rsidRDefault="00956469" w:rsidP="00956469">
                      <w:pPr>
                        <w:pStyle w:val="NormalWeb"/>
                        <w:overflowPunct w:val="0"/>
                        <w:spacing w:before="0" w:beforeAutospacing="0" w:after="0" w:afterAutospacing="0"/>
                        <w:jc w:val="right"/>
                      </w:pPr>
                      <w:r>
                        <w:rPr>
                          <w:rFonts w:asciiTheme="majorHAnsi" w:eastAsia="Helvetica Neue" w:hAnsi="Calibri Light" w:cs="Helvetica Neue"/>
                          <w:color w:val="05304C"/>
                          <w:sz w:val="22"/>
                          <w:szCs w:val="22"/>
                        </w:rPr>
                        <w:t>(704-526-6613</w:t>
                      </w:r>
                    </w:p>
                  </w:txbxContent>
                </v:textbox>
              </v:shape>
            </w:pict>
          </mc:Fallback>
        </mc:AlternateContent>
      </w:r>
      <w:r>
        <w:rPr>
          <w:rFonts w:ascii="Times New Roman" w:hAnsi="Times New Roman" w:cs="Times New Roman"/>
          <w:b/>
          <w:sz w:val="28"/>
          <w:szCs w:val="28"/>
        </w:rPr>
        <w:t xml:space="preserve">SRIDEVI RAVIRALA   </w:t>
      </w:r>
    </w:p>
    <w:p w14:paraId="4410B8AC" w14:textId="19D42857" w:rsidR="00956469" w:rsidRDefault="00956469" w:rsidP="00FD412E">
      <w:pPr>
        <w:pStyle w:val="NoSpacing"/>
        <w:jc w:val="center"/>
        <w:rPr>
          <w:rFonts w:ascii="Times New Roman" w:hAnsi="Times New Roman" w:cs="Times New Roman"/>
          <w:b/>
          <w:sz w:val="28"/>
          <w:szCs w:val="28"/>
        </w:rPr>
      </w:pPr>
      <w:r>
        <w:rPr>
          <w:rFonts w:ascii="Times New Roman" w:hAnsi="Times New Roman" w:cs="Times New Roman"/>
          <w:b/>
          <w:sz w:val="28"/>
          <w:szCs w:val="28"/>
        </w:rPr>
        <w:t>Charlotte -NC</w:t>
      </w:r>
    </w:p>
    <w:p w14:paraId="46A1AD33" w14:textId="77777777" w:rsidR="00956469" w:rsidRDefault="00956469" w:rsidP="00FD412E">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704-526-6613 </w:t>
      </w:r>
    </w:p>
    <w:p w14:paraId="7B1C41B5" w14:textId="25A05D51" w:rsidR="00956469" w:rsidRDefault="00956469" w:rsidP="00FD412E">
      <w:pPr>
        <w:pStyle w:val="NoSpacing"/>
        <w:jc w:val="center"/>
        <w:rPr>
          <w:rFonts w:ascii="Times New Roman" w:hAnsi="Times New Roman" w:cs="Times New Roman"/>
          <w:b/>
          <w:sz w:val="28"/>
          <w:szCs w:val="28"/>
        </w:rPr>
      </w:pPr>
      <w:hyperlink r:id="rId7" w:history="1">
        <w:r w:rsidRPr="00BB284E">
          <w:rPr>
            <w:rStyle w:val="Hyperlink"/>
            <w:rFonts w:ascii="Times New Roman" w:hAnsi="Times New Roman" w:cs="Times New Roman"/>
            <w:b/>
            <w:sz w:val="28"/>
            <w:szCs w:val="28"/>
          </w:rPr>
          <w:t>SRIDEVIRAVIRALA707@GMAIL.COM</w:t>
        </w:r>
      </w:hyperlink>
    </w:p>
    <w:p w14:paraId="27CF5876" w14:textId="77777777" w:rsidR="00956469" w:rsidRPr="00CB400E" w:rsidRDefault="00956469" w:rsidP="00FD412E">
      <w:pPr>
        <w:pStyle w:val="NoSpacing"/>
        <w:jc w:val="center"/>
        <w:rPr>
          <w:rFonts w:ascii="Times New Roman" w:hAnsi="Times New Roman" w:cs="Times New Roman"/>
          <w:b/>
          <w:sz w:val="28"/>
          <w:szCs w:val="28"/>
        </w:rPr>
      </w:pPr>
    </w:p>
    <w:p w14:paraId="7B5C8F9F" w14:textId="647A8862" w:rsidR="00F855DD" w:rsidRDefault="00804D36" w:rsidP="001B0879">
      <w:pPr>
        <w:spacing w:after="160" w:line="240" w:lineRule="auto"/>
        <w:rPr>
          <w:rFonts w:ascii="Times New Roman" w:hAnsi="Times New Roman" w:cs="Times New Roman"/>
          <w:b/>
          <w:bCs/>
        </w:rPr>
      </w:pPr>
      <w:r>
        <w:rPr>
          <w:rFonts w:ascii="Times New Roman" w:hAnsi="Times New Roman" w:cs="Times New Roman"/>
          <w:b/>
          <w:bCs/>
        </w:rPr>
        <w:t xml:space="preserve"> </w:t>
      </w:r>
      <w:r w:rsidR="000F349A">
        <w:rPr>
          <w:rFonts w:ascii="Times New Roman" w:hAnsi="Times New Roman" w:cs="Times New Roman"/>
          <w:b/>
          <w:bCs/>
        </w:rPr>
        <w:t>PROFILE</w:t>
      </w:r>
    </w:p>
    <w:p w14:paraId="288D50AD" w14:textId="59B47E5A" w:rsidR="00956469" w:rsidRPr="00956469" w:rsidRDefault="00956469" w:rsidP="001971EB">
      <w:pPr>
        <w:pStyle w:val="ListParagraph"/>
        <w:numPr>
          <w:ilvl w:val="0"/>
          <w:numId w:val="30"/>
        </w:numPr>
        <w:spacing w:line="240" w:lineRule="auto"/>
        <w:jc w:val="both"/>
        <w:rPr>
          <w:rFonts w:cstheme="minorHAnsi"/>
          <w:sz w:val="24"/>
          <w:szCs w:val="24"/>
        </w:rPr>
      </w:pPr>
      <w:r w:rsidRPr="001B0879">
        <w:rPr>
          <w:rFonts w:cstheme="minorHAnsi"/>
          <w:sz w:val="24"/>
          <w:szCs w:val="24"/>
        </w:rPr>
        <w:t>Software QA Engineer</w:t>
      </w:r>
      <w:r w:rsidRPr="00956469">
        <w:rPr>
          <w:rFonts w:cstheme="minorHAnsi"/>
          <w:sz w:val="24"/>
          <w:szCs w:val="24"/>
        </w:rPr>
        <w:t xml:space="preserve"> Testing and Business Analyst with </w:t>
      </w:r>
      <w:r w:rsidR="004F2EE8">
        <w:rPr>
          <w:rFonts w:cstheme="minorHAnsi"/>
          <w:sz w:val="24"/>
          <w:szCs w:val="24"/>
        </w:rPr>
        <w:t>7</w:t>
      </w:r>
      <w:r w:rsidRPr="00956469">
        <w:rPr>
          <w:rFonts w:cstheme="minorHAnsi"/>
          <w:sz w:val="24"/>
          <w:szCs w:val="24"/>
        </w:rPr>
        <w:t xml:space="preserve">+ years of experience in data analysis and application testing roles including business requirement gathering and involvement in the development of </w:t>
      </w:r>
      <w:r>
        <w:rPr>
          <w:rFonts w:cstheme="minorHAnsi"/>
          <w:sz w:val="24"/>
          <w:szCs w:val="24"/>
        </w:rPr>
        <w:t>enterprise QA</w:t>
      </w:r>
      <w:r w:rsidRPr="00956469">
        <w:rPr>
          <w:rFonts w:cstheme="minorHAnsi"/>
          <w:sz w:val="24"/>
          <w:szCs w:val="24"/>
        </w:rPr>
        <w:t xml:space="preserve"> plans.  </w:t>
      </w:r>
    </w:p>
    <w:p w14:paraId="1DCD485A" w14:textId="15E5B63F" w:rsidR="001B0879" w:rsidRPr="001B0879" w:rsidRDefault="001B0879" w:rsidP="001B0879">
      <w:pPr>
        <w:pStyle w:val="ListParagraph"/>
        <w:numPr>
          <w:ilvl w:val="0"/>
          <w:numId w:val="30"/>
        </w:numPr>
        <w:spacing w:line="240" w:lineRule="auto"/>
        <w:jc w:val="both"/>
        <w:rPr>
          <w:rFonts w:cstheme="minorHAnsi"/>
          <w:sz w:val="24"/>
          <w:szCs w:val="24"/>
        </w:rPr>
      </w:pPr>
      <w:r w:rsidRPr="001B0879">
        <w:rPr>
          <w:rFonts w:cstheme="minorHAnsi"/>
          <w:sz w:val="24"/>
          <w:szCs w:val="24"/>
        </w:rPr>
        <w:t>Software QA Engineer with Business Analysis full system development lifecycle experience, including designing, developing, and implementing test plans, test cases and test processes fueling rapid corrective actions, significant cost savings and fault-free audits.</w:t>
      </w:r>
    </w:p>
    <w:p w14:paraId="675D7817" w14:textId="6380326C" w:rsidR="001B0879" w:rsidRPr="001B0879" w:rsidRDefault="001B0879" w:rsidP="001B0879">
      <w:pPr>
        <w:pStyle w:val="ListParagraph"/>
        <w:numPr>
          <w:ilvl w:val="0"/>
          <w:numId w:val="30"/>
        </w:numPr>
        <w:spacing w:line="240" w:lineRule="auto"/>
        <w:jc w:val="both"/>
        <w:rPr>
          <w:rFonts w:cstheme="minorHAnsi"/>
          <w:sz w:val="24"/>
          <w:szCs w:val="24"/>
        </w:rPr>
      </w:pPr>
      <w:r>
        <w:rPr>
          <w:rFonts w:cstheme="minorHAnsi"/>
          <w:sz w:val="24"/>
          <w:szCs w:val="24"/>
        </w:rPr>
        <w:t>Good experience</w:t>
      </w:r>
      <w:r w:rsidRPr="001B0879">
        <w:rPr>
          <w:rFonts w:cstheme="minorHAnsi"/>
          <w:sz w:val="24"/>
          <w:szCs w:val="24"/>
        </w:rPr>
        <w:t>-on technology professional familiar to working in complex, project-based environments. Multifaceted experience in QA software testing, software development and user-acceptance testing.</w:t>
      </w:r>
    </w:p>
    <w:p w14:paraId="07D4EA91" w14:textId="22F01C8A" w:rsidR="001B0879" w:rsidRDefault="001B0879" w:rsidP="001B0879">
      <w:pPr>
        <w:pStyle w:val="ListParagraph"/>
        <w:numPr>
          <w:ilvl w:val="0"/>
          <w:numId w:val="30"/>
        </w:numPr>
        <w:spacing w:line="240" w:lineRule="auto"/>
        <w:jc w:val="both"/>
        <w:rPr>
          <w:rFonts w:cstheme="minorHAnsi"/>
          <w:sz w:val="24"/>
          <w:szCs w:val="24"/>
        </w:rPr>
      </w:pPr>
      <w:r>
        <w:rPr>
          <w:rFonts w:cstheme="minorHAnsi"/>
          <w:sz w:val="24"/>
          <w:szCs w:val="24"/>
        </w:rPr>
        <w:t xml:space="preserve">A profession with </w:t>
      </w:r>
      <w:r w:rsidRPr="001B0879">
        <w:rPr>
          <w:rFonts w:cstheme="minorHAnsi"/>
          <w:sz w:val="24"/>
          <w:szCs w:val="24"/>
        </w:rPr>
        <w:t>strong credentials including a master’s degree, and computer analytics certificate; advanced command of various testing suites, agile methodologies, and monitoring tools and cross-platform skills in Windows, Linux, and Unix.</w:t>
      </w:r>
    </w:p>
    <w:p w14:paraId="0937CB87" w14:textId="77777777" w:rsidR="00D84DC4" w:rsidRDefault="00D84DC4" w:rsidP="00D84DC4">
      <w:pPr>
        <w:pStyle w:val="ListParagraph"/>
        <w:numPr>
          <w:ilvl w:val="0"/>
          <w:numId w:val="30"/>
        </w:numPr>
        <w:spacing w:line="240" w:lineRule="auto"/>
        <w:jc w:val="both"/>
        <w:rPr>
          <w:rFonts w:cstheme="minorHAnsi"/>
          <w:sz w:val="24"/>
          <w:szCs w:val="24"/>
        </w:rPr>
      </w:pPr>
      <w:r w:rsidRPr="00D84DC4">
        <w:rPr>
          <w:rFonts w:cstheme="minorHAnsi"/>
          <w:sz w:val="24"/>
          <w:szCs w:val="24"/>
        </w:rPr>
        <w:t>Designed and implemented automated testing tools and programs addressing areas including database impacts, software scenarios, regression testing, negative testing, error/bug retests and usability.</w:t>
      </w:r>
    </w:p>
    <w:p w14:paraId="02A7AB36" w14:textId="77777777" w:rsidR="00F855DD" w:rsidRDefault="00F855DD" w:rsidP="00F855DD">
      <w:pPr>
        <w:pStyle w:val="ListParagraph"/>
        <w:spacing w:line="240" w:lineRule="auto"/>
        <w:jc w:val="both"/>
        <w:rPr>
          <w:rFonts w:cstheme="minorHAnsi"/>
          <w:sz w:val="24"/>
          <w:szCs w:val="24"/>
        </w:rPr>
      </w:pPr>
    </w:p>
    <w:p w14:paraId="0094E5D1" w14:textId="77777777" w:rsidR="007967A4" w:rsidRPr="001B0879" w:rsidRDefault="007967A4" w:rsidP="007967A4">
      <w:pPr>
        <w:pStyle w:val="ListParagraph"/>
        <w:spacing w:line="240" w:lineRule="auto"/>
        <w:jc w:val="both"/>
        <w:rPr>
          <w:rFonts w:cstheme="minorHAnsi"/>
          <w:sz w:val="24"/>
          <w:szCs w:val="24"/>
        </w:rPr>
      </w:pPr>
    </w:p>
    <w:p w14:paraId="41237B23" w14:textId="41585479" w:rsidR="00D84DC4" w:rsidRPr="00D84DC4" w:rsidRDefault="00D84DC4" w:rsidP="00D84DC4">
      <w:pPr>
        <w:spacing w:after="160" w:line="240" w:lineRule="auto"/>
        <w:rPr>
          <w:rFonts w:ascii="Times New Roman" w:hAnsi="Times New Roman" w:cs="Times New Roman"/>
          <w:b/>
          <w:bCs/>
        </w:rPr>
      </w:pPr>
      <w:r w:rsidRPr="00D84DC4">
        <w:rPr>
          <w:rFonts w:ascii="Times New Roman" w:hAnsi="Times New Roman" w:cs="Times New Roman"/>
          <w:b/>
          <w:bCs/>
        </w:rPr>
        <w:t>P</w:t>
      </w:r>
      <w:r w:rsidR="00315FBA">
        <w:rPr>
          <w:rFonts w:ascii="Times New Roman" w:hAnsi="Times New Roman" w:cs="Times New Roman"/>
          <w:b/>
          <w:bCs/>
        </w:rPr>
        <w:t xml:space="preserve">ROFESSIONAL </w:t>
      </w:r>
      <w:r w:rsidR="009550E7">
        <w:rPr>
          <w:rFonts w:ascii="Times New Roman" w:hAnsi="Times New Roman" w:cs="Times New Roman"/>
          <w:b/>
          <w:bCs/>
        </w:rPr>
        <w:t>DETERMINED</w:t>
      </w:r>
      <w:r w:rsidR="00315FBA">
        <w:rPr>
          <w:rFonts w:ascii="Times New Roman" w:hAnsi="Times New Roman" w:cs="Times New Roman"/>
          <w:b/>
          <w:bCs/>
        </w:rPr>
        <w:t xml:space="preserve"> SKILLS</w:t>
      </w:r>
      <w:r w:rsidRPr="00D84DC4">
        <w:rPr>
          <w:rFonts w:ascii="Times New Roman" w:hAnsi="Times New Roman" w:cs="Times New Roman"/>
          <w:b/>
          <w:bCs/>
        </w:rPr>
        <w:t>:</w:t>
      </w:r>
    </w:p>
    <w:p w14:paraId="24302CE8" w14:textId="38152EDD"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Gained Excellent analytical skills with the ability to collect, organize, analyze, and disseminate significant amounts of information with attention to detail and accuracy.</w:t>
      </w:r>
    </w:p>
    <w:p w14:paraId="67378A62" w14:textId="25F333F6"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Acquired very good customer service skills to understand client expectations and provide solutions.</w:t>
      </w:r>
    </w:p>
    <w:p w14:paraId="0FA3952D" w14:textId="77777777"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Ability to interpret technical information and to summarize that information into plain language.</w:t>
      </w:r>
    </w:p>
    <w:p w14:paraId="119EABA1" w14:textId="0C866F8A"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Learned with numerical and quantitative calculations and analysis.</w:t>
      </w:r>
    </w:p>
    <w:p w14:paraId="0F2AEF85" w14:textId="77777777"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Demonstrated ability to think critically and creatively, have a high standard of integrity, and be motivated to incorporate best practices into the organizational culture.</w:t>
      </w:r>
    </w:p>
    <w:p w14:paraId="7D338559" w14:textId="4963D261"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 xml:space="preserve">Capability to thrive in a work </w:t>
      </w:r>
      <w:proofErr w:type="gramStart"/>
      <w:r w:rsidRPr="00956469">
        <w:rPr>
          <w:rFonts w:cstheme="minorHAnsi"/>
          <w:sz w:val="24"/>
          <w:szCs w:val="24"/>
        </w:rPr>
        <w:t>environment that</w:t>
      </w:r>
      <w:proofErr w:type="gramEnd"/>
      <w:r w:rsidRPr="00956469">
        <w:rPr>
          <w:rFonts w:cstheme="minorHAnsi"/>
          <w:sz w:val="24"/>
          <w:szCs w:val="24"/>
        </w:rPr>
        <w:t xml:space="preserve"> requires strong independent problem-solving skills, self- direction, and innovative thinking.</w:t>
      </w:r>
    </w:p>
    <w:p w14:paraId="3C8FA4D6" w14:textId="77777777" w:rsidR="00D84DC4" w:rsidRPr="00956469"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Possession of an agile mindset and the willingness to perform in a cross-functional team and organization.</w:t>
      </w:r>
    </w:p>
    <w:p w14:paraId="2D5B0420" w14:textId="0FBDB911" w:rsidR="00D84DC4" w:rsidRDefault="00D84DC4" w:rsidP="00D84DC4">
      <w:pPr>
        <w:pStyle w:val="ListParagraph"/>
        <w:numPr>
          <w:ilvl w:val="0"/>
          <w:numId w:val="30"/>
        </w:numPr>
        <w:spacing w:line="240" w:lineRule="auto"/>
        <w:jc w:val="both"/>
        <w:rPr>
          <w:rFonts w:cstheme="minorHAnsi"/>
          <w:sz w:val="24"/>
          <w:szCs w:val="24"/>
        </w:rPr>
      </w:pPr>
      <w:r w:rsidRPr="00956469">
        <w:rPr>
          <w:rFonts w:cstheme="minorHAnsi"/>
          <w:sz w:val="24"/>
          <w:szCs w:val="24"/>
        </w:rPr>
        <w:t>Capability to foster collaboration both inside and outside the team, evangelize and promote inclusive experiences within the company, and juggle several projects with high quality.</w:t>
      </w:r>
    </w:p>
    <w:p w14:paraId="08ABBE8B" w14:textId="77777777" w:rsidR="007967A4" w:rsidRDefault="007967A4" w:rsidP="007967A4">
      <w:pPr>
        <w:pStyle w:val="ListParagraph"/>
        <w:spacing w:line="240" w:lineRule="auto"/>
        <w:jc w:val="both"/>
        <w:rPr>
          <w:rFonts w:cstheme="minorHAnsi"/>
          <w:sz w:val="24"/>
          <w:szCs w:val="24"/>
        </w:rPr>
      </w:pPr>
    </w:p>
    <w:p w14:paraId="4C549D75" w14:textId="77777777" w:rsidR="007967A4" w:rsidRPr="00956469" w:rsidRDefault="007967A4" w:rsidP="007967A4">
      <w:pPr>
        <w:pStyle w:val="ListParagraph"/>
        <w:spacing w:line="240" w:lineRule="auto"/>
        <w:jc w:val="both"/>
        <w:rPr>
          <w:rFonts w:cstheme="minorHAnsi"/>
          <w:sz w:val="24"/>
          <w:szCs w:val="24"/>
        </w:rPr>
      </w:pPr>
    </w:p>
    <w:p w14:paraId="552961D0" w14:textId="2200AE31" w:rsidR="001B0879" w:rsidRPr="001B0879" w:rsidRDefault="00837686" w:rsidP="00D84DC4">
      <w:pPr>
        <w:spacing w:after="160" w:line="240" w:lineRule="auto"/>
        <w:rPr>
          <w:rFonts w:ascii="Times New Roman" w:hAnsi="Times New Roman" w:cs="Times New Roman"/>
        </w:rPr>
      </w:pPr>
      <w:r>
        <w:rPr>
          <w:rFonts w:ascii="Times New Roman" w:hAnsi="Times New Roman" w:cs="Times New Roman"/>
          <w:b/>
          <w:bCs/>
        </w:rPr>
        <w:t xml:space="preserve">KNOWLEDGE </w:t>
      </w:r>
      <w:r w:rsidR="00804D36" w:rsidRPr="00D84DC4">
        <w:rPr>
          <w:rFonts w:ascii="Times New Roman" w:hAnsi="Times New Roman" w:cs="Times New Roman"/>
          <w:b/>
          <w:bCs/>
        </w:rPr>
        <w:t>SKILLS</w:t>
      </w:r>
      <w:r w:rsidR="00315FBA">
        <w:rPr>
          <w:rFonts w:ascii="Times New Roman" w:hAnsi="Times New Roman" w:cs="Times New Roman"/>
          <w:b/>
          <w:bCs/>
        </w:rPr>
        <w:t xml:space="preserve"> SUMMARY</w:t>
      </w:r>
      <w:r w:rsidR="00D84DC4" w:rsidRPr="00D84DC4">
        <w:rPr>
          <w:rFonts w:ascii="Times New Roman" w:hAnsi="Times New Roman" w:cs="Times New Roman"/>
          <w:b/>
          <w:bCs/>
        </w:rPr>
        <w:t>:</w:t>
      </w:r>
    </w:p>
    <w:p w14:paraId="2E9B8A79" w14:textId="4147E208" w:rsidR="001B0879" w:rsidRPr="00956469" w:rsidRDefault="001B0879" w:rsidP="00D84DC4">
      <w:pPr>
        <w:pStyle w:val="ListParagraph"/>
        <w:numPr>
          <w:ilvl w:val="0"/>
          <w:numId w:val="31"/>
        </w:numPr>
        <w:spacing w:line="240" w:lineRule="auto"/>
        <w:rPr>
          <w:rFonts w:cstheme="minorHAnsi"/>
          <w:sz w:val="24"/>
          <w:szCs w:val="24"/>
        </w:rPr>
      </w:pPr>
      <w:r w:rsidRPr="00956469">
        <w:rPr>
          <w:rFonts w:cstheme="minorHAnsi"/>
          <w:sz w:val="24"/>
          <w:szCs w:val="24"/>
        </w:rPr>
        <w:t xml:space="preserve">SQA Testing &amp; </w:t>
      </w:r>
      <w:r w:rsidR="00D84DC4" w:rsidRPr="00956469">
        <w:rPr>
          <w:rFonts w:cstheme="minorHAnsi"/>
          <w:sz w:val="24"/>
          <w:szCs w:val="24"/>
        </w:rPr>
        <w:t xml:space="preserve">Methodologies - </w:t>
      </w:r>
      <w:r w:rsidRPr="00956469">
        <w:rPr>
          <w:rFonts w:cstheme="minorHAnsi"/>
          <w:sz w:val="24"/>
          <w:szCs w:val="24"/>
        </w:rPr>
        <w:t>Test Plans, Cases &amp; Processes</w:t>
      </w:r>
      <w:r w:rsidR="00D84DC4" w:rsidRPr="00956469">
        <w:rPr>
          <w:rFonts w:cstheme="minorHAnsi"/>
          <w:sz w:val="24"/>
          <w:szCs w:val="24"/>
        </w:rPr>
        <w:t xml:space="preserve"> </w:t>
      </w:r>
      <w:r w:rsidRPr="00956469">
        <w:rPr>
          <w:rFonts w:cstheme="minorHAnsi"/>
          <w:sz w:val="24"/>
          <w:szCs w:val="24"/>
        </w:rPr>
        <w:t xml:space="preserve">  </w:t>
      </w:r>
      <w:r w:rsidR="00D84DC4" w:rsidRPr="00956469">
        <w:rPr>
          <w:rFonts w:cstheme="minorHAnsi"/>
          <w:sz w:val="24"/>
          <w:szCs w:val="24"/>
        </w:rPr>
        <w:t>- Functional</w:t>
      </w:r>
      <w:r w:rsidRPr="00956469">
        <w:rPr>
          <w:rFonts w:cstheme="minorHAnsi"/>
          <w:sz w:val="24"/>
          <w:szCs w:val="24"/>
        </w:rPr>
        <w:t xml:space="preserve"> Requirements</w:t>
      </w:r>
    </w:p>
    <w:p w14:paraId="2C6AE38E" w14:textId="5A5B784F" w:rsidR="001B0879" w:rsidRPr="00956469" w:rsidRDefault="001B0879" w:rsidP="00D84DC4">
      <w:pPr>
        <w:pStyle w:val="ListParagraph"/>
        <w:numPr>
          <w:ilvl w:val="0"/>
          <w:numId w:val="31"/>
        </w:numPr>
        <w:spacing w:line="240" w:lineRule="auto"/>
        <w:rPr>
          <w:rFonts w:cstheme="minorHAnsi"/>
          <w:sz w:val="24"/>
          <w:szCs w:val="24"/>
        </w:rPr>
      </w:pPr>
      <w:r w:rsidRPr="00956469">
        <w:rPr>
          <w:rFonts w:cstheme="minorHAnsi"/>
          <w:sz w:val="24"/>
          <w:szCs w:val="24"/>
        </w:rPr>
        <w:t>Scripting &amp; Documentation</w:t>
      </w:r>
      <w:r w:rsidR="00D84DC4" w:rsidRPr="00956469">
        <w:rPr>
          <w:rFonts w:cstheme="minorHAnsi"/>
          <w:sz w:val="24"/>
          <w:szCs w:val="24"/>
        </w:rPr>
        <w:t xml:space="preserve"> </w:t>
      </w:r>
      <w:r w:rsidRPr="00956469">
        <w:rPr>
          <w:rFonts w:cstheme="minorHAnsi"/>
          <w:sz w:val="24"/>
          <w:szCs w:val="24"/>
        </w:rPr>
        <w:t xml:space="preserve">  </w:t>
      </w:r>
      <w:r w:rsidR="00D84DC4" w:rsidRPr="00956469">
        <w:rPr>
          <w:rFonts w:cstheme="minorHAnsi"/>
          <w:sz w:val="24"/>
          <w:szCs w:val="24"/>
        </w:rPr>
        <w:t>-</w:t>
      </w:r>
      <w:r w:rsidRPr="00956469">
        <w:rPr>
          <w:rFonts w:cstheme="minorHAnsi"/>
          <w:sz w:val="24"/>
          <w:szCs w:val="24"/>
        </w:rPr>
        <w:t xml:space="preserve"> Regression &amp; Negative Testing</w:t>
      </w:r>
      <w:r w:rsidR="00D84DC4" w:rsidRPr="00956469">
        <w:rPr>
          <w:rFonts w:cstheme="minorHAnsi"/>
          <w:sz w:val="24"/>
          <w:szCs w:val="24"/>
        </w:rPr>
        <w:t xml:space="preserve"> </w:t>
      </w:r>
      <w:r w:rsidRPr="00956469">
        <w:rPr>
          <w:rFonts w:cstheme="minorHAnsi"/>
          <w:sz w:val="24"/>
          <w:szCs w:val="24"/>
        </w:rPr>
        <w:t xml:space="preserve">   </w:t>
      </w:r>
      <w:r w:rsidR="00D84DC4" w:rsidRPr="00956469">
        <w:rPr>
          <w:rFonts w:cstheme="minorHAnsi"/>
          <w:sz w:val="24"/>
          <w:szCs w:val="24"/>
        </w:rPr>
        <w:t xml:space="preserve">- </w:t>
      </w:r>
      <w:r w:rsidRPr="00956469">
        <w:rPr>
          <w:rFonts w:cstheme="minorHAnsi"/>
          <w:sz w:val="24"/>
          <w:szCs w:val="24"/>
        </w:rPr>
        <w:t>UI &amp; Compatibility Testing</w:t>
      </w:r>
    </w:p>
    <w:p w14:paraId="7A024148" w14:textId="01851CE2" w:rsidR="001B0879" w:rsidRPr="00956469" w:rsidRDefault="001B0879" w:rsidP="00D84DC4">
      <w:pPr>
        <w:pStyle w:val="ListParagraph"/>
        <w:numPr>
          <w:ilvl w:val="0"/>
          <w:numId w:val="31"/>
        </w:numPr>
        <w:spacing w:line="240" w:lineRule="auto"/>
        <w:rPr>
          <w:rFonts w:cstheme="minorHAnsi"/>
          <w:sz w:val="24"/>
          <w:szCs w:val="24"/>
        </w:rPr>
      </w:pPr>
      <w:r w:rsidRPr="00956469">
        <w:rPr>
          <w:rFonts w:cstheme="minorHAnsi"/>
          <w:sz w:val="24"/>
          <w:szCs w:val="24"/>
        </w:rPr>
        <w:t xml:space="preserve">Data Interface &amp; Migration </w:t>
      </w:r>
      <w:r w:rsidR="00D84DC4" w:rsidRPr="00956469">
        <w:rPr>
          <w:rFonts w:cstheme="minorHAnsi"/>
          <w:sz w:val="24"/>
          <w:szCs w:val="24"/>
        </w:rPr>
        <w:t xml:space="preserve">Testing - </w:t>
      </w:r>
      <w:r w:rsidRPr="00956469">
        <w:rPr>
          <w:rFonts w:cstheme="minorHAnsi"/>
          <w:sz w:val="24"/>
          <w:szCs w:val="24"/>
        </w:rPr>
        <w:t xml:space="preserve">Performance/Load/Stress </w:t>
      </w:r>
      <w:r w:rsidR="00D84DC4" w:rsidRPr="00956469">
        <w:rPr>
          <w:rFonts w:cstheme="minorHAnsi"/>
          <w:sz w:val="24"/>
          <w:szCs w:val="24"/>
        </w:rPr>
        <w:t>Testing -</w:t>
      </w:r>
      <w:r w:rsidRPr="00956469">
        <w:rPr>
          <w:rFonts w:cstheme="minorHAnsi"/>
          <w:sz w:val="24"/>
          <w:szCs w:val="24"/>
        </w:rPr>
        <w:t xml:space="preserve"> Testing Automation</w:t>
      </w:r>
    </w:p>
    <w:p w14:paraId="7483655C" w14:textId="6C2117AB" w:rsidR="001B0879" w:rsidRDefault="001B0879" w:rsidP="00D84DC4">
      <w:pPr>
        <w:pStyle w:val="ListParagraph"/>
        <w:numPr>
          <w:ilvl w:val="0"/>
          <w:numId w:val="31"/>
        </w:numPr>
        <w:spacing w:line="240" w:lineRule="auto"/>
        <w:rPr>
          <w:rFonts w:cstheme="minorHAnsi"/>
          <w:sz w:val="24"/>
          <w:szCs w:val="24"/>
        </w:rPr>
      </w:pPr>
      <w:r w:rsidRPr="00956469">
        <w:rPr>
          <w:rFonts w:cstheme="minorHAnsi"/>
          <w:sz w:val="24"/>
          <w:szCs w:val="24"/>
        </w:rPr>
        <w:t>Defect/Bug Tracking</w:t>
      </w:r>
      <w:r w:rsidR="00D84DC4" w:rsidRPr="00956469">
        <w:rPr>
          <w:rFonts w:cstheme="minorHAnsi"/>
          <w:sz w:val="24"/>
          <w:szCs w:val="24"/>
        </w:rPr>
        <w:t xml:space="preserve"> - </w:t>
      </w:r>
      <w:r w:rsidRPr="00956469">
        <w:rPr>
          <w:rFonts w:cstheme="minorHAnsi"/>
          <w:sz w:val="24"/>
          <w:szCs w:val="24"/>
        </w:rPr>
        <w:t>Test Strategies &amp; Coverages</w:t>
      </w:r>
      <w:r w:rsidR="00D84DC4" w:rsidRPr="00956469">
        <w:rPr>
          <w:rFonts w:cstheme="minorHAnsi"/>
          <w:sz w:val="24"/>
          <w:szCs w:val="24"/>
        </w:rPr>
        <w:t xml:space="preserve"> - </w:t>
      </w:r>
      <w:r w:rsidRPr="00956469">
        <w:rPr>
          <w:rFonts w:cstheme="minorHAnsi"/>
          <w:sz w:val="24"/>
          <w:szCs w:val="24"/>
        </w:rPr>
        <w:t>QA &amp; QC Standards</w:t>
      </w:r>
    </w:p>
    <w:p w14:paraId="2BDCBD82" w14:textId="77777777" w:rsidR="007967A4" w:rsidRDefault="007967A4" w:rsidP="007967A4">
      <w:pPr>
        <w:spacing w:line="240" w:lineRule="auto"/>
        <w:rPr>
          <w:rFonts w:cstheme="minorHAnsi"/>
          <w:sz w:val="24"/>
          <w:szCs w:val="24"/>
        </w:rPr>
      </w:pPr>
    </w:p>
    <w:p w14:paraId="2809E5A1" w14:textId="77777777" w:rsidR="007967A4" w:rsidRPr="007967A4" w:rsidRDefault="007967A4" w:rsidP="007967A4">
      <w:pPr>
        <w:spacing w:line="240" w:lineRule="auto"/>
        <w:rPr>
          <w:rFonts w:cstheme="minorHAnsi"/>
          <w:sz w:val="24"/>
          <w:szCs w:val="24"/>
        </w:rPr>
      </w:pPr>
    </w:p>
    <w:p w14:paraId="4D5F620C" w14:textId="1516D96F" w:rsidR="00AA3EFE" w:rsidRPr="001B0879" w:rsidRDefault="00AA3EFE" w:rsidP="00115CDF">
      <w:pPr>
        <w:spacing w:after="160" w:line="240" w:lineRule="auto"/>
        <w:rPr>
          <w:rFonts w:ascii="Times New Roman" w:hAnsi="Times New Roman" w:cs="Times New Roman"/>
          <w:b/>
          <w:bCs/>
        </w:rPr>
      </w:pPr>
      <w:r>
        <w:rPr>
          <w:rFonts w:ascii="Times New Roman" w:hAnsi="Times New Roman" w:cs="Times New Roman"/>
          <w:b/>
          <w:bCs/>
        </w:rPr>
        <w:t xml:space="preserve">TECHNICAL </w:t>
      </w:r>
      <w:r w:rsidRPr="00D84DC4">
        <w:rPr>
          <w:rFonts w:ascii="Times New Roman" w:hAnsi="Times New Roman" w:cs="Times New Roman"/>
          <w:b/>
          <w:bCs/>
        </w:rPr>
        <w:t>SKILLS</w:t>
      </w:r>
      <w:r>
        <w:rPr>
          <w:rFonts w:ascii="Times New Roman" w:hAnsi="Times New Roman" w:cs="Times New Roman"/>
          <w:b/>
          <w:bCs/>
        </w:rPr>
        <w:t xml:space="preserve"> SUMMARY</w:t>
      </w:r>
      <w:r w:rsidRPr="00D84DC4">
        <w:rPr>
          <w:rFonts w:ascii="Times New Roman" w:hAnsi="Times New Roman" w:cs="Times New Roman"/>
          <w:b/>
          <w:bCs/>
        </w:rPr>
        <w:t>:</w:t>
      </w:r>
    </w:p>
    <w:p w14:paraId="54D032D6" w14:textId="35FF3B39" w:rsidR="00766BAC" w:rsidRPr="00B84AFD" w:rsidRDefault="00C26C18" w:rsidP="005C4919">
      <w:pPr>
        <w:pStyle w:val="NoSpacing"/>
        <w:numPr>
          <w:ilvl w:val="0"/>
          <w:numId w:val="32"/>
        </w:numPr>
        <w:rPr>
          <w:sz w:val="24"/>
          <w:szCs w:val="24"/>
        </w:rPr>
      </w:pPr>
      <w:r w:rsidRPr="00B84AFD">
        <w:rPr>
          <w:b/>
          <w:bCs/>
          <w:sz w:val="24"/>
          <w:szCs w:val="24"/>
        </w:rPr>
        <w:t xml:space="preserve">Scripting language: </w:t>
      </w:r>
      <w:r w:rsidRPr="00B84AFD">
        <w:rPr>
          <w:sz w:val="24"/>
          <w:szCs w:val="24"/>
        </w:rPr>
        <w:t>Python 3.x/2.7/2.4, Pandas, Matplotlib, NumPy, data visualization using Tableau, Sentimental Analysis, Text Classification using NLP, Unix shell scripting, C</w:t>
      </w:r>
      <w:r w:rsidR="00272265" w:rsidRPr="00B84AFD">
        <w:rPr>
          <w:sz w:val="24"/>
          <w:szCs w:val="24"/>
        </w:rPr>
        <w:br/>
      </w:r>
      <w:r w:rsidRPr="00B84AFD">
        <w:rPr>
          <w:b/>
          <w:bCs/>
          <w:sz w:val="24"/>
          <w:szCs w:val="24"/>
        </w:rPr>
        <w:t xml:space="preserve">Database and Tools: </w:t>
      </w:r>
      <w:r w:rsidRPr="00B84AFD">
        <w:rPr>
          <w:sz w:val="24"/>
          <w:szCs w:val="24"/>
        </w:rPr>
        <w:t xml:space="preserve">My SQL, SQL </w:t>
      </w:r>
      <w:r w:rsidR="00BC184B" w:rsidRPr="00B84AFD">
        <w:rPr>
          <w:sz w:val="24"/>
          <w:szCs w:val="24"/>
        </w:rPr>
        <w:t>Server,</w:t>
      </w:r>
      <w:r w:rsidR="00887D7A" w:rsidRPr="00B84AFD">
        <w:rPr>
          <w:sz w:val="24"/>
          <w:szCs w:val="24"/>
        </w:rPr>
        <w:t xml:space="preserve"> and Oracle</w:t>
      </w:r>
      <w:r w:rsidR="00272265" w:rsidRPr="00B84AFD">
        <w:rPr>
          <w:sz w:val="24"/>
          <w:szCs w:val="24"/>
        </w:rPr>
        <w:br/>
      </w:r>
      <w:r w:rsidRPr="00B84AFD">
        <w:rPr>
          <w:b/>
          <w:bCs/>
          <w:sz w:val="24"/>
          <w:szCs w:val="24"/>
        </w:rPr>
        <w:t>Big data</w:t>
      </w:r>
      <w:r w:rsidRPr="00B84AFD">
        <w:rPr>
          <w:sz w:val="24"/>
          <w:szCs w:val="24"/>
        </w:rPr>
        <w:t>: Hive, Netezza, Map reduce, Yarn, Impala, Sqoop.</w:t>
      </w:r>
    </w:p>
    <w:p w14:paraId="3F085AAF" w14:textId="2E4C6E4D" w:rsidR="00010BE5" w:rsidRPr="00B84AFD" w:rsidRDefault="00766BAC" w:rsidP="005C4919">
      <w:pPr>
        <w:pStyle w:val="NoSpacing"/>
        <w:numPr>
          <w:ilvl w:val="0"/>
          <w:numId w:val="32"/>
        </w:numPr>
        <w:rPr>
          <w:sz w:val="24"/>
          <w:szCs w:val="24"/>
        </w:rPr>
      </w:pPr>
      <w:proofErr w:type="gramStart"/>
      <w:r w:rsidRPr="00B84AFD">
        <w:rPr>
          <w:b/>
          <w:bCs/>
          <w:sz w:val="24"/>
          <w:szCs w:val="24"/>
        </w:rPr>
        <w:t>Agile :</w:t>
      </w:r>
      <w:proofErr w:type="gramEnd"/>
      <w:r w:rsidRPr="00B84AFD">
        <w:rPr>
          <w:sz w:val="24"/>
          <w:szCs w:val="24"/>
        </w:rPr>
        <w:t xml:space="preserve"> JIRA,GITHUB</w:t>
      </w:r>
      <w:r w:rsidR="00272265" w:rsidRPr="00B84AFD">
        <w:rPr>
          <w:sz w:val="24"/>
          <w:szCs w:val="24"/>
        </w:rPr>
        <w:br/>
      </w:r>
      <w:r w:rsidR="00C26C18" w:rsidRPr="00B84AFD">
        <w:rPr>
          <w:b/>
          <w:bCs/>
          <w:sz w:val="24"/>
          <w:szCs w:val="24"/>
        </w:rPr>
        <w:t xml:space="preserve">Operating system: </w:t>
      </w:r>
      <w:r w:rsidR="00C26C18" w:rsidRPr="00B84AFD">
        <w:rPr>
          <w:sz w:val="24"/>
          <w:szCs w:val="24"/>
        </w:rPr>
        <w:t>Windows, Unix, Linux.</w:t>
      </w:r>
    </w:p>
    <w:p w14:paraId="1CE69BB3" w14:textId="56D0F89A" w:rsidR="00010BE5" w:rsidRPr="00B84AFD" w:rsidRDefault="00CF0DEC" w:rsidP="005C4919">
      <w:pPr>
        <w:pStyle w:val="NoSpacing"/>
        <w:numPr>
          <w:ilvl w:val="0"/>
          <w:numId w:val="32"/>
        </w:numPr>
        <w:rPr>
          <w:sz w:val="24"/>
          <w:szCs w:val="24"/>
        </w:rPr>
      </w:pPr>
      <w:r w:rsidRPr="00B84AFD">
        <w:rPr>
          <w:b/>
          <w:bCs/>
          <w:sz w:val="24"/>
          <w:szCs w:val="24"/>
        </w:rPr>
        <w:t xml:space="preserve">QA </w:t>
      </w:r>
      <w:proofErr w:type="gramStart"/>
      <w:r w:rsidRPr="00B84AFD">
        <w:rPr>
          <w:b/>
          <w:bCs/>
          <w:sz w:val="24"/>
          <w:szCs w:val="24"/>
        </w:rPr>
        <w:t xml:space="preserve">Technical </w:t>
      </w:r>
      <w:r w:rsidR="00010BE5" w:rsidRPr="00B84AFD">
        <w:rPr>
          <w:b/>
          <w:bCs/>
          <w:sz w:val="24"/>
          <w:szCs w:val="24"/>
        </w:rPr>
        <w:t>:</w:t>
      </w:r>
      <w:proofErr w:type="gramEnd"/>
      <w:r w:rsidR="00010BE5" w:rsidRPr="00B84AFD">
        <w:rPr>
          <w:b/>
          <w:bCs/>
          <w:sz w:val="24"/>
          <w:szCs w:val="24"/>
        </w:rPr>
        <w:t xml:space="preserve"> </w:t>
      </w:r>
      <w:r w:rsidR="00766BAC" w:rsidRPr="00B84AFD">
        <w:rPr>
          <w:sz w:val="24"/>
          <w:szCs w:val="24"/>
        </w:rPr>
        <w:t>Selenium</w:t>
      </w:r>
      <w:r w:rsidR="00992A7C" w:rsidRPr="00B84AFD">
        <w:rPr>
          <w:sz w:val="24"/>
          <w:szCs w:val="24"/>
        </w:rPr>
        <w:t xml:space="preserve"> ,HP ALM</w:t>
      </w:r>
      <w:r w:rsidR="009C0977">
        <w:rPr>
          <w:sz w:val="24"/>
          <w:szCs w:val="24"/>
        </w:rPr>
        <w:t xml:space="preserve"> ,</w:t>
      </w:r>
      <w:r w:rsidR="009C0977" w:rsidRPr="009C0977">
        <w:t xml:space="preserve"> </w:t>
      </w:r>
      <w:r w:rsidR="009C0977" w:rsidRPr="009C0977">
        <w:rPr>
          <w:sz w:val="24"/>
          <w:szCs w:val="24"/>
        </w:rPr>
        <w:t>HP Quality Center; HPE Unified Functional Testing (UFT); HP SiteScope; HP Unified Functional Testing; HP LoadRunner; Selenium Suite; Agile; SilkTest; Introscope; Dynatrace; Compuware Gomez;  VBScript; SQL;  XML</w:t>
      </w:r>
    </w:p>
    <w:p w14:paraId="37D82088" w14:textId="78A01297" w:rsidR="00D15D88" w:rsidRDefault="00D15D88" w:rsidP="005C4919">
      <w:pPr>
        <w:pStyle w:val="NoSpacing"/>
        <w:numPr>
          <w:ilvl w:val="0"/>
          <w:numId w:val="32"/>
        </w:numPr>
        <w:rPr>
          <w:sz w:val="24"/>
          <w:szCs w:val="24"/>
        </w:rPr>
      </w:pPr>
      <w:r>
        <w:rPr>
          <w:b/>
          <w:bCs/>
          <w:sz w:val="24"/>
          <w:szCs w:val="24"/>
        </w:rPr>
        <w:t xml:space="preserve">DevOps </w:t>
      </w:r>
      <w:proofErr w:type="gramStart"/>
      <w:r>
        <w:rPr>
          <w:b/>
          <w:bCs/>
          <w:sz w:val="24"/>
          <w:szCs w:val="24"/>
        </w:rPr>
        <w:t xml:space="preserve">Tools  </w:t>
      </w:r>
      <w:r w:rsidRPr="00D15D88">
        <w:rPr>
          <w:sz w:val="24"/>
          <w:szCs w:val="24"/>
        </w:rPr>
        <w:t>:</w:t>
      </w:r>
      <w:proofErr w:type="gramEnd"/>
      <w:r>
        <w:rPr>
          <w:sz w:val="24"/>
          <w:szCs w:val="24"/>
        </w:rPr>
        <w:t xml:space="preserve"> Learning </w:t>
      </w:r>
    </w:p>
    <w:p w14:paraId="268911BB" w14:textId="16BD524E" w:rsidR="00D6380A" w:rsidRDefault="00D6380A" w:rsidP="005C4919">
      <w:pPr>
        <w:pStyle w:val="NoSpacing"/>
        <w:numPr>
          <w:ilvl w:val="0"/>
          <w:numId w:val="32"/>
        </w:numPr>
        <w:rPr>
          <w:sz w:val="24"/>
          <w:szCs w:val="24"/>
        </w:rPr>
      </w:pPr>
      <w:proofErr w:type="gramStart"/>
      <w:r>
        <w:rPr>
          <w:b/>
          <w:bCs/>
          <w:sz w:val="24"/>
          <w:szCs w:val="24"/>
        </w:rPr>
        <w:t>DevSecOps  Methodologies</w:t>
      </w:r>
      <w:proofErr w:type="gramEnd"/>
      <w:r>
        <w:rPr>
          <w:b/>
          <w:bCs/>
          <w:sz w:val="24"/>
          <w:szCs w:val="24"/>
        </w:rPr>
        <w:t xml:space="preserve"> </w:t>
      </w:r>
      <w:r w:rsidRPr="00D6380A">
        <w:rPr>
          <w:sz w:val="24"/>
          <w:szCs w:val="24"/>
        </w:rPr>
        <w:t>:</w:t>
      </w:r>
      <w:r>
        <w:rPr>
          <w:sz w:val="24"/>
          <w:szCs w:val="24"/>
        </w:rPr>
        <w:t xml:space="preserve"> Learning</w:t>
      </w:r>
    </w:p>
    <w:p w14:paraId="18D149FF" w14:textId="0D1E5718" w:rsidR="00361A04" w:rsidRDefault="00361A04" w:rsidP="00361A04">
      <w:pPr>
        <w:pStyle w:val="NoSpacing"/>
        <w:numPr>
          <w:ilvl w:val="0"/>
          <w:numId w:val="32"/>
        </w:numPr>
        <w:rPr>
          <w:sz w:val="24"/>
          <w:szCs w:val="24"/>
        </w:rPr>
      </w:pPr>
      <w:r>
        <w:rPr>
          <w:b/>
          <w:bCs/>
          <w:sz w:val="24"/>
          <w:szCs w:val="24"/>
        </w:rPr>
        <w:t xml:space="preserve">QA </w:t>
      </w:r>
      <w:r w:rsidRPr="00B84AFD">
        <w:rPr>
          <w:b/>
          <w:bCs/>
          <w:sz w:val="24"/>
          <w:szCs w:val="24"/>
        </w:rPr>
        <w:t xml:space="preserve">Learning </w:t>
      </w:r>
      <w:proofErr w:type="gramStart"/>
      <w:r w:rsidRPr="00B84AFD">
        <w:rPr>
          <w:b/>
          <w:bCs/>
          <w:sz w:val="24"/>
          <w:szCs w:val="24"/>
        </w:rPr>
        <w:t>Tools</w:t>
      </w:r>
      <w:r w:rsidRPr="00B84AFD">
        <w:rPr>
          <w:sz w:val="24"/>
          <w:szCs w:val="24"/>
        </w:rPr>
        <w:t xml:space="preserve">  :</w:t>
      </w:r>
      <w:proofErr w:type="gramEnd"/>
      <w:r w:rsidRPr="00B84AFD">
        <w:rPr>
          <w:sz w:val="24"/>
          <w:szCs w:val="24"/>
        </w:rPr>
        <w:t xml:space="preserve"> AWS (Amazon Web Services), Apache JMeter, Artillery.io, Cypress, Cucumber/Jasmine, Junit,  SoapUI, 508 testing tools, and Fire eye</w:t>
      </w:r>
    </w:p>
    <w:p w14:paraId="32365C21" w14:textId="2E105534" w:rsidR="00010BE5" w:rsidRDefault="00010BE5" w:rsidP="00C26C18">
      <w:pPr>
        <w:spacing w:line="240" w:lineRule="auto"/>
        <w:rPr>
          <w:rFonts w:cstheme="minorHAnsi"/>
          <w:sz w:val="24"/>
          <w:szCs w:val="24"/>
        </w:rPr>
      </w:pPr>
    </w:p>
    <w:p w14:paraId="77402799" w14:textId="00392D31" w:rsidR="00435404" w:rsidRPr="00EF622C" w:rsidRDefault="00435404" w:rsidP="00603FDD">
      <w:pPr>
        <w:pStyle w:val="NoSpacing"/>
        <w:pBdr>
          <w:bottom w:val="single" w:sz="6" w:space="1" w:color="auto"/>
        </w:pBdr>
        <w:rPr>
          <w:rFonts w:cstheme="minorHAnsi"/>
          <w:b/>
          <w:sz w:val="24"/>
          <w:szCs w:val="24"/>
        </w:rPr>
      </w:pPr>
      <w:r w:rsidRPr="00EF622C">
        <w:rPr>
          <w:rFonts w:cstheme="minorHAnsi"/>
          <w:b/>
          <w:sz w:val="24"/>
          <w:szCs w:val="24"/>
        </w:rPr>
        <w:t>EDUCATION</w:t>
      </w:r>
    </w:p>
    <w:p w14:paraId="733C1EC7" w14:textId="4B1EE9DD" w:rsidR="00435404" w:rsidRPr="00EF622C" w:rsidRDefault="00BC7E58" w:rsidP="00BC7E58">
      <w:pPr>
        <w:pStyle w:val="NormalWeb"/>
        <w:overflowPunct w:val="0"/>
        <w:spacing w:before="0" w:beforeAutospacing="0" w:after="0" w:afterAutospacing="0"/>
        <w:rPr>
          <w:rFonts w:asciiTheme="minorHAnsi" w:hAnsiTheme="minorHAnsi" w:cstheme="minorHAnsi"/>
        </w:rPr>
      </w:pPr>
      <w:r w:rsidRPr="00EF622C">
        <w:rPr>
          <w:rFonts w:asciiTheme="minorHAnsi" w:eastAsia="Calibri" w:hAnsiTheme="minorHAnsi" w:cstheme="minorHAnsi"/>
          <w:b/>
          <w:bCs/>
          <w:caps/>
          <w:noProof/>
          <w:color w:val="05304C"/>
        </w:rPr>
        <w:t xml:space="preserve">Masters in </w:t>
      </w:r>
      <w:proofErr w:type="gramStart"/>
      <w:r w:rsidRPr="00EF622C">
        <w:rPr>
          <w:rFonts w:asciiTheme="minorHAnsi" w:eastAsia="Calibri" w:hAnsiTheme="minorHAnsi" w:cstheme="minorHAnsi"/>
          <w:b/>
          <w:bCs/>
          <w:caps/>
          <w:noProof/>
          <w:color w:val="05304C"/>
        </w:rPr>
        <w:t xml:space="preserve">Commerce </w:t>
      </w:r>
      <w:r w:rsidR="00435404" w:rsidRPr="00EF622C">
        <w:rPr>
          <w:rFonts w:asciiTheme="minorHAnsi" w:hAnsiTheme="minorHAnsi" w:cstheme="minorHAnsi"/>
          <w:b/>
        </w:rPr>
        <w:t>,</w:t>
      </w:r>
      <w:proofErr w:type="gramEnd"/>
      <w:r w:rsidR="00435404" w:rsidRPr="00EF622C">
        <w:rPr>
          <w:rFonts w:asciiTheme="minorHAnsi" w:hAnsiTheme="minorHAnsi" w:cstheme="minorHAnsi"/>
          <w:b/>
        </w:rPr>
        <w:t xml:space="preserve"> </w:t>
      </w:r>
      <w:r w:rsidR="00EC17F1" w:rsidRPr="00EF622C">
        <w:rPr>
          <w:rFonts w:asciiTheme="minorHAnsi" w:eastAsia="Calibri" w:hAnsiTheme="minorHAnsi" w:cstheme="minorHAnsi"/>
          <w:noProof/>
          <w:color w:val="05304C"/>
        </w:rPr>
        <w:t>Osmania University, India</w:t>
      </w:r>
      <w:r w:rsidR="00EE6D42" w:rsidRPr="00EF622C">
        <w:rPr>
          <w:rFonts w:asciiTheme="minorHAnsi" w:hAnsiTheme="minorHAnsi" w:cstheme="minorHAnsi"/>
        </w:rPr>
        <w:tab/>
      </w:r>
    </w:p>
    <w:p w14:paraId="1C6D053B" w14:textId="2F301204" w:rsidR="00EE6D42" w:rsidRPr="001A6CEC" w:rsidRDefault="00883A19" w:rsidP="00883A19">
      <w:pPr>
        <w:pStyle w:val="NormalWeb"/>
        <w:overflowPunct w:val="0"/>
        <w:spacing w:before="0" w:beforeAutospacing="0" w:after="0" w:afterAutospacing="0"/>
        <w:rPr>
          <w:rFonts w:asciiTheme="minorHAnsi" w:eastAsia="Calibri" w:hAnsiTheme="minorHAnsi" w:cstheme="minorHAnsi"/>
          <w:noProof/>
          <w:color w:val="05304C"/>
        </w:rPr>
      </w:pPr>
      <w:r w:rsidRPr="00EF622C">
        <w:rPr>
          <w:rFonts w:asciiTheme="minorHAnsi" w:eastAsia="Calibri" w:hAnsiTheme="minorHAnsi" w:cstheme="minorHAnsi"/>
          <w:b/>
          <w:bCs/>
          <w:caps/>
          <w:color w:val="05304C"/>
        </w:rPr>
        <w:t xml:space="preserve">BACHELOR’S IN </w:t>
      </w:r>
      <w:proofErr w:type="gramStart"/>
      <w:r w:rsidRPr="00EF622C">
        <w:rPr>
          <w:rFonts w:asciiTheme="minorHAnsi" w:eastAsia="Calibri" w:hAnsiTheme="minorHAnsi" w:cstheme="minorHAnsi"/>
          <w:b/>
          <w:bCs/>
          <w:caps/>
          <w:color w:val="05304C"/>
        </w:rPr>
        <w:t>Commerce</w:t>
      </w:r>
      <w:r w:rsidRPr="00EF622C">
        <w:rPr>
          <w:rFonts w:asciiTheme="minorHAnsi" w:eastAsia="Calibri" w:hAnsiTheme="minorHAnsi" w:cstheme="minorHAnsi"/>
          <w:b/>
          <w:bCs/>
          <w:caps/>
          <w:color w:val="05304C"/>
          <w:lang w:val="fr-CA"/>
        </w:rPr>
        <w:t xml:space="preserve"> ,</w:t>
      </w:r>
      <w:r w:rsidR="00746C67" w:rsidRPr="00EF622C">
        <w:rPr>
          <w:rFonts w:asciiTheme="minorHAnsi" w:eastAsia="Calibri" w:hAnsiTheme="minorHAnsi" w:cstheme="minorHAnsi"/>
          <w:noProof/>
          <w:color w:val="05304C"/>
        </w:rPr>
        <w:t>Osmania</w:t>
      </w:r>
      <w:proofErr w:type="gramEnd"/>
      <w:r w:rsidR="00746C67" w:rsidRPr="00EF622C">
        <w:rPr>
          <w:rFonts w:asciiTheme="minorHAnsi" w:eastAsia="Calibri" w:hAnsiTheme="minorHAnsi" w:cstheme="minorHAnsi"/>
          <w:noProof/>
          <w:color w:val="05304C"/>
        </w:rPr>
        <w:t xml:space="preserve"> University, India</w:t>
      </w:r>
      <w:r w:rsidR="00D10AAE" w:rsidRPr="008E38D6">
        <w:rPr>
          <w:i/>
        </w:rPr>
        <w:t xml:space="preserve"> </w:t>
      </w:r>
    </w:p>
    <w:p w14:paraId="38A5A877" w14:textId="77777777" w:rsidR="00EF622C" w:rsidRDefault="00EF622C" w:rsidP="00883A19">
      <w:pPr>
        <w:pStyle w:val="NormalWeb"/>
        <w:overflowPunct w:val="0"/>
        <w:spacing w:before="0" w:beforeAutospacing="0" w:after="0" w:afterAutospacing="0"/>
        <w:rPr>
          <w:iCs/>
        </w:rPr>
      </w:pPr>
    </w:p>
    <w:p w14:paraId="5829E6BB" w14:textId="77777777" w:rsidR="00BC7E83" w:rsidRPr="008E38D6" w:rsidRDefault="00BC7E83" w:rsidP="00BC7E83">
      <w:pPr>
        <w:pStyle w:val="NoSpacing"/>
        <w:pBdr>
          <w:bottom w:val="single" w:sz="6" w:space="1" w:color="auto"/>
        </w:pBdr>
        <w:spacing w:line="276" w:lineRule="auto"/>
        <w:rPr>
          <w:rFonts w:ascii="Times New Roman" w:hAnsi="Times New Roman" w:cs="Times New Roman"/>
          <w:b/>
        </w:rPr>
      </w:pPr>
      <w:r w:rsidRPr="008E38D6">
        <w:rPr>
          <w:rFonts w:ascii="Times New Roman" w:hAnsi="Times New Roman" w:cs="Times New Roman"/>
          <w:b/>
        </w:rPr>
        <w:t>EXPERIENCE</w:t>
      </w:r>
    </w:p>
    <w:p w14:paraId="5A857304" w14:textId="65ADF497" w:rsidR="00BC7E83" w:rsidRDefault="00BC7E83" w:rsidP="00BC7E83">
      <w:pPr>
        <w:spacing w:line="240" w:lineRule="auto"/>
        <w:rPr>
          <w:rFonts w:ascii="Times New Roman" w:hAnsi="Times New Roman" w:cs="Times New Roman"/>
          <w:b/>
          <w:bCs/>
        </w:rPr>
      </w:pPr>
      <w:r>
        <w:rPr>
          <w:rFonts w:ascii="Times New Roman" w:hAnsi="Times New Roman" w:cs="Times New Roman"/>
          <w:b/>
          <w:bCs/>
        </w:rPr>
        <w:t xml:space="preserve">SOFTWARE QA ENGINEER </w:t>
      </w:r>
      <w:r>
        <w:rPr>
          <w:rFonts w:ascii="Times New Roman" w:hAnsi="Times New Roman" w:cs="Times New Roman"/>
          <w:b/>
          <w:bCs/>
        </w:rPr>
        <w:tab/>
      </w:r>
      <w:r w:rsidRPr="008E38D6">
        <w:rPr>
          <w:rFonts w:ascii="Times New Roman" w:hAnsi="Times New Roman" w:cs="Times New Roman"/>
          <w:b/>
          <w:bCs/>
        </w:rPr>
        <w:tab/>
      </w:r>
      <w:r w:rsidRPr="008E38D6">
        <w:rPr>
          <w:rFonts w:ascii="Times New Roman" w:hAnsi="Times New Roman" w:cs="Times New Roman"/>
          <w:b/>
          <w:bCs/>
        </w:rPr>
        <w:tab/>
      </w:r>
      <w:r w:rsidRPr="008E38D6">
        <w:rPr>
          <w:rFonts w:ascii="Times New Roman" w:hAnsi="Times New Roman" w:cs="Times New Roman"/>
          <w:b/>
          <w:bCs/>
        </w:rPr>
        <w:tab/>
      </w:r>
      <w:r w:rsidRPr="008E38D6">
        <w:rPr>
          <w:rFonts w:ascii="Times New Roman" w:hAnsi="Times New Roman" w:cs="Times New Roman"/>
          <w:b/>
          <w:bCs/>
        </w:rPr>
        <w:tab/>
      </w:r>
      <w:r w:rsidRPr="008E38D6">
        <w:rPr>
          <w:rFonts w:ascii="Times New Roman" w:hAnsi="Times New Roman" w:cs="Times New Roman"/>
          <w:b/>
          <w:bCs/>
        </w:rPr>
        <w:tab/>
      </w:r>
      <w:r w:rsidRPr="008E38D6">
        <w:rPr>
          <w:rFonts w:ascii="Times New Roman" w:hAnsi="Times New Roman" w:cs="Times New Roman"/>
          <w:b/>
          <w:bCs/>
        </w:rPr>
        <w:tab/>
        <w:t xml:space="preserve">Mar </w:t>
      </w:r>
      <w:r>
        <w:rPr>
          <w:rFonts w:ascii="Times New Roman" w:hAnsi="Times New Roman" w:cs="Times New Roman"/>
          <w:b/>
          <w:bCs/>
        </w:rPr>
        <w:t>2023</w:t>
      </w:r>
      <w:r w:rsidRPr="008E38D6">
        <w:rPr>
          <w:rFonts w:ascii="Times New Roman" w:hAnsi="Times New Roman" w:cs="Times New Roman"/>
          <w:b/>
          <w:bCs/>
        </w:rPr>
        <w:t xml:space="preserve"> – </w:t>
      </w:r>
      <w:r w:rsidR="00E54C4B">
        <w:rPr>
          <w:rFonts w:ascii="Times New Roman" w:hAnsi="Times New Roman" w:cs="Times New Roman"/>
          <w:b/>
          <w:bCs/>
        </w:rPr>
        <w:t>Apr 2024</w:t>
      </w:r>
      <w:r w:rsidRPr="008E38D6">
        <w:rPr>
          <w:rFonts w:ascii="Times New Roman" w:hAnsi="Times New Roman" w:cs="Times New Roman"/>
          <w:b/>
          <w:bCs/>
        </w:rPr>
        <w:br/>
      </w:r>
      <w:r>
        <w:rPr>
          <w:rFonts w:ascii="Times New Roman" w:hAnsi="Times New Roman" w:cs="Times New Roman"/>
          <w:b/>
          <w:bCs/>
        </w:rPr>
        <w:t>CL</w:t>
      </w:r>
      <w:r w:rsidR="009134DF">
        <w:rPr>
          <w:rFonts w:ascii="Times New Roman" w:hAnsi="Times New Roman" w:cs="Times New Roman"/>
          <w:b/>
          <w:bCs/>
        </w:rPr>
        <w:t>IE</w:t>
      </w:r>
      <w:r>
        <w:rPr>
          <w:rFonts w:ascii="Times New Roman" w:hAnsi="Times New Roman" w:cs="Times New Roman"/>
          <w:b/>
          <w:bCs/>
        </w:rPr>
        <w:t xml:space="preserve">NT: </w:t>
      </w:r>
      <w:r w:rsidR="00E54C4B">
        <w:rPr>
          <w:rFonts w:ascii="Times New Roman" w:hAnsi="Times New Roman" w:cs="Times New Roman"/>
          <w:b/>
          <w:bCs/>
        </w:rPr>
        <w:t xml:space="preserve">Bank </w:t>
      </w:r>
      <w:r w:rsidR="00A1715C">
        <w:rPr>
          <w:rFonts w:ascii="Times New Roman" w:hAnsi="Times New Roman" w:cs="Times New Roman"/>
          <w:b/>
          <w:bCs/>
        </w:rPr>
        <w:t>of</w:t>
      </w:r>
      <w:r w:rsidR="00E54C4B">
        <w:rPr>
          <w:rFonts w:ascii="Times New Roman" w:hAnsi="Times New Roman" w:cs="Times New Roman"/>
          <w:b/>
          <w:bCs/>
        </w:rPr>
        <w:t xml:space="preserve"> America, Charlotte</w:t>
      </w:r>
    </w:p>
    <w:p w14:paraId="4C9A4D8C" w14:textId="4484AA0D" w:rsidR="00BC7E83" w:rsidRPr="008E38D6" w:rsidRDefault="00BC7E83" w:rsidP="00BC7E83">
      <w:pPr>
        <w:spacing w:line="240" w:lineRule="auto"/>
        <w:rPr>
          <w:rFonts w:ascii="Times New Roman" w:hAnsi="Times New Roman" w:cs="Times New Roman"/>
          <w:b/>
          <w:bCs/>
        </w:rPr>
      </w:pPr>
      <w:r>
        <w:rPr>
          <w:rFonts w:ascii="Times New Roman" w:hAnsi="Times New Roman" w:cs="Times New Roman"/>
          <w:b/>
          <w:bCs/>
        </w:rPr>
        <w:t xml:space="preserve">EMPLOYER: </w:t>
      </w:r>
      <w:r w:rsidR="00E54C4B">
        <w:rPr>
          <w:rFonts w:ascii="Times New Roman" w:hAnsi="Times New Roman" w:cs="Times New Roman"/>
          <w:b/>
          <w:bCs/>
        </w:rPr>
        <w:t xml:space="preserve">ICON </w:t>
      </w:r>
      <w:r w:rsidR="008F474C">
        <w:rPr>
          <w:rFonts w:ascii="Times New Roman" w:hAnsi="Times New Roman" w:cs="Times New Roman"/>
          <w:b/>
          <w:bCs/>
        </w:rPr>
        <w:t>Consultants</w:t>
      </w:r>
    </w:p>
    <w:p w14:paraId="569DDFAE" w14:textId="77777777" w:rsidR="00BC7E83" w:rsidRPr="008E38D6" w:rsidRDefault="00BC7E83" w:rsidP="00BC7E83">
      <w:pPr>
        <w:spacing w:line="240" w:lineRule="auto"/>
        <w:rPr>
          <w:rFonts w:ascii="Times New Roman" w:hAnsi="Times New Roman" w:cs="Times New Roman"/>
          <w:b/>
          <w:bCs/>
        </w:rPr>
      </w:pPr>
      <w:r w:rsidRPr="008E38D6">
        <w:rPr>
          <w:rFonts w:ascii="Times New Roman" w:hAnsi="Times New Roman" w:cs="Times New Roman"/>
          <w:b/>
          <w:bCs/>
        </w:rPr>
        <w:t>Responsibilities:</w:t>
      </w:r>
    </w:p>
    <w:p w14:paraId="60BD5E62" w14:textId="7EC8BFAA" w:rsidR="00F7620C" w:rsidRDefault="003646D3" w:rsidP="00BC7E83">
      <w:pPr>
        <w:pStyle w:val="ListParagraph"/>
        <w:numPr>
          <w:ilvl w:val="0"/>
          <w:numId w:val="30"/>
        </w:numPr>
        <w:spacing w:line="240" w:lineRule="auto"/>
        <w:jc w:val="both"/>
        <w:rPr>
          <w:rFonts w:cstheme="minorHAnsi"/>
          <w:sz w:val="24"/>
          <w:szCs w:val="24"/>
        </w:rPr>
      </w:pPr>
      <w:proofErr w:type="gramStart"/>
      <w:r>
        <w:rPr>
          <w:rFonts w:cstheme="minorHAnsi"/>
          <w:sz w:val="24"/>
          <w:szCs w:val="24"/>
        </w:rPr>
        <w:t>Analyzed</w:t>
      </w:r>
      <w:proofErr w:type="gramEnd"/>
      <w:r>
        <w:rPr>
          <w:rFonts w:cstheme="minorHAnsi"/>
          <w:sz w:val="24"/>
          <w:szCs w:val="24"/>
        </w:rPr>
        <w:t xml:space="preserve"> project requirements and formulated SQL-based test scripts for database testing</w:t>
      </w:r>
      <w:r w:rsidR="0079448C">
        <w:rPr>
          <w:rFonts w:cstheme="minorHAnsi"/>
          <w:sz w:val="24"/>
          <w:szCs w:val="24"/>
        </w:rPr>
        <w:t>.</w:t>
      </w:r>
    </w:p>
    <w:p w14:paraId="557B8B87" w14:textId="766DD95C" w:rsidR="006D6770" w:rsidRDefault="006D6770" w:rsidP="00BC7E83">
      <w:pPr>
        <w:pStyle w:val="ListParagraph"/>
        <w:numPr>
          <w:ilvl w:val="0"/>
          <w:numId w:val="30"/>
        </w:numPr>
        <w:spacing w:line="240" w:lineRule="auto"/>
        <w:jc w:val="both"/>
        <w:rPr>
          <w:rFonts w:cstheme="minorHAnsi"/>
          <w:sz w:val="24"/>
          <w:szCs w:val="24"/>
        </w:rPr>
      </w:pPr>
      <w:r>
        <w:rPr>
          <w:rFonts w:cstheme="minorHAnsi"/>
          <w:sz w:val="24"/>
          <w:szCs w:val="24"/>
        </w:rPr>
        <w:t>Executed test scripts in the database environment to ensure adherence to project specifications</w:t>
      </w:r>
      <w:r w:rsidR="0079448C">
        <w:rPr>
          <w:rFonts w:cstheme="minorHAnsi"/>
          <w:sz w:val="24"/>
          <w:szCs w:val="24"/>
        </w:rPr>
        <w:t>.</w:t>
      </w:r>
    </w:p>
    <w:p w14:paraId="3EF7F97B" w14:textId="77777777" w:rsidR="00E72D04" w:rsidRDefault="00E72D04" w:rsidP="00E72D04">
      <w:pPr>
        <w:pStyle w:val="ListParagraph"/>
        <w:numPr>
          <w:ilvl w:val="0"/>
          <w:numId w:val="30"/>
        </w:numPr>
        <w:spacing w:line="240" w:lineRule="auto"/>
        <w:jc w:val="both"/>
        <w:rPr>
          <w:rFonts w:cstheme="minorHAnsi"/>
          <w:sz w:val="24"/>
          <w:szCs w:val="24"/>
        </w:rPr>
      </w:pPr>
      <w:r>
        <w:rPr>
          <w:rFonts w:cstheme="minorHAnsi"/>
          <w:sz w:val="24"/>
          <w:szCs w:val="24"/>
        </w:rPr>
        <w:t>Formulated test scenarios and test cases to validate the functionality and usability of the ‘HUB’ UI portal.</w:t>
      </w:r>
    </w:p>
    <w:p w14:paraId="649E9062" w14:textId="047B934A" w:rsidR="00E72D04" w:rsidRDefault="00E72D04" w:rsidP="00E72D04">
      <w:pPr>
        <w:pStyle w:val="ListParagraph"/>
        <w:numPr>
          <w:ilvl w:val="0"/>
          <w:numId w:val="30"/>
        </w:numPr>
        <w:spacing w:line="240" w:lineRule="auto"/>
        <w:jc w:val="both"/>
        <w:rPr>
          <w:rFonts w:cstheme="minorHAnsi"/>
          <w:sz w:val="24"/>
          <w:szCs w:val="24"/>
        </w:rPr>
      </w:pPr>
      <w:r>
        <w:rPr>
          <w:rFonts w:cstheme="minorHAnsi"/>
          <w:sz w:val="24"/>
          <w:szCs w:val="24"/>
        </w:rPr>
        <w:t xml:space="preserve">Integrated test scenarios and test cases in JIRA </w:t>
      </w:r>
      <w:r w:rsidR="00433EE6">
        <w:rPr>
          <w:rFonts w:cstheme="minorHAnsi"/>
          <w:sz w:val="24"/>
          <w:szCs w:val="24"/>
        </w:rPr>
        <w:t>and executed</w:t>
      </w:r>
      <w:r>
        <w:rPr>
          <w:rFonts w:cstheme="minorHAnsi"/>
          <w:sz w:val="24"/>
          <w:szCs w:val="24"/>
        </w:rPr>
        <w:t xml:space="preserve"> in qTest.</w:t>
      </w:r>
    </w:p>
    <w:p w14:paraId="03E2A338" w14:textId="77777777" w:rsidR="00E72D04" w:rsidRDefault="00E72D04" w:rsidP="00E72D04">
      <w:pPr>
        <w:pStyle w:val="ListParagraph"/>
        <w:numPr>
          <w:ilvl w:val="0"/>
          <w:numId w:val="30"/>
        </w:numPr>
        <w:spacing w:line="240" w:lineRule="auto"/>
        <w:jc w:val="both"/>
        <w:rPr>
          <w:rFonts w:cstheme="minorHAnsi"/>
          <w:sz w:val="24"/>
          <w:szCs w:val="24"/>
        </w:rPr>
      </w:pPr>
      <w:r>
        <w:rPr>
          <w:rFonts w:cstheme="minorHAnsi"/>
          <w:sz w:val="24"/>
          <w:szCs w:val="24"/>
        </w:rPr>
        <w:t>Logged defects in JIRA for effective monitoring and prioritization, facilitating efficient resolution of issues.</w:t>
      </w:r>
    </w:p>
    <w:p w14:paraId="34FEABD5" w14:textId="77777777" w:rsidR="00E72D04" w:rsidRDefault="00E72D04" w:rsidP="00E72D04">
      <w:pPr>
        <w:pStyle w:val="ListParagraph"/>
        <w:numPr>
          <w:ilvl w:val="0"/>
          <w:numId w:val="30"/>
        </w:numPr>
        <w:spacing w:line="240" w:lineRule="auto"/>
        <w:jc w:val="both"/>
        <w:rPr>
          <w:rFonts w:cstheme="minorHAnsi"/>
          <w:sz w:val="24"/>
          <w:szCs w:val="24"/>
        </w:rPr>
      </w:pPr>
      <w:r>
        <w:rPr>
          <w:rFonts w:cstheme="minorHAnsi"/>
          <w:sz w:val="24"/>
          <w:szCs w:val="24"/>
        </w:rPr>
        <w:t>Conducted testing on Tableau Reports across multiple dashboards to ensure accuracy and functionality.</w:t>
      </w:r>
    </w:p>
    <w:p w14:paraId="2912C7E6" w14:textId="77777777" w:rsidR="00E72D04" w:rsidRDefault="00E72D04" w:rsidP="00E72D04">
      <w:pPr>
        <w:pStyle w:val="ListParagraph"/>
        <w:numPr>
          <w:ilvl w:val="0"/>
          <w:numId w:val="30"/>
        </w:numPr>
        <w:spacing w:line="240" w:lineRule="auto"/>
        <w:jc w:val="both"/>
        <w:rPr>
          <w:rFonts w:cstheme="minorHAnsi"/>
          <w:sz w:val="24"/>
          <w:szCs w:val="24"/>
        </w:rPr>
      </w:pPr>
      <w:r>
        <w:rPr>
          <w:rFonts w:cstheme="minorHAnsi"/>
          <w:sz w:val="24"/>
          <w:szCs w:val="24"/>
        </w:rPr>
        <w:t>Validated APIs to pinpoint issues within PEGA and Python environments ensuring seamless functionality.</w:t>
      </w:r>
    </w:p>
    <w:p w14:paraId="55823C35" w14:textId="6F38A152" w:rsidR="00F353B3" w:rsidRDefault="00F353B3" w:rsidP="00BC7E83">
      <w:pPr>
        <w:pStyle w:val="ListParagraph"/>
        <w:numPr>
          <w:ilvl w:val="0"/>
          <w:numId w:val="30"/>
        </w:numPr>
        <w:spacing w:line="240" w:lineRule="auto"/>
        <w:jc w:val="both"/>
        <w:rPr>
          <w:rFonts w:cstheme="minorHAnsi"/>
          <w:sz w:val="24"/>
          <w:szCs w:val="24"/>
        </w:rPr>
      </w:pPr>
      <w:r>
        <w:rPr>
          <w:rFonts w:cstheme="minorHAnsi"/>
          <w:sz w:val="24"/>
          <w:szCs w:val="24"/>
        </w:rPr>
        <w:t>Regularly participated in daily scrum calls and sprint grooming sessions to gain insights into project deliv</w:t>
      </w:r>
      <w:r w:rsidR="00E54729">
        <w:rPr>
          <w:rFonts w:cstheme="minorHAnsi"/>
          <w:sz w:val="24"/>
          <w:szCs w:val="24"/>
        </w:rPr>
        <w:t>erables</w:t>
      </w:r>
      <w:r w:rsidR="0079448C">
        <w:rPr>
          <w:rFonts w:cstheme="minorHAnsi"/>
          <w:sz w:val="24"/>
          <w:szCs w:val="24"/>
        </w:rPr>
        <w:t>.</w:t>
      </w:r>
    </w:p>
    <w:p w14:paraId="6AFD77C3" w14:textId="60B2D221" w:rsidR="00E54729" w:rsidRDefault="00274059" w:rsidP="00BC7E83">
      <w:pPr>
        <w:pStyle w:val="ListParagraph"/>
        <w:numPr>
          <w:ilvl w:val="0"/>
          <w:numId w:val="30"/>
        </w:numPr>
        <w:spacing w:line="240" w:lineRule="auto"/>
        <w:jc w:val="both"/>
        <w:rPr>
          <w:rFonts w:cstheme="minorHAnsi"/>
          <w:sz w:val="24"/>
          <w:szCs w:val="24"/>
        </w:rPr>
      </w:pPr>
      <w:r>
        <w:rPr>
          <w:rFonts w:cstheme="minorHAnsi"/>
          <w:sz w:val="24"/>
          <w:szCs w:val="24"/>
        </w:rPr>
        <w:t xml:space="preserve">Designed UNIX scripts to automate the notification process, triggering emails to users upon completion of </w:t>
      </w:r>
      <w:r w:rsidR="00433EE6">
        <w:rPr>
          <w:rFonts w:cstheme="minorHAnsi"/>
          <w:sz w:val="24"/>
          <w:szCs w:val="24"/>
        </w:rPr>
        <w:t>the daily</w:t>
      </w:r>
      <w:r>
        <w:rPr>
          <w:rFonts w:cstheme="minorHAnsi"/>
          <w:sz w:val="24"/>
          <w:szCs w:val="24"/>
        </w:rPr>
        <w:t xml:space="preserve"> load process</w:t>
      </w:r>
      <w:r w:rsidR="0079448C">
        <w:rPr>
          <w:rFonts w:cstheme="minorHAnsi"/>
          <w:sz w:val="24"/>
          <w:szCs w:val="24"/>
        </w:rPr>
        <w:t>.</w:t>
      </w:r>
    </w:p>
    <w:p w14:paraId="54104B9B" w14:textId="703DACDE" w:rsidR="002D5847" w:rsidRDefault="002D5847" w:rsidP="00EA64D4">
      <w:pPr>
        <w:pStyle w:val="ListParagraph"/>
        <w:spacing w:line="240" w:lineRule="auto"/>
        <w:jc w:val="both"/>
        <w:rPr>
          <w:rFonts w:cstheme="minorHAnsi"/>
          <w:sz w:val="24"/>
          <w:szCs w:val="24"/>
        </w:rPr>
      </w:pPr>
    </w:p>
    <w:p w14:paraId="6FD9D019" w14:textId="34CBB0F7" w:rsidR="00F7620C" w:rsidRDefault="004D669F" w:rsidP="004D669F">
      <w:pPr>
        <w:spacing w:line="240" w:lineRule="auto"/>
        <w:jc w:val="both"/>
        <w:rPr>
          <w:rFonts w:cstheme="minorHAnsi"/>
          <w:sz w:val="24"/>
          <w:szCs w:val="24"/>
        </w:rPr>
      </w:pPr>
      <w:r w:rsidRPr="00655F1C">
        <w:rPr>
          <w:rFonts w:cstheme="minorHAnsi"/>
          <w:b/>
          <w:bCs/>
          <w:sz w:val="24"/>
          <w:szCs w:val="24"/>
        </w:rPr>
        <w:t>Environment:</w:t>
      </w:r>
      <w:r>
        <w:rPr>
          <w:rFonts w:cstheme="minorHAnsi"/>
          <w:sz w:val="24"/>
          <w:szCs w:val="24"/>
        </w:rPr>
        <w:t xml:space="preserve"> </w:t>
      </w:r>
      <w:r w:rsidR="00655F1C" w:rsidRPr="00655F1C">
        <w:rPr>
          <w:rFonts w:cstheme="minorHAnsi"/>
          <w:sz w:val="24"/>
          <w:szCs w:val="24"/>
        </w:rPr>
        <w:t>ReactJS, Material UI, Angular9,</w:t>
      </w:r>
      <w:r w:rsidR="009E38E0">
        <w:rPr>
          <w:rFonts w:cstheme="minorHAnsi"/>
          <w:sz w:val="24"/>
          <w:szCs w:val="24"/>
        </w:rPr>
        <w:t xml:space="preserve"> </w:t>
      </w:r>
      <w:r w:rsidR="00655F1C" w:rsidRPr="00655F1C">
        <w:rPr>
          <w:rFonts w:cstheme="minorHAnsi"/>
          <w:sz w:val="24"/>
          <w:szCs w:val="24"/>
        </w:rPr>
        <w:t xml:space="preserve">JavaScript, Typescript, HTML, </w:t>
      </w:r>
      <w:r w:rsidR="00433EE6" w:rsidRPr="00655F1C">
        <w:rPr>
          <w:rFonts w:cstheme="minorHAnsi"/>
          <w:sz w:val="24"/>
          <w:szCs w:val="24"/>
        </w:rPr>
        <w:t>CSS, Git</w:t>
      </w:r>
      <w:r w:rsidR="00655F1C" w:rsidRPr="00655F1C">
        <w:rPr>
          <w:rFonts w:cstheme="minorHAnsi"/>
          <w:sz w:val="24"/>
          <w:szCs w:val="24"/>
        </w:rPr>
        <w:t>, Visual Studio Code, Oracle Exadata, Restful Web, AJAX, JSON</w:t>
      </w:r>
      <w:r w:rsidR="00655F1C">
        <w:rPr>
          <w:rFonts w:cstheme="minorHAnsi"/>
          <w:sz w:val="24"/>
          <w:szCs w:val="24"/>
        </w:rPr>
        <w:t>, Tableau</w:t>
      </w:r>
    </w:p>
    <w:p w14:paraId="4D9889AE" w14:textId="77777777" w:rsidR="00B23837" w:rsidRDefault="00B23837" w:rsidP="004D669F">
      <w:pPr>
        <w:spacing w:line="240" w:lineRule="auto"/>
        <w:jc w:val="both"/>
        <w:rPr>
          <w:rFonts w:cstheme="minorHAnsi"/>
          <w:sz w:val="24"/>
          <w:szCs w:val="24"/>
        </w:rPr>
      </w:pPr>
    </w:p>
    <w:p w14:paraId="01911FA8" w14:textId="77777777" w:rsidR="00B23837" w:rsidRPr="00ED32D6" w:rsidRDefault="00B23837" w:rsidP="004D669F">
      <w:pPr>
        <w:spacing w:line="240" w:lineRule="auto"/>
        <w:jc w:val="both"/>
        <w:rPr>
          <w:rFonts w:cstheme="minorHAnsi"/>
          <w:sz w:val="24"/>
          <w:szCs w:val="24"/>
        </w:rPr>
      </w:pPr>
    </w:p>
    <w:p w14:paraId="67A5A14D" w14:textId="77777777" w:rsidR="00BC7E83" w:rsidRDefault="00BC7E83" w:rsidP="00883A19">
      <w:pPr>
        <w:pStyle w:val="NormalWeb"/>
        <w:overflowPunct w:val="0"/>
        <w:spacing w:before="0" w:beforeAutospacing="0" w:after="0" w:afterAutospacing="0"/>
        <w:rPr>
          <w:iCs/>
        </w:rPr>
      </w:pPr>
    </w:p>
    <w:p w14:paraId="61A12272" w14:textId="77777777" w:rsidR="00D6380A" w:rsidRPr="00EF622C" w:rsidRDefault="00D6380A" w:rsidP="00883A19">
      <w:pPr>
        <w:pStyle w:val="NormalWeb"/>
        <w:overflowPunct w:val="0"/>
        <w:spacing w:before="0" w:beforeAutospacing="0" w:after="0" w:afterAutospacing="0"/>
        <w:rPr>
          <w:iCs/>
        </w:rPr>
      </w:pPr>
    </w:p>
    <w:p w14:paraId="562771FA" w14:textId="4D1F296E" w:rsidR="000012B9" w:rsidRDefault="0088422F" w:rsidP="00C47C59">
      <w:pPr>
        <w:pStyle w:val="NoSpacing"/>
        <w:pBdr>
          <w:bottom w:val="single" w:sz="6" w:space="1" w:color="auto"/>
        </w:pBdr>
        <w:spacing w:line="276" w:lineRule="auto"/>
        <w:rPr>
          <w:rFonts w:ascii="Times New Roman" w:hAnsi="Times New Roman" w:cs="Times New Roman"/>
          <w:b/>
          <w:bCs/>
        </w:rPr>
      </w:pPr>
      <w:r w:rsidRPr="008E38D6">
        <w:rPr>
          <w:rFonts w:ascii="Times New Roman" w:hAnsi="Times New Roman" w:cs="Times New Roman"/>
          <w:b/>
        </w:rPr>
        <w:br/>
      </w:r>
      <w:r w:rsidR="00354B69">
        <w:rPr>
          <w:rFonts w:ascii="Times New Roman" w:hAnsi="Times New Roman" w:cs="Times New Roman"/>
          <w:b/>
          <w:bCs/>
        </w:rPr>
        <w:t xml:space="preserve">SOFTWARE QA </w:t>
      </w:r>
      <w:r w:rsidR="000012B9">
        <w:rPr>
          <w:rFonts w:ascii="Times New Roman" w:hAnsi="Times New Roman" w:cs="Times New Roman"/>
          <w:b/>
          <w:bCs/>
        </w:rPr>
        <w:t xml:space="preserve">ENGINEER </w:t>
      </w:r>
      <w:r w:rsidR="000012B9">
        <w:rPr>
          <w:rFonts w:ascii="Times New Roman" w:hAnsi="Times New Roman" w:cs="Times New Roman"/>
          <w:b/>
          <w:bCs/>
        </w:rPr>
        <w:tab/>
      </w:r>
      <w:r w:rsidR="00287DB8" w:rsidRPr="008E38D6">
        <w:rPr>
          <w:rFonts w:ascii="Times New Roman" w:hAnsi="Times New Roman" w:cs="Times New Roman"/>
          <w:b/>
          <w:bCs/>
        </w:rPr>
        <w:tab/>
      </w:r>
      <w:r w:rsidR="00287DB8" w:rsidRPr="008E38D6">
        <w:rPr>
          <w:rFonts w:ascii="Times New Roman" w:hAnsi="Times New Roman" w:cs="Times New Roman"/>
          <w:b/>
          <w:bCs/>
        </w:rPr>
        <w:tab/>
      </w:r>
      <w:r w:rsidR="00287DB8" w:rsidRPr="008E38D6">
        <w:rPr>
          <w:rFonts w:ascii="Times New Roman" w:hAnsi="Times New Roman" w:cs="Times New Roman"/>
          <w:b/>
          <w:bCs/>
        </w:rPr>
        <w:tab/>
      </w:r>
      <w:r w:rsidR="00287DB8" w:rsidRPr="008E38D6">
        <w:rPr>
          <w:rFonts w:ascii="Times New Roman" w:hAnsi="Times New Roman" w:cs="Times New Roman"/>
          <w:b/>
          <w:bCs/>
        </w:rPr>
        <w:tab/>
      </w:r>
      <w:r w:rsidR="00287DB8" w:rsidRPr="008E38D6">
        <w:rPr>
          <w:rFonts w:ascii="Times New Roman" w:hAnsi="Times New Roman" w:cs="Times New Roman"/>
          <w:b/>
          <w:bCs/>
        </w:rPr>
        <w:tab/>
      </w:r>
      <w:r w:rsidR="00287DB8" w:rsidRPr="008E38D6">
        <w:rPr>
          <w:rFonts w:ascii="Times New Roman" w:hAnsi="Times New Roman" w:cs="Times New Roman"/>
          <w:b/>
          <w:bCs/>
        </w:rPr>
        <w:tab/>
        <w:t>Mar 201</w:t>
      </w:r>
      <w:r w:rsidR="000012B9">
        <w:rPr>
          <w:rFonts w:ascii="Times New Roman" w:hAnsi="Times New Roman" w:cs="Times New Roman"/>
          <w:b/>
          <w:bCs/>
        </w:rPr>
        <w:t>9</w:t>
      </w:r>
      <w:r w:rsidR="00287DB8" w:rsidRPr="008E38D6">
        <w:rPr>
          <w:rFonts w:ascii="Times New Roman" w:hAnsi="Times New Roman" w:cs="Times New Roman"/>
          <w:b/>
          <w:bCs/>
        </w:rPr>
        <w:t xml:space="preserve"> – </w:t>
      </w:r>
      <w:r w:rsidR="000012B9">
        <w:rPr>
          <w:rFonts w:ascii="Times New Roman" w:hAnsi="Times New Roman" w:cs="Times New Roman"/>
          <w:b/>
          <w:bCs/>
        </w:rPr>
        <w:t>Feb 2023</w:t>
      </w:r>
      <w:r w:rsidR="00287DB8" w:rsidRPr="008E38D6">
        <w:rPr>
          <w:rFonts w:ascii="Times New Roman" w:hAnsi="Times New Roman" w:cs="Times New Roman"/>
          <w:b/>
          <w:bCs/>
        </w:rPr>
        <w:br/>
      </w:r>
      <w:r w:rsidR="000012B9">
        <w:rPr>
          <w:rFonts w:ascii="Times New Roman" w:hAnsi="Times New Roman" w:cs="Times New Roman"/>
          <w:b/>
          <w:bCs/>
        </w:rPr>
        <w:t>CL</w:t>
      </w:r>
      <w:r w:rsidR="009134DF">
        <w:rPr>
          <w:rFonts w:ascii="Times New Roman" w:hAnsi="Times New Roman" w:cs="Times New Roman"/>
          <w:b/>
          <w:bCs/>
        </w:rPr>
        <w:t>IE</w:t>
      </w:r>
      <w:r w:rsidR="000012B9">
        <w:rPr>
          <w:rFonts w:ascii="Times New Roman" w:hAnsi="Times New Roman" w:cs="Times New Roman"/>
          <w:b/>
          <w:bCs/>
        </w:rPr>
        <w:t>NT:</w:t>
      </w:r>
      <w:r w:rsidR="00745EFA">
        <w:rPr>
          <w:rFonts w:ascii="Times New Roman" w:hAnsi="Times New Roman" w:cs="Times New Roman"/>
          <w:b/>
          <w:bCs/>
        </w:rPr>
        <w:t xml:space="preserve"> COMMERCE BANK</w:t>
      </w:r>
    </w:p>
    <w:p w14:paraId="21227730" w14:textId="1ACA18D5" w:rsidR="000012B9" w:rsidRPr="008E38D6" w:rsidRDefault="000012B9" w:rsidP="00287DB8">
      <w:pPr>
        <w:spacing w:line="240" w:lineRule="auto"/>
        <w:rPr>
          <w:rFonts w:ascii="Times New Roman" w:hAnsi="Times New Roman" w:cs="Times New Roman"/>
          <w:b/>
          <w:bCs/>
        </w:rPr>
      </w:pPr>
      <w:r>
        <w:rPr>
          <w:rFonts w:ascii="Times New Roman" w:hAnsi="Times New Roman" w:cs="Times New Roman"/>
          <w:b/>
          <w:bCs/>
        </w:rPr>
        <w:t>EMPLOYER: Tera-Nano</w:t>
      </w:r>
    </w:p>
    <w:p w14:paraId="70452104" w14:textId="77777777" w:rsidR="00287DB8" w:rsidRPr="008E38D6" w:rsidRDefault="00287DB8" w:rsidP="00287DB8">
      <w:pPr>
        <w:spacing w:line="240" w:lineRule="auto"/>
        <w:rPr>
          <w:rFonts w:ascii="Times New Roman" w:hAnsi="Times New Roman" w:cs="Times New Roman"/>
          <w:b/>
          <w:bCs/>
        </w:rPr>
      </w:pPr>
      <w:r w:rsidRPr="008E38D6">
        <w:rPr>
          <w:rFonts w:ascii="Times New Roman" w:hAnsi="Times New Roman" w:cs="Times New Roman"/>
          <w:b/>
          <w:bCs/>
        </w:rPr>
        <w:t>Responsibilities:</w:t>
      </w:r>
    </w:p>
    <w:p w14:paraId="4DBC22F5" w14:textId="7A068F1B" w:rsidR="000D6855" w:rsidRDefault="000D6855" w:rsidP="00FD622E">
      <w:pPr>
        <w:pStyle w:val="ListParagraph"/>
        <w:numPr>
          <w:ilvl w:val="0"/>
          <w:numId w:val="30"/>
        </w:numPr>
        <w:spacing w:line="240" w:lineRule="auto"/>
        <w:jc w:val="both"/>
        <w:rPr>
          <w:rFonts w:cstheme="minorHAnsi"/>
          <w:sz w:val="24"/>
          <w:szCs w:val="24"/>
        </w:rPr>
      </w:pPr>
      <w:r>
        <w:rPr>
          <w:rFonts w:cstheme="minorHAnsi"/>
          <w:sz w:val="24"/>
          <w:szCs w:val="24"/>
        </w:rPr>
        <w:t xml:space="preserve">Designed </w:t>
      </w:r>
      <w:r w:rsidR="00E77E00">
        <w:rPr>
          <w:rFonts w:cstheme="minorHAnsi"/>
          <w:sz w:val="24"/>
          <w:szCs w:val="24"/>
        </w:rPr>
        <w:t xml:space="preserve">a </w:t>
      </w:r>
      <w:r w:rsidR="00CB4D39">
        <w:rPr>
          <w:rFonts w:cstheme="minorHAnsi"/>
          <w:sz w:val="24"/>
          <w:szCs w:val="24"/>
        </w:rPr>
        <w:t>testing implementation</w:t>
      </w:r>
      <w:r w:rsidR="00E77E00">
        <w:rPr>
          <w:rFonts w:cstheme="minorHAnsi"/>
          <w:sz w:val="24"/>
          <w:szCs w:val="24"/>
        </w:rPr>
        <w:t xml:space="preserve"> process that increased </w:t>
      </w:r>
      <w:r w:rsidR="00433EE6">
        <w:rPr>
          <w:rFonts w:cstheme="minorHAnsi"/>
          <w:sz w:val="24"/>
          <w:szCs w:val="24"/>
        </w:rPr>
        <w:t>business</w:t>
      </w:r>
      <w:r w:rsidR="00E77E00">
        <w:rPr>
          <w:rFonts w:cstheme="minorHAnsi"/>
          <w:sz w:val="24"/>
          <w:szCs w:val="24"/>
        </w:rPr>
        <w:t xml:space="preserve"> efficiency by 30% while managing </w:t>
      </w:r>
      <w:r w:rsidR="00B97399">
        <w:rPr>
          <w:rFonts w:cstheme="minorHAnsi"/>
          <w:sz w:val="24"/>
          <w:szCs w:val="24"/>
        </w:rPr>
        <w:t xml:space="preserve">a testing process to automate </w:t>
      </w:r>
      <w:r w:rsidR="00762BA8">
        <w:rPr>
          <w:rFonts w:cstheme="minorHAnsi"/>
          <w:sz w:val="24"/>
          <w:szCs w:val="24"/>
        </w:rPr>
        <w:t>performance</w:t>
      </w:r>
      <w:r w:rsidR="00B97399">
        <w:rPr>
          <w:rFonts w:cstheme="minorHAnsi"/>
          <w:sz w:val="24"/>
          <w:szCs w:val="24"/>
        </w:rPr>
        <w:t xml:space="preserve"> testing for regulatory </w:t>
      </w:r>
      <w:r w:rsidR="00433EE6">
        <w:rPr>
          <w:rFonts w:cstheme="minorHAnsi"/>
          <w:sz w:val="24"/>
          <w:szCs w:val="24"/>
        </w:rPr>
        <w:t>reporting, worked</w:t>
      </w:r>
      <w:r w:rsidR="00886762">
        <w:rPr>
          <w:rFonts w:cstheme="minorHAnsi"/>
          <w:sz w:val="24"/>
          <w:szCs w:val="24"/>
        </w:rPr>
        <w:t xml:space="preserve"> with the </w:t>
      </w:r>
      <w:r w:rsidR="00762BA8">
        <w:rPr>
          <w:rFonts w:cstheme="minorHAnsi"/>
          <w:sz w:val="24"/>
          <w:szCs w:val="24"/>
        </w:rPr>
        <w:t xml:space="preserve">LOB, </w:t>
      </w:r>
      <w:proofErr w:type="gramStart"/>
      <w:r w:rsidR="00762BA8">
        <w:rPr>
          <w:rFonts w:cstheme="minorHAnsi"/>
          <w:sz w:val="24"/>
          <w:szCs w:val="24"/>
        </w:rPr>
        <w:t>development</w:t>
      </w:r>
      <w:r w:rsidR="00886762">
        <w:rPr>
          <w:rFonts w:cstheme="minorHAnsi"/>
          <w:sz w:val="24"/>
          <w:szCs w:val="24"/>
        </w:rPr>
        <w:t xml:space="preserve">  and</w:t>
      </w:r>
      <w:proofErr w:type="gramEnd"/>
      <w:r w:rsidR="00886762">
        <w:rPr>
          <w:rFonts w:cstheme="minorHAnsi"/>
          <w:sz w:val="24"/>
          <w:szCs w:val="24"/>
        </w:rPr>
        <w:t xml:space="preserve"> project management team</w:t>
      </w:r>
      <w:r w:rsidR="00ED3F06">
        <w:rPr>
          <w:rFonts w:cstheme="minorHAnsi"/>
          <w:sz w:val="24"/>
          <w:szCs w:val="24"/>
        </w:rPr>
        <w:t xml:space="preserve"> and </w:t>
      </w:r>
      <w:proofErr w:type="gramStart"/>
      <w:r w:rsidR="00ED3F06">
        <w:rPr>
          <w:rFonts w:cstheme="minorHAnsi"/>
          <w:sz w:val="24"/>
          <w:szCs w:val="24"/>
        </w:rPr>
        <w:t>build</w:t>
      </w:r>
      <w:proofErr w:type="gramEnd"/>
      <w:r w:rsidR="00ED3F06">
        <w:rPr>
          <w:rFonts w:cstheme="minorHAnsi"/>
          <w:sz w:val="24"/>
          <w:szCs w:val="24"/>
        </w:rPr>
        <w:t xml:space="preserve"> an innovative </w:t>
      </w:r>
      <w:r w:rsidR="00762BA8">
        <w:rPr>
          <w:rFonts w:cstheme="minorHAnsi"/>
          <w:sz w:val="24"/>
          <w:szCs w:val="24"/>
        </w:rPr>
        <w:t>regression</w:t>
      </w:r>
      <w:r w:rsidR="00ED3F06">
        <w:rPr>
          <w:rFonts w:cstheme="minorHAnsi"/>
          <w:sz w:val="24"/>
          <w:szCs w:val="24"/>
        </w:rPr>
        <w:t xml:space="preserve"> test suite</w:t>
      </w:r>
      <w:r w:rsidR="00762BA8">
        <w:rPr>
          <w:rFonts w:cstheme="minorHAnsi"/>
          <w:sz w:val="24"/>
          <w:szCs w:val="24"/>
        </w:rPr>
        <w:t xml:space="preserve"> </w:t>
      </w:r>
      <w:r w:rsidR="003F5607">
        <w:rPr>
          <w:rFonts w:cstheme="minorHAnsi"/>
          <w:sz w:val="24"/>
          <w:szCs w:val="24"/>
        </w:rPr>
        <w:t xml:space="preserve">to </w:t>
      </w:r>
      <w:r w:rsidR="00762BA8">
        <w:rPr>
          <w:rFonts w:cstheme="minorHAnsi"/>
          <w:sz w:val="24"/>
          <w:szCs w:val="24"/>
        </w:rPr>
        <w:t>set of metrics and evaluation process.</w:t>
      </w:r>
    </w:p>
    <w:p w14:paraId="2852168B" w14:textId="612183CC" w:rsidR="00762BA8" w:rsidRDefault="00F23A7F" w:rsidP="00FD622E">
      <w:pPr>
        <w:pStyle w:val="ListParagraph"/>
        <w:numPr>
          <w:ilvl w:val="0"/>
          <w:numId w:val="30"/>
        </w:numPr>
        <w:spacing w:line="240" w:lineRule="auto"/>
        <w:jc w:val="both"/>
        <w:rPr>
          <w:rFonts w:cstheme="minorHAnsi"/>
          <w:sz w:val="24"/>
          <w:szCs w:val="24"/>
        </w:rPr>
      </w:pPr>
      <w:r>
        <w:rPr>
          <w:rFonts w:cstheme="minorHAnsi"/>
          <w:sz w:val="24"/>
          <w:szCs w:val="24"/>
        </w:rPr>
        <w:t xml:space="preserve">Developed </w:t>
      </w:r>
      <w:r w:rsidRPr="00F23A7F">
        <w:rPr>
          <w:rFonts w:cstheme="minorHAnsi"/>
          <w:sz w:val="24"/>
          <w:szCs w:val="24"/>
        </w:rPr>
        <w:t>test scenarios, effective test approaches for verifying</w:t>
      </w:r>
      <w:r w:rsidR="003C6D6E">
        <w:rPr>
          <w:rFonts w:cstheme="minorHAnsi"/>
          <w:sz w:val="24"/>
          <w:szCs w:val="24"/>
        </w:rPr>
        <w:t xml:space="preserve"> UI/UX</w:t>
      </w:r>
      <w:r w:rsidRPr="00F23A7F">
        <w:rPr>
          <w:rFonts w:cstheme="minorHAnsi"/>
          <w:sz w:val="24"/>
          <w:szCs w:val="24"/>
        </w:rPr>
        <w:t xml:space="preserve"> software against program objectives</w:t>
      </w:r>
      <w:r w:rsidR="003C6D6E">
        <w:rPr>
          <w:rFonts w:cstheme="minorHAnsi"/>
          <w:sz w:val="24"/>
          <w:szCs w:val="24"/>
        </w:rPr>
        <w:t xml:space="preserve"> using </w:t>
      </w:r>
      <w:r w:rsidR="00B33FC7">
        <w:rPr>
          <w:rFonts w:cstheme="minorHAnsi"/>
          <w:sz w:val="24"/>
          <w:szCs w:val="24"/>
        </w:rPr>
        <w:t>Agile to develop operation insights</w:t>
      </w:r>
      <w:r w:rsidR="007A008C">
        <w:rPr>
          <w:rFonts w:cstheme="minorHAnsi"/>
          <w:sz w:val="24"/>
          <w:szCs w:val="24"/>
        </w:rPr>
        <w:t xml:space="preserve"> front end </w:t>
      </w:r>
      <w:r w:rsidR="00433EE6">
        <w:rPr>
          <w:rFonts w:cstheme="minorHAnsi"/>
          <w:sz w:val="24"/>
          <w:szCs w:val="24"/>
        </w:rPr>
        <w:t>application, working</w:t>
      </w:r>
      <w:r w:rsidR="007A008C">
        <w:rPr>
          <w:rFonts w:cstheme="minorHAnsi"/>
          <w:sz w:val="24"/>
          <w:szCs w:val="24"/>
        </w:rPr>
        <w:t xml:space="preserve"> with </w:t>
      </w:r>
      <w:r w:rsidR="00D74474">
        <w:rPr>
          <w:rFonts w:cstheme="minorHAnsi"/>
          <w:sz w:val="24"/>
          <w:szCs w:val="24"/>
        </w:rPr>
        <w:t>internal</w:t>
      </w:r>
      <w:r w:rsidR="007A008C">
        <w:rPr>
          <w:rFonts w:cstheme="minorHAnsi"/>
          <w:sz w:val="24"/>
          <w:szCs w:val="24"/>
        </w:rPr>
        <w:t xml:space="preserve"> stakeholders and </w:t>
      </w:r>
      <w:proofErr w:type="gramStart"/>
      <w:r w:rsidR="007A008C">
        <w:rPr>
          <w:rFonts w:cstheme="minorHAnsi"/>
          <w:sz w:val="24"/>
          <w:szCs w:val="24"/>
        </w:rPr>
        <w:t>development  team</w:t>
      </w:r>
      <w:proofErr w:type="gramEnd"/>
      <w:r w:rsidR="007A008C">
        <w:rPr>
          <w:rFonts w:cstheme="minorHAnsi"/>
          <w:sz w:val="24"/>
          <w:szCs w:val="24"/>
        </w:rPr>
        <w:t xml:space="preserve"> to incorporate</w:t>
      </w:r>
      <w:r w:rsidR="00D74474">
        <w:rPr>
          <w:rFonts w:cstheme="minorHAnsi"/>
          <w:sz w:val="24"/>
          <w:szCs w:val="24"/>
        </w:rPr>
        <w:t xml:space="preserve"> feedback into testing process</w:t>
      </w:r>
      <w:r w:rsidRPr="00F23A7F">
        <w:rPr>
          <w:rFonts w:cstheme="minorHAnsi"/>
          <w:sz w:val="24"/>
          <w:szCs w:val="24"/>
        </w:rPr>
        <w:t>.</w:t>
      </w:r>
    </w:p>
    <w:p w14:paraId="527DE817" w14:textId="4BEF75C2" w:rsidR="003F5C7E" w:rsidRPr="00FD622E" w:rsidRDefault="003F5C7E" w:rsidP="00FD622E">
      <w:pPr>
        <w:pStyle w:val="ListParagraph"/>
        <w:numPr>
          <w:ilvl w:val="0"/>
          <w:numId w:val="30"/>
        </w:numPr>
        <w:spacing w:line="240" w:lineRule="auto"/>
        <w:jc w:val="both"/>
        <w:rPr>
          <w:rFonts w:cstheme="minorHAnsi"/>
          <w:sz w:val="24"/>
          <w:szCs w:val="24"/>
        </w:rPr>
      </w:pPr>
      <w:r w:rsidRPr="00FD622E">
        <w:rPr>
          <w:rFonts w:cstheme="minorHAnsi"/>
          <w:sz w:val="24"/>
          <w:szCs w:val="24"/>
        </w:rPr>
        <w:t>Involved in the review of business requirements with stake holders and technical leads</w:t>
      </w:r>
      <w:r w:rsidR="004B4328">
        <w:rPr>
          <w:rFonts w:cstheme="minorHAnsi"/>
          <w:sz w:val="24"/>
          <w:szCs w:val="24"/>
        </w:rPr>
        <w:t xml:space="preserve"> </w:t>
      </w:r>
      <w:r w:rsidR="004B4328">
        <w:t xml:space="preserve">and </w:t>
      </w:r>
      <w:proofErr w:type="gramStart"/>
      <w:r w:rsidR="004B4328">
        <w:t>experienced  reviewing</w:t>
      </w:r>
      <w:proofErr w:type="gramEnd"/>
      <w:r w:rsidR="004B4328">
        <w:t xml:space="preserve"> and evaluating test documents (test and evaluation master plan (TEMP), test plans, test cases, test procedures, test scripts, test data, etc.)</w:t>
      </w:r>
    </w:p>
    <w:p w14:paraId="2AE1458E" w14:textId="377C6ED5" w:rsidR="003F5C7E" w:rsidRPr="001F0000" w:rsidRDefault="003F5C7E" w:rsidP="008552E2">
      <w:pPr>
        <w:pStyle w:val="ListParagraph"/>
        <w:numPr>
          <w:ilvl w:val="0"/>
          <w:numId w:val="30"/>
        </w:numPr>
        <w:spacing w:line="240" w:lineRule="auto"/>
        <w:jc w:val="both"/>
        <w:rPr>
          <w:rFonts w:cstheme="minorHAnsi"/>
          <w:sz w:val="24"/>
          <w:szCs w:val="24"/>
        </w:rPr>
      </w:pPr>
      <w:r w:rsidRPr="001F0000">
        <w:rPr>
          <w:rFonts w:cstheme="minorHAnsi"/>
          <w:sz w:val="24"/>
          <w:szCs w:val="24"/>
        </w:rPr>
        <w:t xml:space="preserve">Prepared accurate and thorough test plans and test </w:t>
      </w:r>
      <w:proofErr w:type="gramStart"/>
      <w:r w:rsidRPr="001F0000">
        <w:rPr>
          <w:rFonts w:cstheme="minorHAnsi"/>
          <w:sz w:val="24"/>
          <w:szCs w:val="24"/>
        </w:rPr>
        <w:t>cases</w:t>
      </w:r>
      <w:r w:rsidR="001F0000" w:rsidRPr="001F0000">
        <w:rPr>
          <w:rFonts w:cstheme="minorHAnsi"/>
          <w:sz w:val="24"/>
          <w:szCs w:val="24"/>
        </w:rPr>
        <w:t xml:space="preserve"> ,</w:t>
      </w:r>
      <w:r w:rsidRPr="001F0000">
        <w:rPr>
          <w:rFonts w:cstheme="minorHAnsi"/>
          <w:sz w:val="24"/>
          <w:szCs w:val="24"/>
        </w:rPr>
        <w:t>Conducted</w:t>
      </w:r>
      <w:proofErr w:type="gramEnd"/>
      <w:r w:rsidRPr="001F0000">
        <w:rPr>
          <w:rFonts w:cstheme="minorHAnsi"/>
          <w:sz w:val="24"/>
          <w:szCs w:val="24"/>
        </w:rPr>
        <w:t xml:space="preserve"> peer reviews of test plans</w:t>
      </w:r>
    </w:p>
    <w:p w14:paraId="7B8744CB" w14:textId="518A63D5" w:rsidR="003F5C7E" w:rsidRPr="001F0000" w:rsidRDefault="003F5C7E" w:rsidP="006F2965">
      <w:pPr>
        <w:pStyle w:val="ListParagraph"/>
        <w:numPr>
          <w:ilvl w:val="0"/>
          <w:numId w:val="30"/>
        </w:numPr>
        <w:spacing w:line="240" w:lineRule="auto"/>
        <w:jc w:val="both"/>
        <w:rPr>
          <w:rFonts w:cstheme="minorHAnsi"/>
          <w:sz w:val="24"/>
          <w:szCs w:val="24"/>
        </w:rPr>
      </w:pPr>
      <w:r w:rsidRPr="001F0000">
        <w:rPr>
          <w:rFonts w:cstheme="minorHAnsi"/>
          <w:sz w:val="24"/>
          <w:szCs w:val="24"/>
        </w:rPr>
        <w:t xml:space="preserve">Prepared Test Readiness Review </w:t>
      </w:r>
      <w:proofErr w:type="gramStart"/>
      <w:r w:rsidRPr="001F0000">
        <w:rPr>
          <w:rFonts w:cstheme="minorHAnsi"/>
          <w:sz w:val="24"/>
          <w:szCs w:val="24"/>
        </w:rPr>
        <w:t>Checklist</w:t>
      </w:r>
      <w:r w:rsidR="001F0000" w:rsidRPr="001F0000">
        <w:rPr>
          <w:rFonts w:cstheme="minorHAnsi"/>
          <w:sz w:val="24"/>
          <w:szCs w:val="24"/>
        </w:rPr>
        <w:t xml:space="preserve"> ,</w:t>
      </w:r>
      <w:r w:rsidRPr="001F0000">
        <w:rPr>
          <w:rFonts w:cstheme="minorHAnsi"/>
          <w:sz w:val="24"/>
          <w:szCs w:val="24"/>
        </w:rPr>
        <w:t>Developed</w:t>
      </w:r>
      <w:proofErr w:type="gramEnd"/>
      <w:r w:rsidRPr="001F0000">
        <w:rPr>
          <w:rFonts w:cstheme="minorHAnsi"/>
          <w:sz w:val="24"/>
          <w:szCs w:val="24"/>
        </w:rPr>
        <w:t xml:space="preserve"> automated test scripts in Selenium</w:t>
      </w:r>
    </w:p>
    <w:p w14:paraId="0F6727F8" w14:textId="338A39D3" w:rsidR="003F5C7E" w:rsidRPr="00FD622E" w:rsidRDefault="003F5C7E" w:rsidP="00FD622E">
      <w:pPr>
        <w:pStyle w:val="ListParagraph"/>
        <w:numPr>
          <w:ilvl w:val="0"/>
          <w:numId w:val="30"/>
        </w:numPr>
        <w:spacing w:line="240" w:lineRule="auto"/>
        <w:jc w:val="both"/>
        <w:rPr>
          <w:rFonts w:cstheme="minorHAnsi"/>
          <w:sz w:val="24"/>
          <w:szCs w:val="24"/>
        </w:rPr>
      </w:pPr>
      <w:r w:rsidRPr="00FD622E">
        <w:rPr>
          <w:rFonts w:cstheme="minorHAnsi"/>
          <w:sz w:val="24"/>
          <w:szCs w:val="24"/>
        </w:rPr>
        <w:t xml:space="preserve">Involved in smoke testing, functional testing, and regression </w:t>
      </w:r>
      <w:proofErr w:type="gramStart"/>
      <w:r w:rsidRPr="00FD622E">
        <w:rPr>
          <w:rFonts w:cstheme="minorHAnsi"/>
          <w:sz w:val="24"/>
          <w:szCs w:val="24"/>
        </w:rPr>
        <w:t>testing</w:t>
      </w:r>
      <w:r w:rsidR="0092240B">
        <w:rPr>
          <w:rFonts w:cstheme="minorHAnsi"/>
          <w:sz w:val="24"/>
          <w:szCs w:val="24"/>
        </w:rPr>
        <w:t xml:space="preserve"> </w:t>
      </w:r>
      <w:r w:rsidR="000E59F8">
        <w:rPr>
          <w:rFonts w:cstheme="minorHAnsi"/>
          <w:sz w:val="24"/>
          <w:szCs w:val="24"/>
        </w:rPr>
        <w:t>that</w:t>
      </w:r>
      <w:proofErr w:type="gramEnd"/>
      <w:r w:rsidR="000E59F8">
        <w:rPr>
          <w:rFonts w:cstheme="minorHAnsi"/>
          <w:sz w:val="24"/>
          <w:szCs w:val="24"/>
        </w:rPr>
        <w:t xml:space="preserve"> reduced manual process time 60%, increased</w:t>
      </w:r>
      <w:r w:rsidR="00BF0449">
        <w:rPr>
          <w:rFonts w:cstheme="minorHAnsi"/>
          <w:sz w:val="24"/>
          <w:szCs w:val="24"/>
        </w:rPr>
        <w:t xml:space="preserve"> performance and reduced project cost by 40%</w:t>
      </w:r>
      <w:r w:rsidRPr="00FD622E">
        <w:rPr>
          <w:rFonts w:cstheme="minorHAnsi"/>
          <w:sz w:val="24"/>
          <w:szCs w:val="24"/>
        </w:rPr>
        <w:t xml:space="preserve">. </w:t>
      </w:r>
    </w:p>
    <w:p w14:paraId="7AEDFA57" w14:textId="3EA4AD31" w:rsidR="00236F6B" w:rsidRPr="00236F6B" w:rsidRDefault="003F5C7E" w:rsidP="00662ECE">
      <w:pPr>
        <w:pStyle w:val="ListParagraph"/>
        <w:numPr>
          <w:ilvl w:val="0"/>
          <w:numId w:val="30"/>
        </w:numPr>
        <w:spacing w:line="240" w:lineRule="auto"/>
        <w:jc w:val="both"/>
        <w:rPr>
          <w:rFonts w:ascii="Times New Roman" w:hAnsi="Times New Roman" w:cs="Times New Roman"/>
          <w:b/>
          <w:bCs/>
        </w:rPr>
      </w:pPr>
      <w:r w:rsidRPr="00236F6B">
        <w:rPr>
          <w:rFonts w:cstheme="minorHAnsi"/>
          <w:sz w:val="24"/>
          <w:szCs w:val="24"/>
        </w:rPr>
        <w:t xml:space="preserve">Prepared complex SQL scripts for manual </w:t>
      </w:r>
      <w:r w:rsidR="00332CFF" w:rsidRPr="00236F6B">
        <w:rPr>
          <w:rFonts w:cstheme="minorHAnsi"/>
          <w:sz w:val="24"/>
          <w:szCs w:val="24"/>
        </w:rPr>
        <w:t>testing, used</w:t>
      </w:r>
      <w:r w:rsidRPr="00236F6B">
        <w:rPr>
          <w:rFonts w:cstheme="minorHAnsi"/>
          <w:sz w:val="24"/>
          <w:szCs w:val="24"/>
        </w:rPr>
        <w:t xml:space="preserve"> JIRA for defect tracking</w:t>
      </w:r>
      <w:r w:rsidR="00236F6B" w:rsidRPr="00236F6B">
        <w:rPr>
          <w:rFonts w:cstheme="minorHAnsi"/>
          <w:sz w:val="24"/>
          <w:szCs w:val="24"/>
        </w:rPr>
        <w:t xml:space="preserve"> and troubleshoot errors.</w:t>
      </w:r>
    </w:p>
    <w:p w14:paraId="3FFC9647" w14:textId="77777777" w:rsidR="00236F6B" w:rsidRDefault="00236F6B" w:rsidP="00236F6B">
      <w:pPr>
        <w:spacing w:line="240" w:lineRule="auto"/>
        <w:jc w:val="both"/>
        <w:rPr>
          <w:rFonts w:ascii="Times New Roman" w:hAnsi="Times New Roman" w:cs="Times New Roman"/>
          <w:b/>
          <w:bCs/>
        </w:rPr>
      </w:pPr>
    </w:p>
    <w:p w14:paraId="0F03C1C8" w14:textId="77777777" w:rsidR="00236F6B" w:rsidRDefault="00236F6B" w:rsidP="00236F6B">
      <w:pPr>
        <w:spacing w:line="240" w:lineRule="auto"/>
        <w:jc w:val="both"/>
        <w:rPr>
          <w:rFonts w:ascii="Times New Roman" w:hAnsi="Times New Roman" w:cs="Times New Roman"/>
          <w:b/>
          <w:bCs/>
        </w:rPr>
      </w:pPr>
    </w:p>
    <w:p w14:paraId="22A05BF0" w14:textId="2FAD4355" w:rsidR="00236F6B" w:rsidRPr="008E38D6" w:rsidRDefault="00236F6B" w:rsidP="00236F6B">
      <w:pPr>
        <w:pStyle w:val="NoSpacing"/>
        <w:pBdr>
          <w:bottom w:val="single" w:sz="6" w:space="1" w:color="auto"/>
        </w:pBdr>
        <w:spacing w:line="276" w:lineRule="auto"/>
        <w:rPr>
          <w:rFonts w:ascii="Times New Roman" w:hAnsi="Times New Roman" w:cs="Times New Roman"/>
          <w:b/>
        </w:rPr>
      </w:pPr>
    </w:p>
    <w:p w14:paraId="1779850F" w14:textId="0128CD30" w:rsidR="009134DF" w:rsidRDefault="00236F6B" w:rsidP="00F62ED6">
      <w:pPr>
        <w:spacing w:line="240" w:lineRule="auto"/>
        <w:rPr>
          <w:rFonts w:cstheme="minorHAnsi"/>
          <w:b/>
          <w:bCs/>
          <w:sz w:val="24"/>
          <w:szCs w:val="24"/>
        </w:rPr>
      </w:pPr>
      <w:r w:rsidRPr="0043663F">
        <w:rPr>
          <w:rFonts w:cstheme="minorHAnsi"/>
          <w:b/>
          <w:bCs/>
          <w:sz w:val="24"/>
          <w:szCs w:val="24"/>
        </w:rPr>
        <w:t xml:space="preserve">SOFTWARE QA </w:t>
      </w:r>
      <w:r w:rsidR="000012B9" w:rsidRPr="0043663F">
        <w:rPr>
          <w:rFonts w:cstheme="minorHAnsi"/>
          <w:b/>
          <w:bCs/>
          <w:sz w:val="24"/>
          <w:szCs w:val="24"/>
        </w:rPr>
        <w:t xml:space="preserve">ENGINEER </w:t>
      </w:r>
      <w:r w:rsidR="000012B9"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001E3C58" w:rsidRPr="0043663F">
        <w:rPr>
          <w:rFonts w:cstheme="minorHAnsi"/>
          <w:b/>
          <w:bCs/>
          <w:sz w:val="24"/>
          <w:szCs w:val="24"/>
        </w:rPr>
        <w:t>AUG</w:t>
      </w:r>
      <w:r w:rsidRPr="0043663F">
        <w:rPr>
          <w:rFonts w:cstheme="minorHAnsi"/>
          <w:b/>
          <w:bCs/>
          <w:sz w:val="24"/>
          <w:szCs w:val="24"/>
        </w:rPr>
        <w:t xml:space="preserve"> 2018 – </w:t>
      </w:r>
      <w:r w:rsidR="0043663F" w:rsidRPr="0043663F">
        <w:rPr>
          <w:rFonts w:cstheme="minorHAnsi"/>
          <w:b/>
          <w:bCs/>
          <w:sz w:val="24"/>
          <w:szCs w:val="24"/>
        </w:rPr>
        <w:t>DEC 2018</w:t>
      </w:r>
      <w:r w:rsidRPr="0043663F">
        <w:rPr>
          <w:rFonts w:cstheme="minorHAnsi"/>
          <w:b/>
          <w:bCs/>
          <w:sz w:val="24"/>
          <w:szCs w:val="24"/>
        </w:rPr>
        <w:br/>
      </w:r>
      <w:r w:rsidR="000012B9" w:rsidRPr="0043663F">
        <w:rPr>
          <w:rFonts w:cstheme="minorHAnsi"/>
          <w:b/>
          <w:bCs/>
          <w:sz w:val="24"/>
          <w:szCs w:val="24"/>
        </w:rPr>
        <w:t>CL</w:t>
      </w:r>
      <w:r w:rsidR="009134DF">
        <w:rPr>
          <w:rFonts w:cstheme="minorHAnsi"/>
          <w:b/>
          <w:bCs/>
          <w:sz w:val="24"/>
          <w:szCs w:val="24"/>
        </w:rPr>
        <w:t>IE</w:t>
      </w:r>
      <w:r w:rsidR="000012B9" w:rsidRPr="0043663F">
        <w:rPr>
          <w:rFonts w:cstheme="minorHAnsi"/>
          <w:b/>
          <w:bCs/>
          <w:sz w:val="24"/>
          <w:szCs w:val="24"/>
        </w:rPr>
        <w:t>NT:</w:t>
      </w:r>
      <w:r w:rsidRPr="0043663F">
        <w:rPr>
          <w:rFonts w:cstheme="minorHAnsi"/>
          <w:b/>
          <w:bCs/>
          <w:sz w:val="24"/>
          <w:szCs w:val="24"/>
        </w:rPr>
        <w:t xml:space="preserve"> </w:t>
      </w:r>
      <w:r w:rsidR="001E3C58" w:rsidRPr="0043663F">
        <w:rPr>
          <w:rFonts w:cstheme="minorHAnsi"/>
          <w:b/>
          <w:bCs/>
          <w:sz w:val="24"/>
          <w:szCs w:val="24"/>
        </w:rPr>
        <w:t>WELLS FA</w:t>
      </w:r>
      <w:r w:rsidR="000012B9">
        <w:rPr>
          <w:rFonts w:cstheme="minorHAnsi"/>
          <w:b/>
          <w:bCs/>
          <w:sz w:val="24"/>
          <w:szCs w:val="24"/>
        </w:rPr>
        <w:t>R</w:t>
      </w:r>
      <w:r w:rsidR="001E3C58" w:rsidRPr="0043663F">
        <w:rPr>
          <w:rFonts w:cstheme="minorHAnsi"/>
          <w:b/>
          <w:bCs/>
          <w:sz w:val="24"/>
          <w:szCs w:val="24"/>
        </w:rPr>
        <w:t>GO</w:t>
      </w:r>
    </w:p>
    <w:p w14:paraId="09CE2A3F" w14:textId="10869E74" w:rsidR="000012B9" w:rsidRDefault="000012B9" w:rsidP="00F62ED6">
      <w:pPr>
        <w:spacing w:line="240" w:lineRule="auto"/>
        <w:rPr>
          <w:rFonts w:cstheme="minorHAnsi"/>
          <w:b/>
          <w:bCs/>
          <w:sz w:val="24"/>
          <w:szCs w:val="24"/>
        </w:rPr>
      </w:pPr>
      <w:r>
        <w:rPr>
          <w:rFonts w:cstheme="minorHAnsi"/>
          <w:b/>
          <w:bCs/>
          <w:sz w:val="24"/>
          <w:szCs w:val="24"/>
        </w:rPr>
        <w:t>EMPLOYER: Apex Systems</w:t>
      </w:r>
    </w:p>
    <w:p w14:paraId="6DC02665" w14:textId="77777777" w:rsidR="009F410F" w:rsidRPr="008E38D6" w:rsidRDefault="009F410F" w:rsidP="009F410F">
      <w:pPr>
        <w:spacing w:line="240" w:lineRule="auto"/>
        <w:rPr>
          <w:rFonts w:ascii="Times New Roman" w:hAnsi="Times New Roman" w:cs="Times New Roman"/>
          <w:b/>
          <w:bCs/>
        </w:rPr>
      </w:pPr>
      <w:r w:rsidRPr="008E38D6">
        <w:rPr>
          <w:rFonts w:ascii="Times New Roman" w:hAnsi="Times New Roman" w:cs="Times New Roman"/>
          <w:b/>
          <w:bCs/>
        </w:rPr>
        <w:t>Responsibilities:</w:t>
      </w:r>
    </w:p>
    <w:p w14:paraId="73FCB358" w14:textId="0C45A35A" w:rsidR="007F507E" w:rsidRDefault="007F507E" w:rsidP="00401EF3">
      <w:pPr>
        <w:pStyle w:val="ListParagraph"/>
        <w:numPr>
          <w:ilvl w:val="0"/>
          <w:numId w:val="30"/>
        </w:numPr>
        <w:spacing w:line="240" w:lineRule="auto"/>
        <w:jc w:val="both"/>
        <w:rPr>
          <w:rFonts w:cstheme="minorHAnsi"/>
          <w:sz w:val="24"/>
          <w:szCs w:val="24"/>
        </w:rPr>
      </w:pPr>
      <w:r>
        <w:rPr>
          <w:rFonts w:cstheme="minorHAnsi"/>
          <w:sz w:val="24"/>
          <w:szCs w:val="24"/>
        </w:rPr>
        <w:t>Created</w:t>
      </w:r>
      <w:r w:rsidRPr="007F507E">
        <w:rPr>
          <w:rFonts w:cstheme="minorHAnsi"/>
          <w:sz w:val="24"/>
          <w:szCs w:val="24"/>
        </w:rPr>
        <w:t xml:space="preserve"> quality-assurance testing</w:t>
      </w:r>
      <w:r w:rsidR="009E3D3D">
        <w:rPr>
          <w:rFonts w:cstheme="minorHAnsi"/>
          <w:sz w:val="24"/>
          <w:szCs w:val="24"/>
        </w:rPr>
        <w:t xml:space="preserve"> E2E process</w:t>
      </w:r>
      <w:r w:rsidRPr="007F507E">
        <w:rPr>
          <w:rFonts w:cstheme="minorHAnsi"/>
          <w:sz w:val="24"/>
          <w:szCs w:val="24"/>
        </w:rPr>
        <w:t xml:space="preserve"> and teams for </w:t>
      </w:r>
      <w:r w:rsidR="00225CFA">
        <w:rPr>
          <w:rFonts w:cstheme="minorHAnsi"/>
          <w:sz w:val="24"/>
          <w:szCs w:val="24"/>
        </w:rPr>
        <w:t xml:space="preserve">SAFE </w:t>
      </w:r>
      <w:r w:rsidRPr="007F507E">
        <w:rPr>
          <w:rFonts w:cstheme="minorHAnsi"/>
          <w:sz w:val="24"/>
          <w:szCs w:val="24"/>
        </w:rPr>
        <w:t xml:space="preserve">software and systems development projects. </w:t>
      </w:r>
      <w:r w:rsidR="009A39A3" w:rsidRPr="007F507E">
        <w:rPr>
          <w:rFonts w:cstheme="minorHAnsi"/>
          <w:sz w:val="24"/>
          <w:szCs w:val="24"/>
        </w:rPr>
        <w:t>Accomplished</w:t>
      </w:r>
      <w:r w:rsidRPr="007F507E">
        <w:rPr>
          <w:rFonts w:cstheme="minorHAnsi"/>
          <w:sz w:val="24"/>
          <w:szCs w:val="24"/>
        </w:rPr>
        <w:t xml:space="preserve"> system, unit, performance, load, regression, stress and data interface testing. </w:t>
      </w:r>
      <w:r w:rsidR="009A39A3" w:rsidRPr="007F507E">
        <w:rPr>
          <w:rFonts w:cstheme="minorHAnsi"/>
          <w:sz w:val="24"/>
          <w:szCs w:val="24"/>
        </w:rPr>
        <w:t>Supported</w:t>
      </w:r>
      <w:r w:rsidRPr="007F507E">
        <w:rPr>
          <w:rFonts w:cstheme="minorHAnsi"/>
          <w:sz w:val="24"/>
          <w:szCs w:val="24"/>
        </w:rPr>
        <w:t xml:space="preserve"> client developer teams with detailed reports on quality metrics, identified bugs/</w:t>
      </w:r>
      <w:r w:rsidR="009A39A3" w:rsidRPr="007F507E">
        <w:rPr>
          <w:rFonts w:cstheme="minorHAnsi"/>
          <w:sz w:val="24"/>
          <w:szCs w:val="24"/>
        </w:rPr>
        <w:t>imperfections</w:t>
      </w:r>
      <w:r w:rsidRPr="007F507E">
        <w:rPr>
          <w:rFonts w:cstheme="minorHAnsi"/>
          <w:sz w:val="24"/>
          <w:szCs w:val="24"/>
        </w:rPr>
        <w:t xml:space="preserve"> and recommended fixes</w:t>
      </w:r>
      <w:r w:rsidR="009A39A3">
        <w:rPr>
          <w:rFonts w:cstheme="minorHAnsi"/>
          <w:sz w:val="24"/>
          <w:szCs w:val="24"/>
        </w:rPr>
        <w:t>.</w:t>
      </w:r>
    </w:p>
    <w:p w14:paraId="40D94D14" w14:textId="77777777" w:rsidR="00B90E17" w:rsidRDefault="00B90E17" w:rsidP="00B90E17">
      <w:pPr>
        <w:pStyle w:val="ListParagraph"/>
        <w:numPr>
          <w:ilvl w:val="0"/>
          <w:numId w:val="30"/>
        </w:numPr>
        <w:spacing w:line="240" w:lineRule="auto"/>
        <w:jc w:val="both"/>
        <w:rPr>
          <w:rFonts w:cstheme="minorHAnsi"/>
          <w:sz w:val="24"/>
          <w:szCs w:val="24"/>
        </w:rPr>
      </w:pPr>
      <w:r w:rsidRPr="00401EF3">
        <w:rPr>
          <w:rFonts w:cstheme="minorHAnsi"/>
          <w:sz w:val="24"/>
          <w:szCs w:val="24"/>
        </w:rPr>
        <w:t>Prepared automated test scripts in HP ALM</w:t>
      </w:r>
      <w:r>
        <w:rPr>
          <w:rFonts w:cstheme="minorHAnsi"/>
          <w:sz w:val="24"/>
          <w:szCs w:val="24"/>
        </w:rPr>
        <w:t xml:space="preserve"> and </w:t>
      </w:r>
      <w:r w:rsidRPr="00B12748">
        <w:rPr>
          <w:rFonts w:cstheme="minorHAnsi"/>
          <w:sz w:val="24"/>
          <w:szCs w:val="24"/>
        </w:rPr>
        <w:t>Trans</w:t>
      </w:r>
      <w:r>
        <w:rPr>
          <w:rFonts w:cstheme="minorHAnsi"/>
          <w:sz w:val="24"/>
          <w:szCs w:val="24"/>
        </w:rPr>
        <w:t>formed</w:t>
      </w:r>
      <w:r w:rsidRPr="00B12748">
        <w:rPr>
          <w:rFonts w:cstheme="minorHAnsi"/>
          <w:sz w:val="24"/>
          <w:szCs w:val="24"/>
        </w:rPr>
        <w:t xml:space="preserve"> software development efforts to a test-driven development (TDD) process, which brought QA testing in on the front-end of the development cycle for gains in code quality, software functionality and programmer productivity.</w:t>
      </w:r>
    </w:p>
    <w:p w14:paraId="231CA294" w14:textId="3B255E31" w:rsidR="00F43B3A" w:rsidRPr="00401EF3" w:rsidRDefault="00F43B3A" w:rsidP="00F43B3A">
      <w:pPr>
        <w:pStyle w:val="ListParagraph"/>
        <w:numPr>
          <w:ilvl w:val="0"/>
          <w:numId w:val="30"/>
        </w:numPr>
        <w:spacing w:line="240" w:lineRule="auto"/>
        <w:jc w:val="both"/>
        <w:rPr>
          <w:rFonts w:cstheme="minorHAnsi"/>
          <w:sz w:val="24"/>
          <w:szCs w:val="24"/>
        </w:rPr>
      </w:pPr>
      <w:r w:rsidRPr="00401EF3">
        <w:rPr>
          <w:rFonts w:cstheme="minorHAnsi"/>
          <w:sz w:val="24"/>
          <w:szCs w:val="24"/>
        </w:rPr>
        <w:t xml:space="preserve">Entered and monitored SIT defects in </w:t>
      </w:r>
      <w:proofErr w:type="gramStart"/>
      <w:r w:rsidRPr="00401EF3">
        <w:rPr>
          <w:rFonts w:cstheme="minorHAnsi"/>
          <w:sz w:val="24"/>
          <w:szCs w:val="24"/>
        </w:rPr>
        <w:t>JIRA</w:t>
      </w:r>
      <w:r>
        <w:rPr>
          <w:rFonts w:cstheme="minorHAnsi"/>
          <w:sz w:val="24"/>
          <w:szCs w:val="24"/>
        </w:rPr>
        <w:t xml:space="preserve">  </w:t>
      </w:r>
      <w:r w:rsidRPr="00C27A30">
        <w:rPr>
          <w:rFonts w:cstheme="minorHAnsi"/>
          <w:sz w:val="24"/>
          <w:szCs w:val="24"/>
        </w:rPr>
        <w:t>bug</w:t>
      </w:r>
      <w:proofErr w:type="gramEnd"/>
      <w:r w:rsidRPr="00C27A30">
        <w:rPr>
          <w:rFonts w:cstheme="minorHAnsi"/>
          <w:sz w:val="24"/>
          <w:szCs w:val="24"/>
        </w:rPr>
        <w:t xml:space="preserve"> tracking system and reported defects involving program functionality, output, and content to software developers.</w:t>
      </w:r>
    </w:p>
    <w:p w14:paraId="7E808288" w14:textId="5C1E3921" w:rsidR="00F43B3A" w:rsidRDefault="00913DEF" w:rsidP="00B90E17">
      <w:pPr>
        <w:pStyle w:val="ListParagraph"/>
        <w:numPr>
          <w:ilvl w:val="0"/>
          <w:numId w:val="30"/>
        </w:numPr>
        <w:spacing w:line="240" w:lineRule="auto"/>
        <w:jc w:val="both"/>
        <w:rPr>
          <w:rFonts w:cstheme="minorHAnsi"/>
          <w:sz w:val="24"/>
          <w:szCs w:val="24"/>
        </w:rPr>
      </w:pPr>
      <w:r>
        <w:rPr>
          <w:rFonts w:cstheme="minorHAnsi"/>
          <w:sz w:val="24"/>
          <w:szCs w:val="24"/>
        </w:rPr>
        <w:t xml:space="preserve">Coached </w:t>
      </w:r>
      <w:r w:rsidR="000B5C73">
        <w:rPr>
          <w:rFonts w:cstheme="minorHAnsi"/>
          <w:sz w:val="24"/>
          <w:szCs w:val="24"/>
        </w:rPr>
        <w:t xml:space="preserve">the first intern training program </w:t>
      </w:r>
      <w:r w:rsidR="00C94EAF">
        <w:rPr>
          <w:rFonts w:cstheme="minorHAnsi"/>
          <w:sz w:val="24"/>
          <w:szCs w:val="24"/>
        </w:rPr>
        <w:t>about testing methodologies that reduced manual process by 60</w:t>
      </w:r>
      <w:proofErr w:type="gramStart"/>
      <w:r w:rsidR="00C94EAF">
        <w:rPr>
          <w:rFonts w:cstheme="minorHAnsi"/>
          <w:sz w:val="24"/>
          <w:szCs w:val="24"/>
        </w:rPr>
        <w:t>%,increased</w:t>
      </w:r>
      <w:proofErr w:type="gramEnd"/>
      <w:r w:rsidR="00C94EAF">
        <w:rPr>
          <w:rFonts w:cstheme="minorHAnsi"/>
          <w:sz w:val="24"/>
          <w:szCs w:val="24"/>
        </w:rPr>
        <w:t xml:space="preserve"> </w:t>
      </w:r>
      <w:r w:rsidR="004A11C0">
        <w:rPr>
          <w:rFonts w:cstheme="minorHAnsi"/>
          <w:sz w:val="24"/>
          <w:szCs w:val="24"/>
        </w:rPr>
        <w:t>quality of production defects</w:t>
      </w:r>
      <w:r w:rsidR="00F4241D">
        <w:rPr>
          <w:rFonts w:cstheme="minorHAnsi"/>
          <w:sz w:val="24"/>
          <w:szCs w:val="24"/>
        </w:rPr>
        <w:t xml:space="preserve"> reduced.</w:t>
      </w:r>
    </w:p>
    <w:p w14:paraId="5F9137FA" w14:textId="77777777" w:rsidR="00401EF3" w:rsidRPr="00401EF3" w:rsidRDefault="00401EF3" w:rsidP="00401EF3">
      <w:pPr>
        <w:pStyle w:val="ListParagraph"/>
        <w:numPr>
          <w:ilvl w:val="0"/>
          <w:numId w:val="30"/>
        </w:numPr>
        <w:spacing w:line="240" w:lineRule="auto"/>
        <w:jc w:val="both"/>
        <w:rPr>
          <w:rFonts w:cstheme="minorHAnsi"/>
          <w:sz w:val="24"/>
          <w:szCs w:val="24"/>
        </w:rPr>
      </w:pPr>
      <w:r w:rsidRPr="00401EF3">
        <w:rPr>
          <w:rFonts w:cstheme="minorHAnsi"/>
          <w:sz w:val="24"/>
          <w:szCs w:val="24"/>
        </w:rPr>
        <w:t>Generated weekly and monthly reports for all change requests scheduled to implement in production</w:t>
      </w:r>
    </w:p>
    <w:p w14:paraId="59A3189E" w14:textId="01676FFA" w:rsidR="0078201F" w:rsidRDefault="00401EF3" w:rsidP="00F62ED6">
      <w:pPr>
        <w:pStyle w:val="ListParagraph"/>
        <w:numPr>
          <w:ilvl w:val="0"/>
          <w:numId w:val="30"/>
        </w:numPr>
        <w:spacing w:line="240" w:lineRule="auto"/>
        <w:jc w:val="both"/>
        <w:rPr>
          <w:rFonts w:cstheme="minorHAnsi"/>
          <w:sz w:val="24"/>
          <w:szCs w:val="24"/>
        </w:rPr>
      </w:pPr>
      <w:r w:rsidRPr="00401EF3">
        <w:rPr>
          <w:rFonts w:cstheme="minorHAnsi"/>
          <w:sz w:val="24"/>
          <w:szCs w:val="24"/>
        </w:rPr>
        <w:t>Prepared production release calendar and ensured the dates were in sync with enterprise production release calendar</w:t>
      </w:r>
    </w:p>
    <w:p w14:paraId="793A1649" w14:textId="77777777" w:rsidR="00CB5ECC" w:rsidRDefault="00CB5ECC" w:rsidP="00CB5ECC">
      <w:pPr>
        <w:pStyle w:val="ListParagraph"/>
        <w:spacing w:line="240" w:lineRule="auto"/>
        <w:jc w:val="both"/>
        <w:rPr>
          <w:rFonts w:cstheme="minorHAnsi"/>
          <w:sz w:val="24"/>
          <w:szCs w:val="24"/>
        </w:rPr>
      </w:pPr>
    </w:p>
    <w:p w14:paraId="7B1A8389" w14:textId="77777777" w:rsidR="00CB5ECC" w:rsidRDefault="00CB5ECC" w:rsidP="00CB5ECC">
      <w:pPr>
        <w:pStyle w:val="ListParagraph"/>
        <w:spacing w:line="240" w:lineRule="auto"/>
        <w:jc w:val="both"/>
        <w:rPr>
          <w:rFonts w:cstheme="minorHAnsi"/>
          <w:sz w:val="24"/>
          <w:szCs w:val="24"/>
        </w:rPr>
      </w:pPr>
    </w:p>
    <w:p w14:paraId="16A10F58" w14:textId="50E379D9" w:rsidR="00CB5ECC" w:rsidRDefault="00CB5ECC" w:rsidP="00CB5ECC">
      <w:pPr>
        <w:spacing w:line="240" w:lineRule="auto"/>
        <w:rPr>
          <w:rFonts w:cstheme="minorHAnsi"/>
          <w:b/>
          <w:bCs/>
          <w:sz w:val="24"/>
          <w:szCs w:val="24"/>
        </w:rPr>
      </w:pPr>
      <w:r w:rsidRPr="0043663F">
        <w:rPr>
          <w:rFonts w:cstheme="minorHAnsi"/>
          <w:b/>
          <w:bCs/>
          <w:sz w:val="24"/>
          <w:szCs w:val="24"/>
        </w:rPr>
        <w:t xml:space="preserve">SOFTWARE QA ENGINEER </w:t>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sidRPr="0043663F">
        <w:rPr>
          <w:rFonts w:cstheme="minorHAnsi"/>
          <w:b/>
          <w:bCs/>
          <w:sz w:val="24"/>
          <w:szCs w:val="24"/>
        </w:rPr>
        <w:tab/>
      </w:r>
      <w:r>
        <w:rPr>
          <w:rFonts w:cstheme="minorHAnsi"/>
          <w:b/>
          <w:bCs/>
          <w:sz w:val="24"/>
          <w:szCs w:val="24"/>
        </w:rPr>
        <w:t>SEP</w:t>
      </w:r>
      <w:r w:rsidRPr="0043663F">
        <w:rPr>
          <w:rFonts w:cstheme="minorHAnsi"/>
          <w:b/>
          <w:bCs/>
          <w:sz w:val="24"/>
          <w:szCs w:val="24"/>
        </w:rPr>
        <w:t xml:space="preserve"> 201</w:t>
      </w:r>
      <w:r w:rsidR="00E1402B">
        <w:rPr>
          <w:rFonts w:cstheme="minorHAnsi"/>
          <w:b/>
          <w:bCs/>
          <w:sz w:val="24"/>
          <w:szCs w:val="24"/>
        </w:rPr>
        <w:t>6</w:t>
      </w:r>
      <w:r w:rsidRPr="0043663F">
        <w:rPr>
          <w:rFonts w:cstheme="minorHAnsi"/>
          <w:b/>
          <w:bCs/>
          <w:sz w:val="24"/>
          <w:szCs w:val="24"/>
        </w:rPr>
        <w:t xml:space="preserve"> – </w:t>
      </w:r>
      <w:r>
        <w:rPr>
          <w:rFonts w:cstheme="minorHAnsi"/>
          <w:b/>
          <w:bCs/>
          <w:sz w:val="24"/>
          <w:szCs w:val="24"/>
        </w:rPr>
        <w:t>JUL</w:t>
      </w:r>
      <w:r w:rsidRPr="0043663F">
        <w:rPr>
          <w:rFonts w:cstheme="minorHAnsi"/>
          <w:b/>
          <w:bCs/>
          <w:sz w:val="24"/>
          <w:szCs w:val="24"/>
        </w:rPr>
        <w:t xml:space="preserve"> 2018</w:t>
      </w:r>
      <w:r w:rsidRPr="0043663F">
        <w:rPr>
          <w:rFonts w:cstheme="minorHAnsi"/>
          <w:b/>
          <w:bCs/>
          <w:sz w:val="24"/>
          <w:szCs w:val="24"/>
        </w:rPr>
        <w:br/>
        <w:t>CLI</w:t>
      </w:r>
      <w:r w:rsidR="004F2EE8">
        <w:rPr>
          <w:rFonts w:cstheme="minorHAnsi"/>
          <w:b/>
          <w:bCs/>
          <w:sz w:val="24"/>
          <w:szCs w:val="24"/>
        </w:rPr>
        <w:t>E</w:t>
      </w:r>
      <w:r w:rsidRPr="0043663F">
        <w:rPr>
          <w:rFonts w:cstheme="minorHAnsi"/>
          <w:b/>
          <w:bCs/>
          <w:sz w:val="24"/>
          <w:szCs w:val="24"/>
        </w:rPr>
        <w:t xml:space="preserve">NT: </w:t>
      </w:r>
      <w:r>
        <w:rPr>
          <w:rFonts w:cstheme="minorHAnsi"/>
          <w:b/>
          <w:bCs/>
          <w:sz w:val="24"/>
          <w:szCs w:val="24"/>
        </w:rPr>
        <w:t>TRICENSION</w:t>
      </w:r>
    </w:p>
    <w:p w14:paraId="3BD65DDD" w14:textId="77777777" w:rsidR="00CB5ECC" w:rsidRDefault="00CB5ECC" w:rsidP="00CB5ECC">
      <w:pPr>
        <w:spacing w:line="240" w:lineRule="auto"/>
        <w:rPr>
          <w:rFonts w:cstheme="minorHAnsi"/>
          <w:sz w:val="24"/>
          <w:szCs w:val="24"/>
        </w:rPr>
      </w:pPr>
      <w:r>
        <w:rPr>
          <w:rFonts w:cstheme="minorHAnsi"/>
          <w:b/>
          <w:bCs/>
          <w:sz w:val="24"/>
          <w:szCs w:val="24"/>
        </w:rPr>
        <w:t>EMPLOYER: TERA-NANO</w:t>
      </w:r>
    </w:p>
    <w:p w14:paraId="29DBB849" w14:textId="77777777" w:rsidR="00CB5ECC" w:rsidRDefault="00CB5ECC" w:rsidP="00CB5ECC">
      <w:pPr>
        <w:pStyle w:val="ListParagraph"/>
        <w:numPr>
          <w:ilvl w:val="0"/>
          <w:numId w:val="30"/>
        </w:numPr>
        <w:spacing w:line="240" w:lineRule="auto"/>
        <w:jc w:val="both"/>
        <w:rPr>
          <w:rFonts w:cstheme="minorHAnsi"/>
          <w:sz w:val="24"/>
          <w:szCs w:val="24"/>
        </w:rPr>
      </w:pPr>
      <w:r>
        <w:rPr>
          <w:rFonts w:cstheme="minorHAnsi"/>
          <w:sz w:val="24"/>
          <w:szCs w:val="24"/>
        </w:rPr>
        <w:t>Involved in reviewing business requirements with business partners and technical leads for mortgage applications.</w:t>
      </w:r>
    </w:p>
    <w:p w14:paraId="6D39898E" w14:textId="77777777" w:rsidR="00CB5ECC" w:rsidRPr="00361A04" w:rsidRDefault="00CB5ECC" w:rsidP="00CB5ECC">
      <w:pPr>
        <w:pStyle w:val="ListParagraph"/>
        <w:numPr>
          <w:ilvl w:val="0"/>
          <w:numId w:val="30"/>
        </w:numPr>
        <w:spacing w:line="240" w:lineRule="auto"/>
        <w:jc w:val="both"/>
        <w:rPr>
          <w:rFonts w:cstheme="minorHAnsi"/>
          <w:sz w:val="24"/>
          <w:szCs w:val="24"/>
        </w:rPr>
      </w:pPr>
      <w:r>
        <w:rPr>
          <w:rFonts w:cstheme="minorHAnsi"/>
          <w:sz w:val="24"/>
          <w:szCs w:val="24"/>
        </w:rPr>
        <w:t>Developed test plans, test cases and reviewed with technical teams to incorporate any changes needed to the test plans and test cases.</w:t>
      </w:r>
    </w:p>
    <w:p w14:paraId="535EFFE6" w14:textId="77777777" w:rsidR="00CB5ECC" w:rsidRPr="00361A04" w:rsidRDefault="00CB5ECC" w:rsidP="00CB5ECC">
      <w:pPr>
        <w:pStyle w:val="ListParagraph"/>
        <w:numPr>
          <w:ilvl w:val="0"/>
          <w:numId w:val="30"/>
        </w:numPr>
        <w:spacing w:line="240" w:lineRule="auto"/>
        <w:jc w:val="both"/>
        <w:rPr>
          <w:rFonts w:cstheme="minorHAnsi"/>
          <w:sz w:val="24"/>
          <w:szCs w:val="24"/>
        </w:rPr>
      </w:pPr>
      <w:r>
        <w:rPr>
          <w:rFonts w:cstheme="minorHAnsi"/>
          <w:sz w:val="24"/>
          <w:szCs w:val="24"/>
        </w:rPr>
        <w:t>Prepared and executed automated test scripts in HP ALM and entered the defects in JIRA bug tracking system and reported the defects to the development teams.</w:t>
      </w:r>
    </w:p>
    <w:p w14:paraId="7E8C095F" w14:textId="77777777" w:rsidR="00CB5ECC" w:rsidRPr="00361A04" w:rsidRDefault="00CB5ECC" w:rsidP="00CB5ECC">
      <w:pPr>
        <w:pStyle w:val="ListParagraph"/>
        <w:numPr>
          <w:ilvl w:val="0"/>
          <w:numId w:val="30"/>
        </w:numPr>
        <w:spacing w:line="240" w:lineRule="auto"/>
        <w:jc w:val="both"/>
        <w:rPr>
          <w:rFonts w:cstheme="minorHAnsi"/>
          <w:sz w:val="24"/>
          <w:szCs w:val="24"/>
        </w:rPr>
      </w:pPr>
      <w:r>
        <w:rPr>
          <w:rFonts w:cstheme="minorHAnsi"/>
          <w:sz w:val="24"/>
          <w:szCs w:val="24"/>
        </w:rPr>
        <w:t>Heavily i</w:t>
      </w:r>
      <w:r w:rsidRPr="00361A04">
        <w:rPr>
          <w:rFonts w:cstheme="minorHAnsi"/>
          <w:sz w:val="24"/>
          <w:szCs w:val="24"/>
        </w:rPr>
        <w:t>nvolved in smoke testing, functional testing, and regression testing</w:t>
      </w:r>
    </w:p>
    <w:p w14:paraId="5D507427" w14:textId="77777777" w:rsidR="00CB5ECC" w:rsidRDefault="00CB5ECC" w:rsidP="00CB5ECC">
      <w:pPr>
        <w:pStyle w:val="ListParagraph"/>
        <w:numPr>
          <w:ilvl w:val="0"/>
          <w:numId w:val="30"/>
        </w:numPr>
        <w:spacing w:line="240" w:lineRule="auto"/>
        <w:jc w:val="both"/>
        <w:rPr>
          <w:rFonts w:cstheme="minorHAnsi"/>
          <w:sz w:val="24"/>
          <w:szCs w:val="24"/>
        </w:rPr>
      </w:pPr>
      <w:proofErr w:type="gramStart"/>
      <w:r>
        <w:rPr>
          <w:rFonts w:cstheme="minorHAnsi"/>
          <w:sz w:val="24"/>
          <w:szCs w:val="24"/>
        </w:rPr>
        <w:t>Interacted</w:t>
      </w:r>
      <w:proofErr w:type="gramEnd"/>
      <w:r>
        <w:rPr>
          <w:rFonts w:cstheme="minorHAnsi"/>
          <w:sz w:val="24"/>
          <w:szCs w:val="24"/>
        </w:rPr>
        <w:t xml:space="preserve"> with offshore development teams and testing teams to make sure our testing deadlines are in line with expectations.</w:t>
      </w:r>
    </w:p>
    <w:p w14:paraId="4E9A75AB" w14:textId="77777777" w:rsidR="00CB5ECC" w:rsidRDefault="00CB5ECC" w:rsidP="00E1402B">
      <w:pPr>
        <w:pStyle w:val="ListParagraph"/>
        <w:spacing w:line="240" w:lineRule="auto"/>
        <w:jc w:val="both"/>
        <w:rPr>
          <w:rFonts w:cstheme="minorHAnsi"/>
          <w:sz w:val="24"/>
          <w:szCs w:val="24"/>
        </w:rPr>
      </w:pPr>
    </w:p>
    <w:p w14:paraId="31D6344C" w14:textId="77777777" w:rsidR="00FD1114" w:rsidRDefault="00FD1114" w:rsidP="00FD1114">
      <w:pPr>
        <w:pStyle w:val="ListParagraph"/>
        <w:spacing w:line="240" w:lineRule="auto"/>
        <w:jc w:val="both"/>
        <w:rPr>
          <w:rFonts w:cstheme="minorHAnsi"/>
          <w:sz w:val="24"/>
          <w:szCs w:val="24"/>
        </w:rPr>
      </w:pPr>
    </w:p>
    <w:p w14:paraId="2AB0BE47" w14:textId="77777777" w:rsidR="00FA09B4" w:rsidRPr="00A23D47" w:rsidRDefault="00000000" w:rsidP="00FA09B4">
      <w:pPr>
        <w:spacing w:before="100" w:beforeAutospacing="1" w:after="100" w:afterAutospacing="1" w:line="240" w:lineRule="auto"/>
        <w:rPr>
          <w:rFonts w:cstheme="minorHAnsi"/>
          <w:b/>
          <w:bCs/>
          <w:sz w:val="24"/>
          <w:szCs w:val="24"/>
        </w:rPr>
      </w:pPr>
      <w:r>
        <w:rPr>
          <w:rFonts w:cstheme="minorHAnsi"/>
          <w:b/>
          <w:bCs/>
          <w:sz w:val="24"/>
          <w:szCs w:val="24"/>
        </w:rPr>
        <w:pict w14:anchorId="5C1EF52E">
          <v:rect id="_x0000_i1025" style="width:0;height:1.5pt" o:hralign="center" o:hrstd="t" o:hr="t" fillcolor="#a0a0a0" stroked="f"/>
        </w:pict>
      </w:r>
    </w:p>
    <w:p w14:paraId="59807818" w14:textId="77777777" w:rsidR="00FA09B4" w:rsidRPr="00A23D47" w:rsidRDefault="00FA09B4" w:rsidP="00FA09B4">
      <w:pPr>
        <w:spacing w:before="100" w:beforeAutospacing="1" w:after="100" w:afterAutospacing="1" w:line="240" w:lineRule="auto"/>
        <w:rPr>
          <w:rFonts w:cstheme="minorHAnsi"/>
          <w:b/>
          <w:bCs/>
          <w:sz w:val="24"/>
          <w:szCs w:val="24"/>
        </w:rPr>
      </w:pPr>
      <w:r w:rsidRPr="00A23D47">
        <w:rPr>
          <w:rFonts w:cstheme="minorHAnsi"/>
          <w:b/>
          <w:bCs/>
          <w:sz w:val="24"/>
          <w:szCs w:val="24"/>
        </w:rPr>
        <w:t>CERTIFICATIONS</w:t>
      </w:r>
    </w:p>
    <w:p w14:paraId="36188565" w14:textId="6BFE2073" w:rsidR="00F62ED6" w:rsidRPr="00593E46" w:rsidRDefault="00FA09B4" w:rsidP="00FA09B4">
      <w:pPr>
        <w:pStyle w:val="ListParagraph"/>
        <w:numPr>
          <w:ilvl w:val="0"/>
          <w:numId w:val="34"/>
        </w:numPr>
        <w:spacing w:line="240" w:lineRule="auto"/>
        <w:jc w:val="both"/>
        <w:rPr>
          <w:rFonts w:cstheme="minorHAnsi"/>
          <w:sz w:val="24"/>
          <w:szCs w:val="24"/>
        </w:rPr>
      </w:pPr>
      <w:hyperlink r:id="rId8" w:history="1">
        <w:r w:rsidRPr="00FA09B4">
          <w:rPr>
            <w:rStyle w:val="Hyperlink"/>
            <w:rFonts w:cstheme="minorHAnsi"/>
            <w:sz w:val="24"/>
            <w:szCs w:val="24"/>
          </w:rPr>
          <w:t>AWS Certified Cloud Practitioner</w:t>
        </w:r>
      </w:hyperlink>
    </w:p>
    <w:p w14:paraId="18A5F579" w14:textId="77777777" w:rsidR="00593E46" w:rsidRPr="00FA09B4" w:rsidRDefault="00593E46" w:rsidP="00593E46">
      <w:pPr>
        <w:pStyle w:val="ListParagraph"/>
        <w:spacing w:line="240" w:lineRule="auto"/>
        <w:jc w:val="both"/>
        <w:rPr>
          <w:rFonts w:cstheme="minorHAnsi"/>
          <w:sz w:val="24"/>
          <w:szCs w:val="24"/>
        </w:rPr>
      </w:pPr>
    </w:p>
    <w:sectPr w:rsidR="00593E46" w:rsidRPr="00FA09B4" w:rsidSect="009534EB">
      <w:pgSz w:w="12240" w:h="15840"/>
      <w:pgMar w:top="720" w:right="720" w:bottom="72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0FD2" w14:textId="77777777" w:rsidR="00880DEB" w:rsidRDefault="00880DEB" w:rsidP="005D4DBD">
      <w:pPr>
        <w:spacing w:after="0" w:line="240" w:lineRule="auto"/>
      </w:pPr>
      <w:r>
        <w:separator/>
      </w:r>
    </w:p>
  </w:endnote>
  <w:endnote w:type="continuationSeparator" w:id="0">
    <w:p w14:paraId="7723A9B9" w14:textId="77777777" w:rsidR="00880DEB" w:rsidRDefault="00880DEB" w:rsidP="005D4DBD">
      <w:pPr>
        <w:spacing w:after="0" w:line="240" w:lineRule="auto"/>
      </w:pPr>
      <w:r>
        <w:continuationSeparator/>
      </w:r>
    </w:p>
  </w:endnote>
  <w:endnote w:type="continuationNotice" w:id="1">
    <w:p w14:paraId="763FE0A3" w14:textId="77777777" w:rsidR="00880DEB" w:rsidRDefault="00880D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ontAwesome">
    <w:altName w:val="Microsoft JhengHei"/>
    <w:panose1 w:val="00000000000000000000"/>
    <w:charset w:val="88"/>
    <w:family w:val="auto"/>
    <w:notTrueType/>
    <w:pitch w:val="default"/>
    <w:sig w:usb0="00000001" w:usb1="08080000" w:usb2="00000010" w:usb3="00000000" w:csb0="00100000"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DB2FC" w14:textId="77777777" w:rsidR="00880DEB" w:rsidRDefault="00880DEB" w:rsidP="005D4DBD">
      <w:pPr>
        <w:spacing w:after="0" w:line="240" w:lineRule="auto"/>
      </w:pPr>
      <w:r>
        <w:separator/>
      </w:r>
    </w:p>
  </w:footnote>
  <w:footnote w:type="continuationSeparator" w:id="0">
    <w:p w14:paraId="43FB21A8" w14:textId="77777777" w:rsidR="00880DEB" w:rsidRDefault="00880DEB" w:rsidP="005D4DBD">
      <w:pPr>
        <w:spacing w:after="0" w:line="240" w:lineRule="auto"/>
      </w:pPr>
      <w:r>
        <w:continuationSeparator/>
      </w:r>
    </w:p>
  </w:footnote>
  <w:footnote w:type="continuationNotice" w:id="1">
    <w:p w14:paraId="01418CA6" w14:textId="77777777" w:rsidR="00880DEB" w:rsidRDefault="00880DE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E9055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4"/>
    <w:multiLevelType w:val="hybridMultilevel"/>
    <w:tmpl w:val="00000004"/>
    <w:lvl w:ilvl="0" w:tplc="666A81B0">
      <w:start w:val="1"/>
      <w:numFmt w:val="bullet"/>
      <w:lvlText w:val=""/>
      <w:lvlJc w:val="left"/>
      <w:pPr>
        <w:ind w:left="720" w:hanging="360"/>
      </w:pPr>
      <w:rPr>
        <w:rFonts w:ascii="Symbol" w:hAnsi="Symbol"/>
      </w:rPr>
    </w:lvl>
    <w:lvl w:ilvl="1" w:tplc="E00E0608">
      <w:start w:val="1"/>
      <w:numFmt w:val="bullet"/>
      <w:lvlText w:val="o"/>
      <w:lvlJc w:val="left"/>
      <w:pPr>
        <w:tabs>
          <w:tab w:val="num" w:pos="1440"/>
        </w:tabs>
        <w:ind w:left="1440" w:hanging="360"/>
      </w:pPr>
      <w:rPr>
        <w:rFonts w:ascii="Courier New" w:hAnsi="Courier New"/>
      </w:rPr>
    </w:lvl>
    <w:lvl w:ilvl="2" w:tplc="D9CAB5DE">
      <w:start w:val="1"/>
      <w:numFmt w:val="bullet"/>
      <w:lvlText w:val=""/>
      <w:lvlJc w:val="left"/>
      <w:pPr>
        <w:tabs>
          <w:tab w:val="num" w:pos="2160"/>
        </w:tabs>
        <w:ind w:left="2160" w:hanging="360"/>
      </w:pPr>
      <w:rPr>
        <w:rFonts w:ascii="Wingdings" w:hAnsi="Wingdings"/>
      </w:rPr>
    </w:lvl>
    <w:lvl w:ilvl="3" w:tplc="8A52E0BC">
      <w:start w:val="1"/>
      <w:numFmt w:val="bullet"/>
      <w:lvlText w:val=""/>
      <w:lvlJc w:val="left"/>
      <w:pPr>
        <w:tabs>
          <w:tab w:val="num" w:pos="2880"/>
        </w:tabs>
        <w:ind w:left="2880" w:hanging="360"/>
      </w:pPr>
      <w:rPr>
        <w:rFonts w:ascii="Symbol" w:hAnsi="Symbol"/>
      </w:rPr>
    </w:lvl>
    <w:lvl w:ilvl="4" w:tplc="3E3CD096">
      <w:start w:val="1"/>
      <w:numFmt w:val="bullet"/>
      <w:lvlText w:val="o"/>
      <w:lvlJc w:val="left"/>
      <w:pPr>
        <w:tabs>
          <w:tab w:val="num" w:pos="3600"/>
        </w:tabs>
        <w:ind w:left="3600" w:hanging="360"/>
      </w:pPr>
      <w:rPr>
        <w:rFonts w:ascii="Courier New" w:hAnsi="Courier New"/>
      </w:rPr>
    </w:lvl>
    <w:lvl w:ilvl="5" w:tplc="81E0E5FA">
      <w:start w:val="1"/>
      <w:numFmt w:val="bullet"/>
      <w:lvlText w:val=""/>
      <w:lvlJc w:val="left"/>
      <w:pPr>
        <w:tabs>
          <w:tab w:val="num" w:pos="4320"/>
        </w:tabs>
        <w:ind w:left="4320" w:hanging="360"/>
      </w:pPr>
      <w:rPr>
        <w:rFonts w:ascii="Wingdings" w:hAnsi="Wingdings"/>
      </w:rPr>
    </w:lvl>
    <w:lvl w:ilvl="6" w:tplc="454CC128">
      <w:start w:val="1"/>
      <w:numFmt w:val="bullet"/>
      <w:lvlText w:val=""/>
      <w:lvlJc w:val="left"/>
      <w:pPr>
        <w:tabs>
          <w:tab w:val="num" w:pos="5040"/>
        </w:tabs>
        <w:ind w:left="5040" w:hanging="360"/>
      </w:pPr>
      <w:rPr>
        <w:rFonts w:ascii="Symbol" w:hAnsi="Symbol"/>
      </w:rPr>
    </w:lvl>
    <w:lvl w:ilvl="7" w:tplc="A7004D1C">
      <w:start w:val="1"/>
      <w:numFmt w:val="bullet"/>
      <w:lvlText w:val="o"/>
      <w:lvlJc w:val="left"/>
      <w:pPr>
        <w:tabs>
          <w:tab w:val="num" w:pos="5760"/>
        </w:tabs>
        <w:ind w:left="5760" w:hanging="360"/>
      </w:pPr>
      <w:rPr>
        <w:rFonts w:ascii="Courier New" w:hAnsi="Courier New"/>
      </w:rPr>
    </w:lvl>
    <w:lvl w:ilvl="8" w:tplc="7CAEBDB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5"/>
    <w:multiLevelType w:val="hybridMultilevel"/>
    <w:tmpl w:val="00000005"/>
    <w:lvl w:ilvl="0" w:tplc="0882B4F0">
      <w:start w:val="1"/>
      <w:numFmt w:val="bullet"/>
      <w:lvlText w:val=""/>
      <w:lvlJc w:val="left"/>
      <w:pPr>
        <w:ind w:left="720" w:hanging="360"/>
      </w:pPr>
      <w:rPr>
        <w:rFonts w:ascii="Symbol" w:hAnsi="Symbol"/>
      </w:rPr>
    </w:lvl>
    <w:lvl w:ilvl="1" w:tplc="F1700AF0">
      <w:start w:val="1"/>
      <w:numFmt w:val="bullet"/>
      <w:lvlText w:val="o"/>
      <w:lvlJc w:val="left"/>
      <w:pPr>
        <w:tabs>
          <w:tab w:val="num" w:pos="1440"/>
        </w:tabs>
        <w:ind w:left="1440" w:hanging="360"/>
      </w:pPr>
      <w:rPr>
        <w:rFonts w:ascii="Courier New" w:hAnsi="Courier New"/>
      </w:rPr>
    </w:lvl>
    <w:lvl w:ilvl="2" w:tplc="167E676A">
      <w:start w:val="1"/>
      <w:numFmt w:val="bullet"/>
      <w:lvlText w:val=""/>
      <w:lvlJc w:val="left"/>
      <w:pPr>
        <w:tabs>
          <w:tab w:val="num" w:pos="2160"/>
        </w:tabs>
        <w:ind w:left="2160" w:hanging="360"/>
      </w:pPr>
      <w:rPr>
        <w:rFonts w:ascii="Wingdings" w:hAnsi="Wingdings"/>
      </w:rPr>
    </w:lvl>
    <w:lvl w:ilvl="3" w:tplc="AE5A60B6">
      <w:start w:val="1"/>
      <w:numFmt w:val="bullet"/>
      <w:lvlText w:val=""/>
      <w:lvlJc w:val="left"/>
      <w:pPr>
        <w:tabs>
          <w:tab w:val="num" w:pos="2880"/>
        </w:tabs>
        <w:ind w:left="2880" w:hanging="360"/>
      </w:pPr>
      <w:rPr>
        <w:rFonts w:ascii="Symbol" w:hAnsi="Symbol"/>
      </w:rPr>
    </w:lvl>
    <w:lvl w:ilvl="4" w:tplc="BBB80788">
      <w:start w:val="1"/>
      <w:numFmt w:val="bullet"/>
      <w:lvlText w:val="o"/>
      <w:lvlJc w:val="left"/>
      <w:pPr>
        <w:tabs>
          <w:tab w:val="num" w:pos="3600"/>
        </w:tabs>
        <w:ind w:left="3600" w:hanging="360"/>
      </w:pPr>
      <w:rPr>
        <w:rFonts w:ascii="Courier New" w:hAnsi="Courier New"/>
      </w:rPr>
    </w:lvl>
    <w:lvl w:ilvl="5" w:tplc="3620F2BE">
      <w:start w:val="1"/>
      <w:numFmt w:val="bullet"/>
      <w:lvlText w:val=""/>
      <w:lvlJc w:val="left"/>
      <w:pPr>
        <w:tabs>
          <w:tab w:val="num" w:pos="4320"/>
        </w:tabs>
        <w:ind w:left="4320" w:hanging="360"/>
      </w:pPr>
      <w:rPr>
        <w:rFonts w:ascii="Wingdings" w:hAnsi="Wingdings"/>
      </w:rPr>
    </w:lvl>
    <w:lvl w:ilvl="6" w:tplc="0DD06284">
      <w:start w:val="1"/>
      <w:numFmt w:val="bullet"/>
      <w:lvlText w:val=""/>
      <w:lvlJc w:val="left"/>
      <w:pPr>
        <w:tabs>
          <w:tab w:val="num" w:pos="5040"/>
        </w:tabs>
        <w:ind w:left="5040" w:hanging="360"/>
      </w:pPr>
      <w:rPr>
        <w:rFonts w:ascii="Symbol" w:hAnsi="Symbol"/>
      </w:rPr>
    </w:lvl>
    <w:lvl w:ilvl="7" w:tplc="E71E2E54">
      <w:start w:val="1"/>
      <w:numFmt w:val="bullet"/>
      <w:lvlText w:val="o"/>
      <w:lvlJc w:val="left"/>
      <w:pPr>
        <w:tabs>
          <w:tab w:val="num" w:pos="5760"/>
        </w:tabs>
        <w:ind w:left="5760" w:hanging="360"/>
      </w:pPr>
      <w:rPr>
        <w:rFonts w:ascii="Courier New" w:hAnsi="Courier New"/>
      </w:rPr>
    </w:lvl>
    <w:lvl w:ilvl="8" w:tplc="CC86DB3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hybridMultilevel"/>
    <w:tmpl w:val="00000006"/>
    <w:lvl w:ilvl="0" w:tplc="F1B8C516">
      <w:start w:val="1"/>
      <w:numFmt w:val="bullet"/>
      <w:lvlText w:val=""/>
      <w:lvlJc w:val="left"/>
      <w:pPr>
        <w:ind w:left="720" w:hanging="360"/>
      </w:pPr>
      <w:rPr>
        <w:rFonts w:ascii="Symbol" w:hAnsi="Symbol"/>
      </w:rPr>
    </w:lvl>
    <w:lvl w:ilvl="1" w:tplc="620CEF20">
      <w:start w:val="1"/>
      <w:numFmt w:val="bullet"/>
      <w:lvlText w:val="o"/>
      <w:lvlJc w:val="left"/>
      <w:pPr>
        <w:tabs>
          <w:tab w:val="num" w:pos="1440"/>
        </w:tabs>
        <w:ind w:left="1440" w:hanging="360"/>
      </w:pPr>
      <w:rPr>
        <w:rFonts w:ascii="Courier New" w:hAnsi="Courier New"/>
      </w:rPr>
    </w:lvl>
    <w:lvl w:ilvl="2" w:tplc="4F0E26FA">
      <w:start w:val="1"/>
      <w:numFmt w:val="bullet"/>
      <w:lvlText w:val=""/>
      <w:lvlJc w:val="left"/>
      <w:pPr>
        <w:tabs>
          <w:tab w:val="num" w:pos="2160"/>
        </w:tabs>
        <w:ind w:left="2160" w:hanging="360"/>
      </w:pPr>
      <w:rPr>
        <w:rFonts w:ascii="Wingdings" w:hAnsi="Wingdings"/>
      </w:rPr>
    </w:lvl>
    <w:lvl w:ilvl="3" w:tplc="ACDA98F4">
      <w:start w:val="1"/>
      <w:numFmt w:val="bullet"/>
      <w:lvlText w:val=""/>
      <w:lvlJc w:val="left"/>
      <w:pPr>
        <w:tabs>
          <w:tab w:val="num" w:pos="2880"/>
        </w:tabs>
        <w:ind w:left="2880" w:hanging="360"/>
      </w:pPr>
      <w:rPr>
        <w:rFonts w:ascii="Symbol" w:hAnsi="Symbol"/>
      </w:rPr>
    </w:lvl>
    <w:lvl w:ilvl="4" w:tplc="500A05B2">
      <w:start w:val="1"/>
      <w:numFmt w:val="bullet"/>
      <w:lvlText w:val="o"/>
      <w:lvlJc w:val="left"/>
      <w:pPr>
        <w:tabs>
          <w:tab w:val="num" w:pos="3600"/>
        </w:tabs>
        <w:ind w:left="3600" w:hanging="360"/>
      </w:pPr>
      <w:rPr>
        <w:rFonts w:ascii="Courier New" w:hAnsi="Courier New"/>
      </w:rPr>
    </w:lvl>
    <w:lvl w:ilvl="5" w:tplc="F4540532">
      <w:start w:val="1"/>
      <w:numFmt w:val="bullet"/>
      <w:lvlText w:val=""/>
      <w:lvlJc w:val="left"/>
      <w:pPr>
        <w:tabs>
          <w:tab w:val="num" w:pos="4320"/>
        </w:tabs>
        <w:ind w:left="4320" w:hanging="360"/>
      </w:pPr>
      <w:rPr>
        <w:rFonts w:ascii="Wingdings" w:hAnsi="Wingdings"/>
      </w:rPr>
    </w:lvl>
    <w:lvl w:ilvl="6" w:tplc="C058A43E">
      <w:start w:val="1"/>
      <w:numFmt w:val="bullet"/>
      <w:lvlText w:val=""/>
      <w:lvlJc w:val="left"/>
      <w:pPr>
        <w:tabs>
          <w:tab w:val="num" w:pos="5040"/>
        </w:tabs>
        <w:ind w:left="5040" w:hanging="360"/>
      </w:pPr>
      <w:rPr>
        <w:rFonts w:ascii="Symbol" w:hAnsi="Symbol"/>
      </w:rPr>
    </w:lvl>
    <w:lvl w:ilvl="7" w:tplc="783286D4">
      <w:start w:val="1"/>
      <w:numFmt w:val="bullet"/>
      <w:lvlText w:val="o"/>
      <w:lvlJc w:val="left"/>
      <w:pPr>
        <w:tabs>
          <w:tab w:val="num" w:pos="5760"/>
        </w:tabs>
        <w:ind w:left="5760" w:hanging="360"/>
      </w:pPr>
      <w:rPr>
        <w:rFonts w:ascii="Courier New" w:hAnsi="Courier New"/>
      </w:rPr>
    </w:lvl>
    <w:lvl w:ilvl="8" w:tplc="117621A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7"/>
    <w:multiLevelType w:val="hybridMultilevel"/>
    <w:tmpl w:val="00000007"/>
    <w:lvl w:ilvl="0" w:tplc="728AA6D6">
      <w:start w:val="1"/>
      <w:numFmt w:val="bullet"/>
      <w:lvlText w:val=""/>
      <w:lvlJc w:val="left"/>
      <w:pPr>
        <w:ind w:left="720" w:hanging="360"/>
      </w:pPr>
      <w:rPr>
        <w:rFonts w:ascii="Symbol" w:hAnsi="Symbol"/>
      </w:rPr>
    </w:lvl>
    <w:lvl w:ilvl="1" w:tplc="FD809BB4">
      <w:start w:val="1"/>
      <w:numFmt w:val="bullet"/>
      <w:lvlText w:val="o"/>
      <w:lvlJc w:val="left"/>
      <w:pPr>
        <w:tabs>
          <w:tab w:val="num" w:pos="1440"/>
        </w:tabs>
        <w:ind w:left="1440" w:hanging="360"/>
      </w:pPr>
      <w:rPr>
        <w:rFonts w:ascii="Courier New" w:hAnsi="Courier New"/>
      </w:rPr>
    </w:lvl>
    <w:lvl w:ilvl="2" w:tplc="DC76553A">
      <w:start w:val="1"/>
      <w:numFmt w:val="bullet"/>
      <w:lvlText w:val=""/>
      <w:lvlJc w:val="left"/>
      <w:pPr>
        <w:tabs>
          <w:tab w:val="num" w:pos="2160"/>
        </w:tabs>
        <w:ind w:left="2160" w:hanging="360"/>
      </w:pPr>
      <w:rPr>
        <w:rFonts w:ascii="Wingdings" w:hAnsi="Wingdings"/>
      </w:rPr>
    </w:lvl>
    <w:lvl w:ilvl="3" w:tplc="0A9A2EBC">
      <w:start w:val="1"/>
      <w:numFmt w:val="bullet"/>
      <w:lvlText w:val=""/>
      <w:lvlJc w:val="left"/>
      <w:pPr>
        <w:tabs>
          <w:tab w:val="num" w:pos="2880"/>
        </w:tabs>
        <w:ind w:left="2880" w:hanging="360"/>
      </w:pPr>
      <w:rPr>
        <w:rFonts w:ascii="Symbol" w:hAnsi="Symbol"/>
      </w:rPr>
    </w:lvl>
    <w:lvl w:ilvl="4" w:tplc="63284EEE">
      <w:start w:val="1"/>
      <w:numFmt w:val="bullet"/>
      <w:lvlText w:val="o"/>
      <w:lvlJc w:val="left"/>
      <w:pPr>
        <w:tabs>
          <w:tab w:val="num" w:pos="3600"/>
        </w:tabs>
        <w:ind w:left="3600" w:hanging="360"/>
      </w:pPr>
      <w:rPr>
        <w:rFonts w:ascii="Courier New" w:hAnsi="Courier New"/>
      </w:rPr>
    </w:lvl>
    <w:lvl w:ilvl="5" w:tplc="5E6CDB72">
      <w:start w:val="1"/>
      <w:numFmt w:val="bullet"/>
      <w:lvlText w:val=""/>
      <w:lvlJc w:val="left"/>
      <w:pPr>
        <w:tabs>
          <w:tab w:val="num" w:pos="4320"/>
        </w:tabs>
        <w:ind w:left="4320" w:hanging="360"/>
      </w:pPr>
      <w:rPr>
        <w:rFonts w:ascii="Wingdings" w:hAnsi="Wingdings"/>
      </w:rPr>
    </w:lvl>
    <w:lvl w:ilvl="6" w:tplc="3CE82006">
      <w:start w:val="1"/>
      <w:numFmt w:val="bullet"/>
      <w:lvlText w:val=""/>
      <w:lvlJc w:val="left"/>
      <w:pPr>
        <w:tabs>
          <w:tab w:val="num" w:pos="5040"/>
        </w:tabs>
        <w:ind w:left="5040" w:hanging="360"/>
      </w:pPr>
      <w:rPr>
        <w:rFonts w:ascii="Symbol" w:hAnsi="Symbol"/>
      </w:rPr>
    </w:lvl>
    <w:lvl w:ilvl="7" w:tplc="EF08944C">
      <w:start w:val="1"/>
      <w:numFmt w:val="bullet"/>
      <w:lvlText w:val="o"/>
      <w:lvlJc w:val="left"/>
      <w:pPr>
        <w:tabs>
          <w:tab w:val="num" w:pos="5760"/>
        </w:tabs>
        <w:ind w:left="5760" w:hanging="360"/>
      </w:pPr>
      <w:rPr>
        <w:rFonts w:ascii="Courier New" w:hAnsi="Courier New"/>
      </w:rPr>
    </w:lvl>
    <w:lvl w:ilvl="8" w:tplc="A5868A6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8"/>
    <w:multiLevelType w:val="hybridMultilevel"/>
    <w:tmpl w:val="00000008"/>
    <w:lvl w:ilvl="0" w:tplc="B7943432">
      <w:start w:val="1"/>
      <w:numFmt w:val="bullet"/>
      <w:lvlText w:val=""/>
      <w:lvlJc w:val="left"/>
      <w:pPr>
        <w:ind w:left="720" w:hanging="360"/>
      </w:pPr>
      <w:rPr>
        <w:rFonts w:ascii="Symbol" w:hAnsi="Symbol"/>
      </w:rPr>
    </w:lvl>
    <w:lvl w:ilvl="1" w:tplc="B40809CC">
      <w:start w:val="1"/>
      <w:numFmt w:val="bullet"/>
      <w:lvlText w:val="o"/>
      <w:lvlJc w:val="left"/>
      <w:pPr>
        <w:tabs>
          <w:tab w:val="num" w:pos="1440"/>
        </w:tabs>
        <w:ind w:left="1440" w:hanging="360"/>
      </w:pPr>
      <w:rPr>
        <w:rFonts w:ascii="Courier New" w:hAnsi="Courier New"/>
      </w:rPr>
    </w:lvl>
    <w:lvl w:ilvl="2" w:tplc="24D6A78A">
      <w:start w:val="1"/>
      <w:numFmt w:val="bullet"/>
      <w:lvlText w:val=""/>
      <w:lvlJc w:val="left"/>
      <w:pPr>
        <w:tabs>
          <w:tab w:val="num" w:pos="2160"/>
        </w:tabs>
        <w:ind w:left="2160" w:hanging="360"/>
      </w:pPr>
      <w:rPr>
        <w:rFonts w:ascii="Wingdings" w:hAnsi="Wingdings"/>
      </w:rPr>
    </w:lvl>
    <w:lvl w:ilvl="3" w:tplc="02525EBC">
      <w:start w:val="1"/>
      <w:numFmt w:val="bullet"/>
      <w:lvlText w:val=""/>
      <w:lvlJc w:val="left"/>
      <w:pPr>
        <w:tabs>
          <w:tab w:val="num" w:pos="2880"/>
        </w:tabs>
        <w:ind w:left="2880" w:hanging="360"/>
      </w:pPr>
      <w:rPr>
        <w:rFonts w:ascii="Symbol" w:hAnsi="Symbol"/>
      </w:rPr>
    </w:lvl>
    <w:lvl w:ilvl="4" w:tplc="CD34F844">
      <w:start w:val="1"/>
      <w:numFmt w:val="bullet"/>
      <w:lvlText w:val="o"/>
      <w:lvlJc w:val="left"/>
      <w:pPr>
        <w:tabs>
          <w:tab w:val="num" w:pos="3600"/>
        </w:tabs>
        <w:ind w:left="3600" w:hanging="360"/>
      </w:pPr>
      <w:rPr>
        <w:rFonts w:ascii="Courier New" w:hAnsi="Courier New"/>
      </w:rPr>
    </w:lvl>
    <w:lvl w:ilvl="5" w:tplc="F0102B0C">
      <w:start w:val="1"/>
      <w:numFmt w:val="bullet"/>
      <w:lvlText w:val=""/>
      <w:lvlJc w:val="left"/>
      <w:pPr>
        <w:tabs>
          <w:tab w:val="num" w:pos="4320"/>
        </w:tabs>
        <w:ind w:left="4320" w:hanging="360"/>
      </w:pPr>
      <w:rPr>
        <w:rFonts w:ascii="Wingdings" w:hAnsi="Wingdings"/>
      </w:rPr>
    </w:lvl>
    <w:lvl w:ilvl="6" w:tplc="CF00C0D6">
      <w:start w:val="1"/>
      <w:numFmt w:val="bullet"/>
      <w:lvlText w:val=""/>
      <w:lvlJc w:val="left"/>
      <w:pPr>
        <w:tabs>
          <w:tab w:val="num" w:pos="5040"/>
        </w:tabs>
        <w:ind w:left="5040" w:hanging="360"/>
      </w:pPr>
      <w:rPr>
        <w:rFonts w:ascii="Symbol" w:hAnsi="Symbol"/>
      </w:rPr>
    </w:lvl>
    <w:lvl w:ilvl="7" w:tplc="6C88FD58">
      <w:start w:val="1"/>
      <w:numFmt w:val="bullet"/>
      <w:lvlText w:val="o"/>
      <w:lvlJc w:val="left"/>
      <w:pPr>
        <w:tabs>
          <w:tab w:val="num" w:pos="5760"/>
        </w:tabs>
        <w:ind w:left="5760" w:hanging="360"/>
      </w:pPr>
      <w:rPr>
        <w:rFonts w:ascii="Courier New" w:hAnsi="Courier New"/>
      </w:rPr>
    </w:lvl>
    <w:lvl w:ilvl="8" w:tplc="B2563A3E">
      <w:start w:val="1"/>
      <w:numFmt w:val="bullet"/>
      <w:lvlText w:val=""/>
      <w:lvlJc w:val="left"/>
      <w:pPr>
        <w:tabs>
          <w:tab w:val="num" w:pos="6480"/>
        </w:tabs>
        <w:ind w:left="6480" w:hanging="360"/>
      </w:pPr>
      <w:rPr>
        <w:rFonts w:ascii="Wingdings" w:hAnsi="Wingdings"/>
      </w:rPr>
    </w:lvl>
  </w:abstractNum>
  <w:abstractNum w:abstractNumId="6" w15:restartNumberingAfterBreak="0">
    <w:nsid w:val="10623B0E"/>
    <w:multiLevelType w:val="hybridMultilevel"/>
    <w:tmpl w:val="A52A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C5CFD"/>
    <w:multiLevelType w:val="hybridMultilevel"/>
    <w:tmpl w:val="249CFAB0"/>
    <w:lvl w:ilvl="0" w:tplc="C6842804">
      <w:start w:val="1"/>
      <w:numFmt w:val="bullet"/>
      <w:lvlText w:val=""/>
      <w:lvlJc w:val="left"/>
      <w:pPr>
        <w:tabs>
          <w:tab w:val="num" w:pos="720"/>
        </w:tabs>
        <w:ind w:left="720" w:hanging="360"/>
      </w:pPr>
      <w:rPr>
        <w:rFonts w:ascii="Symbol" w:hAnsi="Symbol" w:hint="default"/>
        <w:sz w:val="20"/>
      </w:rPr>
    </w:lvl>
    <w:lvl w:ilvl="1" w:tplc="7DA23BA8" w:tentative="1">
      <w:start w:val="1"/>
      <w:numFmt w:val="bullet"/>
      <w:lvlText w:val=""/>
      <w:lvlJc w:val="left"/>
      <w:pPr>
        <w:tabs>
          <w:tab w:val="num" w:pos="1440"/>
        </w:tabs>
        <w:ind w:left="1440" w:hanging="360"/>
      </w:pPr>
      <w:rPr>
        <w:rFonts w:ascii="Symbol" w:hAnsi="Symbol" w:hint="default"/>
        <w:sz w:val="20"/>
      </w:rPr>
    </w:lvl>
    <w:lvl w:ilvl="2" w:tplc="0696FC72" w:tentative="1">
      <w:start w:val="1"/>
      <w:numFmt w:val="bullet"/>
      <w:lvlText w:val=""/>
      <w:lvlJc w:val="left"/>
      <w:pPr>
        <w:tabs>
          <w:tab w:val="num" w:pos="2160"/>
        </w:tabs>
        <w:ind w:left="2160" w:hanging="360"/>
      </w:pPr>
      <w:rPr>
        <w:rFonts w:ascii="Symbol" w:hAnsi="Symbol" w:hint="default"/>
        <w:sz w:val="20"/>
      </w:rPr>
    </w:lvl>
    <w:lvl w:ilvl="3" w:tplc="661A899A" w:tentative="1">
      <w:start w:val="1"/>
      <w:numFmt w:val="bullet"/>
      <w:lvlText w:val=""/>
      <w:lvlJc w:val="left"/>
      <w:pPr>
        <w:tabs>
          <w:tab w:val="num" w:pos="2880"/>
        </w:tabs>
        <w:ind w:left="2880" w:hanging="360"/>
      </w:pPr>
      <w:rPr>
        <w:rFonts w:ascii="Symbol" w:hAnsi="Symbol" w:hint="default"/>
        <w:sz w:val="20"/>
      </w:rPr>
    </w:lvl>
    <w:lvl w:ilvl="4" w:tplc="7A8CE926" w:tentative="1">
      <w:start w:val="1"/>
      <w:numFmt w:val="bullet"/>
      <w:lvlText w:val=""/>
      <w:lvlJc w:val="left"/>
      <w:pPr>
        <w:tabs>
          <w:tab w:val="num" w:pos="3600"/>
        </w:tabs>
        <w:ind w:left="3600" w:hanging="360"/>
      </w:pPr>
      <w:rPr>
        <w:rFonts w:ascii="Symbol" w:hAnsi="Symbol" w:hint="default"/>
        <w:sz w:val="20"/>
      </w:rPr>
    </w:lvl>
    <w:lvl w:ilvl="5" w:tplc="FF7A6F6C" w:tentative="1">
      <w:start w:val="1"/>
      <w:numFmt w:val="bullet"/>
      <w:lvlText w:val=""/>
      <w:lvlJc w:val="left"/>
      <w:pPr>
        <w:tabs>
          <w:tab w:val="num" w:pos="4320"/>
        </w:tabs>
        <w:ind w:left="4320" w:hanging="360"/>
      </w:pPr>
      <w:rPr>
        <w:rFonts w:ascii="Symbol" w:hAnsi="Symbol" w:hint="default"/>
        <w:sz w:val="20"/>
      </w:rPr>
    </w:lvl>
    <w:lvl w:ilvl="6" w:tplc="F2D2086A" w:tentative="1">
      <w:start w:val="1"/>
      <w:numFmt w:val="bullet"/>
      <w:lvlText w:val=""/>
      <w:lvlJc w:val="left"/>
      <w:pPr>
        <w:tabs>
          <w:tab w:val="num" w:pos="5040"/>
        </w:tabs>
        <w:ind w:left="5040" w:hanging="360"/>
      </w:pPr>
      <w:rPr>
        <w:rFonts w:ascii="Symbol" w:hAnsi="Symbol" w:hint="default"/>
        <w:sz w:val="20"/>
      </w:rPr>
    </w:lvl>
    <w:lvl w:ilvl="7" w:tplc="1700C5DE" w:tentative="1">
      <w:start w:val="1"/>
      <w:numFmt w:val="bullet"/>
      <w:lvlText w:val=""/>
      <w:lvlJc w:val="left"/>
      <w:pPr>
        <w:tabs>
          <w:tab w:val="num" w:pos="5760"/>
        </w:tabs>
        <w:ind w:left="5760" w:hanging="360"/>
      </w:pPr>
      <w:rPr>
        <w:rFonts w:ascii="Symbol" w:hAnsi="Symbol" w:hint="default"/>
        <w:sz w:val="20"/>
      </w:rPr>
    </w:lvl>
    <w:lvl w:ilvl="8" w:tplc="699635D6"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E1329"/>
    <w:multiLevelType w:val="hybridMultilevel"/>
    <w:tmpl w:val="84647696"/>
    <w:lvl w:ilvl="0" w:tplc="C3C29C54">
      <w:start w:val="1"/>
      <w:numFmt w:val="bullet"/>
      <w:lvlText w:val=""/>
      <w:lvlJc w:val="left"/>
      <w:pPr>
        <w:tabs>
          <w:tab w:val="num" w:pos="720"/>
        </w:tabs>
        <w:ind w:left="720" w:hanging="360"/>
      </w:pPr>
      <w:rPr>
        <w:rFonts w:ascii="Symbol" w:hAnsi="Symbol" w:hint="default"/>
        <w:sz w:val="20"/>
      </w:rPr>
    </w:lvl>
    <w:lvl w:ilvl="1" w:tplc="CB24DBAE" w:tentative="1">
      <w:start w:val="1"/>
      <w:numFmt w:val="bullet"/>
      <w:lvlText w:val=""/>
      <w:lvlJc w:val="left"/>
      <w:pPr>
        <w:tabs>
          <w:tab w:val="num" w:pos="1440"/>
        </w:tabs>
        <w:ind w:left="1440" w:hanging="360"/>
      </w:pPr>
      <w:rPr>
        <w:rFonts w:ascii="Symbol" w:hAnsi="Symbol" w:hint="default"/>
        <w:sz w:val="20"/>
      </w:rPr>
    </w:lvl>
    <w:lvl w:ilvl="2" w:tplc="5F6ADCD6" w:tentative="1">
      <w:start w:val="1"/>
      <w:numFmt w:val="bullet"/>
      <w:lvlText w:val=""/>
      <w:lvlJc w:val="left"/>
      <w:pPr>
        <w:tabs>
          <w:tab w:val="num" w:pos="2160"/>
        </w:tabs>
        <w:ind w:left="2160" w:hanging="360"/>
      </w:pPr>
      <w:rPr>
        <w:rFonts w:ascii="Symbol" w:hAnsi="Symbol" w:hint="default"/>
        <w:sz w:val="20"/>
      </w:rPr>
    </w:lvl>
    <w:lvl w:ilvl="3" w:tplc="813C3A18" w:tentative="1">
      <w:start w:val="1"/>
      <w:numFmt w:val="bullet"/>
      <w:lvlText w:val=""/>
      <w:lvlJc w:val="left"/>
      <w:pPr>
        <w:tabs>
          <w:tab w:val="num" w:pos="2880"/>
        </w:tabs>
        <w:ind w:left="2880" w:hanging="360"/>
      </w:pPr>
      <w:rPr>
        <w:rFonts w:ascii="Symbol" w:hAnsi="Symbol" w:hint="default"/>
        <w:sz w:val="20"/>
      </w:rPr>
    </w:lvl>
    <w:lvl w:ilvl="4" w:tplc="0F023AE8" w:tentative="1">
      <w:start w:val="1"/>
      <w:numFmt w:val="bullet"/>
      <w:lvlText w:val=""/>
      <w:lvlJc w:val="left"/>
      <w:pPr>
        <w:tabs>
          <w:tab w:val="num" w:pos="3600"/>
        </w:tabs>
        <w:ind w:left="3600" w:hanging="360"/>
      </w:pPr>
      <w:rPr>
        <w:rFonts w:ascii="Symbol" w:hAnsi="Symbol" w:hint="default"/>
        <w:sz w:val="20"/>
      </w:rPr>
    </w:lvl>
    <w:lvl w:ilvl="5" w:tplc="60BC793A" w:tentative="1">
      <w:start w:val="1"/>
      <w:numFmt w:val="bullet"/>
      <w:lvlText w:val=""/>
      <w:lvlJc w:val="left"/>
      <w:pPr>
        <w:tabs>
          <w:tab w:val="num" w:pos="4320"/>
        </w:tabs>
        <w:ind w:left="4320" w:hanging="360"/>
      </w:pPr>
      <w:rPr>
        <w:rFonts w:ascii="Symbol" w:hAnsi="Symbol" w:hint="default"/>
        <w:sz w:val="20"/>
      </w:rPr>
    </w:lvl>
    <w:lvl w:ilvl="6" w:tplc="109205C0" w:tentative="1">
      <w:start w:val="1"/>
      <w:numFmt w:val="bullet"/>
      <w:lvlText w:val=""/>
      <w:lvlJc w:val="left"/>
      <w:pPr>
        <w:tabs>
          <w:tab w:val="num" w:pos="5040"/>
        </w:tabs>
        <w:ind w:left="5040" w:hanging="360"/>
      </w:pPr>
      <w:rPr>
        <w:rFonts w:ascii="Symbol" w:hAnsi="Symbol" w:hint="default"/>
        <w:sz w:val="20"/>
      </w:rPr>
    </w:lvl>
    <w:lvl w:ilvl="7" w:tplc="E3C22AD0" w:tentative="1">
      <w:start w:val="1"/>
      <w:numFmt w:val="bullet"/>
      <w:lvlText w:val=""/>
      <w:lvlJc w:val="left"/>
      <w:pPr>
        <w:tabs>
          <w:tab w:val="num" w:pos="5760"/>
        </w:tabs>
        <w:ind w:left="5760" w:hanging="360"/>
      </w:pPr>
      <w:rPr>
        <w:rFonts w:ascii="Symbol" w:hAnsi="Symbol" w:hint="default"/>
        <w:sz w:val="20"/>
      </w:rPr>
    </w:lvl>
    <w:lvl w:ilvl="8" w:tplc="ED185DE4"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43C24"/>
    <w:multiLevelType w:val="hybridMultilevel"/>
    <w:tmpl w:val="E414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FE6E29"/>
    <w:multiLevelType w:val="multilevel"/>
    <w:tmpl w:val="C1020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423612"/>
    <w:multiLevelType w:val="hybridMultilevel"/>
    <w:tmpl w:val="1F14CD0E"/>
    <w:lvl w:ilvl="0" w:tplc="0F1E3A10">
      <w:start w:val="1"/>
      <w:numFmt w:val="bullet"/>
      <w:lvlText w:val=""/>
      <w:lvlJc w:val="left"/>
      <w:pPr>
        <w:tabs>
          <w:tab w:val="num" w:pos="720"/>
        </w:tabs>
        <w:ind w:left="720" w:hanging="360"/>
      </w:pPr>
      <w:rPr>
        <w:rFonts w:ascii="Symbol" w:hAnsi="Symbol" w:hint="default"/>
        <w:sz w:val="20"/>
      </w:rPr>
    </w:lvl>
    <w:lvl w:ilvl="1" w:tplc="D6586D1C" w:tentative="1">
      <w:start w:val="1"/>
      <w:numFmt w:val="bullet"/>
      <w:lvlText w:val=""/>
      <w:lvlJc w:val="left"/>
      <w:pPr>
        <w:tabs>
          <w:tab w:val="num" w:pos="1440"/>
        </w:tabs>
        <w:ind w:left="1440" w:hanging="360"/>
      </w:pPr>
      <w:rPr>
        <w:rFonts w:ascii="Symbol" w:hAnsi="Symbol" w:hint="default"/>
        <w:sz w:val="20"/>
      </w:rPr>
    </w:lvl>
    <w:lvl w:ilvl="2" w:tplc="667619D6" w:tentative="1">
      <w:start w:val="1"/>
      <w:numFmt w:val="bullet"/>
      <w:lvlText w:val=""/>
      <w:lvlJc w:val="left"/>
      <w:pPr>
        <w:tabs>
          <w:tab w:val="num" w:pos="2160"/>
        </w:tabs>
        <w:ind w:left="2160" w:hanging="360"/>
      </w:pPr>
      <w:rPr>
        <w:rFonts w:ascii="Symbol" w:hAnsi="Symbol" w:hint="default"/>
        <w:sz w:val="20"/>
      </w:rPr>
    </w:lvl>
    <w:lvl w:ilvl="3" w:tplc="8E7CC472" w:tentative="1">
      <w:start w:val="1"/>
      <w:numFmt w:val="bullet"/>
      <w:lvlText w:val=""/>
      <w:lvlJc w:val="left"/>
      <w:pPr>
        <w:tabs>
          <w:tab w:val="num" w:pos="2880"/>
        </w:tabs>
        <w:ind w:left="2880" w:hanging="360"/>
      </w:pPr>
      <w:rPr>
        <w:rFonts w:ascii="Symbol" w:hAnsi="Symbol" w:hint="default"/>
        <w:sz w:val="20"/>
      </w:rPr>
    </w:lvl>
    <w:lvl w:ilvl="4" w:tplc="D81A0DE0" w:tentative="1">
      <w:start w:val="1"/>
      <w:numFmt w:val="bullet"/>
      <w:lvlText w:val=""/>
      <w:lvlJc w:val="left"/>
      <w:pPr>
        <w:tabs>
          <w:tab w:val="num" w:pos="3600"/>
        </w:tabs>
        <w:ind w:left="3600" w:hanging="360"/>
      </w:pPr>
      <w:rPr>
        <w:rFonts w:ascii="Symbol" w:hAnsi="Symbol" w:hint="default"/>
        <w:sz w:val="20"/>
      </w:rPr>
    </w:lvl>
    <w:lvl w:ilvl="5" w:tplc="977E6C8A" w:tentative="1">
      <w:start w:val="1"/>
      <w:numFmt w:val="bullet"/>
      <w:lvlText w:val=""/>
      <w:lvlJc w:val="left"/>
      <w:pPr>
        <w:tabs>
          <w:tab w:val="num" w:pos="4320"/>
        </w:tabs>
        <w:ind w:left="4320" w:hanging="360"/>
      </w:pPr>
      <w:rPr>
        <w:rFonts w:ascii="Symbol" w:hAnsi="Symbol" w:hint="default"/>
        <w:sz w:val="20"/>
      </w:rPr>
    </w:lvl>
    <w:lvl w:ilvl="6" w:tplc="7422DFCC" w:tentative="1">
      <w:start w:val="1"/>
      <w:numFmt w:val="bullet"/>
      <w:lvlText w:val=""/>
      <w:lvlJc w:val="left"/>
      <w:pPr>
        <w:tabs>
          <w:tab w:val="num" w:pos="5040"/>
        </w:tabs>
        <w:ind w:left="5040" w:hanging="360"/>
      </w:pPr>
      <w:rPr>
        <w:rFonts w:ascii="Symbol" w:hAnsi="Symbol" w:hint="default"/>
        <w:sz w:val="20"/>
      </w:rPr>
    </w:lvl>
    <w:lvl w:ilvl="7" w:tplc="39A25644" w:tentative="1">
      <w:start w:val="1"/>
      <w:numFmt w:val="bullet"/>
      <w:lvlText w:val=""/>
      <w:lvlJc w:val="left"/>
      <w:pPr>
        <w:tabs>
          <w:tab w:val="num" w:pos="5760"/>
        </w:tabs>
        <w:ind w:left="5760" w:hanging="360"/>
      </w:pPr>
      <w:rPr>
        <w:rFonts w:ascii="Symbol" w:hAnsi="Symbol" w:hint="default"/>
        <w:sz w:val="20"/>
      </w:rPr>
    </w:lvl>
    <w:lvl w:ilvl="8" w:tplc="F788B832"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BF69B5"/>
    <w:multiLevelType w:val="hybridMultilevel"/>
    <w:tmpl w:val="06A07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AE7D57"/>
    <w:multiLevelType w:val="hybridMultilevel"/>
    <w:tmpl w:val="76E6B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D4C5E"/>
    <w:multiLevelType w:val="hybridMultilevel"/>
    <w:tmpl w:val="0E86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352E4"/>
    <w:multiLevelType w:val="hybridMultilevel"/>
    <w:tmpl w:val="51FEDD80"/>
    <w:lvl w:ilvl="0" w:tplc="F6942E88">
      <w:start w:val="1"/>
      <w:numFmt w:val="bullet"/>
      <w:lvlText w:val=""/>
      <w:lvlJc w:val="left"/>
      <w:pPr>
        <w:tabs>
          <w:tab w:val="num" w:pos="720"/>
        </w:tabs>
        <w:ind w:left="720" w:hanging="360"/>
      </w:pPr>
      <w:rPr>
        <w:rFonts w:ascii="Symbol" w:hAnsi="Symbol" w:hint="default"/>
        <w:sz w:val="20"/>
      </w:rPr>
    </w:lvl>
    <w:lvl w:ilvl="1" w:tplc="9FE8F818" w:tentative="1">
      <w:start w:val="1"/>
      <w:numFmt w:val="bullet"/>
      <w:lvlText w:val=""/>
      <w:lvlJc w:val="left"/>
      <w:pPr>
        <w:tabs>
          <w:tab w:val="num" w:pos="1440"/>
        </w:tabs>
        <w:ind w:left="1440" w:hanging="360"/>
      </w:pPr>
      <w:rPr>
        <w:rFonts w:ascii="Symbol" w:hAnsi="Symbol" w:hint="default"/>
        <w:sz w:val="20"/>
      </w:rPr>
    </w:lvl>
    <w:lvl w:ilvl="2" w:tplc="44606256" w:tentative="1">
      <w:start w:val="1"/>
      <w:numFmt w:val="bullet"/>
      <w:lvlText w:val=""/>
      <w:lvlJc w:val="left"/>
      <w:pPr>
        <w:tabs>
          <w:tab w:val="num" w:pos="2160"/>
        </w:tabs>
        <w:ind w:left="2160" w:hanging="360"/>
      </w:pPr>
      <w:rPr>
        <w:rFonts w:ascii="Symbol" w:hAnsi="Symbol" w:hint="default"/>
        <w:sz w:val="20"/>
      </w:rPr>
    </w:lvl>
    <w:lvl w:ilvl="3" w:tplc="06DEB164" w:tentative="1">
      <w:start w:val="1"/>
      <w:numFmt w:val="bullet"/>
      <w:lvlText w:val=""/>
      <w:lvlJc w:val="left"/>
      <w:pPr>
        <w:tabs>
          <w:tab w:val="num" w:pos="2880"/>
        </w:tabs>
        <w:ind w:left="2880" w:hanging="360"/>
      </w:pPr>
      <w:rPr>
        <w:rFonts w:ascii="Symbol" w:hAnsi="Symbol" w:hint="default"/>
        <w:sz w:val="20"/>
      </w:rPr>
    </w:lvl>
    <w:lvl w:ilvl="4" w:tplc="001EEFD8" w:tentative="1">
      <w:start w:val="1"/>
      <w:numFmt w:val="bullet"/>
      <w:lvlText w:val=""/>
      <w:lvlJc w:val="left"/>
      <w:pPr>
        <w:tabs>
          <w:tab w:val="num" w:pos="3600"/>
        </w:tabs>
        <w:ind w:left="3600" w:hanging="360"/>
      </w:pPr>
      <w:rPr>
        <w:rFonts w:ascii="Symbol" w:hAnsi="Symbol" w:hint="default"/>
        <w:sz w:val="20"/>
      </w:rPr>
    </w:lvl>
    <w:lvl w:ilvl="5" w:tplc="CCC64244" w:tentative="1">
      <w:start w:val="1"/>
      <w:numFmt w:val="bullet"/>
      <w:lvlText w:val=""/>
      <w:lvlJc w:val="left"/>
      <w:pPr>
        <w:tabs>
          <w:tab w:val="num" w:pos="4320"/>
        </w:tabs>
        <w:ind w:left="4320" w:hanging="360"/>
      </w:pPr>
      <w:rPr>
        <w:rFonts w:ascii="Symbol" w:hAnsi="Symbol" w:hint="default"/>
        <w:sz w:val="20"/>
      </w:rPr>
    </w:lvl>
    <w:lvl w:ilvl="6" w:tplc="AAB46CCC" w:tentative="1">
      <w:start w:val="1"/>
      <w:numFmt w:val="bullet"/>
      <w:lvlText w:val=""/>
      <w:lvlJc w:val="left"/>
      <w:pPr>
        <w:tabs>
          <w:tab w:val="num" w:pos="5040"/>
        </w:tabs>
        <w:ind w:left="5040" w:hanging="360"/>
      </w:pPr>
      <w:rPr>
        <w:rFonts w:ascii="Symbol" w:hAnsi="Symbol" w:hint="default"/>
        <w:sz w:val="20"/>
      </w:rPr>
    </w:lvl>
    <w:lvl w:ilvl="7" w:tplc="3F9CD16A" w:tentative="1">
      <w:start w:val="1"/>
      <w:numFmt w:val="bullet"/>
      <w:lvlText w:val=""/>
      <w:lvlJc w:val="left"/>
      <w:pPr>
        <w:tabs>
          <w:tab w:val="num" w:pos="5760"/>
        </w:tabs>
        <w:ind w:left="5760" w:hanging="360"/>
      </w:pPr>
      <w:rPr>
        <w:rFonts w:ascii="Symbol" w:hAnsi="Symbol" w:hint="default"/>
        <w:sz w:val="20"/>
      </w:rPr>
    </w:lvl>
    <w:lvl w:ilvl="8" w:tplc="8DB0358C"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CD3F31"/>
    <w:multiLevelType w:val="hybridMultilevel"/>
    <w:tmpl w:val="13E23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7C4C94"/>
    <w:multiLevelType w:val="hybridMultilevel"/>
    <w:tmpl w:val="327C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7311C"/>
    <w:multiLevelType w:val="hybridMultilevel"/>
    <w:tmpl w:val="8D7072A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9" w15:restartNumberingAfterBreak="0">
    <w:nsid w:val="498D7292"/>
    <w:multiLevelType w:val="hybridMultilevel"/>
    <w:tmpl w:val="1D744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4F6108"/>
    <w:multiLevelType w:val="multilevel"/>
    <w:tmpl w:val="610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C01F9"/>
    <w:multiLevelType w:val="hybridMultilevel"/>
    <w:tmpl w:val="BA5866E8"/>
    <w:lvl w:ilvl="0" w:tplc="93CA5362">
      <w:start w:val="1"/>
      <w:numFmt w:val="bullet"/>
      <w:lvlText w:val=""/>
      <w:lvlJc w:val="left"/>
      <w:pPr>
        <w:tabs>
          <w:tab w:val="num" w:pos="720"/>
        </w:tabs>
        <w:ind w:left="720" w:hanging="360"/>
      </w:pPr>
      <w:rPr>
        <w:rFonts w:ascii="Symbol" w:hAnsi="Symbol" w:hint="default"/>
        <w:sz w:val="20"/>
      </w:rPr>
    </w:lvl>
    <w:lvl w:ilvl="1" w:tplc="2E40B348" w:tentative="1">
      <w:start w:val="1"/>
      <w:numFmt w:val="bullet"/>
      <w:lvlText w:val=""/>
      <w:lvlJc w:val="left"/>
      <w:pPr>
        <w:tabs>
          <w:tab w:val="num" w:pos="1440"/>
        </w:tabs>
        <w:ind w:left="1440" w:hanging="360"/>
      </w:pPr>
      <w:rPr>
        <w:rFonts w:ascii="Symbol" w:hAnsi="Symbol" w:hint="default"/>
        <w:sz w:val="20"/>
      </w:rPr>
    </w:lvl>
    <w:lvl w:ilvl="2" w:tplc="6FA4758C" w:tentative="1">
      <w:start w:val="1"/>
      <w:numFmt w:val="bullet"/>
      <w:lvlText w:val=""/>
      <w:lvlJc w:val="left"/>
      <w:pPr>
        <w:tabs>
          <w:tab w:val="num" w:pos="2160"/>
        </w:tabs>
        <w:ind w:left="2160" w:hanging="360"/>
      </w:pPr>
      <w:rPr>
        <w:rFonts w:ascii="Symbol" w:hAnsi="Symbol" w:hint="default"/>
        <w:sz w:val="20"/>
      </w:rPr>
    </w:lvl>
    <w:lvl w:ilvl="3" w:tplc="DF3ED20E" w:tentative="1">
      <w:start w:val="1"/>
      <w:numFmt w:val="bullet"/>
      <w:lvlText w:val=""/>
      <w:lvlJc w:val="left"/>
      <w:pPr>
        <w:tabs>
          <w:tab w:val="num" w:pos="2880"/>
        </w:tabs>
        <w:ind w:left="2880" w:hanging="360"/>
      </w:pPr>
      <w:rPr>
        <w:rFonts w:ascii="Symbol" w:hAnsi="Symbol" w:hint="default"/>
        <w:sz w:val="20"/>
      </w:rPr>
    </w:lvl>
    <w:lvl w:ilvl="4" w:tplc="1DE088F0" w:tentative="1">
      <w:start w:val="1"/>
      <w:numFmt w:val="bullet"/>
      <w:lvlText w:val=""/>
      <w:lvlJc w:val="left"/>
      <w:pPr>
        <w:tabs>
          <w:tab w:val="num" w:pos="3600"/>
        </w:tabs>
        <w:ind w:left="3600" w:hanging="360"/>
      </w:pPr>
      <w:rPr>
        <w:rFonts w:ascii="Symbol" w:hAnsi="Symbol" w:hint="default"/>
        <w:sz w:val="20"/>
      </w:rPr>
    </w:lvl>
    <w:lvl w:ilvl="5" w:tplc="BE94B9B6" w:tentative="1">
      <w:start w:val="1"/>
      <w:numFmt w:val="bullet"/>
      <w:lvlText w:val=""/>
      <w:lvlJc w:val="left"/>
      <w:pPr>
        <w:tabs>
          <w:tab w:val="num" w:pos="4320"/>
        </w:tabs>
        <w:ind w:left="4320" w:hanging="360"/>
      </w:pPr>
      <w:rPr>
        <w:rFonts w:ascii="Symbol" w:hAnsi="Symbol" w:hint="default"/>
        <w:sz w:val="20"/>
      </w:rPr>
    </w:lvl>
    <w:lvl w:ilvl="6" w:tplc="0BDA1BE4" w:tentative="1">
      <w:start w:val="1"/>
      <w:numFmt w:val="bullet"/>
      <w:lvlText w:val=""/>
      <w:lvlJc w:val="left"/>
      <w:pPr>
        <w:tabs>
          <w:tab w:val="num" w:pos="5040"/>
        </w:tabs>
        <w:ind w:left="5040" w:hanging="360"/>
      </w:pPr>
      <w:rPr>
        <w:rFonts w:ascii="Symbol" w:hAnsi="Symbol" w:hint="default"/>
        <w:sz w:val="20"/>
      </w:rPr>
    </w:lvl>
    <w:lvl w:ilvl="7" w:tplc="7CB0D182" w:tentative="1">
      <w:start w:val="1"/>
      <w:numFmt w:val="bullet"/>
      <w:lvlText w:val=""/>
      <w:lvlJc w:val="left"/>
      <w:pPr>
        <w:tabs>
          <w:tab w:val="num" w:pos="5760"/>
        </w:tabs>
        <w:ind w:left="5760" w:hanging="360"/>
      </w:pPr>
      <w:rPr>
        <w:rFonts w:ascii="Symbol" w:hAnsi="Symbol" w:hint="default"/>
        <w:sz w:val="20"/>
      </w:rPr>
    </w:lvl>
    <w:lvl w:ilvl="8" w:tplc="090A1C7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1C6FAC"/>
    <w:multiLevelType w:val="hybridMultilevel"/>
    <w:tmpl w:val="F35E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4492D"/>
    <w:multiLevelType w:val="multilevel"/>
    <w:tmpl w:val="FB0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41DE2"/>
    <w:multiLevelType w:val="hybridMultilevel"/>
    <w:tmpl w:val="4B14B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492DB9"/>
    <w:multiLevelType w:val="hybridMultilevel"/>
    <w:tmpl w:val="84A63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BA2A38"/>
    <w:multiLevelType w:val="hybridMultilevel"/>
    <w:tmpl w:val="910871E4"/>
    <w:lvl w:ilvl="0" w:tplc="8FC4CC00">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2060A"/>
    <w:multiLevelType w:val="hybridMultilevel"/>
    <w:tmpl w:val="D5CED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4E00E2"/>
    <w:multiLevelType w:val="hybridMultilevel"/>
    <w:tmpl w:val="2FFE7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A0501E"/>
    <w:multiLevelType w:val="multilevel"/>
    <w:tmpl w:val="8D0C8A92"/>
    <w:lvl w:ilvl="0">
      <w:numFmt w:val="bullet"/>
      <w:lvlText w:val="●"/>
      <w:lvlJc w:val="left"/>
      <w:pPr>
        <w:ind w:left="860" w:hanging="361"/>
      </w:pPr>
      <w:rPr>
        <w:rFonts w:ascii="Noto Sans Symbols" w:eastAsia="Noto Sans Symbols" w:hAnsi="Noto Sans Symbols" w:cs="Noto Sans Symbols"/>
      </w:rPr>
    </w:lvl>
    <w:lvl w:ilvl="1">
      <w:numFmt w:val="bullet"/>
      <w:lvlText w:val="•"/>
      <w:lvlJc w:val="left"/>
      <w:pPr>
        <w:ind w:left="1882" w:hanging="361"/>
      </w:pPr>
    </w:lvl>
    <w:lvl w:ilvl="2">
      <w:numFmt w:val="bullet"/>
      <w:lvlText w:val="•"/>
      <w:lvlJc w:val="left"/>
      <w:pPr>
        <w:ind w:left="2904" w:hanging="361"/>
      </w:pPr>
    </w:lvl>
    <w:lvl w:ilvl="3">
      <w:numFmt w:val="bullet"/>
      <w:lvlText w:val="•"/>
      <w:lvlJc w:val="left"/>
      <w:pPr>
        <w:ind w:left="3926" w:hanging="361"/>
      </w:pPr>
    </w:lvl>
    <w:lvl w:ilvl="4">
      <w:numFmt w:val="bullet"/>
      <w:lvlText w:val="•"/>
      <w:lvlJc w:val="left"/>
      <w:pPr>
        <w:ind w:left="4948" w:hanging="361"/>
      </w:pPr>
    </w:lvl>
    <w:lvl w:ilvl="5">
      <w:numFmt w:val="bullet"/>
      <w:lvlText w:val="•"/>
      <w:lvlJc w:val="left"/>
      <w:pPr>
        <w:ind w:left="5970" w:hanging="361"/>
      </w:pPr>
    </w:lvl>
    <w:lvl w:ilvl="6">
      <w:numFmt w:val="bullet"/>
      <w:lvlText w:val="•"/>
      <w:lvlJc w:val="left"/>
      <w:pPr>
        <w:ind w:left="6992" w:hanging="361"/>
      </w:pPr>
    </w:lvl>
    <w:lvl w:ilvl="7">
      <w:numFmt w:val="bullet"/>
      <w:lvlText w:val="•"/>
      <w:lvlJc w:val="left"/>
      <w:pPr>
        <w:ind w:left="8014" w:hanging="361"/>
      </w:pPr>
    </w:lvl>
    <w:lvl w:ilvl="8">
      <w:numFmt w:val="bullet"/>
      <w:lvlText w:val="•"/>
      <w:lvlJc w:val="left"/>
      <w:pPr>
        <w:ind w:left="9036" w:hanging="361"/>
      </w:pPr>
    </w:lvl>
  </w:abstractNum>
  <w:abstractNum w:abstractNumId="30" w15:restartNumberingAfterBreak="0">
    <w:nsid w:val="737363D7"/>
    <w:multiLevelType w:val="hybridMultilevel"/>
    <w:tmpl w:val="F3DE4DB2"/>
    <w:lvl w:ilvl="0" w:tplc="54C68A2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8C5783"/>
    <w:multiLevelType w:val="hybridMultilevel"/>
    <w:tmpl w:val="1884C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108737">
    <w:abstractNumId w:val="9"/>
  </w:num>
  <w:num w:numId="2" w16cid:durableId="1927808553">
    <w:abstractNumId w:val="16"/>
  </w:num>
  <w:num w:numId="3" w16cid:durableId="1902058163">
    <w:abstractNumId w:val="27"/>
  </w:num>
  <w:num w:numId="4" w16cid:durableId="126972415">
    <w:abstractNumId w:val="24"/>
  </w:num>
  <w:num w:numId="5" w16cid:durableId="356272735">
    <w:abstractNumId w:val="1"/>
  </w:num>
  <w:num w:numId="6" w16cid:durableId="1953828597">
    <w:abstractNumId w:val="2"/>
  </w:num>
  <w:num w:numId="7" w16cid:durableId="55520604">
    <w:abstractNumId w:val="3"/>
  </w:num>
  <w:num w:numId="8" w16cid:durableId="1536311616">
    <w:abstractNumId w:val="5"/>
  </w:num>
  <w:num w:numId="9" w16cid:durableId="2141995541">
    <w:abstractNumId w:val="4"/>
  </w:num>
  <w:num w:numId="10" w16cid:durableId="1611661635">
    <w:abstractNumId w:val="6"/>
  </w:num>
  <w:num w:numId="11" w16cid:durableId="634289859">
    <w:abstractNumId w:val="15"/>
  </w:num>
  <w:num w:numId="12" w16cid:durableId="1219974678">
    <w:abstractNumId w:val="7"/>
  </w:num>
  <w:num w:numId="13" w16cid:durableId="1370454827">
    <w:abstractNumId w:val="21"/>
  </w:num>
  <w:num w:numId="14" w16cid:durableId="1813133123">
    <w:abstractNumId w:val="11"/>
  </w:num>
  <w:num w:numId="15" w16cid:durableId="1092435632">
    <w:abstractNumId w:val="20"/>
  </w:num>
  <w:num w:numId="16" w16cid:durableId="1778716152">
    <w:abstractNumId w:val="8"/>
  </w:num>
  <w:num w:numId="17" w16cid:durableId="941759601">
    <w:abstractNumId w:val="18"/>
  </w:num>
  <w:num w:numId="18" w16cid:durableId="809904682">
    <w:abstractNumId w:val="19"/>
  </w:num>
  <w:num w:numId="19" w16cid:durableId="869758838">
    <w:abstractNumId w:val="17"/>
  </w:num>
  <w:num w:numId="20" w16cid:durableId="1772164207">
    <w:abstractNumId w:val="23"/>
  </w:num>
  <w:num w:numId="21" w16cid:durableId="1944724581">
    <w:abstractNumId w:val="26"/>
  </w:num>
  <w:num w:numId="22" w16cid:durableId="764226135">
    <w:abstractNumId w:val="10"/>
  </w:num>
  <w:num w:numId="23" w16cid:durableId="557472099">
    <w:abstractNumId w:val="29"/>
  </w:num>
  <w:num w:numId="24" w16cid:durableId="1040087776">
    <w:abstractNumId w:val="0"/>
  </w:num>
  <w:num w:numId="25" w16cid:durableId="803541126">
    <w:abstractNumId w:val="26"/>
  </w:num>
  <w:num w:numId="26" w16cid:durableId="198207225">
    <w:abstractNumId w:val="7"/>
  </w:num>
  <w:num w:numId="27" w16cid:durableId="1329400943">
    <w:abstractNumId w:val="12"/>
  </w:num>
  <w:num w:numId="28" w16cid:durableId="1511411726">
    <w:abstractNumId w:val="28"/>
  </w:num>
  <w:num w:numId="29" w16cid:durableId="12920836">
    <w:abstractNumId w:val="14"/>
  </w:num>
  <w:num w:numId="30" w16cid:durableId="590743294">
    <w:abstractNumId w:val="25"/>
  </w:num>
  <w:num w:numId="31" w16cid:durableId="1607301236">
    <w:abstractNumId w:val="22"/>
  </w:num>
  <w:num w:numId="32" w16cid:durableId="1367559929">
    <w:abstractNumId w:val="31"/>
  </w:num>
  <w:num w:numId="33" w16cid:durableId="1778677958">
    <w:abstractNumId w:val="30"/>
  </w:num>
  <w:num w:numId="34" w16cid:durableId="661272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ocumentProtection w:formatting="1"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F7D"/>
    <w:rsid w:val="000012B9"/>
    <w:rsid w:val="00010BE5"/>
    <w:rsid w:val="00011608"/>
    <w:rsid w:val="00013DE3"/>
    <w:rsid w:val="000200BA"/>
    <w:rsid w:val="00021058"/>
    <w:rsid w:val="000238C5"/>
    <w:rsid w:val="00027DE7"/>
    <w:rsid w:val="00030B19"/>
    <w:rsid w:val="000455AA"/>
    <w:rsid w:val="000469D5"/>
    <w:rsid w:val="0005077B"/>
    <w:rsid w:val="000531E8"/>
    <w:rsid w:val="00056032"/>
    <w:rsid w:val="000574B3"/>
    <w:rsid w:val="0006014C"/>
    <w:rsid w:val="00061260"/>
    <w:rsid w:val="00063C8E"/>
    <w:rsid w:val="00073736"/>
    <w:rsid w:val="00076F7C"/>
    <w:rsid w:val="00081948"/>
    <w:rsid w:val="00085497"/>
    <w:rsid w:val="000926C3"/>
    <w:rsid w:val="00092864"/>
    <w:rsid w:val="000A2DC8"/>
    <w:rsid w:val="000A63D4"/>
    <w:rsid w:val="000A74EB"/>
    <w:rsid w:val="000B3451"/>
    <w:rsid w:val="000B5725"/>
    <w:rsid w:val="000B5C73"/>
    <w:rsid w:val="000B600A"/>
    <w:rsid w:val="000C1600"/>
    <w:rsid w:val="000C6460"/>
    <w:rsid w:val="000C6B22"/>
    <w:rsid w:val="000D1E53"/>
    <w:rsid w:val="000D55C7"/>
    <w:rsid w:val="000D6855"/>
    <w:rsid w:val="000E22BD"/>
    <w:rsid w:val="000E46B9"/>
    <w:rsid w:val="000E59F8"/>
    <w:rsid w:val="000F14DD"/>
    <w:rsid w:val="000F349A"/>
    <w:rsid w:val="000F4306"/>
    <w:rsid w:val="000F4E5A"/>
    <w:rsid w:val="000F60EB"/>
    <w:rsid w:val="00103FBC"/>
    <w:rsid w:val="00105685"/>
    <w:rsid w:val="00107E6F"/>
    <w:rsid w:val="0011294F"/>
    <w:rsid w:val="0011532B"/>
    <w:rsid w:val="00115813"/>
    <w:rsid w:val="00115CDF"/>
    <w:rsid w:val="00122911"/>
    <w:rsid w:val="00127C5E"/>
    <w:rsid w:val="00132C43"/>
    <w:rsid w:val="0013475A"/>
    <w:rsid w:val="001430FB"/>
    <w:rsid w:val="00143256"/>
    <w:rsid w:val="001473CF"/>
    <w:rsid w:val="00150118"/>
    <w:rsid w:val="00150EEC"/>
    <w:rsid w:val="00154017"/>
    <w:rsid w:val="0016304D"/>
    <w:rsid w:val="001710F1"/>
    <w:rsid w:val="001810F1"/>
    <w:rsid w:val="00181C5C"/>
    <w:rsid w:val="00182BE1"/>
    <w:rsid w:val="001845EC"/>
    <w:rsid w:val="0018602C"/>
    <w:rsid w:val="00187866"/>
    <w:rsid w:val="00190606"/>
    <w:rsid w:val="001920D8"/>
    <w:rsid w:val="0019617D"/>
    <w:rsid w:val="001A3B63"/>
    <w:rsid w:val="001A3CEF"/>
    <w:rsid w:val="001A6CEC"/>
    <w:rsid w:val="001A735D"/>
    <w:rsid w:val="001B0879"/>
    <w:rsid w:val="001B569F"/>
    <w:rsid w:val="001B77FC"/>
    <w:rsid w:val="001C2D1A"/>
    <w:rsid w:val="001D59CD"/>
    <w:rsid w:val="001D78A0"/>
    <w:rsid w:val="001E3C58"/>
    <w:rsid w:val="001E7339"/>
    <w:rsid w:val="001F0000"/>
    <w:rsid w:val="001F0B09"/>
    <w:rsid w:val="001F5F1C"/>
    <w:rsid w:val="00204DCD"/>
    <w:rsid w:val="0020727F"/>
    <w:rsid w:val="00214104"/>
    <w:rsid w:val="0021791F"/>
    <w:rsid w:val="002201C3"/>
    <w:rsid w:val="00225CFA"/>
    <w:rsid w:val="00230ACB"/>
    <w:rsid w:val="00231D8E"/>
    <w:rsid w:val="002357DF"/>
    <w:rsid w:val="00236F6B"/>
    <w:rsid w:val="00237ED3"/>
    <w:rsid w:val="002417CE"/>
    <w:rsid w:val="00247C97"/>
    <w:rsid w:val="002607AB"/>
    <w:rsid w:val="00260B92"/>
    <w:rsid w:val="00262F1F"/>
    <w:rsid w:val="002658A4"/>
    <w:rsid w:val="00272265"/>
    <w:rsid w:val="00274059"/>
    <w:rsid w:val="00274A30"/>
    <w:rsid w:val="0027614E"/>
    <w:rsid w:val="00284011"/>
    <w:rsid w:val="0028452E"/>
    <w:rsid w:val="00287DB8"/>
    <w:rsid w:val="002909BD"/>
    <w:rsid w:val="00293CBD"/>
    <w:rsid w:val="00297B03"/>
    <w:rsid w:val="002A3A36"/>
    <w:rsid w:val="002A400B"/>
    <w:rsid w:val="002A46C6"/>
    <w:rsid w:val="002A7D10"/>
    <w:rsid w:val="002C0AE0"/>
    <w:rsid w:val="002C182C"/>
    <w:rsid w:val="002C4063"/>
    <w:rsid w:val="002D0856"/>
    <w:rsid w:val="002D53C4"/>
    <w:rsid w:val="002D57CD"/>
    <w:rsid w:val="002D5847"/>
    <w:rsid w:val="002D6607"/>
    <w:rsid w:val="002E19A7"/>
    <w:rsid w:val="002E26EF"/>
    <w:rsid w:val="002E4425"/>
    <w:rsid w:val="002E51A4"/>
    <w:rsid w:val="002E78B4"/>
    <w:rsid w:val="002F27DF"/>
    <w:rsid w:val="0030117C"/>
    <w:rsid w:val="00301616"/>
    <w:rsid w:val="00302DB3"/>
    <w:rsid w:val="00304A7B"/>
    <w:rsid w:val="00305F7D"/>
    <w:rsid w:val="00315FBA"/>
    <w:rsid w:val="003257AD"/>
    <w:rsid w:val="00327B7A"/>
    <w:rsid w:val="0033145E"/>
    <w:rsid w:val="00331A09"/>
    <w:rsid w:val="003321D8"/>
    <w:rsid w:val="00332CFF"/>
    <w:rsid w:val="0033327A"/>
    <w:rsid w:val="00333693"/>
    <w:rsid w:val="00333C75"/>
    <w:rsid w:val="00342287"/>
    <w:rsid w:val="003424C6"/>
    <w:rsid w:val="0034344E"/>
    <w:rsid w:val="003475A2"/>
    <w:rsid w:val="00354B69"/>
    <w:rsid w:val="00355DE6"/>
    <w:rsid w:val="00360A65"/>
    <w:rsid w:val="00361A04"/>
    <w:rsid w:val="003646D3"/>
    <w:rsid w:val="003673FB"/>
    <w:rsid w:val="00373E41"/>
    <w:rsid w:val="003750F2"/>
    <w:rsid w:val="003763C5"/>
    <w:rsid w:val="00385CEC"/>
    <w:rsid w:val="003C6195"/>
    <w:rsid w:val="003C6D6E"/>
    <w:rsid w:val="003D026D"/>
    <w:rsid w:val="003D126B"/>
    <w:rsid w:val="003D301C"/>
    <w:rsid w:val="003D4CDA"/>
    <w:rsid w:val="003E14EC"/>
    <w:rsid w:val="003E2E83"/>
    <w:rsid w:val="003F0029"/>
    <w:rsid w:val="003F34E7"/>
    <w:rsid w:val="003F3757"/>
    <w:rsid w:val="003F3808"/>
    <w:rsid w:val="003F5346"/>
    <w:rsid w:val="003F5607"/>
    <w:rsid w:val="003F5C7E"/>
    <w:rsid w:val="003F7B51"/>
    <w:rsid w:val="00401EF3"/>
    <w:rsid w:val="004076AF"/>
    <w:rsid w:val="00413DF0"/>
    <w:rsid w:val="0041464B"/>
    <w:rsid w:val="00430B89"/>
    <w:rsid w:val="0043359E"/>
    <w:rsid w:val="00433C2B"/>
    <w:rsid w:val="00433EE6"/>
    <w:rsid w:val="00435404"/>
    <w:rsid w:val="0043652B"/>
    <w:rsid w:val="0043663F"/>
    <w:rsid w:val="004560D9"/>
    <w:rsid w:val="00457AD8"/>
    <w:rsid w:val="00460217"/>
    <w:rsid w:val="004678C2"/>
    <w:rsid w:val="004706BC"/>
    <w:rsid w:val="004748CC"/>
    <w:rsid w:val="004777DB"/>
    <w:rsid w:val="0048117C"/>
    <w:rsid w:val="004840B9"/>
    <w:rsid w:val="00486769"/>
    <w:rsid w:val="00487289"/>
    <w:rsid w:val="00491284"/>
    <w:rsid w:val="00494226"/>
    <w:rsid w:val="00495F75"/>
    <w:rsid w:val="004A11C0"/>
    <w:rsid w:val="004A14B4"/>
    <w:rsid w:val="004A5326"/>
    <w:rsid w:val="004A544F"/>
    <w:rsid w:val="004A672B"/>
    <w:rsid w:val="004B4328"/>
    <w:rsid w:val="004C096E"/>
    <w:rsid w:val="004D2CB2"/>
    <w:rsid w:val="004D3C73"/>
    <w:rsid w:val="004D669F"/>
    <w:rsid w:val="004F0156"/>
    <w:rsid w:val="004F2EE8"/>
    <w:rsid w:val="004F36A7"/>
    <w:rsid w:val="004F6ADB"/>
    <w:rsid w:val="004F7A5E"/>
    <w:rsid w:val="005075A1"/>
    <w:rsid w:val="00510546"/>
    <w:rsid w:val="005205A4"/>
    <w:rsid w:val="00520A4A"/>
    <w:rsid w:val="00526BF1"/>
    <w:rsid w:val="005277A4"/>
    <w:rsid w:val="00540669"/>
    <w:rsid w:val="00540AEB"/>
    <w:rsid w:val="00542367"/>
    <w:rsid w:val="00545047"/>
    <w:rsid w:val="00546484"/>
    <w:rsid w:val="00557C84"/>
    <w:rsid w:val="00557F68"/>
    <w:rsid w:val="0056321B"/>
    <w:rsid w:val="00564ADD"/>
    <w:rsid w:val="005666DA"/>
    <w:rsid w:val="00572F65"/>
    <w:rsid w:val="00573D1F"/>
    <w:rsid w:val="005759CB"/>
    <w:rsid w:val="00581470"/>
    <w:rsid w:val="00584071"/>
    <w:rsid w:val="00590F17"/>
    <w:rsid w:val="00593E46"/>
    <w:rsid w:val="0059607B"/>
    <w:rsid w:val="00596DBC"/>
    <w:rsid w:val="005A3DA4"/>
    <w:rsid w:val="005A479B"/>
    <w:rsid w:val="005B214B"/>
    <w:rsid w:val="005B4A33"/>
    <w:rsid w:val="005C1575"/>
    <w:rsid w:val="005C4919"/>
    <w:rsid w:val="005D1DEA"/>
    <w:rsid w:val="005D4DBD"/>
    <w:rsid w:val="005D7837"/>
    <w:rsid w:val="005E4FC1"/>
    <w:rsid w:val="005F4600"/>
    <w:rsid w:val="005F53AC"/>
    <w:rsid w:val="006010B8"/>
    <w:rsid w:val="00602681"/>
    <w:rsid w:val="00603FDD"/>
    <w:rsid w:val="006044E1"/>
    <w:rsid w:val="00604E7D"/>
    <w:rsid w:val="00621089"/>
    <w:rsid w:val="006234F8"/>
    <w:rsid w:val="006366E0"/>
    <w:rsid w:val="0064137F"/>
    <w:rsid w:val="00642974"/>
    <w:rsid w:val="0064403A"/>
    <w:rsid w:val="00644A4B"/>
    <w:rsid w:val="006474B5"/>
    <w:rsid w:val="006517D0"/>
    <w:rsid w:val="006524CC"/>
    <w:rsid w:val="00654B4D"/>
    <w:rsid w:val="00655F1C"/>
    <w:rsid w:val="00662032"/>
    <w:rsid w:val="00667E84"/>
    <w:rsid w:val="00675B7B"/>
    <w:rsid w:val="00676CCE"/>
    <w:rsid w:val="006800D3"/>
    <w:rsid w:val="006801A9"/>
    <w:rsid w:val="00680361"/>
    <w:rsid w:val="00680C0E"/>
    <w:rsid w:val="00686FED"/>
    <w:rsid w:val="00696C2D"/>
    <w:rsid w:val="006974D2"/>
    <w:rsid w:val="006A4FB2"/>
    <w:rsid w:val="006A6C95"/>
    <w:rsid w:val="006B017B"/>
    <w:rsid w:val="006C211F"/>
    <w:rsid w:val="006C2385"/>
    <w:rsid w:val="006C353F"/>
    <w:rsid w:val="006C5910"/>
    <w:rsid w:val="006C78D1"/>
    <w:rsid w:val="006D1BC6"/>
    <w:rsid w:val="006D5DB8"/>
    <w:rsid w:val="006D6770"/>
    <w:rsid w:val="006E0A9E"/>
    <w:rsid w:val="006E3995"/>
    <w:rsid w:val="006E67AA"/>
    <w:rsid w:val="006F2E37"/>
    <w:rsid w:val="006F5BEC"/>
    <w:rsid w:val="00701DCF"/>
    <w:rsid w:val="007079C6"/>
    <w:rsid w:val="00707F2F"/>
    <w:rsid w:val="00715CE3"/>
    <w:rsid w:val="007308CE"/>
    <w:rsid w:val="0073129A"/>
    <w:rsid w:val="00734BDC"/>
    <w:rsid w:val="0073644E"/>
    <w:rsid w:val="007367D4"/>
    <w:rsid w:val="007429C6"/>
    <w:rsid w:val="00745EFA"/>
    <w:rsid w:val="00746C67"/>
    <w:rsid w:val="00755E5F"/>
    <w:rsid w:val="00760F25"/>
    <w:rsid w:val="00762BA8"/>
    <w:rsid w:val="00765FD7"/>
    <w:rsid w:val="00766BAC"/>
    <w:rsid w:val="00770C27"/>
    <w:rsid w:val="0077361E"/>
    <w:rsid w:val="00773C8C"/>
    <w:rsid w:val="0077754D"/>
    <w:rsid w:val="0077756D"/>
    <w:rsid w:val="00780405"/>
    <w:rsid w:val="007809D7"/>
    <w:rsid w:val="00780C07"/>
    <w:rsid w:val="0078149D"/>
    <w:rsid w:val="0078201F"/>
    <w:rsid w:val="0078546E"/>
    <w:rsid w:val="00785816"/>
    <w:rsid w:val="007912E5"/>
    <w:rsid w:val="0079145F"/>
    <w:rsid w:val="00794217"/>
    <w:rsid w:val="0079448C"/>
    <w:rsid w:val="007967A4"/>
    <w:rsid w:val="007A008C"/>
    <w:rsid w:val="007A040B"/>
    <w:rsid w:val="007A288C"/>
    <w:rsid w:val="007A301D"/>
    <w:rsid w:val="007A45A7"/>
    <w:rsid w:val="007A5BFB"/>
    <w:rsid w:val="007A622B"/>
    <w:rsid w:val="007B2BE8"/>
    <w:rsid w:val="007B61D8"/>
    <w:rsid w:val="007B7FD3"/>
    <w:rsid w:val="007C00A4"/>
    <w:rsid w:val="007C291A"/>
    <w:rsid w:val="007C7B12"/>
    <w:rsid w:val="007D0D93"/>
    <w:rsid w:val="007D3288"/>
    <w:rsid w:val="007D73AD"/>
    <w:rsid w:val="007E1E54"/>
    <w:rsid w:val="007E77C4"/>
    <w:rsid w:val="007F02DF"/>
    <w:rsid w:val="007F507E"/>
    <w:rsid w:val="007F6367"/>
    <w:rsid w:val="007F6B78"/>
    <w:rsid w:val="00803C1C"/>
    <w:rsid w:val="00804D36"/>
    <w:rsid w:val="00815562"/>
    <w:rsid w:val="00820E02"/>
    <w:rsid w:val="00822712"/>
    <w:rsid w:val="008247AB"/>
    <w:rsid w:val="00832F57"/>
    <w:rsid w:val="0083485F"/>
    <w:rsid w:val="00837686"/>
    <w:rsid w:val="00842BB2"/>
    <w:rsid w:val="00842D17"/>
    <w:rsid w:val="008539EE"/>
    <w:rsid w:val="008561B7"/>
    <w:rsid w:val="00865DE7"/>
    <w:rsid w:val="008774F6"/>
    <w:rsid w:val="00880DEB"/>
    <w:rsid w:val="0088305E"/>
    <w:rsid w:val="00883A19"/>
    <w:rsid w:val="0088422F"/>
    <w:rsid w:val="00884C9E"/>
    <w:rsid w:val="00886762"/>
    <w:rsid w:val="008868D8"/>
    <w:rsid w:val="00886D04"/>
    <w:rsid w:val="00887D7A"/>
    <w:rsid w:val="00893677"/>
    <w:rsid w:val="00893DE2"/>
    <w:rsid w:val="008967A6"/>
    <w:rsid w:val="008A1C89"/>
    <w:rsid w:val="008A37E0"/>
    <w:rsid w:val="008A45E8"/>
    <w:rsid w:val="008B16B4"/>
    <w:rsid w:val="008B3010"/>
    <w:rsid w:val="008B46E3"/>
    <w:rsid w:val="008B7BDF"/>
    <w:rsid w:val="008C4BCC"/>
    <w:rsid w:val="008C6351"/>
    <w:rsid w:val="008D419C"/>
    <w:rsid w:val="008D6B0F"/>
    <w:rsid w:val="008E38D6"/>
    <w:rsid w:val="008E5690"/>
    <w:rsid w:val="008F2364"/>
    <w:rsid w:val="008F474C"/>
    <w:rsid w:val="008F60F8"/>
    <w:rsid w:val="008F650F"/>
    <w:rsid w:val="008F73FD"/>
    <w:rsid w:val="009043DD"/>
    <w:rsid w:val="009134DF"/>
    <w:rsid w:val="00913DEF"/>
    <w:rsid w:val="00916B9F"/>
    <w:rsid w:val="0092240B"/>
    <w:rsid w:val="00926AFC"/>
    <w:rsid w:val="009427C3"/>
    <w:rsid w:val="00942F30"/>
    <w:rsid w:val="00943BAE"/>
    <w:rsid w:val="009534EB"/>
    <w:rsid w:val="009550E7"/>
    <w:rsid w:val="00956469"/>
    <w:rsid w:val="009666CB"/>
    <w:rsid w:val="009755AC"/>
    <w:rsid w:val="0098194E"/>
    <w:rsid w:val="009870F7"/>
    <w:rsid w:val="00991504"/>
    <w:rsid w:val="0099153B"/>
    <w:rsid w:val="00992A7C"/>
    <w:rsid w:val="00996A2A"/>
    <w:rsid w:val="00997C76"/>
    <w:rsid w:val="009A39A3"/>
    <w:rsid w:val="009A4669"/>
    <w:rsid w:val="009A647B"/>
    <w:rsid w:val="009A6F8D"/>
    <w:rsid w:val="009A7609"/>
    <w:rsid w:val="009B3E83"/>
    <w:rsid w:val="009B65E4"/>
    <w:rsid w:val="009C0977"/>
    <w:rsid w:val="009C09E8"/>
    <w:rsid w:val="009C5FE8"/>
    <w:rsid w:val="009D6765"/>
    <w:rsid w:val="009D73C9"/>
    <w:rsid w:val="009D790C"/>
    <w:rsid w:val="009E3700"/>
    <w:rsid w:val="009E38E0"/>
    <w:rsid w:val="009E3D3D"/>
    <w:rsid w:val="009E471D"/>
    <w:rsid w:val="009E7410"/>
    <w:rsid w:val="009F410F"/>
    <w:rsid w:val="009F532C"/>
    <w:rsid w:val="009F6B6F"/>
    <w:rsid w:val="00A020E4"/>
    <w:rsid w:val="00A022BD"/>
    <w:rsid w:val="00A02BE5"/>
    <w:rsid w:val="00A02DFD"/>
    <w:rsid w:val="00A03E8D"/>
    <w:rsid w:val="00A04B32"/>
    <w:rsid w:val="00A1715C"/>
    <w:rsid w:val="00A2100A"/>
    <w:rsid w:val="00A24146"/>
    <w:rsid w:val="00A26A6E"/>
    <w:rsid w:val="00A26B9C"/>
    <w:rsid w:val="00A45F27"/>
    <w:rsid w:val="00A463CA"/>
    <w:rsid w:val="00A6088F"/>
    <w:rsid w:val="00A628A0"/>
    <w:rsid w:val="00A63C88"/>
    <w:rsid w:val="00A6577F"/>
    <w:rsid w:val="00A72D9A"/>
    <w:rsid w:val="00A732AF"/>
    <w:rsid w:val="00A74F2C"/>
    <w:rsid w:val="00A845F9"/>
    <w:rsid w:val="00A8594F"/>
    <w:rsid w:val="00A86C38"/>
    <w:rsid w:val="00A905DC"/>
    <w:rsid w:val="00A923BC"/>
    <w:rsid w:val="00A96273"/>
    <w:rsid w:val="00AA024C"/>
    <w:rsid w:val="00AA0687"/>
    <w:rsid w:val="00AA3EFE"/>
    <w:rsid w:val="00AA57F6"/>
    <w:rsid w:val="00AB0D3D"/>
    <w:rsid w:val="00AC0EA1"/>
    <w:rsid w:val="00AC5B28"/>
    <w:rsid w:val="00AD2CE9"/>
    <w:rsid w:val="00AD56DF"/>
    <w:rsid w:val="00AE04CD"/>
    <w:rsid w:val="00AE1FE2"/>
    <w:rsid w:val="00AE23F0"/>
    <w:rsid w:val="00AE3469"/>
    <w:rsid w:val="00AF3403"/>
    <w:rsid w:val="00AF4B04"/>
    <w:rsid w:val="00AF508C"/>
    <w:rsid w:val="00AF51D6"/>
    <w:rsid w:val="00AF7642"/>
    <w:rsid w:val="00B00731"/>
    <w:rsid w:val="00B03586"/>
    <w:rsid w:val="00B120FD"/>
    <w:rsid w:val="00B12748"/>
    <w:rsid w:val="00B13493"/>
    <w:rsid w:val="00B210A7"/>
    <w:rsid w:val="00B23837"/>
    <w:rsid w:val="00B26E33"/>
    <w:rsid w:val="00B30174"/>
    <w:rsid w:val="00B33FC7"/>
    <w:rsid w:val="00B34803"/>
    <w:rsid w:val="00B41AD0"/>
    <w:rsid w:val="00B43CDA"/>
    <w:rsid w:val="00B46EF0"/>
    <w:rsid w:val="00B51301"/>
    <w:rsid w:val="00B51D52"/>
    <w:rsid w:val="00B6224C"/>
    <w:rsid w:val="00B64CF0"/>
    <w:rsid w:val="00B66F19"/>
    <w:rsid w:val="00B75786"/>
    <w:rsid w:val="00B75EF7"/>
    <w:rsid w:val="00B76CEC"/>
    <w:rsid w:val="00B8461F"/>
    <w:rsid w:val="00B84AFD"/>
    <w:rsid w:val="00B90E17"/>
    <w:rsid w:val="00B9499E"/>
    <w:rsid w:val="00B970FA"/>
    <w:rsid w:val="00B97399"/>
    <w:rsid w:val="00BA2A0A"/>
    <w:rsid w:val="00BA64F0"/>
    <w:rsid w:val="00BA726D"/>
    <w:rsid w:val="00BB11C2"/>
    <w:rsid w:val="00BC184B"/>
    <w:rsid w:val="00BC1D34"/>
    <w:rsid w:val="00BC4C87"/>
    <w:rsid w:val="00BC5AD5"/>
    <w:rsid w:val="00BC5F1E"/>
    <w:rsid w:val="00BC7E58"/>
    <w:rsid w:val="00BC7E83"/>
    <w:rsid w:val="00BD1494"/>
    <w:rsid w:val="00BE1B27"/>
    <w:rsid w:val="00BE2010"/>
    <w:rsid w:val="00BE61A6"/>
    <w:rsid w:val="00BF0449"/>
    <w:rsid w:val="00BF2061"/>
    <w:rsid w:val="00BF3F3A"/>
    <w:rsid w:val="00BF535A"/>
    <w:rsid w:val="00BF7E33"/>
    <w:rsid w:val="00C0052D"/>
    <w:rsid w:val="00C03478"/>
    <w:rsid w:val="00C06066"/>
    <w:rsid w:val="00C112A5"/>
    <w:rsid w:val="00C15C50"/>
    <w:rsid w:val="00C167EE"/>
    <w:rsid w:val="00C16EDE"/>
    <w:rsid w:val="00C216AF"/>
    <w:rsid w:val="00C23A02"/>
    <w:rsid w:val="00C254F7"/>
    <w:rsid w:val="00C25B06"/>
    <w:rsid w:val="00C26C18"/>
    <w:rsid w:val="00C27A30"/>
    <w:rsid w:val="00C30485"/>
    <w:rsid w:val="00C3380C"/>
    <w:rsid w:val="00C379CC"/>
    <w:rsid w:val="00C37A09"/>
    <w:rsid w:val="00C419CA"/>
    <w:rsid w:val="00C44827"/>
    <w:rsid w:val="00C46A97"/>
    <w:rsid w:val="00C47C59"/>
    <w:rsid w:val="00C51C73"/>
    <w:rsid w:val="00C54511"/>
    <w:rsid w:val="00C63B36"/>
    <w:rsid w:val="00C7036C"/>
    <w:rsid w:val="00C718F2"/>
    <w:rsid w:val="00C735C0"/>
    <w:rsid w:val="00C74AAD"/>
    <w:rsid w:val="00C7623D"/>
    <w:rsid w:val="00C9075E"/>
    <w:rsid w:val="00C91A18"/>
    <w:rsid w:val="00C926B2"/>
    <w:rsid w:val="00C92A0D"/>
    <w:rsid w:val="00C937C7"/>
    <w:rsid w:val="00C94EAF"/>
    <w:rsid w:val="00C95E9C"/>
    <w:rsid w:val="00C97DC5"/>
    <w:rsid w:val="00CA030A"/>
    <w:rsid w:val="00CA6EAA"/>
    <w:rsid w:val="00CB0BFC"/>
    <w:rsid w:val="00CB2116"/>
    <w:rsid w:val="00CB400E"/>
    <w:rsid w:val="00CB4D39"/>
    <w:rsid w:val="00CB5ECC"/>
    <w:rsid w:val="00CB6898"/>
    <w:rsid w:val="00CB727E"/>
    <w:rsid w:val="00CC305E"/>
    <w:rsid w:val="00CC3CFF"/>
    <w:rsid w:val="00CD2914"/>
    <w:rsid w:val="00CD310F"/>
    <w:rsid w:val="00CD5EED"/>
    <w:rsid w:val="00CD6B7A"/>
    <w:rsid w:val="00CE6182"/>
    <w:rsid w:val="00CF0277"/>
    <w:rsid w:val="00CF0DEC"/>
    <w:rsid w:val="00D10AAE"/>
    <w:rsid w:val="00D15D88"/>
    <w:rsid w:val="00D16894"/>
    <w:rsid w:val="00D17D16"/>
    <w:rsid w:val="00D204D9"/>
    <w:rsid w:val="00D20629"/>
    <w:rsid w:val="00D269C5"/>
    <w:rsid w:val="00D27664"/>
    <w:rsid w:val="00D27B3E"/>
    <w:rsid w:val="00D300EE"/>
    <w:rsid w:val="00D33FA5"/>
    <w:rsid w:val="00D42BBF"/>
    <w:rsid w:val="00D44C3E"/>
    <w:rsid w:val="00D4695D"/>
    <w:rsid w:val="00D56731"/>
    <w:rsid w:val="00D56FAB"/>
    <w:rsid w:val="00D572F8"/>
    <w:rsid w:val="00D60D4B"/>
    <w:rsid w:val="00D61C5F"/>
    <w:rsid w:val="00D62D7A"/>
    <w:rsid w:val="00D6380A"/>
    <w:rsid w:val="00D74474"/>
    <w:rsid w:val="00D84DC4"/>
    <w:rsid w:val="00DA0D7E"/>
    <w:rsid w:val="00DB34BA"/>
    <w:rsid w:val="00DB3A6C"/>
    <w:rsid w:val="00DB3F43"/>
    <w:rsid w:val="00DB67CD"/>
    <w:rsid w:val="00DB7A79"/>
    <w:rsid w:val="00DC14C2"/>
    <w:rsid w:val="00DD579D"/>
    <w:rsid w:val="00DD63D6"/>
    <w:rsid w:val="00DD7331"/>
    <w:rsid w:val="00DD7F7F"/>
    <w:rsid w:val="00DE52FC"/>
    <w:rsid w:val="00DE7BC1"/>
    <w:rsid w:val="00DF0D51"/>
    <w:rsid w:val="00DF4443"/>
    <w:rsid w:val="00DF464B"/>
    <w:rsid w:val="00E02FFB"/>
    <w:rsid w:val="00E048F1"/>
    <w:rsid w:val="00E1402B"/>
    <w:rsid w:val="00E26E03"/>
    <w:rsid w:val="00E27C72"/>
    <w:rsid w:val="00E30994"/>
    <w:rsid w:val="00E32893"/>
    <w:rsid w:val="00E36FA4"/>
    <w:rsid w:val="00E52CD4"/>
    <w:rsid w:val="00E531C1"/>
    <w:rsid w:val="00E5360C"/>
    <w:rsid w:val="00E54368"/>
    <w:rsid w:val="00E54729"/>
    <w:rsid w:val="00E54C4B"/>
    <w:rsid w:val="00E57EDC"/>
    <w:rsid w:val="00E72D04"/>
    <w:rsid w:val="00E73355"/>
    <w:rsid w:val="00E77E00"/>
    <w:rsid w:val="00E800AE"/>
    <w:rsid w:val="00E90C05"/>
    <w:rsid w:val="00E9785C"/>
    <w:rsid w:val="00EA64D4"/>
    <w:rsid w:val="00EB21EB"/>
    <w:rsid w:val="00EB46FE"/>
    <w:rsid w:val="00EB61B5"/>
    <w:rsid w:val="00EC17F1"/>
    <w:rsid w:val="00ED32D6"/>
    <w:rsid w:val="00ED3F06"/>
    <w:rsid w:val="00ED62EF"/>
    <w:rsid w:val="00EE1CD8"/>
    <w:rsid w:val="00EE24E7"/>
    <w:rsid w:val="00EE3422"/>
    <w:rsid w:val="00EE6D42"/>
    <w:rsid w:val="00EF622C"/>
    <w:rsid w:val="00F01A5F"/>
    <w:rsid w:val="00F02F6B"/>
    <w:rsid w:val="00F037E4"/>
    <w:rsid w:val="00F03A52"/>
    <w:rsid w:val="00F0491A"/>
    <w:rsid w:val="00F11769"/>
    <w:rsid w:val="00F20948"/>
    <w:rsid w:val="00F23A7F"/>
    <w:rsid w:val="00F254C5"/>
    <w:rsid w:val="00F27F5F"/>
    <w:rsid w:val="00F34AB3"/>
    <w:rsid w:val="00F353B3"/>
    <w:rsid w:val="00F4084B"/>
    <w:rsid w:val="00F4241D"/>
    <w:rsid w:val="00F43B3A"/>
    <w:rsid w:val="00F46401"/>
    <w:rsid w:val="00F47953"/>
    <w:rsid w:val="00F52952"/>
    <w:rsid w:val="00F62ED6"/>
    <w:rsid w:val="00F64EDB"/>
    <w:rsid w:val="00F709F2"/>
    <w:rsid w:val="00F73740"/>
    <w:rsid w:val="00F7620C"/>
    <w:rsid w:val="00F7750B"/>
    <w:rsid w:val="00F777FE"/>
    <w:rsid w:val="00F824E4"/>
    <w:rsid w:val="00F855DD"/>
    <w:rsid w:val="00F91653"/>
    <w:rsid w:val="00FA08B7"/>
    <w:rsid w:val="00FA09B4"/>
    <w:rsid w:val="00FA2FD0"/>
    <w:rsid w:val="00FB0EED"/>
    <w:rsid w:val="00FB29B5"/>
    <w:rsid w:val="00FC5977"/>
    <w:rsid w:val="00FD1114"/>
    <w:rsid w:val="00FD412E"/>
    <w:rsid w:val="00FD4704"/>
    <w:rsid w:val="00FD523E"/>
    <w:rsid w:val="00FD5F3E"/>
    <w:rsid w:val="00FD622E"/>
    <w:rsid w:val="00FE1071"/>
    <w:rsid w:val="00FE45B8"/>
    <w:rsid w:val="00FE59D1"/>
    <w:rsid w:val="00FF1B25"/>
    <w:rsid w:val="00FF380A"/>
    <w:rsid w:val="00FF7F99"/>
    <w:rsid w:val="1AC953BF"/>
    <w:rsid w:val="2A34A794"/>
    <w:rsid w:val="35A3C045"/>
    <w:rsid w:val="3B3047D7"/>
    <w:rsid w:val="6B4030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A102C"/>
  <w15:docId w15:val="{07DC09F9-2FA4-4728-ACE1-F1047FB4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BD"/>
  </w:style>
  <w:style w:type="paragraph" w:styleId="Heading1">
    <w:name w:val="heading 1"/>
    <w:basedOn w:val="Normal"/>
    <w:next w:val="Normal"/>
    <w:link w:val="Heading1Char"/>
    <w:uiPriority w:val="9"/>
    <w:qFormat/>
    <w:rsid w:val="003257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026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05F7D"/>
    <w:pPr>
      <w:spacing w:after="0" w:line="240" w:lineRule="auto"/>
    </w:pPr>
  </w:style>
  <w:style w:type="character" w:customStyle="1" w:styleId="Strong1">
    <w:name w:val="Strong1"/>
    <w:basedOn w:val="DefaultParagraphFont"/>
    <w:rsid w:val="0013475A"/>
    <w:rPr>
      <w:sz w:val="24"/>
      <w:szCs w:val="24"/>
      <w:bdr w:val="none" w:sz="0" w:space="0" w:color="auto"/>
      <w:vertAlign w:val="baseline"/>
    </w:rPr>
  </w:style>
  <w:style w:type="character" w:styleId="Hyperlink">
    <w:name w:val="Hyperlink"/>
    <w:basedOn w:val="DefaultParagraphFont"/>
    <w:uiPriority w:val="99"/>
    <w:unhideWhenUsed/>
    <w:rsid w:val="000C6B22"/>
    <w:rPr>
      <w:color w:val="0000FF" w:themeColor="hyperlink"/>
      <w:u w:val="single"/>
    </w:rPr>
  </w:style>
  <w:style w:type="character" w:styleId="UnresolvedMention">
    <w:name w:val="Unresolved Mention"/>
    <w:basedOn w:val="DefaultParagraphFont"/>
    <w:uiPriority w:val="99"/>
    <w:semiHidden/>
    <w:unhideWhenUsed/>
    <w:rsid w:val="000C6B22"/>
    <w:rPr>
      <w:color w:val="605E5C"/>
      <w:shd w:val="clear" w:color="auto" w:fill="E1DFDD"/>
    </w:rPr>
  </w:style>
  <w:style w:type="character" w:styleId="FollowedHyperlink">
    <w:name w:val="FollowedHyperlink"/>
    <w:basedOn w:val="DefaultParagraphFont"/>
    <w:uiPriority w:val="99"/>
    <w:semiHidden/>
    <w:unhideWhenUsed/>
    <w:rsid w:val="000C6B22"/>
    <w:rPr>
      <w:color w:val="800080" w:themeColor="followedHyperlink"/>
      <w:u w:val="single"/>
    </w:rPr>
  </w:style>
  <w:style w:type="paragraph" w:styleId="Header">
    <w:name w:val="header"/>
    <w:basedOn w:val="Normal"/>
    <w:link w:val="HeaderChar"/>
    <w:uiPriority w:val="99"/>
    <w:unhideWhenUsed/>
    <w:rsid w:val="005D4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DBD"/>
  </w:style>
  <w:style w:type="paragraph" w:styleId="Footer">
    <w:name w:val="footer"/>
    <w:basedOn w:val="Normal"/>
    <w:link w:val="FooterChar"/>
    <w:uiPriority w:val="99"/>
    <w:unhideWhenUsed/>
    <w:rsid w:val="005D4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DBD"/>
  </w:style>
  <w:style w:type="paragraph" w:styleId="BalloonText">
    <w:name w:val="Balloon Text"/>
    <w:basedOn w:val="Normal"/>
    <w:link w:val="BalloonTextChar"/>
    <w:uiPriority w:val="99"/>
    <w:semiHidden/>
    <w:unhideWhenUsed/>
    <w:rsid w:val="0010568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05685"/>
    <w:rPr>
      <w:rFonts w:ascii="Times New Roman" w:hAnsi="Times New Roman" w:cs="Times New Roman"/>
      <w:sz w:val="18"/>
      <w:szCs w:val="18"/>
    </w:rPr>
  </w:style>
  <w:style w:type="paragraph" w:styleId="NormalWeb">
    <w:name w:val="Normal (Web)"/>
    <w:basedOn w:val="Normal"/>
    <w:uiPriority w:val="99"/>
    <w:unhideWhenUsed/>
    <w:rsid w:val="004F36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main">
    <w:name w:val="domain"/>
    <w:basedOn w:val="DefaultParagraphFont"/>
    <w:rsid w:val="00457AD8"/>
  </w:style>
  <w:style w:type="character" w:customStyle="1" w:styleId="vanity-name">
    <w:name w:val="vanity-name"/>
    <w:basedOn w:val="DefaultParagraphFont"/>
    <w:rsid w:val="00457AD8"/>
  </w:style>
  <w:style w:type="paragraph" w:styleId="ListParagraph">
    <w:name w:val="List Paragraph"/>
    <w:basedOn w:val="Normal"/>
    <w:uiPriority w:val="34"/>
    <w:qFormat/>
    <w:rsid w:val="00DF0D51"/>
    <w:pPr>
      <w:ind w:left="720"/>
      <w:contextualSpacing/>
    </w:pPr>
  </w:style>
  <w:style w:type="character" w:customStyle="1" w:styleId="Heading1Char">
    <w:name w:val="Heading 1 Char"/>
    <w:basedOn w:val="DefaultParagraphFont"/>
    <w:link w:val="Heading1"/>
    <w:uiPriority w:val="9"/>
    <w:rsid w:val="003257AD"/>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4D2C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A64F0"/>
    <w:rPr>
      <w:sz w:val="16"/>
      <w:szCs w:val="16"/>
    </w:rPr>
  </w:style>
  <w:style w:type="paragraph" w:styleId="CommentText">
    <w:name w:val="annotation text"/>
    <w:basedOn w:val="Normal"/>
    <w:link w:val="CommentTextChar"/>
    <w:uiPriority w:val="99"/>
    <w:semiHidden/>
    <w:unhideWhenUsed/>
    <w:rsid w:val="00BA64F0"/>
    <w:pPr>
      <w:spacing w:line="240" w:lineRule="auto"/>
    </w:pPr>
    <w:rPr>
      <w:sz w:val="20"/>
      <w:szCs w:val="20"/>
    </w:rPr>
  </w:style>
  <w:style w:type="character" w:customStyle="1" w:styleId="CommentTextChar">
    <w:name w:val="Comment Text Char"/>
    <w:basedOn w:val="DefaultParagraphFont"/>
    <w:link w:val="CommentText"/>
    <w:uiPriority w:val="99"/>
    <w:semiHidden/>
    <w:rsid w:val="00BA64F0"/>
    <w:rPr>
      <w:sz w:val="20"/>
      <w:szCs w:val="20"/>
    </w:rPr>
  </w:style>
  <w:style w:type="paragraph" w:styleId="CommentSubject">
    <w:name w:val="annotation subject"/>
    <w:basedOn w:val="CommentText"/>
    <w:next w:val="CommentText"/>
    <w:link w:val="CommentSubjectChar"/>
    <w:uiPriority w:val="99"/>
    <w:semiHidden/>
    <w:unhideWhenUsed/>
    <w:rsid w:val="00BA64F0"/>
    <w:rPr>
      <w:b/>
      <w:bCs/>
    </w:rPr>
  </w:style>
  <w:style w:type="character" w:customStyle="1" w:styleId="CommentSubjectChar">
    <w:name w:val="Comment Subject Char"/>
    <w:basedOn w:val="CommentTextChar"/>
    <w:link w:val="CommentSubject"/>
    <w:uiPriority w:val="99"/>
    <w:semiHidden/>
    <w:rsid w:val="00BA64F0"/>
    <w:rPr>
      <w:b/>
      <w:bCs/>
      <w:sz w:val="20"/>
      <w:szCs w:val="20"/>
    </w:rPr>
  </w:style>
  <w:style w:type="character" w:customStyle="1" w:styleId="Heading2Char">
    <w:name w:val="Heading 2 Char"/>
    <w:basedOn w:val="DefaultParagraphFont"/>
    <w:link w:val="Heading2"/>
    <w:uiPriority w:val="9"/>
    <w:semiHidden/>
    <w:rsid w:val="00602681"/>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6D1BC6"/>
    <w:pPr>
      <w:numPr>
        <w:numId w:val="24"/>
      </w:numPr>
      <w:contextualSpacing/>
    </w:pPr>
  </w:style>
  <w:style w:type="paragraph" w:customStyle="1" w:styleId="Default">
    <w:name w:val="Default"/>
    <w:rsid w:val="00287DB8"/>
    <w:pPr>
      <w:autoSpaceDE w:val="0"/>
      <w:autoSpaceDN w:val="0"/>
      <w:adjustRightInd w:val="0"/>
      <w:spacing w:after="0" w:line="240" w:lineRule="auto"/>
    </w:pPr>
    <w:rPr>
      <w:rFonts w:ascii="FontAwesome" w:eastAsia="FontAwesome" w:cs="FontAwesom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9156">
      <w:bodyDiv w:val="1"/>
      <w:marLeft w:val="0"/>
      <w:marRight w:val="0"/>
      <w:marTop w:val="0"/>
      <w:marBottom w:val="0"/>
      <w:divBdr>
        <w:top w:val="none" w:sz="0" w:space="0" w:color="auto"/>
        <w:left w:val="none" w:sz="0" w:space="0" w:color="auto"/>
        <w:bottom w:val="none" w:sz="0" w:space="0" w:color="auto"/>
        <w:right w:val="none" w:sz="0" w:space="0" w:color="auto"/>
      </w:divBdr>
    </w:div>
    <w:div w:id="146820529">
      <w:bodyDiv w:val="1"/>
      <w:marLeft w:val="0"/>
      <w:marRight w:val="0"/>
      <w:marTop w:val="0"/>
      <w:marBottom w:val="0"/>
      <w:divBdr>
        <w:top w:val="none" w:sz="0" w:space="0" w:color="auto"/>
        <w:left w:val="none" w:sz="0" w:space="0" w:color="auto"/>
        <w:bottom w:val="none" w:sz="0" w:space="0" w:color="auto"/>
        <w:right w:val="none" w:sz="0" w:space="0" w:color="auto"/>
      </w:divBdr>
    </w:div>
    <w:div w:id="203715231">
      <w:bodyDiv w:val="1"/>
      <w:marLeft w:val="0"/>
      <w:marRight w:val="0"/>
      <w:marTop w:val="0"/>
      <w:marBottom w:val="0"/>
      <w:divBdr>
        <w:top w:val="none" w:sz="0" w:space="0" w:color="auto"/>
        <w:left w:val="none" w:sz="0" w:space="0" w:color="auto"/>
        <w:bottom w:val="none" w:sz="0" w:space="0" w:color="auto"/>
        <w:right w:val="none" w:sz="0" w:space="0" w:color="auto"/>
      </w:divBdr>
    </w:div>
    <w:div w:id="273246439">
      <w:bodyDiv w:val="1"/>
      <w:marLeft w:val="0"/>
      <w:marRight w:val="0"/>
      <w:marTop w:val="0"/>
      <w:marBottom w:val="0"/>
      <w:divBdr>
        <w:top w:val="none" w:sz="0" w:space="0" w:color="auto"/>
        <w:left w:val="none" w:sz="0" w:space="0" w:color="auto"/>
        <w:bottom w:val="none" w:sz="0" w:space="0" w:color="auto"/>
        <w:right w:val="none" w:sz="0" w:space="0" w:color="auto"/>
      </w:divBdr>
    </w:div>
    <w:div w:id="343748586">
      <w:bodyDiv w:val="1"/>
      <w:marLeft w:val="0"/>
      <w:marRight w:val="0"/>
      <w:marTop w:val="0"/>
      <w:marBottom w:val="0"/>
      <w:divBdr>
        <w:top w:val="none" w:sz="0" w:space="0" w:color="auto"/>
        <w:left w:val="none" w:sz="0" w:space="0" w:color="auto"/>
        <w:bottom w:val="none" w:sz="0" w:space="0" w:color="auto"/>
        <w:right w:val="none" w:sz="0" w:space="0" w:color="auto"/>
      </w:divBdr>
    </w:div>
    <w:div w:id="356469386">
      <w:bodyDiv w:val="1"/>
      <w:marLeft w:val="0"/>
      <w:marRight w:val="0"/>
      <w:marTop w:val="0"/>
      <w:marBottom w:val="0"/>
      <w:divBdr>
        <w:top w:val="none" w:sz="0" w:space="0" w:color="auto"/>
        <w:left w:val="none" w:sz="0" w:space="0" w:color="auto"/>
        <w:bottom w:val="none" w:sz="0" w:space="0" w:color="auto"/>
        <w:right w:val="none" w:sz="0" w:space="0" w:color="auto"/>
      </w:divBdr>
    </w:div>
    <w:div w:id="441650534">
      <w:bodyDiv w:val="1"/>
      <w:marLeft w:val="0"/>
      <w:marRight w:val="0"/>
      <w:marTop w:val="0"/>
      <w:marBottom w:val="0"/>
      <w:divBdr>
        <w:top w:val="none" w:sz="0" w:space="0" w:color="auto"/>
        <w:left w:val="none" w:sz="0" w:space="0" w:color="auto"/>
        <w:bottom w:val="none" w:sz="0" w:space="0" w:color="auto"/>
        <w:right w:val="none" w:sz="0" w:space="0" w:color="auto"/>
      </w:divBdr>
    </w:div>
    <w:div w:id="451019346">
      <w:bodyDiv w:val="1"/>
      <w:marLeft w:val="0"/>
      <w:marRight w:val="0"/>
      <w:marTop w:val="0"/>
      <w:marBottom w:val="0"/>
      <w:divBdr>
        <w:top w:val="none" w:sz="0" w:space="0" w:color="auto"/>
        <w:left w:val="none" w:sz="0" w:space="0" w:color="auto"/>
        <w:bottom w:val="none" w:sz="0" w:space="0" w:color="auto"/>
        <w:right w:val="none" w:sz="0" w:space="0" w:color="auto"/>
      </w:divBdr>
    </w:div>
    <w:div w:id="679115404">
      <w:bodyDiv w:val="1"/>
      <w:marLeft w:val="0"/>
      <w:marRight w:val="0"/>
      <w:marTop w:val="0"/>
      <w:marBottom w:val="0"/>
      <w:divBdr>
        <w:top w:val="none" w:sz="0" w:space="0" w:color="auto"/>
        <w:left w:val="none" w:sz="0" w:space="0" w:color="auto"/>
        <w:bottom w:val="none" w:sz="0" w:space="0" w:color="auto"/>
        <w:right w:val="none" w:sz="0" w:space="0" w:color="auto"/>
      </w:divBdr>
    </w:div>
    <w:div w:id="699093031">
      <w:bodyDiv w:val="1"/>
      <w:marLeft w:val="0"/>
      <w:marRight w:val="0"/>
      <w:marTop w:val="0"/>
      <w:marBottom w:val="0"/>
      <w:divBdr>
        <w:top w:val="none" w:sz="0" w:space="0" w:color="auto"/>
        <w:left w:val="none" w:sz="0" w:space="0" w:color="auto"/>
        <w:bottom w:val="none" w:sz="0" w:space="0" w:color="auto"/>
        <w:right w:val="none" w:sz="0" w:space="0" w:color="auto"/>
      </w:divBdr>
    </w:div>
    <w:div w:id="812410174">
      <w:bodyDiv w:val="1"/>
      <w:marLeft w:val="0"/>
      <w:marRight w:val="0"/>
      <w:marTop w:val="0"/>
      <w:marBottom w:val="0"/>
      <w:divBdr>
        <w:top w:val="none" w:sz="0" w:space="0" w:color="auto"/>
        <w:left w:val="none" w:sz="0" w:space="0" w:color="auto"/>
        <w:bottom w:val="none" w:sz="0" w:space="0" w:color="auto"/>
        <w:right w:val="none" w:sz="0" w:space="0" w:color="auto"/>
      </w:divBdr>
      <w:divsChild>
        <w:div w:id="576135452">
          <w:marLeft w:val="0"/>
          <w:marRight w:val="0"/>
          <w:marTop w:val="0"/>
          <w:marBottom w:val="0"/>
          <w:divBdr>
            <w:top w:val="none" w:sz="0" w:space="0" w:color="auto"/>
            <w:left w:val="none" w:sz="0" w:space="0" w:color="auto"/>
            <w:bottom w:val="none" w:sz="0" w:space="0" w:color="auto"/>
            <w:right w:val="none" w:sz="0" w:space="0" w:color="auto"/>
          </w:divBdr>
        </w:div>
        <w:div w:id="700517251">
          <w:marLeft w:val="0"/>
          <w:marRight w:val="0"/>
          <w:marTop w:val="0"/>
          <w:marBottom w:val="0"/>
          <w:divBdr>
            <w:top w:val="none" w:sz="0" w:space="0" w:color="auto"/>
            <w:left w:val="none" w:sz="0" w:space="0" w:color="auto"/>
            <w:bottom w:val="none" w:sz="0" w:space="0" w:color="auto"/>
            <w:right w:val="none" w:sz="0" w:space="0" w:color="auto"/>
          </w:divBdr>
        </w:div>
      </w:divsChild>
    </w:div>
    <w:div w:id="820346827">
      <w:bodyDiv w:val="1"/>
      <w:marLeft w:val="0"/>
      <w:marRight w:val="0"/>
      <w:marTop w:val="0"/>
      <w:marBottom w:val="0"/>
      <w:divBdr>
        <w:top w:val="none" w:sz="0" w:space="0" w:color="auto"/>
        <w:left w:val="none" w:sz="0" w:space="0" w:color="auto"/>
        <w:bottom w:val="none" w:sz="0" w:space="0" w:color="auto"/>
        <w:right w:val="none" w:sz="0" w:space="0" w:color="auto"/>
      </w:divBdr>
    </w:div>
    <w:div w:id="822038675">
      <w:bodyDiv w:val="1"/>
      <w:marLeft w:val="0"/>
      <w:marRight w:val="0"/>
      <w:marTop w:val="0"/>
      <w:marBottom w:val="0"/>
      <w:divBdr>
        <w:top w:val="none" w:sz="0" w:space="0" w:color="auto"/>
        <w:left w:val="none" w:sz="0" w:space="0" w:color="auto"/>
        <w:bottom w:val="none" w:sz="0" w:space="0" w:color="auto"/>
        <w:right w:val="none" w:sz="0" w:space="0" w:color="auto"/>
      </w:divBdr>
      <w:divsChild>
        <w:div w:id="602498149">
          <w:marLeft w:val="0"/>
          <w:marRight w:val="0"/>
          <w:marTop w:val="0"/>
          <w:marBottom w:val="0"/>
          <w:divBdr>
            <w:top w:val="none" w:sz="0" w:space="0" w:color="auto"/>
            <w:left w:val="none" w:sz="0" w:space="0" w:color="auto"/>
            <w:bottom w:val="none" w:sz="0" w:space="0" w:color="auto"/>
            <w:right w:val="none" w:sz="0" w:space="0" w:color="auto"/>
          </w:divBdr>
        </w:div>
        <w:div w:id="1079863888">
          <w:marLeft w:val="0"/>
          <w:marRight w:val="0"/>
          <w:marTop w:val="0"/>
          <w:marBottom w:val="0"/>
          <w:divBdr>
            <w:top w:val="none" w:sz="0" w:space="0" w:color="auto"/>
            <w:left w:val="none" w:sz="0" w:space="0" w:color="auto"/>
            <w:bottom w:val="none" w:sz="0" w:space="0" w:color="auto"/>
            <w:right w:val="none" w:sz="0" w:space="0" w:color="auto"/>
          </w:divBdr>
        </w:div>
      </w:divsChild>
    </w:div>
    <w:div w:id="871529374">
      <w:bodyDiv w:val="1"/>
      <w:marLeft w:val="0"/>
      <w:marRight w:val="0"/>
      <w:marTop w:val="0"/>
      <w:marBottom w:val="0"/>
      <w:divBdr>
        <w:top w:val="none" w:sz="0" w:space="0" w:color="auto"/>
        <w:left w:val="none" w:sz="0" w:space="0" w:color="auto"/>
        <w:bottom w:val="none" w:sz="0" w:space="0" w:color="auto"/>
        <w:right w:val="none" w:sz="0" w:space="0" w:color="auto"/>
      </w:divBdr>
      <w:divsChild>
        <w:div w:id="2088377027">
          <w:marLeft w:val="0"/>
          <w:marRight w:val="0"/>
          <w:marTop w:val="0"/>
          <w:marBottom w:val="0"/>
          <w:divBdr>
            <w:top w:val="none" w:sz="0" w:space="0" w:color="auto"/>
            <w:left w:val="none" w:sz="0" w:space="0" w:color="auto"/>
            <w:bottom w:val="none" w:sz="0" w:space="0" w:color="auto"/>
            <w:right w:val="none" w:sz="0" w:space="0" w:color="auto"/>
          </w:divBdr>
          <w:divsChild>
            <w:div w:id="175047637">
              <w:marLeft w:val="0"/>
              <w:marRight w:val="0"/>
              <w:marTop w:val="0"/>
              <w:marBottom w:val="0"/>
              <w:divBdr>
                <w:top w:val="none" w:sz="0" w:space="0" w:color="auto"/>
                <w:left w:val="none" w:sz="0" w:space="0" w:color="auto"/>
                <w:bottom w:val="none" w:sz="0" w:space="0" w:color="auto"/>
                <w:right w:val="none" w:sz="0" w:space="0" w:color="auto"/>
              </w:divBdr>
              <w:divsChild>
                <w:div w:id="842624768">
                  <w:marLeft w:val="0"/>
                  <w:marRight w:val="0"/>
                  <w:marTop w:val="0"/>
                  <w:marBottom w:val="0"/>
                  <w:divBdr>
                    <w:top w:val="none" w:sz="0" w:space="0" w:color="auto"/>
                    <w:left w:val="none" w:sz="0" w:space="0" w:color="auto"/>
                    <w:bottom w:val="none" w:sz="0" w:space="0" w:color="auto"/>
                    <w:right w:val="none" w:sz="0" w:space="0" w:color="auto"/>
                  </w:divBdr>
                  <w:divsChild>
                    <w:div w:id="17933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838402">
      <w:bodyDiv w:val="1"/>
      <w:marLeft w:val="0"/>
      <w:marRight w:val="0"/>
      <w:marTop w:val="0"/>
      <w:marBottom w:val="0"/>
      <w:divBdr>
        <w:top w:val="none" w:sz="0" w:space="0" w:color="auto"/>
        <w:left w:val="none" w:sz="0" w:space="0" w:color="auto"/>
        <w:bottom w:val="none" w:sz="0" w:space="0" w:color="auto"/>
        <w:right w:val="none" w:sz="0" w:space="0" w:color="auto"/>
      </w:divBdr>
    </w:div>
    <w:div w:id="1018505478">
      <w:bodyDiv w:val="1"/>
      <w:marLeft w:val="0"/>
      <w:marRight w:val="0"/>
      <w:marTop w:val="0"/>
      <w:marBottom w:val="0"/>
      <w:divBdr>
        <w:top w:val="none" w:sz="0" w:space="0" w:color="auto"/>
        <w:left w:val="none" w:sz="0" w:space="0" w:color="auto"/>
        <w:bottom w:val="none" w:sz="0" w:space="0" w:color="auto"/>
        <w:right w:val="none" w:sz="0" w:space="0" w:color="auto"/>
      </w:divBdr>
      <w:divsChild>
        <w:div w:id="1525828450">
          <w:marLeft w:val="0"/>
          <w:marRight w:val="0"/>
          <w:marTop w:val="0"/>
          <w:marBottom w:val="0"/>
          <w:divBdr>
            <w:top w:val="none" w:sz="0" w:space="0" w:color="auto"/>
            <w:left w:val="none" w:sz="0" w:space="0" w:color="auto"/>
            <w:bottom w:val="none" w:sz="0" w:space="0" w:color="auto"/>
            <w:right w:val="none" w:sz="0" w:space="0" w:color="auto"/>
          </w:divBdr>
        </w:div>
        <w:div w:id="1769766856">
          <w:marLeft w:val="0"/>
          <w:marRight w:val="0"/>
          <w:marTop w:val="0"/>
          <w:marBottom w:val="0"/>
          <w:divBdr>
            <w:top w:val="none" w:sz="0" w:space="0" w:color="auto"/>
            <w:left w:val="none" w:sz="0" w:space="0" w:color="auto"/>
            <w:bottom w:val="none" w:sz="0" w:space="0" w:color="auto"/>
            <w:right w:val="none" w:sz="0" w:space="0" w:color="auto"/>
          </w:divBdr>
        </w:div>
      </w:divsChild>
    </w:div>
    <w:div w:id="1102871175">
      <w:bodyDiv w:val="1"/>
      <w:marLeft w:val="0"/>
      <w:marRight w:val="0"/>
      <w:marTop w:val="0"/>
      <w:marBottom w:val="0"/>
      <w:divBdr>
        <w:top w:val="none" w:sz="0" w:space="0" w:color="auto"/>
        <w:left w:val="none" w:sz="0" w:space="0" w:color="auto"/>
        <w:bottom w:val="none" w:sz="0" w:space="0" w:color="auto"/>
        <w:right w:val="none" w:sz="0" w:space="0" w:color="auto"/>
      </w:divBdr>
      <w:divsChild>
        <w:div w:id="1337346579">
          <w:marLeft w:val="0"/>
          <w:marRight w:val="0"/>
          <w:marTop w:val="0"/>
          <w:marBottom w:val="0"/>
          <w:divBdr>
            <w:top w:val="none" w:sz="0" w:space="0" w:color="auto"/>
            <w:left w:val="none" w:sz="0" w:space="0" w:color="auto"/>
            <w:bottom w:val="none" w:sz="0" w:space="0" w:color="auto"/>
            <w:right w:val="none" w:sz="0" w:space="0" w:color="auto"/>
          </w:divBdr>
        </w:div>
        <w:div w:id="1898974240">
          <w:marLeft w:val="0"/>
          <w:marRight w:val="0"/>
          <w:marTop w:val="0"/>
          <w:marBottom w:val="0"/>
          <w:divBdr>
            <w:top w:val="none" w:sz="0" w:space="0" w:color="auto"/>
            <w:left w:val="none" w:sz="0" w:space="0" w:color="auto"/>
            <w:bottom w:val="none" w:sz="0" w:space="0" w:color="auto"/>
            <w:right w:val="none" w:sz="0" w:space="0" w:color="auto"/>
          </w:divBdr>
        </w:div>
      </w:divsChild>
    </w:div>
    <w:div w:id="1301303094">
      <w:bodyDiv w:val="1"/>
      <w:marLeft w:val="0"/>
      <w:marRight w:val="0"/>
      <w:marTop w:val="0"/>
      <w:marBottom w:val="0"/>
      <w:divBdr>
        <w:top w:val="none" w:sz="0" w:space="0" w:color="auto"/>
        <w:left w:val="none" w:sz="0" w:space="0" w:color="auto"/>
        <w:bottom w:val="none" w:sz="0" w:space="0" w:color="auto"/>
        <w:right w:val="none" w:sz="0" w:space="0" w:color="auto"/>
      </w:divBdr>
    </w:div>
    <w:div w:id="1345328917">
      <w:bodyDiv w:val="1"/>
      <w:marLeft w:val="0"/>
      <w:marRight w:val="0"/>
      <w:marTop w:val="0"/>
      <w:marBottom w:val="0"/>
      <w:divBdr>
        <w:top w:val="none" w:sz="0" w:space="0" w:color="auto"/>
        <w:left w:val="none" w:sz="0" w:space="0" w:color="auto"/>
        <w:bottom w:val="none" w:sz="0" w:space="0" w:color="auto"/>
        <w:right w:val="none" w:sz="0" w:space="0" w:color="auto"/>
      </w:divBdr>
      <w:divsChild>
        <w:div w:id="444813362">
          <w:marLeft w:val="0"/>
          <w:marRight w:val="0"/>
          <w:marTop w:val="0"/>
          <w:marBottom w:val="0"/>
          <w:divBdr>
            <w:top w:val="none" w:sz="0" w:space="0" w:color="auto"/>
            <w:left w:val="none" w:sz="0" w:space="0" w:color="auto"/>
            <w:bottom w:val="none" w:sz="0" w:space="0" w:color="auto"/>
            <w:right w:val="none" w:sz="0" w:space="0" w:color="auto"/>
          </w:divBdr>
        </w:div>
        <w:div w:id="1898515576">
          <w:marLeft w:val="0"/>
          <w:marRight w:val="0"/>
          <w:marTop w:val="0"/>
          <w:marBottom w:val="0"/>
          <w:divBdr>
            <w:top w:val="none" w:sz="0" w:space="0" w:color="auto"/>
            <w:left w:val="none" w:sz="0" w:space="0" w:color="auto"/>
            <w:bottom w:val="none" w:sz="0" w:space="0" w:color="auto"/>
            <w:right w:val="none" w:sz="0" w:space="0" w:color="auto"/>
          </w:divBdr>
        </w:div>
      </w:divsChild>
    </w:div>
    <w:div w:id="1391732560">
      <w:bodyDiv w:val="1"/>
      <w:marLeft w:val="0"/>
      <w:marRight w:val="0"/>
      <w:marTop w:val="0"/>
      <w:marBottom w:val="0"/>
      <w:divBdr>
        <w:top w:val="none" w:sz="0" w:space="0" w:color="auto"/>
        <w:left w:val="none" w:sz="0" w:space="0" w:color="auto"/>
        <w:bottom w:val="none" w:sz="0" w:space="0" w:color="auto"/>
        <w:right w:val="none" w:sz="0" w:space="0" w:color="auto"/>
      </w:divBdr>
    </w:div>
    <w:div w:id="1401757574">
      <w:bodyDiv w:val="1"/>
      <w:marLeft w:val="0"/>
      <w:marRight w:val="0"/>
      <w:marTop w:val="0"/>
      <w:marBottom w:val="0"/>
      <w:divBdr>
        <w:top w:val="none" w:sz="0" w:space="0" w:color="auto"/>
        <w:left w:val="none" w:sz="0" w:space="0" w:color="auto"/>
        <w:bottom w:val="none" w:sz="0" w:space="0" w:color="auto"/>
        <w:right w:val="none" w:sz="0" w:space="0" w:color="auto"/>
      </w:divBdr>
      <w:divsChild>
        <w:div w:id="402340743">
          <w:marLeft w:val="0"/>
          <w:marRight w:val="0"/>
          <w:marTop w:val="0"/>
          <w:marBottom w:val="0"/>
          <w:divBdr>
            <w:top w:val="none" w:sz="0" w:space="0" w:color="auto"/>
            <w:left w:val="none" w:sz="0" w:space="0" w:color="auto"/>
            <w:bottom w:val="none" w:sz="0" w:space="0" w:color="auto"/>
            <w:right w:val="none" w:sz="0" w:space="0" w:color="auto"/>
          </w:divBdr>
          <w:divsChild>
            <w:div w:id="1586911219">
              <w:marLeft w:val="0"/>
              <w:marRight w:val="0"/>
              <w:marTop w:val="0"/>
              <w:marBottom w:val="0"/>
              <w:divBdr>
                <w:top w:val="none" w:sz="0" w:space="0" w:color="auto"/>
                <w:left w:val="none" w:sz="0" w:space="0" w:color="auto"/>
                <w:bottom w:val="none" w:sz="0" w:space="0" w:color="auto"/>
                <w:right w:val="none" w:sz="0" w:space="0" w:color="auto"/>
              </w:divBdr>
              <w:divsChild>
                <w:div w:id="1156611924">
                  <w:marLeft w:val="0"/>
                  <w:marRight w:val="0"/>
                  <w:marTop w:val="0"/>
                  <w:marBottom w:val="0"/>
                  <w:divBdr>
                    <w:top w:val="none" w:sz="0" w:space="0" w:color="auto"/>
                    <w:left w:val="none" w:sz="0" w:space="0" w:color="auto"/>
                    <w:bottom w:val="none" w:sz="0" w:space="0" w:color="auto"/>
                    <w:right w:val="none" w:sz="0" w:space="0" w:color="auto"/>
                  </w:divBdr>
                  <w:divsChild>
                    <w:div w:id="12274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564129">
      <w:bodyDiv w:val="1"/>
      <w:marLeft w:val="0"/>
      <w:marRight w:val="0"/>
      <w:marTop w:val="0"/>
      <w:marBottom w:val="0"/>
      <w:divBdr>
        <w:top w:val="none" w:sz="0" w:space="0" w:color="auto"/>
        <w:left w:val="none" w:sz="0" w:space="0" w:color="auto"/>
        <w:bottom w:val="none" w:sz="0" w:space="0" w:color="auto"/>
        <w:right w:val="none" w:sz="0" w:space="0" w:color="auto"/>
      </w:divBdr>
    </w:div>
    <w:div w:id="1551309660">
      <w:bodyDiv w:val="1"/>
      <w:marLeft w:val="0"/>
      <w:marRight w:val="0"/>
      <w:marTop w:val="0"/>
      <w:marBottom w:val="0"/>
      <w:divBdr>
        <w:top w:val="none" w:sz="0" w:space="0" w:color="auto"/>
        <w:left w:val="none" w:sz="0" w:space="0" w:color="auto"/>
        <w:bottom w:val="none" w:sz="0" w:space="0" w:color="auto"/>
        <w:right w:val="none" w:sz="0" w:space="0" w:color="auto"/>
      </w:divBdr>
      <w:divsChild>
        <w:div w:id="1983384506">
          <w:marLeft w:val="0"/>
          <w:marRight w:val="0"/>
          <w:marTop w:val="0"/>
          <w:marBottom w:val="0"/>
          <w:divBdr>
            <w:top w:val="none" w:sz="0" w:space="0" w:color="auto"/>
            <w:left w:val="none" w:sz="0" w:space="0" w:color="auto"/>
            <w:bottom w:val="none" w:sz="0" w:space="0" w:color="auto"/>
            <w:right w:val="none" w:sz="0" w:space="0" w:color="auto"/>
          </w:divBdr>
          <w:divsChild>
            <w:div w:id="1505509197">
              <w:marLeft w:val="0"/>
              <w:marRight w:val="0"/>
              <w:marTop w:val="0"/>
              <w:marBottom w:val="0"/>
              <w:divBdr>
                <w:top w:val="none" w:sz="0" w:space="0" w:color="auto"/>
                <w:left w:val="none" w:sz="0" w:space="0" w:color="auto"/>
                <w:bottom w:val="none" w:sz="0" w:space="0" w:color="auto"/>
                <w:right w:val="none" w:sz="0" w:space="0" w:color="auto"/>
              </w:divBdr>
              <w:divsChild>
                <w:div w:id="954945264">
                  <w:marLeft w:val="0"/>
                  <w:marRight w:val="0"/>
                  <w:marTop w:val="0"/>
                  <w:marBottom w:val="0"/>
                  <w:divBdr>
                    <w:top w:val="none" w:sz="0" w:space="0" w:color="auto"/>
                    <w:left w:val="none" w:sz="0" w:space="0" w:color="auto"/>
                    <w:bottom w:val="none" w:sz="0" w:space="0" w:color="auto"/>
                    <w:right w:val="none" w:sz="0" w:space="0" w:color="auto"/>
                  </w:divBdr>
                  <w:divsChild>
                    <w:div w:id="1966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528099">
      <w:bodyDiv w:val="1"/>
      <w:marLeft w:val="0"/>
      <w:marRight w:val="0"/>
      <w:marTop w:val="0"/>
      <w:marBottom w:val="0"/>
      <w:divBdr>
        <w:top w:val="none" w:sz="0" w:space="0" w:color="auto"/>
        <w:left w:val="none" w:sz="0" w:space="0" w:color="auto"/>
        <w:bottom w:val="none" w:sz="0" w:space="0" w:color="auto"/>
        <w:right w:val="none" w:sz="0" w:space="0" w:color="auto"/>
      </w:divBdr>
      <w:divsChild>
        <w:div w:id="1110009342">
          <w:marLeft w:val="0"/>
          <w:marRight w:val="0"/>
          <w:marTop w:val="0"/>
          <w:marBottom w:val="0"/>
          <w:divBdr>
            <w:top w:val="none" w:sz="0" w:space="0" w:color="auto"/>
            <w:left w:val="none" w:sz="0" w:space="0" w:color="auto"/>
            <w:bottom w:val="none" w:sz="0" w:space="0" w:color="auto"/>
            <w:right w:val="none" w:sz="0" w:space="0" w:color="auto"/>
          </w:divBdr>
        </w:div>
        <w:div w:id="1233739992">
          <w:marLeft w:val="0"/>
          <w:marRight w:val="0"/>
          <w:marTop w:val="0"/>
          <w:marBottom w:val="0"/>
          <w:divBdr>
            <w:top w:val="none" w:sz="0" w:space="0" w:color="auto"/>
            <w:left w:val="none" w:sz="0" w:space="0" w:color="auto"/>
            <w:bottom w:val="none" w:sz="0" w:space="0" w:color="auto"/>
            <w:right w:val="none" w:sz="0" w:space="0" w:color="auto"/>
          </w:divBdr>
        </w:div>
      </w:divsChild>
    </w:div>
    <w:div w:id="1696035371">
      <w:bodyDiv w:val="1"/>
      <w:marLeft w:val="0"/>
      <w:marRight w:val="0"/>
      <w:marTop w:val="0"/>
      <w:marBottom w:val="0"/>
      <w:divBdr>
        <w:top w:val="none" w:sz="0" w:space="0" w:color="auto"/>
        <w:left w:val="none" w:sz="0" w:space="0" w:color="auto"/>
        <w:bottom w:val="none" w:sz="0" w:space="0" w:color="auto"/>
        <w:right w:val="none" w:sz="0" w:space="0" w:color="auto"/>
      </w:divBdr>
      <w:divsChild>
        <w:div w:id="543754129">
          <w:marLeft w:val="0"/>
          <w:marRight w:val="0"/>
          <w:marTop w:val="0"/>
          <w:marBottom w:val="0"/>
          <w:divBdr>
            <w:top w:val="none" w:sz="0" w:space="0" w:color="auto"/>
            <w:left w:val="none" w:sz="0" w:space="0" w:color="auto"/>
            <w:bottom w:val="none" w:sz="0" w:space="0" w:color="auto"/>
            <w:right w:val="none" w:sz="0" w:space="0" w:color="auto"/>
          </w:divBdr>
        </w:div>
        <w:div w:id="1179736740">
          <w:marLeft w:val="0"/>
          <w:marRight w:val="0"/>
          <w:marTop w:val="0"/>
          <w:marBottom w:val="0"/>
          <w:divBdr>
            <w:top w:val="none" w:sz="0" w:space="0" w:color="auto"/>
            <w:left w:val="none" w:sz="0" w:space="0" w:color="auto"/>
            <w:bottom w:val="none" w:sz="0" w:space="0" w:color="auto"/>
            <w:right w:val="none" w:sz="0" w:space="0" w:color="auto"/>
          </w:divBdr>
        </w:div>
      </w:divsChild>
    </w:div>
    <w:div w:id="1817911839">
      <w:bodyDiv w:val="1"/>
      <w:marLeft w:val="0"/>
      <w:marRight w:val="0"/>
      <w:marTop w:val="0"/>
      <w:marBottom w:val="0"/>
      <w:divBdr>
        <w:top w:val="none" w:sz="0" w:space="0" w:color="auto"/>
        <w:left w:val="none" w:sz="0" w:space="0" w:color="auto"/>
        <w:bottom w:val="none" w:sz="0" w:space="0" w:color="auto"/>
        <w:right w:val="none" w:sz="0" w:space="0" w:color="auto"/>
      </w:divBdr>
      <w:divsChild>
        <w:div w:id="352652483">
          <w:marLeft w:val="0"/>
          <w:marRight w:val="0"/>
          <w:marTop w:val="0"/>
          <w:marBottom w:val="0"/>
          <w:divBdr>
            <w:top w:val="none" w:sz="0" w:space="0" w:color="auto"/>
            <w:left w:val="none" w:sz="0" w:space="0" w:color="auto"/>
            <w:bottom w:val="none" w:sz="0" w:space="0" w:color="auto"/>
            <w:right w:val="none" w:sz="0" w:space="0" w:color="auto"/>
          </w:divBdr>
        </w:div>
        <w:div w:id="2119062306">
          <w:marLeft w:val="0"/>
          <w:marRight w:val="0"/>
          <w:marTop w:val="0"/>
          <w:marBottom w:val="0"/>
          <w:divBdr>
            <w:top w:val="none" w:sz="0" w:space="0" w:color="auto"/>
            <w:left w:val="none" w:sz="0" w:space="0" w:color="auto"/>
            <w:bottom w:val="none" w:sz="0" w:space="0" w:color="auto"/>
            <w:right w:val="none" w:sz="0" w:space="0" w:color="auto"/>
          </w:divBdr>
        </w:div>
      </w:divsChild>
    </w:div>
    <w:div w:id="1821997460">
      <w:bodyDiv w:val="1"/>
      <w:marLeft w:val="0"/>
      <w:marRight w:val="0"/>
      <w:marTop w:val="0"/>
      <w:marBottom w:val="0"/>
      <w:divBdr>
        <w:top w:val="none" w:sz="0" w:space="0" w:color="auto"/>
        <w:left w:val="none" w:sz="0" w:space="0" w:color="auto"/>
        <w:bottom w:val="none" w:sz="0" w:space="0" w:color="auto"/>
        <w:right w:val="none" w:sz="0" w:space="0" w:color="auto"/>
      </w:divBdr>
      <w:divsChild>
        <w:div w:id="420103406">
          <w:marLeft w:val="0"/>
          <w:marRight w:val="0"/>
          <w:marTop w:val="0"/>
          <w:marBottom w:val="0"/>
          <w:divBdr>
            <w:top w:val="none" w:sz="0" w:space="0" w:color="auto"/>
            <w:left w:val="none" w:sz="0" w:space="0" w:color="auto"/>
            <w:bottom w:val="none" w:sz="0" w:space="0" w:color="auto"/>
            <w:right w:val="none" w:sz="0" w:space="0" w:color="auto"/>
          </w:divBdr>
        </w:div>
        <w:div w:id="1792937601">
          <w:marLeft w:val="0"/>
          <w:marRight w:val="0"/>
          <w:marTop w:val="0"/>
          <w:marBottom w:val="0"/>
          <w:divBdr>
            <w:top w:val="none" w:sz="0" w:space="0" w:color="auto"/>
            <w:left w:val="none" w:sz="0" w:space="0" w:color="auto"/>
            <w:bottom w:val="none" w:sz="0" w:space="0" w:color="auto"/>
            <w:right w:val="none" w:sz="0" w:space="0" w:color="auto"/>
          </w:divBdr>
        </w:div>
      </w:divsChild>
    </w:div>
    <w:div w:id="207553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edly.com/earner/earned/badge/4c99fe1c-0a94-4d97-9184-1cb4e97e530d" TargetMode="External"/><Relationship Id="rId3" Type="http://schemas.openxmlformats.org/officeDocument/2006/relationships/settings" Target="settings.xml"/><Relationship Id="rId7" Type="http://schemas.openxmlformats.org/officeDocument/2006/relationships/hyperlink" Target="mailto:SRIDEVIRAVIRALA7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1254</Words>
  <Characters>7152</Characters>
  <Application>Microsoft Office Word</Application>
  <DocSecurity>2</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Vipul Ravirala</cp:lastModifiedBy>
  <cp:revision>18</cp:revision>
  <cp:lastPrinted>2022-09-05T17:03:00Z</cp:lastPrinted>
  <dcterms:created xsi:type="dcterms:W3CDTF">2024-04-29T02:51:00Z</dcterms:created>
  <dcterms:modified xsi:type="dcterms:W3CDTF">2025-02-08T01:20:00Z</dcterms:modified>
</cp:coreProperties>
</file>