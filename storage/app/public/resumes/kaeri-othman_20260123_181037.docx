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F7E35" w14:textId="77777777" w:rsidR="00037540" w:rsidRPr="00037540" w:rsidRDefault="00037540" w:rsidP="00C56568">
      <w:pPr>
        <w:pStyle w:val="Title"/>
        <w:jc w:val="left"/>
        <w:rPr>
          <w:b w:val="0"/>
          <w:spacing w:val="-6"/>
          <w:sz w:val="20"/>
          <w:szCs w:val="20"/>
        </w:rPr>
      </w:pPr>
    </w:p>
    <w:p w14:paraId="3F8978AB" w14:textId="77777777" w:rsidR="00037540" w:rsidRPr="00037540" w:rsidRDefault="00037540" w:rsidP="00037540">
      <w:pPr>
        <w:pStyle w:val="Title"/>
        <w:rPr>
          <w:b w:val="0"/>
          <w:spacing w:val="-6"/>
          <w:sz w:val="20"/>
          <w:szCs w:val="20"/>
        </w:rPr>
      </w:pPr>
    </w:p>
    <w:p w14:paraId="17E7018E" w14:textId="4C5E1B9F" w:rsidR="00037540" w:rsidRPr="00ED7ED3" w:rsidRDefault="00D8344F" w:rsidP="00037540">
      <w:pPr>
        <w:pStyle w:val="Title"/>
        <w:rPr>
          <w:spacing w:val="-6"/>
          <w:sz w:val="33"/>
        </w:rPr>
      </w:pPr>
      <w:r>
        <w:rPr>
          <w:spacing w:val="-6"/>
          <w:sz w:val="33"/>
        </w:rPr>
        <w:t>Kaeri Othman</w:t>
      </w:r>
    </w:p>
    <w:p w14:paraId="4304B4E5" w14:textId="77777777" w:rsidR="00D8344F" w:rsidRDefault="00D8344F" w:rsidP="00D8344F">
      <w:pPr>
        <w:pStyle w:val="Title"/>
        <w:rPr>
          <w:b w:val="0"/>
        </w:rPr>
      </w:pPr>
      <w:r w:rsidRPr="00D8344F">
        <w:rPr>
          <w:b w:val="0"/>
        </w:rPr>
        <w:t>62 Colony Ave</w:t>
      </w:r>
      <w:r w:rsidRPr="00D8344F">
        <w:rPr>
          <w:b w:val="0"/>
        </w:rPr>
        <w:br/>
        <w:t>Daleville, VA 24083</w:t>
      </w:r>
    </w:p>
    <w:p w14:paraId="10D1AEF8" w14:textId="061732CE" w:rsidR="00DD556C" w:rsidRPr="00ED7ED3" w:rsidRDefault="00D8344F" w:rsidP="00D8344F">
      <w:pPr>
        <w:pStyle w:val="Title"/>
        <w:rPr>
          <w:b w:val="0"/>
          <w:spacing w:val="-6"/>
          <w:sz w:val="20"/>
          <w:szCs w:val="20"/>
        </w:rPr>
      </w:pPr>
      <w:r>
        <w:rPr>
          <w:b w:val="0"/>
          <w:spacing w:val="-6"/>
          <w:sz w:val="20"/>
          <w:szCs w:val="20"/>
        </w:rPr>
        <w:t xml:space="preserve">              </w:t>
      </w:r>
      <w:hyperlink r:id="rId7" w:history="1">
        <w:r w:rsidRPr="00514765">
          <w:rPr>
            <w:rStyle w:val="Hyperlink"/>
            <w:b w:val="0"/>
            <w:spacing w:val="-6"/>
            <w:sz w:val="20"/>
            <w:szCs w:val="20"/>
          </w:rPr>
          <w:t>kaeriothman@gmail.com</w:t>
        </w:r>
      </w:hyperlink>
      <w:r>
        <w:rPr>
          <w:b w:val="0"/>
          <w:spacing w:val="-6"/>
          <w:sz w:val="20"/>
          <w:szCs w:val="20"/>
        </w:rPr>
        <w:tab/>
      </w:r>
    </w:p>
    <w:p w14:paraId="573228FF" w14:textId="282FDB15" w:rsidR="00520975" w:rsidRDefault="00DD556C" w:rsidP="00ED7ED3">
      <w:pPr>
        <w:pStyle w:val="Title"/>
        <w:rPr>
          <w:b w:val="0"/>
        </w:rPr>
      </w:pPr>
      <w:r w:rsidRPr="00ED7ED3">
        <w:rPr>
          <w:b w:val="0"/>
        </w:rPr>
        <w:t xml:space="preserve">     </w:t>
      </w:r>
      <w:r w:rsidR="00D70F7F">
        <w:rPr>
          <w:b w:val="0"/>
        </w:rPr>
        <w:t>(203) 522-9243</w:t>
      </w:r>
    </w:p>
    <w:p w14:paraId="3A5BB4B9" w14:textId="77777777" w:rsidR="00D06EE8" w:rsidRPr="00D06EE8" w:rsidRDefault="00D06EE8" w:rsidP="00D06EE8">
      <w:pPr>
        <w:pStyle w:val="Subtitle"/>
      </w:pPr>
    </w:p>
    <w:p w14:paraId="6B31013C" w14:textId="77777777" w:rsidR="00037540" w:rsidRPr="005B44C3" w:rsidRDefault="008F08E7" w:rsidP="005B44C3">
      <w:pPr>
        <w:pStyle w:val="Heading1"/>
      </w:pPr>
      <w:r w:rsidRPr="005B44C3">
        <w:t>SUMMARY</w:t>
      </w:r>
      <w:r w:rsidR="00037540" w:rsidRPr="005B44C3">
        <w:t xml:space="preserve"> </w:t>
      </w:r>
    </w:p>
    <w:p w14:paraId="7DEE8475" w14:textId="63898D21" w:rsidR="00827D38" w:rsidRDefault="00827D38" w:rsidP="00827D38">
      <w:pPr>
        <w:pStyle w:val="Heading1"/>
        <w:pBdr>
          <w:bottom w:val="single" w:sz="4" w:space="1" w:color="000000"/>
        </w:pBdr>
        <w:spacing w:after="120"/>
        <w:rPr>
          <w:b w:val="0"/>
          <w:bCs w:val="0"/>
          <w:szCs w:val="20"/>
        </w:rPr>
      </w:pPr>
      <w:r>
        <w:rPr>
          <w:b w:val="0"/>
          <w:bCs w:val="0"/>
          <w:szCs w:val="20"/>
        </w:rPr>
        <w:tab/>
      </w:r>
      <w:r>
        <w:rPr>
          <w:b w:val="0"/>
          <w:bCs w:val="0"/>
          <w:szCs w:val="20"/>
        </w:rPr>
        <w:tab/>
      </w:r>
      <w:r w:rsidRPr="00827D38">
        <w:rPr>
          <w:b w:val="0"/>
          <w:bCs w:val="0"/>
          <w:szCs w:val="20"/>
        </w:rPr>
        <w:t>Master’s in electrical engineering</w:t>
      </w:r>
      <w:r w:rsidRPr="00827D38">
        <w:rPr>
          <w:b w:val="0"/>
          <w:bCs w:val="0"/>
          <w:szCs w:val="20"/>
        </w:rPr>
        <w:t xml:space="preserve"> with nearly 5 years of experience in truck backbone harness assembly, installation, troubleshooting, and design improvement. Skilled in transitioning harness builds from outsourced suppliers to in-house assembly, collaborating with engineering teams to enhance design reliability, manufacturability, and system integration. Strong background in electrical troubleshooting, repair, and schematic interpretation, with proven ability to improve production efficiency and reduce rework. Continuously advancing knowledge in embedded systems and emerging technologies, applying new learning to strengthen problem-solving and engineering capabilities.</w:t>
      </w:r>
    </w:p>
    <w:p w14:paraId="1E97CA28" w14:textId="32D7052E" w:rsidR="00037540" w:rsidRDefault="00037540" w:rsidP="00827D38">
      <w:pPr>
        <w:pStyle w:val="Heading1"/>
        <w:pBdr>
          <w:bottom w:val="single" w:sz="4" w:space="1" w:color="000000"/>
        </w:pBdr>
        <w:spacing w:after="120"/>
        <w:rPr>
          <w:sz w:val="21"/>
        </w:rPr>
      </w:pPr>
      <w:r>
        <w:rPr>
          <w:sz w:val="21"/>
        </w:rPr>
        <w:t>EXPERIENCE</w:t>
      </w:r>
    </w:p>
    <w:p w14:paraId="7A65C8A3" w14:textId="49E2B47A" w:rsidR="00413272" w:rsidRPr="002419B8" w:rsidRDefault="00413272" w:rsidP="002419B8">
      <w:pPr>
        <w:tabs>
          <w:tab w:val="left" w:pos="1440"/>
          <w:tab w:val="right" w:pos="10080"/>
        </w:tabs>
        <w:rPr>
          <w:rFonts w:eastAsia="Batang"/>
          <w:b/>
          <w:i/>
          <w:smallCaps/>
          <w:spacing w:val="-6"/>
          <w:sz w:val="20"/>
          <w:szCs w:val="20"/>
        </w:rPr>
      </w:pPr>
      <w:r w:rsidRPr="002419B8">
        <w:rPr>
          <w:rFonts w:eastAsia="Batang"/>
          <w:b/>
          <w:i/>
          <w:smallCaps/>
          <w:spacing w:val="-6"/>
          <w:sz w:val="20"/>
          <w:szCs w:val="20"/>
        </w:rPr>
        <w:t>Altec Industries – Daleville, VA</w:t>
      </w:r>
    </w:p>
    <w:p w14:paraId="40331176" w14:textId="2FAA4F17" w:rsidR="00037540" w:rsidRPr="00037540" w:rsidRDefault="00037540" w:rsidP="00413272">
      <w:pPr>
        <w:tabs>
          <w:tab w:val="left" w:pos="362"/>
          <w:tab w:val="left" w:pos="1440"/>
          <w:tab w:val="right" w:pos="10080"/>
        </w:tabs>
        <w:rPr>
          <w:b/>
          <w:spacing w:val="-6"/>
          <w:sz w:val="20"/>
          <w:szCs w:val="20"/>
        </w:rPr>
      </w:pPr>
    </w:p>
    <w:p w14:paraId="0231A6CD" w14:textId="01CFB6BD" w:rsidR="00037540" w:rsidRPr="00413272" w:rsidRDefault="00413272" w:rsidP="00037540">
      <w:pPr>
        <w:pStyle w:val="Heading2"/>
        <w:rPr>
          <w:b w:val="0"/>
          <w:bCs w:val="0"/>
          <w:sz w:val="21"/>
          <w:szCs w:val="21"/>
        </w:rPr>
      </w:pPr>
      <w:r w:rsidRPr="00413272">
        <w:rPr>
          <w:b w:val="0"/>
          <w:bCs w:val="0"/>
          <w:sz w:val="21"/>
          <w:szCs w:val="21"/>
        </w:rPr>
        <w:t xml:space="preserve">June 2018 </w:t>
      </w:r>
      <w:r w:rsidR="00037540" w:rsidRPr="00413272">
        <w:rPr>
          <w:b w:val="0"/>
          <w:bCs w:val="0"/>
          <w:sz w:val="21"/>
          <w:szCs w:val="21"/>
        </w:rPr>
        <w:t>-</w:t>
      </w:r>
    </w:p>
    <w:p w14:paraId="45D8AC29" w14:textId="24717A53" w:rsidR="00037540" w:rsidRPr="00037540" w:rsidRDefault="00037540" w:rsidP="0045155C">
      <w:pPr>
        <w:pStyle w:val="Heading2"/>
        <w:ind w:left="0" w:firstLine="0"/>
        <w:rPr>
          <w:b w:val="0"/>
        </w:rPr>
      </w:pPr>
      <w:r w:rsidRPr="00037540">
        <w:rPr>
          <w:b w:val="0"/>
          <w:sz w:val="21"/>
        </w:rPr>
        <w:t>Present</w:t>
      </w:r>
      <w:r w:rsidRPr="00037540">
        <w:tab/>
      </w:r>
      <w:r w:rsidR="002B17AA">
        <w:rPr>
          <w:szCs w:val="22"/>
        </w:rPr>
        <w:t xml:space="preserve">Electrical </w:t>
      </w:r>
      <w:r w:rsidR="002B17AA" w:rsidRPr="002A63F0">
        <w:rPr>
          <w:szCs w:val="22"/>
        </w:rPr>
        <w:t>Specialist</w:t>
      </w:r>
      <w:r w:rsidR="002B17AA">
        <w:rPr>
          <w:szCs w:val="22"/>
        </w:rPr>
        <w:t xml:space="preserve">                                                      </w:t>
      </w:r>
    </w:p>
    <w:p w14:paraId="4BC5B8C9" w14:textId="338D9410" w:rsidR="002419B8" w:rsidRPr="002419B8" w:rsidRDefault="002419B8" w:rsidP="00A04823">
      <w:pPr>
        <w:tabs>
          <w:tab w:val="left" w:pos="1440"/>
        </w:tabs>
        <w:ind w:left="1800"/>
        <w:rPr>
          <w:spacing w:val="-6"/>
          <w:sz w:val="20"/>
          <w:szCs w:val="20"/>
        </w:rPr>
      </w:pPr>
    </w:p>
    <w:p w14:paraId="1837E425" w14:textId="46AE22BE" w:rsidR="00A04823" w:rsidRPr="00A04823" w:rsidRDefault="00B66268" w:rsidP="00B66268">
      <w:pPr>
        <w:numPr>
          <w:ilvl w:val="0"/>
          <w:numId w:val="4"/>
        </w:numPr>
        <w:tabs>
          <w:tab w:val="left" w:pos="1440"/>
        </w:tabs>
        <w:rPr>
          <w:spacing w:val="-6"/>
          <w:sz w:val="20"/>
          <w:szCs w:val="20"/>
        </w:rPr>
      </w:pPr>
      <w:r w:rsidRPr="00B66268">
        <w:rPr>
          <w:spacing w:val="-6"/>
          <w:sz w:val="20"/>
          <w:szCs w:val="20"/>
        </w:rPr>
        <w:t xml:space="preserve">Led backbone harness installation and assembly for utility trucks, collaborating with engineering teams to improve design, reliability, and installation </w:t>
      </w:r>
      <w:r w:rsidRPr="00B66268">
        <w:rPr>
          <w:spacing w:val="-6"/>
          <w:sz w:val="20"/>
          <w:szCs w:val="20"/>
        </w:rPr>
        <w:t>efficiency.</w:t>
      </w:r>
      <w:r w:rsidRPr="00A04823">
        <w:rPr>
          <w:spacing w:val="-6"/>
          <w:sz w:val="20"/>
          <w:szCs w:val="20"/>
        </w:rPr>
        <w:t xml:space="preserve"> </w:t>
      </w:r>
    </w:p>
    <w:p w14:paraId="33382221" w14:textId="2E9A3A0A" w:rsidR="00A04823" w:rsidRPr="00A04823" w:rsidRDefault="00A04823" w:rsidP="00A04823">
      <w:pPr>
        <w:numPr>
          <w:ilvl w:val="0"/>
          <w:numId w:val="4"/>
        </w:numPr>
        <w:tabs>
          <w:tab w:val="left" w:pos="1440"/>
        </w:tabs>
        <w:rPr>
          <w:spacing w:val="-6"/>
          <w:sz w:val="20"/>
          <w:szCs w:val="20"/>
        </w:rPr>
      </w:pPr>
      <w:r w:rsidRPr="00A04823">
        <w:rPr>
          <w:spacing w:val="-6"/>
          <w:sz w:val="20"/>
          <w:szCs w:val="20"/>
        </w:rPr>
        <w:t>Installed and tested wiring harnesses, ensuring proper routing, secure connections, and compliance with electrical schematics.</w:t>
      </w:r>
    </w:p>
    <w:p w14:paraId="0B8218CB" w14:textId="0AA710D8" w:rsidR="00A04823" w:rsidRPr="00A04823" w:rsidRDefault="00A04823" w:rsidP="00A04823">
      <w:pPr>
        <w:numPr>
          <w:ilvl w:val="0"/>
          <w:numId w:val="4"/>
        </w:numPr>
        <w:tabs>
          <w:tab w:val="left" w:pos="1440"/>
        </w:tabs>
        <w:rPr>
          <w:spacing w:val="-6"/>
          <w:sz w:val="20"/>
          <w:szCs w:val="20"/>
        </w:rPr>
      </w:pPr>
      <w:r w:rsidRPr="00A04823">
        <w:rPr>
          <w:spacing w:val="-6"/>
          <w:sz w:val="20"/>
          <w:szCs w:val="20"/>
        </w:rPr>
        <w:t>Performed electrical and mechanical troubleshooting on complex utility vehicles, supporting production and compliance teams.</w:t>
      </w:r>
    </w:p>
    <w:p w14:paraId="18FDDE31" w14:textId="0FCC708D" w:rsidR="00A04823" w:rsidRPr="00A04823" w:rsidRDefault="00A04823" w:rsidP="00A04823">
      <w:pPr>
        <w:numPr>
          <w:ilvl w:val="0"/>
          <w:numId w:val="4"/>
        </w:numPr>
        <w:tabs>
          <w:tab w:val="left" w:pos="1440"/>
        </w:tabs>
        <w:rPr>
          <w:spacing w:val="-6"/>
          <w:sz w:val="20"/>
          <w:szCs w:val="20"/>
        </w:rPr>
      </w:pPr>
      <w:r w:rsidRPr="00A04823">
        <w:rPr>
          <w:spacing w:val="-6"/>
          <w:sz w:val="20"/>
          <w:szCs w:val="20"/>
        </w:rPr>
        <w:t>Supported system validation and production tests, logging root causes and recommending long-term fixes.</w:t>
      </w:r>
    </w:p>
    <w:p w14:paraId="5E41CB5A" w14:textId="679074B9" w:rsidR="00A04823" w:rsidRPr="00A04823" w:rsidRDefault="00A04823" w:rsidP="00A04823">
      <w:pPr>
        <w:numPr>
          <w:ilvl w:val="0"/>
          <w:numId w:val="4"/>
        </w:numPr>
        <w:tabs>
          <w:tab w:val="left" w:pos="1440"/>
        </w:tabs>
        <w:rPr>
          <w:spacing w:val="-6"/>
          <w:sz w:val="20"/>
          <w:szCs w:val="20"/>
        </w:rPr>
      </w:pPr>
      <w:r w:rsidRPr="00A04823">
        <w:rPr>
          <w:spacing w:val="-6"/>
          <w:sz w:val="20"/>
          <w:szCs w:val="20"/>
        </w:rPr>
        <w:t>Contributed to reducing rework cycles through proactive design feedback and process improvements.</w:t>
      </w:r>
    </w:p>
    <w:p w14:paraId="1D231576" w14:textId="302665D5" w:rsidR="00A04823" w:rsidRDefault="00A04823" w:rsidP="00A04823">
      <w:pPr>
        <w:numPr>
          <w:ilvl w:val="0"/>
          <w:numId w:val="4"/>
        </w:numPr>
        <w:tabs>
          <w:tab w:val="left" w:pos="1440"/>
        </w:tabs>
        <w:rPr>
          <w:spacing w:val="-6"/>
          <w:sz w:val="20"/>
          <w:szCs w:val="20"/>
        </w:rPr>
      </w:pPr>
      <w:r w:rsidRPr="00A04823">
        <w:rPr>
          <w:spacing w:val="-6"/>
          <w:sz w:val="20"/>
          <w:szCs w:val="20"/>
        </w:rPr>
        <w:t>Trained new technicians on diagnostic processes, tool usage, safety practices, and harness assembly standards.</w:t>
      </w:r>
    </w:p>
    <w:p w14:paraId="1E44F6F0" w14:textId="77777777" w:rsidR="00A04823" w:rsidRPr="00A04823" w:rsidRDefault="00A04823" w:rsidP="00A04823">
      <w:pPr>
        <w:tabs>
          <w:tab w:val="left" w:pos="1440"/>
        </w:tabs>
        <w:ind w:left="1800"/>
        <w:rPr>
          <w:spacing w:val="-6"/>
          <w:sz w:val="20"/>
          <w:szCs w:val="20"/>
        </w:rPr>
      </w:pPr>
    </w:p>
    <w:p w14:paraId="17A0BDBF" w14:textId="12E8EC54" w:rsidR="002419B8" w:rsidRPr="002419B8" w:rsidRDefault="002419B8" w:rsidP="002419B8">
      <w:pPr>
        <w:tabs>
          <w:tab w:val="left" w:pos="1440"/>
          <w:tab w:val="right" w:pos="10080"/>
        </w:tabs>
        <w:rPr>
          <w:rFonts w:eastAsia="Batang"/>
          <w:b/>
          <w:i/>
          <w:smallCaps/>
          <w:spacing w:val="-6"/>
          <w:sz w:val="20"/>
          <w:szCs w:val="20"/>
        </w:rPr>
      </w:pPr>
      <w:r w:rsidRPr="002419B8">
        <w:rPr>
          <w:rFonts w:eastAsia="Batang"/>
          <w:b/>
          <w:i/>
          <w:smallCaps/>
          <w:spacing w:val="-6"/>
          <w:sz w:val="20"/>
          <w:szCs w:val="20"/>
        </w:rPr>
        <w:t>Home Shopping Network</w:t>
      </w:r>
      <w:r w:rsidR="00DC2B6A">
        <w:rPr>
          <w:rFonts w:eastAsia="Batang"/>
          <w:b/>
          <w:i/>
          <w:smallCaps/>
          <w:spacing w:val="-6"/>
          <w:sz w:val="20"/>
          <w:szCs w:val="20"/>
        </w:rPr>
        <w:t>-Roanoke, VA</w:t>
      </w:r>
    </w:p>
    <w:p w14:paraId="62D0D34E" w14:textId="1DC52347" w:rsidR="00037540" w:rsidRPr="00037540" w:rsidRDefault="004D6F4D" w:rsidP="00037540">
      <w:pPr>
        <w:rPr>
          <w:rFonts w:eastAsia="Batang"/>
          <w:spacing w:val="-6"/>
          <w:sz w:val="20"/>
          <w:szCs w:val="20"/>
        </w:rPr>
      </w:pPr>
      <w:r>
        <w:rPr>
          <w:rFonts w:eastAsia="Batang"/>
          <w:sz w:val="20"/>
          <w:szCs w:val="20"/>
        </w:rPr>
        <w:t xml:space="preserve">Sep </w:t>
      </w:r>
      <w:r w:rsidR="00037540" w:rsidRPr="00037540">
        <w:rPr>
          <w:rFonts w:eastAsia="Batang"/>
          <w:sz w:val="20"/>
          <w:szCs w:val="20"/>
        </w:rPr>
        <w:t>20</w:t>
      </w:r>
      <w:r w:rsidR="002419B8">
        <w:rPr>
          <w:rFonts w:eastAsia="Batang"/>
          <w:sz w:val="20"/>
          <w:szCs w:val="20"/>
        </w:rPr>
        <w:t>16</w:t>
      </w:r>
      <w:r w:rsidR="00037540" w:rsidRPr="00037540">
        <w:rPr>
          <w:rFonts w:eastAsia="Batang"/>
          <w:sz w:val="20"/>
          <w:szCs w:val="20"/>
        </w:rPr>
        <w:t xml:space="preserve"> -</w:t>
      </w:r>
      <w:r w:rsidR="00037540" w:rsidRPr="00037540">
        <w:rPr>
          <w:rFonts w:eastAsia="Batang"/>
          <w:sz w:val="20"/>
          <w:szCs w:val="20"/>
        </w:rPr>
        <w:tab/>
      </w:r>
    </w:p>
    <w:p w14:paraId="0047500D" w14:textId="5603BDD1" w:rsidR="00037540" w:rsidRPr="00037540" w:rsidRDefault="002419B8" w:rsidP="00037540">
      <w:pPr>
        <w:tabs>
          <w:tab w:val="left" w:pos="1440"/>
          <w:tab w:val="right" w:pos="10080"/>
        </w:tabs>
        <w:rPr>
          <w:rFonts w:eastAsia="Batang"/>
          <w:sz w:val="20"/>
          <w:szCs w:val="20"/>
        </w:rPr>
      </w:pPr>
      <w:r>
        <w:rPr>
          <w:rFonts w:eastAsia="Batang"/>
          <w:sz w:val="20"/>
          <w:szCs w:val="20"/>
        </w:rPr>
        <w:t xml:space="preserve">Jan </w:t>
      </w:r>
      <w:r w:rsidR="00037540" w:rsidRPr="00037540">
        <w:rPr>
          <w:rFonts w:eastAsia="Batang"/>
          <w:sz w:val="20"/>
          <w:szCs w:val="20"/>
        </w:rPr>
        <w:t>20</w:t>
      </w:r>
      <w:r>
        <w:rPr>
          <w:rFonts w:eastAsia="Batang"/>
          <w:sz w:val="20"/>
          <w:szCs w:val="20"/>
        </w:rPr>
        <w:t>20</w:t>
      </w:r>
      <w:r w:rsidR="00037540" w:rsidRPr="00037540">
        <w:rPr>
          <w:rFonts w:eastAsia="Batang"/>
          <w:sz w:val="20"/>
          <w:szCs w:val="20"/>
        </w:rPr>
        <w:tab/>
      </w:r>
      <w:r w:rsidR="0033360E" w:rsidRPr="0033360E">
        <w:rPr>
          <w:rFonts w:eastAsia="Batang"/>
          <w:b/>
          <w:bCs/>
          <w:iCs/>
          <w:spacing w:val="-6"/>
          <w:sz w:val="22"/>
          <w:szCs w:val="22"/>
        </w:rPr>
        <w:t xml:space="preserve">Warehouse Associate                                                                             </w:t>
      </w:r>
      <w:r w:rsidR="00037540" w:rsidRPr="00037540">
        <w:rPr>
          <w:rFonts w:eastAsia="Batang"/>
          <w:b/>
          <w:sz w:val="20"/>
          <w:szCs w:val="20"/>
        </w:rPr>
        <w:tab/>
      </w:r>
      <w:r w:rsidR="00037540" w:rsidRPr="00037540">
        <w:rPr>
          <w:rFonts w:eastAsia="Batang"/>
          <w:sz w:val="20"/>
          <w:szCs w:val="20"/>
        </w:rPr>
        <w:t xml:space="preserve">                                                                </w:t>
      </w:r>
    </w:p>
    <w:p w14:paraId="6F768028" w14:textId="3A929741" w:rsidR="0040129D" w:rsidRPr="0040129D" w:rsidRDefault="0040129D" w:rsidP="0040129D">
      <w:pPr>
        <w:numPr>
          <w:ilvl w:val="0"/>
          <w:numId w:val="4"/>
        </w:numPr>
        <w:tabs>
          <w:tab w:val="left" w:pos="1440"/>
        </w:tabs>
        <w:rPr>
          <w:spacing w:val="-6"/>
          <w:sz w:val="20"/>
          <w:szCs w:val="20"/>
        </w:rPr>
      </w:pPr>
      <w:r w:rsidRPr="0040129D">
        <w:rPr>
          <w:spacing w:val="-6"/>
          <w:sz w:val="20"/>
          <w:szCs w:val="20"/>
        </w:rPr>
        <w:t>Accurately pick, pack, and prepare customer orders in compliance with specifications and quality standards.</w:t>
      </w:r>
    </w:p>
    <w:p w14:paraId="301F62DD" w14:textId="2C3F5E97" w:rsidR="0040129D" w:rsidRPr="0040129D" w:rsidRDefault="0040129D" w:rsidP="0040129D">
      <w:pPr>
        <w:numPr>
          <w:ilvl w:val="0"/>
          <w:numId w:val="4"/>
        </w:numPr>
        <w:tabs>
          <w:tab w:val="left" w:pos="1440"/>
        </w:tabs>
        <w:rPr>
          <w:spacing w:val="-6"/>
          <w:sz w:val="20"/>
          <w:szCs w:val="20"/>
        </w:rPr>
      </w:pPr>
      <w:r w:rsidRPr="0040129D">
        <w:rPr>
          <w:spacing w:val="-6"/>
          <w:sz w:val="20"/>
          <w:szCs w:val="20"/>
        </w:rPr>
        <w:t xml:space="preserve"> Organize and maintain inventory for efficient storage and retrieval.</w:t>
      </w:r>
    </w:p>
    <w:p w14:paraId="3F207427" w14:textId="613136A6" w:rsidR="0040129D" w:rsidRPr="0040129D" w:rsidRDefault="0040129D" w:rsidP="0040129D">
      <w:pPr>
        <w:numPr>
          <w:ilvl w:val="0"/>
          <w:numId w:val="4"/>
        </w:numPr>
        <w:tabs>
          <w:tab w:val="left" w:pos="1440"/>
        </w:tabs>
        <w:rPr>
          <w:spacing w:val="-6"/>
          <w:sz w:val="20"/>
          <w:szCs w:val="20"/>
        </w:rPr>
      </w:pPr>
      <w:r w:rsidRPr="0040129D">
        <w:rPr>
          <w:spacing w:val="-6"/>
          <w:sz w:val="20"/>
          <w:szCs w:val="20"/>
        </w:rPr>
        <w:t xml:space="preserve"> Inspect inbound and outbound shipments for accuracy, damage, and proper labeling.</w:t>
      </w:r>
    </w:p>
    <w:p w14:paraId="5B14DB07" w14:textId="737CF4A5" w:rsidR="0040129D" w:rsidRPr="0040129D" w:rsidRDefault="0040129D" w:rsidP="0040129D">
      <w:pPr>
        <w:numPr>
          <w:ilvl w:val="0"/>
          <w:numId w:val="4"/>
        </w:numPr>
        <w:tabs>
          <w:tab w:val="left" w:pos="1440"/>
        </w:tabs>
        <w:rPr>
          <w:spacing w:val="-6"/>
          <w:sz w:val="20"/>
          <w:szCs w:val="20"/>
        </w:rPr>
      </w:pPr>
      <w:r w:rsidRPr="0040129D">
        <w:rPr>
          <w:spacing w:val="-6"/>
          <w:sz w:val="20"/>
          <w:szCs w:val="20"/>
        </w:rPr>
        <w:t>Safely operate material handling equipment (Forklift, Rider Jack, Dock Stocker, Stock Picker) to move, stack, and stage goods.</w:t>
      </w:r>
    </w:p>
    <w:p w14:paraId="4A2373BC" w14:textId="3D17F88C" w:rsidR="0040129D" w:rsidRPr="0040129D" w:rsidRDefault="0040129D" w:rsidP="0040129D">
      <w:pPr>
        <w:numPr>
          <w:ilvl w:val="0"/>
          <w:numId w:val="4"/>
        </w:numPr>
        <w:tabs>
          <w:tab w:val="left" w:pos="1440"/>
        </w:tabs>
        <w:rPr>
          <w:spacing w:val="-6"/>
          <w:sz w:val="20"/>
          <w:szCs w:val="20"/>
        </w:rPr>
      </w:pPr>
      <w:r w:rsidRPr="0040129D">
        <w:rPr>
          <w:spacing w:val="-6"/>
          <w:sz w:val="20"/>
          <w:szCs w:val="20"/>
        </w:rPr>
        <w:t>Secure and wrap pallets, load shipments, and verify documentation against bills of lading.</w:t>
      </w:r>
    </w:p>
    <w:p w14:paraId="4D1BC51E" w14:textId="75A65B83" w:rsidR="0040129D" w:rsidRPr="0040129D" w:rsidRDefault="0040129D" w:rsidP="0040129D">
      <w:pPr>
        <w:numPr>
          <w:ilvl w:val="0"/>
          <w:numId w:val="4"/>
        </w:numPr>
        <w:tabs>
          <w:tab w:val="left" w:pos="1440"/>
        </w:tabs>
        <w:rPr>
          <w:spacing w:val="-6"/>
          <w:sz w:val="20"/>
          <w:szCs w:val="20"/>
        </w:rPr>
      </w:pPr>
      <w:r w:rsidRPr="0040129D">
        <w:rPr>
          <w:spacing w:val="-6"/>
          <w:sz w:val="20"/>
          <w:szCs w:val="20"/>
        </w:rPr>
        <w:t>Process small packages using FedEx/UPS systems and ensure timely dispatch.</w:t>
      </w:r>
    </w:p>
    <w:p w14:paraId="3D65F73A" w14:textId="008B216D" w:rsidR="0040129D" w:rsidRPr="0040129D" w:rsidRDefault="0040129D" w:rsidP="0040129D">
      <w:pPr>
        <w:numPr>
          <w:ilvl w:val="0"/>
          <w:numId w:val="4"/>
        </w:numPr>
        <w:tabs>
          <w:tab w:val="left" w:pos="1440"/>
        </w:tabs>
        <w:rPr>
          <w:spacing w:val="-6"/>
          <w:sz w:val="20"/>
          <w:szCs w:val="20"/>
        </w:rPr>
      </w:pPr>
      <w:r w:rsidRPr="0040129D">
        <w:rPr>
          <w:spacing w:val="-6"/>
          <w:sz w:val="20"/>
          <w:szCs w:val="20"/>
        </w:rPr>
        <w:t>Maintain accurate records using RF devices and desktop systems; assist with cycle counts and inventories.</w:t>
      </w:r>
    </w:p>
    <w:p w14:paraId="4C3AD60D" w14:textId="748F2D6B" w:rsidR="00366FB8" w:rsidRDefault="0040129D" w:rsidP="00A60C09">
      <w:pPr>
        <w:numPr>
          <w:ilvl w:val="0"/>
          <w:numId w:val="4"/>
        </w:numPr>
        <w:tabs>
          <w:tab w:val="left" w:pos="1440"/>
        </w:tabs>
        <w:rPr>
          <w:spacing w:val="-6"/>
          <w:sz w:val="20"/>
          <w:szCs w:val="20"/>
        </w:rPr>
      </w:pPr>
      <w:r w:rsidRPr="0040129D">
        <w:rPr>
          <w:spacing w:val="-6"/>
          <w:sz w:val="20"/>
          <w:szCs w:val="20"/>
        </w:rPr>
        <w:t>Support team projects and perform additional warehouse duties as needed.</w:t>
      </w:r>
    </w:p>
    <w:p w14:paraId="1C16C6D6" w14:textId="4842D618" w:rsidR="00B65521" w:rsidRPr="00A60C09" w:rsidRDefault="00B65521" w:rsidP="00B65521">
      <w:pPr>
        <w:numPr>
          <w:ilvl w:val="0"/>
          <w:numId w:val="4"/>
        </w:numPr>
        <w:tabs>
          <w:tab w:val="left" w:pos="1440"/>
        </w:tabs>
        <w:rPr>
          <w:spacing w:val="-6"/>
          <w:sz w:val="20"/>
          <w:szCs w:val="20"/>
        </w:rPr>
      </w:pPr>
      <w:r w:rsidRPr="00B65521">
        <w:rPr>
          <w:spacing w:val="-6"/>
          <w:sz w:val="20"/>
          <w:szCs w:val="20"/>
        </w:rPr>
        <w:t>Maintained part-time role alongside full-time employment</w:t>
      </w:r>
      <w:r>
        <w:rPr>
          <w:spacing w:val="-6"/>
          <w:sz w:val="20"/>
          <w:szCs w:val="20"/>
        </w:rPr>
        <w:t xml:space="preserve"> with Altec</w:t>
      </w:r>
      <w:r w:rsidRPr="00B65521">
        <w:rPr>
          <w:spacing w:val="-6"/>
          <w:sz w:val="20"/>
          <w:szCs w:val="20"/>
        </w:rPr>
        <w:t>, providing ongoing inventory management, shipping, order picking, warehouse operations, and equipment operation (forklifts, pallet jacks, stock pickers) until business closure.</w:t>
      </w:r>
    </w:p>
    <w:p w14:paraId="31803069" w14:textId="77777777" w:rsidR="00974453" w:rsidRDefault="00974453" w:rsidP="00366FB8">
      <w:pPr>
        <w:tabs>
          <w:tab w:val="left" w:pos="1440"/>
        </w:tabs>
        <w:rPr>
          <w:spacing w:val="-6"/>
          <w:sz w:val="20"/>
          <w:szCs w:val="20"/>
        </w:rPr>
      </w:pPr>
    </w:p>
    <w:p w14:paraId="1DFD2BC9" w14:textId="77777777" w:rsidR="00D608C2" w:rsidRDefault="00D608C2" w:rsidP="00366FB8">
      <w:pPr>
        <w:tabs>
          <w:tab w:val="left" w:pos="1440"/>
        </w:tabs>
        <w:rPr>
          <w:spacing w:val="-6"/>
          <w:sz w:val="20"/>
          <w:szCs w:val="20"/>
        </w:rPr>
      </w:pPr>
    </w:p>
    <w:p w14:paraId="6119DE9E" w14:textId="77777777" w:rsidR="00D608C2" w:rsidRPr="00BA6DC6" w:rsidRDefault="00D608C2" w:rsidP="00D608C2">
      <w:pPr>
        <w:pStyle w:val="Heading2"/>
        <w:rPr>
          <w:b w:val="0"/>
          <w:bCs w:val="0"/>
          <w:i/>
          <w:iCs w:val="0"/>
          <w:szCs w:val="22"/>
        </w:rPr>
      </w:pPr>
      <w:proofErr w:type="spellStart"/>
      <w:r w:rsidRPr="00BA6DC6">
        <w:rPr>
          <w:i/>
          <w:szCs w:val="22"/>
        </w:rPr>
        <w:t>Dynax</w:t>
      </w:r>
      <w:proofErr w:type="spellEnd"/>
      <w:r w:rsidRPr="00BA6DC6">
        <w:rPr>
          <w:i/>
          <w:szCs w:val="22"/>
        </w:rPr>
        <w:t xml:space="preserve"> America Corporation – Roanoke, VA</w:t>
      </w:r>
    </w:p>
    <w:p w14:paraId="177DFD2D" w14:textId="77777777" w:rsidR="00F63FE2" w:rsidRDefault="00F63FE2" w:rsidP="00366FB8">
      <w:pPr>
        <w:tabs>
          <w:tab w:val="left" w:pos="1440"/>
        </w:tabs>
        <w:rPr>
          <w:sz w:val="22"/>
          <w:szCs w:val="22"/>
        </w:rPr>
      </w:pPr>
      <w:r w:rsidRPr="00BA6DC6">
        <w:rPr>
          <w:sz w:val="22"/>
          <w:szCs w:val="22"/>
        </w:rPr>
        <w:t xml:space="preserve">March 2016 – </w:t>
      </w:r>
    </w:p>
    <w:p w14:paraId="3E03A6FD" w14:textId="2EE7219A" w:rsidR="003D137D" w:rsidRDefault="00F63FE2" w:rsidP="00366FB8">
      <w:pPr>
        <w:tabs>
          <w:tab w:val="left" w:pos="1440"/>
        </w:tabs>
        <w:rPr>
          <w:rFonts w:eastAsia="Batang"/>
          <w:b/>
          <w:bCs/>
          <w:i/>
          <w:iCs/>
          <w:spacing w:val="-6"/>
          <w:sz w:val="22"/>
          <w:szCs w:val="22"/>
        </w:rPr>
      </w:pPr>
      <w:r w:rsidRPr="00BA6DC6">
        <w:rPr>
          <w:sz w:val="22"/>
          <w:szCs w:val="22"/>
        </w:rPr>
        <w:t>Sep</w:t>
      </w:r>
      <w:r w:rsidR="004D6F4D">
        <w:rPr>
          <w:sz w:val="22"/>
          <w:szCs w:val="22"/>
        </w:rPr>
        <w:t xml:space="preserve"> </w:t>
      </w:r>
      <w:r w:rsidRPr="00BA6DC6">
        <w:rPr>
          <w:sz w:val="22"/>
          <w:szCs w:val="22"/>
        </w:rPr>
        <w:t>2016</w:t>
      </w:r>
      <w:r w:rsidR="003D137D" w:rsidRPr="003D137D">
        <w:rPr>
          <w:sz w:val="22"/>
          <w:szCs w:val="22"/>
        </w:rPr>
        <w:t xml:space="preserve"> </w:t>
      </w:r>
      <w:r w:rsidR="003D137D">
        <w:rPr>
          <w:sz w:val="22"/>
          <w:szCs w:val="22"/>
        </w:rPr>
        <w:t xml:space="preserve">          </w:t>
      </w:r>
      <w:r w:rsidR="003D137D" w:rsidRPr="003D137D">
        <w:rPr>
          <w:rFonts w:eastAsia="Batang"/>
          <w:b/>
          <w:bCs/>
          <w:i/>
          <w:iCs/>
          <w:spacing w:val="-6"/>
          <w:sz w:val="22"/>
          <w:szCs w:val="22"/>
        </w:rPr>
        <w:t xml:space="preserve">Machine Operator   </w:t>
      </w:r>
    </w:p>
    <w:p w14:paraId="5A60A5EF" w14:textId="77777777" w:rsidR="007E1100" w:rsidRPr="007E1100" w:rsidRDefault="007E1100" w:rsidP="007E1100">
      <w:pPr>
        <w:numPr>
          <w:ilvl w:val="0"/>
          <w:numId w:val="4"/>
        </w:numPr>
        <w:tabs>
          <w:tab w:val="left" w:pos="1440"/>
        </w:tabs>
        <w:rPr>
          <w:spacing w:val="-6"/>
          <w:sz w:val="20"/>
          <w:szCs w:val="20"/>
        </w:rPr>
      </w:pPr>
      <w:r w:rsidRPr="007E1100">
        <w:rPr>
          <w:spacing w:val="-6"/>
          <w:sz w:val="20"/>
          <w:szCs w:val="20"/>
        </w:rPr>
        <w:t>Operated machines on the transmission component line; loaded parts into and out of heat treatment ovens.</w:t>
      </w:r>
    </w:p>
    <w:p w14:paraId="48CAA361" w14:textId="77777777" w:rsidR="007E1100" w:rsidRPr="007E1100" w:rsidRDefault="007E1100" w:rsidP="007E1100">
      <w:pPr>
        <w:numPr>
          <w:ilvl w:val="0"/>
          <w:numId w:val="4"/>
        </w:numPr>
        <w:tabs>
          <w:tab w:val="left" w:pos="1440"/>
        </w:tabs>
        <w:rPr>
          <w:spacing w:val="-6"/>
          <w:sz w:val="20"/>
          <w:szCs w:val="20"/>
        </w:rPr>
      </w:pPr>
      <w:r w:rsidRPr="007E1100">
        <w:rPr>
          <w:spacing w:val="-6"/>
          <w:sz w:val="20"/>
          <w:szCs w:val="20"/>
        </w:rPr>
        <w:t>Assisted with preventive maintenance tasks and minor mechanical adjustments to maintain uptime.</w:t>
      </w:r>
    </w:p>
    <w:p w14:paraId="20EAAD1C" w14:textId="77777777" w:rsidR="007E1100" w:rsidRPr="007E1100" w:rsidRDefault="007E1100" w:rsidP="007E1100">
      <w:pPr>
        <w:numPr>
          <w:ilvl w:val="0"/>
          <w:numId w:val="4"/>
        </w:numPr>
        <w:tabs>
          <w:tab w:val="left" w:pos="1440"/>
        </w:tabs>
        <w:rPr>
          <w:spacing w:val="-6"/>
          <w:sz w:val="20"/>
          <w:szCs w:val="20"/>
        </w:rPr>
      </w:pPr>
      <w:r w:rsidRPr="007E1100">
        <w:rPr>
          <w:spacing w:val="-6"/>
          <w:sz w:val="20"/>
          <w:szCs w:val="20"/>
        </w:rPr>
        <w:t>Participated in team troubleshooting and supported part routing through multi-step processes.</w:t>
      </w:r>
    </w:p>
    <w:p w14:paraId="65FFE216" w14:textId="77777777" w:rsidR="007E1100" w:rsidRPr="007E1100" w:rsidRDefault="007E1100" w:rsidP="007E1100">
      <w:pPr>
        <w:numPr>
          <w:ilvl w:val="0"/>
          <w:numId w:val="4"/>
        </w:numPr>
        <w:tabs>
          <w:tab w:val="left" w:pos="1440"/>
        </w:tabs>
        <w:rPr>
          <w:spacing w:val="-6"/>
          <w:sz w:val="20"/>
          <w:szCs w:val="20"/>
        </w:rPr>
      </w:pPr>
      <w:r w:rsidRPr="007E1100">
        <w:rPr>
          <w:spacing w:val="-6"/>
          <w:sz w:val="20"/>
          <w:szCs w:val="20"/>
        </w:rPr>
        <w:t xml:space="preserve"> Promoted safety and supported 7S principles in daily work.</w:t>
      </w:r>
    </w:p>
    <w:p w14:paraId="46A521DE" w14:textId="1ED4FAFB" w:rsidR="00621014" w:rsidRPr="00C56568" w:rsidRDefault="003D137D" w:rsidP="00C56568">
      <w:pPr>
        <w:tabs>
          <w:tab w:val="left" w:pos="1440"/>
        </w:tabs>
        <w:rPr>
          <w:rFonts w:eastAsia="Batang"/>
          <w:b/>
          <w:bCs/>
          <w:i/>
          <w:iCs/>
          <w:spacing w:val="-6"/>
          <w:sz w:val="22"/>
          <w:szCs w:val="22"/>
        </w:rPr>
      </w:pPr>
      <w:r w:rsidRPr="003D137D">
        <w:rPr>
          <w:rFonts w:eastAsia="Batang"/>
          <w:b/>
          <w:bCs/>
          <w:i/>
          <w:iCs/>
          <w:spacing w:val="-6"/>
          <w:sz w:val="22"/>
          <w:szCs w:val="22"/>
        </w:rPr>
        <w:t xml:space="preserve">                                                                                   </w:t>
      </w:r>
    </w:p>
    <w:p w14:paraId="0700E8DF" w14:textId="77777777" w:rsidR="00F2746F" w:rsidRDefault="00F2746F" w:rsidP="00F2746F">
      <w:pPr>
        <w:tabs>
          <w:tab w:val="left" w:pos="1440"/>
        </w:tabs>
        <w:ind w:left="1800"/>
        <w:rPr>
          <w:spacing w:val="-6"/>
          <w:sz w:val="20"/>
          <w:szCs w:val="20"/>
        </w:rPr>
      </w:pPr>
    </w:p>
    <w:p w14:paraId="7DF6818D" w14:textId="1D3D9245" w:rsidR="00037540" w:rsidRPr="00D24A97" w:rsidRDefault="00F2746F" w:rsidP="00D24A97">
      <w:pPr>
        <w:tabs>
          <w:tab w:val="left" w:pos="1440"/>
          <w:tab w:val="right" w:pos="10080"/>
        </w:tabs>
        <w:rPr>
          <w:rFonts w:eastAsia="Batang"/>
          <w:b/>
          <w:i/>
          <w:smallCaps/>
          <w:spacing w:val="-6"/>
          <w:sz w:val="20"/>
          <w:szCs w:val="20"/>
        </w:rPr>
      </w:pPr>
      <w:r w:rsidRPr="00F2746F">
        <w:rPr>
          <w:rFonts w:eastAsia="Batang"/>
          <w:b/>
          <w:i/>
          <w:smallCaps/>
          <w:spacing w:val="-6"/>
          <w:sz w:val="20"/>
          <w:szCs w:val="20"/>
        </w:rPr>
        <w:t xml:space="preserve">Sublime Wireless (Client: </w:t>
      </w:r>
      <w:proofErr w:type="spellStart"/>
      <w:r w:rsidRPr="00F2746F">
        <w:rPr>
          <w:rFonts w:eastAsia="Batang"/>
          <w:b/>
          <w:i/>
          <w:smallCaps/>
          <w:spacing w:val="-6"/>
          <w:sz w:val="20"/>
          <w:szCs w:val="20"/>
        </w:rPr>
        <w:t>Ntelos</w:t>
      </w:r>
      <w:proofErr w:type="spellEnd"/>
      <w:r w:rsidRPr="00F2746F">
        <w:rPr>
          <w:rFonts w:eastAsia="Batang"/>
          <w:b/>
          <w:i/>
          <w:smallCaps/>
          <w:spacing w:val="-6"/>
          <w:sz w:val="20"/>
          <w:szCs w:val="20"/>
        </w:rPr>
        <w:t>)</w:t>
      </w:r>
      <w:r w:rsidR="00D24A97">
        <w:rPr>
          <w:rFonts w:eastAsia="Batang"/>
          <w:b/>
          <w:i/>
          <w:smallCaps/>
          <w:spacing w:val="-6"/>
          <w:sz w:val="20"/>
          <w:szCs w:val="20"/>
        </w:rPr>
        <w:t>-</w:t>
      </w:r>
      <w:r w:rsidR="00D24A97" w:rsidRPr="00D24A97">
        <w:rPr>
          <w:rFonts w:eastAsia="Batang"/>
          <w:b/>
          <w:i/>
          <w:smallCaps/>
          <w:spacing w:val="-6"/>
          <w:sz w:val="20"/>
          <w:szCs w:val="20"/>
        </w:rPr>
        <w:t xml:space="preserve"> </w:t>
      </w:r>
      <w:r w:rsidR="00D24A97">
        <w:rPr>
          <w:rFonts w:eastAsia="Batang"/>
          <w:b/>
          <w:i/>
          <w:smallCaps/>
          <w:spacing w:val="-6"/>
          <w:sz w:val="20"/>
          <w:szCs w:val="20"/>
        </w:rPr>
        <w:t>Roanoke, VA</w:t>
      </w:r>
    </w:p>
    <w:p w14:paraId="41990956" w14:textId="77777777" w:rsidR="00052736" w:rsidRDefault="00052736" w:rsidP="00052736">
      <w:pPr>
        <w:rPr>
          <w:rFonts w:eastAsia="Batang"/>
          <w:sz w:val="20"/>
          <w:szCs w:val="20"/>
        </w:rPr>
      </w:pPr>
      <w:r w:rsidRPr="00052736">
        <w:rPr>
          <w:rFonts w:eastAsia="Batang"/>
          <w:sz w:val="20"/>
          <w:szCs w:val="20"/>
        </w:rPr>
        <w:t xml:space="preserve">October 2015 – </w:t>
      </w:r>
    </w:p>
    <w:p w14:paraId="10CF2203" w14:textId="1253BDB1" w:rsidR="00E47EAD" w:rsidRDefault="00052736" w:rsidP="00C517E3">
      <w:pPr>
        <w:rPr>
          <w:rFonts w:eastAsia="Batang"/>
          <w:sz w:val="20"/>
          <w:szCs w:val="20"/>
        </w:rPr>
      </w:pPr>
      <w:r w:rsidRPr="00052736">
        <w:rPr>
          <w:rFonts w:eastAsia="Batang"/>
          <w:sz w:val="20"/>
          <w:szCs w:val="20"/>
        </w:rPr>
        <w:t xml:space="preserve">March </w:t>
      </w:r>
      <w:r w:rsidRPr="00397CEF">
        <w:rPr>
          <w:rFonts w:eastAsia="Batang"/>
          <w:i/>
          <w:iCs/>
          <w:sz w:val="20"/>
          <w:szCs w:val="20"/>
        </w:rPr>
        <w:t>2016</w:t>
      </w:r>
      <w:r w:rsidR="00E47EAD" w:rsidRPr="00397CEF">
        <w:rPr>
          <w:rFonts w:eastAsia="Batang"/>
          <w:i/>
          <w:iCs/>
          <w:sz w:val="20"/>
          <w:szCs w:val="20"/>
        </w:rPr>
        <w:t xml:space="preserve">        </w:t>
      </w:r>
      <w:r w:rsidR="00E47EAD" w:rsidRPr="00397CEF">
        <w:rPr>
          <w:rFonts w:eastAsia="Batang"/>
          <w:b/>
          <w:bCs/>
          <w:i/>
          <w:iCs/>
          <w:spacing w:val="-6"/>
          <w:sz w:val="22"/>
          <w:szCs w:val="22"/>
        </w:rPr>
        <w:t xml:space="preserve">Drive Tester                                                                                                                        </w:t>
      </w:r>
    </w:p>
    <w:p w14:paraId="4A565B02" w14:textId="77777777" w:rsidR="00C517E3" w:rsidRPr="00C517E3" w:rsidRDefault="00C517E3" w:rsidP="00C517E3">
      <w:pPr>
        <w:numPr>
          <w:ilvl w:val="0"/>
          <w:numId w:val="4"/>
        </w:numPr>
        <w:tabs>
          <w:tab w:val="left" w:pos="1440"/>
        </w:tabs>
        <w:rPr>
          <w:spacing w:val="-6"/>
          <w:sz w:val="20"/>
          <w:szCs w:val="20"/>
        </w:rPr>
      </w:pPr>
      <w:r w:rsidRPr="00C517E3">
        <w:rPr>
          <w:spacing w:val="-6"/>
          <w:sz w:val="20"/>
          <w:szCs w:val="20"/>
        </w:rPr>
        <w:t>Performed data collection and RF performance analysis for post-launch network optimization.</w:t>
      </w:r>
    </w:p>
    <w:p w14:paraId="6DEE3244" w14:textId="77777777" w:rsidR="00C517E3" w:rsidRPr="00C517E3" w:rsidRDefault="00C517E3" w:rsidP="00C517E3">
      <w:pPr>
        <w:numPr>
          <w:ilvl w:val="0"/>
          <w:numId w:val="4"/>
        </w:numPr>
        <w:tabs>
          <w:tab w:val="left" w:pos="1440"/>
        </w:tabs>
        <w:rPr>
          <w:spacing w:val="-6"/>
          <w:sz w:val="20"/>
          <w:szCs w:val="20"/>
        </w:rPr>
      </w:pPr>
      <w:r w:rsidRPr="00C517E3">
        <w:rPr>
          <w:spacing w:val="-6"/>
          <w:sz w:val="20"/>
          <w:szCs w:val="20"/>
        </w:rPr>
        <w:t>Operated spectrum analyzers, PIM gear, and signal generators for testing LTE/CDMA network performance.</w:t>
      </w:r>
    </w:p>
    <w:p w14:paraId="660B5309" w14:textId="77777777" w:rsidR="00C517E3" w:rsidRPr="00C517E3" w:rsidRDefault="00C517E3" w:rsidP="00C517E3">
      <w:pPr>
        <w:numPr>
          <w:ilvl w:val="0"/>
          <w:numId w:val="4"/>
        </w:numPr>
        <w:tabs>
          <w:tab w:val="left" w:pos="1440"/>
        </w:tabs>
        <w:rPr>
          <w:spacing w:val="-6"/>
          <w:sz w:val="20"/>
          <w:szCs w:val="20"/>
        </w:rPr>
      </w:pPr>
      <w:r w:rsidRPr="00C517E3">
        <w:rPr>
          <w:spacing w:val="-6"/>
          <w:sz w:val="20"/>
          <w:szCs w:val="20"/>
        </w:rPr>
        <w:t>Identified signal degradation, interference, and connectivity issues through advanced troubleshooting.</w:t>
      </w:r>
    </w:p>
    <w:p w14:paraId="7821F8E5" w14:textId="77777777" w:rsidR="00C517E3" w:rsidRDefault="00C517E3" w:rsidP="00E47EAD">
      <w:pPr>
        <w:rPr>
          <w:rFonts w:eastAsia="Batang"/>
          <w:sz w:val="20"/>
          <w:szCs w:val="20"/>
        </w:rPr>
      </w:pPr>
    </w:p>
    <w:p w14:paraId="762134DE" w14:textId="77777777" w:rsidR="00186F8E" w:rsidRPr="00037540" w:rsidRDefault="00186F8E" w:rsidP="00037540">
      <w:pPr>
        <w:tabs>
          <w:tab w:val="left" w:pos="1440"/>
        </w:tabs>
        <w:ind w:left="1440"/>
        <w:rPr>
          <w:spacing w:val="-6"/>
          <w:sz w:val="20"/>
          <w:szCs w:val="20"/>
        </w:rPr>
      </w:pPr>
    </w:p>
    <w:p w14:paraId="72F62002" w14:textId="686A7AA2" w:rsidR="00037540" w:rsidRPr="00B805DD" w:rsidRDefault="00B805DD" w:rsidP="00B805DD">
      <w:pPr>
        <w:tabs>
          <w:tab w:val="left" w:pos="1440"/>
          <w:tab w:val="right" w:pos="10080"/>
        </w:tabs>
        <w:rPr>
          <w:rFonts w:eastAsia="Batang"/>
          <w:b/>
          <w:i/>
          <w:smallCaps/>
          <w:spacing w:val="-6"/>
          <w:sz w:val="20"/>
          <w:szCs w:val="20"/>
        </w:rPr>
      </w:pPr>
      <w:r w:rsidRPr="00B805DD">
        <w:rPr>
          <w:rFonts w:eastAsia="Batang"/>
          <w:b/>
          <w:i/>
          <w:smallCaps/>
          <w:spacing w:val="-6"/>
          <w:sz w:val="20"/>
          <w:szCs w:val="20"/>
        </w:rPr>
        <w:t>Pershing Bank of New York</w:t>
      </w:r>
      <w:r w:rsidR="003F051F">
        <w:rPr>
          <w:rFonts w:eastAsia="Batang"/>
          <w:b/>
          <w:i/>
          <w:smallCaps/>
          <w:spacing w:val="-6"/>
          <w:sz w:val="20"/>
          <w:szCs w:val="20"/>
        </w:rPr>
        <w:t>-</w:t>
      </w:r>
      <w:r w:rsidR="003F051F" w:rsidRPr="003F051F">
        <w:rPr>
          <w:rFonts w:asciiTheme="majorHAnsi" w:eastAsiaTheme="majorEastAsia" w:hAnsiTheme="majorHAnsi" w:cstheme="majorBidi"/>
          <w:b/>
          <w:bCs/>
          <w:i/>
          <w:iCs/>
          <w:color w:val="0F4761" w:themeColor="accent1" w:themeShade="BF"/>
          <w:sz w:val="22"/>
          <w:szCs w:val="22"/>
        </w:rPr>
        <w:t xml:space="preserve"> </w:t>
      </w:r>
      <w:r w:rsidR="003F051F" w:rsidRPr="003F051F">
        <w:rPr>
          <w:rFonts w:eastAsia="Batang"/>
          <w:b/>
          <w:i/>
          <w:smallCaps/>
          <w:spacing w:val="-6"/>
          <w:sz w:val="20"/>
          <w:szCs w:val="20"/>
        </w:rPr>
        <w:t>Florham Park, NJ</w:t>
      </w:r>
    </w:p>
    <w:p w14:paraId="280A53B6" w14:textId="507CC2B8" w:rsidR="00644DBB" w:rsidRDefault="00397CEF" w:rsidP="00037540">
      <w:pPr>
        <w:tabs>
          <w:tab w:val="left" w:pos="1440"/>
          <w:tab w:val="right" w:pos="10080"/>
        </w:tabs>
        <w:rPr>
          <w:rFonts w:eastAsia="Batang"/>
          <w:spacing w:val="-6"/>
          <w:sz w:val="20"/>
          <w:szCs w:val="20"/>
        </w:rPr>
      </w:pPr>
      <w:r>
        <w:rPr>
          <w:rFonts w:eastAsia="Batang"/>
          <w:spacing w:val="-6"/>
          <w:sz w:val="20"/>
          <w:szCs w:val="20"/>
        </w:rPr>
        <w:t>July</w:t>
      </w:r>
      <w:r w:rsidR="00186F8E" w:rsidRPr="00037540">
        <w:rPr>
          <w:rFonts w:eastAsia="Batang"/>
          <w:spacing w:val="-6"/>
          <w:sz w:val="20"/>
          <w:szCs w:val="20"/>
        </w:rPr>
        <w:t xml:space="preserve"> </w:t>
      </w:r>
      <w:r>
        <w:rPr>
          <w:rFonts w:eastAsia="Batang"/>
          <w:spacing w:val="-6"/>
          <w:sz w:val="20"/>
          <w:szCs w:val="20"/>
        </w:rPr>
        <w:t>2014</w:t>
      </w:r>
      <w:r w:rsidR="00186F8E">
        <w:rPr>
          <w:rFonts w:eastAsia="Batang"/>
          <w:spacing w:val="-6"/>
          <w:sz w:val="20"/>
          <w:szCs w:val="20"/>
        </w:rPr>
        <w:t>–</w:t>
      </w:r>
    </w:p>
    <w:p w14:paraId="6736D433" w14:textId="023DCE12" w:rsidR="00186F8E" w:rsidRDefault="00397CEF" w:rsidP="00037540">
      <w:pPr>
        <w:tabs>
          <w:tab w:val="left" w:pos="1440"/>
          <w:tab w:val="right" w:pos="10080"/>
        </w:tabs>
        <w:rPr>
          <w:rFonts w:eastAsia="Batang"/>
          <w:spacing w:val="-6"/>
          <w:sz w:val="20"/>
          <w:szCs w:val="20"/>
        </w:rPr>
      </w:pPr>
      <w:r>
        <w:rPr>
          <w:rFonts w:eastAsia="Batang"/>
          <w:spacing w:val="-6"/>
          <w:sz w:val="20"/>
          <w:szCs w:val="20"/>
        </w:rPr>
        <w:t>Oct</w:t>
      </w:r>
      <w:r w:rsidRPr="00037540">
        <w:rPr>
          <w:rFonts w:eastAsia="Batang"/>
          <w:spacing w:val="-6"/>
          <w:sz w:val="20"/>
          <w:szCs w:val="20"/>
        </w:rPr>
        <w:t xml:space="preserve"> 20</w:t>
      </w:r>
      <w:r>
        <w:rPr>
          <w:rFonts w:eastAsia="Batang"/>
          <w:spacing w:val="-6"/>
          <w:sz w:val="20"/>
          <w:szCs w:val="20"/>
        </w:rPr>
        <w:t>15</w:t>
      </w:r>
      <w:r w:rsidRPr="00037540">
        <w:rPr>
          <w:rFonts w:eastAsia="Batang"/>
          <w:spacing w:val="-6"/>
          <w:sz w:val="20"/>
          <w:szCs w:val="20"/>
        </w:rPr>
        <w:t xml:space="preserve"> </w:t>
      </w:r>
      <w:r>
        <w:rPr>
          <w:rFonts w:eastAsia="Batang"/>
          <w:spacing w:val="-6"/>
          <w:sz w:val="20"/>
          <w:szCs w:val="20"/>
        </w:rPr>
        <w:t xml:space="preserve">                 </w:t>
      </w:r>
      <w:r w:rsidRPr="00397CEF">
        <w:rPr>
          <w:rFonts w:eastAsia="Batang"/>
          <w:b/>
          <w:bCs/>
          <w:i/>
          <w:spacing w:val="-6"/>
          <w:sz w:val="22"/>
          <w:szCs w:val="22"/>
        </w:rPr>
        <w:t xml:space="preserve">QA Analyst                                                                                                                                     </w:t>
      </w:r>
    </w:p>
    <w:p w14:paraId="3D77A2E3" w14:textId="3C83228D" w:rsidR="00037540" w:rsidRPr="00037540" w:rsidRDefault="00186F8E" w:rsidP="00037540">
      <w:pPr>
        <w:tabs>
          <w:tab w:val="left" w:pos="1440"/>
          <w:tab w:val="right" w:pos="10080"/>
        </w:tabs>
        <w:rPr>
          <w:rFonts w:eastAsia="Batang"/>
          <w:b/>
          <w:i/>
          <w:spacing w:val="-6"/>
          <w:sz w:val="20"/>
          <w:szCs w:val="20"/>
        </w:rPr>
      </w:pPr>
      <w:r>
        <w:rPr>
          <w:rFonts w:eastAsia="Batang"/>
          <w:b/>
          <w:i/>
          <w:smallCaps/>
          <w:spacing w:val="-6"/>
          <w:sz w:val="20"/>
          <w:szCs w:val="20"/>
        </w:rPr>
        <w:tab/>
      </w:r>
      <w:r w:rsidR="00037540" w:rsidRPr="00037540">
        <w:rPr>
          <w:rFonts w:eastAsia="Batang"/>
          <w:b/>
          <w:i/>
          <w:spacing w:val="-6"/>
          <w:sz w:val="20"/>
          <w:szCs w:val="20"/>
        </w:rPr>
        <w:t xml:space="preserve">                                                                                   </w:t>
      </w:r>
      <w:r w:rsidR="00037540" w:rsidRPr="00037540">
        <w:rPr>
          <w:rFonts w:eastAsia="Batang"/>
          <w:b/>
          <w:i/>
          <w:spacing w:val="-6"/>
          <w:sz w:val="20"/>
          <w:szCs w:val="20"/>
        </w:rPr>
        <w:tab/>
        <w:t xml:space="preserve">  </w:t>
      </w:r>
    </w:p>
    <w:p w14:paraId="2CF3A179" w14:textId="7875EA43" w:rsidR="00D71F02" w:rsidRPr="00D71F02" w:rsidRDefault="00D71F02" w:rsidP="00D71F02">
      <w:pPr>
        <w:numPr>
          <w:ilvl w:val="0"/>
          <w:numId w:val="4"/>
        </w:numPr>
        <w:tabs>
          <w:tab w:val="left" w:pos="1440"/>
        </w:tabs>
        <w:rPr>
          <w:spacing w:val="-6"/>
          <w:sz w:val="20"/>
          <w:szCs w:val="20"/>
        </w:rPr>
      </w:pPr>
      <w:r w:rsidRPr="00D71F02">
        <w:rPr>
          <w:spacing w:val="-6"/>
          <w:sz w:val="20"/>
          <w:szCs w:val="20"/>
        </w:rPr>
        <w:t>Led system and regression testing across multiple platforms using Quality Center and LoadRunner.</w:t>
      </w:r>
    </w:p>
    <w:p w14:paraId="1986708E" w14:textId="77777777" w:rsidR="00D71F02" w:rsidRPr="00D71F02" w:rsidRDefault="00D71F02" w:rsidP="00D71F02">
      <w:pPr>
        <w:numPr>
          <w:ilvl w:val="0"/>
          <w:numId w:val="4"/>
        </w:numPr>
        <w:tabs>
          <w:tab w:val="left" w:pos="1440"/>
        </w:tabs>
        <w:rPr>
          <w:spacing w:val="-6"/>
          <w:sz w:val="20"/>
          <w:szCs w:val="20"/>
        </w:rPr>
      </w:pPr>
      <w:r w:rsidRPr="00D71F02">
        <w:rPr>
          <w:spacing w:val="-6"/>
          <w:sz w:val="20"/>
          <w:szCs w:val="20"/>
        </w:rPr>
        <w:t>Validated workflows, account data, and application performance under load and security constraints.</w:t>
      </w:r>
    </w:p>
    <w:p w14:paraId="5598CA02" w14:textId="77777777" w:rsidR="00D71F02" w:rsidRDefault="00D71F02" w:rsidP="00D71F02">
      <w:pPr>
        <w:numPr>
          <w:ilvl w:val="0"/>
          <w:numId w:val="4"/>
        </w:numPr>
        <w:tabs>
          <w:tab w:val="left" w:pos="1440"/>
        </w:tabs>
        <w:rPr>
          <w:spacing w:val="-6"/>
          <w:sz w:val="20"/>
          <w:szCs w:val="20"/>
        </w:rPr>
      </w:pPr>
      <w:r w:rsidRPr="00D71F02">
        <w:rPr>
          <w:spacing w:val="-6"/>
          <w:sz w:val="20"/>
          <w:szCs w:val="20"/>
        </w:rPr>
        <w:t>Provided defect reports, participated in UAT sessions, and ensured regulatory compliance (AML, SAR).</w:t>
      </w:r>
    </w:p>
    <w:p w14:paraId="362421A7" w14:textId="699EC709" w:rsidR="00BF480F" w:rsidRPr="00BF480F" w:rsidRDefault="00BF480F" w:rsidP="00BF480F">
      <w:pPr>
        <w:numPr>
          <w:ilvl w:val="0"/>
          <w:numId w:val="4"/>
        </w:numPr>
        <w:tabs>
          <w:tab w:val="left" w:pos="1440"/>
        </w:tabs>
        <w:rPr>
          <w:spacing w:val="-6"/>
          <w:sz w:val="20"/>
          <w:szCs w:val="20"/>
        </w:rPr>
      </w:pPr>
      <w:r w:rsidRPr="00BF480F">
        <w:rPr>
          <w:spacing w:val="-6"/>
          <w:sz w:val="20"/>
          <w:szCs w:val="20"/>
        </w:rPr>
        <w:t>Applied in-depth trucking operations knowledge to support quality assurance testing.</w:t>
      </w:r>
    </w:p>
    <w:p w14:paraId="232BC755" w14:textId="20C858BE" w:rsidR="00BF480F" w:rsidRPr="00BF480F" w:rsidRDefault="00BF480F" w:rsidP="00BF480F">
      <w:pPr>
        <w:numPr>
          <w:ilvl w:val="0"/>
          <w:numId w:val="4"/>
        </w:numPr>
        <w:tabs>
          <w:tab w:val="left" w:pos="1440"/>
        </w:tabs>
        <w:rPr>
          <w:spacing w:val="-6"/>
          <w:sz w:val="20"/>
          <w:szCs w:val="20"/>
        </w:rPr>
      </w:pPr>
      <w:r w:rsidRPr="00BF480F">
        <w:rPr>
          <w:spacing w:val="-6"/>
          <w:sz w:val="20"/>
          <w:szCs w:val="20"/>
        </w:rPr>
        <w:t>Developed and executed test cases simulating real-world trucking scenarios.</w:t>
      </w:r>
    </w:p>
    <w:p w14:paraId="618ABC2D" w14:textId="6EC35BB6" w:rsidR="00BF480F" w:rsidRPr="00BF480F" w:rsidRDefault="00BF480F" w:rsidP="00BF480F">
      <w:pPr>
        <w:numPr>
          <w:ilvl w:val="0"/>
          <w:numId w:val="4"/>
        </w:numPr>
        <w:tabs>
          <w:tab w:val="left" w:pos="1440"/>
        </w:tabs>
        <w:rPr>
          <w:spacing w:val="-6"/>
          <w:sz w:val="20"/>
          <w:szCs w:val="20"/>
        </w:rPr>
      </w:pPr>
      <w:r w:rsidRPr="00BF480F">
        <w:rPr>
          <w:spacing w:val="-6"/>
          <w:sz w:val="20"/>
          <w:szCs w:val="20"/>
        </w:rPr>
        <w:t>Reviewed code via Git GUI and provided feedback to development teams.</w:t>
      </w:r>
    </w:p>
    <w:p w14:paraId="2262024F" w14:textId="3E4BBEB5" w:rsidR="00BF480F" w:rsidRPr="00BF480F" w:rsidRDefault="00BF480F" w:rsidP="00BF480F">
      <w:pPr>
        <w:numPr>
          <w:ilvl w:val="0"/>
          <w:numId w:val="4"/>
        </w:numPr>
        <w:tabs>
          <w:tab w:val="left" w:pos="1440"/>
        </w:tabs>
        <w:rPr>
          <w:spacing w:val="-6"/>
          <w:sz w:val="20"/>
          <w:szCs w:val="20"/>
        </w:rPr>
      </w:pPr>
      <w:r w:rsidRPr="00BF480F">
        <w:rPr>
          <w:spacing w:val="-6"/>
          <w:sz w:val="20"/>
          <w:szCs w:val="20"/>
        </w:rPr>
        <w:t>Identified, documented, and tracked software defects and inconsistencies.</w:t>
      </w:r>
    </w:p>
    <w:p w14:paraId="24FF631F" w14:textId="117EAB4C" w:rsidR="00BF480F" w:rsidRPr="00BF480F" w:rsidRDefault="00BF480F" w:rsidP="00BF480F">
      <w:pPr>
        <w:numPr>
          <w:ilvl w:val="0"/>
          <w:numId w:val="4"/>
        </w:numPr>
        <w:tabs>
          <w:tab w:val="left" w:pos="1440"/>
        </w:tabs>
        <w:rPr>
          <w:spacing w:val="-6"/>
          <w:sz w:val="20"/>
          <w:szCs w:val="20"/>
        </w:rPr>
      </w:pPr>
      <w:r w:rsidRPr="00BF480F">
        <w:rPr>
          <w:spacing w:val="-6"/>
          <w:sz w:val="20"/>
          <w:szCs w:val="20"/>
        </w:rPr>
        <w:t>Assisted in regression testing to ensure stability of existing features.</w:t>
      </w:r>
    </w:p>
    <w:p w14:paraId="748A6E9B" w14:textId="4FF9EE57" w:rsidR="00BF480F" w:rsidRPr="00BF480F" w:rsidRDefault="00BF480F" w:rsidP="00BF480F">
      <w:pPr>
        <w:numPr>
          <w:ilvl w:val="0"/>
          <w:numId w:val="4"/>
        </w:numPr>
        <w:tabs>
          <w:tab w:val="left" w:pos="1440"/>
        </w:tabs>
        <w:rPr>
          <w:spacing w:val="-6"/>
          <w:sz w:val="20"/>
          <w:szCs w:val="20"/>
        </w:rPr>
      </w:pPr>
      <w:r w:rsidRPr="00BF480F">
        <w:rPr>
          <w:spacing w:val="-6"/>
          <w:sz w:val="20"/>
          <w:szCs w:val="20"/>
        </w:rPr>
        <w:t>Suggested improvements to testing processes and documentation practices.</w:t>
      </w:r>
    </w:p>
    <w:p w14:paraId="6409C2E5" w14:textId="77777777" w:rsidR="00BF480F" w:rsidRDefault="00BF480F" w:rsidP="00BF480F">
      <w:pPr>
        <w:tabs>
          <w:tab w:val="left" w:pos="1440"/>
        </w:tabs>
        <w:ind w:left="1800"/>
        <w:rPr>
          <w:spacing w:val="-6"/>
          <w:sz w:val="20"/>
          <w:szCs w:val="20"/>
        </w:rPr>
      </w:pPr>
    </w:p>
    <w:p w14:paraId="6E14A904" w14:textId="77777777" w:rsidR="00601BD6" w:rsidRDefault="00601BD6" w:rsidP="00601BD6">
      <w:pPr>
        <w:tabs>
          <w:tab w:val="left" w:pos="1440"/>
        </w:tabs>
        <w:rPr>
          <w:spacing w:val="-6"/>
          <w:sz w:val="20"/>
          <w:szCs w:val="20"/>
        </w:rPr>
      </w:pPr>
    </w:p>
    <w:p w14:paraId="63B231E3" w14:textId="77777777" w:rsidR="00601BD6" w:rsidRPr="00601BD6" w:rsidRDefault="00601BD6" w:rsidP="00601BD6">
      <w:pPr>
        <w:tabs>
          <w:tab w:val="left" w:pos="1440"/>
          <w:tab w:val="right" w:pos="10080"/>
        </w:tabs>
        <w:rPr>
          <w:rFonts w:eastAsia="Batang"/>
          <w:b/>
          <w:i/>
          <w:smallCaps/>
          <w:spacing w:val="-6"/>
          <w:sz w:val="20"/>
          <w:szCs w:val="20"/>
        </w:rPr>
      </w:pPr>
      <w:r w:rsidRPr="00601BD6">
        <w:rPr>
          <w:rFonts w:eastAsia="Batang"/>
          <w:b/>
          <w:i/>
          <w:smallCaps/>
          <w:spacing w:val="-6"/>
          <w:sz w:val="20"/>
          <w:szCs w:val="20"/>
        </w:rPr>
        <w:t>RGIS – Bridgeport, CT</w:t>
      </w:r>
    </w:p>
    <w:p w14:paraId="163404F0" w14:textId="77777777" w:rsidR="00601BD6" w:rsidRPr="00601BD6" w:rsidRDefault="00601BD6" w:rsidP="00601BD6">
      <w:pPr>
        <w:tabs>
          <w:tab w:val="left" w:pos="1440"/>
          <w:tab w:val="right" w:pos="10080"/>
        </w:tabs>
        <w:rPr>
          <w:rFonts w:eastAsia="Batang"/>
          <w:spacing w:val="-6"/>
          <w:sz w:val="20"/>
          <w:szCs w:val="20"/>
        </w:rPr>
      </w:pPr>
      <w:r w:rsidRPr="00601BD6">
        <w:rPr>
          <w:rFonts w:eastAsia="Batang"/>
          <w:spacing w:val="-6"/>
          <w:sz w:val="20"/>
          <w:szCs w:val="20"/>
        </w:rPr>
        <w:t>January 2013 –</w:t>
      </w:r>
    </w:p>
    <w:p w14:paraId="53A70089" w14:textId="77DBDFB0" w:rsidR="00C62616" w:rsidRPr="006434D4" w:rsidRDefault="00601BD6" w:rsidP="006434D4">
      <w:pPr>
        <w:tabs>
          <w:tab w:val="left" w:pos="1440"/>
          <w:tab w:val="right" w:pos="10080"/>
        </w:tabs>
        <w:rPr>
          <w:rFonts w:eastAsia="Batang"/>
          <w:spacing w:val="-6"/>
          <w:sz w:val="20"/>
          <w:szCs w:val="20"/>
        </w:rPr>
      </w:pPr>
      <w:r w:rsidRPr="00601BD6">
        <w:rPr>
          <w:rFonts w:eastAsia="Batang"/>
          <w:spacing w:val="-6"/>
          <w:sz w:val="20"/>
          <w:szCs w:val="20"/>
        </w:rPr>
        <w:t xml:space="preserve"> July 2014</w:t>
      </w:r>
      <w:r w:rsidR="00BA1B10">
        <w:rPr>
          <w:rFonts w:eastAsia="Batang"/>
          <w:spacing w:val="-6"/>
          <w:sz w:val="20"/>
          <w:szCs w:val="20"/>
        </w:rPr>
        <w:t xml:space="preserve">           </w:t>
      </w:r>
      <w:r w:rsidR="00BA1B10" w:rsidRPr="00BA1B10">
        <w:rPr>
          <w:rFonts w:eastAsia="Batang"/>
          <w:b/>
          <w:bCs/>
          <w:i/>
          <w:spacing w:val="-6"/>
          <w:sz w:val="22"/>
          <w:szCs w:val="22"/>
        </w:rPr>
        <w:t xml:space="preserve">Inventory Associate                                                                                                                    </w:t>
      </w:r>
    </w:p>
    <w:p w14:paraId="292BFD94" w14:textId="77777777" w:rsidR="00C62616" w:rsidRPr="00C62616" w:rsidRDefault="00C62616" w:rsidP="00C62616">
      <w:pPr>
        <w:numPr>
          <w:ilvl w:val="0"/>
          <w:numId w:val="4"/>
        </w:numPr>
        <w:tabs>
          <w:tab w:val="clear" w:pos="1800"/>
          <w:tab w:val="num" w:pos="720"/>
          <w:tab w:val="left" w:pos="1440"/>
        </w:tabs>
        <w:rPr>
          <w:spacing w:val="-6"/>
          <w:sz w:val="20"/>
          <w:szCs w:val="20"/>
        </w:rPr>
      </w:pPr>
      <w:r w:rsidRPr="00C62616">
        <w:rPr>
          <w:spacing w:val="-6"/>
          <w:sz w:val="20"/>
          <w:szCs w:val="20"/>
        </w:rPr>
        <w:t>Supported the implementation of a new inventory system, streamlining operations and improving accuracy.</w:t>
      </w:r>
    </w:p>
    <w:p w14:paraId="17ABEEBC" w14:textId="77777777" w:rsidR="00C62616" w:rsidRPr="00C62616" w:rsidRDefault="00C62616" w:rsidP="00C62616">
      <w:pPr>
        <w:numPr>
          <w:ilvl w:val="0"/>
          <w:numId w:val="4"/>
        </w:numPr>
        <w:tabs>
          <w:tab w:val="clear" w:pos="1800"/>
          <w:tab w:val="num" w:pos="720"/>
          <w:tab w:val="left" w:pos="1440"/>
        </w:tabs>
        <w:rPr>
          <w:spacing w:val="-6"/>
          <w:sz w:val="20"/>
          <w:szCs w:val="20"/>
        </w:rPr>
      </w:pPr>
      <w:r w:rsidRPr="00C62616">
        <w:rPr>
          <w:spacing w:val="-6"/>
          <w:sz w:val="20"/>
          <w:szCs w:val="20"/>
        </w:rPr>
        <w:t>Performed inventory counts, reconciled discrepancies, and maintained precise records in management systems.</w:t>
      </w:r>
    </w:p>
    <w:p w14:paraId="39F25F37" w14:textId="77777777" w:rsidR="00C62616" w:rsidRPr="00C62616" w:rsidRDefault="00C62616" w:rsidP="00C62616">
      <w:pPr>
        <w:numPr>
          <w:ilvl w:val="0"/>
          <w:numId w:val="4"/>
        </w:numPr>
        <w:tabs>
          <w:tab w:val="clear" w:pos="1800"/>
          <w:tab w:val="num" w:pos="720"/>
          <w:tab w:val="left" w:pos="1440"/>
        </w:tabs>
        <w:rPr>
          <w:spacing w:val="-6"/>
          <w:sz w:val="20"/>
          <w:szCs w:val="20"/>
        </w:rPr>
      </w:pPr>
      <w:r w:rsidRPr="00C62616">
        <w:rPr>
          <w:spacing w:val="-6"/>
          <w:sz w:val="20"/>
          <w:szCs w:val="20"/>
        </w:rPr>
        <w:t>Verified purchase orders, invoices, and deliveries; inspected goods for damage or inconsistencies.</w:t>
      </w:r>
    </w:p>
    <w:p w14:paraId="223B8E4F" w14:textId="79E2023A" w:rsidR="00C62616" w:rsidRPr="00C62616" w:rsidRDefault="00C62616" w:rsidP="00C62616">
      <w:pPr>
        <w:numPr>
          <w:ilvl w:val="0"/>
          <w:numId w:val="4"/>
        </w:numPr>
        <w:tabs>
          <w:tab w:val="clear" w:pos="1800"/>
          <w:tab w:val="num" w:pos="720"/>
          <w:tab w:val="left" w:pos="1440"/>
        </w:tabs>
        <w:rPr>
          <w:spacing w:val="-6"/>
          <w:sz w:val="20"/>
          <w:szCs w:val="20"/>
        </w:rPr>
      </w:pPr>
      <w:r w:rsidRPr="00C62616">
        <w:rPr>
          <w:spacing w:val="-6"/>
          <w:sz w:val="20"/>
          <w:szCs w:val="20"/>
        </w:rPr>
        <w:t>Managed shipping and receiving high-value items, ensuring proper handling and documentation.</w:t>
      </w:r>
    </w:p>
    <w:p w14:paraId="61CF318E" w14:textId="77777777" w:rsidR="00C62616" w:rsidRPr="00C62616" w:rsidRDefault="00C62616" w:rsidP="00C62616">
      <w:pPr>
        <w:numPr>
          <w:ilvl w:val="0"/>
          <w:numId w:val="4"/>
        </w:numPr>
        <w:tabs>
          <w:tab w:val="clear" w:pos="1800"/>
          <w:tab w:val="num" w:pos="720"/>
          <w:tab w:val="left" w:pos="1440"/>
        </w:tabs>
        <w:rPr>
          <w:spacing w:val="-6"/>
          <w:sz w:val="20"/>
          <w:szCs w:val="20"/>
        </w:rPr>
      </w:pPr>
      <w:r w:rsidRPr="00C62616">
        <w:rPr>
          <w:spacing w:val="-6"/>
          <w:sz w:val="20"/>
          <w:szCs w:val="20"/>
        </w:rPr>
        <w:t>Picked and packed orders using scan guns, conducting thorough quality checks before shipment.</w:t>
      </w:r>
    </w:p>
    <w:p w14:paraId="64AD1204" w14:textId="77777777" w:rsidR="00C62616" w:rsidRPr="00C62616" w:rsidRDefault="00C62616" w:rsidP="00C62616">
      <w:pPr>
        <w:numPr>
          <w:ilvl w:val="0"/>
          <w:numId w:val="4"/>
        </w:numPr>
        <w:tabs>
          <w:tab w:val="clear" w:pos="1800"/>
          <w:tab w:val="num" w:pos="720"/>
          <w:tab w:val="left" w:pos="1440"/>
        </w:tabs>
        <w:rPr>
          <w:spacing w:val="-6"/>
          <w:sz w:val="20"/>
          <w:szCs w:val="20"/>
        </w:rPr>
      </w:pPr>
      <w:r w:rsidRPr="00C62616">
        <w:rPr>
          <w:spacing w:val="-6"/>
          <w:sz w:val="20"/>
          <w:szCs w:val="20"/>
        </w:rPr>
        <w:t>Loaded and unloaded truck shipments, ensuring efficient distribution and safe handling of goods.</w:t>
      </w:r>
    </w:p>
    <w:p w14:paraId="5E98FFD7" w14:textId="77777777" w:rsidR="00C62616" w:rsidRPr="00C62616" w:rsidRDefault="00C62616" w:rsidP="00C62616">
      <w:pPr>
        <w:numPr>
          <w:ilvl w:val="0"/>
          <w:numId w:val="4"/>
        </w:numPr>
        <w:tabs>
          <w:tab w:val="clear" w:pos="1800"/>
          <w:tab w:val="num" w:pos="720"/>
          <w:tab w:val="left" w:pos="1440"/>
        </w:tabs>
        <w:rPr>
          <w:spacing w:val="-6"/>
          <w:sz w:val="20"/>
          <w:szCs w:val="20"/>
        </w:rPr>
      </w:pPr>
      <w:r w:rsidRPr="00C62616">
        <w:rPr>
          <w:spacing w:val="-6"/>
          <w:sz w:val="20"/>
          <w:szCs w:val="20"/>
        </w:rPr>
        <w:t>Maintained clean, organized work areas and adhered to safety protocols.</w:t>
      </w:r>
    </w:p>
    <w:p w14:paraId="2E9BB386" w14:textId="77777777" w:rsidR="00C62616" w:rsidRDefault="00C62616" w:rsidP="00C62616">
      <w:pPr>
        <w:numPr>
          <w:ilvl w:val="0"/>
          <w:numId w:val="4"/>
        </w:numPr>
        <w:tabs>
          <w:tab w:val="clear" w:pos="1800"/>
          <w:tab w:val="num" w:pos="720"/>
          <w:tab w:val="left" w:pos="1440"/>
        </w:tabs>
        <w:rPr>
          <w:spacing w:val="-6"/>
          <w:sz w:val="20"/>
          <w:szCs w:val="20"/>
        </w:rPr>
      </w:pPr>
      <w:r w:rsidRPr="00C62616">
        <w:rPr>
          <w:spacing w:val="-6"/>
          <w:sz w:val="20"/>
          <w:szCs w:val="20"/>
        </w:rPr>
        <w:t>Assisted in optimizing warehouse procedures to enhance operational efficiency.</w:t>
      </w:r>
    </w:p>
    <w:p w14:paraId="700012BD" w14:textId="77777777" w:rsidR="007A02F8" w:rsidRPr="00C62616" w:rsidRDefault="007A02F8" w:rsidP="007A02F8">
      <w:pPr>
        <w:tabs>
          <w:tab w:val="left" w:pos="1440"/>
        </w:tabs>
        <w:ind w:left="1800"/>
        <w:rPr>
          <w:spacing w:val="-6"/>
          <w:sz w:val="20"/>
          <w:szCs w:val="20"/>
        </w:rPr>
      </w:pPr>
    </w:p>
    <w:p w14:paraId="66952F24" w14:textId="2346B64E" w:rsidR="00C62616" w:rsidRDefault="007A02F8" w:rsidP="007A02F8">
      <w:pPr>
        <w:tabs>
          <w:tab w:val="left" w:pos="1440"/>
          <w:tab w:val="right" w:pos="10080"/>
        </w:tabs>
        <w:rPr>
          <w:rFonts w:eastAsia="Batang"/>
          <w:b/>
          <w:i/>
          <w:smallCaps/>
          <w:spacing w:val="-6"/>
          <w:sz w:val="20"/>
          <w:szCs w:val="20"/>
        </w:rPr>
      </w:pPr>
      <w:r w:rsidRPr="007A02F8">
        <w:rPr>
          <w:rFonts w:eastAsia="Batang"/>
          <w:b/>
          <w:i/>
          <w:smallCaps/>
          <w:spacing w:val="-6"/>
          <w:sz w:val="20"/>
          <w:szCs w:val="20"/>
        </w:rPr>
        <w:t>Total Oil Company – Mabruk Oil Field (Offshore &amp; Onshore).</w:t>
      </w:r>
    </w:p>
    <w:p w14:paraId="1465D3BF" w14:textId="77777777" w:rsidR="007A02F8" w:rsidRDefault="007A02F8" w:rsidP="007A02F8">
      <w:pPr>
        <w:tabs>
          <w:tab w:val="left" w:pos="1440"/>
          <w:tab w:val="right" w:pos="10080"/>
        </w:tabs>
        <w:rPr>
          <w:rFonts w:eastAsia="Batang"/>
          <w:spacing w:val="-6"/>
          <w:sz w:val="20"/>
          <w:szCs w:val="20"/>
        </w:rPr>
      </w:pPr>
      <w:r w:rsidRPr="007A02F8">
        <w:rPr>
          <w:rFonts w:eastAsia="Batang"/>
          <w:spacing w:val="-6"/>
          <w:sz w:val="20"/>
          <w:szCs w:val="20"/>
        </w:rPr>
        <w:t xml:space="preserve">January 2001 – </w:t>
      </w:r>
    </w:p>
    <w:p w14:paraId="42687873" w14:textId="77777777" w:rsidR="00C1632C" w:rsidRDefault="007A02F8" w:rsidP="007A02F8">
      <w:pPr>
        <w:tabs>
          <w:tab w:val="left" w:pos="1440"/>
          <w:tab w:val="right" w:pos="10080"/>
        </w:tabs>
        <w:rPr>
          <w:rFonts w:eastAsia="Batang"/>
          <w:b/>
          <w:bCs/>
          <w:i/>
          <w:spacing w:val="-6"/>
          <w:sz w:val="22"/>
          <w:szCs w:val="22"/>
        </w:rPr>
      </w:pPr>
      <w:r w:rsidRPr="007A02F8">
        <w:rPr>
          <w:rFonts w:eastAsia="Batang"/>
          <w:spacing w:val="-6"/>
          <w:sz w:val="20"/>
          <w:szCs w:val="20"/>
        </w:rPr>
        <w:t>December 2010</w:t>
      </w:r>
      <w:r w:rsidR="00E76F3B">
        <w:rPr>
          <w:rFonts w:eastAsia="Batang"/>
          <w:spacing w:val="-6"/>
          <w:sz w:val="20"/>
          <w:szCs w:val="20"/>
        </w:rPr>
        <w:t xml:space="preserve">      </w:t>
      </w:r>
      <w:r w:rsidR="00E76F3B" w:rsidRPr="00E76F3B">
        <w:rPr>
          <w:rFonts w:eastAsia="Batang"/>
          <w:b/>
          <w:bCs/>
          <w:i/>
          <w:spacing w:val="-6"/>
          <w:sz w:val="22"/>
          <w:szCs w:val="22"/>
        </w:rPr>
        <w:t xml:space="preserve">Supply Chain Specialist      </w:t>
      </w:r>
    </w:p>
    <w:p w14:paraId="3E74B7CB" w14:textId="6BAD3577" w:rsidR="00E76F3B" w:rsidRDefault="00E76F3B" w:rsidP="00C56568">
      <w:pPr>
        <w:tabs>
          <w:tab w:val="left" w:pos="1440"/>
          <w:tab w:val="right" w:pos="10080"/>
        </w:tabs>
        <w:rPr>
          <w:rFonts w:eastAsia="Batang"/>
          <w:spacing w:val="-6"/>
          <w:sz w:val="20"/>
          <w:szCs w:val="20"/>
        </w:rPr>
      </w:pPr>
      <w:r w:rsidRPr="00E76F3B">
        <w:rPr>
          <w:rFonts w:eastAsia="Batang"/>
          <w:b/>
          <w:bCs/>
          <w:i/>
          <w:spacing w:val="-6"/>
          <w:sz w:val="22"/>
          <w:szCs w:val="22"/>
        </w:rPr>
        <w:t xml:space="preserve">                                                                                 </w:t>
      </w:r>
    </w:p>
    <w:p w14:paraId="101726D0" w14:textId="77777777" w:rsidR="00C1632C" w:rsidRPr="00C62616" w:rsidRDefault="00C1632C" w:rsidP="00C1632C">
      <w:pPr>
        <w:numPr>
          <w:ilvl w:val="0"/>
          <w:numId w:val="4"/>
        </w:numPr>
        <w:tabs>
          <w:tab w:val="clear" w:pos="1800"/>
          <w:tab w:val="num" w:pos="720"/>
          <w:tab w:val="left" w:pos="1440"/>
        </w:tabs>
        <w:rPr>
          <w:spacing w:val="-6"/>
          <w:sz w:val="20"/>
          <w:szCs w:val="20"/>
        </w:rPr>
      </w:pPr>
      <w:r w:rsidRPr="00C62616">
        <w:rPr>
          <w:spacing w:val="-6"/>
          <w:sz w:val="20"/>
          <w:szCs w:val="20"/>
        </w:rPr>
        <w:t>Supported the implementation of a new inventory system, streamlining operations and improving accuracy.</w:t>
      </w:r>
    </w:p>
    <w:p w14:paraId="267352F9" w14:textId="77777777" w:rsidR="00C1632C" w:rsidRDefault="00C1632C" w:rsidP="00C1632C">
      <w:pPr>
        <w:numPr>
          <w:ilvl w:val="0"/>
          <w:numId w:val="4"/>
        </w:numPr>
        <w:tabs>
          <w:tab w:val="clear" w:pos="1800"/>
          <w:tab w:val="num" w:pos="720"/>
          <w:tab w:val="left" w:pos="1440"/>
        </w:tabs>
        <w:rPr>
          <w:spacing w:val="-6"/>
          <w:sz w:val="20"/>
          <w:szCs w:val="20"/>
        </w:rPr>
      </w:pPr>
      <w:r w:rsidRPr="00C1632C">
        <w:rPr>
          <w:spacing w:val="-6"/>
          <w:sz w:val="20"/>
          <w:szCs w:val="20"/>
        </w:rPr>
        <w:t>Managed end-to-end supply chain operations, including procurement, inventory, and logistics for oil field operations.</w:t>
      </w:r>
    </w:p>
    <w:p w14:paraId="23F5DE36" w14:textId="407C2504" w:rsidR="00FD5B0C" w:rsidRPr="00FD5B0C" w:rsidRDefault="00FD5B0C" w:rsidP="00FD5B0C">
      <w:pPr>
        <w:numPr>
          <w:ilvl w:val="0"/>
          <w:numId w:val="4"/>
        </w:numPr>
        <w:tabs>
          <w:tab w:val="clear" w:pos="1800"/>
          <w:tab w:val="num" w:pos="720"/>
          <w:tab w:val="left" w:pos="1440"/>
        </w:tabs>
        <w:rPr>
          <w:spacing w:val="-6"/>
          <w:sz w:val="20"/>
          <w:szCs w:val="20"/>
        </w:rPr>
      </w:pPr>
      <w:r w:rsidRPr="00FD5B0C">
        <w:rPr>
          <w:spacing w:val="-6"/>
          <w:sz w:val="20"/>
          <w:szCs w:val="20"/>
        </w:rPr>
        <w:t>Managed trucking logistics, routes, and operations, gaining deep operational insight.</w:t>
      </w:r>
    </w:p>
    <w:p w14:paraId="2A5A79A3" w14:textId="3E2F8367" w:rsidR="00FD5B0C" w:rsidRPr="00FD5B0C" w:rsidRDefault="00FD5B0C" w:rsidP="00FD5B0C">
      <w:pPr>
        <w:numPr>
          <w:ilvl w:val="0"/>
          <w:numId w:val="4"/>
        </w:numPr>
        <w:tabs>
          <w:tab w:val="clear" w:pos="1800"/>
          <w:tab w:val="num" w:pos="720"/>
          <w:tab w:val="left" w:pos="1440"/>
        </w:tabs>
        <w:rPr>
          <w:spacing w:val="-6"/>
          <w:sz w:val="20"/>
          <w:szCs w:val="20"/>
        </w:rPr>
      </w:pPr>
      <w:r w:rsidRPr="00FD5B0C">
        <w:rPr>
          <w:spacing w:val="-6"/>
          <w:sz w:val="20"/>
          <w:szCs w:val="20"/>
        </w:rPr>
        <w:t>Collaborated with teams to identify process improvements and optimize workflows.</w:t>
      </w:r>
    </w:p>
    <w:p w14:paraId="6A0F8B3A" w14:textId="56B23051" w:rsidR="00FD5B0C" w:rsidRPr="00FD5B0C" w:rsidRDefault="00FD5B0C" w:rsidP="00FD5B0C">
      <w:pPr>
        <w:numPr>
          <w:ilvl w:val="0"/>
          <w:numId w:val="4"/>
        </w:numPr>
        <w:tabs>
          <w:tab w:val="clear" w:pos="1800"/>
          <w:tab w:val="num" w:pos="720"/>
          <w:tab w:val="left" w:pos="1440"/>
        </w:tabs>
        <w:rPr>
          <w:spacing w:val="-6"/>
          <w:sz w:val="20"/>
          <w:szCs w:val="20"/>
        </w:rPr>
      </w:pPr>
      <w:r w:rsidRPr="00FD5B0C">
        <w:rPr>
          <w:spacing w:val="-6"/>
          <w:sz w:val="20"/>
          <w:szCs w:val="20"/>
        </w:rPr>
        <w:t>Maintained compliance with industry safety and operational standards.</w:t>
      </w:r>
    </w:p>
    <w:p w14:paraId="3142EB75" w14:textId="77777777" w:rsidR="00C1632C" w:rsidRPr="00C1632C" w:rsidRDefault="00C1632C" w:rsidP="00C1632C">
      <w:pPr>
        <w:numPr>
          <w:ilvl w:val="0"/>
          <w:numId w:val="4"/>
        </w:numPr>
        <w:tabs>
          <w:tab w:val="clear" w:pos="1800"/>
          <w:tab w:val="num" w:pos="720"/>
          <w:tab w:val="left" w:pos="1440"/>
        </w:tabs>
        <w:rPr>
          <w:spacing w:val="-6"/>
          <w:sz w:val="20"/>
          <w:szCs w:val="20"/>
        </w:rPr>
      </w:pPr>
      <w:r w:rsidRPr="00C1632C">
        <w:rPr>
          <w:spacing w:val="-6"/>
          <w:sz w:val="20"/>
          <w:szCs w:val="20"/>
        </w:rPr>
        <w:t>Oversaw the receipt, storage, and distribution of parts, tools, and materials required for drilling and production.</w:t>
      </w:r>
    </w:p>
    <w:p w14:paraId="6F4FA88A" w14:textId="77777777" w:rsidR="00C1632C" w:rsidRPr="00C1632C" w:rsidRDefault="00C1632C" w:rsidP="00C1632C">
      <w:pPr>
        <w:numPr>
          <w:ilvl w:val="0"/>
          <w:numId w:val="4"/>
        </w:numPr>
        <w:tabs>
          <w:tab w:val="clear" w:pos="1800"/>
          <w:tab w:val="num" w:pos="720"/>
          <w:tab w:val="left" w:pos="1440"/>
        </w:tabs>
        <w:rPr>
          <w:spacing w:val="-6"/>
          <w:sz w:val="20"/>
          <w:szCs w:val="20"/>
        </w:rPr>
      </w:pPr>
      <w:r w:rsidRPr="00C1632C">
        <w:rPr>
          <w:spacing w:val="-6"/>
          <w:sz w:val="20"/>
          <w:szCs w:val="20"/>
        </w:rPr>
        <w:t>Maintained detailed inventory records using ERP systems and conducted cycle counts to ensure accuracy.</w:t>
      </w:r>
    </w:p>
    <w:p w14:paraId="5E01A972" w14:textId="77777777" w:rsidR="00C1632C" w:rsidRPr="00C1632C" w:rsidRDefault="00C1632C" w:rsidP="00C1632C">
      <w:pPr>
        <w:numPr>
          <w:ilvl w:val="0"/>
          <w:numId w:val="4"/>
        </w:numPr>
        <w:tabs>
          <w:tab w:val="clear" w:pos="1800"/>
          <w:tab w:val="num" w:pos="720"/>
          <w:tab w:val="left" w:pos="1440"/>
        </w:tabs>
        <w:rPr>
          <w:spacing w:val="-6"/>
          <w:sz w:val="20"/>
          <w:szCs w:val="20"/>
        </w:rPr>
      </w:pPr>
      <w:r w:rsidRPr="00C1632C">
        <w:rPr>
          <w:spacing w:val="-6"/>
          <w:sz w:val="20"/>
          <w:szCs w:val="20"/>
        </w:rPr>
        <w:t>Coordinated with vendors, freight forwarders, and internal teams to ensure timely delivery of supplies.</w:t>
      </w:r>
    </w:p>
    <w:p w14:paraId="00CE693D" w14:textId="77777777" w:rsidR="00C1632C" w:rsidRPr="00C1632C" w:rsidRDefault="00C1632C" w:rsidP="00C1632C">
      <w:pPr>
        <w:numPr>
          <w:ilvl w:val="0"/>
          <w:numId w:val="4"/>
        </w:numPr>
        <w:tabs>
          <w:tab w:val="clear" w:pos="1800"/>
          <w:tab w:val="num" w:pos="720"/>
          <w:tab w:val="left" w:pos="1440"/>
        </w:tabs>
        <w:rPr>
          <w:spacing w:val="-6"/>
          <w:sz w:val="20"/>
          <w:szCs w:val="20"/>
        </w:rPr>
      </w:pPr>
      <w:r w:rsidRPr="00C1632C">
        <w:rPr>
          <w:spacing w:val="-6"/>
          <w:sz w:val="20"/>
          <w:szCs w:val="20"/>
        </w:rPr>
        <w:t>Ensured compliance with safety and environmental guidelines during handling and transportation of materials.</w:t>
      </w:r>
    </w:p>
    <w:p w14:paraId="09A7EF14" w14:textId="77777777" w:rsidR="00C1632C" w:rsidRPr="00C1632C" w:rsidRDefault="00C1632C" w:rsidP="00C1632C">
      <w:pPr>
        <w:numPr>
          <w:ilvl w:val="0"/>
          <w:numId w:val="4"/>
        </w:numPr>
        <w:tabs>
          <w:tab w:val="clear" w:pos="1800"/>
          <w:tab w:val="num" w:pos="720"/>
          <w:tab w:val="left" w:pos="1440"/>
        </w:tabs>
        <w:rPr>
          <w:spacing w:val="-6"/>
          <w:sz w:val="20"/>
          <w:szCs w:val="20"/>
        </w:rPr>
      </w:pPr>
      <w:r w:rsidRPr="00C1632C">
        <w:rPr>
          <w:spacing w:val="-6"/>
          <w:sz w:val="20"/>
          <w:szCs w:val="20"/>
        </w:rPr>
        <w:t>Prepared procurement plans based on operational needs and equipment maintenance schedules.</w:t>
      </w:r>
    </w:p>
    <w:p w14:paraId="0A8B824D" w14:textId="77777777" w:rsidR="00C1632C" w:rsidRPr="00C1632C" w:rsidRDefault="00C1632C" w:rsidP="00C1632C">
      <w:pPr>
        <w:numPr>
          <w:ilvl w:val="0"/>
          <w:numId w:val="4"/>
        </w:numPr>
        <w:tabs>
          <w:tab w:val="clear" w:pos="1800"/>
          <w:tab w:val="num" w:pos="720"/>
          <w:tab w:val="left" w:pos="1440"/>
        </w:tabs>
        <w:rPr>
          <w:spacing w:val="-6"/>
          <w:sz w:val="20"/>
          <w:szCs w:val="20"/>
        </w:rPr>
      </w:pPr>
      <w:r w:rsidRPr="00C1632C">
        <w:rPr>
          <w:spacing w:val="-6"/>
          <w:sz w:val="20"/>
          <w:szCs w:val="20"/>
        </w:rPr>
        <w:t>Tracked supply chain performance metrics and recommended process improvements for efficiency.</w:t>
      </w:r>
    </w:p>
    <w:p w14:paraId="25126D26" w14:textId="77777777" w:rsidR="00C1632C" w:rsidRPr="00C1632C" w:rsidRDefault="00C1632C" w:rsidP="00C1632C">
      <w:pPr>
        <w:numPr>
          <w:ilvl w:val="0"/>
          <w:numId w:val="4"/>
        </w:numPr>
        <w:tabs>
          <w:tab w:val="clear" w:pos="1800"/>
          <w:tab w:val="num" w:pos="720"/>
          <w:tab w:val="left" w:pos="1440"/>
        </w:tabs>
        <w:rPr>
          <w:spacing w:val="-6"/>
          <w:sz w:val="20"/>
          <w:szCs w:val="20"/>
        </w:rPr>
      </w:pPr>
      <w:r w:rsidRPr="00C1632C">
        <w:rPr>
          <w:spacing w:val="-6"/>
          <w:sz w:val="20"/>
          <w:szCs w:val="20"/>
        </w:rPr>
        <w:t>Supported emergency logistics planning for remote oilfield operations, ensuring minimal downtime.</w:t>
      </w:r>
    </w:p>
    <w:p w14:paraId="1AEEBC1A" w14:textId="77777777" w:rsidR="00E76F3B" w:rsidRPr="007A02F8" w:rsidRDefault="00E76F3B" w:rsidP="007A02F8">
      <w:pPr>
        <w:tabs>
          <w:tab w:val="left" w:pos="1440"/>
          <w:tab w:val="right" w:pos="10080"/>
        </w:tabs>
        <w:rPr>
          <w:rFonts w:eastAsia="Batang"/>
          <w:spacing w:val="-6"/>
          <w:sz w:val="20"/>
          <w:szCs w:val="20"/>
        </w:rPr>
      </w:pPr>
    </w:p>
    <w:p w14:paraId="5A455F22" w14:textId="77777777" w:rsidR="00601BD6" w:rsidRDefault="00601BD6" w:rsidP="00D71F02">
      <w:pPr>
        <w:tabs>
          <w:tab w:val="left" w:pos="1440"/>
        </w:tabs>
        <w:rPr>
          <w:b/>
          <w:spacing w:val="-6"/>
          <w:szCs w:val="20"/>
        </w:rPr>
      </w:pPr>
    </w:p>
    <w:p w14:paraId="12D7CDB5" w14:textId="77777777" w:rsidR="00601BD6" w:rsidRPr="00037540" w:rsidRDefault="00601BD6" w:rsidP="00D71F02">
      <w:pPr>
        <w:tabs>
          <w:tab w:val="left" w:pos="1440"/>
        </w:tabs>
        <w:rPr>
          <w:b/>
          <w:spacing w:val="-6"/>
          <w:szCs w:val="20"/>
        </w:rPr>
      </w:pPr>
    </w:p>
    <w:p w14:paraId="3FFE1B6C" w14:textId="77777777" w:rsidR="00037540" w:rsidRPr="00037540" w:rsidRDefault="00037540" w:rsidP="00037540">
      <w:pPr>
        <w:pStyle w:val="Heading1"/>
        <w:pBdr>
          <w:bottom w:val="single" w:sz="4" w:space="2" w:color="000000"/>
        </w:pBdr>
        <w:spacing w:after="120"/>
        <w:rPr>
          <w:spacing w:val="-6"/>
          <w:szCs w:val="20"/>
        </w:rPr>
      </w:pPr>
      <w:r w:rsidRPr="00037540">
        <w:rPr>
          <w:spacing w:val="-6"/>
          <w:szCs w:val="20"/>
        </w:rPr>
        <w:lastRenderedPageBreak/>
        <w:t xml:space="preserve">EDUCATION </w:t>
      </w:r>
    </w:p>
    <w:p w14:paraId="1194C207" w14:textId="648D7A09" w:rsidR="00B16E15" w:rsidRPr="00B16E15" w:rsidRDefault="00B16E15" w:rsidP="00B16E15">
      <w:pPr>
        <w:tabs>
          <w:tab w:val="left" w:pos="1440"/>
          <w:tab w:val="right" w:pos="10080"/>
        </w:tabs>
        <w:rPr>
          <w:rFonts w:eastAsia="Batang"/>
          <w:b/>
          <w:spacing w:val="-6"/>
          <w:sz w:val="20"/>
          <w:szCs w:val="20"/>
        </w:rPr>
      </w:pPr>
      <w:r>
        <w:rPr>
          <w:spacing w:val="-6"/>
          <w:sz w:val="20"/>
          <w:szCs w:val="20"/>
        </w:rPr>
        <w:t>Dec</w:t>
      </w:r>
      <w:r w:rsidR="00037540" w:rsidRPr="00037540">
        <w:rPr>
          <w:spacing w:val="-6"/>
          <w:sz w:val="20"/>
          <w:szCs w:val="20"/>
        </w:rPr>
        <w:t xml:space="preserve"> 20</w:t>
      </w:r>
      <w:r>
        <w:rPr>
          <w:spacing w:val="-6"/>
          <w:sz w:val="20"/>
          <w:szCs w:val="20"/>
        </w:rPr>
        <w:t>13</w:t>
      </w:r>
      <w:r w:rsidR="00037540" w:rsidRPr="00037540">
        <w:rPr>
          <w:spacing w:val="-6"/>
          <w:sz w:val="20"/>
          <w:szCs w:val="20"/>
        </w:rPr>
        <w:tab/>
      </w:r>
      <w:r w:rsidRPr="00B16E15">
        <w:rPr>
          <w:b/>
          <w:bCs/>
          <w:iCs/>
          <w:sz w:val="20"/>
          <w:szCs w:val="20"/>
        </w:rPr>
        <w:t>Master of Science</w:t>
      </w:r>
      <w:r w:rsidR="00245663">
        <w:rPr>
          <w:b/>
          <w:bCs/>
          <w:iCs/>
          <w:sz w:val="20"/>
          <w:szCs w:val="20"/>
        </w:rPr>
        <w:t xml:space="preserve"> </w:t>
      </w:r>
      <w:r w:rsidRPr="00B16E15">
        <w:rPr>
          <w:b/>
          <w:bCs/>
          <w:iCs/>
          <w:sz w:val="20"/>
          <w:szCs w:val="20"/>
        </w:rPr>
        <w:t>Electrical Engineering</w:t>
      </w:r>
    </w:p>
    <w:p w14:paraId="1F761F20" w14:textId="77777777" w:rsidR="00B16E15" w:rsidRPr="00037540" w:rsidRDefault="00B16E15" w:rsidP="00037540">
      <w:pPr>
        <w:tabs>
          <w:tab w:val="left" w:pos="1440"/>
          <w:tab w:val="right" w:pos="10080"/>
        </w:tabs>
        <w:rPr>
          <w:rFonts w:eastAsia="Batang"/>
          <w:b/>
          <w:spacing w:val="-6"/>
          <w:sz w:val="20"/>
          <w:szCs w:val="20"/>
        </w:rPr>
      </w:pPr>
    </w:p>
    <w:p w14:paraId="438C09BE" w14:textId="2AEF49E7" w:rsidR="00037540" w:rsidRPr="00037540" w:rsidRDefault="00037540" w:rsidP="00037540">
      <w:pPr>
        <w:tabs>
          <w:tab w:val="left" w:pos="1440"/>
          <w:tab w:val="right" w:pos="10080"/>
        </w:tabs>
        <w:rPr>
          <w:spacing w:val="-6"/>
          <w:sz w:val="20"/>
          <w:szCs w:val="20"/>
        </w:rPr>
      </w:pPr>
      <w:r w:rsidRPr="00037540">
        <w:rPr>
          <w:spacing w:val="-6"/>
          <w:sz w:val="20"/>
          <w:szCs w:val="20"/>
        </w:rPr>
        <w:tab/>
      </w:r>
      <w:r w:rsidR="00E93A4A" w:rsidRPr="00A40F11">
        <w:rPr>
          <w:i/>
          <w:smallCaps/>
          <w:spacing w:val="-6"/>
          <w:sz w:val="20"/>
          <w:szCs w:val="20"/>
        </w:rPr>
        <w:t xml:space="preserve">University of Bridgeport </w:t>
      </w:r>
      <w:r w:rsidR="00E93A4A" w:rsidRPr="00A40F11">
        <w:rPr>
          <w:b/>
          <w:bCs/>
          <w:sz w:val="22"/>
          <w:szCs w:val="22"/>
        </w:rPr>
        <w:t>|</w:t>
      </w:r>
      <w:r w:rsidR="00E93A4A" w:rsidRPr="00A40F11">
        <w:rPr>
          <w:i/>
          <w:smallCaps/>
          <w:spacing w:val="-6"/>
          <w:sz w:val="20"/>
          <w:szCs w:val="20"/>
        </w:rPr>
        <w:t xml:space="preserve"> Bridgeport, CT</w:t>
      </w:r>
      <w:r w:rsidRPr="00037540">
        <w:rPr>
          <w:b/>
          <w:spacing w:val="-6"/>
          <w:sz w:val="20"/>
          <w:szCs w:val="20"/>
        </w:rPr>
        <w:tab/>
      </w:r>
      <w:r w:rsidRPr="00037540">
        <w:rPr>
          <w:spacing w:val="-6"/>
          <w:sz w:val="20"/>
          <w:szCs w:val="20"/>
        </w:rPr>
        <w:t xml:space="preserve">                              </w:t>
      </w:r>
    </w:p>
    <w:p w14:paraId="58B7848E" w14:textId="2C0802AC" w:rsidR="00A40F11" w:rsidRPr="00A40F11" w:rsidRDefault="00A40F11" w:rsidP="00A40F11">
      <w:pPr>
        <w:ind w:left="1440"/>
        <w:rPr>
          <w:b/>
          <w:bCs/>
          <w:sz w:val="22"/>
          <w:szCs w:val="22"/>
        </w:rPr>
      </w:pPr>
      <w:r w:rsidRPr="00A40F11">
        <w:rPr>
          <w:b/>
          <w:bCs/>
          <w:sz w:val="22"/>
          <w:szCs w:val="22"/>
        </w:rPr>
        <w:t>Graduated: 2014 | GPA: 3.9</w:t>
      </w:r>
    </w:p>
    <w:p w14:paraId="400B72E7" w14:textId="77777777" w:rsidR="00037540" w:rsidRPr="00037540" w:rsidRDefault="00037540" w:rsidP="00037540">
      <w:pPr>
        <w:tabs>
          <w:tab w:val="left" w:pos="360"/>
          <w:tab w:val="left" w:pos="720"/>
          <w:tab w:val="left" w:pos="1440"/>
        </w:tabs>
        <w:ind w:left="1440"/>
        <w:rPr>
          <w:sz w:val="20"/>
          <w:szCs w:val="20"/>
        </w:rPr>
      </w:pPr>
    </w:p>
    <w:p w14:paraId="1243E20F" w14:textId="77777777" w:rsidR="00037540" w:rsidRPr="00037540" w:rsidRDefault="00037540" w:rsidP="00037540">
      <w:pPr>
        <w:tabs>
          <w:tab w:val="left" w:pos="360"/>
          <w:tab w:val="left" w:pos="720"/>
          <w:tab w:val="left" w:pos="1440"/>
        </w:tabs>
        <w:ind w:left="1440"/>
        <w:rPr>
          <w:rFonts w:eastAsia="Batang"/>
          <w:spacing w:val="-6"/>
          <w:sz w:val="20"/>
          <w:szCs w:val="20"/>
        </w:rPr>
      </w:pPr>
    </w:p>
    <w:p w14:paraId="514420A1" w14:textId="77777777" w:rsidR="00037540" w:rsidRPr="00037540" w:rsidRDefault="0045091E" w:rsidP="00037540">
      <w:pPr>
        <w:pStyle w:val="Heading1"/>
        <w:pBdr>
          <w:bottom w:val="single" w:sz="4" w:space="1" w:color="000000"/>
        </w:pBdr>
        <w:tabs>
          <w:tab w:val="left" w:pos="4260"/>
        </w:tabs>
        <w:rPr>
          <w:spacing w:val="-6"/>
          <w:szCs w:val="20"/>
        </w:rPr>
      </w:pPr>
      <w:r>
        <w:rPr>
          <w:spacing w:val="-6"/>
          <w:szCs w:val="20"/>
        </w:rPr>
        <w:t>SKILLS</w:t>
      </w:r>
    </w:p>
    <w:p w14:paraId="3DA4AFC2" w14:textId="77777777" w:rsidR="00037540" w:rsidRPr="00037540" w:rsidRDefault="00037540" w:rsidP="00037540">
      <w:pPr>
        <w:ind w:left="360"/>
        <w:rPr>
          <w:sz w:val="20"/>
          <w:szCs w:val="20"/>
        </w:rPr>
      </w:pPr>
    </w:p>
    <w:p w14:paraId="5D4AA901" w14:textId="77777777" w:rsidR="00E93A4A" w:rsidRPr="00E93A4A" w:rsidRDefault="00E93A4A" w:rsidP="00E93A4A">
      <w:pPr>
        <w:numPr>
          <w:ilvl w:val="0"/>
          <w:numId w:val="5"/>
        </w:numPr>
        <w:rPr>
          <w:sz w:val="20"/>
          <w:szCs w:val="20"/>
        </w:rPr>
      </w:pPr>
      <w:r w:rsidRPr="00E93A4A">
        <w:rPr>
          <w:sz w:val="20"/>
          <w:szCs w:val="20"/>
        </w:rPr>
        <w:t>Test Equipment: Oscilloscopes, Multimeters, Signal Generators, Spectrum Analyzers</w:t>
      </w:r>
    </w:p>
    <w:p w14:paraId="7CF6B132" w14:textId="33C7E4DD" w:rsidR="00C448B4" w:rsidRPr="00C448B4" w:rsidRDefault="00C448B4" w:rsidP="00C448B4">
      <w:pPr>
        <w:numPr>
          <w:ilvl w:val="0"/>
          <w:numId w:val="5"/>
        </w:numPr>
        <w:rPr>
          <w:sz w:val="20"/>
          <w:szCs w:val="20"/>
        </w:rPr>
      </w:pPr>
      <w:r w:rsidRPr="00C448B4">
        <w:rPr>
          <w:sz w:val="20"/>
          <w:szCs w:val="20"/>
        </w:rPr>
        <w:t>Technical Troubleshooting &amp; Problem Solving</w:t>
      </w:r>
    </w:p>
    <w:p w14:paraId="1EF8C599" w14:textId="29FE19D2" w:rsidR="00C448B4" w:rsidRPr="00C448B4" w:rsidRDefault="00C448B4" w:rsidP="00C448B4">
      <w:pPr>
        <w:numPr>
          <w:ilvl w:val="0"/>
          <w:numId w:val="5"/>
        </w:numPr>
        <w:rPr>
          <w:sz w:val="20"/>
          <w:szCs w:val="20"/>
        </w:rPr>
      </w:pPr>
      <w:r w:rsidRPr="00C448B4">
        <w:rPr>
          <w:sz w:val="20"/>
          <w:szCs w:val="20"/>
        </w:rPr>
        <w:t>Process Development &amp; Integration</w:t>
      </w:r>
    </w:p>
    <w:p w14:paraId="48C150EE" w14:textId="3960E410" w:rsidR="00C448B4" w:rsidRPr="00C448B4" w:rsidRDefault="00C448B4" w:rsidP="00C448B4">
      <w:pPr>
        <w:numPr>
          <w:ilvl w:val="0"/>
          <w:numId w:val="5"/>
        </w:numPr>
        <w:rPr>
          <w:sz w:val="20"/>
          <w:szCs w:val="20"/>
        </w:rPr>
      </w:pPr>
      <w:r w:rsidRPr="00C448B4">
        <w:rPr>
          <w:sz w:val="20"/>
          <w:szCs w:val="20"/>
        </w:rPr>
        <w:t>Data Analysis &amp; Reporting</w:t>
      </w:r>
    </w:p>
    <w:p w14:paraId="3B4A85D7" w14:textId="2CEA1770" w:rsidR="00C448B4" w:rsidRPr="00C448B4" w:rsidRDefault="00C448B4" w:rsidP="00C448B4">
      <w:pPr>
        <w:numPr>
          <w:ilvl w:val="0"/>
          <w:numId w:val="5"/>
        </w:numPr>
        <w:rPr>
          <w:sz w:val="20"/>
          <w:szCs w:val="20"/>
        </w:rPr>
      </w:pPr>
      <w:r w:rsidRPr="00C448B4">
        <w:rPr>
          <w:sz w:val="20"/>
          <w:szCs w:val="20"/>
        </w:rPr>
        <w:t>Inventory &amp; Asset Management Support</w:t>
      </w:r>
    </w:p>
    <w:p w14:paraId="34FD589B" w14:textId="07687900" w:rsidR="00C448B4" w:rsidRPr="00C448B4" w:rsidRDefault="00C448B4" w:rsidP="00C448B4">
      <w:pPr>
        <w:numPr>
          <w:ilvl w:val="0"/>
          <w:numId w:val="5"/>
        </w:numPr>
        <w:rPr>
          <w:sz w:val="20"/>
          <w:szCs w:val="20"/>
        </w:rPr>
      </w:pPr>
      <w:r w:rsidRPr="00C448B4">
        <w:rPr>
          <w:sz w:val="20"/>
          <w:szCs w:val="20"/>
        </w:rPr>
        <w:t>Strong Verbal and Written Communication</w:t>
      </w:r>
    </w:p>
    <w:p w14:paraId="763D016E" w14:textId="37DAE452" w:rsidR="00C448B4" w:rsidRPr="00C448B4" w:rsidRDefault="00C448B4" w:rsidP="00C448B4">
      <w:pPr>
        <w:numPr>
          <w:ilvl w:val="0"/>
          <w:numId w:val="5"/>
        </w:numPr>
        <w:rPr>
          <w:sz w:val="20"/>
          <w:szCs w:val="20"/>
        </w:rPr>
      </w:pPr>
      <w:r w:rsidRPr="00C448B4">
        <w:rPr>
          <w:sz w:val="20"/>
          <w:szCs w:val="20"/>
        </w:rPr>
        <w:t>Project and Time Management</w:t>
      </w:r>
    </w:p>
    <w:p w14:paraId="1D6CD1F9" w14:textId="1286AE87" w:rsidR="00C448B4" w:rsidRPr="00C448B4" w:rsidRDefault="00C448B4" w:rsidP="00C448B4">
      <w:pPr>
        <w:numPr>
          <w:ilvl w:val="0"/>
          <w:numId w:val="5"/>
        </w:numPr>
        <w:rPr>
          <w:sz w:val="20"/>
          <w:szCs w:val="20"/>
        </w:rPr>
      </w:pPr>
      <w:r w:rsidRPr="00C448B4">
        <w:rPr>
          <w:sz w:val="20"/>
          <w:szCs w:val="20"/>
        </w:rPr>
        <w:t>Microsoft Office Proficiency (Word, Excel, PowerPoint)</w:t>
      </w:r>
    </w:p>
    <w:p w14:paraId="72BFFE6B" w14:textId="71C7B96C" w:rsidR="00C448B4" w:rsidRPr="00C448B4" w:rsidRDefault="00C448B4" w:rsidP="00C448B4">
      <w:pPr>
        <w:numPr>
          <w:ilvl w:val="0"/>
          <w:numId w:val="5"/>
        </w:numPr>
        <w:rPr>
          <w:sz w:val="20"/>
          <w:szCs w:val="20"/>
        </w:rPr>
      </w:pPr>
      <w:r w:rsidRPr="00C448B4">
        <w:rPr>
          <w:sz w:val="20"/>
          <w:szCs w:val="20"/>
        </w:rPr>
        <w:t>Organizational Skills for Managing Resources</w:t>
      </w:r>
    </w:p>
    <w:p w14:paraId="4A903B38" w14:textId="73218762" w:rsidR="00C448B4" w:rsidRPr="00C448B4" w:rsidRDefault="00C448B4" w:rsidP="00C448B4">
      <w:pPr>
        <w:numPr>
          <w:ilvl w:val="0"/>
          <w:numId w:val="5"/>
        </w:numPr>
        <w:rPr>
          <w:sz w:val="20"/>
          <w:szCs w:val="20"/>
        </w:rPr>
      </w:pPr>
      <w:r w:rsidRPr="00C448B4">
        <w:rPr>
          <w:sz w:val="20"/>
          <w:szCs w:val="20"/>
        </w:rPr>
        <w:t>Team Collaboration and Support</w:t>
      </w:r>
    </w:p>
    <w:p w14:paraId="1A3C9FFF" w14:textId="0E3B0253" w:rsidR="00C448B4" w:rsidRPr="00C448B4" w:rsidRDefault="00C448B4" w:rsidP="00C448B4">
      <w:pPr>
        <w:numPr>
          <w:ilvl w:val="0"/>
          <w:numId w:val="5"/>
        </w:numPr>
        <w:rPr>
          <w:sz w:val="20"/>
          <w:szCs w:val="20"/>
        </w:rPr>
      </w:pPr>
      <w:r w:rsidRPr="00C448B4">
        <w:rPr>
          <w:sz w:val="20"/>
          <w:szCs w:val="20"/>
        </w:rPr>
        <w:t>Attention to Detail and Accuracy</w:t>
      </w:r>
    </w:p>
    <w:p w14:paraId="22D2CC82" w14:textId="159F0B7C" w:rsidR="00C448B4" w:rsidRPr="00C448B4" w:rsidRDefault="00C448B4" w:rsidP="00C448B4">
      <w:pPr>
        <w:numPr>
          <w:ilvl w:val="0"/>
          <w:numId w:val="5"/>
        </w:numPr>
        <w:rPr>
          <w:sz w:val="20"/>
          <w:szCs w:val="20"/>
        </w:rPr>
      </w:pPr>
      <w:r w:rsidRPr="00C448B4">
        <w:rPr>
          <w:sz w:val="20"/>
          <w:szCs w:val="20"/>
        </w:rPr>
        <w:t>Technical Documentation and Feedback</w:t>
      </w:r>
    </w:p>
    <w:p w14:paraId="0BFC6D06" w14:textId="0E2976DF" w:rsidR="00C448B4" w:rsidRDefault="00C448B4" w:rsidP="00C448B4">
      <w:pPr>
        <w:numPr>
          <w:ilvl w:val="0"/>
          <w:numId w:val="5"/>
        </w:numPr>
        <w:rPr>
          <w:sz w:val="20"/>
          <w:szCs w:val="20"/>
        </w:rPr>
      </w:pPr>
      <w:r w:rsidRPr="00C448B4">
        <w:rPr>
          <w:sz w:val="20"/>
          <w:szCs w:val="20"/>
        </w:rPr>
        <w:t>Adaptability to New Technologies and Systems</w:t>
      </w:r>
    </w:p>
    <w:p w14:paraId="5FED7D97" w14:textId="47D484D5" w:rsidR="005D4A7F" w:rsidRPr="00C448B4" w:rsidRDefault="005D4A7F" w:rsidP="00C448B4">
      <w:pPr>
        <w:numPr>
          <w:ilvl w:val="0"/>
          <w:numId w:val="5"/>
        </w:numPr>
        <w:rPr>
          <w:sz w:val="20"/>
          <w:szCs w:val="20"/>
        </w:rPr>
      </w:pPr>
      <w:r>
        <w:rPr>
          <w:sz w:val="20"/>
          <w:szCs w:val="20"/>
        </w:rPr>
        <w:t xml:space="preserve">Embedded system </w:t>
      </w:r>
      <w:r w:rsidR="00E22C46">
        <w:rPr>
          <w:sz w:val="20"/>
          <w:szCs w:val="20"/>
        </w:rPr>
        <w:t xml:space="preserve">(Continues learning) </w:t>
      </w:r>
    </w:p>
    <w:p w14:paraId="6A0194AD" w14:textId="77777777" w:rsidR="00445E15" w:rsidRDefault="00445E15" w:rsidP="00C448B4">
      <w:pPr>
        <w:ind w:left="360"/>
        <w:rPr>
          <w:sz w:val="20"/>
          <w:szCs w:val="20"/>
        </w:rPr>
      </w:pPr>
    </w:p>
    <w:p w14:paraId="59B1AE0D" w14:textId="77777777" w:rsidR="00037540" w:rsidRPr="00037540" w:rsidRDefault="00037540" w:rsidP="00037540">
      <w:pPr>
        <w:pStyle w:val="Heading1"/>
        <w:pBdr>
          <w:bottom w:val="single" w:sz="4" w:space="1" w:color="000000"/>
        </w:pBdr>
        <w:tabs>
          <w:tab w:val="left" w:pos="4260"/>
        </w:tabs>
        <w:rPr>
          <w:spacing w:val="-6"/>
          <w:szCs w:val="20"/>
        </w:rPr>
      </w:pPr>
      <w:r w:rsidRPr="00037540">
        <w:rPr>
          <w:spacing w:val="-6"/>
          <w:szCs w:val="20"/>
        </w:rPr>
        <w:t>Certifications</w:t>
      </w:r>
    </w:p>
    <w:p w14:paraId="4E77A03A" w14:textId="77777777" w:rsidR="0031497E" w:rsidRDefault="0031497E" w:rsidP="0031497E">
      <w:pPr>
        <w:rPr>
          <w:sz w:val="20"/>
          <w:szCs w:val="20"/>
        </w:rPr>
      </w:pPr>
    </w:p>
    <w:p w14:paraId="3FC4BA75" w14:textId="77777777" w:rsidR="00B63B82" w:rsidRPr="00B63B82" w:rsidRDefault="00B63B82" w:rsidP="001D45D2">
      <w:pPr>
        <w:numPr>
          <w:ilvl w:val="0"/>
          <w:numId w:val="17"/>
        </w:numPr>
        <w:rPr>
          <w:sz w:val="20"/>
          <w:szCs w:val="20"/>
        </w:rPr>
      </w:pPr>
      <w:r w:rsidRPr="00B63B82">
        <w:rPr>
          <w:sz w:val="20"/>
          <w:szCs w:val="20"/>
        </w:rPr>
        <w:t>PLC Programming</w:t>
      </w:r>
    </w:p>
    <w:p w14:paraId="7931F7A3" w14:textId="77777777" w:rsidR="00B63B82" w:rsidRPr="00B63B82" w:rsidRDefault="00B63B82" w:rsidP="00B63B82">
      <w:pPr>
        <w:numPr>
          <w:ilvl w:val="0"/>
          <w:numId w:val="17"/>
        </w:numPr>
        <w:rPr>
          <w:sz w:val="20"/>
          <w:szCs w:val="20"/>
        </w:rPr>
      </w:pPr>
      <w:r w:rsidRPr="00B63B82">
        <w:rPr>
          <w:sz w:val="20"/>
          <w:szCs w:val="20"/>
        </w:rPr>
        <w:t>Electrical Safety Awareness &amp; Advanced Schematics</w:t>
      </w:r>
    </w:p>
    <w:p w14:paraId="0CF61FF4" w14:textId="77777777" w:rsidR="00B63B82" w:rsidRPr="00B63B82" w:rsidRDefault="00B63B82" w:rsidP="00B63B82">
      <w:pPr>
        <w:numPr>
          <w:ilvl w:val="0"/>
          <w:numId w:val="17"/>
        </w:numPr>
        <w:rPr>
          <w:sz w:val="20"/>
          <w:szCs w:val="20"/>
        </w:rPr>
      </w:pPr>
      <w:r w:rsidRPr="00B63B82">
        <w:rPr>
          <w:sz w:val="20"/>
          <w:szCs w:val="20"/>
        </w:rPr>
        <w:t>Lockout/Tagout, Machine Safeguarding, HAZWOPER, PPE Safety Awareness</w:t>
      </w:r>
    </w:p>
    <w:p w14:paraId="73E72328" w14:textId="4F4E4EF0" w:rsidR="0031497E" w:rsidRPr="00054B16" w:rsidRDefault="00B63B82" w:rsidP="00054B16">
      <w:pPr>
        <w:numPr>
          <w:ilvl w:val="0"/>
          <w:numId w:val="17"/>
        </w:numPr>
        <w:rPr>
          <w:sz w:val="20"/>
          <w:szCs w:val="20"/>
        </w:rPr>
      </w:pPr>
      <w:r w:rsidRPr="00B63B82">
        <w:rPr>
          <w:sz w:val="20"/>
          <w:szCs w:val="20"/>
        </w:rPr>
        <w:t>Various SFE Safety and Operational Training Programs</w:t>
      </w:r>
    </w:p>
    <w:p w14:paraId="6A8DBC35" w14:textId="77777777" w:rsidR="00445E15" w:rsidRDefault="00445E15" w:rsidP="00445E15">
      <w:pPr>
        <w:ind w:left="720"/>
        <w:rPr>
          <w:sz w:val="20"/>
          <w:szCs w:val="20"/>
        </w:rPr>
      </w:pPr>
    </w:p>
    <w:p w14:paraId="4A00D194" w14:textId="64F2DDDE" w:rsidR="00AC1BA7" w:rsidRPr="00AC1BA7" w:rsidRDefault="00AC1BA7" w:rsidP="00AC1BA7">
      <w:pPr>
        <w:pStyle w:val="Heading1"/>
        <w:pBdr>
          <w:bottom w:val="single" w:sz="4" w:space="1" w:color="000000"/>
        </w:pBdr>
        <w:tabs>
          <w:tab w:val="left" w:pos="4260"/>
        </w:tabs>
        <w:rPr>
          <w:spacing w:val="-6"/>
          <w:szCs w:val="20"/>
        </w:rPr>
      </w:pPr>
      <w:r w:rsidRPr="00AC1BA7">
        <w:rPr>
          <w:spacing w:val="-6"/>
          <w:szCs w:val="20"/>
        </w:rPr>
        <w:t>HOBBIES &amp; INTERESTS</w:t>
      </w:r>
    </w:p>
    <w:p w14:paraId="53C415E2" w14:textId="77777777" w:rsidR="008C1754" w:rsidRDefault="008C1754" w:rsidP="008C1754">
      <w:pPr>
        <w:ind w:left="720"/>
        <w:rPr>
          <w:sz w:val="20"/>
          <w:szCs w:val="20"/>
        </w:rPr>
      </w:pPr>
    </w:p>
    <w:p w14:paraId="1C74EC37" w14:textId="27E33DBC" w:rsidR="00AC1BA7" w:rsidRPr="00AC1BA7" w:rsidRDefault="00AC1BA7" w:rsidP="00AC1BA7">
      <w:pPr>
        <w:numPr>
          <w:ilvl w:val="0"/>
          <w:numId w:val="19"/>
        </w:numPr>
        <w:rPr>
          <w:sz w:val="20"/>
          <w:szCs w:val="20"/>
        </w:rPr>
      </w:pPr>
      <w:r w:rsidRPr="00AC1BA7">
        <w:rPr>
          <w:sz w:val="20"/>
          <w:szCs w:val="20"/>
        </w:rPr>
        <w:t xml:space="preserve">Continuous learning in </w:t>
      </w:r>
      <w:r w:rsidRPr="00AC1BA7">
        <w:rPr>
          <w:b/>
          <w:bCs/>
          <w:sz w:val="20"/>
          <w:szCs w:val="20"/>
        </w:rPr>
        <w:t>cutting-edge technologies</w:t>
      </w:r>
      <w:r w:rsidRPr="00AC1BA7">
        <w:rPr>
          <w:sz w:val="20"/>
          <w:szCs w:val="20"/>
        </w:rPr>
        <w:t>, with a focus on embedded systems and PLC programming.</w:t>
      </w:r>
    </w:p>
    <w:p w14:paraId="4C96BE77" w14:textId="77777777" w:rsidR="00AC1BA7" w:rsidRPr="00AC1BA7" w:rsidRDefault="00AC1BA7" w:rsidP="00AC1BA7">
      <w:pPr>
        <w:numPr>
          <w:ilvl w:val="0"/>
          <w:numId w:val="19"/>
        </w:numPr>
        <w:rPr>
          <w:sz w:val="20"/>
          <w:szCs w:val="20"/>
        </w:rPr>
      </w:pPr>
      <w:r w:rsidRPr="00AC1BA7">
        <w:rPr>
          <w:sz w:val="20"/>
          <w:szCs w:val="20"/>
        </w:rPr>
        <w:t xml:space="preserve">Actively pursuing </w:t>
      </w:r>
      <w:r w:rsidRPr="00AC1BA7">
        <w:rPr>
          <w:b/>
          <w:bCs/>
          <w:sz w:val="20"/>
          <w:szCs w:val="20"/>
        </w:rPr>
        <w:t>AI and machine learning</w:t>
      </w:r>
      <w:r w:rsidRPr="00AC1BA7">
        <w:rPr>
          <w:sz w:val="20"/>
          <w:szCs w:val="20"/>
        </w:rPr>
        <w:t xml:space="preserve"> studies after completing embedded systems coursework.</w:t>
      </w:r>
    </w:p>
    <w:p w14:paraId="4E15B5D1" w14:textId="77777777" w:rsidR="00AC1BA7" w:rsidRPr="00AC1BA7" w:rsidRDefault="00AC1BA7" w:rsidP="00AC1BA7">
      <w:pPr>
        <w:numPr>
          <w:ilvl w:val="0"/>
          <w:numId w:val="19"/>
        </w:numPr>
        <w:rPr>
          <w:sz w:val="20"/>
          <w:szCs w:val="20"/>
        </w:rPr>
      </w:pPr>
      <w:r w:rsidRPr="00AC1BA7">
        <w:rPr>
          <w:sz w:val="20"/>
          <w:szCs w:val="20"/>
        </w:rPr>
        <w:t>Passionate about applying new knowledge to real-world engineering challenges and staying at the forefront of technological innovation.</w:t>
      </w:r>
    </w:p>
    <w:p w14:paraId="6CBC24E9" w14:textId="77777777" w:rsidR="00AC1BA7" w:rsidRPr="00AC1BA7" w:rsidRDefault="00AC1BA7" w:rsidP="00AC1BA7">
      <w:pPr>
        <w:rPr>
          <w:sz w:val="20"/>
          <w:szCs w:val="20"/>
        </w:rPr>
      </w:pPr>
    </w:p>
    <w:p w14:paraId="396FCA3C" w14:textId="4DF35C45" w:rsidR="00AC1BA7" w:rsidRPr="00AC1BA7" w:rsidRDefault="00AC1BA7" w:rsidP="00AC1BA7">
      <w:pPr>
        <w:pStyle w:val="Heading1"/>
        <w:pBdr>
          <w:bottom w:val="single" w:sz="4" w:space="1" w:color="000000"/>
        </w:pBdr>
        <w:tabs>
          <w:tab w:val="left" w:pos="4260"/>
        </w:tabs>
        <w:rPr>
          <w:spacing w:val="-6"/>
          <w:szCs w:val="20"/>
        </w:rPr>
      </w:pPr>
      <w:r w:rsidRPr="00AC1BA7">
        <w:rPr>
          <w:spacing w:val="-6"/>
          <w:szCs w:val="20"/>
        </w:rPr>
        <w:t>Professional References</w:t>
      </w:r>
    </w:p>
    <w:p w14:paraId="04C6AC55" w14:textId="68EC9BE0" w:rsidR="00AC1BA7" w:rsidRPr="00AC1BA7" w:rsidRDefault="00AC1BA7" w:rsidP="00974453">
      <w:pPr>
        <w:rPr>
          <w:sz w:val="20"/>
          <w:szCs w:val="20"/>
        </w:rPr>
        <w:sectPr w:rsidR="00AC1BA7" w:rsidRPr="00AC1BA7" w:rsidSect="00AC1BA7">
          <w:pgSz w:w="12240" w:h="15840"/>
          <w:pgMar w:top="1008" w:right="1080" w:bottom="900" w:left="1080" w:header="720" w:footer="720" w:gutter="0"/>
          <w:cols w:space="720"/>
        </w:sectPr>
      </w:pPr>
      <w:r w:rsidRPr="00AC1BA7">
        <w:rPr>
          <w:sz w:val="20"/>
          <w:szCs w:val="20"/>
        </w:rPr>
        <w:br/>
        <w:t xml:space="preserve">Upon </w:t>
      </w:r>
      <w:r w:rsidR="00C56568" w:rsidRPr="00AC1BA7">
        <w:rPr>
          <w:sz w:val="20"/>
          <w:szCs w:val="20"/>
        </w:rPr>
        <w:t>reque</w:t>
      </w:r>
      <w:r w:rsidR="00C56568">
        <w:rPr>
          <w:sz w:val="20"/>
          <w:szCs w:val="20"/>
        </w:rPr>
        <w:t xml:space="preserve">st  </w:t>
      </w:r>
    </w:p>
    <w:p w14:paraId="7AD41ECB" w14:textId="77777777" w:rsidR="00445E15" w:rsidRPr="00037540" w:rsidRDefault="00445E15" w:rsidP="00445E15">
      <w:pPr>
        <w:rPr>
          <w:sz w:val="20"/>
          <w:szCs w:val="20"/>
        </w:rPr>
        <w:sectPr w:rsidR="00445E15" w:rsidRPr="00037540" w:rsidSect="00D71F02">
          <w:pgSz w:w="12240" w:h="15840"/>
          <w:pgMar w:top="1008" w:right="1080" w:bottom="900" w:left="1080" w:header="720" w:footer="720" w:gutter="0"/>
          <w:cols w:space="720"/>
          <w:docGrid w:linePitch="360"/>
        </w:sectPr>
      </w:pPr>
    </w:p>
    <w:p w14:paraId="58A1A7FD" w14:textId="77777777" w:rsidR="000D2DB0" w:rsidRPr="00037540" w:rsidRDefault="000D2DB0" w:rsidP="00054B16">
      <w:pPr>
        <w:rPr>
          <w:sz w:val="20"/>
          <w:szCs w:val="20"/>
        </w:rPr>
      </w:pPr>
    </w:p>
    <w:sectPr w:rsidR="000D2DB0" w:rsidRPr="00037540" w:rsidSect="000557AF">
      <w:type w:val="continuous"/>
      <w:pgSz w:w="12240" w:h="15840"/>
      <w:pgMar w:top="1008" w:right="1080" w:bottom="90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E1D90" w14:textId="77777777" w:rsidR="00AA6A4B" w:rsidRDefault="00AA6A4B" w:rsidP="005B44C3">
      <w:r>
        <w:separator/>
      </w:r>
    </w:p>
  </w:endnote>
  <w:endnote w:type="continuationSeparator" w:id="0">
    <w:p w14:paraId="16B90026" w14:textId="77777777" w:rsidR="00AA6A4B" w:rsidRDefault="00AA6A4B" w:rsidP="005B4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9633B" w14:textId="77777777" w:rsidR="00AA6A4B" w:rsidRDefault="00AA6A4B" w:rsidP="005B44C3">
      <w:r>
        <w:separator/>
      </w:r>
    </w:p>
  </w:footnote>
  <w:footnote w:type="continuationSeparator" w:id="0">
    <w:p w14:paraId="3A07222B" w14:textId="77777777" w:rsidR="00AA6A4B" w:rsidRDefault="00AA6A4B" w:rsidP="005B44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CDE520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12"/>
    <w:lvl w:ilvl="0">
      <w:start w:val="1"/>
      <w:numFmt w:val="bullet"/>
      <w:lvlText w:val=""/>
      <w:lvlJc w:val="left"/>
      <w:pPr>
        <w:tabs>
          <w:tab w:val="num" w:pos="1800"/>
        </w:tabs>
        <w:ind w:left="1800" w:hanging="360"/>
      </w:pPr>
      <w:rPr>
        <w:rFonts w:ascii="Symbol" w:hAnsi="Symbol"/>
      </w:rPr>
    </w:lvl>
  </w:abstractNum>
  <w:abstractNum w:abstractNumId="2" w15:restartNumberingAfterBreak="0">
    <w:nsid w:val="00000003"/>
    <w:multiLevelType w:val="singleLevel"/>
    <w:tmpl w:val="00000003"/>
    <w:name w:val="WW8Num14"/>
    <w:lvl w:ilvl="0">
      <w:start w:val="1"/>
      <w:numFmt w:val="bullet"/>
      <w:lvlText w:val=""/>
      <w:lvlJc w:val="left"/>
      <w:pPr>
        <w:tabs>
          <w:tab w:val="num" w:pos="1800"/>
        </w:tabs>
        <w:ind w:left="1800" w:hanging="360"/>
      </w:pPr>
      <w:rPr>
        <w:rFonts w:ascii="Symbol" w:hAnsi="Symbol"/>
      </w:rPr>
    </w:lvl>
  </w:abstractNum>
  <w:abstractNum w:abstractNumId="3" w15:restartNumberingAfterBreak="0">
    <w:nsid w:val="00000004"/>
    <w:multiLevelType w:val="singleLevel"/>
    <w:tmpl w:val="00000004"/>
    <w:name w:val="WW8Num16"/>
    <w:lvl w:ilvl="0">
      <w:start w:val="1"/>
      <w:numFmt w:val="bullet"/>
      <w:lvlText w:val=""/>
      <w:lvlJc w:val="left"/>
      <w:pPr>
        <w:tabs>
          <w:tab w:val="num" w:pos="1800"/>
        </w:tabs>
        <w:ind w:left="1800" w:hanging="360"/>
      </w:pPr>
      <w:rPr>
        <w:rFonts w:ascii="Symbol" w:hAnsi="Symbol"/>
      </w:rPr>
    </w:lvl>
  </w:abstractNum>
  <w:abstractNum w:abstractNumId="4" w15:restartNumberingAfterBreak="0">
    <w:nsid w:val="00000005"/>
    <w:multiLevelType w:val="singleLevel"/>
    <w:tmpl w:val="00000005"/>
    <w:name w:val="WW8Num25"/>
    <w:lvl w:ilvl="0">
      <w:start w:val="1"/>
      <w:numFmt w:val="bullet"/>
      <w:lvlText w:val=""/>
      <w:lvlJc w:val="left"/>
      <w:pPr>
        <w:tabs>
          <w:tab w:val="num" w:pos="1800"/>
        </w:tabs>
        <w:ind w:left="1800" w:hanging="360"/>
      </w:pPr>
      <w:rPr>
        <w:rFonts w:ascii="Symbol" w:hAnsi="Symbol"/>
      </w:rPr>
    </w:lvl>
  </w:abstractNum>
  <w:abstractNum w:abstractNumId="5" w15:restartNumberingAfterBreak="0">
    <w:nsid w:val="00000006"/>
    <w:multiLevelType w:val="singleLevel"/>
    <w:tmpl w:val="00000006"/>
    <w:name w:val="WW8Num26"/>
    <w:lvl w:ilvl="0">
      <w:start w:val="1"/>
      <w:numFmt w:val="bullet"/>
      <w:lvlText w:val=""/>
      <w:lvlJc w:val="left"/>
      <w:pPr>
        <w:tabs>
          <w:tab w:val="num" w:pos="720"/>
        </w:tabs>
        <w:ind w:left="720" w:hanging="360"/>
      </w:pPr>
      <w:rPr>
        <w:rFonts w:ascii="Symbol" w:hAnsi="Symbol"/>
      </w:rPr>
    </w:lvl>
  </w:abstractNum>
  <w:abstractNum w:abstractNumId="6" w15:restartNumberingAfterBreak="0">
    <w:nsid w:val="00000007"/>
    <w:multiLevelType w:val="singleLevel"/>
    <w:tmpl w:val="00000007"/>
    <w:name w:val="WW8Num28"/>
    <w:lvl w:ilvl="0">
      <w:start w:val="1"/>
      <w:numFmt w:val="bullet"/>
      <w:lvlText w:val=""/>
      <w:lvlJc w:val="left"/>
      <w:pPr>
        <w:tabs>
          <w:tab w:val="num" w:pos="1800"/>
        </w:tabs>
        <w:ind w:left="1800" w:hanging="360"/>
      </w:pPr>
      <w:rPr>
        <w:rFonts w:ascii="Symbol" w:hAnsi="Symbol"/>
      </w:rPr>
    </w:lvl>
  </w:abstractNum>
  <w:abstractNum w:abstractNumId="7" w15:restartNumberingAfterBreak="0">
    <w:nsid w:val="09217186"/>
    <w:multiLevelType w:val="multilevel"/>
    <w:tmpl w:val="E9BC5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61B1B"/>
    <w:multiLevelType w:val="hybridMultilevel"/>
    <w:tmpl w:val="258CE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2A0312"/>
    <w:multiLevelType w:val="hybridMultilevel"/>
    <w:tmpl w:val="03541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E87266"/>
    <w:multiLevelType w:val="hybridMultilevel"/>
    <w:tmpl w:val="F33CE6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B80D21"/>
    <w:multiLevelType w:val="hybridMultilevel"/>
    <w:tmpl w:val="A11E8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B33897"/>
    <w:multiLevelType w:val="multilevel"/>
    <w:tmpl w:val="87D0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A0A23"/>
    <w:multiLevelType w:val="multilevel"/>
    <w:tmpl w:val="2FDE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86A1D"/>
    <w:multiLevelType w:val="hybridMultilevel"/>
    <w:tmpl w:val="80584F9C"/>
    <w:lvl w:ilvl="0" w:tplc="8250C9AC">
      <w:numFmt w:val="bullet"/>
      <w:lvlText w:val="•"/>
      <w:lvlJc w:val="left"/>
      <w:pPr>
        <w:ind w:left="1656" w:hanging="360"/>
      </w:pPr>
      <w:rPr>
        <w:rFonts w:ascii="Times New Roman" w:eastAsia="Batang" w:hAnsi="Times New Roman" w:cs="Times New Roman"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15" w15:restartNumberingAfterBreak="0">
    <w:nsid w:val="60864294"/>
    <w:multiLevelType w:val="multilevel"/>
    <w:tmpl w:val="BB74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59211C"/>
    <w:multiLevelType w:val="hybridMultilevel"/>
    <w:tmpl w:val="EBE4325E"/>
    <w:lvl w:ilvl="0" w:tplc="00000002">
      <w:start w:val="1"/>
      <w:numFmt w:val="bullet"/>
      <w:lvlText w:val=""/>
      <w:lvlJc w:val="left"/>
      <w:pPr>
        <w:ind w:left="2016" w:hanging="360"/>
      </w:pPr>
      <w:rPr>
        <w:rFonts w:ascii="Symbol" w:hAnsi="Symbol"/>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17" w15:restartNumberingAfterBreak="0">
    <w:nsid w:val="7FE139F6"/>
    <w:multiLevelType w:val="multilevel"/>
    <w:tmpl w:val="7DD4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979389">
    <w:abstractNumId w:val="1"/>
  </w:num>
  <w:num w:numId="2" w16cid:durableId="300117011">
    <w:abstractNumId w:val="2"/>
  </w:num>
  <w:num w:numId="3" w16cid:durableId="1370452655">
    <w:abstractNumId w:val="3"/>
  </w:num>
  <w:num w:numId="4" w16cid:durableId="2055613840">
    <w:abstractNumId w:val="4"/>
  </w:num>
  <w:num w:numId="5" w16cid:durableId="689994612">
    <w:abstractNumId w:val="5"/>
  </w:num>
  <w:num w:numId="6" w16cid:durableId="1732801510">
    <w:abstractNumId w:val="6"/>
  </w:num>
  <w:num w:numId="7" w16cid:durableId="402336686">
    <w:abstractNumId w:val="16"/>
  </w:num>
  <w:num w:numId="8" w16cid:durableId="1743330365">
    <w:abstractNumId w:val="14"/>
  </w:num>
  <w:num w:numId="9" w16cid:durableId="1880044273">
    <w:abstractNumId w:val="8"/>
  </w:num>
  <w:num w:numId="10" w16cid:durableId="1824740823">
    <w:abstractNumId w:val="13"/>
  </w:num>
  <w:num w:numId="11" w16cid:durableId="291401864">
    <w:abstractNumId w:val="0"/>
  </w:num>
  <w:num w:numId="12" w16cid:durableId="1750229536">
    <w:abstractNumId w:val="9"/>
  </w:num>
  <w:num w:numId="13" w16cid:durableId="1613245210">
    <w:abstractNumId w:val="11"/>
  </w:num>
  <w:num w:numId="14" w16cid:durableId="761292431">
    <w:abstractNumId w:val="12"/>
  </w:num>
  <w:num w:numId="15" w16cid:durableId="772671448">
    <w:abstractNumId w:val="10"/>
  </w:num>
  <w:num w:numId="16" w16cid:durableId="414591046">
    <w:abstractNumId w:val="15"/>
  </w:num>
  <w:num w:numId="17" w16cid:durableId="881137050">
    <w:abstractNumId w:val="5"/>
  </w:num>
  <w:num w:numId="18" w16cid:durableId="1066802528">
    <w:abstractNumId w:val="17"/>
  </w:num>
  <w:num w:numId="19" w16cid:durableId="4852467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40"/>
    <w:rsid w:val="00037540"/>
    <w:rsid w:val="00052736"/>
    <w:rsid w:val="00054B16"/>
    <w:rsid w:val="000557AF"/>
    <w:rsid w:val="00091E09"/>
    <w:rsid w:val="000D2DB0"/>
    <w:rsid w:val="000F4B48"/>
    <w:rsid w:val="000F5403"/>
    <w:rsid w:val="0010575B"/>
    <w:rsid w:val="001061BD"/>
    <w:rsid w:val="001226CA"/>
    <w:rsid w:val="00186F8E"/>
    <w:rsid w:val="001A40A3"/>
    <w:rsid w:val="001D45D2"/>
    <w:rsid w:val="002419B8"/>
    <w:rsid w:val="00245663"/>
    <w:rsid w:val="00246B2B"/>
    <w:rsid w:val="00297488"/>
    <w:rsid w:val="002B17AA"/>
    <w:rsid w:val="002C5795"/>
    <w:rsid w:val="002F0F65"/>
    <w:rsid w:val="0031497E"/>
    <w:rsid w:val="0032100F"/>
    <w:rsid w:val="0033360E"/>
    <w:rsid w:val="003622CA"/>
    <w:rsid w:val="00366FB8"/>
    <w:rsid w:val="0038535B"/>
    <w:rsid w:val="003855C7"/>
    <w:rsid w:val="00397CEF"/>
    <w:rsid w:val="003D137D"/>
    <w:rsid w:val="003F051F"/>
    <w:rsid w:val="0040129D"/>
    <w:rsid w:val="00413272"/>
    <w:rsid w:val="00445E15"/>
    <w:rsid w:val="0045091E"/>
    <w:rsid w:val="0045155C"/>
    <w:rsid w:val="004607FE"/>
    <w:rsid w:val="00496223"/>
    <w:rsid w:val="004A3467"/>
    <w:rsid w:val="004A511C"/>
    <w:rsid w:val="004A7BAC"/>
    <w:rsid w:val="004B1677"/>
    <w:rsid w:val="004C7A13"/>
    <w:rsid w:val="004D6F4D"/>
    <w:rsid w:val="004D748B"/>
    <w:rsid w:val="00520975"/>
    <w:rsid w:val="00531B20"/>
    <w:rsid w:val="00572BD9"/>
    <w:rsid w:val="005A35C4"/>
    <w:rsid w:val="005B44C3"/>
    <w:rsid w:val="005C4885"/>
    <w:rsid w:val="005D155D"/>
    <w:rsid w:val="005D4A7F"/>
    <w:rsid w:val="005E6551"/>
    <w:rsid w:val="00600F1D"/>
    <w:rsid w:val="00601BD6"/>
    <w:rsid w:val="00621014"/>
    <w:rsid w:val="006219AC"/>
    <w:rsid w:val="00625C1B"/>
    <w:rsid w:val="006434D4"/>
    <w:rsid w:val="00644DBB"/>
    <w:rsid w:val="00690D83"/>
    <w:rsid w:val="00710B9F"/>
    <w:rsid w:val="0077106E"/>
    <w:rsid w:val="007800CD"/>
    <w:rsid w:val="007A02F8"/>
    <w:rsid w:val="007A40BA"/>
    <w:rsid w:val="007D4518"/>
    <w:rsid w:val="007E1100"/>
    <w:rsid w:val="00817B24"/>
    <w:rsid w:val="00827D38"/>
    <w:rsid w:val="00876A2D"/>
    <w:rsid w:val="00891821"/>
    <w:rsid w:val="008C1754"/>
    <w:rsid w:val="008C3EDC"/>
    <w:rsid w:val="008C4A8A"/>
    <w:rsid w:val="008F08E7"/>
    <w:rsid w:val="008F192A"/>
    <w:rsid w:val="008F24A9"/>
    <w:rsid w:val="008F70EB"/>
    <w:rsid w:val="00906DCF"/>
    <w:rsid w:val="0093450D"/>
    <w:rsid w:val="00974453"/>
    <w:rsid w:val="009A487D"/>
    <w:rsid w:val="009B2CE5"/>
    <w:rsid w:val="009D41CA"/>
    <w:rsid w:val="009F19A4"/>
    <w:rsid w:val="00A04823"/>
    <w:rsid w:val="00A176ED"/>
    <w:rsid w:val="00A40F11"/>
    <w:rsid w:val="00A60C09"/>
    <w:rsid w:val="00A8132F"/>
    <w:rsid w:val="00A90446"/>
    <w:rsid w:val="00AA6A4B"/>
    <w:rsid w:val="00AA77BF"/>
    <w:rsid w:val="00AC1BA7"/>
    <w:rsid w:val="00AE1A7C"/>
    <w:rsid w:val="00B16E15"/>
    <w:rsid w:val="00B4158C"/>
    <w:rsid w:val="00B60C25"/>
    <w:rsid w:val="00B63B82"/>
    <w:rsid w:val="00B65521"/>
    <w:rsid w:val="00B66268"/>
    <w:rsid w:val="00B805DD"/>
    <w:rsid w:val="00BA1B10"/>
    <w:rsid w:val="00BC42C8"/>
    <w:rsid w:val="00BF3D2D"/>
    <w:rsid w:val="00BF480F"/>
    <w:rsid w:val="00BF4E25"/>
    <w:rsid w:val="00C15C12"/>
    <w:rsid w:val="00C1632C"/>
    <w:rsid w:val="00C3458B"/>
    <w:rsid w:val="00C448B4"/>
    <w:rsid w:val="00C517E3"/>
    <w:rsid w:val="00C56568"/>
    <w:rsid w:val="00C61BA7"/>
    <w:rsid w:val="00C62616"/>
    <w:rsid w:val="00C84580"/>
    <w:rsid w:val="00C8565E"/>
    <w:rsid w:val="00C96553"/>
    <w:rsid w:val="00CE3547"/>
    <w:rsid w:val="00D041DB"/>
    <w:rsid w:val="00D06EE8"/>
    <w:rsid w:val="00D12A47"/>
    <w:rsid w:val="00D24A97"/>
    <w:rsid w:val="00D47607"/>
    <w:rsid w:val="00D608C2"/>
    <w:rsid w:val="00D662DD"/>
    <w:rsid w:val="00D70F7F"/>
    <w:rsid w:val="00D71F02"/>
    <w:rsid w:val="00D8344F"/>
    <w:rsid w:val="00DC2B6A"/>
    <w:rsid w:val="00DC3282"/>
    <w:rsid w:val="00DC54F7"/>
    <w:rsid w:val="00DD556C"/>
    <w:rsid w:val="00DF6CB4"/>
    <w:rsid w:val="00E226AF"/>
    <w:rsid w:val="00E22C46"/>
    <w:rsid w:val="00E47EAD"/>
    <w:rsid w:val="00E76F3B"/>
    <w:rsid w:val="00E7733A"/>
    <w:rsid w:val="00E93A4A"/>
    <w:rsid w:val="00EA0BFE"/>
    <w:rsid w:val="00ED7ED3"/>
    <w:rsid w:val="00F14B48"/>
    <w:rsid w:val="00F2746F"/>
    <w:rsid w:val="00F40CDD"/>
    <w:rsid w:val="00F63FE2"/>
    <w:rsid w:val="00F75658"/>
    <w:rsid w:val="00F75F6A"/>
    <w:rsid w:val="00FC4C71"/>
    <w:rsid w:val="00FD5B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E5932"/>
  <w15:chartTrackingRefBased/>
  <w15:docId w15:val="{479617A8-F8E3-48EC-BB22-7FAD03BC3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540"/>
    <w:pPr>
      <w:suppressAutoHyphens/>
    </w:pPr>
    <w:rPr>
      <w:rFonts w:ascii="Times New Roman" w:eastAsia="Times New Roman" w:hAnsi="Times New Roman"/>
      <w:sz w:val="24"/>
      <w:szCs w:val="24"/>
      <w:lang w:eastAsia="ar-SA"/>
    </w:rPr>
  </w:style>
  <w:style w:type="paragraph" w:styleId="Heading1">
    <w:name w:val="heading 1"/>
    <w:basedOn w:val="Normal"/>
    <w:next w:val="Normal"/>
    <w:link w:val="Heading1Char"/>
    <w:qFormat/>
    <w:rsid w:val="00037540"/>
    <w:pPr>
      <w:keepNext/>
      <w:tabs>
        <w:tab w:val="num" w:pos="432"/>
        <w:tab w:val="left" w:pos="1440"/>
      </w:tabs>
      <w:ind w:left="432" w:hanging="432"/>
      <w:outlineLvl w:val="0"/>
    </w:pPr>
    <w:rPr>
      <w:b/>
      <w:bCs/>
      <w:sz w:val="20"/>
    </w:rPr>
  </w:style>
  <w:style w:type="paragraph" w:styleId="Heading2">
    <w:name w:val="heading 2"/>
    <w:basedOn w:val="Normal"/>
    <w:next w:val="Normal"/>
    <w:link w:val="Heading2Char"/>
    <w:qFormat/>
    <w:rsid w:val="00037540"/>
    <w:pPr>
      <w:keepNext/>
      <w:tabs>
        <w:tab w:val="num" w:pos="576"/>
        <w:tab w:val="left" w:pos="1440"/>
      </w:tabs>
      <w:ind w:left="576" w:hanging="576"/>
      <w:outlineLvl w:val="1"/>
    </w:pPr>
    <w:rPr>
      <w:rFonts w:eastAsia="Batang"/>
      <w:b/>
      <w:bCs/>
      <w:iCs/>
      <w:spacing w:val="-6"/>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37540"/>
    <w:rPr>
      <w:rFonts w:ascii="Times New Roman" w:eastAsia="Times New Roman" w:hAnsi="Times New Roman" w:cs="Times New Roman"/>
      <w:b/>
      <w:bCs/>
      <w:sz w:val="20"/>
      <w:szCs w:val="24"/>
      <w:lang w:eastAsia="ar-SA"/>
    </w:rPr>
  </w:style>
  <w:style w:type="character" w:customStyle="1" w:styleId="Heading2Char">
    <w:name w:val="Heading 2 Char"/>
    <w:link w:val="Heading2"/>
    <w:rsid w:val="00037540"/>
    <w:rPr>
      <w:rFonts w:ascii="Times New Roman" w:eastAsia="Batang" w:hAnsi="Times New Roman" w:cs="Times New Roman"/>
      <w:b/>
      <w:bCs/>
      <w:iCs/>
      <w:spacing w:val="-6"/>
      <w:szCs w:val="24"/>
      <w:lang w:eastAsia="ar-SA"/>
    </w:rPr>
  </w:style>
  <w:style w:type="character" w:styleId="Hyperlink">
    <w:name w:val="Hyperlink"/>
    <w:rsid w:val="00037540"/>
    <w:rPr>
      <w:color w:val="0000FF"/>
      <w:u w:val="single"/>
    </w:rPr>
  </w:style>
  <w:style w:type="paragraph" w:styleId="Title">
    <w:name w:val="Title"/>
    <w:basedOn w:val="Normal"/>
    <w:next w:val="Subtitle"/>
    <w:link w:val="TitleChar"/>
    <w:qFormat/>
    <w:rsid w:val="00037540"/>
    <w:pPr>
      <w:jc w:val="center"/>
    </w:pPr>
    <w:rPr>
      <w:b/>
      <w:bCs/>
      <w:sz w:val="22"/>
    </w:rPr>
  </w:style>
  <w:style w:type="character" w:customStyle="1" w:styleId="TitleChar">
    <w:name w:val="Title Char"/>
    <w:link w:val="Title"/>
    <w:rsid w:val="00037540"/>
    <w:rPr>
      <w:rFonts w:ascii="Times New Roman" w:eastAsia="Times New Roman" w:hAnsi="Times New Roman" w:cs="Times New Roman"/>
      <w:b/>
      <w:bCs/>
      <w:szCs w:val="24"/>
      <w:lang w:eastAsia="ar-SA"/>
    </w:rPr>
  </w:style>
  <w:style w:type="paragraph" w:styleId="BodyTextIndent">
    <w:name w:val="Body Text Indent"/>
    <w:basedOn w:val="Normal"/>
    <w:link w:val="BodyTextIndentChar"/>
    <w:rsid w:val="00037540"/>
    <w:pPr>
      <w:tabs>
        <w:tab w:val="left" w:pos="1440"/>
      </w:tabs>
      <w:ind w:left="1440"/>
    </w:pPr>
    <w:rPr>
      <w:rFonts w:eastAsia="Batang"/>
      <w:sz w:val="20"/>
    </w:rPr>
  </w:style>
  <w:style w:type="character" w:customStyle="1" w:styleId="BodyTextIndentChar">
    <w:name w:val="Body Text Indent Char"/>
    <w:link w:val="BodyTextIndent"/>
    <w:rsid w:val="00037540"/>
    <w:rPr>
      <w:rFonts w:ascii="Times New Roman" w:eastAsia="Batang" w:hAnsi="Times New Roman" w:cs="Times New Roman"/>
      <w:sz w:val="20"/>
      <w:szCs w:val="24"/>
      <w:lang w:eastAsia="ar-SA"/>
    </w:rPr>
  </w:style>
  <w:style w:type="paragraph" w:styleId="Subtitle">
    <w:name w:val="Subtitle"/>
    <w:basedOn w:val="Normal"/>
    <w:next w:val="Normal"/>
    <w:link w:val="SubtitleChar"/>
    <w:uiPriority w:val="11"/>
    <w:qFormat/>
    <w:rsid w:val="00037540"/>
    <w:pPr>
      <w:numPr>
        <w:ilvl w:val="1"/>
      </w:numPr>
    </w:pPr>
    <w:rPr>
      <w:rFonts w:ascii="Cambria" w:hAnsi="Cambria"/>
      <w:i/>
      <w:iCs/>
      <w:color w:val="4F81BD"/>
      <w:spacing w:val="15"/>
    </w:rPr>
  </w:style>
  <w:style w:type="character" w:customStyle="1" w:styleId="SubtitleChar">
    <w:name w:val="Subtitle Char"/>
    <w:link w:val="Subtitle"/>
    <w:uiPriority w:val="11"/>
    <w:rsid w:val="00037540"/>
    <w:rPr>
      <w:rFonts w:ascii="Cambria" w:eastAsia="Times New Roman" w:hAnsi="Cambria" w:cs="Times New Roman"/>
      <w:i/>
      <w:iCs/>
      <w:color w:val="4F81BD"/>
      <w:spacing w:val="15"/>
      <w:sz w:val="24"/>
      <w:szCs w:val="24"/>
      <w:lang w:eastAsia="ar-SA"/>
    </w:rPr>
  </w:style>
  <w:style w:type="paragraph" w:styleId="Header">
    <w:name w:val="header"/>
    <w:basedOn w:val="Normal"/>
    <w:link w:val="HeaderChar"/>
    <w:uiPriority w:val="99"/>
    <w:unhideWhenUsed/>
    <w:rsid w:val="005B44C3"/>
    <w:pPr>
      <w:tabs>
        <w:tab w:val="center" w:pos="4680"/>
        <w:tab w:val="right" w:pos="9360"/>
      </w:tabs>
    </w:pPr>
  </w:style>
  <w:style w:type="character" w:customStyle="1" w:styleId="HeaderChar">
    <w:name w:val="Header Char"/>
    <w:link w:val="Header"/>
    <w:uiPriority w:val="99"/>
    <w:rsid w:val="005B44C3"/>
    <w:rPr>
      <w:rFonts w:ascii="Times New Roman" w:eastAsia="Times New Roman" w:hAnsi="Times New Roman"/>
      <w:sz w:val="24"/>
      <w:szCs w:val="24"/>
      <w:lang w:eastAsia="ar-SA"/>
    </w:rPr>
  </w:style>
  <w:style w:type="paragraph" w:styleId="Footer">
    <w:name w:val="footer"/>
    <w:basedOn w:val="Normal"/>
    <w:link w:val="FooterChar"/>
    <w:uiPriority w:val="99"/>
    <w:unhideWhenUsed/>
    <w:rsid w:val="005B44C3"/>
    <w:pPr>
      <w:tabs>
        <w:tab w:val="center" w:pos="4680"/>
        <w:tab w:val="right" w:pos="9360"/>
      </w:tabs>
    </w:pPr>
  </w:style>
  <w:style w:type="character" w:customStyle="1" w:styleId="FooterChar">
    <w:name w:val="Footer Char"/>
    <w:link w:val="Footer"/>
    <w:uiPriority w:val="99"/>
    <w:rsid w:val="005B44C3"/>
    <w:rPr>
      <w:rFonts w:ascii="Times New Roman" w:eastAsia="Times New Roman" w:hAnsi="Times New Roman"/>
      <w:sz w:val="24"/>
      <w:szCs w:val="24"/>
      <w:lang w:eastAsia="ar-SA"/>
    </w:rPr>
  </w:style>
  <w:style w:type="character" w:styleId="UnresolvedMention">
    <w:name w:val="Unresolved Mention"/>
    <w:basedOn w:val="DefaultParagraphFont"/>
    <w:uiPriority w:val="99"/>
    <w:semiHidden/>
    <w:unhideWhenUsed/>
    <w:rsid w:val="00D8344F"/>
    <w:rPr>
      <w:color w:val="605E5C"/>
      <w:shd w:val="clear" w:color="auto" w:fill="E1DFDD"/>
    </w:rPr>
  </w:style>
  <w:style w:type="paragraph" w:styleId="ListParagraph">
    <w:name w:val="List Paragraph"/>
    <w:basedOn w:val="Normal"/>
    <w:uiPriority w:val="34"/>
    <w:qFormat/>
    <w:rsid w:val="002419B8"/>
    <w:pPr>
      <w:suppressAutoHyphens w:val="0"/>
      <w:spacing w:after="160" w:line="278" w:lineRule="auto"/>
      <w:ind w:left="720"/>
      <w:contextualSpacing/>
    </w:pPr>
    <w:rPr>
      <w:rFonts w:asciiTheme="minorHAnsi" w:eastAsiaTheme="minorHAnsi" w:hAnsiTheme="minorHAnsi" w:cstheme="minorBidi"/>
      <w:kern w:val="2"/>
      <w:lang w:eastAsia="en-US"/>
      <w14:ligatures w14:val="standardContextual"/>
    </w:rPr>
  </w:style>
  <w:style w:type="paragraph" w:styleId="ListBullet">
    <w:name w:val="List Bullet"/>
    <w:basedOn w:val="Normal"/>
    <w:uiPriority w:val="99"/>
    <w:unhideWhenUsed/>
    <w:rsid w:val="00C517E3"/>
    <w:pPr>
      <w:numPr>
        <w:numId w:val="11"/>
      </w:numPr>
      <w:tabs>
        <w:tab w:val="clear" w:pos="360"/>
      </w:tabs>
      <w:suppressAutoHyphens w:val="0"/>
      <w:spacing w:after="200" w:line="276" w:lineRule="auto"/>
      <w:ind w:left="0" w:firstLine="0"/>
      <w:contextualSpacing/>
    </w:pPr>
    <w:rPr>
      <w:rFonts w:asciiTheme="minorHAnsi" w:eastAsiaTheme="minorEastAsia" w:hAnsiTheme="minorHAnsi" w:cstheme="minorBidi"/>
      <w:sz w:val="22"/>
      <w:szCs w:val="22"/>
      <w:lang w:eastAsia="en-US"/>
    </w:rPr>
  </w:style>
  <w:style w:type="paragraph" w:styleId="NormalWeb">
    <w:name w:val="Normal (Web)"/>
    <w:basedOn w:val="Normal"/>
    <w:uiPriority w:val="99"/>
    <w:unhideWhenUsed/>
    <w:rsid w:val="00C448B4"/>
    <w:pPr>
      <w:suppressAutoHyphens w:val="0"/>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aeriothma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4</Pages>
  <Words>1298</Words>
  <Characters>7403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jsmith</dc:creator>
  <cp:keywords/>
  <cp:lastModifiedBy>kaeri o</cp:lastModifiedBy>
  <cp:revision>72</cp:revision>
  <dcterms:created xsi:type="dcterms:W3CDTF">2025-08-12T01:37:00Z</dcterms:created>
  <dcterms:modified xsi:type="dcterms:W3CDTF">2025-09-26T00:27:00Z</dcterms:modified>
</cp:coreProperties>
</file>