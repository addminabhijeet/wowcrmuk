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9F6E" w14:textId="1D099E01" w:rsidR="00CD6623" w:rsidRPr="00CD6623" w:rsidRDefault="002324F9" w:rsidP="00CD6623">
      <w:pPr>
        <w:ind w:left="7920" w:firstLine="720"/>
        <w:jc w:val="center"/>
        <w:rPr>
          <w:rFonts w:cs="Arial"/>
          <w:b/>
          <w:sz w:val="16"/>
          <w:szCs w:val="16"/>
        </w:rPr>
      </w:pPr>
      <w:r w:rsidRPr="0058298E">
        <w:rPr>
          <w:rFonts w:cs="Arial"/>
          <w:b/>
          <w:noProof/>
          <w:sz w:val="18"/>
          <w:szCs w:val="18"/>
        </w:rPr>
        <w:drawing>
          <wp:anchor distT="0" distB="0" distL="114300" distR="114300" simplePos="0" relativeHeight="251658240" behindDoc="1" locked="0" layoutInCell="1" allowOverlap="1" wp14:anchorId="7E6F2892" wp14:editId="3874D4B2">
            <wp:simplePos x="0" y="0"/>
            <wp:positionH relativeFrom="margin">
              <wp:posOffset>5394960</wp:posOffset>
            </wp:positionH>
            <wp:positionV relativeFrom="paragraph">
              <wp:posOffset>-277495</wp:posOffset>
            </wp:positionV>
            <wp:extent cx="830217" cy="896458"/>
            <wp:effectExtent l="0" t="0" r="8255" b="0"/>
            <wp:wrapNone/>
            <wp:docPr id="203351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1237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0217" cy="896458"/>
                    </a:xfrm>
                    <a:prstGeom prst="rect">
                      <a:avLst/>
                    </a:prstGeom>
                  </pic:spPr>
                </pic:pic>
              </a:graphicData>
            </a:graphic>
            <wp14:sizeRelH relativeFrom="page">
              <wp14:pctWidth>0</wp14:pctWidth>
            </wp14:sizeRelH>
            <wp14:sizeRelV relativeFrom="page">
              <wp14:pctHeight>0</wp14:pctHeight>
            </wp14:sizeRelV>
          </wp:anchor>
        </w:drawing>
      </w:r>
      <w:r w:rsidRPr="002324F9">
        <w:rPr>
          <w:rFonts w:cs="Arial"/>
          <w:b/>
          <w:noProof/>
          <w:sz w:val="16"/>
          <w:szCs w:val="16"/>
        </w:rPr>
        <w:drawing>
          <wp:anchor distT="0" distB="0" distL="114300" distR="114300" simplePos="0" relativeHeight="251657215" behindDoc="1" locked="0" layoutInCell="1" allowOverlap="1" wp14:anchorId="76780CD7" wp14:editId="4B69B8A5">
            <wp:simplePos x="0" y="0"/>
            <wp:positionH relativeFrom="margin">
              <wp:posOffset>6271260</wp:posOffset>
            </wp:positionH>
            <wp:positionV relativeFrom="paragraph">
              <wp:posOffset>-290195</wp:posOffset>
            </wp:positionV>
            <wp:extent cx="929640" cy="934288"/>
            <wp:effectExtent l="0" t="0" r="3810" b="0"/>
            <wp:wrapNone/>
            <wp:docPr id="10927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4034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9640" cy="934288"/>
                    </a:xfrm>
                    <a:prstGeom prst="rect">
                      <a:avLst/>
                    </a:prstGeom>
                  </pic:spPr>
                </pic:pic>
              </a:graphicData>
            </a:graphic>
            <wp14:sizeRelH relativeFrom="page">
              <wp14:pctWidth>0</wp14:pctWidth>
            </wp14:sizeRelH>
            <wp14:sizeRelV relativeFrom="page">
              <wp14:pctHeight>0</wp14:pctHeight>
            </wp14:sizeRelV>
          </wp:anchor>
        </w:drawing>
      </w:r>
    </w:p>
    <w:p w14:paraId="12FDF609" w14:textId="41EDF264" w:rsidR="00CD6623" w:rsidRPr="00CD6623" w:rsidRDefault="00CD6623" w:rsidP="00CD6623">
      <w:pPr>
        <w:jc w:val="center"/>
        <w:rPr>
          <w:rFonts w:cs="Arial"/>
          <w:b/>
          <w:sz w:val="16"/>
          <w:szCs w:val="16"/>
        </w:rPr>
      </w:pPr>
    </w:p>
    <w:p w14:paraId="33D47E27" w14:textId="50F079E1" w:rsidR="00CD6623" w:rsidRPr="007A61D4" w:rsidRDefault="007A61D4" w:rsidP="007A61D4">
      <w:pPr>
        <w:jc w:val="center"/>
        <w:rPr>
          <w:rFonts w:cs="Arial"/>
          <w:b/>
          <w:sz w:val="22"/>
          <w:szCs w:val="22"/>
        </w:rPr>
      </w:pPr>
      <w:r w:rsidRPr="007A61D4">
        <w:rPr>
          <w:rFonts w:cs="Arial"/>
          <w:b/>
          <w:sz w:val="22"/>
          <w:szCs w:val="22"/>
        </w:rPr>
        <w:t>Navneet Singh</w:t>
      </w:r>
    </w:p>
    <w:p w14:paraId="62532C85" w14:textId="4C2953CE" w:rsidR="007A61D4" w:rsidRPr="00CA4DBE" w:rsidRDefault="007A61D4" w:rsidP="007A61D4">
      <w:pPr>
        <w:jc w:val="center"/>
        <w:rPr>
          <w:rFonts w:cs="Arial"/>
          <w:b/>
          <w:sz w:val="18"/>
          <w:szCs w:val="18"/>
        </w:rPr>
      </w:pPr>
      <w:r w:rsidRPr="007C5F30">
        <w:rPr>
          <w:rFonts w:cs="Arial"/>
          <w:b/>
          <w:sz w:val="18"/>
          <w:szCs w:val="18"/>
        </w:rPr>
        <w:t>navneet.iift@gmail.com l 336.</w:t>
      </w:r>
      <w:r w:rsidR="005760C8">
        <w:rPr>
          <w:rFonts w:cs="Arial"/>
          <w:b/>
          <w:sz w:val="18"/>
          <w:szCs w:val="18"/>
        </w:rPr>
        <w:t>554</w:t>
      </w:r>
      <w:r w:rsidRPr="007C5F30">
        <w:rPr>
          <w:rFonts w:cs="Arial"/>
          <w:b/>
          <w:sz w:val="18"/>
          <w:szCs w:val="18"/>
        </w:rPr>
        <w:t>.</w:t>
      </w:r>
      <w:r w:rsidR="005760C8">
        <w:rPr>
          <w:rFonts w:cs="Arial"/>
          <w:b/>
          <w:sz w:val="18"/>
          <w:szCs w:val="18"/>
        </w:rPr>
        <w:t>4630</w:t>
      </w:r>
      <w:r w:rsidRPr="007C5F30">
        <w:rPr>
          <w:rFonts w:cs="Arial"/>
          <w:b/>
          <w:sz w:val="18"/>
          <w:szCs w:val="18"/>
        </w:rPr>
        <w:t xml:space="preserve"> | </w:t>
      </w:r>
      <w:hyperlink r:id="rId9" w:history="1">
        <w:r w:rsidR="007C5F30" w:rsidRPr="007C5F30">
          <w:rPr>
            <w:rStyle w:val="Hyperlink"/>
            <w:rFonts w:cs="Arial"/>
            <w:b/>
            <w:sz w:val="18"/>
            <w:szCs w:val="18"/>
            <w:lang w:val="es-ES_tradnl"/>
          </w:rPr>
          <w:t>LinkedIn</w:t>
        </w:r>
      </w:hyperlink>
      <w:r w:rsidR="007C5F30" w:rsidRPr="007C5F30">
        <w:rPr>
          <w:rFonts w:cs="Arial"/>
          <w:b/>
          <w:color w:val="365F91" w:themeColor="accent1" w:themeShade="BF"/>
          <w:sz w:val="18"/>
          <w:szCs w:val="18"/>
          <w:lang w:val="es-ES_tradnl"/>
        </w:rPr>
        <w:t xml:space="preserve"> </w:t>
      </w:r>
    </w:p>
    <w:p w14:paraId="7377CB23" w14:textId="13A42336" w:rsidR="007A61D4" w:rsidRDefault="007A61D4" w:rsidP="007A61D4">
      <w:pPr>
        <w:pStyle w:val="Title"/>
        <w:jc w:val="left"/>
        <w:rPr>
          <w:rFonts w:ascii="Helvetica" w:hAnsi="Helvetica"/>
          <w:b w:val="0"/>
          <w:bCs w:val="0"/>
          <w:spacing w:val="0"/>
          <w:sz w:val="20"/>
          <w:szCs w:val="20"/>
        </w:rPr>
      </w:pPr>
    </w:p>
    <w:p w14:paraId="55B8FCCB" w14:textId="7E362D81" w:rsidR="007A61D4" w:rsidRDefault="007A61D4" w:rsidP="007A61D4">
      <w:pPr>
        <w:pStyle w:val="Title"/>
        <w:pBdr>
          <w:top w:val="thinThickLargeGap" w:sz="18" w:space="0" w:color="auto"/>
        </w:pBdr>
        <w:tabs>
          <w:tab w:val="left" w:pos="4440"/>
        </w:tabs>
        <w:outlineLvl w:val="0"/>
        <w:rPr>
          <w:rFonts w:ascii="Helvetica" w:hAnsi="Helvetica"/>
          <w:sz w:val="20"/>
          <w:szCs w:val="20"/>
          <w:u w:val="single"/>
        </w:rPr>
      </w:pPr>
    </w:p>
    <w:p w14:paraId="3BCC3234" w14:textId="398B91C5" w:rsidR="00CD6623" w:rsidRPr="00CA4DBE" w:rsidRDefault="00CD6623" w:rsidP="00CD6623">
      <w:pPr>
        <w:jc w:val="both"/>
        <w:rPr>
          <w:rFonts w:cs="Arial"/>
          <w:b/>
          <w:sz w:val="20"/>
        </w:rPr>
      </w:pPr>
      <w:r w:rsidRPr="00CA4DBE">
        <w:rPr>
          <w:rFonts w:cs="Arial"/>
          <w:b/>
          <w:sz w:val="20"/>
        </w:rPr>
        <w:t>Professional Summary:</w:t>
      </w:r>
    </w:p>
    <w:p w14:paraId="23AEBC99" w14:textId="77777777" w:rsidR="00CD6623" w:rsidRPr="00CD6623" w:rsidRDefault="00CD6623" w:rsidP="00CD6623">
      <w:pPr>
        <w:jc w:val="both"/>
        <w:rPr>
          <w:rFonts w:cs="Arial"/>
          <w:b/>
          <w:sz w:val="16"/>
          <w:szCs w:val="16"/>
        </w:rPr>
      </w:pPr>
    </w:p>
    <w:p w14:paraId="263DBD33" w14:textId="7FF719A2" w:rsidR="00DF25C5" w:rsidRPr="00BA607C" w:rsidRDefault="00DF25C5" w:rsidP="007A61D4">
      <w:pPr>
        <w:pStyle w:val="ListBullet"/>
        <w:numPr>
          <w:ilvl w:val="0"/>
          <w:numId w:val="2"/>
        </w:numPr>
        <w:suppressAutoHyphens w:val="0"/>
        <w:jc w:val="both"/>
        <w:rPr>
          <w:rFonts w:ascii="Arial" w:hAnsi="Arial" w:cs="Arial"/>
          <w:sz w:val="18"/>
          <w:szCs w:val="18"/>
        </w:rPr>
      </w:pPr>
      <w:r w:rsidRPr="00BA607C">
        <w:rPr>
          <w:rFonts w:ascii="Arial" w:hAnsi="Arial" w:cs="Arial"/>
          <w:sz w:val="18"/>
          <w:szCs w:val="18"/>
        </w:rPr>
        <w:t xml:space="preserve">Certified </w:t>
      </w:r>
      <w:proofErr w:type="spellStart"/>
      <w:r w:rsidRPr="00BA607C">
        <w:rPr>
          <w:rFonts w:ascii="Arial" w:hAnsi="Arial" w:cs="Arial"/>
          <w:sz w:val="18"/>
          <w:szCs w:val="18"/>
        </w:rPr>
        <w:t>SAFe</w:t>
      </w:r>
      <w:proofErr w:type="spellEnd"/>
      <w:r w:rsidRPr="00BA607C">
        <w:rPr>
          <w:rFonts w:ascii="Arial" w:hAnsi="Arial" w:cs="Arial"/>
          <w:sz w:val="18"/>
          <w:szCs w:val="18"/>
        </w:rPr>
        <w:t>® 6.0 Practice Consultant (SPC), PMI-certified PMP®, and Lean Change Agent with over 1</w:t>
      </w:r>
      <w:r w:rsidR="00B27884">
        <w:rPr>
          <w:rFonts w:ascii="Arial" w:hAnsi="Arial" w:cs="Arial"/>
          <w:sz w:val="18"/>
          <w:szCs w:val="18"/>
        </w:rPr>
        <w:t>9</w:t>
      </w:r>
      <w:r w:rsidRPr="00BA607C">
        <w:rPr>
          <w:rFonts w:ascii="Arial" w:hAnsi="Arial" w:cs="Arial"/>
          <w:sz w:val="18"/>
          <w:szCs w:val="18"/>
        </w:rPr>
        <w:t xml:space="preserve"> years of progressive experience in IT and 1</w:t>
      </w:r>
      <w:r w:rsidR="00B27884">
        <w:rPr>
          <w:rFonts w:ascii="Arial" w:hAnsi="Arial" w:cs="Arial"/>
          <w:sz w:val="18"/>
          <w:szCs w:val="18"/>
        </w:rPr>
        <w:t>1</w:t>
      </w:r>
      <w:r w:rsidRPr="00BA607C">
        <w:rPr>
          <w:rFonts w:ascii="Arial" w:hAnsi="Arial" w:cs="Arial"/>
          <w:sz w:val="18"/>
          <w:szCs w:val="18"/>
        </w:rPr>
        <w:t xml:space="preserve"> years as an Agile servant leader, driving high-impact software delivery initiatives across diverse domains.</w:t>
      </w:r>
    </w:p>
    <w:p w14:paraId="010C2529" w14:textId="3D755A69" w:rsidR="00DF25C5" w:rsidRPr="00BA607C" w:rsidRDefault="00DF25C5" w:rsidP="007A61D4">
      <w:pPr>
        <w:pStyle w:val="ListBullet"/>
        <w:numPr>
          <w:ilvl w:val="0"/>
          <w:numId w:val="2"/>
        </w:numPr>
        <w:suppressAutoHyphens w:val="0"/>
        <w:jc w:val="both"/>
        <w:rPr>
          <w:rFonts w:ascii="Arial" w:hAnsi="Arial" w:cs="Arial"/>
          <w:sz w:val="18"/>
          <w:szCs w:val="18"/>
        </w:rPr>
      </w:pPr>
      <w:r w:rsidRPr="00BA607C">
        <w:rPr>
          <w:rFonts w:ascii="Arial" w:hAnsi="Arial" w:cs="Arial"/>
          <w:sz w:val="18"/>
          <w:szCs w:val="18"/>
        </w:rPr>
        <w:t xml:space="preserve">Proven track record in managing multi-million-dollar programs </w:t>
      </w:r>
      <w:r w:rsidR="003D769C">
        <w:rPr>
          <w:rFonts w:ascii="Arial" w:hAnsi="Arial" w:cs="Arial"/>
          <w:sz w:val="18"/>
          <w:szCs w:val="18"/>
        </w:rPr>
        <w:t xml:space="preserve">in payments and transactions </w:t>
      </w:r>
      <w:r w:rsidRPr="00BA607C">
        <w:rPr>
          <w:rFonts w:ascii="Arial" w:hAnsi="Arial" w:cs="Arial"/>
          <w:sz w:val="18"/>
          <w:szCs w:val="18"/>
        </w:rPr>
        <w:t>using Scaled Agile Framework (</w:t>
      </w:r>
      <w:proofErr w:type="spellStart"/>
      <w:r w:rsidRPr="00BA607C">
        <w:rPr>
          <w:rFonts w:ascii="Arial" w:hAnsi="Arial" w:cs="Arial"/>
          <w:sz w:val="18"/>
          <w:szCs w:val="18"/>
        </w:rPr>
        <w:t>SAFe</w:t>
      </w:r>
      <w:proofErr w:type="spellEnd"/>
      <w:r w:rsidRPr="00BA607C">
        <w:rPr>
          <w:rFonts w:ascii="Arial" w:hAnsi="Arial" w:cs="Arial"/>
          <w:sz w:val="18"/>
          <w:szCs w:val="18"/>
        </w:rPr>
        <w:t>), Scrum, Kanban, Waterfall, and Hybrid methodologies, delivering complex enterprise solutions on time and within budget.</w:t>
      </w:r>
    </w:p>
    <w:p w14:paraId="0540A385" w14:textId="77777777" w:rsidR="00DF25C5" w:rsidRDefault="00DF25C5" w:rsidP="007A61D4">
      <w:pPr>
        <w:pStyle w:val="ListBullet"/>
        <w:numPr>
          <w:ilvl w:val="0"/>
          <w:numId w:val="2"/>
        </w:numPr>
        <w:suppressAutoHyphens w:val="0"/>
        <w:jc w:val="both"/>
        <w:rPr>
          <w:rFonts w:ascii="Arial" w:hAnsi="Arial" w:cs="Arial"/>
          <w:sz w:val="18"/>
          <w:szCs w:val="18"/>
        </w:rPr>
      </w:pPr>
      <w:r w:rsidRPr="00BA607C">
        <w:rPr>
          <w:rFonts w:ascii="Arial" w:hAnsi="Arial" w:cs="Arial"/>
          <w:sz w:val="18"/>
          <w:szCs w:val="18"/>
        </w:rPr>
        <w:t>Specialized in Agile transformations, enterprise-level change management, and process improvement. Extensive experience in both PMO and Integration Management Office (IMO) roles for high-stakes M&amp;A and transformation initiatives.</w:t>
      </w:r>
    </w:p>
    <w:p w14:paraId="671850EE" w14:textId="566CA62D" w:rsidR="00531B67" w:rsidRPr="00BA607C" w:rsidRDefault="00531B67" w:rsidP="007A61D4">
      <w:pPr>
        <w:pStyle w:val="ListBullet"/>
        <w:numPr>
          <w:ilvl w:val="0"/>
          <w:numId w:val="2"/>
        </w:numPr>
        <w:suppressAutoHyphens w:val="0"/>
        <w:jc w:val="both"/>
        <w:rPr>
          <w:rFonts w:ascii="Arial" w:hAnsi="Arial" w:cs="Arial"/>
          <w:sz w:val="18"/>
          <w:szCs w:val="18"/>
        </w:rPr>
      </w:pPr>
      <w:r>
        <w:rPr>
          <w:rFonts w:ascii="Arial" w:hAnsi="Arial" w:cs="Arial"/>
          <w:sz w:val="18"/>
          <w:szCs w:val="18"/>
        </w:rPr>
        <w:t xml:space="preserve">Proficient In managing and serving the teams working on </w:t>
      </w:r>
      <w:r w:rsidR="00A06E45">
        <w:rPr>
          <w:rFonts w:ascii="Arial" w:hAnsi="Arial" w:cs="Arial"/>
          <w:sz w:val="18"/>
          <w:szCs w:val="18"/>
        </w:rPr>
        <w:t xml:space="preserve">Finance Crime Compliance (FCC), </w:t>
      </w:r>
      <w:r>
        <w:rPr>
          <w:rFonts w:ascii="Arial" w:hAnsi="Arial" w:cs="Arial"/>
          <w:sz w:val="18"/>
          <w:szCs w:val="18"/>
        </w:rPr>
        <w:t xml:space="preserve">Fraud, AML, </w:t>
      </w:r>
      <w:r w:rsidR="00A06E45">
        <w:rPr>
          <w:rFonts w:ascii="Arial" w:hAnsi="Arial" w:cs="Arial"/>
          <w:sz w:val="18"/>
          <w:szCs w:val="18"/>
        </w:rPr>
        <w:t xml:space="preserve">CTF, </w:t>
      </w:r>
      <w:r w:rsidR="00336136">
        <w:rPr>
          <w:rFonts w:ascii="Arial" w:hAnsi="Arial" w:cs="Arial"/>
          <w:sz w:val="18"/>
          <w:szCs w:val="18"/>
        </w:rPr>
        <w:t xml:space="preserve">ABC, </w:t>
      </w:r>
      <w:r>
        <w:rPr>
          <w:rFonts w:ascii="Arial" w:hAnsi="Arial" w:cs="Arial"/>
          <w:sz w:val="18"/>
          <w:szCs w:val="18"/>
        </w:rPr>
        <w:t xml:space="preserve">KYC, Sanctions, Treasury and managing </w:t>
      </w:r>
      <w:r w:rsidR="00336136">
        <w:rPr>
          <w:rFonts w:ascii="Arial" w:hAnsi="Arial" w:cs="Arial"/>
          <w:sz w:val="18"/>
          <w:szCs w:val="18"/>
        </w:rPr>
        <w:t>related</w:t>
      </w:r>
      <w:r w:rsidR="00A06E45">
        <w:rPr>
          <w:rFonts w:ascii="Arial" w:hAnsi="Arial" w:cs="Arial"/>
          <w:sz w:val="18"/>
          <w:szCs w:val="18"/>
        </w:rPr>
        <w:t xml:space="preserve"> </w:t>
      </w:r>
      <w:r>
        <w:rPr>
          <w:rFonts w:ascii="Arial" w:hAnsi="Arial" w:cs="Arial"/>
          <w:sz w:val="18"/>
          <w:szCs w:val="18"/>
        </w:rPr>
        <w:t xml:space="preserve">FCC Compliance. </w:t>
      </w:r>
    </w:p>
    <w:p w14:paraId="7B458F61" w14:textId="77777777" w:rsidR="00DF25C5" w:rsidRPr="00BA607C" w:rsidRDefault="00DF25C5" w:rsidP="007A61D4">
      <w:pPr>
        <w:pStyle w:val="ListBullet"/>
        <w:numPr>
          <w:ilvl w:val="0"/>
          <w:numId w:val="2"/>
        </w:numPr>
        <w:suppressAutoHyphens w:val="0"/>
        <w:jc w:val="both"/>
        <w:rPr>
          <w:rFonts w:ascii="Arial" w:hAnsi="Arial" w:cs="Arial"/>
          <w:sz w:val="18"/>
          <w:szCs w:val="18"/>
        </w:rPr>
      </w:pPr>
      <w:r w:rsidRPr="00BA607C">
        <w:rPr>
          <w:rFonts w:ascii="Arial" w:hAnsi="Arial" w:cs="Arial"/>
          <w:sz w:val="18"/>
          <w:szCs w:val="18"/>
        </w:rPr>
        <w:t>Demonstrated excellence in end-to-end project lifecycle: requirements gathering, solution design, testing strategies, deployment, and defect management. Successfully led cross-functional teams including BAs, solution architects, developers, testers, and more.</w:t>
      </w:r>
    </w:p>
    <w:p w14:paraId="6948FB19" w14:textId="40223484" w:rsidR="007A61D4" w:rsidRPr="00BA607C" w:rsidRDefault="00DF25C5" w:rsidP="007A61D4">
      <w:pPr>
        <w:pStyle w:val="ListBullet"/>
        <w:numPr>
          <w:ilvl w:val="0"/>
          <w:numId w:val="2"/>
        </w:numPr>
        <w:suppressAutoHyphens w:val="0"/>
        <w:jc w:val="both"/>
        <w:rPr>
          <w:rFonts w:ascii="Arial" w:hAnsi="Arial" w:cs="Arial"/>
          <w:sz w:val="18"/>
          <w:szCs w:val="18"/>
        </w:rPr>
      </w:pPr>
      <w:r w:rsidRPr="00BA607C">
        <w:rPr>
          <w:rFonts w:ascii="Arial" w:hAnsi="Arial" w:cs="Arial"/>
          <w:sz w:val="18"/>
          <w:szCs w:val="18"/>
        </w:rPr>
        <w:t>Adept at fostering high-performing, self-organizing Agile teams across onshore/offshore geographies, with strong coaching capabilities to instill Agile principles, SCRUM, Kanban Values, continuous improvement, and servant leadership.</w:t>
      </w:r>
    </w:p>
    <w:p w14:paraId="134690D7" w14:textId="77777777" w:rsidR="00DF25C5" w:rsidRPr="00BA607C" w:rsidRDefault="00DF25C5" w:rsidP="00DF25C5">
      <w:pPr>
        <w:pStyle w:val="ListBullet"/>
        <w:numPr>
          <w:ilvl w:val="0"/>
          <w:numId w:val="2"/>
        </w:numPr>
        <w:suppressAutoHyphens w:val="0"/>
        <w:jc w:val="both"/>
        <w:rPr>
          <w:rFonts w:ascii="Arial" w:hAnsi="Arial" w:cs="Arial"/>
          <w:sz w:val="18"/>
          <w:szCs w:val="18"/>
        </w:rPr>
      </w:pPr>
      <w:r w:rsidRPr="00BA607C">
        <w:rPr>
          <w:rFonts w:ascii="Arial" w:hAnsi="Arial" w:cs="Arial"/>
          <w:sz w:val="18"/>
          <w:szCs w:val="18"/>
        </w:rPr>
        <w:t>Expert in RAID (Risks, Assumptions, Issues, Dependencies) management, program health tracking, and executive reporting—well-versed in presenting insights and progress to C-level executives and steering committees.</w:t>
      </w:r>
    </w:p>
    <w:p w14:paraId="2FD5D350" w14:textId="7224EC05" w:rsidR="007A61D4" w:rsidRPr="00BA607C" w:rsidRDefault="00DF25C5" w:rsidP="007A61D4">
      <w:pPr>
        <w:pStyle w:val="ListBullet"/>
        <w:numPr>
          <w:ilvl w:val="0"/>
          <w:numId w:val="2"/>
        </w:numPr>
        <w:suppressAutoHyphens w:val="0"/>
        <w:jc w:val="both"/>
        <w:rPr>
          <w:rFonts w:ascii="Arial" w:hAnsi="Arial" w:cs="Arial"/>
          <w:sz w:val="18"/>
          <w:szCs w:val="18"/>
        </w:rPr>
      </w:pPr>
      <w:r w:rsidRPr="00BA607C">
        <w:rPr>
          <w:rFonts w:ascii="Arial" w:hAnsi="Arial" w:cs="Arial"/>
          <w:sz w:val="18"/>
          <w:szCs w:val="18"/>
        </w:rPr>
        <w:t>Proficient in data analysis and governance</w:t>
      </w:r>
      <w:r w:rsidR="00227072">
        <w:rPr>
          <w:rFonts w:ascii="Arial" w:hAnsi="Arial" w:cs="Arial"/>
          <w:sz w:val="18"/>
          <w:szCs w:val="18"/>
        </w:rPr>
        <w:t xml:space="preserve"> and managing teams</w:t>
      </w:r>
      <w:r w:rsidRPr="00BA607C">
        <w:rPr>
          <w:rFonts w:ascii="Arial" w:hAnsi="Arial" w:cs="Arial"/>
          <w:sz w:val="18"/>
          <w:szCs w:val="18"/>
        </w:rPr>
        <w:t xml:space="preserve"> utilizing tools like SQL, Access, TOAD, Excel Pivot Tables</w:t>
      </w:r>
      <w:r w:rsidR="00227072">
        <w:rPr>
          <w:rFonts w:ascii="Arial" w:hAnsi="Arial" w:cs="Arial"/>
          <w:sz w:val="18"/>
          <w:szCs w:val="18"/>
        </w:rPr>
        <w:t xml:space="preserve">, </w:t>
      </w:r>
      <w:r w:rsidR="00EE25B2">
        <w:rPr>
          <w:rFonts w:ascii="Arial" w:hAnsi="Arial" w:cs="Arial"/>
          <w:sz w:val="18"/>
          <w:szCs w:val="18"/>
        </w:rPr>
        <w:t xml:space="preserve">Azure Data Lake, </w:t>
      </w:r>
      <w:proofErr w:type="spellStart"/>
      <w:r w:rsidR="00D903F1">
        <w:rPr>
          <w:rFonts w:ascii="Arial" w:hAnsi="Arial" w:cs="Arial"/>
          <w:sz w:val="18"/>
          <w:szCs w:val="18"/>
        </w:rPr>
        <w:t>Github</w:t>
      </w:r>
      <w:proofErr w:type="spellEnd"/>
      <w:r w:rsidR="00227072">
        <w:rPr>
          <w:rFonts w:ascii="Arial" w:hAnsi="Arial" w:cs="Arial"/>
          <w:sz w:val="18"/>
          <w:szCs w:val="18"/>
        </w:rPr>
        <w:t>, NoSQL Big Data</w:t>
      </w:r>
      <w:r w:rsidR="00D903F1">
        <w:rPr>
          <w:rFonts w:ascii="Arial" w:hAnsi="Arial" w:cs="Arial"/>
          <w:sz w:val="18"/>
          <w:szCs w:val="18"/>
        </w:rPr>
        <w:t xml:space="preserve"> </w:t>
      </w:r>
      <w:proofErr w:type="spellStart"/>
      <w:r w:rsidR="00D903F1">
        <w:rPr>
          <w:rFonts w:ascii="Arial" w:hAnsi="Arial" w:cs="Arial"/>
          <w:sz w:val="18"/>
          <w:szCs w:val="18"/>
        </w:rPr>
        <w:t>etc</w:t>
      </w:r>
      <w:proofErr w:type="spellEnd"/>
      <w:r w:rsidR="00EE25B2">
        <w:rPr>
          <w:rFonts w:ascii="Arial" w:hAnsi="Arial" w:cs="Arial"/>
          <w:sz w:val="18"/>
          <w:szCs w:val="18"/>
        </w:rPr>
        <w:t xml:space="preserve">  </w:t>
      </w:r>
      <w:r w:rsidRPr="00BA607C">
        <w:rPr>
          <w:rFonts w:ascii="Arial" w:hAnsi="Arial" w:cs="Arial"/>
          <w:sz w:val="18"/>
          <w:szCs w:val="18"/>
        </w:rPr>
        <w:t>for informed decision-making and performance tracking.</w:t>
      </w:r>
    </w:p>
    <w:p w14:paraId="391866C0" w14:textId="55C77643" w:rsidR="007A61D4" w:rsidRPr="00BA607C" w:rsidRDefault="007A61D4" w:rsidP="007A61D4">
      <w:pPr>
        <w:pStyle w:val="ListBullet"/>
        <w:numPr>
          <w:ilvl w:val="0"/>
          <w:numId w:val="2"/>
        </w:numPr>
        <w:suppressAutoHyphens w:val="0"/>
        <w:jc w:val="both"/>
        <w:rPr>
          <w:rFonts w:ascii="Arial" w:hAnsi="Arial" w:cs="Arial"/>
          <w:sz w:val="18"/>
          <w:szCs w:val="18"/>
        </w:rPr>
      </w:pPr>
      <w:r w:rsidRPr="00BA607C">
        <w:rPr>
          <w:rFonts w:ascii="Arial" w:hAnsi="Arial" w:cs="Arial"/>
          <w:sz w:val="18"/>
          <w:szCs w:val="18"/>
        </w:rPr>
        <w:t>Competent Communicator both at the C-Level and Project level. Known for presenting succinct and structured Reports to the Steering Committee</w:t>
      </w:r>
      <w:r w:rsidR="00227072">
        <w:rPr>
          <w:rFonts w:ascii="Arial" w:hAnsi="Arial" w:cs="Arial"/>
          <w:sz w:val="18"/>
          <w:szCs w:val="18"/>
        </w:rPr>
        <w:t>s using tools like Power BI</w:t>
      </w:r>
      <w:r w:rsidR="00787207">
        <w:rPr>
          <w:rFonts w:ascii="Arial" w:hAnsi="Arial" w:cs="Arial"/>
          <w:sz w:val="18"/>
          <w:szCs w:val="18"/>
        </w:rPr>
        <w:t xml:space="preserve"> Dashboards and reports</w:t>
      </w:r>
      <w:r w:rsidR="00227072">
        <w:rPr>
          <w:rFonts w:ascii="Arial" w:hAnsi="Arial" w:cs="Arial"/>
          <w:sz w:val="18"/>
          <w:szCs w:val="18"/>
        </w:rPr>
        <w:t xml:space="preserve">, Tableau, Rally, Aha!, </w:t>
      </w:r>
      <w:r w:rsidR="00157816">
        <w:rPr>
          <w:rFonts w:ascii="Arial" w:hAnsi="Arial" w:cs="Arial"/>
          <w:sz w:val="18"/>
          <w:szCs w:val="18"/>
        </w:rPr>
        <w:t>Planview</w:t>
      </w:r>
      <w:r w:rsidR="00227072">
        <w:rPr>
          <w:rFonts w:ascii="Arial" w:hAnsi="Arial" w:cs="Arial"/>
          <w:sz w:val="18"/>
          <w:szCs w:val="18"/>
        </w:rPr>
        <w:t xml:space="preserve">, Jira, Smartsheet, </w:t>
      </w:r>
      <w:r w:rsidR="00481548">
        <w:rPr>
          <w:rFonts w:ascii="Arial" w:hAnsi="Arial" w:cs="Arial"/>
          <w:sz w:val="18"/>
          <w:szCs w:val="18"/>
        </w:rPr>
        <w:t xml:space="preserve">VersionOne, </w:t>
      </w:r>
      <w:r w:rsidR="00157816">
        <w:rPr>
          <w:rFonts w:ascii="Arial" w:hAnsi="Arial" w:cs="Arial"/>
          <w:sz w:val="18"/>
          <w:szCs w:val="18"/>
        </w:rPr>
        <w:t xml:space="preserve">ServiceNow, </w:t>
      </w:r>
      <w:r w:rsidR="00227072">
        <w:rPr>
          <w:rFonts w:ascii="Arial" w:hAnsi="Arial" w:cs="Arial"/>
          <w:sz w:val="18"/>
          <w:szCs w:val="18"/>
        </w:rPr>
        <w:t xml:space="preserve">ADO, </w:t>
      </w:r>
      <w:r w:rsidR="00157816">
        <w:rPr>
          <w:rFonts w:ascii="Arial" w:hAnsi="Arial" w:cs="Arial"/>
          <w:sz w:val="18"/>
          <w:szCs w:val="18"/>
        </w:rPr>
        <w:t>Clarity, Asana etc.</w:t>
      </w:r>
    </w:p>
    <w:p w14:paraId="1A89D501" w14:textId="77777777" w:rsidR="00DF25C5" w:rsidRPr="00BA607C" w:rsidRDefault="00DF25C5" w:rsidP="007A61D4">
      <w:pPr>
        <w:pStyle w:val="ListBullet"/>
        <w:numPr>
          <w:ilvl w:val="0"/>
          <w:numId w:val="2"/>
        </w:numPr>
        <w:suppressAutoHyphens w:val="0"/>
        <w:jc w:val="both"/>
        <w:rPr>
          <w:rFonts w:ascii="Arial" w:hAnsi="Arial" w:cs="Arial"/>
          <w:sz w:val="18"/>
          <w:szCs w:val="18"/>
        </w:rPr>
      </w:pPr>
      <w:r w:rsidRPr="00BA607C">
        <w:rPr>
          <w:rFonts w:ascii="Arial" w:hAnsi="Arial" w:cs="Arial"/>
          <w:sz w:val="18"/>
          <w:szCs w:val="18"/>
        </w:rPr>
        <w:t>Strong facilitation skills in Agile ceremonies, including Inspect &amp; Adapt workshops, retrospectives, Scrum of Scrums, and daily stand-ups—driving continuous learning and improvement.</w:t>
      </w:r>
    </w:p>
    <w:p w14:paraId="70371444" w14:textId="01DD5C6A" w:rsidR="007A61D4" w:rsidRPr="00BA607C" w:rsidRDefault="007A61D4" w:rsidP="007A61D4">
      <w:pPr>
        <w:pStyle w:val="ListBullet"/>
        <w:numPr>
          <w:ilvl w:val="0"/>
          <w:numId w:val="2"/>
        </w:numPr>
        <w:suppressAutoHyphens w:val="0"/>
        <w:jc w:val="both"/>
        <w:rPr>
          <w:rFonts w:ascii="Arial" w:hAnsi="Arial" w:cs="Arial"/>
          <w:sz w:val="18"/>
          <w:szCs w:val="18"/>
        </w:rPr>
      </w:pPr>
      <w:r w:rsidRPr="00BA607C">
        <w:rPr>
          <w:rFonts w:ascii="Arial" w:hAnsi="Arial" w:cs="Arial"/>
          <w:sz w:val="18"/>
          <w:szCs w:val="18"/>
        </w:rPr>
        <w:t xml:space="preserve">Coaching development teams to be self-organizing, identifying risks, managing conflicts &amp; </w:t>
      </w:r>
      <w:r w:rsidR="002B0D62" w:rsidRPr="00BA607C">
        <w:rPr>
          <w:rFonts w:ascii="Arial" w:hAnsi="Arial" w:cs="Arial"/>
          <w:sz w:val="18"/>
          <w:szCs w:val="18"/>
        </w:rPr>
        <w:t xml:space="preserve">in </w:t>
      </w:r>
      <w:r w:rsidRPr="00BA607C">
        <w:rPr>
          <w:rFonts w:ascii="Arial" w:hAnsi="Arial" w:cs="Arial"/>
          <w:sz w:val="18"/>
          <w:szCs w:val="18"/>
        </w:rPr>
        <w:t>deliver</w:t>
      </w:r>
      <w:r w:rsidR="002B0D62" w:rsidRPr="00BA607C">
        <w:rPr>
          <w:rFonts w:ascii="Arial" w:hAnsi="Arial" w:cs="Arial"/>
          <w:sz w:val="18"/>
          <w:szCs w:val="18"/>
        </w:rPr>
        <w:t>y of</w:t>
      </w:r>
      <w:r w:rsidRPr="00BA607C">
        <w:rPr>
          <w:rFonts w:ascii="Arial" w:hAnsi="Arial" w:cs="Arial"/>
          <w:sz w:val="18"/>
          <w:szCs w:val="18"/>
        </w:rPr>
        <w:t xml:space="preserve"> working</w:t>
      </w:r>
      <w:r w:rsidR="002B0D62" w:rsidRPr="00BA607C">
        <w:rPr>
          <w:rFonts w:ascii="Arial" w:hAnsi="Arial" w:cs="Arial"/>
          <w:sz w:val="18"/>
          <w:szCs w:val="18"/>
        </w:rPr>
        <w:t xml:space="preserve"> </w:t>
      </w:r>
      <w:r w:rsidRPr="00BA607C">
        <w:rPr>
          <w:rFonts w:ascii="Arial" w:hAnsi="Arial" w:cs="Arial"/>
          <w:sz w:val="18"/>
          <w:szCs w:val="18"/>
        </w:rPr>
        <w:t xml:space="preserve">&amp; quality software at </w:t>
      </w:r>
      <w:r w:rsidR="002B0D62" w:rsidRPr="00BA607C">
        <w:rPr>
          <w:rFonts w:ascii="Arial" w:hAnsi="Arial" w:cs="Arial"/>
          <w:sz w:val="18"/>
          <w:szCs w:val="18"/>
        </w:rPr>
        <w:t>smaller intervales /</w:t>
      </w:r>
      <w:r w:rsidRPr="00BA607C">
        <w:rPr>
          <w:rFonts w:ascii="Arial" w:hAnsi="Arial" w:cs="Arial"/>
          <w:sz w:val="18"/>
          <w:szCs w:val="18"/>
        </w:rPr>
        <w:t xml:space="preserve"> </w:t>
      </w:r>
      <w:r w:rsidR="002B0D62" w:rsidRPr="00BA607C">
        <w:rPr>
          <w:rFonts w:ascii="Arial" w:hAnsi="Arial" w:cs="Arial"/>
          <w:sz w:val="18"/>
          <w:szCs w:val="18"/>
        </w:rPr>
        <w:t xml:space="preserve">each </w:t>
      </w:r>
      <w:r w:rsidRPr="00BA607C">
        <w:rPr>
          <w:rFonts w:ascii="Arial" w:hAnsi="Arial" w:cs="Arial"/>
          <w:sz w:val="18"/>
          <w:szCs w:val="18"/>
        </w:rPr>
        <w:t>iteration.</w:t>
      </w:r>
    </w:p>
    <w:p w14:paraId="0C1165C6" w14:textId="0272AE34" w:rsidR="007A61D4" w:rsidRPr="00BA607C" w:rsidRDefault="007A61D4" w:rsidP="007A61D4">
      <w:pPr>
        <w:pStyle w:val="ListBullet"/>
        <w:numPr>
          <w:ilvl w:val="0"/>
          <w:numId w:val="2"/>
        </w:numPr>
        <w:suppressAutoHyphens w:val="0"/>
        <w:jc w:val="both"/>
        <w:rPr>
          <w:rFonts w:ascii="Arial" w:hAnsi="Arial" w:cs="Arial"/>
          <w:sz w:val="18"/>
          <w:szCs w:val="18"/>
        </w:rPr>
      </w:pPr>
      <w:r w:rsidRPr="00BA607C">
        <w:rPr>
          <w:rFonts w:ascii="Arial" w:hAnsi="Arial" w:cs="Arial"/>
          <w:sz w:val="18"/>
          <w:szCs w:val="18"/>
        </w:rPr>
        <w:t>Expert in removing impediments, and ensure team</w:t>
      </w:r>
      <w:r w:rsidR="002B0D62" w:rsidRPr="00BA607C">
        <w:rPr>
          <w:rFonts w:ascii="Arial" w:hAnsi="Arial" w:cs="Arial"/>
          <w:sz w:val="18"/>
          <w:szCs w:val="18"/>
        </w:rPr>
        <w:t>s</w:t>
      </w:r>
      <w:r w:rsidRPr="00BA607C">
        <w:rPr>
          <w:rFonts w:ascii="Arial" w:hAnsi="Arial" w:cs="Arial"/>
          <w:sz w:val="18"/>
          <w:szCs w:val="18"/>
        </w:rPr>
        <w:t xml:space="preserve"> are succeeding toward</w:t>
      </w:r>
      <w:r w:rsidR="002B0D62" w:rsidRPr="00BA607C">
        <w:rPr>
          <w:rFonts w:ascii="Arial" w:hAnsi="Arial" w:cs="Arial"/>
          <w:sz w:val="18"/>
          <w:szCs w:val="18"/>
        </w:rPr>
        <w:t>s</w:t>
      </w:r>
      <w:r w:rsidRPr="00BA607C">
        <w:rPr>
          <w:rFonts w:ascii="Arial" w:hAnsi="Arial" w:cs="Arial"/>
          <w:sz w:val="18"/>
          <w:szCs w:val="18"/>
        </w:rPr>
        <w:t xml:space="preserve"> their goal </w:t>
      </w:r>
    </w:p>
    <w:p w14:paraId="127A1428" w14:textId="67C5ACF9" w:rsidR="007A61D4" w:rsidRPr="00BA607C" w:rsidRDefault="007A61D4" w:rsidP="007A61D4">
      <w:pPr>
        <w:pStyle w:val="ListBullet"/>
        <w:numPr>
          <w:ilvl w:val="0"/>
          <w:numId w:val="2"/>
        </w:numPr>
        <w:suppressAutoHyphens w:val="0"/>
        <w:jc w:val="both"/>
        <w:rPr>
          <w:rFonts w:ascii="Arial" w:hAnsi="Arial" w:cs="Arial"/>
          <w:sz w:val="18"/>
          <w:szCs w:val="18"/>
        </w:rPr>
      </w:pPr>
      <w:r w:rsidRPr="00BA607C">
        <w:rPr>
          <w:rFonts w:ascii="Arial" w:hAnsi="Arial" w:cs="Arial"/>
          <w:sz w:val="18"/>
          <w:szCs w:val="18"/>
        </w:rPr>
        <w:t xml:space="preserve">Experience working with business in defining </w:t>
      </w:r>
      <w:r w:rsidR="00201B55">
        <w:rPr>
          <w:rFonts w:ascii="Arial" w:hAnsi="Arial" w:cs="Arial"/>
          <w:sz w:val="18"/>
          <w:szCs w:val="18"/>
        </w:rPr>
        <w:t xml:space="preserve">Business case, </w:t>
      </w:r>
      <w:r w:rsidR="002B0D62" w:rsidRPr="00BA607C">
        <w:rPr>
          <w:rFonts w:ascii="Arial" w:hAnsi="Arial" w:cs="Arial"/>
          <w:sz w:val="18"/>
          <w:szCs w:val="18"/>
        </w:rPr>
        <w:t xml:space="preserve">Roadmap, Initiatives, </w:t>
      </w:r>
      <w:r w:rsidRPr="00BA607C">
        <w:rPr>
          <w:rFonts w:ascii="Arial" w:hAnsi="Arial" w:cs="Arial"/>
          <w:sz w:val="18"/>
          <w:szCs w:val="18"/>
        </w:rPr>
        <w:t xml:space="preserve">Epics/Features, defining Program Increment &amp; Release Roadmap and reporting progress to Stakeholders. </w:t>
      </w:r>
    </w:p>
    <w:p w14:paraId="31207950" w14:textId="77777777" w:rsidR="00DF25C5" w:rsidRPr="00BA607C" w:rsidRDefault="00DF25C5" w:rsidP="007A61D4">
      <w:pPr>
        <w:pStyle w:val="ListBullet"/>
        <w:numPr>
          <w:ilvl w:val="0"/>
          <w:numId w:val="2"/>
        </w:numPr>
        <w:suppressAutoHyphens w:val="0"/>
        <w:jc w:val="both"/>
        <w:rPr>
          <w:rFonts w:ascii="Arial" w:hAnsi="Arial" w:cs="Arial"/>
          <w:sz w:val="18"/>
          <w:szCs w:val="18"/>
        </w:rPr>
      </w:pPr>
      <w:r w:rsidRPr="00BA607C">
        <w:rPr>
          <w:rFonts w:ascii="Arial" w:hAnsi="Arial" w:cs="Arial"/>
          <w:sz w:val="18"/>
          <w:szCs w:val="18"/>
        </w:rPr>
        <w:t>Trusted Agile coach and mentor—enabling Product Owners and development teams in effective backlog management, cross-functional collaboration, conflict resolution, and delivery excellence.</w:t>
      </w:r>
    </w:p>
    <w:p w14:paraId="1F027BED" w14:textId="77777777" w:rsidR="007A61D4" w:rsidRPr="007A61D4" w:rsidRDefault="007A61D4" w:rsidP="007A61D4">
      <w:pPr>
        <w:pStyle w:val="ListBullet"/>
        <w:numPr>
          <w:ilvl w:val="0"/>
          <w:numId w:val="2"/>
        </w:numPr>
        <w:suppressAutoHyphens w:val="0"/>
        <w:jc w:val="both"/>
        <w:rPr>
          <w:rFonts w:ascii="Arial" w:hAnsi="Arial" w:cs="Arial"/>
          <w:bCs/>
          <w:sz w:val="18"/>
          <w:szCs w:val="18"/>
        </w:rPr>
      </w:pPr>
      <w:r w:rsidRPr="00BA607C">
        <w:rPr>
          <w:rFonts w:ascii="Arial" w:hAnsi="Arial" w:cs="Arial"/>
          <w:sz w:val="18"/>
          <w:szCs w:val="18"/>
        </w:rPr>
        <w:t>Strong ability to assist team to continuously improve their interactions, practices &amp; process through Retrospective &amp; Inspect &amp; Adapt practices.</w:t>
      </w:r>
    </w:p>
    <w:p w14:paraId="7371B61A" w14:textId="77777777" w:rsidR="001579BD" w:rsidRDefault="001579BD" w:rsidP="00CD6623">
      <w:pPr>
        <w:jc w:val="both"/>
        <w:rPr>
          <w:rFonts w:cs="Arial"/>
          <w:b/>
          <w:sz w:val="20"/>
        </w:rPr>
      </w:pPr>
    </w:p>
    <w:p w14:paraId="39945BEC" w14:textId="77777777" w:rsidR="002B0D62" w:rsidRDefault="002B0D62" w:rsidP="00CD6623">
      <w:pPr>
        <w:jc w:val="both"/>
        <w:rPr>
          <w:rFonts w:cs="Arial"/>
          <w:b/>
          <w:sz w:val="20"/>
        </w:rPr>
      </w:pPr>
    </w:p>
    <w:p w14:paraId="4F87D737" w14:textId="7D0DA3BB" w:rsidR="00CD6623" w:rsidRPr="00CA4DBE" w:rsidRDefault="00CD6623" w:rsidP="00CD6623">
      <w:pPr>
        <w:jc w:val="both"/>
        <w:rPr>
          <w:rFonts w:cs="Arial"/>
          <w:b/>
          <w:sz w:val="20"/>
        </w:rPr>
      </w:pPr>
      <w:r w:rsidRPr="00CA4DBE">
        <w:rPr>
          <w:rFonts w:cs="Arial"/>
          <w:b/>
          <w:sz w:val="20"/>
        </w:rPr>
        <w:t>Skills:</w:t>
      </w:r>
    </w:p>
    <w:p w14:paraId="6F022FFB" w14:textId="77777777" w:rsidR="00CA4DBE" w:rsidRPr="00CA4DBE" w:rsidRDefault="00CA4DBE" w:rsidP="00CA4DBE">
      <w:pPr>
        <w:pStyle w:val="ListParagraph"/>
        <w:numPr>
          <w:ilvl w:val="0"/>
          <w:numId w:val="14"/>
        </w:numPr>
        <w:jc w:val="both"/>
        <w:rPr>
          <w:rFonts w:ascii="Arial" w:hAnsi="Arial" w:cs="Arial"/>
          <w:b/>
          <w:bCs/>
          <w:sz w:val="18"/>
          <w:szCs w:val="18"/>
        </w:rPr>
      </w:pPr>
      <w:r w:rsidRPr="00CA4DBE">
        <w:rPr>
          <w:rFonts w:ascii="Arial" w:hAnsi="Arial" w:cs="Arial"/>
          <w:b/>
          <w:bCs/>
          <w:sz w:val="18"/>
          <w:szCs w:val="18"/>
        </w:rPr>
        <w:t>Program Management</w:t>
      </w:r>
      <w:r w:rsidRPr="00CA4DBE">
        <w:rPr>
          <w:rFonts w:ascii="Arial" w:hAnsi="Arial" w:cs="Arial"/>
          <w:b/>
          <w:bCs/>
          <w:sz w:val="18"/>
          <w:szCs w:val="18"/>
        </w:rPr>
        <w:tab/>
      </w:r>
      <w:r w:rsidRPr="00CA4DBE">
        <w:rPr>
          <w:rFonts w:ascii="Arial" w:hAnsi="Arial" w:cs="Arial"/>
          <w:b/>
          <w:bCs/>
          <w:sz w:val="18"/>
          <w:szCs w:val="18"/>
        </w:rPr>
        <w:tab/>
        <w:t xml:space="preserve">•   Agile Methodology </w:t>
      </w:r>
      <w:r w:rsidRPr="00CA4DBE">
        <w:rPr>
          <w:rFonts w:ascii="Arial" w:hAnsi="Arial" w:cs="Arial"/>
          <w:b/>
          <w:bCs/>
          <w:sz w:val="18"/>
          <w:szCs w:val="18"/>
        </w:rPr>
        <w:tab/>
      </w:r>
      <w:r w:rsidRPr="00CA4DBE">
        <w:rPr>
          <w:rFonts w:ascii="Arial" w:hAnsi="Arial" w:cs="Arial"/>
          <w:b/>
          <w:bCs/>
          <w:sz w:val="18"/>
          <w:szCs w:val="18"/>
        </w:rPr>
        <w:tab/>
      </w:r>
      <w:r w:rsidRPr="00CA4DBE">
        <w:rPr>
          <w:rFonts w:ascii="Arial" w:hAnsi="Arial" w:cs="Arial"/>
          <w:b/>
          <w:bCs/>
          <w:sz w:val="18"/>
          <w:szCs w:val="18"/>
        </w:rPr>
        <w:tab/>
        <w:t>•   Agile Transformation</w:t>
      </w:r>
    </w:p>
    <w:p w14:paraId="1A8B9A39" w14:textId="77777777" w:rsidR="00CA4DBE" w:rsidRPr="00CA4DBE" w:rsidRDefault="00CA4DBE" w:rsidP="00CA4DBE">
      <w:pPr>
        <w:pStyle w:val="ListParagraph"/>
        <w:numPr>
          <w:ilvl w:val="0"/>
          <w:numId w:val="14"/>
        </w:numPr>
        <w:jc w:val="both"/>
        <w:rPr>
          <w:rFonts w:ascii="Arial" w:hAnsi="Arial" w:cs="Arial"/>
          <w:b/>
          <w:bCs/>
          <w:sz w:val="18"/>
          <w:szCs w:val="18"/>
        </w:rPr>
      </w:pPr>
      <w:r w:rsidRPr="00CA4DBE">
        <w:rPr>
          <w:rFonts w:ascii="Arial" w:hAnsi="Arial" w:cs="Arial"/>
          <w:b/>
          <w:bCs/>
          <w:sz w:val="18"/>
          <w:szCs w:val="18"/>
        </w:rPr>
        <w:t>Integration Management</w:t>
      </w:r>
      <w:r w:rsidRPr="00CA4DBE">
        <w:rPr>
          <w:rFonts w:ascii="Arial" w:hAnsi="Arial" w:cs="Arial"/>
          <w:b/>
          <w:bCs/>
          <w:sz w:val="18"/>
          <w:szCs w:val="18"/>
        </w:rPr>
        <w:tab/>
      </w:r>
      <w:r w:rsidRPr="00CA4DBE">
        <w:rPr>
          <w:rFonts w:ascii="Arial" w:hAnsi="Arial" w:cs="Arial"/>
          <w:b/>
          <w:bCs/>
          <w:sz w:val="18"/>
          <w:szCs w:val="18"/>
        </w:rPr>
        <w:tab/>
        <w:t xml:space="preserve">•   Lean Operations Management </w:t>
      </w:r>
      <w:r w:rsidRPr="00CA4DBE">
        <w:rPr>
          <w:rFonts w:ascii="Arial" w:hAnsi="Arial" w:cs="Arial"/>
          <w:b/>
          <w:bCs/>
          <w:sz w:val="18"/>
          <w:szCs w:val="18"/>
        </w:rPr>
        <w:tab/>
      </w:r>
      <w:r w:rsidRPr="00CA4DBE">
        <w:rPr>
          <w:rFonts w:ascii="Arial" w:hAnsi="Arial" w:cs="Arial"/>
          <w:b/>
          <w:bCs/>
          <w:sz w:val="18"/>
          <w:szCs w:val="18"/>
        </w:rPr>
        <w:tab/>
        <w:t>•   Risk Management</w:t>
      </w:r>
    </w:p>
    <w:p w14:paraId="47FBE41F" w14:textId="681763E8" w:rsidR="00CA4DBE" w:rsidRPr="00CA4DBE" w:rsidRDefault="00CA4DBE" w:rsidP="00CA4DBE">
      <w:pPr>
        <w:pStyle w:val="ListParagraph"/>
        <w:numPr>
          <w:ilvl w:val="0"/>
          <w:numId w:val="14"/>
        </w:numPr>
        <w:jc w:val="both"/>
        <w:rPr>
          <w:rFonts w:ascii="Arial" w:hAnsi="Arial" w:cs="Arial"/>
          <w:b/>
          <w:bCs/>
          <w:sz w:val="18"/>
          <w:szCs w:val="18"/>
        </w:rPr>
      </w:pPr>
      <w:r w:rsidRPr="00CA4DBE">
        <w:rPr>
          <w:rFonts w:ascii="Arial" w:hAnsi="Arial" w:cs="Arial"/>
          <w:b/>
          <w:bCs/>
          <w:sz w:val="18"/>
          <w:szCs w:val="18"/>
        </w:rPr>
        <w:t>Scrum Ceremonies</w:t>
      </w:r>
      <w:r w:rsidRPr="00CA4DBE">
        <w:rPr>
          <w:rFonts w:ascii="Arial" w:hAnsi="Arial" w:cs="Arial"/>
          <w:b/>
          <w:bCs/>
          <w:sz w:val="18"/>
          <w:szCs w:val="18"/>
        </w:rPr>
        <w:tab/>
      </w:r>
      <w:r w:rsidRPr="00CA4DBE">
        <w:rPr>
          <w:rFonts w:ascii="Arial" w:hAnsi="Arial" w:cs="Arial"/>
          <w:b/>
          <w:bCs/>
          <w:sz w:val="18"/>
          <w:szCs w:val="18"/>
        </w:rPr>
        <w:tab/>
        <w:t xml:space="preserve">•   Stakeholder Management </w:t>
      </w:r>
      <w:r w:rsidRPr="00CA4DBE">
        <w:rPr>
          <w:rFonts w:ascii="Arial" w:hAnsi="Arial" w:cs="Arial"/>
          <w:b/>
          <w:bCs/>
          <w:sz w:val="18"/>
          <w:szCs w:val="18"/>
        </w:rPr>
        <w:tab/>
      </w:r>
      <w:r w:rsidRPr="00CA4DBE">
        <w:rPr>
          <w:rFonts w:ascii="Arial" w:hAnsi="Arial" w:cs="Arial"/>
          <w:b/>
          <w:bCs/>
          <w:sz w:val="18"/>
          <w:szCs w:val="18"/>
        </w:rPr>
        <w:tab/>
        <w:t>•   Change Management</w:t>
      </w:r>
    </w:p>
    <w:p w14:paraId="382E53C1" w14:textId="28FA7BFD" w:rsidR="00CA4DBE" w:rsidRPr="00CA4DBE" w:rsidRDefault="00CA4DBE" w:rsidP="00CA4DBE">
      <w:pPr>
        <w:pStyle w:val="ListParagraph"/>
        <w:numPr>
          <w:ilvl w:val="0"/>
          <w:numId w:val="14"/>
        </w:numPr>
        <w:jc w:val="both"/>
        <w:rPr>
          <w:rFonts w:ascii="Arial" w:hAnsi="Arial" w:cs="Arial"/>
          <w:b/>
          <w:bCs/>
          <w:sz w:val="18"/>
          <w:szCs w:val="18"/>
        </w:rPr>
      </w:pPr>
      <w:r w:rsidRPr="00CA4DBE">
        <w:rPr>
          <w:rFonts w:ascii="Arial" w:hAnsi="Arial" w:cs="Arial"/>
          <w:b/>
          <w:bCs/>
          <w:sz w:val="18"/>
          <w:szCs w:val="18"/>
        </w:rPr>
        <w:t xml:space="preserve">Waterfall Methodology </w:t>
      </w:r>
      <w:r w:rsidRPr="00CA4DBE">
        <w:rPr>
          <w:rFonts w:ascii="Arial" w:hAnsi="Arial" w:cs="Arial"/>
          <w:b/>
          <w:bCs/>
          <w:sz w:val="18"/>
          <w:szCs w:val="18"/>
        </w:rPr>
        <w:tab/>
      </w:r>
      <w:r w:rsidRPr="00CA4DBE">
        <w:rPr>
          <w:rFonts w:ascii="Arial" w:hAnsi="Arial" w:cs="Arial"/>
          <w:b/>
          <w:bCs/>
          <w:sz w:val="18"/>
          <w:szCs w:val="18"/>
        </w:rPr>
        <w:tab/>
        <w:t xml:space="preserve">•   Release &amp; Delivery Management </w:t>
      </w:r>
      <w:r w:rsidRPr="00CA4DBE">
        <w:rPr>
          <w:rFonts w:ascii="Arial" w:hAnsi="Arial" w:cs="Arial"/>
          <w:b/>
          <w:bCs/>
          <w:sz w:val="18"/>
          <w:szCs w:val="18"/>
        </w:rPr>
        <w:tab/>
        <w:t>•   Capacity &amp; Resource Management</w:t>
      </w:r>
    </w:p>
    <w:p w14:paraId="75383F52" w14:textId="529FCC1E" w:rsidR="00CA4DBE" w:rsidRPr="00CA4DBE" w:rsidRDefault="00CA4DBE" w:rsidP="00CA4DBE">
      <w:pPr>
        <w:pStyle w:val="ListParagraph"/>
        <w:numPr>
          <w:ilvl w:val="0"/>
          <w:numId w:val="14"/>
        </w:numPr>
        <w:jc w:val="both"/>
        <w:rPr>
          <w:rFonts w:ascii="Arial" w:hAnsi="Arial" w:cs="Arial"/>
          <w:b/>
          <w:bCs/>
          <w:sz w:val="18"/>
          <w:szCs w:val="18"/>
        </w:rPr>
      </w:pPr>
      <w:r w:rsidRPr="00CA4DBE">
        <w:rPr>
          <w:rFonts w:ascii="Arial" w:hAnsi="Arial" w:cs="Arial"/>
          <w:b/>
          <w:bCs/>
          <w:sz w:val="18"/>
          <w:szCs w:val="18"/>
        </w:rPr>
        <w:t xml:space="preserve">Process Improvement </w:t>
      </w:r>
      <w:r w:rsidRPr="00CA4DBE">
        <w:rPr>
          <w:rFonts w:ascii="Arial" w:hAnsi="Arial" w:cs="Arial"/>
          <w:b/>
          <w:bCs/>
          <w:sz w:val="18"/>
          <w:szCs w:val="18"/>
        </w:rPr>
        <w:tab/>
      </w:r>
      <w:r w:rsidRPr="00CA4DBE">
        <w:rPr>
          <w:rFonts w:ascii="Arial" w:hAnsi="Arial" w:cs="Arial"/>
          <w:b/>
          <w:bCs/>
          <w:sz w:val="18"/>
          <w:szCs w:val="18"/>
        </w:rPr>
        <w:tab/>
        <w:t xml:space="preserve">•   Lean Governance        </w:t>
      </w:r>
      <w:r w:rsidRPr="00CA4DBE">
        <w:rPr>
          <w:rFonts w:ascii="Arial" w:hAnsi="Arial" w:cs="Arial"/>
          <w:b/>
          <w:bCs/>
          <w:sz w:val="18"/>
          <w:szCs w:val="18"/>
        </w:rPr>
        <w:tab/>
      </w:r>
      <w:r w:rsidRPr="00CA4DBE">
        <w:rPr>
          <w:rFonts w:ascii="Arial" w:hAnsi="Arial" w:cs="Arial"/>
          <w:b/>
          <w:bCs/>
          <w:sz w:val="18"/>
          <w:szCs w:val="18"/>
        </w:rPr>
        <w:tab/>
      </w:r>
      <w:r w:rsidRPr="00CA4DBE">
        <w:rPr>
          <w:rFonts w:ascii="Arial" w:hAnsi="Arial" w:cs="Arial"/>
          <w:b/>
          <w:bCs/>
          <w:sz w:val="18"/>
          <w:szCs w:val="18"/>
        </w:rPr>
        <w:tab/>
        <w:t>•   Funding Budget Management</w:t>
      </w:r>
    </w:p>
    <w:p w14:paraId="49D38A68" w14:textId="2FF5215B" w:rsidR="00CD6623" w:rsidRDefault="00CD6623" w:rsidP="00CD6623">
      <w:pPr>
        <w:jc w:val="both"/>
        <w:rPr>
          <w:rFonts w:cs="Arial"/>
          <w:sz w:val="16"/>
          <w:szCs w:val="16"/>
        </w:rPr>
      </w:pPr>
    </w:p>
    <w:p w14:paraId="6A0D5BED" w14:textId="1D8C71F6" w:rsidR="007F4BD9" w:rsidRDefault="007F4BD9" w:rsidP="00CD6623">
      <w:pPr>
        <w:jc w:val="both"/>
        <w:rPr>
          <w:rFonts w:cs="Arial"/>
          <w:sz w:val="16"/>
          <w:szCs w:val="16"/>
        </w:rPr>
      </w:pPr>
    </w:p>
    <w:p w14:paraId="259E0899" w14:textId="77777777" w:rsidR="001579BD" w:rsidRDefault="001579BD" w:rsidP="00CD6623">
      <w:pPr>
        <w:jc w:val="both"/>
        <w:rPr>
          <w:rFonts w:cs="Arial"/>
          <w:b/>
          <w:sz w:val="20"/>
        </w:rPr>
      </w:pPr>
    </w:p>
    <w:p w14:paraId="53718542" w14:textId="13E3CF8D" w:rsidR="00CD6623" w:rsidRPr="00CA4DBE" w:rsidRDefault="00CD6623" w:rsidP="00CD6623">
      <w:pPr>
        <w:jc w:val="both"/>
        <w:rPr>
          <w:rFonts w:cs="Arial"/>
          <w:b/>
          <w:sz w:val="20"/>
        </w:rPr>
      </w:pPr>
      <w:r w:rsidRPr="00CA4DBE">
        <w:rPr>
          <w:rFonts w:cs="Arial"/>
          <w:b/>
          <w:sz w:val="20"/>
        </w:rPr>
        <w:t>Certification:</w:t>
      </w:r>
      <w:r w:rsidRPr="00CA4DBE">
        <w:rPr>
          <w:rFonts w:cs="Arial"/>
          <w:b/>
          <w:sz w:val="20"/>
        </w:rPr>
        <w:tab/>
      </w:r>
      <w:r w:rsidRPr="00CA4DBE">
        <w:rPr>
          <w:rFonts w:cs="Arial"/>
          <w:b/>
          <w:sz w:val="20"/>
        </w:rPr>
        <w:tab/>
      </w:r>
      <w:r w:rsidRPr="00CA4DBE">
        <w:rPr>
          <w:rFonts w:cs="Arial"/>
          <w:b/>
          <w:sz w:val="20"/>
        </w:rPr>
        <w:tab/>
        <w:t xml:space="preserve">    </w:t>
      </w:r>
      <w:r w:rsidRPr="00CA4DBE">
        <w:rPr>
          <w:rFonts w:cs="Arial"/>
          <w:b/>
          <w:sz w:val="20"/>
        </w:rPr>
        <w:tab/>
      </w:r>
      <w:r w:rsidRPr="00CA4DBE">
        <w:rPr>
          <w:rFonts w:cs="Arial"/>
          <w:b/>
          <w:sz w:val="20"/>
        </w:rPr>
        <w:tab/>
      </w:r>
      <w:r w:rsidRPr="00CA4DBE">
        <w:rPr>
          <w:rFonts w:cs="Arial"/>
          <w:b/>
          <w:sz w:val="20"/>
        </w:rPr>
        <w:tab/>
      </w:r>
      <w:r w:rsidRPr="00CA4DBE">
        <w:rPr>
          <w:rFonts w:cs="Arial"/>
          <w:b/>
          <w:sz w:val="20"/>
        </w:rPr>
        <w:tab/>
      </w:r>
      <w:r w:rsidRPr="00CA4DBE">
        <w:rPr>
          <w:rFonts w:cs="Arial"/>
          <w:b/>
          <w:sz w:val="20"/>
        </w:rPr>
        <w:tab/>
      </w:r>
      <w:r w:rsidRPr="00CA4DBE">
        <w:rPr>
          <w:rFonts w:cs="Arial"/>
          <w:b/>
          <w:sz w:val="20"/>
        </w:rPr>
        <w:tab/>
      </w:r>
      <w:r w:rsidRPr="00CA4DBE">
        <w:rPr>
          <w:rFonts w:cs="Arial"/>
          <w:b/>
          <w:sz w:val="20"/>
        </w:rPr>
        <w:tab/>
      </w:r>
      <w:r w:rsidRPr="00CA4DBE">
        <w:rPr>
          <w:rFonts w:cs="Arial"/>
          <w:b/>
          <w:sz w:val="20"/>
        </w:rPr>
        <w:tab/>
        <w:t xml:space="preserve">  </w:t>
      </w:r>
    </w:p>
    <w:p w14:paraId="451207C6" w14:textId="6754AE47" w:rsidR="00CD6623" w:rsidRDefault="00CD6623" w:rsidP="00CD6623">
      <w:pPr>
        <w:numPr>
          <w:ilvl w:val="0"/>
          <w:numId w:val="6"/>
        </w:numPr>
        <w:jc w:val="both"/>
        <w:rPr>
          <w:rFonts w:cs="Arial"/>
          <w:sz w:val="18"/>
          <w:szCs w:val="18"/>
        </w:rPr>
      </w:pPr>
      <w:r w:rsidRPr="009A2CF1">
        <w:rPr>
          <w:rFonts w:cs="Arial"/>
          <w:b/>
          <w:sz w:val="18"/>
          <w:szCs w:val="18"/>
        </w:rPr>
        <w:t>S</w:t>
      </w:r>
      <w:r w:rsidR="00CA4DBE" w:rsidRPr="009A2CF1">
        <w:rPr>
          <w:rFonts w:cs="Arial"/>
          <w:b/>
          <w:sz w:val="18"/>
          <w:szCs w:val="18"/>
        </w:rPr>
        <w:t>PC</w:t>
      </w:r>
      <w:r w:rsidRPr="009A2CF1">
        <w:rPr>
          <w:rFonts w:cs="Arial"/>
          <w:sz w:val="18"/>
          <w:szCs w:val="18"/>
        </w:rPr>
        <w:t xml:space="preserve"> (</w:t>
      </w:r>
      <w:proofErr w:type="spellStart"/>
      <w:r w:rsidR="009A2CF1" w:rsidRPr="009A2CF1">
        <w:rPr>
          <w:rFonts w:cs="Arial"/>
          <w:sz w:val="18"/>
          <w:szCs w:val="18"/>
        </w:rPr>
        <w:t>SAFe</w:t>
      </w:r>
      <w:proofErr w:type="spellEnd"/>
      <w:r w:rsidR="009A2CF1" w:rsidRPr="009A2CF1">
        <w:rPr>
          <w:rFonts w:cs="Arial"/>
          <w:sz w:val="18"/>
          <w:szCs w:val="18"/>
        </w:rPr>
        <w:t xml:space="preserve">® </w:t>
      </w:r>
      <w:r w:rsidR="0058298E">
        <w:rPr>
          <w:rFonts w:cs="Arial"/>
          <w:sz w:val="18"/>
          <w:szCs w:val="18"/>
        </w:rPr>
        <w:t>6.0</w:t>
      </w:r>
      <w:r w:rsidR="009A2CF1" w:rsidRPr="009A2CF1">
        <w:rPr>
          <w:rFonts w:cs="Arial"/>
          <w:sz w:val="18"/>
          <w:szCs w:val="18"/>
        </w:rPr>
        <w:t xml:space="preserve"> Pr</w:t>
      </w:r>
      <w:r w:rsidR="009078A8">
        <w:rPr>
          <w:rFonts w:cs="Arial"/>
          <w:sz w:val="18"/>
          <w:szCs w:val="18"/>
        </w:rPr>
        <w:t>actice</w:t>
      </w:r>
      <w:r w:rsidR="009A2CF1" w:rsidRPr="009A2CF1">
        <w:rPr>
          <w:rFonts w:cs="Arial"/>
          <w:sz w:val="18"/>
          <w:szCs w:val="18"/>
        </w:rPr>
        <w:t xml:space="preserve"> Consultant</w:t>
      </w:r>
      <w:r w:rsidRPr="009A2CF1">
        <w:rPr>
          <w:rFonts w:cs="Arial"/>
          <w:sz w:val="18"/>
          <w:szCs w:val="18"/>
        </w:rPr>
        <w:t>)</w:t>
      </w:r>
    </w:p>
    <w:p w14:paraId="7D87E6DD" w14:textId="5B7F37A4" w:rsidR="005F48C0" w:rsidRDefault="00BA714A" w:rsidP="00CD6623">
      <w:pPr>
        <w:numPr>
          <w:ilvl w:val="0"/>
          <w:numId w:val="6"/>
        </w:numPr>
        <w:jc w:val="both"/>
        <w:rPr>
          <w:rFonts w:cs="Arial"/>
          <w:sz w:val="18"/>
          <w:szCs w:val="18"/>
        </w:rPr>
      </w:pPr>
      <w:r>
        <w:rPr>
          <w:rFonts w:cs="Arial"/>
          <w:b/>
          <w:sz w:val="18"/>
          <w:szCs w:val="18"/>
        </w:rPr>
        <w:t>PMI-</w:t>
      </w:r>
      <w:r w:rsidR="005F48C0">
        <w:rPr>
          <w:rFonts w:cs="Arial"/>
          <w:b/>
          <w:sz w:val="18"/>
          <w:szCs w:val="18"/>
        </w:rPr>
        <w:t xml:space="preserve">PMP </w:t>
      </w:r>
      <w:r w:rsidR="005F48C0" w:rsidRPr="005F48C0">
        <w:rPr>
          <w:rFonts w:cs="Arial"/>
          <w:bCs/>
          <w:sz w:val="18"/>
          <w:szCs w:val="18"/>
        </w:rPr>
        <w:t>(Project Management Professional)</w:t>
      </w:r>
    </w:p>
    <w:p w14:paraId="27F04577" w14:textId="4B523A8F" w:rsidR="0067385F" w:rsidRPr="009A2CF1" w:rsidRDefault="0067385F" w:rsidP="00CD6623">
      <w:pPr>
        <w:numPr>
          <w:ilvl w:val="0"/>
          <w:numId w:val="6"/>
        </w:numPr>
        <w:jc w:val="both"/>
        <w:rPr>
          <w:rFonts w:cs="Arial"/>
          <w:sz w:val="18"/>
          <w:szCs w:val="18"/>
        </w:rPr>
      </w:pPr>
      <w:r>
        <w:rPr>
          <w:rFonts w:cs="Arial"/>
          <w:b/>
          <w:sz w:val="18"/>
          <w:szCs w:val="18"/>
        </w:rPr>
        <w:t xml:space="preserve">Lean Six Sigma </w:t>
      </w:r>
      <w:r w:rsidRPr="0067385F">
        <w:rPr>
          <w:rFonts w:cs="Arial"/>
          <w:bCs/>
          <w:sz w:val="18"/>
          <w:szCs w:val="18"/>
        </w:rPr>
        <w:t>Yellow Belt</w:t>
      </w:r>
      <w:r>
        <w:rPr>
          <w:rFonts w:cs="Arial"/>
          <w:b/>
          <w:sz w:val="18"/>
          <w:szCs w:val="18"/>
        </w:rPr>
        <w:t>.</w:t>
      </w:r>
    </w:p>
    <w:p w14:paraId="5FC105C1" w14:textId="6AC73D77" w:rsidR="00CD6623" w:rsidRDefault="00CD6623" w:rsidP="00CD6623">
      <w:pPr>
        <w:jc w:val="both"/>
        <w:rPr>
          <w:rFonts w:cs="Arial"/>
          <w:sz w:val="18"/>
          <w:szCs w:val="18"/>
        </w:rPr>
      </w:pPr>
    </w:p>
    <w:p w14:paraId="788DFCDB" w14:textId="77777777" w:rsidR="007F4BD9" w:rsidRPr="009A2CF1" w:rsidRDefault="007F4BD9" w:rsidP="00CD6623">
      <w:pPr>
        <w:jc w:val="both"/>
        <w:rPr>
          <w:rFonts w:cs="Arial"/>
          <w:sz w:val="18"/>
          <w:szCs w:val="18"/>
        </w:rPr>
      </w:pPr>
    </w:p>
    <w:p w14:paraId="17585AA0" w14:textId="0AF0BEC6" w:rsidR="00CD6623" w:rsidRPr="009A2CF1" w:rsidRDefault="00CD6623" w:rsidP="00CD6623">
      <w:pPr>
        <w:jc w:val="both"/>
        <w:rPr>
          <w:rFonts w:cs="Arial"/>
          <w:sz w:val="20"/>
        </w:rPr>
      </w:pPr>
      <w:r w:rsidRPr="009A2CF1">
        <w:rPr>
          <w:rFonts w:cs="Arial"/>
          <w:b/>
          <w:sz w:val="20"/>
        </w:rPr>
        <w:t>Awards and Recognition:</w:t>
      </w:r>
      <w:r w:rsidRPr="009A2CF1">
        <w:rPr>
          <w:rFonts w:cs="Arial"/>
          <w:b/>
          <w:sz w:val="20"/>
        </w:rPr>
        <w:tab/>
      </w:r>
      <w:r w:rsidRPr="009A2CF1">
        <w:rPr>
          <w:rFonts w:cs="Arial"/>
          <w:b/>
          <w:sz w:val="20"/>
        </w:rPr>
        <w:tab/>
      </w:r>
      <w:r w:rsidRPr="009A2CF1">
        <w:rPr>
          <w:rFonts w:cs="Arial"/>
          <w:b/>
          <w:sz w:val="20"/>
        </w:rPr>
        <w:tab/>
        <w:t xml:space="preserve">    </w:t>
      </w:r>
      <w:r w:rsidRPr="009A2CF1">
        <w:rPr>
          <w:rFonts w:cs="Arial"/>
          <w:b/>
          <w:sz w:val="20"/>
        </w:rPr>
        <w:tab/>
      </w:r>
      <w:r w:rsidRPr="009A2CF1">
        <w:rPr>
          <w:rFonts w:cs="Arial"/>
          <w:b/>
          <w:sz w:val="20"/>
        </w:rPr>
        <w:tab/>
      </w:r>
      <w:r w:rsidRPr="009A2CF1">
        <w:rPr>
          <w:rFonts w:cs="Arial"/>
          <w:b/>
          <w:sz w:val="20"/>
        </w:rPr>
        <w:tab/>
      </w:r>
      <w:r w:rsidRPr="009A2CF1">
        <w:rPr>
          <w:rFonts w:cs="Arial"/>
          <w:b/>
          <w:sz w:val="20"/>
        </w:rPr>
        <w:tab/>
      </w:r>
      <w:r w:rsidRPr="009A2CF1">
        <w:rPr>
          <w:rFonts w:cs="Arial"/>
          <w:b/>
          <w:sz w:val="20"/>
        </w:rPr>
        <w:tab/>
      </w:r>
      <w:r w:rsidRPr="009A2CF1">
        <w:rPr>
          <w:rFonts w:cs="Arial"/>
          <w:b/>
          <w:sz w:val="20"/>
        </w:rPr>
        <w:tab/>
      </w:r>
      <w:r w:rsidRPr="009A2CF1">
        <w:rPr>
          <w:rFonts w:cs="Arial"/>
          <w:b/>
          <w:sz w:val="20"/>
        </w:rPr>
        <w:tab/>
      </w:r>
      <w:r w:rsidRPr="009A2CF1">
        <w:rPr>
          <w:rFonts w:cs="Arial"/>
          <w:b/>
          <w:sz w:val="20"/>
        </w:rPr>
        <w:tab/>
        <w:t xml:space="preserve">  </w:t>
      </w:r>
    </w:p>
    <w:p w14:paraId="2694D0A0" w14:textId="5FCBF3EE" w:rsidR="009A2CF1" w:rsidRDefault="009A2CF1" w:rsidP="009A2CF1">
      <w:pPr>
        <w:numPr>
          <w:ilvl w:val="0"/>
          <w:numId w:val="5"/>
        </w:numPr>
        <w:jc w:val="both"/>
        <w:rPr>
          <w:rFonts w:cs="Arial"/>
          <w:bCs/>
          <w:sz w:val="18"/>
          <w:szCs w:val="18"/>
        </w:rPr>
      </w:pPr>
      <w:r w:rsidRPr="009A2CF1">
        <w:rPr>
          <w:rFonts w:cs="Arial"/>
          <w:bCs/>
          <w:sz w:val="18"/>
          <w:szCs w:val="18"/>
        </w:rPr>
        <w:t xml:space="preserve">Received Appreciation for Best Team Manager </w:t>
      </w:r>
      <w:r>
        <w:rPr>
          <w:rFonts w:cs="Arial"/>
          <w:bCs/>
          <w:sz w:val="18"/>
          <w:szCs w:val="18"/>
        </w:rPr>
        <w:t xml:space="preserve">in Johnson Controls </w:t>
      </w:r>
      <w:r w:rsidRPr="009A2CF1">
        <w:rPr>
          <w:rFonts w:cs="Arial"/>
          <w:bCs/>
          <w:sz w:val="18"/>
          <w:szCs w:val="18"/>
        </w:rPr>
        <w:t>– Large Projects – FY18 &amp; FY19 working with Cross Functional Teams for the targeted Accounts.</w:t>
      </w:r>
    </w:p>
    <w:p w14:paraId="641C1958" w14:textId="3BCDC222" w:rsidR="009A2CF1" w:rsidRPr="009A2CF1" w:rsidRDefault="009A2CF1" w:rsidP="009A2CF1">
      <w:pPr>
        <w:numPr>
          <w:ilvl w:val="0"/>
          <w:numId w:val="5"/>
        </w:numPr>
        <w:jc w:val="both"/>
        <w:rPr>
          <w:rFonts w:cs="Arial"/>
          <w:bCs/>
          <w:sz w:val="18"/>
          <w:szCs w:val="18"/>
        </w:rPr>
      </w:pPr>
      <w:r w:rsidRPr="009A2CF1">
        <w:rPr>
          <w:rFonts w:cs="Arial"/>
          <w:bCs/>
          <w:sz w:val="18"/>
          <w:szCs w:val="18"/>
        </w:rPr>
        <w:t>Received a memento of Appreciation for FY-17 Leadership Achievement to lead the Digital Transformation initiative</w:t>
      </w:r>
      <w:r>
        <w:rPr>
          <w:rFonts w:cs="Arial"/>
          <w:bCs/>
          <w:sz w:val="18"/>
          <w:szCs w:val="18"/>
        </w:rPr>
        <w:t xml:space="preserve"> in JCI.</w:t>
      </w:r>
    </w:p>
    <w:p w14:paraId="5D4103BE" w14:textId="72AFAAEF" w:rsidR="009A2CF1" w:rsidRPr="009A2CF1" w:rsidRDefault="009A2CF1" w:rsidP="009A2CF1">
      <w:pPr>
        <w:numPr>
          <w:ilvl w:val="0"/>
          <w:numId w:val="5"/>
        </w:numPr>
        <w:jc w:val="both"/>
        <w:rPr>
          <w:rFonts w:cs="Arial"/>
          <w:bCs/>
          <w:sz w:val="18"/>
          <w:szCs w:val="18"/>
        </w:rPr>
      </w:pPr>
      <w:r w:rsidRPr="009A2CF1">
        <w:rPr>
          <w:rFonts w:cs="Arial"/>
          <w:bCs/>
          <w:sz w:val="18"/>
          <w:szCs w:val="18"/>
        </w:rPr>
        <w:t>Received Chairman’s Merit Award for Continuous Improvement – FY15 as team for rebuilding Controls Business for India. (One of the Prestigious Award, Awarded by JCI Group Chairman to 5 Teams Globally)</w:t>
      </w:r>
    </w:p>
    <w:p w14:paraId="3F03655A" w14:textId="77777777" w:rsidR="007C5F30" w:rsidRDefault="009A2CF1" w:rsidP="00CD6623">
      <w:pPr>
        <w:numPr>
          <w:ilvl w:val="0"/>
          <w:numId w:val="5"/>
        </w:numPr>
        <w:suppressAutoHyphens w:val="0"/>
        <w:spacing w:after="200" w:line="276" w:lineRule="auto"/>
        <w:jc w:val="both"/>
        <w:rPr>
          <w:rFonts w:cs="Arial"/>
          <w:bCs/>
          <w:sz w:val="18"/>
          <w:szCs w:val="18"/>
        </w:rPr>
      </w:pPr>
      <w:r w:rsidRPr="007F4BD9">
        <w:rPr>
          <w:rFonts w:cs="Arial"/>
          <w:bCs/>
          <w:sz w:val="18"/>
          <w:szCs w:val="18"/>
        </w:rPr>
        <w:t>Received Innovative Approach Award -2012 for executing first multi-Million-dollar Healthcare project for the organization in FY-12 in JCI.</w:t>
      </w:r>
      <w:r w:rsidR="007C5F30">
        <w:rPr>
          <w:rFonts w:cs="Arial"/>
          <w:bCs/>
          <w:sz w:val="18"/>
          <w:szCs w:val="18"/>
        </w:rPr>
        <w:t xml:space="preserve"> </w:t>
      </w:r>
    </w:p>
    <w:p w14:paraId="68BC64C7" w14:textId="3F533531" w:rsidR="00CD6623" w:rsidRDefault="00F83CF7" w:rsidP="00851C06">
      <w:pPr>
        <w:suppressAutoHyphens w:val="0"/>
        <w:spacing w:line="276" w:lineRule="auto"/>
        <w:jc w:val="both"/>
        <w:rPr>
          <w:rFonts w:cs="Arial"/>
          <w:b/>
          <w:sz w:val="20"/>
        </w:rPr>
      </w:pPr>
      <w:r w:rsidRPr="007F4BD9">
        <w:rPr>
          <w:rFonts w:cs="Arial"/>
          <w:b/>
          <w:sz w:val="20"/>
        </w:rPr>
        <w:lastRenderedPageBreak/>
        <w:t xml:space="preserve">Professional </w:t>
      </w:r>
      <w:r w:rsidR="00CD6623" w:rsidRPr="007F4BD9">
        <w:rPr>
          <w:rFonts w:cs="Arial"/>
          <w:b/>
          <w:sz w:val="20"/>
        </w:rPr>
        <w:t>Experience:</w:t>
      </w:r>
    </w:p>
    <w:p w14:paraId="4E317E5D" w14:textId="4DBBB70D" w:rsidR="00CA3ED3" w:rsidRPr="00CA3ED3" w:rsidRDefault="00CA3ED3" w:rsidP="00851C06">
      <w:pPr>
        <w:jc w:val="both"/>
        <w:rPr>
          <w:rFonts w:cs="Arial"/>
          <w:b/>
          <w:bCs/>
          <w:color w:val="000000"/>
          <w:sz w:val="18"/>
          <w:szCs w:val="18"/>
          <w:shd w:val="clear" w:color="auto" w:fill="FFFFFF"/>
        </w:rPr>
      </w:pPr>
      <w:r w:rsidRPr="00CA3ED3">
        <w:rPr>
          <w:rFonts w:cs="Arial"/>
          <w:b/>
          <w:bCs/>
          <w:color w:val="000000"/>
          <w:sz w:val="18"/>
          <w:szCs w:val="18"/>
          <w:shd w:val="clear" w:color="auto" w:fill="FFFFFF"/>
        </w:rPr>
        <w:t xml:space="preserve">Mastercard Inc </w:t>
      </w:r>
    </w:p>
    <w:p w14:paraId="5BC99F22" w14:textId="65F2C002" w:rsidR="00CA3ED3" w:rsidRPr="00CA3ED3" w:rsidRDefault="00CB4F6D" w:rsidP="00CA3ED3">
      <w:pPr>
        <w:jc w:val="both"/>
        <w:rPr>
          <w:rFonts w:cs="Arial"/>
          <w:b/>
          <w:sz w:val="18"/>
          <w:szCs w:val="18"/>
        </w:rPr>
      </w:pPr>
      <w:r>
        <w:rPr>
          <w:rFonts w:cs="Arial"/>
          <w:b/>
          <w:bCs/>
          <w:color w:val="000000"/>
          <w:sz w:val="18"/>
          <w:szCs w:val="18"/>
          <w:shd w:val="clear" w:color="auto" w:fill="FFFFFF"/>
        </w:rPr>
        <w:t>Lead</w:t>
      </w:r>
      <w:r w:rsidR="00CA3ED3" w:rsidRPr="00CA3ED3">
        <w:rPr>
          <w:rFonts w:cs="Arial"/>
          <w:b/>
          <w:bCs/>
          <w:color w:val="000000"/>
          <w:sz w:val="18"/>
          <w:szCs w:val="18"/>
          <w:shd w:val="clear" w:color="auto" w:fill="FFFFFF"/>
        </w:rPr>
        <w:t xml:space="preserve"> Program Manager I Release Train Enginee</w:t>
      </w:r>
      <w:r w:rsidR="008978B0">
        <w:rPr>
          <w:rFonts w:cs="Arial"/>
          <w:b/>
          <w:bCs/>
          <w:color w:val="000000"/>
          <w:sz w:val="18"/>
          <w:szCs w:val="18"/>
          <w:shd w:val="clear" w:color="auto" w:fill="FFFFFF"/>
        </w:rPr>
        <w:t>r I Agile Coac</w:t>
      </w:r>
      <w:r w:rsidR="00450E02">
        <w:rPr>
          <w:rFonts w:cs="Arial"/>
          <w:b/>
          <w:bCs/>
          <w:color w:val="000000"/>
          <w:sz w:val="18"/>
          <w:szCs w:val="18"/>
          <w:shd w:val="clear" w:color="auto" w:fill="FFFFFF"/>
        </w:rPr>
        <w:t>h</w:t>
      </w:r>
      <w:r w:rsidR="008A40FE">
        <w:rPr>
          <w:rFonts w:cs="Arial"/>
          <w:b/>
          <w:bCs/>
          <w:color w:val="000000"/>
          <w:sz w:val="18"/>
          <w:szCs w:val="18"/>
          <w:shd w:val="clear" w:color="auto" w:fill="FFFFFF"/>
        </w:rPr>
        <w:tab/>
      </w:r>
      <w:r w:rsidR="00CA3ED3" w:rsidRPr="00CA3ED3">
        <w:rPr>
          <w:rFonts w:cs="Arial"/>
          <w:b/>
          <w:bCs/>
          <w:color w:val="000000"/>
          <w:sz w:val="18"/>
          <w:szCs w:val="18"/>
          <w:shd w:val="clear" w:color="auto" w:fill="FFFFFF"/>
        </w:rPr>
        <w:tab/>
        <w:t xml:space="preserve"> </w:t>
      </w:r>
      <w:r w:rsidR="00CA3ED3" w:rsidRPr="00CA3ED3">
        <w:rPr>
          <w:rFonts w:cs="Arial"/>
          <w:b/>
          <w:bCs/>
          <w:color w:val="000000"/>
          <w:sz w:val="18"/>
          <w:szCs w:val="18"/>
          <w:shd w:val="clear" w:color="auto" w:fill="FFFFFF"/>
        </w:rPr>
        <w:tab/>
      </w:r>
      <w:r w:rsidR="00CA3ED3" w:rsidRPr="00CA3ED3">
        <w:rPr>
          <w:rFonts w:cs="Arial"/>
          <w:b/>
          <w:bCs/>
          <w:color w:val="000000"/>
          <w:sz w:val="18"/>
          <w:szCs w:val="18"/>
          <w:shd w:val="clear" w:color="auto" w:fill="FFFFFF"/>
        </w:rPr>
        <w:tab/>
      </w:r>
      <w:r w:rsidR="00CA3ED3" w:rsidRPr="00CA3ED3">
        <w:rPr>
          <w:rFonts w:cs="Arial"/>
          <w:b/>
          <w:bCs/>
          <w:color w:val="000000"/>
          <w:sz w:val="18"/>
          <w:szCs w:val="18"/>
          <w:shd w:val="clear" w:color="auto" w:fill="FFFFFF"/>
        </w:rPr>
        <w:tab/>
        <w:t>Jan 202</w:t>
      </w:r>
      <w:r w:rsidR="004B3166">
        <w:rPr>
          <w:rFonts w:cs="Arial"/>
          <w:b/>
          <w:bCs/>
          <w:color w:val="000000"/>
          <w:sz w:val="18"/>
          <w:szCs w:val="18"/>
          <w:shd w:val="clear" w:color="auto" w:fill="FFFFFF"/>
        </w:rPr>
        <w:t>3</w:t>
      </w:r>
      <w:r w:rsidR="00CA3ED3" w:rsidRPr="00CA3ED3">
        <w:rPr>
          <w:rFonts w:cs="Arial"/>
          <w:b/>
          <w:bCs/>
          <w:color w:val="000000"/>
          <w:sz w:val="18"/>
          <w:szCs w:val="18"/>
          <w:shd w:val="clear" w:color="auto" w:fill="FFFFFF"/>
        </w:rPr>
        <w:t xml:space="preserve"> – Present</w:t>
      </w:r>
    </w:p>
    <w:p w14:paraId="296F10DE" w14:textId="77777777" w:rsidR="00CA3ED3" w:rsidRDefault="00CA3ED3" w:rsidP="00CA3ED3">
      <w:pPr>
        <w:jc w:val="both"/>
        <w:rPr>
          <w:rFonts w:cs="Arial"/>
          <w:b/>
          <w:sz w:val="18"/>
          <w:szCs w:val="18"/>
        </w:rPr>
      </w:pPr>
      <w:r w:rsidRPr="00CA3ED3">
        <w:rPr>
          <w:rFonts w:cs="Arial"/>
          <w:b/>
          <w:sz w:val="18"/>
          <w:szCs w:val="18"/>
        </w:rPr>
        <w:t>Responsibilities:</w:t>
      </w:r>
    </w:p>
    <w:p w14:paraId="1441BAD1" w14:textId="7F338C82" w:rsidR="00CA3ED3" w:rsidRPr="00531B67" w:rsidRDefault="00CA3ED3" w:rsidP="00CA3ED3">
      <w:pPr>
        <w:pStyle w:val="ListParagraph"/>
        <w:numPr>
          <w:ilvl w:val="0"/>
          <w:numId w:val="22"/>
        </w:numPr>
        <w:suppressAutoHyphens w:val="0"/>
        <w:spacing w:line="276" w:lineRule="auto"/>
        <w:jc w:val="both"/>
        <w:rPr>
          <w:rFonts w:ascii="Arial" w:hAnsi="Arial" w:cs="Arial"/>
          <w:bCs/>
          <w:sz w:val="18"/>
          <w:szCs w:val="18"/>
        </w:rPr>
      </w:pPr>
      <w:r w:rsidRPr="00CA3ED3">
        <w:rPr>
          <w:rFonts w:ascii="Arial" w:hAnsi="Arial" w:cs="Arial"/>
          <w:bCs/>
          <w:color w:val="000000" w:themeColor="text1"/>
          <w:sz w:val="18"/>
          <w:szCs w:val="18"/>
        </w:rPr>
        <w:t>Currently working</w:t>
      </w:r>
      <w:r w:rsidR="00531B67">
        <w:rPr>
          <w:rFonts w:ascii="Arial" w:hAnsi="Arial" w:cs="Arial"/>
          <w:bCs/>
          <w:color w:val="000000" w:themeColor="text1"/>
          <w:sz w:val="18"/>
          <w:szCs w:val="18"/>
        </w:rPr>
        <w:t xml:space="preserve"> for</w:t>
      </w:r>
      <w:r w:rsidRPr="00CA3ED3">
        <w:rPr>
          <w:rFonts w:ascii="Arial" w:hAnsi="Arial" w:cs="Arial"/>
          <w:bCs/>
          <w:color w:val="000000" w:themeColor="text1"/>
          <w:sz w:val="18"/>
          <w:szCs w:val="18"/>
        </w:rPr>
        <w:t xml:space="preserve"> </w:t>
      </w:r>
      <w:r>
        <w:rPr>
          <w:rFonts w:ascii="Arial" w:hAnsi="Arial" w:cs="Arial"/>
          <w:bCs/>
          <w:color w:val="000000" w:themeColor="text1"/>
          <w:sz w:val="18"/>
          <w:szCs w:val="18"/>
        </w:rPr>
        <w:t>Mastercard</w:t>
      </w:r>
      <w:r w:rsidRPr="00CA3ED3">
        <w:rPr>
          <w:rFonts w:ascii="Arial" w:hAnsi="Arial" w:cs="Arial"/>
          <w:bCs/>
          <w:color w:val="000000" w:themeColor="text1"/>
          <w:sz w:val="18"/>
          <w:szCs w:val="18"/>
        </w:rPr>
        <w:t xml:space="preserve"> </w:t>
      </w:r>
      <w:r>
        <w:rPr>
          <w:rFonts w:ascii="Arial" w:hAnsi="Arial" w:cs="Arial"/>
          <w:bCs/>
          <w:color w:val="000000" w:themeColor="text1"/>
          <w:sz w:val="18"/>
          <w:szCs w:val="18"/>
        </w:rPr>
        <w:t>Global Processing Solutions</w:t>
      </w:r>
      <w:r w:rsidRPr="00CA3ED3">
        <w:rPr>
          <w:rFonts w:ascii="Arial" w:hAnsi="Arial" w:cs="Arial"/>
          <w:bCs/>
          <w:color w:val="000000" w:themeColor="text1"/>
          <w:sz w:val="18"/>
          <w:szCs w:val="18"/>
        </w:rPr>
        <w:t xml:space="preserve"> </w:t>
      </w:r>
      <w:r>
        <w:rPr>
          <w:rFonts w:ascii="Arial" w:hAnsi="Arial" w:cs="Arial"/>
          <w:bCs/>
          <w:color w:val="000000" w:themeColor="text1"/>
          <w:sz w:val="18"/>
          <w:szCs w:val="18"/>
        </w:rPr>
        <w:t>America</w:t>
      </w:r>
      <w:r w:rsidRPr="00CA3ED3">
        <w:rPr>
          <w:rFonts w:ascii="Arial" w:hAnsi="Arial" w:cs="Arial"/>
          <w:bCs/>
          <w:color w:val="000000" w:themeColor="text1"/>
          <w:sz w:val="18"/>
          <w:szCs w:val="18"/>
        </w:rPr>
        <w:t xml:space="preserve"> initiative</w:t>
      </w:r>
      <w:r w:rsidR="00531B67">
        <w:rPr>
          <w:rFonts w:ascii="Arial" w:hAnsi="Arial" w:cs="Arial"/>
          <w:bCs/>
          <w:color w:val="000000" w:themeColor="text1"/>
          <w:sz w:val="18"/>
          <w:szCs w:val="18"/>
        </w:rPr>
        <w:t xml:space="preserve"> </w:t>
      </w:r>
      <w:r w:rsidRPr="00CA3ED3">
        <w:rPr>
          <w:rFonts w:ascii="Arial" w:hAnsi="Arial" w:cs="Arial"/>
          <w:bCs/>
          <w:color w:val="000000" w:themeColor="text1"/>
          <w:sz w:val="18"/>
          <w:szCs w:val="18"/>
        </w:rPr>
        <w:t xml:space="preserve">involved </w:t>
      </w:r>
      <w:r>
        <w:rPr>
          <w:rFonts w:ascii="Arial" w:hAnsi="Arial" w:cs="Arial"/>
          <w:bCs/>
          <w:color w:val="000000" w:themeColor="text1"/>
          <w:sz w:val="18"/>
          <w:szCs w:val="18"/>
        </w:rPr>
        <w:t>Payment Transaction Services,</w:t>
      </w:r>
      <w:r w:rsidRPr="00CA3ED3">
        <w:rPr>
          <w:rFonts w:ascii="Arial" w:hAnsi="Arial" w:cs="Arial"/>
          <w:bCs/>
          <w:color w:val="000000" w:themeColor="text1"/>
          <w:sz w:val="18"/>
          <w:szCs w:val="18"/>
        </w:rPr>
        <w:t xml:space="preserve"> </w:t>
      </w:r>
      <w:r>
        <w:rPr>
          <w:rFonts w:ascii="Arial" w:hAnsi="Arial" w:cs="Arial"/>
          <w:bCs/>
          <w:color w:val="000000" w:themeColor="text1"/>
          <w:sz w:val="18"/>
          <w:szCs w:val="18"/>
        </w:rPr>
        <w:t>C</w:t>
      </w:r>
      <w:r w:rsidR="00B96C7B">
        <w:rPr>
          <w:rFonts w:ascii="Arial" w:hAnsi="Arial" w:cs="Arial"/>
          <w:bCs/>
          <w:color w:val="000000" w:themeColor="text1"/>
          <w:sz w:val="18"/>
          <w:szCs w:val="18"/>
        </w:rPr>
        <w:t xml:space="preserve">ard </w:t>
      </w:r>
      <w:r w:rsidR="00201B55">
        <w:rPr>
          <w:rFonts w:ascii="Arial" w:hAnsi="Arial" w:cs="Arial"/>
          <w:bCs/>
          <w:color w:val="000000" w:themeColor="text1"/>
          <w:sz w:val="18"/>
          <w:szCs w:val="18"/>
        </w:rPr>
        <w:t xml:space="preserve">access </w:t>
      </w:r>
      <w:r w:rsidR="00B96C7B">
        <w:rPr>
          <w:rFonts w:ascii="Arial" w:hAnsi="Arial" w:cs="Arial"/>
          <w:bCs/>
          <w:color w:val="000000" w:themeColor="text1"/>
          <w:sz w:val="18"/>
          <w:szCs w:val="18"/>
        </w:rPr>
        <w:t>management</w:t>
      </w:r>
      <w:r>
        <w:rPr>
          <w:rFonts w:ascii="Arial" w:hAnsi="Arial" w:cs="Arial"/>
          <w:bCs/>
          <w:color w:val="000000" w:themeColor="text1"/>
          <w:sz w:val="18"/>
          <w:szCs w:val="18"/>
        </w:rPr>
        <w:t xml:space="preserve">, </w:t>
      </w:r>
      <w:r w:rsidR="00A06E45">
        <w:rPr>
          <w:rFonts w:ascii="Arial" w:hAnsi="Arial" w:cs="Arial"/>
          <w:bCs/>
          <w:color w:val="000000" w:themeColor="text1"/>
          <w:sz w:val="18"/>
          <w:szCs w:val="18"/>
        </w:rPr>
        <w:t xml:space="preserve">Payment Authorization, Treasury, Compliance and regulatory, </w:t>
      </w:r>
      <w:r w:rsidR="00201B55">
        <w:rPr>
          <w:rFonts w:ascii="Arial" w:hAnsi="Arial" w:cs="Arial"/>
          <w:bCs/>
          <w:color w:val="000000" w:themeColor="text1"/>
          <w:sz w:val="18"/>
          <w:szCs w:val="18"/>
        </w:rPr>
        <w:t xml:space="preserve">FCC Compliance, </w:t>
      </w:r>
      <w:r>
        <w:rPr>
          <w:rFonts w:ascii="Arial" w:hAnsi="Arial" w:cs="Arial"/>
          <w:bCs/>
          <w:color w:val="000000" w:themeColor="text1"/>
          <w:sz w:val="18"/>
          <w:szCs w:val="18"/>
        </w:rPr>
        <w:t>Fraud</w:t>
      </w:r>
      <w:r w:rsidR="00B96C7B">
        <w:rPr>
          <w:rFonts w:ascii="Arial" w:hAnsi="Arial" w:cs="Arial"/>
          <w:bCs/>
          <w:color w:val="000000" w:themeColor="text1"/>
          <w:sz w:val="18"/>
          <w:szCs w:val="18"/>
        </w:rPr>
        <w:t xml:space="preserve"> prevention</w:t>
      </w:r>
      <w:r>
        <w:rPr>
          <w:rFonts w:ascii="Arial" w:hAnsi="Arial" w:cs="Arial"/>
          <w:bCs/>
          <w:color w:val="000000" w:themeColor="text1"/>
          <w:sz w:val="18"/>
          <w:szCs w:val="18"/>
        </w:rPr>
        <w:t>,</w:t>
      </w:r>
      <w:r w:rsidR="008A5AE4">
        <w:rPr>
          <w:rFonts w:ascii="Arial" w:hAnsi="Arial" w:cs="Arial"/>
          <w:bCs/>
          <w:color w:val="000000" w:themeColor="text1"/>
          <w:sz w:val="18"/>
          <w:szCs w:val="18"/>
        </w:rPr>
        <w:t xml:space="preserve"> </w:t>
      </w:r>
      <w:r w:rsidR="00531B67">
        <w:rPr>
          <w:rFonts w:ascii="Arial" w:hAnsi="Arial" w:cs="Arial"/>
          <w:bCs/>
          <w:color w:val="000000" w:themeColor="text1"/>
          <w:sz w:val="18"/>
          <w:szCs w:val="18"/>
        </w:rPr>
        <w:t>Sanctions</w:t>
      </w:r>
      <w:r w:rsidR="00201B55">
        <w:rPr>
          <w:rFonts w:ascii="Arial" w:hAnsi="Arial" w:cs="Arial"/>
          <w:bCs/>
          <w:color w:val="000000" w:themeColor="text1"/>
          <w:sz w:val="18"/>
          <w:szCs w:val="18"/>
        </w:rPr>
        <w:t xml:space="preserve"> Screening, </w:t>
      </w:r>
      <w:r w:rsidR="00531B67">
        <w:rPr>
          <w:rFonts w:ascii="Arial" w:hAnsi="Arial" w:cs="Arial"/>
          <w:bCs/>
          <w:color w:val="000000" w:themeColor="text1"/>
          <w:sz w:val="18"/>
          <w:szCs w:val="18"/>
        </w:rPr>
        <w:t>Anti Money Laundering (AML),</w:t>
      </w:r>
      <w:r w:rsidR="00201B55">
        <w:rPr>
          <w:rFonts w:ascii="Arial" w:hAnsi="Arial" w:cs="Arial"/>
          <w:bCs/>
          <w:color w:val="000000" w:themeColor="text1"/>
          <w:sz w:val="18"/>
          <w:szCs w:val="18"/>
        </w:rPr>
        <w:t xml:space="preserve"> Due-Diligence, Counter Terrorist Funding(CTF), Anti-Bribery and corruptions,</w:t>
      </w:r>
      <w:r w:rsidR="00531B67">
        <w:rPr>
          <w:rFonts w:ascii="Arial" w:hAnsi="Arial" w:cs="Arial"/>
          <w:bCs/>
          <w:color w:val="000000" w:themeColor="text1"/>
          <w:sz w:val="18"/>
          <w:szCs w:val="18"/>
        </w:rPr>
        <w:t xml:space="preserve"> </w:t>
      </w:r>
      <w:r>
        <w:rPr>
          <w:rFonts w:ascii="Arial" w:hAnsi="Arial" w:cs="Arial"/>
          <w:bCs/>
          <w:color w:val="000000" w:themeColor="text1"/>
          <w:sz w:val="18"/>
          <w:szCs w:val="18"/>
        </w:rPr>
        <w:t>Card Issuance</w:t>
      </w:r>
      <w:r w:rsidR="008A5AE4">
        <w:rPr>
          <w:rFonts w:ascii="Arial" w:hAnsi="Arial" w:cs="Arial"/>
          <w:bCs/>
          <w:color w:val="000000" w:themeColor="text1"/>
          <w:sz w:val="18"/>
          <w:szCs w:val="18"/>
        </w:rPr>
        <w:t xml:space="preserve"> &amp; Mainframe solutions</w:t>
      </w:r>
      <w:r w:rsidR="001579BD">
        <w:rPr>
          <w:rFonts w:ascii="Arial" w:hAnsi="Arial" w:cs="Arial"/>
          <w:bCs/>
          <w:color w:val="000000" w:themeColor="text1"/>
          <w:sz w:val="18"/>
          <w:szCs w:val="18"/>
        </w:rPr>
        <w:t xml:space="preserve"> </w:t>
      </w:r>
      <w:r>
        <w:rPr>
          <w:rFonts w:ascii="Arial" w:hAnsi="Arial" w:cs="Arial"/>
          <w:bCs/>
          <w:color w:val="000000" w:themeColor="text1"/>
          <w:sz w:val="18"/>
          <w:szCs w:val="18"/>
        </w:rPr>
        <w:t>for global Markets</w:t>
      </w:r>
      <w:r w:rsidRPr="00CA3ED3">
        <w:rPr>
          <w:rFonts w:ascii="Arial" w:hAnsi="Arial" w:cs="Arial"/>
          <w:bCs/>
          <w:color w:val="000000" w:themeColor="text1"/>
          <w:sz w:val="18"/>
          <w:szCs w:val="18"/>
        </w:rPr>
        <w:t>.</w:t>
      </w:r>
    </w:p>
    <w:p w14:paraId="1D087D3A" w14:textId="7B0AB724" w:rsidR="00531B67" w:rsidRPr="00B96C7B" w:rsidRDefault="00201B55" w:rsidP="00CA3ED3">
      <w:pPr>
        <w:pStyle w:val="ListParagraph"/>
        <w:numPr>
          <w:ilvl w:val="0"/>
          <w:numId w:val="22"/>
        </w:numPr>
        <w:suppressAutoHyphens w:val="0"/>
        <w:spacing w:line="276" w:lineRule="auto"/>
        <w:jc w:val="both"/>
        <w:rPr>
          <w:rFonts w:ascii="Arial" w:hAnsi="Arial" w:cs="Arial"/>
          <w:bCs/>
          <w:sz w:val="18"/>
          <w:szCs w:val="18"/>
        </w:rPr>
      </w:pPr>
      <w:r>
        <w:rPr>
          <w:rFonts w:ascii="Arial" w:hAnsi="Arial" w:cs="Arial"/>
          <w:bCs/>
          <w:color w:val="000000" w:themeColor="text1"/>
          <w:sz w:val="18"/>
          <w:szCs w:val="18"/>
        </w:rPr>
        <w:t>Successful management and engagement with</w:t>
      </w:r>
      <w:r w:rsidR="00531B67">
        <w:rPr>
          <w:rFonts w:ascii="Arial" w:hAnsi="Arial" w:cs="Arial"/>
          <w:bCs/>
          <w:color w:val="000000" w:themeColor="text1"/>
          <w:sz w:val="18"/>
          <w:szCs w:val="18"/>
        </w:rPr>
        <w:t xml:space="preserve"> T</w:t>
      </w:r>
      <w:r>
        <w:rPr>
          <w:rFonts w:ascii="Arial" w:hAnsi="Arial" w:cs="Arial"/>
          <w:bCs/>
          <w:color w:val="000000" w:themeColor="text1"/>
          <w:sz w:val="18"/>
          <w:szCs w:val="18"/>
        </w:rPr>
        <w:t xml:space="preserve">hird </w:t>
      </w:r>
      <w:r w:rsidR="00531B67">
        <w:rPr>
          <w:rFonts w:ascii="Arial" w:hAnsi="Arial" w:cs="Arial"/>
          <w:bCs/>
          <w:color w:val="000000" w:themeColor="text1"/>
          <w:sz w:val="18"/>
          <w:szCs w:val="18"/>
        </w:rPr>
        <w:t>P</w:t>
      </w:r>
      <w:r>
        <w:rPr>
          <w:rFonts w:ascii="Arial" w:hAnsi="Arial" w:cs="Arial"/>
          <w:bCs/>
          <w:color w:val="000000" w:themeColor="text1"/>
          <w:sz w:val="18"/>
          <w:szCs w:val="18"/>
        </w:rPr>
        <w:t>arty</w:t>
      </w:r>
      <w:r w:rsidR="00531B67">
        <w:rPr>
          <w:rFonts w:ascii="Arial" w:hAnsi="Arial" w:cs="Arial"/>
          <w:bCs/>
          <w:color w:val="000000" w:themeColor="text1"/>
          <w:sz w:val="18"/>
          <w:szCs w:val="18"/>
        </w:rPr>
        <w:t xml:space="preserve"> vendors for mainframe</w:t>
      </w:r>
      <w:r>
        <w:rPr>
          <w:rFonts w:ascii="Arial" w:hAnsi="Arial" w:cs="Arial"/>
          <w:bCs/>
          <w:color w:val="000000" w:themeColor="text1"/>
          <w:sz w:val="18"/>
          <w:szCs w:val="18"/>
        </w:rPr>
        <w:t>, FCC Compliance,</w:t>
      </w:r>
      <w:r w:rsidR="00531B67">
        <w:rPr>
          <w:rFonts w:ascii="Arial" w:hAnsi="Arial" w:cs="Arial"/>
          <w:bCs/>
          <w:color w:val="000000" w:themeColor="text1"/>
          <w:sz w:val="18"/>
          <w:szCs w:val="18"/>
        </w:rPr>
        <w:t xml:space="preserve"> AML solutions including HPNS, </w:t>
      </w:r>
      <w:proofErr w:type="spellStart"/>
      <w:r w:rsidR="00531B67">
        <w:rPr>
          <w:rFonts w:ascii="Arial" w:hAnsi="Arial" w:cs="Arial"/>
          <w:bCs/>
          <w:color w:val="000000" w:themeColor="text1"/>
          <w:sz w:val="18"/>
          <w:szCs w:val="18"/>
        </w:rPr>
        <w:t>Comforte</w:t>
      </w:r>
      <w:proofErr w:type="spellEnd"/>
      <w:r w:rsidR="00531B67">
        <w:rPr>
          <w:rFonts w:ascii="Arial" w:hAnsi="Arial" w:cs="Arial"/>
          <w:bCs/>
          <w:color w:val="000000" w:themeColor="text1"/>
          <w:sz w:val="18"/>
          <w:szCs w:val="18"/>
        </w:rPr>
        <w:t>, Diebol</w:t>
      </w:r>
      <w:r>
        <w:rPr>
          <w:rFonts w:ascii="Arial" w:hAnsi="Arial" w:cs="Arial"/>
          <w:bCs/>
          <w:color w:val="000000" w:themeColor="text1"/>
          <w:sz w:val="18"/>
          <w:szCs w:val="18"/>
        </w:rPr>
        <w:t>d</w:t>
      </w:r>
      <w:r w:rsidR="00531B67">
        <w:rPr>
          <w:rFonts w:ascii="Arial" w:hAnsi="Arial" w:cs="Arial"/>
          <w:bCs/>
          <w:color w:val="000000" w:themeColor="text1"/>
          <w:sz w:val="18"/>
          <w:szCs w:val="18"/>
        </w:rPr>
        <w:t>, Fiserv, NICE</w:t>
      </w:r>
      <w:r>
        <w:rPr>
          <w:rFonts w:ascii="Arial" w:hAnsi="Arial" w:cs="Arial"/>
          <w:bCs/>
          <w:color w:val="000000" w:themeColor="text1"/>
          <w:sz w:val="18"/>
          <w:szCs w:val="18"/>
        </w:rPr>
        <w:t xml:space="preserve">, FIS </w:t>
      </w:r>
      <w:r w:rsidR="00EE25B2">
        <w:rPr>
          <w:rFonts w:ascii="Arial" w:hAnsi="Arial" w:cs="Arial"/>
          <w:bCs/>
          <w:color w:val="000000" w:themeColor="text1"/>
          <w:sz w:val="18"/>
          <w:szCs w:val="18"/>
        </w:rPr>
        <w:t xml:space="preserve">along with </w:t>
      </w:r>
      <w:r w:rsidR="00EE25B2" w:rsidRPr="00EE25B2">
        <w:rPr>
          <w:rFonts w:ascii="Arial" w:hAnsi="Arial" w:cs="Arial"/>
          <w:bCs/>
          <w:color w:val="000000" w:themeColor="text1"/>
          <w:sz w:val="18"/>
          <w:szCs w:val="18"/>
        </w:rPr>
        <w:t>GDPR, CCPA, SOX</w:t>
      </w:r>
      <w:r w:rsidR="00EE25B2">
        <w:rPr>
          <w:rFonts w:ascii="Arial" w:hAnsi="Arial" w:cs="Arial"/>
          <w:bCs/>
          <w:color w:val="000000" w:themeColor="text1"/>
          <w:sz w:val="18"/>
          <w:szCs w:val="18"/>
        </w:rPr>
        <w:t xml:space="preserve"> compliance enforcement.</w:t>
      </w:r>
    </w:p>
    <w:p w14:paraId="627D4E9B" w14:textId="035F0288" w:rsidR="00B96C7B" w:rsidRPr="00CA3ED3" w:rsidRDefault="00B96C7B" w:rsidP="00CA3ED3">
      <w:pPr>
        <w:pStyle w:val="ListParagraph"/>
        <w:numPr>
          <w:ilvl w:val="0"/>
          <w:numId w:val="22"/>
        </w:numPr>
        <w:suppressAutoHyphens w:val="0"/>
        <w:spacing w:line="276" w:lineRule="auto"/>
        <w:jc w:val="both"/>
        <w:rPr>
          <w:rFonts w:ascii="Arial" w:hAnsi="Arial" w:cs="Arial"/>
          <w:bCs/>
          <w:sz w:val="18"/>
          <w:szCs w:val="18"/>
        </w:rPr>
      </w:pPr>
      <w:r>
        <w:rPr>
          <w:rFonts w:ascii="Arial" w:hAnsi="Arial" w:cs="Arial"/>
          <w:bCs/>
          <w:color w:val="000000" w:themeColor="text1"/>
          <w:sz w:val="18"/>
          <w:szCs w:val="18"/>
        </w:rPr>
        <w:t xml:space="preserve">Joined as Program Manager to manage multiple Projects under the Payment Transactions Services for North America and helped teams to interact and connect with different ARTs for collaboration to deliver the common Objective. </w:t>
      </w:r>
    </w:p>
    <w:p w14:paraId="3A96978D" w14:textId="6C772F83" w:rsidR="00CA3ED3" w:rsidRPr="00C16579" w:rsidRDefault="00CA3ED3" w:rsidP="00CA3ED3">
      <w:pPr>
        <w:pStyle w:val="ListParagraph"/>
        <w:numPr>
          <w:ilvl w:val="0"/>
          <w:numId w:val="22"/>
        </w:numPr>
        <w:suppressAutoHyphens w:val="0"/>
        <w:spacing w:line="276" w:lineRule="auto"/>
        <w:jc w:val="both"/>
        <w:rPr>
          <w:rFonts w:ascii="Arial" w:hAnsi="Arial" w:cs="Arial"/>
          <w:bCs/>
          <w:sz w:val="18"/>
          <w:szCs w:val="18"/>
        </w:rPr>
      </w:pPr>
      <w:r>
        <w:rPr>
          <w:rFonts w:ascii="Arial" w:hAnsi="Arial" w:cs="Arial"/>
          <w:bCs/>
          <w:color w:val="000000" w:themeColor="text1"/>
          <w:sz w:val="18"/>
          <w:szCs w:val="18"/>
        </w:rPr>
        <w:t xml:space="preserve">Serving </w:t>
      </w:r>
      <w:r w:rsidR="00C16579">
        <w:rPr>
          <w:rFonts w:ascii="Arial" w:hAnsi="Arial" w:cs="Arial"/>
          <w:bCs/>
          <w:color w:val="000000" w:themeColor="text1"/>
          <w:sz w:val="18"/>
          <w:szCs w:val="18"/>
        </w:rPr>
        <w:t xml:space="preserve">as </w:t>
      </w:r>
      <w:r w:rsidR="000D08A1">
        <w:rPr>
          <w:rFonts w:ascii="Arial" w:hAnsi="Arial" w:cs="Arial"/>
          <w:bCs/>
          <w:color w:val="000000" w:themeColor="text1"/>
          <w:sz w:val="18"/>
          <w:szCs w:val="18"/>
        </w:rPr>
        <w:t xml:space="preserve">a </w:t>
      </w:r>
      <w:r w:rsidR="00C16579">
        <w:rPr>
          <w:rFonts w:ascii="Arial" w:hAnsi="Arial" w:cs="Arial"/>
          <w:bCs/>
          <w:color w:val="000000" w:themeColor="text1"/>
          <w:sz w:val="18"/>
          <w:szCs w:val="18"/>
        </w:rPr>
        <w:t xml:space="preserve">servant leader and coach </w:t>
      </w:r>
      <w:r>
        <w:rPr>
          <w:rFonts w:ascii="Arial" w:hAnsi="Arial" w:cs="Arial"/>
          <w:bCs/>
          <w:color w:val="000000" w:themeColor="text1"/>
          <w:sz w:val="18"/>
          <w:szCs w:val="18"/>
        </w:rPr>
        <w:t>the</w:t>
      </w:r>
      <w:r w:rsidR="003C3672">
        <w:rPr>
          <w:rFonts w:ascii="Arial" w:hAnsi="Arial" w:cs="Arial"/>
          <w:bCs/>
          <w:color w:val="000000" w:themeColor="text1"/>
          <w:sz w:val="18"/>
          <w:szCs w:val="18"/>
        </w:rPr>
        <w:t xml:space="preserve"> </w:t>
      </w:r>
      <w:r w:rsidR="00C16579">
        <w:rPr>
          <w:rFonts w:ascii="Arial" w:hAnsi="Arial" w:cs="Arial"/>
          <w:bCs/>
          <w:color w:val="000000" w:themeColor="text1"/>
          <w:sz w:val="18"/>
          <w:szCs w:val="18"/>
        </w:rPr>
        <w:t>Agile Release Train (</w:t>
      </w:r>
      <w:r w:rsidR="003C3672">
        <w:rPr>
          <w:rFonts w:ascii="Arial" w:hAnsi="Arial" w:cs="Arial"/>
          <w:bCs/>
          <w:color w:val="000000" w:themeColor="text1"/>
          <w:sz w:val="18"/>
          <w:szCs w:val="18"/>
        </w:rPr>
        <w:t>ART</w:t>
      </w:r>
      <w:r w:rsidR="00C16579">
        <w:rPr>
          <w:rFonts w:ascii="Arial" w:hAnsi="Arial" w:cs="Arial"/>
          <w:bCs/>
          <w:color w:val="000000" w:themeColor="text1"/>
          <w:sz w:val="18"/>
          <w:szCs w:val="18"/>
        </w:rPr>
        <w:t>)</w:t>
      </w:r>
      <w:r w:rsidR="003C3672">
        <w:rPr>
          <w:rFonts w:ascii="Arial" w:hAnsi="Arial" w:cs="Arial"/>
          <w:bCs/>
          <w:color w:val="000000" w:themeColor="text1"/>
          <w:sz w:val="18"/>
          <w:szCs w:val="18"/>
        </w:rPr>
        <w:t xml:space="preserve"> as</w:t>
      </w:r>
      <w:r>
        <w:rPr>
          <w:rFonts w:ascii="Arial" w:hAnsi="Arial" w:cs="Arial"/>
          <w:bCs/>
          <w:color w:val="000000" w:themeColor="text1"/>
          <w:sz w:val="18"/>
          <w:szCs w:val="18"/>
        </w:rPr>
        <w:t xml:space="preserve"> Release Train Engineer Since </w:t>
      </w:r>
      <w:r w:rsidR="003C3672">
        <w:rPr>
          <w:rFonts w:ascii="Arial" w:hAnsi="Arial" w:cs="Arial"/>
          <w:bCs/>
          <w:color w:val="000000" w:themeColor="text1"/>
          <w:sz w:val="18"/>
          <w:szCs w:val="18"/>
        </w:rPr>
        <w:t>Oct</w:t>
      </w:r>
      <w:r>
        <w:rPr>
          <w:rFonts w:ascii="Arial" w:hAnsi="Arial" w:cs="Arial"/>
          <w:bCs/>
          <w:color w:val="000000" w:themeColor="text1"/>
          <w:sz w:val="18"/>
          <w:szCs w:val="18"/>
        </w:rPr>
        <w:t xml:space="preserve"> 202</w:t>
      </w:r>
      <w:r w:rsidR="003C3672">
        <w:rPr>
          <w:rFonts w:ascii="Arial" w:hAnsi="Arial" w:cs="Arial"/>
          <w:bCs/>
          <w:color w:val="000000" w:themeColor="text1"/>
          <w:sz w:val="18"/>
          <w:szCs w:val="18"/>
        </w:rPr>
        <w:t xml:space="preserve">3 and managing the complete </w:t>
      </w:r>
      <w:r w:rsidR="009D4E90">
        <w:rPr>
          <w:rFonts w:ascii="Arial" w:hAnsi="Arial" w:cs="Arial"/>
          <w:bCs/>
          <w:color w:val="000000" w:themeColor="text1"/>
          <w:sz w:val="18"/>
          <w:szCs w:val="18"/>
        </w:rPr>
        <w:t xml:space="preserve">PTS </w:t>
      </w:r>
      <w:r w:rsidR="003C3672">
        <w:rPr>
          <w:rFonts w:ascii="Arial" w:hAnsi="Arial" w:cs="Arial"/>
          <w:bCs/>
          <w:color w:val="000000" w:themeColor="text1"/>
          <w:sz w:val="18"/>
          <w:szCs w:val="18"/>
        </w:rPr>
        <w:t>ART</w:t>
      </w:r>
      <w:r w:rsidR="009D4E90">
        <w:rPr>
          <w:rFonts w:ascii="Arial" w:hAnsi="Arial" w:cs="Arial"/>
          <w:bCs/>
          <w:color w:val="000000" w:themeColor="text1"/>
          <w:sz w:val="18"/>
          <w:szCs w:val="18"/>
        </w:rPr>
        <w:t xml:space="preserve"> and multiple cross functional agile teams and ARTs for successful program delivery.</w:t>
      </w:r>
    </w:p>
    <w:p w14:paraId="581269A3" w14:textId="16DC5CA2" w:rsidR="00C16579" w:rsidRPr="00CA3ED3" w:rsidRDefault="00C16579" w:rsidP="00CA3ED3">
      <w:pPr>
        <w:pStyle w:val="ListParagraph"/>
        <w:numPr>
          <w:ilvl w:val="0"/>
          <w:numId w:val="22"/>
        </w:numPr>
        <w:suppressAutoHyphens w:val="0"/>
        <w:spacing w:line="276" w:lineRule="auto"/>
        <w:jc w:val="both"/>
        <w:rPr>
          <w:rFonts w:ascii="Arial" w:hAnsi="Arial" w:cs="Arial"/>
          <w:bCs/>
          <w:sz w:val="18"/>
          <w:szCs w:val="18"/>
        </w:rPr>
      </w:pPr>
      <w:r>
        <w:rPr>
          <w:rFonts w:ascii="Arial" w:hAnsi="Arial" w:cs="Arial"/>
          <w:bCs/>
          <w:color w:val="000000" w:themeColor="text1"/>
          <w:sz w:val="18"/>
          <w:szCs w:val="18"/>
        </w:rPr>
        <w:t>Ensur</w:t>
      </w:r>
      <w:r w:rsidR="001579BD">
        <w:rPr>
          <w:rFonts w:ascii="Arial" w:hAnsi="Arial" w:cs="Arial"/>
          <w:bCs/>
          <w:color w:val="000000" w:themeColor="text1"/>
          <w:sz w:val="18"/>
          <w:szCs w:val="18"/>
        </w:rPr>
        <w:t>ing</w:t>
      </w:r>
      <w:r>
        <w:rPr>
          <w:rFonts w:ascii="Arial" w:hAnsi="Arial" w:cs="Arial"/>
          <w:bCs/>
          <w:color w:val="000000" w:themeColor="text1"/>
          <w:sz w:val="18"/>
          <w:szCs w:val="18"/>
        </w:rPr>
        <w:t xml:space="preserve"> the Product management, System Architects and Business Owners effectively work in complete synchronization to deliver the planned ART’s Business Outcome including ROI, </w:t>
      </w:r>
      <w:r w:rsidR="000D08A1">
        <w:rPr>
          <w:rFonts w:ascii="Arial" w:hAnsi="Arial" w:cs="Arial"/>
          <w:bCs/>
          <w:color w:val="000000" w:themeColor="text1"/>
          <w:sz w:val="18"/>
          <w:szCs w:val="18"/>
        </w:rPr>
        <w:t>Governance,</w:t>
      </w:r>
      <w:r>
        <w:rPr>
          <w:rFonts w:ascii="Arial" w:hAnsi="Arial" w:cs="Arial"/>
          <w:bCs/>
          <w:color w:val="000000" w:themeColor="text1"/>
          <w:sz w:val="18"/>
          <w:szCs w:val="18"/>
        </w:rPr>
        <w:t xml:space="preserve"> and compliance.</w:t>
      </w:r>
    </w:p>
    <w:p w14:paraId="5A0901AA" w14:textId="3ADB85B7" w:rsidR="00C16579" w:rsidRPr="00C16579" w:rsidRDefault="00C16579" w:rsidP="00CA3ED3">
      <w:pPr>
        <w:pStyle w:val="ListParagraph"/>
        <w:numPr>
          <w:ilvl w:val="0"/>
          <w:numId w:val="22"/>
        </w:numPr>
        <w:suppressAutoHyphens w:val="0"/>
        <w:spacing w:line="276" w:lineRule="auto"/>
        <w:jc w:val="both"/>
        <w:rPr>
          <w:rFonts w:ascii="Arial" w:hAnsi="Arial" w:cs="Arial"/>
          <w:bCs/>
          <w:sz w:val="18"/>
          <w:szCs w:val="18"/>
        </w:rPr>
      </w:pPr>
      <w:r>
        <w:rPr>
          <w:rFonts w:ascii="Arial" w:hAnsi="Arial" w:cs="Arial"/>
          <w:bCs/>
          <w:color w:val="000000" w:themeColor="text1"/>
          <w:sz w:val="18"/>
          <w:szCs w:val="18"/>
        </w:rPr>
        <w:t>Coach and conduct the Agile ceremonies for ART and Agile Teams including and not limited to ART Sync, Program Grooming</w:t>
      </w:r>
      <w:r w:rsidR="00AD4146">
        <w:rPr>
          <w:rFonts w:ascii="Arial" w:hAnsi="Arial" w:cs="Arial"/>
          <w:bCs/>
          <w:color w:val="000000" w:themeColor="text1"/>
          <w:sz w:val="18"/>
          <w:szCs w:val="18"/>
        </w:rPr>
        <w:t xml:space="preserve"> and backlog refinement</w:t>
      </w:r>
      <w:r w:rsidR="001579BD">
        <w:rPr>
          <w:rFonts w:ascii="Arial" w:hAnsi="Arial" w:cs="Arial"/>
          <w:bCs/>
          <w:color w:val="000000" w:themeColor="text1"/>
          <w:sz w:val="18"/>
          <w:szCs w:val="18"/>
        </w:rPr>
        <w:t>s</w:t>
      </w:r>
      <w:r>
        <w:rPr>
          <w:rFonts w:ascii="Arial" w:hAnsi="Arial" w:cs="Arial"/>
          <w:bCs/>
          <w:color w:val="000000" w:themeColor="text1"/>
          <w:sz w:val="18"/>
          <w:szCs w:val="18"/>
        </w:rPr>
        <w:t xml:space="preserve">, </w:t>
      </w:r>
      <w:r w:rsidR="00AD4146">
        <w:rPr>
          <w:rFonts w:ascii="Arial" w:hAnsi="Arial" w:cs="Arial"/>
          <w:bCs/>
          <w:color w:val="000000" w:themeColor="text1"/>
          <w:sz w:val="18"/>
          <w:szCs w:val="18"/>
        </w:rPr>
        <w:t>System</w:t>
      </w:r>
      <w:r>
        <w:rPr>
          <w:rFonts w:ascii="Arial" w:hAnsi="Arial" w:cs="Arial"/>
          <w:bCs/>
          <w:color w:val="000000" w:themeColor="text1"/>
          <w:sz w:val="18"/>
          <w:szCs w:val="18"/>
        </w:rPr>
        <w:t xml:space="preserve"> Demos, </w:t>
      </w:r>
      <w:r w:rsidR="00AD4146">
        <w:rPr>
          <w:rFonts w:ascii="Arial" w:hAnsi="Arial" w:cs="Arial"/>
          <w:bCs/>
          <w:color w:val="000000" w:themeColor="text1"/>
          <w:sz w:val="18"/>
          <w:szCs w:val="18"/>
        </w:rPr>
        <w:t>I&amp;A Sessions</w:t>
      </w:r>
      <w:r w:rsidR="001579BD">
        <w:rPr>
          <w:rFonts w:ascii="Arial" w:hAnsi="Arial" w:cs="Arial"/>
          <w:bCs/>
          <w:color w:val="000000" w:themeColor="text1"/>
          <w:sz w:val="18"/>
          <w:szCs w:val="18"/>
        </w:rPr>
        <w:t>,</w:t>
      </w:r>
      <w:r>
        <w:rPr>
          <w:rFonts w:ascii="Arial" w:hAnsi="Arial" w:cs="Arial"/>
          <w:bCs/>
          <w:color w:val="000000" w:themeColor="text1"/>
          <w:sz w:val="18"/>
          <w:szCs w:val="18"/>
        </w:rPr>
        <w:t xml:space="preserve"> Scrum of Scrums and PI Planning.</w:t>
      </w:r>
    </w:p>
    <w:p w14:paraId="4AB9DC54" w14:textId="4913111D" w:rsidR="004A56B2" w:rsidRPr="007D10B3" w:rsidRDefault="004A56B2" w:rsidP="00CA3ED3">
      <w:pPr>
        <w:pStyle w:val="ListParagraph"/>
        <w:numPr>
          <w:ilvl w:val="0"/>
          <w:numId w:val="22"/>
        </w:numPr>
        <w:suppressAutoHyphens w:val="0"/>
        <w:spacing w:line="276" w:lineRule="auto"/>
        <w:jc w:val="both"/>
        <w:rPr>
          <w:rFonts w:ascii="Arial" w:hAnsi="Arial" w:cs="Arial"/>
          <w:bCs/>
          <w:sz w:val="18"/>
          <w:szCs w:val="18"/>
        </w:rPr>
      </w:pPr>
      <w:r>
        <w:rPr>
          <w:rFonts w:ascii="Arial" w:hAnsi="Arial" w:cs="Arial"/>
          <w:bCs/>
          <w:color w:val="000000" w:themeColor="text1"/>
          <w:sz w:val="18"/>
          <w:szCs w:val="18"/>
        </w:rPr>
        <w:t>Conduct</w:t>
      </w:r>
      <w:r w:rsidR="00C16579">
        <w:rPr>
          <w:rFonts w:ascii="Arial" w:hAnsi="Arial" w:cs="Arial"/>
          <w:bCs/>
          <w:color w:val="000000" w:themeColor="text1"/>
          <w:sz w:val="18"/>
          <w:szCs w:val="18"/>
        </w:rPr>
        <w:t xml:space="preserve">, </w:t>
      </w:r>
      <w:r w:rsidR="00AD4146">
        <w:rPr>
          <w:rFonts w:ascii="Arial" w:hAnsi="Arial" w:cs="Arial"/>
          <w:bCs/>
          <w:color w:val="000000" w:themeColor="text1"/>
          <w:sz w:val="18"/>
          <w:szCs w:val="18"/>
        </w:rPr>
        <w:t>coach,</w:t>
      </w:r>
      <w:r>
        <w:rPr>
          <w:rFonts w:ascii="Arial" w:hAnsi="Arial" w:cs="Arial"/>
          <w:bCs/>
          <w:color w:val="000000" w:themeColor="text1"/>
          <w:sz w:val="18"/>
          <w:szCs w:val="18"/>
        </w:rPr>
        <w:t xml:space="preserve"> and supervise the PI planning from sketch to execution.</w:t>
      </w:r>
    </w:p>
    <w:p w14:paraId="2CBBD9BD" w14:textId="3D9CE075" w:rsidR="007D10B3" w:rsidRDefault="007D10B3" w:rsidP="002A7129">
      <w:pPr>
        <w:pStyle w:val="ListParagraph"/>
        <w:numPr>
          <w:ilvl w:val="0"/>
          <w:numId w:val="22"/>
        </w:numPr>
        <w:suppressAutoHyphens w:val="0"/>
        <w:contextualSpacing/>
        <w:jc w:val="both"/>
        <w:rPr>
          <w:rFonts w:ascii="Arial" w:hAnsi="Arial" w:cs="Arial"/>
          <w:bCs/>
          <w:color w:val="000000" w:themeColor="text1"/>
          <w:sz w:val="18"/>
          <w:szCs w:val="18"/>
        </w:rPr>
      </w:pPr>
      <w:r w:rsidRPr="007D10B3">
        <w:rPr>
          <w:rFonts w:ascii="Arial" w:hAnsi="Arial" w:cs="Arial"/>
          <w:bCs/>
          <w:color w:val="000000" w:themeColor="text1"/>
          <w:sz w:val="18"/>
          <w:szCs w:val="18"/>
        </w:rPr>
        <w:t>Responsible for delivering the organization's objectives and roadmap by actively leading and facilitating modernization efforts as a dedicated and accountable member of the Modernization Steering Committee.</w:t>
      </w:r>
    </w:p>
    <w:p w14:paraId="58FA4192" w14:textId="6025FF31" w:rsidR="002A7129" w:rsidRDefault="002A7129" w:rsidP="002A7129">
      <w:pPr>
        <w:pStyle w:val="ListParagraph"/>
        <w:numPr>
          <w:ilvl w:val="0"/>
          <w:numId w:val="22"/>
        </w:numPr>
        <w:suppressAutoHyphens w:val="0"/>
        <w:contextualSpacing/>
        <w:jc w:val="both"/>
        <w:rPr>
          <w:rFonts w:ascii="Arial" w:hAnsi="Arial" w:cs="Arial"/>
          <w:bCs/>
          <w:color w:val="000000" w:themeColor="text1"/>
          <w:sz w:val="18"/>
          <w:szCs w:val="18"/>
        </w:rPr>
      </w:pPr>
      <w:r w:rsidRPr="009A2CF1">
        <w:rPr>
          <w:rFonts w:ascii="Arial" w:hAnsi="Arial" w:cs="Arial"/>
          <w:bCs/>
          <w:color w:val="000000" w:themeColor="text1"/>
          <w:sz w:val="18"/>
          <w:szCs w:val="18"/>
        </w:rPr>
        <w:t>Coach, mentor, and guid</w:t>
      </w:r>
      <w:r>
        <w:rPr>
          <w:rFonts w:ascii="Arial" w:hAnsi="Arial" w:cs="Arial"/>
          <w:bCs/>
          <w:color w:val="000000" w:themeColor="text1"/>
          <w:sz w:val="18"/>
          <w:szCs w:val="18"/>
        </w:rPr>
        <w:t>e</w:t>
      </w:r>
      <w:r w:rsidRPr="009A2CF1">
        <w:rPr>
          <w:rFonts w:ascii="Arial" w:hAnsi="Arial" w:cs="Arial"/>
          <w:bCs/>
          <w:color w:val="000000" w:themeColor="text1"/>
          <w:sz w:val="18"/>
          <w:szCs w:val="18"/>
        </w:rPr>
        <w:t xml:space="preserve"> the teams using agile and lean principles. Train</w:t>
      </w:r>
      <w:r>
        <w:rPr>
          <w:rFonts w:ascii="Arial" w:hAnsi="Arial" w:cs="Arial"/>
          <w:bCs/>
          <w:color w:val="000000" w:themeColor="text1"/>
          <w:sz w:val="18"/>
          <w:szCs w:val="18"/>
        </w:rPr>
        <w:t>ing</w:t>
      </w:r>
      <w:r w:rsidRPr="009A2CF1">
        <w:rPr>
          <w:rFonts w:ascii="Arial" w:hAnsi="Arial" w:cs="Arial"/>
          <w:bCs/>
          <w:color w:val="000000" w:themeColor="text1"/>
          <w:sz w:val="18"/>
          <w:szCs w:val="18"/>
        </w:rPr>
        <w:t xml:space="preserve"> and mentor</w:t>
      </w:r>
      <w:r>
        <w:rPr>
          <w:rFonts w:ascii="Arial" w:hAnsi="Arial" w:cs="Arial"/>
          <w:bCs/>
          <w:color w:val="000000" w:themeColor="text1"/>
          <w:sz w:val="18"/>
          <w:szCs w:val="18"/>
        </w:rPr>
        <w:t>ing</w:t>
      </w:r>
      <w:r w:rsidRPr="009A2CF1">
        <w:rPr>
          <w:rFonts w:ascii="Arial" w:hAnsi="Arial" w:cs="Arial"/>
          <w:bCs/>
          <w:color w:val="000000" w:themeColor="text1"/>
          <w:sz w:val="18"/>
          <w:szCs w:val="18"/>
        </w:rPr>
        <w:t xml:space="preserve"> </w:t>
      </w:r>
      <w:r>
        <w:rPr>
          <w:rFonts w:ascii="Arial" w:hAnsi="Arial" w:cs="Arial"/>
          <w:bCs/>
          <w:color w:val="000000" w:themeColor="text1"/>
          <w:sz w:val="18"/>
          <w:szCs w:val="18"/>
        </w:rPr>
        <w:t>the</w:t>
      </w:r>
      <w:r w:rsidRPr="009A2CF1">
        <w:rPr>
          <w:rFonts w:ascii="Arial" w:hAnsi="Arial" w:cs="Arial"/>
          <w:bCs/>
          <w:color w:val="000000" w:themeColor="text1"/>
          <w:sz w:val="18"/>
          <w:szCs w:val="18"/>
        </w:rPr>
        <w:t xml:space="preserve"> scrum masters</w:t>
      </w:r>
      <w:r w:rsidR="00A913CE">
        <w:rPr>
          <w:rFonts w:ascii="Arial" w:hAnsi="Arial" w:cs="Arial"/>
          <w:bCs/>
          <w:color w:val="000000" w:themeColor="text1"/>
          <w:sz w:val="18"/>
          <w:szCs w:val="18"/>
        </w:rPr>
        <w:t>/ Team coaches</w:t>
      </w:r>
      <w:r w:rsidRPr="009A2CF1">
        <w:rPr>
          <w:rFonts w:ascii="Arial" w:hAnsi="Arial" w:cs="Arial"/>
          <w:bCs/>
          <w:color w:val="000000" w:themeColor="text1"/>
          <w:sz w:val="18"/>
          <w:szCs w:val="18"/>
        </w:rPr>
        <w:t xml:space="preserve"> and built communities of practice for scrum </w:t>
      </w:r>
      <w:r w:rsidR="00634EA1" w:rsidRPr="009A2CF1">
        <w:rPr>
          <w:rFonts w:ascii="Arial" w:hAnsi="Arial" w:cs="Arial"/>
          <w:bCs/>
          <w:color w:val="000000" w:themeColor="text1"/>
          <w:sz w:val="18"/>
          <w:szCs w:val="18"/>
        </w:rPr>
        <w:t>master</w:t>
      </w:r>
      <w:r w:rsidR="00634EA1">
        <w:rPr>
          <w:rFonts w:ascii="Arial" w:hAnsi="Arial" w:cs="Arial"/>
          <w:bCs/>
          <w:color w:val="000000" w:themeColor="text1"/>
          <w:sz w:val="18"/>
          <w:szCs w:val="18"/>
        </w:rPr>
        <w:t>s</w:t>
      </w:r>
      <w:r w:rsidRPr="009A2CF1">
        <w:rPr>
          <w:rFonts w:ascii="Arial" w:hAnsi="Arial" w:cs="Arial"/>
          <w:bCs/>
          <w:color w:val="000000" w:themeColor="text1"/>
          <w:sz w:val="18"/>
          <w:szCs w:val="18"/>
        </w:rPr>
        <w:t xml:space="preserve"> to share, learn and grow.</w:t>
      </w:r>
    </w:p>
    <w:p w14:paraId="65B02697" w14:textId="2776F064" w:rsidR="00A913CE" w:rsidRPr="00A913CE" w:rsidRDefault="00A913CE" w:rsidP="00A913CE">
      <w:pPr>
        <w:pStyle w:val="ListParagraph"/>
        <w:numPr>
          <w:ilvl w:val="0"/>
          <w:numId w:val="22"/>
        </w:numPr>
        <w:suppressAutoHyphens w:val="0"/>
        <w:contextualSpacing/>
        <w:jc w:val="both"/>
        <w:rPr>
          <w:rFonts w:ascii="Arial" w:hAnsi="Arial" w:cs="Arial"/>
          <w:bCs/>
          <w:color w:val="000000" w:themeColor="text1"/>
          <w:sz w:val="18"/>
          <w:szCs w:val="18"/>
        </w:rPr>
      </w:pPr>
      <w:r>
        <w:rPr>
          <w:rFonts w:ascii="Arial" w:hAnsi="Arial" w:cs="Arial"/>
          <w:bCs/>
          <w:color w:val="000000" w:themeColor="text1"/>
          <w:sz w:val="18"/>
          <w:szCs w:val="18"/>
        </w:rPr>
        <w:t xml:space="preserve">Play </w:t>
      </w:r>
      <w:r w:rsidRPr="00A913CE">
        <w:rPr>
          <w:rFonts w:ascii="Arial" w:hAnsi="Arial" w:cs="Arial"/>
          <w:bCs/>
          <w:color w:val="000000" w:themeColor="text1"/>
          <w:sz w:val="18"/>
          <w:szCs w:val="18"/>
        </w:rPr>
        <w:t>a pivotal role in escalating impediments, managing risks, and ensuring that value is delivered effectively while fostering continuous improvement.</w:t>
      </w:r>
    </w:p>
    <w:p w14:paraId="53B6AF59" w14:textId="60B08049" w:rsidR="004A56B2" w:rsidRDefault="004A56B2" w:rsidP="004A56B2">
      <w:pPr>
        <w:pStyle w:val="ListParagraph"/>
        <w:numPr>
          <w:ilvl w:val="0"/>
          <w:numId w:val="22"/>
        </w:numPr>
        <w:suppressAutoHyphens w:val="0"/>
        <w:contextualSpacing/>
        <w:jc w:val="both"/>
        <w:rPr>
          <w:rFonts w:ascii="Arial" w:hAnsi="Arial" w:cs="Arial"/>
          <w:bCs/>
          <w:color w:val="000000" w:themeColor="text1"/>
          <w:sz w:val="18"/>
          <w:szCs w:val="18"/>
        </w:rPr>
      </w:pPr>
      <w:r w:rsidRPr="009A2CF1">
        <w:rPr>
          <w:rFonts w:ascii="Arial" w:hAnsi="Arial" w:cs="Arial"/>
          <w:bCs/>
          <w:color w:val="000000" w:themeColor="text1"/>
          <w:sz w:val="18"/>
          <w:szCs w:val="18"/>
        </w:rPr>
        <w:t>Facilitate discussion and conflict resolution to improve team productivity while promoting continuous improvement.</w:t>
      </w:r>
    </w:p>
    <w:p w14:paraId="7F01D3F8" w14:textId="4A168B5A" w:rsidR="00CB4F6D" w:rsidRPr="009A2CF1" w:rsidRDefault="00AD4146" w:rsidP="00AD4146">
      <w:pPr>
        <w:pStyle w:val="ListParagraph"/>
        <w:numPr>
          <w:ilvl w:val="0"/>
          <w:numId w:val="22"/>
        </w:numPr>
        <w:suppressAutoHyphens w:val="0"/>
        <w:contextualSpacing/>
        <w:jc w:val="both"/>
        <w:rPr>
          <w:rFonts w:ascii="Arial" w:hAnsi="Arial" w:cs="Arial"/>
          <w:bCs/>
          <w:color w:val="000000" w:themeColor="text1"/>
          <w:sz w:val="18"/>
          <w:szCs w:val="18"/>
        </w:rPr>
      </w:pPr>
      <w:r>
        <w:rPr>
          <w:rFonts w:ascii="Arial" w:hAnsi="Arial" w:cs="Arial"/>
          <w:bCs/>
          <w:color w:val="000000" w:themeColor="text1"/>
          <w:sz w:val="18"/>
          <w:szCs w:val="18"/>
        </w:rPr>
        <w:t xml:space="preserve">Facilitate and </w:t>
      </w:r>
      <w:r w:rsidRPr="00AD4146">
        <w:rPr>
          <w:rFonts w:ascii="Arial" w:hAnsi="Arial" w:cs="Arial"/>
          <w:bCs/>
          <w:color w:val="000000" w:themeColor="text1"/>
          <w:sz w:val="18"/>
          <w:szCs w:val="18"/>
        </w:rPr>
        <w:t>helps optimize flow with metrics, coaching teams on applying flow accelerators, and facilitating value stream mapping</w:t>
      </w:r>
      <w:r>
        <w:rPr>
          <w:rFonts w:ascii="Arial" w:hAnsi="Arial" w:cs="Arial"/>
          <w:bCs/>
          <w:color w:val="000000" w:themeColor="text1"/>
          <w:sz w:val="18"/>
          <w:szCs w:val="18"/>
        </w:rPr>
        <w:t>.</w:t>
      </w:r>
    </w:p>
    <w:p w14:paraId="72376F53" w14:textId="3F4C4E26" w:rsidR="004A56B2" w:rsidRDefault="002A7129" w:rsidP="00CA3ED3">
      <w:pPr>
        <w:pStyle w:val="ListParagraph"/>
        <w:numPr>
          <w:ilvl w:val="0"/>
          <w:numId w:val="22"/>
        </w:numPr>
        <w:suppressAutoHyphens w:val="0"/>
        <w:spacing w:line="276" w:lineRule="auto"/>
        <w:jc w:val="both"/>
        <w:rPr>
          <w:rFonts w:ascii="Arial" w:hAnsi="Arial" w:cs="Arial"/>
          <w:bCs/>
          <w:sz w:val="18"/>
          <w:szCs w:val="18"/>
        </w:rPr>
      </w:pPr>
      <w:r>
        <w:rPr>
          <w:rFonts w:ascii="Arial" w:hAnsi="Arial" w:cs="Arial"/>
          <w:bCs/>
          <w:sz w:val="18"/>
          <w:szCs w:val="18"/>
        </w:rPr>
        <w:t>Facilitating and managing</w:t>
      </w:r>
      <w:r w:rsidR="004A56B2">
        <w:rPr>
          <w:rFonts w:ascii="Arial" w:hAnsi="Arial" w:cs="Arial"/>
          <w:bCs/>
          <w:sz w:val="18"/>
          <w:szCs w:val="18"/>
        </w:rPr>
        <w:t xml:space="preserve"> the Deconversion </w:t>
      </w:r>
      <w:r>
        <w:rPr>
          <w:rFonts w:ascii="Arial" w:hAnsi="Arial" w:cs="Arial"/>
          <w:bCs/>
          <w:sz w:val="18"/>
          <w:szCs w:val="18"/>
        </w:rPr>
        <w:t xml:space="preserve">efforts </w:t>
      </w:r>
      <w:r w:rsidR="004A56B2">
        <w:rPr>
          <w:rFonts w:ascii="Arial" w:hAnsi="Arial" w:cs="Arial"/>
          <w:bCs/>
          <w:sz w:val="18"/>
          <w:szCs w:val="18"/>
        </w:rPr>
        <w:t xml:space="preserve">of </w:t>
      </w:r>
      <w:r w:rsidR="00CB4F6D">
        <w:rPr>
          <w:rFonts w:ascii="Arial" w:hAnsi="Arial" w:cs="Arial"/>
          <w:bCs/>
          <w:sz w:val="18"/>
          <w:szCs w:val="18"/>
        </w:rPr>
        <w:t>applications</w:t>
      </w:r>
      <w:r>
        <w:rPr>
          <w:rFonts w:ascii="Arial" w:hAnsi="Arial" w:cs="Arial"/>
          <w:bCs/>
          <w:sz w:val="18"/>
          <w:szCs w:val="18"/>
        </w:rPr>
        <w:t xml:space="preserve"> </w:t>
      </w:r>
      <w:r w:rsidR="00561F58">
        <w:rPr>
          <w:rFonts w:ascii="Arial" w:hAnsi="Arial" w:cs="Arial"/>
          <w:bCs/>
          <w:sz w:val="18"/>
          <w:szCs w:val="18"/>
        </w:rPr>
        <w:t>due to spin-off of the division to another big financial institution.</w:t>
      </w:r>
    </w:p>
    <w:p w14:paraId="519DA845" w14:textId="6958F2AB" w:rsidR="00E5420B" w:rsidRDefault="00634EA1" w:rsidP="00B70121">
      <w:pPr>
        <w:pStyle w:val="ListParagraph"/>
        <w:numPr>
          <w:ilvl w:val="0"/>
          <w:numId w:val="22"/>
        </w:numPr>
        <w:suppressAutoHyphens w:val="0"/>
        <w:spacing w:line="276" w:lineRule="auto"/>
        <w:jc w:val="both"/>
        <w:rPr>
          <w:rFonts w:ascii="Arial" w:hAnsi="Arial" w:cs="Arial"/>
          <w:bCs/>
          <w:sz w:val="18"/>
          <w:szCs w:val="18"/>
        </w:rPr>
      </w:pPr>
      <w:r w:rsidRPr="00E5420B">
        <w:rPr>
          <w:rFonts w:ascii="Arial" w:hAnsi="Arial" w:cs="Arial"/>
          <w:bCs/>
          <w:sz w:val="18"/>
          <w:szCs w:val="18"/>
        </w:rPr>
        <w:t xml:space="preserve">Drive relentless improvement </w:t>
      </w:r>
      <w:r w:rsidR="00E5420B" w:rsidRPr="00E5420B">
        <w:rPr>
          <w:rFonts w:ascii="Arial" w:hAnsi="Arial" w:cs="Arial"/>
          <w:bCs/>
          <w:sz w:val="18"/>
          <w:szCs w:val="18"/>
        </w:rPr>
        <w:t>across</w:t>
      </w:r>
      <w:r w:rsidRPr="00E5420B">
        <w:rPr>
          <w:rFonts w:ascii="Arial" w:hAnsi="Arial" w:cs="Arial"/>
          <w:bCs/>
          <w:sz w:val="18"/>
          <w:szCs w:val="18"/>
        </w:rPr>
        <w:t xml:space="preserve"> ART and share insights with the PMO and LACE </w:t>
      </w:r>
      <w:r w:rsidR="00E5420B">
        <w:rPr>
          <w:rFonts w:ascii="Arial" w:hAnsi="Arial" w:cs="Arial"/>
          <w:bCs/>
          <w:sz w:val="18"/>
          <w:szCs w:val="18"/>
        </w:rPr>
        <w:t>to i</w:t>
      </w:r>
      <w:r w:rsidR="00E5420B" w:rsidRPr="00E5420B">
        <w:rPr>
          <w:rFonts w:ascii="Arial" w:hAnsi="Arial" w:cs="Arial"/>
          <w:bCs/>
          <w:sz w:val="18"/>
          <w:szCs w:val="18"/>
        </w:rPr>
        <w:t>nform and shape the organization-wide transformation strategy</w:t>
      </w:r>
      <w:r w:rsidR="00481548">
        <w:rPr>
          <w:rFonts w:ascii="Arial" w:hAnsi="Arial" w:cs="Arial"/>
          <w:bCs/>
          <w:sz w:val="18"/>
          <w:szCs w:val="18"/>
        </w:rPr>
        <w:t>.</w:t>
      </w:r>
    </w:p>
    <w:p w14:paraId="0933A63A" w14:textId="77777777" w:rsidR="00E5420B" w:rsidRDefault="00E5420B" w:rsidP="005B3C65">
      <w:pPr>
        <w:pStyle w:val="ListParagraph"/>
        <w:numPr>
          <w:ilvl w:val="0"/>
          <w:numId w:val="22"/>
        </w:numPr>
        <w:suppressAutoHyphens w:val="0"/>
        <w:spacing w:line="276" w:lineRule="auto"/>
        <w:jc w:val="both"/>
        <w:rPr>
          <w:rFonts w:ascii="Arial" w:hAnsi="Arial" w:cs="Arial"/>
          <w:bCs/>
          <w:sz w:val="18"/>
          <w:szCs w:val="18"/>
        </w:rPr>
      </w:pPr>
      <w:r w:rsidRPr="00E5420B">
        <w:rPr>
          <w:rFonts w:ascii="Arial" w:hAnsi="Arial" w:cs="Arial"/>
          <w:bCs/>
          <w:sz w:val="18"/>
          <w:szCs w:val="18"/>
        </w:rPr>
        <w:t>Guided teams using Agile metrics such as Burn Down, Velocity, Throughput, Cycle Time, and Flow Predictability, leveraging tools like Rally, JIRA, and Aha! to drive data-informed decision-making and performance improvements.</w:t>
      </w:r>
    </w:p>
    <w:p w14:paraId="1DE3DA29" w14:textId="471BFC52" w:rsidR="003D232D" w:rsidRDefault="00E17BC9" w:rsidP="005B3C65">
      <w:pPr>
        <w:pStyle w:val="ListParagraph"/>
        <w:numPr>
          <w:ilvl w:val="0"/>
          <w:numId w:val="22"/>
        </w:numPr>
        <w:suppressAutoHyphens w:val="0"/>
        <w:spacing w:line="276" w:lineRule="auto"/>
        <w:jc w:val="both"/>
        <w:rPr>
          <w:rFonts w:ascii="Arial" w:hAnsi="Arial" w:cs="Arial"/>
          <w:bCs/>
          <w:sz w:val="18"/>
          <w:szCs w:val="18"/>
        </w:rPr>
      </w:pPr>
      <w:r>
        <w:rPr>
          <w:rFonts w:ascii="Arial" w:hAnsi="Arial" w:cs="Arial"/>
          <w:bCs/>
          <w:sz w:val="18"/>
          <w:szCs w:val="18"/>
        </w:rPr>
        <w:t>Responsible for regular and frequent release management for and not limited to Release</w:t>
      </w:r>
      <w:r w:rsidRPr="00E17BC9">
        <w:rPr>
          <w:rFonts w:ascii="Arial" w:hAnsi="Arial" w:cs="Arial"/>
          <w:bCs/>
          <w:sz w:val="18"/>
          <w:szCs w:val="18"/>
        </w:rPr>
        <w:t xml:space="preserve"> </w:t>
      </w:r>
      <w:r>
        <w:rPr>
          <w:rFonts w:ascii="Arial" w:hAnsi="Arial" w:cs="Arial"/>
          <w:bCs/>
          <w:sz w:val="18"/>
          <w:szCs w:val="18"/>
        </w:rPr>
        <w:t>pl</w:t>
      </w:r>
      <w:r w:rsidRPr="00E17BC9">
        <w:rPr>
          <w:rFonts w:ascii="Arial" w:hAnsi="Arial" w:cs="Arial"/>
          <w:bCs/>
          <w:sz w:val="18"/>
          <w:szCs w:val="18"/>
        </w:rPr>
        <w:t xml:space="preserve">anning &amp; </w:t>
      </w:r>
      <w:r>
        <w:rPr>
          <w:rFonts w:ascii="Arial" w:hAnsi="Arial" w:cs="Arial"/>
          <w:bCs/>
          <w:sz w:val="18"/>
          <w:szCs w:val="18"/>
        </w:rPr>
        <w:t>c</w:t>
      </w:r>
      <w:r w:rsidRPr="00E17BC9">
        <w:rPr>
          <w:rFonts w:ascii="Arial" w:hAnsi="Arial" w:cs="Arial"/>
          <w:bCs/>
          <w:sz w:val="18"/>
          <w:szCs w:val="18"/>
        </w:rPr>
        <w:t>oordination</w:t>
      </w:r>
      <w:r>
        <w:rPr>
          <w:rFonts w:ascii="Arial" w:hAnsi="Arial" w:cs="Arial"/>
          <w:bCs/>
          <w:sz w:val="18"/>
          <w:szCs w:val="18"/>
        </w:rPr>
        <w:t>, Oversees e</w:t>
      </w:r>
      <w:r w:rsidRPr="00E17BC9">
        <w:rPr>
          <w:rFonts w:ascii="Arial" w:hAnsi="Arial" w:cs="Arial"/>
          <w:bCs/>
          <w:sz w:val="18"/>
          <w:szCs w:val="18"/>
        </w:rPr>
        <w:t xml:space="preserve">xecution &amp; </w:t>
      </w:r>
      <w:r>
        <w:rPr>
          <w:rFonts w:ascii="Arial" w:hAnsi="Arial" w:cs="Arial"/>
          <w:bCs/>
          <w:sz w:val="18"/>
          <w:szCs w:val="18"/>
        </w:rPr>
        <w:t>d</w:t>
      </w:r>
      <w:r w:rsidRPr="00E17BC9">
        <w:rPr>
          <w:rFonts w:ascii="Arial" w:hAnsi="Arial" w:cs="Arial"/>
          <w:bCs/>
          <w:sz w:val="18"/>
          <w:szCs w:val="18"/>
        </w:rPr>
        <w:t>elivery</w:t>
      </w:r>
      <w:r>
        <w:rPr>
          <w:rFonts w:ascii="Arial" w:hAnsi="Arial" w:cs="Arial"/>
          <w:bCs/>
          <w:sz w:val="18"/>
          <w:szCs w:val="18"/>
        </w:rPr>
        <w:t>,</w:t>
      </w:r>
      <w:r w:rsidRPr="00E17BC9">
        <w:t xml:space="preserve"> </w:t>
      </w:r>
      <w:r>
        <w:rPr>
          <w:rFonts w:ascii="Arial" w:hAnsi="Arial" w:cs="Arial"/>
          <w:bCs/>
          <w:sz w:val="18"/>
          <w:szCs w:val="18"/>
        </w:rPr>
        <w:t>r</w:t>
      </w:r>
      <w:r w:rsidRPr="00E17BC9">
        <w:rPr>
          <w:rFonts w:ascii="Arial" w:hAnsi="Arial" w:cs="Arial"/>
          <w:bCs/>
          <w:sz w:val="18"/>
          <w:szCs w:val="18"/>
        </w:rPr>
        <w:t xml:space="preserve">elease </w:t>
      </w:r>
      <w:r>
        <w:rPr>
          <w:rFonts w:ascii="Arial" w:hAnsi="Arial" w:cs="Arial"/>
          <w:bCs/>
          <w:sz w:val="18"/>
          <w:szCs w:val="18"/>
        </w:rPr>
        <w:t>m</w:t>
      </w:r>
      <w:r w:rsidRPr="00E17BC9">
        <w:rPr>
          <w:rFonts w:ascii="Arial" w:hAnsi="Arial" w:cs="Arial"/>
          <w:bCs/>
          <w:sz w:val="18"/>
          <w:szCs w:val="18"/>
        </w:rPr>
        <w:t xml:space="preserve">onitoring &amp; </w:t>
      </w:r>
      <w:r>
        <w:rPr>
          <w:rFonts w:ascii="Arial" w:hAnsi="Arial" w:cs="Arial"/>
          <w:bCs/>
          <w:sz w:val="18"/>
          <w:szCs w:val="18"/>
        </w:rPr>
        <w:t>r</w:t>
      </w:r>
      <w:r w:rsidRPr="00E17BC9">
        <w:rPr>
          <w:rFonts w:ascii="Arial" w:hAnsi="Arial" w:cs="Arial"/>
          <w:bCs/>
          <w:sz w:val="18"/>
          <w:szCs w:val="18"/>
        </w:rPr>
        <w:t>eporting</w:t>
      </w:r>
      <w:r>
        <w:rPr>
          <w:rFonts w:ascii="Arial" w:hAnsi="Arial" w:cs="Arial"/>
          <w:bCs/>
          <w:sz w:val="18"/>
          <w:szCs w:val="18"/>
        </w:rPr>
        <w:t xml:space="preserve">, </w:t>
      </w:r>
      <w:r w:rsidRPr="00E17BC9">
        <w:rPr>
          <w:rFonts w:ascii="Arial" w:hAnsi="Arial" w:cs="Arial"/>
          <w:bCs/>
          <w:sz w:val="18"/>
          <w:szCs w:val="18"/>
        </w:rPr>
        <w:t>Risk Management,</w:t>
      </w:r>
      <w:r>
        <w:rPr>
          <w:rFonts w:ascii="Arial" w:hAnsi="Arial" w:cs="Arial"/>
          <w:bCs/>
          <w:sz w:val="18"/>
          <w:szCs w:val="18"/>
        </w:rPr>
        <w:t xml:space="preserve"> </w:t>
      </w:r>
      <w:r w:rsidR="00C665E9">
        <w:rPr>
          <w:rFonts w:ascii="Arial" w:hAnsi="Arial" w:cs="Arial"/>
          <w:bCs/>
          <w:sz w:val="18"/>
          <w:szCs w:val="18"/>
        </w:rPr>
        <w:t xml:space="preserve">UAT, </w:t>
      </w:r>
      <w:r>
        <w:rPr>
          <w:rFonts w:ascii="Arial" w:hAnsi="Arial" w:cs="Arial"/>
          <w:bCs/>
          <w:sz w:val="18"/>
          <w:szCs w:val="18"/>
        </w:rPr>
        <w:t>and s</w:t>
      </w:r>
      <w:r w:rsidRPr="00E17BC9">
        <w:rPr>
          <w:rFonts w:ascii="Arial" w:hAnsi="Arial" w:cs="Arial"/>
          <w:bCs/>
          <w:sz w:val="18"/>
          <w:szCs w:val="18"/>
        </w:rPr>
        <w:t>takeholder Communication</w:t>
      </w:r>
      <w:r>
        <w:rPr>
          <w:rFonts w:ascii="Arial" w:hAnsi="Arial" w:cs="Arial"/>
          <w:bCs/>
          <w:sz w:val="18"/>
          <w:szCs w:val="18"/>
        </w:rPr>
        <w:t xml:space="preserve">s pre and post releases. </w:t>
      </w:r>
      <w:r w:rsidR="00A75989">
        <w:rPr>
          <w:rFonts w:ascii="Arial" w:hAnsi="Arial" w:cs="Arial"/>
          <w:bCs/>
          <w:sz w:val="18"/>
          <w:szCs w:val="18"/>
        </w:rPr>
        <w:t>Get facilitated with the</w:t>
      </w:r>
      <w:r>
        <w:rPr>
          <w:rFonts w:ascii="Arial" w:hAnsi="Arial" w:cs="Arial"/>
          <w:bCs/>
          <w:sz w:val="18"/>
          <w:szCs w:val="18"/>
        </w:rPr>
        <w:t xml:space="preserve"> tools like Service now, Smart IT</w:t>
      </w:r>
      <w:r w:rsidR="00A75989">
        <w:rPr>
          <w:rFonts w:ascii="Arial" w:hAnsi="Arial" w:cs="Arial"/>
          <w:bCs/>
          <w:sz w:val="18"/>
          <w:szCs w:val="18"/>
        </w:rPr>
        <w:t xml:space="preserve"> </w:t>
      </w:r>
      <w:r>
        <w:rPr>
          <w:rFonts w:ascii="Arial" w:hAnsi="Arial" w:cs="Arial"/>
          <w:bCs/>
          <w:sz w:val="18"/>
          <w:szCs w:val="18"/>
        </w:rPr>
        <w:t xml:space="preserve">and XLR </w:t>
      </w:r>
      <w:r w:rsidR="00A75989">
        <w:rPr>
          <w:rFonts w:ascii="Arial" w:hAnsi="Arial" w:cs="Arial"/>
          <w:bCs/>
          <w:sz w:val="18"/>
          <w:szCs w:val="18"/>
        </w:rPr>
        <w:t>for Continuous Delivery and effective release management</w:t>
      </w:r>
      <w:r w:rsidR="006E380D">
        <w:rPr>
          <w:rFonts w:ascii="Arial" w:hAnsi="Arial" w:cs="Arial"/>
          <w:bCs/>
          <w:sz w:val="18"/>
          <w:szCs w:val="18"/>
        </w:rPr>
        <w:t xml:space="preserve"> and managing and monitoring customer via Microsoft </w:t>
      </w:r>
      <w:r w:rsidR="00700089">
        <w:rPr>
          <w:rFonts w:ascii="Arial" w:hAnsi="Arial" w:cs="Arial"/>
          <w:bCs/>
          <w:sz w:val="18"/>
          <w:szCs w:val="18"/>
        </w:rPr>
        <w:t>365 and Snowflakes GenA</w:t>
      </w:r>
      <w:r w:rsidR="00481548">
        <w:rPr>
          <w:rFonts w:ascii="Arial" w:hAnsi="Arial" w:cs="Arial"/>
          <w:bCs/>
          <w:sz w:val="18"/>
          <w:szCs w:val="18"/>
        </w:rPr>
        <w:t>I and managing documentations over confluence.</w:t>
      </w:r>
    </w:p>
    <w:p w14:paraId="26C23D5E" w14:textId="77777777" w:rsidR="00CA3ED3" w:rsidRDefault="00CA3ED3" w:rsidP="009A2CF1">
      <w:pPr>
        <w:jc w:val="both"/>
        <w:rPr>
          <w:rFonts w:cs="Arial"/>
          <w:b/>
          <w:bCs/>
          <w:color w:val="000000"/>
          <w:sz w:val="18"/>
          <w:szCs w:val="18"/>
          <w:shd w:val="clear" w:color="auto" w:fill="FFFFFF"/>
        </w:rPr>
      </w:pPr>
    </w:p>
    <w:p w14:paraId="7D28F873" w14:textId="2C1DF328" w:rsidR="009A2CF1" w:rsidRPr="006D4760" w:rsidRDefault="004B3166" w:rsidP="009A2CF1">
      <w:pPr>
        <w:jc w:val="both"/>
        <w:rPr>
          <w:rFonts w:cs="Arial"/>
          <w:b/>
          <w:bCs/>
          <w:color w:val="000000"/>
          <w:sz w:val="18"/>
          <w:szCs w:val="18"/>
          <w:shd w:val="clear" w:color="auto" w:fill="FFFFFF"/>
        </w:rPr>
      </w:pPr>
      <w:r>
        <w:rPr>
          <w:rFonts w:cs="Arial"/>
          <w:b/>
          <w:bCs/>
          <w:color w:val="000000"/>
          <w:sz w:val="18"/>
          <w:szCs w:val="18"/>
          <w:shd w:val="clear" w:color="auto" w:fill="FFFFFF"/>
        </w:rPr>
        <w:t>USAA</w:t>
      </w:r>
      <w:r w:rsidR="009A2CF1" w:rsidRPr="006D4760">
        <w:rPr>
          <w:rFonts w:cs="Arial"/>
          <w:b/>
          <w:bCs/>
          <w:color w:val="000000"/>
          <w:sz w:val="18"/>
          <w:szCs w:val="18"/>
          <w:shd w:val="clear" w:color="auto" w:fill="FFFFFF"/>
        </w:rPr>
        <w:t xml:space="preserve"> Inc </w:t>
      </w:r>
    </w:p>
    <w:p w14:paraId="235912FC" w14:textId="2150CF5D" w:rsidR="00CD6623" w:rsidRDefault="00CE2B26" w:rsidP="009A2CF1">
      <w:pPr>
        <w:jc w:val="both"/>
        <w:rPr>
          <w:rFonts w:cs="Arial"/>
          <w:b/>
          <w:bCs/>
          <w:color w:val="000000"/>
          <w:sz w:val="18"/>
          <w:szCs w:val="18"/>
          <w:shd w:val="clear" w:color="auto" w:fill="FFFFFF"/>
        </w:rPr>
      </w:pPr>
      <w:r>
        <w:rPr>
          <w:rFonts w:cs="Arial"/>
          <w:b/>
          <w:bCs/>
          <w:color w:val="000000"/>
          <w:sz w:val="18"/>
          <w:szCs w:val="18"/>
          <w:shd w:val="clear" w:color="auto" w:fill="FFFFFF"/>
        </w:rPr>
        <w:t xml:space="preserve">IT </w:t>
      </w:r>
      <w:r w:rsidR="009A2CF1" w:rsidRPr="006D4760">
        <w:rPr>
          <w:rFonts w:cs="Arial"/>
          <w:b/>
          <w:bCs/>
          <w:color w:val="000000"/>
          <w:sz w:val="18"/>
          <w:szCs w:val="18"/>
          <w:shd w:val="clear" w:color="auto" w:fill="FFFFFF"/>
        </w:rPr>
        <w:t xml:space="preserve">Project Manager </w:t>
      </w:r>
      <w:r w:rsidR="005A254F">
        <w:rPr>
          <w:rFonts w:cs="Arial"/>
          <w:b/>
          <w:bCs/>
          <w:color w:val="000000"/>
          <w:sz w:val="18"/>
          <w:szCs w:val="18"/>
          <w:shd w:val="clear" w:color="auto" w:fill="FFFFFF"/>
        </w:rPr>
        <w:t>l</w:t>
      </w:r>
      <w:r w:rsidR="009A2CF1" w:rsidRPr="006D4760">
        <w:rPr>
          <w:rFonts w:cs="Arial"/>
          <w:b/>
          <w:bCs/>
          <w:color w:val="000000"/>
          <w:sz w:val="18"/>
          <w:szCs w:val="18"/>
          <w:shd w:val="clear" w:color="auto" w:fill="FFFFFF"/>
        </w:rPr>
        <w:t xml:space="preserve"> </w:t>
      </w:r>
      <w:r w:rsidR="001B6F3A">
        <w:rPr>
          <w:rFonts w:cs="Arial"/>
          <w:b/>
          <w:bCs/>
          <w:color w:val="000000"/>
          <w:sz w:val="18"/>
          <w:szCs w:val="18"/>
          <w:shd w:val="clear" w:color="auto" w:fill="FFFFFF"/>
        </w:rPr>
        <w:t xml:space="preserve">Sr. Scrum Master I </w:t>
      </w:r>
      <w:r w:rsidR="008978B0">
        <w:rPr>
          <w:rFonts w:cs="Arial"/>
          <w:b/>
          <w:bCs/>
          <w:color w:val="000000"/>
          <w:sz w:val="18"/>
          <w:szCs w:val="18"/>
          <w:shd w:val="clear" w:color="auto" w:fill="FFFFFF"/>
        </w:rPr>
        <w:t>Agile Coach</w:t>
      </w:r>
      <w:r w:rsidR="008978B0">
        <w:rPr>
          <w:rFonts w:cs="Arial"/>
          <w:b/>
          <w:bCs/>
          <w:color w:val="000000"/>
          <w:sz w:val="18"/>
          <w:szCs w:val="18"/>
          <w:shd w:val="clear" w:color="auto" w:fill="FFFFFF"/>
        </w:rPr>
        <w:tab/>
      </w:r>
      <w:r w:rsidR="009A2CF1" w:rsidRPr="006D4760">
        <w:rPr>
          <w:rFonts w:cs="Arial"/>
          <w:b/>
          <w:bCs/>
          <w:color w:val="000000"/>
          <w:sz w:val="18"/>
          <w:szCs w:val="18"/>
          <w:shd w:val="clear" w:color="auto" w:fill="FFFFFF"/>
        </w:rPr>
        <w:tab/>
      </w:r>
      <w:r w:rsidR="00A95773">
        <w:rPr>
          <w:rFonts w:cs="Arial"/>
          <w:b/>
          <w:bCs/>
          <w:color w:val="000000"/>
          <w:sz w:val="18"/>
          <w:szCs w:val="18"/>
          <w:shd w:val="clear" w:color="auto" w:fill="FFFFFF"/>
        </w:rPr>
        <w:t xml:space="preserve"> </w:t>
      </w:r>
      <w:r w:rsidR="00A95773">
        <w:rPr>
          <w:rFonts w:cs="Arial"/>
          <w:b/>
          <w:bCs/>
          <w:color w:val="000000"/>
          <w:sz w:val="18"/>
          <w:szCs w:val="18"/>
          <w:shd w:val="clear" w:color="auto" w:fill="FFFFFF"/>
        </w:rPr>
        <w:tab/>
      </w:r>
      <w:r w:rsidR="009A2CF1" w:rsidRPr="006D4760">
        <w:rPr>
          <w:rFonts w:cs="Arial"/>
          <w:b/>
          <w:bCs/>
          <w:color w:val="000000"/>
          <w:sz w:val="18"/>
          <w:szCs w:val="18"/>
          <w:shd w:val="clear" w:color="auto" w:fill="FFFFFF"/>
        </w:rPr>
        <w:tab/>
      </w:r>
      <w:r w:rsidR="009A2CF1" w:rsidRPr="006D4760">
        <w:rPr>
          <w:rFonts w:cs="Arial"/>
          <w:b/>
          <w:bCs/>
          <w:color w:val="000000"/>
          <w:sz w:val="18"/>
          <w:szCs w:val="18"/>
          <w:shd w:val="clear" w:color="auto" w:fill="FFFFFF"/>
        </w:rPr>
        <w:tab/>
      </w:r>
      <w:r w:rsidR="004B3166">
        <w:rPr>
          <w:rFonts w:cs="Arial"/>
          <w:b/>
          <w:bCs/>
          <w:color w:val="000000"/>
          <w:sz w:val="18"/>
          <w:szCs w:val="18"/>
          <w:shd w:val="clear" w:color="auto" w:fill="FFFFFF"/>
        </w:rPr>
        <w:tab/>
        <w:t>Jan</w:t>
      </w:r>
      <w:r w:rsidR="009A2CF1" w:rsidRPr="006D4760">
        <w:rPr>
          <w:rFonts w:cs="Arial"/>
          <w:b/>
          <w:bCs/>
          <w:color w:val="000000"/>
          <w:sz w:val="18"/>
          <w:szCs w:val="18"/>
          <w:shd w:val="clear" w:color="auto" w:fill="FFFFFF"/>
        </w:rPr>
        <w:t xml:space="preserve"> 202</w:t>
      </w:r>
      <w:r w:rsidR="004B3166">
        <w:rPr>
          <w:rFonts w:cs="Arial"/>
          <w:b/>
          <w:bCs/>
          <w:color w:val="000000"/>
          <w:sz w:val="18"/>
          <w:szCs w:val="18"/>
          <w:shd w:val="clear" w:color="auto" w:fill="FFFFFF"/>
        </w:rPr>
        <w:t>2</w:t>
      </w:r>
      <w:r w:rsidR="009A2CF1" w:rsidRPr="006D4760">
        <w:rPr>
          <w:rFonts w:cs="Arial"/>
          <w:b/>
          <w:bCs/>
          <w:color w:val="000000"/>
          <w:sz w:val="18"/>
          <w:szCs w:val="18"/>
          <w:shd w:val="clear" w:color="auto" w:fill="FFFFFF"/>
        </w:rPr>
        <w:t xml:space="preserve"> – </w:t>
      </w:r>
      <w:r w:rsidR="00830D88">
        <w:rPr>
          <w:rFonts w:cs="Arial"/>
          <w:b/>
          <w:bCs/>
          <w:color w:val="000000"/>
          <w:sz w:val="18"/>
          <w:szCs w:val="18"/>
          <w:shd w:val="clear" w:color="auto" w:fill="FFFFFF"/>
        </w:rPr>
        <w:t>Dec</w:t>
      </w:r>
      <w:r w:rsidR="00CA3ED3">
        <w:rPr>
          <w:rFonts w:cs="Arial"/>
          <w:b/>
          <w:bCs/>
          <w:color w:val="000000"/>
          <w:sz w:val="18"/>
          <w:szCs w:val="18"/>
          <w:shd w:val="clear" w:color="auto" w:fill="FFFFFF"/>
        </w:rPr>
        <w:t xml:space="preserve"> 202</w:t>
      </w:r>
      <w:r w:rsidR="004B3166">
        <w:rPr>
          <w:rFonts w:cs="Arial"/>
          <w:b/>
          <w:bCs/>
          <w:color w:val="000000"/>
          <w:sz w:val="18"/>
          <w:szCs w:val="18"/>
          <w:shd w:val="clear" w:color="auto" w:fill="FFFFFF"/>
        </w:rPr>
        <w:t>2</w:t>
      </w:r>
    </w:p>
    <w:p w14:paraId="164FE84D" w14:textId="77777777" w:rsidR="000A5183" w:rsidRDefault="000A5183" w:rsidP="000A5183">
      <w:pPr>
        <w:jc w:val="both"/>
        <w:rPr>
          <w:rFonts w:cs="Arial"/>
          <w:b/>
          <w:sz w:val="18"/>
          <w:szCs w:val="18"/>
        </w:rPr>
      </w:pPr>
      <w:r w:rsidRPr="00CA3ED3">
        <w:rPr>
          <w:rFonts w:cs="Arial"/>
          <w:b/>
          <w:sz w:val="18"/>
          <w:szCs w:val="18"/>
        </w:rPr>
        <w:t>Responsibilities:</w:t>
      </w:r>
    </w:p>
    <w:p w14:paraId="1730E4D5" w14:textId="4BCC3E60" w:rsidR="00316138" w:rsidRDefault="00316138" w:rsidP="00316138">
      <w:pPr>
        <w:pStyle w:val="ListParagraph"/>
        <w:numPr>
          <w:ilvl w:val="0"/>
          <w:numId w:val="16"/>
        </w:numPr>
        <w:suppressAutoHyphens w:val="0"/>
        <w:contextualSpacing/>
        <w:jc w:val="both"/>
        <w:rPr>
          <w:rFonts w:ascii="Arial" w:hAnsi="Arial" w:cs="Arial"/>
          <w:bCs/>
          <w:color w:val="000000" w:themeColor="text1"/>
          <w:sz w:val="18"/>
          <w:szCs w:val="18"/>
        </w:rPr>
      </w:pPr>
      <w:r w:rsidRPr="00BE71CC">
        <w:rPr>
          <w:rFonts w:ascii="Arial" w:hAnsi="Arial" w:cs="Arial"/>
          <w:bCs/>
          <w:color w:val="000000" w:themeColor="text1"/>
          <w:sz w:val="18"/>
          <w:szCs w:val="18"/>
        </w:rPr>
        <w:t xml:space="preserve">Worked for USAA for their health insurance and </w:t>
      </w:r>
      <w:r w:rsidR="00302AAE">
        <w:rPr>
          <w:rFonts w:ascii="Arial" w:hAnsi="Arial" w:cs="Arial"/>
          <w:bCs/>
          <w:color w:val="000000" w:themeColor="text1"/>
          <w:sz w:val="18"/>
          <w:szCs w:val="18"/>
        </w:rPr>
        <w:t xml:space="preserve">Life </w:t>
      </w:r>
      <w:r w:rsidRPr="00BE71CC">
        <w:rPr>
          <w:rFonts w:ascii="Arial" w:hAnsi="Arial" w:cs="Arial"/>
          <w:bCs/>
          <w:color w:val="000000" w:themeColor="text1"/>
          <w:sz w:val="18"/>
          <w:szCs w:val="18"/>
        </w:rPr>
        <w:t>insurance transformation initiatives which helped to develop the software for various province of the United States to acquire new customer though direct connect, partners and agents</w:t>
      </w:r>
      <w:r>
        <w:rPr>
          <w:rFonts w:ascii="Arial" w:hAnsi="Arial" w:cs="Arial"/>
          <w:bCs/>
          <w:color w:val="000000" w:themeColor="text1"/>
          <w:sz w:val="18"/>
          <w:szCs w:val="18"/>
        </w:rPr>
        <w:t>.</w:t>
      </w:r>
    </w:p>
    <w:p w14:paraId="7B02FB3B" w14:textId="3D089EB3" w:rsidR="002B0D62" w:rsidRPr="002B0D62" w:rsidRDefault="002B0D62" w:rsidP="00377B32">
      <w:pPr>
        <w:pStyle w:val="ListParagraph"/>
        <w:numPr>
          <w:ilvl w:val="0"/>
          <w:numId w:val="16"/>
        </w:numPr>
        <w:suppressAutoHyphens w:val="0"/>
        <w:contextualSpacing/>
        <w:jc w:val="both"/>
        <w:rPr>
          <w:rFonts w:ascii="Arial" w:hAnsi="Arial" w:cs="Arial"/>
          <w:bCs/>
          <w:color w:val="000000" w:themeColor="text1"/>
          <w:sz w:val="18"/>
          <w:szCs w:val="18"/>
        </w:rPr>
      </w:pPr>
      <w:r>
        <w:rPr>
          <w:rFonts w:ascii="Arial" w:hAnsi="Arial" w:cs="Arial"/>
          <w:bCs/>
          <w:color w:val="000000" w:themeColor="text1"/>
          <w:sz w:val="18"/>
          <w:szCs w:val="18"/>
        </w:rPr>
        <w:t>Served</w:t>
      </w:r>
      <w:r w:rsidRPr="002B0D62">
        <w:rPr>
          <w:rFonts w:ascii="Arial" w:hAnsi="Arial" w:cs="Arial"/>
          <w:bCs/>
          <w:color w:val="000000" w:themeColor="text1"/>
          <w:sz w:val="18"/>
          <w:szCs w:val="18"/>
        </w:rPr>
        <w:t xml:space="preserve"> as a servant leader, facilitating and coaching three Agile development teams in their day-to-day operations, driving increased team effectiveness and building high-performing teams through the application of </w:t>
      </w:r>
      <w:proofErr w:type="spellStart"/>
      <w:r w:rsidRPr="002B0D62">
        <w:rPr>
          <w:rFonts w:ascii="Arial" w:hAnsi="Arial" w:cs="Arial"/>
          <w:bCs/>
          <w:color w:val="000000" w:themeColor="text1"/>
          <w:sz w:val="18"/>
          <w:szCs w:val="18"/>
        </w:rPr>
        <w:t>SAFe</w:t>
      </w:r>
      <w:proofErr w:type="spellEnd"/>
      <w:r w:rsidRPr="002B0D62">
        <w:rPr>
          <w:rFonts w:ascii="Arial" w:hAnsi="Arial" w:cs="Arial"/>
          <w:bCs/>
          <w:color w:val="000000" w:themeColor="text1"/>
          <w:sz w:val="18"/>
          <w:szCs w:val="18"/>
        </w:rPr>
        <w:t xml:space="preserve"> principles and practices. Proactively identified and eliminated workflow bottlenecks to ensure smooth delivery and continuous improvement.</w:t>
      </w:r>
    </w:p>
    <w:p w14:paraId="31FF9C56" w14:textId="145E26CB" w:rsidR="00377B32" w:rsidRDefault="00904622" w:rsidP="00377B32">
      <w:pPr>
        <w:pStyle w:val="ListParagraph"/>
        <w:numPr>
          <w:ilvl w:val="0"/>
          <w:numId w:val="16"/>
        </w:numPr>
        <w:suppressAutoHyphens w:val="0"/>
        <w:contextualSpacing/>
        <w:jc w:val="both"/>
        <w:rPr>
          <w:rFonts w:ascii="Arial" w:hAnsi="Arial" w:cs="Arial"/>
          <w:bCs/>
          <w:color w:val="000000" w:themeColor="text1"/>
          <w:sz w:val="18"/>
          <w:szCs w:val="18"/>
        </w:rPr>
      </w:pPr>
      <w:r>
        <w:rPr>
          <w:rFonts w:ascii="Arial" w:hAnsi="Arial" w:cs="Arial"/>
          <w:bCs/>
          <w:color w:val="000000" w:themeColor="text1"/>
          <w:sz w:val="18"/>
          <w:szCs w:val="18"/>
        </w:rPr>
        <w:t>Facilitated team to d</w:t>
      </w:r>
      <w:r w:rsidRPr="00904622">
        <w:rPr>
          <w:rFonts w:ascii="Arial" w:hAnsi="Arial" w:cs="Arial"/>
          <w:bCs/>
          <w:color w:val="000000" w:themeColor="text1"/>
          <w:sz w:val="18"/>
          <w:szCs w:val="18"/>
        </w:rPr>
        <w:t>evelop Artifacts such as Software requirements documents, workflow diagrams, process diagrams, Program Board and team boards with detailed user stories using JIRA</w:t>
      </w:r>
      <w:r w:rsidR="002B0D62">
        <w:rPr>
          <w:rFonts w:ascii="Arial" w:hAnsi="Arial" w:cs="Arial"/>
          <w:bCs/>
          <w:color w:val="000000" w:themeColor="text1"/>
          <w:sz w:val="18"/>
          <w:szCs w:val="18"/>
        </w:rPr>
        <w:t xml:space="preserve">, </w:t>
      </w:r>
      <w:r w:rsidR="002B0D62" w:rsidRPr="00904622">
        <w:rPr>
          <w:rFonts w:ascii="Arial" w:hAnsi="Arial" w:cs="Arial"/>
          <w:bCs/>
          <w:color w:val="000000" w:themeColor="text1"/>
          <w:sz w:val="18"/>
          <w:szCs w:val="18"/>
        </w:rPr>
        <w:t xml:space="preserve">Mural, </w:t>
      </w:r>
      <w:r w:rsidR="002B0D62">
        <w:rPr>
          <w:rFonts w:ascii="Arial" w:hAnsi="Arial" w:cs="Arial"/>
          <w:bCs/>
          <w:color w:val="000000" w:themeColor="text1"/>
          <w:sz w:val="18"/>
          <w:szCs w:val="18"/>
        </w:rPr>
        <w:t>Miro</w:t>
      </w:r>
      <w:r w:rsidRPr="00904622">
        <w:rPr>
          <w:rFonts w:ascii="Arial" w:hAnsi="Arial" w:cs="Arial"/>
          <w:bCs/>
          <w:color w:val="000000" w:themeColor="text1"/>
          <w:sz w:val="18"/>
          <w:szCs w:val="18"/>
        </w:rPr>
        <w:t xml:space="preserve"> and other IT cloud tools and Technologies</w:t>
      </w:r>
      <w:r w:rsidR="00700089">
        <w:rPr>
          <w:rFonts w:ascii="Arial" w:hAnsi="Arial" w:cs="Arial"/>
          <w:bCs/>
          <w:color w:val="000000" w:themeColor="text1"/>
          <w:sz w:val="18"/>
          <w:szCs w:val="18"/>
        </w:rPr>
        <w:t xml:space="preserve"> on AWS</w:t>
      </w:r>
      <w:r>
        <w:rPr>
          <w:rFonts w:ascii="Arial" w:hAnsi="Arial" w:cs="Arial"/>
          <w:bCs/>
          <w:color w:val="000000" w:themeColor="text1"/>
          <w:sz w:val="18"/>
          <w:szCs w:val="18"/>
        </w:rPr>
        <w:t>.</w:t>
      </w:r>
    </w:p>
    <w:p w14:paraId="6BF13E27" w14:textId="33BD3A05" w:rsidR="00EE25B2" w:rsidRPr="00EE25B2" w:rsidRDefault="00EE25B2" w:rsidP="00377B32">
      <w:pPr>
        <w:pStyle w:val="ListParagraph"/>
        <w:numPr>
          <w:ilvl w:val="0"/>
          <w:numId w:val="16"/>
        </w:numPr>
        <w:suppressAutoHyphens w:val="0"/>
        <w:contextualSpacing/>
        <w:jc w:val="both"/>
        <w:rPr>
          <w:rFonts w:ascii="Arial" w:hAnsi="Arial" w:cs="Arial"/>
          <w:bCs/>
          <w:color w:val="000000" w:themeColor="text1"/>
          <w:sz w:val="18"/>
          <w:szCs w:val="18"/>
        </w:rPr>
      </w:pPr>
      <w:r w:rsidRPr="00EE25B2">
        <w:rPr>
          <w:rFonts w:ascii="Arial" w:hAnsi="Arial" w:cs="Arial"/>
          <w:bCs/>
          <w:color w:val="000000" w:themeColor="text1"/>
          <w:sz w:val="18"/>
          <w:szCs w:val="18"/>
        </w:rPr>
        <w:t>Oversaw the adoption of cloud-based platforms (AWS S3, Azure Data Lake) with integration to enterprise BI tools</w:t>
      </w:r>
      <w:r>
        <w:rPr>
          <w:rFonts w:ascii="Arial" w:hAnsi="Arial" w:cs="Arial"/>
          <w:bCs/>
          <w:color w:val="000000" w:themeColor="text1"/>
          <w:sz w:val="18"/>
          <w:szCs w:val="18"/>
        </w:rPr>
        <w:t xml:space="preserve">, </w:t>
      </w:r>
      <w:r w:rsidRPr="00EE25B2">
        <w:rPr>
          <w:rFonts w:ascii="Arial" w:hAnsi="Arial" w:cs="Arial"/>
          <w:bCs/>
          <w:color w:val="000000" w:themeColor="text1"/>
          <w:sz w:val="18"/>
          <w:szCs w:val="18"/>
        </w:rPr>
        <w:t xml:space="preserve">Tableau, </w:t>
      </w:r>
      <w:proofErr w:type="spellStart"/>
      <w:r w:rsidRPr="00EE25B2">
        <w:rPr>
          <w:rFonts w:ascii="Arial" w:hAnsi="Arial" w:cs="Arial"/>
          <w:bCs/>
          <w:color w:val="000000" w:themeColor="text1"/>
          <w:sz w:val="18"/>
          <w:szCs w:val="18"/>
        </w:rPr>
        <w:t>Power</w:t>
      </w:r>
      <w:r>
        <w:rPr>
          <w:rFonts w:ascii="Arial" w:hAnsi="Arial" w:cs="Arial"/>
          <w:bCs/>
          <w:color w:val="000000" w:themeColor="text1"/>
          <w:sz w:val="18"/>
          <w:szCs w:val="18"/>
        </w:rPr>
        <w:t>BI</w:t>
      </w:r>
      <w:proofErr w:type="spellEnd"/>
      <w:r>
        <w:rPr>
          <w:rFonts w:ascii="Arial" w:hAnsi="Arial" w:cs="Arial"/>
          <w:bCs/>
          <w:color w:val="000000" w:themeColor="text1"/>
          <w:sz w:val="18"/>
          <w:szCs w:val="18"/>
        </w:rPr>
        <w:t>.</w:t>
      </w:r>
    </w:p>
    <w:p w14:paraId="1101AC27" w14:textId="77777777" w:rsidR="00501311" w:rsidRDefault="00501311" w:rsidP="00501311">
      <w:pPr>
        <w:pStyle w:val="ListBullet"/>
        <w:numPr>
          <w:ilvl w:val="0"/>
          <w:numId w:val="16"/>
        </w:numPr>
        <w:jc w:val="both"/>
        <w:rPr>
          <w:rFonts w:ascii="Arial" w:hAnsi="Arial" w:cs="Arial"/>
          <w:sz w:val="18"/>
          <w:szCs w:val="18"/>
        </w:rPr>
      </w:pPr>
      <w:r w:rsidRPr="00EE25B2">
        <w:rPr>
          <w:rFonts w:ascii="Arial" w:hAnsi="Arial" w:cs="Arial"/>
          <w:bCs/>
          <w:sz w:val="18"/>
          <w:szCs w:val="18"/>
        </w:rPr>
        <w:t>Supported the Product Owner in meetings</w:t>
      </w:r>
      <w:r w:rsidRPr="00FB0024">
        <w:rPr>
          <w:rFonts w:ascii="Arial" w:hAnsi="Arial" w:cs="Arial"/>
          <w:sz w:val="18"/>
          <w:szCs w:val="18"/>
        </w:rPr>
        <w:t xml:space="preserve"> by organizing, facilitating with various groups including product demos thru sprint reviews.</w:t>
      </w:r>
    </w:p>
    <w:p w14:paraId="3A1DDDA1" w14:textId="182F361C" w:rsidR="00904622" w:rsidRDefault="00904622" w:rsidP="00501311">
      <w:pPr>
        <w:pStyle w:val="ListBullet"/>
        <w:numPr>
          <w:ilvl w:val="0"/>
          <w:numId w:val="16"/>
        </w:numPr>
        <w:jc w:val="both"/>
        <w:rPr>
          <w:rFonts w:ascii="Arial" w:hAnsi="Arial" w:cs="Arial"/>
          <w:sz w:val="18"/>
          <w:szCs w:val="18"/>
        </w:rPr>
      </w:pPr>
      <w:r w:rsidRPr="00904622">
        <w:rPr>
          <w:rFonts w:ascii="Arial" w:hAnsi="Arial" w:cs="Arial"/>
          <w:sz w:val="18"/>
          <w:szCs w:val="18"/>
        </w:rPr>
        <w:t>Report</w:t>
      </w:r>
      <w:r>
        <w:rPr>
          <w:rFonts w:ascii="Arial" w:hAnsi="Arial" w:cs="Arial"/>
          <w:sz w:val="18"/>
          <w:szCs w:val="18"/>
        </w:rPr>
        <w:t>ed</w:t>
      </w:r>
      <w:r w:rsidRPr="00904622">
        <w:rPr>
          <w:rFonts w:ascii="Arial" w:hAnsi="Arial" w:cs="Arial"/>
          <w:sz w:val="18"/>
          <w:szCs w:val="18"/>
        </w:rPr>
        <w:t xml:space="preserve"> risks and issues during the Iteration and project lifecycle and lead the discussion in identification and creation of mitigation plan to remove any impediments.</w:t>
      </w:r>
    </w:p>
    <w:p w14:paraId="141C6A25" w14:textId="1DD88499" w:rsidR="00904622" w:rsidRDefault="00904622" w:rsidP="00501311">
      <w:pPr>
        <w:pStyle w:val="ListBullet"/>
        <w:numPr>
          <w:ilvl w:val="0"/>
          <w:numId w:val="16"/>
        </w:numPr>
        <w:jc w:val="both"/>
        <w:rPr>
          <w:rFonts w:ascii="Arial" w:hAnsi="Arial" w:cs="Arial"/>
          <w:sz w:val="18"/>
          <w:szCs w:val="18"/>
        </w:rPr>
      </w:pPr>
      <w:r w:rsidRPr="00904622">
        <w:rPr>
          <w:rFonts w:ascii="Arial" w:hAnsi="Arial" w:cs="Arial"/>
          <w:sz w:val="18"/>
          <w:szCs w:val="18"/>
        </w:rPr>
        <w:t>Conduct</w:t>
      </w:r>
      <w:r>
        <w:rPr>
          <w:rFonts w:ascii="Arial" w:hAnsi="Arial" w:cs="Arial"/>
          <w:sz w:val="18"/>
          <w:szCs w:val="18"/>
        </w:rPr>
        <w:t>ed</w:t>
      </w:r>
      <w:r w:rsidRPr="00904622">
        <w:rPr>
          <w:rFonts w:ascii="Arial" w:hAnsi="Arial" w:cs="Arial"/>
          <w:sz w:val="18"/>
          <w:szCs w:val="18"/>
        </w:rPr>
        <w:t xml:space="preserve"> and coach</w:t>
      </w:r>
      <w:r>
        <w:rPr>
          <w:rFonts w:ascii="Arial" w:hAnsi="Arial" w:cs="Arial"/>
          <w:sz w:val="18"/>
          <w:szCs w:val="18"/>
        </w:rPr>
        <w:t>ed</w:t>
      </w:r>
      <w:r w:rsidRPr="00904622">
        <w:rPr>
          <w:rFonts w:ascii="Arial" w:hAnsi="Arial" w:cs="Arial"/>
          <w:sz w:val="18"/>
          <w:szCs w:val="18"/>
        </w:rPr>
        <w:t xml:space="preserve"> the </w:t>
      </w:r>
      <w:proofErr w:type="spellStart"/>
      <w:r w:rsidRPr="00904622">
        <w:rPr>
          <w:rFonts w:ascii="Arial" w:hAnsi="Arial" w:cs="Arial"/>
          <w:sz w:val="18"/>
          <w:szCs w:val="18"/>
        </w:rPr>
        <w:t>SAFe</w:t>
      </w:r>
      <w:proofErr w:type="spellEnd"/>
      <w:r w:rsidRPr="00904622">
        <w:rPr>
          <w:rFonts w:ascii="Arial" w:hAnsi="Arial" w:cs="Arial"/>
          <w:sz w:val="18"/>
          <w:szCs w:val="18"/>
        </w:rPr>
        <w:t xml:space="preserve"> Agile ceremonies including Program Increment planning, Feature and story decomp sessions, Iteration planning and review, daily standups to analyze the requirements specification</w:t>
      </w:r>
      <w:r>
        <w:rPr>
          <w:rFonts w:ascii="Arial" w:hAnsi="Arial" w:cs="Arial"/>
          <w:sz w:val="18"/>
          <w:szCs w:val="18"/>
        </w:rPr>
        <w:t xml:space="preserve"> and</w:t>
      </w:r>
      <w:r w:rsidRPr="00904622">
        <w:rPr>
          <w:rFonts w:ascii="Arial" w:hAnsi="Arial" w:cs="Arial"/>
          <w:sz w:val="18"/>
          <w:szCs w:val="18"/>
        </w:rPr>
        <w:t xml:space="preserve"> identify stories.</w:t>
      </w:r>
    </w:p>
    <w:p w14:paraId="05A7CEA2" w14:textId="4D73409B" w:rsidR="00904622" w:rsidRDefault="00CA361E" w:rsidP="00501311">
      <w:pPr>
        <w:pStyle w:val="ListBullet"/>
        <w:numPr>
          <w:ilvl w:val="0"/>
          <w:numId w:val="16"/>
        </w:numPr>
        <w:jc w:val="both"/>
        <w:rPr>
          <w:rFonts w:ascii="Arial" w:hAnsi="Arial" w:cs="Arial"/>
          <w:sz w:val="18"/>
          <w:szCs w:val="18"/>
        </w:rPr>
      </w:pPr>
      <w:r>
        <w:rPr>
          <w:rFonts w:ascii="Arial" w:hAnsi="Arial" w:cs="Arial"/>
          <w:sz w:val="18"/>
          <w:szCs w:val="18"/>
        </w:rPr>
        <w:t>Lead and presented the teams in ART Sync, Scrum of Scrums and Program Grooming discussions to establish the new Epics and features</w:t>
      </w:r>
      <w:r w:rsidR="00481548">
        <w:rPr>
          <w:rFonts w:ascii="Arial" w:hAnsi="Arial" w:cs="Arial"/>
          <w:sz w:val="18"/>
          <w:szCs w:val="18"/>
        </w:rPr>
        <w:t xml:space="preserve"> and manage the documentation over Wiki.</w:t>
      </w:r>
    </w:p>
    <w:p w14:paraId="00E6A416" w14:textId="24475EF6" w:rsidR="00904622" w:rsidRDefault="00904622" w:rsidP="00501311">
      <w:pPr>
        <w:pStyle w:val="ListBullet"/>
        <w:numPr>
          <w:ilvl w:val="0"/>
          <w:numId w:val="16"/>
        </w:numPr>
        <w:jc w:val="both"/>
        <w:rPr>
          <w:rFonts w:ascii="Arial" w:hAnsi="Arial" w:cs="Arial"/>
          <w:sz w:val="18"/>
          <w:szCs w:val="18"/>
        </w:rPr>
      </w:pPr>
      <w:r w:rsidRPr="00904622">
        <w:rPr>
          <w:rFonts w:ascii="Arial" w:hAnsi="Arial" w:cs="Arial"/>
          <w:sz w:val="18"/>
          <w:szCs w:val="18"/>
        </w:rPr>
        <w:t>Collaborate</w:t>
      </w:r>
      <w:r>
        <w:rPr>
          <w:rFonts w:ascii="Arial" w:hAnsi="Arial" w:cs="Arial"/>
          <w:sz w:val="18"/>
          <w:szCs w:val="18"/>
        </w:rPr>
        <w:t>d</w:t>
      </w:r>
      <w:r w:rsidRPr="00904622">
        <w:rPr>
          <w:rFonts w:ascii="Arial" w:hAnsi="Arial" w:cs="Arial"/>
          <w:sz w:val="18"/>
          <w:szCs w:val="18"/>
        </w:rPr>
        <w:t xml:space="preserve"> with Development Product owners, Solution Architects, technical leads, managers and stakeholders to elicit and define the requirements in Kanban Board and JIRA with acceptance criteria and working with IT development teams to ensure completion.</w:t>
      </w:r>
    </w:p>
    <w:p w14:paraId="3E94011A" w14:textId="73CB3EAD" w:rsidR="00904622" w:rsidRDefault="00904622" w:rsidP="00501311">
      <w:pPr>
        <w:pStyle w:val="ListBullet"/>
        <w:numPr>
          <w:ilvl w:val="0"/>
          <w:numId w:val="16"/>
        </w:numPr>
        <w:jc w:val="both"/>
        <w:rPr>
          <w:rFonts w:ascii="Arial" w:hAnsi="Arial" w:cs="Arial"/>
          <w:sz w:val="18"/>
          <w:szCs w:val="18"/>
        </w:rPr>
      </w:pPr>
      <w:r w:rsidRPr="00904622">
        <w:rPr>
          <w:rFonts w:ascii="Arial" w:hAnsi="Arial" w:cs="Arial"/>
          <w:sz w:val="18"/>
          <w:szCs w:val="18"/>
        </w:rPr>
        <w:t>Work with management and program team and technical leads, drive crucial sessions and identify and resolve any technical impediments, create and communicate the program increment plan (PI).</w:t>
      </w:r>
    </w:p>
    <w:p w14:paraId="7498BB0F" w14:textId="1FC35959" w:rsidR="00904622" w:rsidRDefault="00904622" w:rsidP="00501311">
      <w:pPr>
        <w:pStyle w:val="ListBullet"/>
        <w:numPr>
          <w:ilvl w:val="0"/>
          <w:numId w:val="16"/>
        </w:numPr>
        <w:jc w:val="both"/>
        <w:rPr>
          <w:rFonts w:ascii="Arial" w:hAnsi="Arial" w:cs="Arial"/>
          <w:sz w:val="18"/>
          <w:szCs w:val="18"/>
        </w:rPr>
      </w:pPr>
      <w:r w:rsidRPr="00904622">
        <w:rPr>
          <w:rFonts w:ascii="Arial" w:hAnsi="Arial" w:cs="Arial"/>
          <w:sz w:val="18"/>
          <w:szCs w:val="18"/>
        </w:rPr>
        <w:t>Maintain</w:t>
      </w:r>
      <w:r>
        <w:rPr>
          <w:rFonts w:ascii="Arial" w:hAnsi="Arial" w:cs="Arial"/>
          <w:sz w:val="18"/>
          <w:szCs w:val="18"/>
        </w:rPr>
        <w:t>ed</w:t>
      </w:r>
      <w:r w:rsidRPr="00904622">
        <w:rPr>
          <w:rFonts w:ascii="Arial" w:hAnsi="Arial" w:cs="Arial"/>
          <w:sz w:val="18"/>
          <w:szCs w:val="18"/>
        </w:rPr>
        <w:t xml:space="preserve"> prioritized backlogs for multiple iterations of new product capabilities along with Product owners, enhancements to existing features, and defects in need of immediate resolution.</w:t>
      </w:r>
    </w:p>
    <w:p w14:paraId="3A5E435D" w14:textId="10AFBD22" w:rsidR="000A5183" w:rsidRPr="00FB0024" w:rsidRDefault="000A5183" w:rsidP="00501311">
      <w:pPr>
        <w:pStyle w:val="ListBullet"/>
        <w:numPr>
          <w:ilvl w:val="0"/>
          <w:numId w:val="16"/>
        </w:numPr>
        <w:jc w:val="both"/>
        <w:rPr>
          <w:rFonts w:ascii="Arial" w:hAnsi="Arial" w:cs="Arial"/>
          <w:sz w:val="18"/>
          <w:szCs w:val="18"/>
        </w:rPr>
      </w:pPr>
      <w:r w:rsidRPr="000A5183">
        <w:rPr>
          <w:rFonts w:ascii="Arial" w:hAnsi="Arial" w:cs="Arial"/>
          <w:sz w:val="18"/>
          <w:szCs w:val="18"/>
        </w:rPr>
        <w:lastRenderedPageBreak/>
        <w:t>Conduct and lead the Retrospection Meetings to review the previous iteration results and find gaps and improvement areas with the help of various Agile Metrices like Iteration Velocity, Throughput, story cycle time, predictability vs Volatility, escape rate of high defects and other latency metrices.</w:t>
      </w:r>
    </w:p>
    <w:p w14:paraId="3A7B9A9B" w14:textId="1091276E" w:rsidR="004B3166" w:rsidRPr="006D4760" w:rsidRDefault="004B3166" w:rsidP="004B3166">
      <w:pPr>
        <w:jc w:val="both"/>
        <w:rPr>
          <w:rFonts w:cs="Arial"/>
          <w:b/>
          <w:bCs/>
          <w:color w:val="000000"/>
          <w:sz w:val="18"/>
          <w:szCs w:val="18"/>
          <w:shd w:val="clear" w:color="auto" w:fill="FFFFFF"/>
        </w:rPr>
      </w:pPr>
      <w:r w:rsidRPr="006D4760">
        <w:rPr>
          <w:rFonts w:cs="Arial"/>
          <w:b/>
          <w:bCs/>
          <w:color w:val="000000"/>
          <w:sz w:val="18"/>
          <w:szCs w:val="18"/>
          <w:shd w:val="clear" w:color="auto" w:fill="FFFFFF"/>
        </w:rPr>
        <w:t xml:space="preserve">Equifax Inc </w:t>
      </w:r>
    </w:p>
    <w:p w14:paraId="32E701A7" w14:textId="3F9EAC73" w:rsidR="004B3166" w:rsidRPr="006D4760" w:rsidRDefault="004B3166" w:rsidP="004B3166">
      <w:pPr>
        <w:jc w:val="both"/>
        <w:rPr>
          <w:rFonts w:cs="Arial"/>
          <w:b/>
          <w:sz w:val="18"/>
          <w:szCs w:val="18"/>
        </w:rPr>
      </w:pPr>
      <w:r w:rsidRPr="006D4760">
        <w:rPr>
          <w:rFonts w:cs="Arial"/>
          <w:b/>
          <w:bCs/>
          <w:color w:val="000000"/>
          <w:sz w:val="18"/>
          <w:szCs w:val="18"/>
          <w:shd w:val="clear" w:color="auto" w:fill="FFFFFF"/>
        </w:rPr>
        <w:t xml:space="preserve">Project Manager | </w:t>
      </w:r>
      <w:r w:rsidR="00AE77C1">
        <w:rPr>
          <w:rFonts w:cs="Arial"/>
          <w:b/>
          <w:bCs/>
          <w:color w:val="000000"/>
          <w:sz w:val="18"/>
          <w:szCs w:val="18"/>
          <w:shd w:val="clear" w:color="auto" w:fill="FFFFFF"/>
        </w:rPr>
        <w:t>Scrum Master I Agile Coach</w:t>
      </w:r>
      <w:r>
        <w:rPr>
          <w:rFonts w:cs="Arial"/>
          <w:b/>
          <w:bCs/>
          <w:color w:val="000000"/>
          <w:sz w:val="18"/>
          <w:szCs w:val="18"/>
          <w:shd w:val="clear" w:color="auto" w:fill="FFFFFF"/>
        </w:rPr>
        <w:tab/>
      </w:r>
      <w:r w:rsidRPr="006D4760">
        <w:rPr>
          <w:rFonts w:cs="Arial"/>
          <w:b/>
          <w:bCs/>
          <w:color w:val="000000"/>
          <w:sz w:val="18"/>
          <w:szCs w:val="18"/>
          <w:shd w:val="clear" w:color="auto" w:fill="FFFFFF"/>
        </w:rPr>
        <w:tab/>
      </w:r>
      <w:r w:rsidRPr="006D4760">
        <w:rPr>
          <w:rFonts w:cs="Arial"/>
          <w:b/>
          <w:bCs/>
          <w:color w:val="000000"/>
          <w:sz w:val="18"/>
          <w:szCs w:val="18"/>
          <w:shd w:val="clear" w:color="auto" w:fill="FFFFFF"/>
        </w:rPr>
        <w:tab/>
      </w:r>
      <w:r w:rsidRPr="006D4760">
        <w:rPr>
          <w:rFonts w:cs="Arial"/>
          <w:b/>
          <w:bCs/>
          <w:color w:val="000000"/>
          <w:sz w:val="18"/>
          <w:szCs w:val="18"/>
          <w:shd w:val="clear" w:color="auto" w:fill="FFFFFF"/>
        </w:rPr>
        <w:tab/>
      </w:r>
      <w:r>
        <w:rPr>
          <w:rFonts w:cs="Arial"/>
          <w:b/>
          <w:bCs/>
          <w:color w:val="000000"/>
          <w:sz w:val="18"/>
          <w:szCs w:val="18"/>
          <w:shd w:val="clear" w:color="auto" w:fill="FFFFFF"/>
        </w:rPr>
        <w:t xml:space="preserve"> </w:t>
      </w:r>
      <w:r>
        <w:rPr>
          <w:rFonts w:cs="Arial"/>
          <w:b/>
          <w:bCs/>
          <w:color w:val="000000"/>
          <w:sz w:val="18"/>
          <w:szCs w:val="18"/>
          <w:shd w:val="clear" w:color="auto" w:fill="FFFFFF"/>
        </w:rPr>
        <w:tab/>
      </w:r>
      <w:r w:rsidRPr="006D4760">
        <w:rPr>
          <w:rFonts w:cs="Arial"/>
          <w:b/>
          <w:bCs/>
          <w:color w:val="000000"/>
          <w:sz w:val="18"/>
          <w:szCs w:val="18"/>
          <w:shd w:val="clear" w:color="auto" w:fill="FFFFFF"/>
        </w:rPr>
        <w:tab/>
      </w:r>
      <w:r w:rsidRPr="006D4760">
        <w:rPr>
          <w:rFonts w:cs="Arial"/>
          <w:b/>
          <w:bCs/>
          <w:color w:val="000000"/>
          <w:sz w:val="18"/>
          <w:szCs w:val="18"/>
          <w:shd w:val="clear" w:color="auto" w:fill="FFFFFF"/>
        </w:rPr>
        <w:tab/>
      </w:r>
      <w:r>
        <w:rPr>
          <w:rFonts w:cs="Arial"/>
          <w:b/>
          <w:bCs/>
          <w:color w:val="000000"/>
          <w:sz w:val="18"/>
          <w:szCs w:val="18"/>
          <w:shd w:val="clear" w:color="auto" w:fill="FFFFFF"/>
        </w:rPr>
        <w:t>Nov</w:t>
      </w:r>
      <w:r w:rsidRPr="006D4760">
        <w:rPr>
          <w:rFonts w:cs="Arial"/>
          <w:b/>
          <w:bCs/>
          <w:color w:val="000000"/>
          <w:sz w:val="18"/>
          <w:szCs w:val="18"/>
          <w:shd w:val="clear" w:color="auto" w:fill="FFFFFF"/>
        </w:rPr>
        <w:t xml:space="preserve"> 2020 – </w:t>
      </w:r>
      <w:r>
        <w:rPr>
          <w:rFonts w:cs="Arial"/>
          <w:b/>
          <w:bCs/>
          <w:color w:val="000000"/>
          <w:sz w:val="18"/>
          <w:szCs w:val="18"/>
          <w:shd w:val="clear" w:color="auto" w:fill="FFFFFF"/>
        </w:rPr>
        <w:t>Dec 2021</w:t>
      </w:r>
    </w:p>
    <w:p w14:paraId="12651787" w14:textId="2EAAF1CD" w:rsidR="006D4760" w:rsidRPr="006D4760" w:rsidRDefault="00CD6623" w:rsidP="00CD6623">
      <w:pPr>
        <w:jc w:val="both"/>
        <w:rPr>
          <w:rFonts w:cs="Arial"/>
          <w:b/>
          <w:sz w:val="18"/>
          <w:szCs w:val="18"/>
        </w:rPr>
      </w:pPr>
      <w:r w:rsidRPr="006D4760">
        <w:rPr>
          <w:rFonts w:cs="Arial"/>
          <w:b/>
          <w:sz w:val="18"/>
          <w:szCs w:val="18"/>
        </w:rPr>
        <w:t>Responsibilities:</w:t>
      </w:r>
    </w:p>
    <w:p w14:paraId="3E9CC1D1" w14:textId="7557B76C" w:rsidR="006D4760" w:rsidRPr="00B00B24" w:rsidRDefault="00CA3ED3" w:rsidP="009A2CF1">
      <w:pPr>
        <w:pStyle w:val="ListParagraph"/>
        <w:numPr>
          <w:ilvl w:val="0"/>
          <w:numId w:val="16"/>
        </w:numPr>
        <w:suppressAutoHyphens w:val="0"/>
        <w:contextualSpacing/>
        <w:jc w:val="both"/>
        <w:rPr>
          <w:rFonts w:ascii="Arial" w:hAnsi="Arial" w:cs="Arial"/>
          <w:bCs/>
          <w:color w:val="000000" w:themeColor="text1"/>
          <w:sz w:val="18"/>
          <w:szCs w:val="18"/>
        </w:rPr>
      </w:pPr>
      <w:r>
        <w:rPr>
          <w:rFonts w:ascii="Arial" w:hAnsi="Arial" w:cs="Arial"/>
          <w:bCs/>
          <w:color w:val="000000" w:themeColor="text1"/>
          <w:sz w:val="18"/>
          <w:szCs w:val="18"/>
        </w:rPr>
        <w:t>W</w:t>
      </w:r>
      <w:r w:rsidR="006D4760" w:rsidRPr="006D4760">
        <w:rPr>
          <w:rFonts w:ascii="Arial" w:hAnsi="Arial" w:cs="Arial"/>
          <w:bCs/>
          <w:color w:val="000000" w:themeColor="text1"/>
          <w:sz w:val="18"/>
          <w:szCs w:val="18"/>
        </w:rPr>
        <w:t>ork</w:t>
      </w:r>
      <w:r>
        <w:rPr>
          <w:rFonts w:ascii="Arial" w:hAnsi="Arial" w:cs="Arial"/>
          <w:bCs/>
          <w:color w:val="000000" w:themeColor="text1"/>
          <w:sz w:val="18"/>
          <w:szCs w:val="18"/>
        </w:rPr>
        <w:t>ed</w:t>
      </w:r>
      <w:r w:rsidR="006D4760" w:rsidRPr="006D4760">
        <w:rPr>
          <w:rFonts w:ascii="Arial" w:hAnsi="Arial" w:cs="Arial"/>
          <w:bCs/>
          <w:color w:val="000000" w:themeColor="text1"/>
          <w:sz w:val="18"/>
          <w:szCs w:val="18"/>
        </w:rPr>
        <w:t xml:space="preserve"> in Equifax’s reusable transformation initiative </w:t>
      </w:r>
      <w:r w:rsidR="00B00B24" w:rsidRPr="00B00B24">
        <w:rPr>
          <w:rFonts w:ascii="Arial" w:hAnsi="Arial" w:cs="Arial"/>
          <w:bCs/>
          <w:color w:val="000000" w:themeColor="text1"/>
          <w:sz w:val="18"/>
          <w:szCs w:val="18"/>
        </w:rPr>
        <w:t>aimed at standardizing all credit risk products into reusable templates with minimal customization enabled faster onboarding of new clients and resulted in a 40% reduction in onboarding costs for end clients.</w:t>
      </w:r>
    </w:p>
    <w:p w14:paraId="3F4DE41D" w14:textId="2718CFC2" w:rsidR="00B00B24" w:rsidRPr="00B00B24" w:rsidRDefault="00B00B24" w:rsidP="009A2CF1">
      <w:pPr>
        <w:pStyle w:val="ListParagraph"/>
        <w:numPr>
          <w:ilvl w:val="0"/>
          <w:numId w:val="16"/>
        </w:numPr>
        <w:suppressAutoHyphens w:val="0"/>
        <w:contextualSpacing/>
        <w:jc w:val="both"/>
        <w:rPr>
          <w:rFonts w:ascii="Arial" w:hAnsi="Arial" w:cs="Arial"/>
          <w:bCs/>
          <w:color w:val="000000" w:themeColor="text1"/>
          <w:sz w:val="18"/>
          <w:szCs w:val="18"/>
        </w:rPr>
      </w:pPr>
      <w:r w:rsidRPr="00B00B24">
        <w:rPr>
          <w:rFonts w:ascii="Arial" w:hAnsi="Arial" w:cs="Arial"/>
          <w:bCs/>
          <w:color w:val="000000" w:themeColor="text1"/>
          <w:sz w:val="18"/>
          <w:szCs w:val="18"/>
        </w:rPr>
        <w:t xml:space="preserve">Led, organized, and facilitated all key Scrum ceremonies, including Daily Stand-ups, Sprint Planning, Backlog </w:t>
      </w:r>
      <w:r>
        <w:rPr>
          <w:rFonts w:ascii="Arial" w:hAnsi="Arial" w:cs="Arial"/>
          <w:bCs/>
          <w:color w:val="000000" w:themeColor="text1"/>
          <w:sz w:val="18"/>
          <w:szCs w:val="18"/>
        </w:rPr>
        <w:t>Refinement</w:t>
      </w:r>
      <w:r w:rsidRPr="00B00B24">
        <w:rPr>
          <w:rFonts w:ascii="Arial" w:hAnsi="Arial" w:cs="Arial"/>
          <w:bCs/>
          <w:color w:val="000000" w:themeColor="text1"/>
          <w:sz w:val="18"/>
          <w:szCs w:val="18"/>
        </w:rPr>
        <w:t>, Sprint Reviews, Retrospectives, and Release Planning, ensuring alignment, transparency, and continuous improvement across teams.</w:t>
      </w:r>
    </w:p>
    <w:p w14:paraId="164AD062" w14:textId="77777777" w:rsidR="00B00B24" w:rsidRPr="00B00B24" w:rsidRDefault="00B00B24" w:rsidP="009A2CF1">
      <w:pPr>
        <w:pStyle w:val="ListParagraph"/>
        <w:numPr>
          <w:ilvl w:val="0"/>
          <w:numId w:val="16"/>
        </w:numPr>
        <w:suppressAutoHyphens w:val="0"/>
        <w:contextualSpacing/>
        <w:jc w:val="both"/>
        <w:rPr>
          <w:rFonts w:ascii="Arial" w:hAnsi="Arial" w:cs="Arial"/>
          <w:color w:val="000000" w:themeColor="text1"/>
          <w:sz w:val="18"/>
          <w:szCs w:val="18"/>
        </w:rPr>
      </w:pPr>
      <w:r w:rsidRPr="00B00B24">
        <w:rPr>
          <w:rFonts w:ascii="Arial" w:hAnsi="Arial" w:cs="Arial"/>
          <w:color w:val="000000" w:themeColor="text1"/>
          <w:sz w:val="18"/>
          <w:szCs w:val="18"/>
        </w:rPr>
        <w:t>Proactively identified and mitigated risks and issues, escalating to management when needed and providing timely, actionable information to ensure project continuity.</w:t>
      </w:r>
    </w:p>
    <w:p w14:paraId="3140DE6A" w14:textId="77777777" w:rsidR="00B00B24" w:rsidRPr="00B00B24" w:rsidRDefault="00B00B24" w:rsidP="009A2CF1">
      <w:pPr>
        <w:pStyle w:val="ListParagraph"/>
        <w:numPr>
          <w:ilvl w:val="0"/>
          <w:numId w:val="16"/>
        </w:numPr>
        <w:suppressAutoHyphens w:val="0"/>
        <w:contextualSpacing/>
        <w:jc w:val="both"/>
        <w:rPr>
          <w:rFonts w:ascii="Arial" w:hAnsi="Arial" w:cs="Arial"/>
          <w:color w:val="000000" w:themeColor="text1"/>
          <w:sz w:val="18"/>
          <w:szCs w:val="18"/>
        </w:rPr>
      </w:pPr>
      <w:r w:rsidRPr="00B00B24">
        <w:rPr>
          <w:rFonts w:ascii="Arial" w:hAnsi="Arial" w:cs="Arial"/>
          <w:color w:val="000000" w:themeColor="text1"/>
          <w:sz w:val="18"/>
          <w:szCs w:val="18"/>
        </w:rPr>
        <w:t>Tracked and communicated team velocity and sprint/release progress to stakeholders using JIRA dashboards and customized reporting tools.</w:t>
      </w:r>
    </w:p>
    <w:p w14:paraId="41442FC7" w14:textId="77777777" w:rsidR="00B00B24" w:rsidRPr="00B00B24" w:rsidRDefault="00B00B24" w:rsidP="00925942">
      <w:pPr>
        <w:pStyle w:val="ListBullet"/>
        <w:numPr>
          <w:ilvl w:val="0"/>
          <w:numId w:val="16"/>
        </w:numPr>
        <w:jc w:val="both"/>
        <w:rPr>
          <w:rFonts w:ascii="Arial" w:hAnsi="Arial" w:cs="Arial"/>
          <w:sz w:val="18"/>
          <w:szCs w:val="18"/>
        </w:rPr>
      </w:pPr>
      <w:r w:rsidRPr="00B00B24">
        <w:rPr>
          <w:rFonts w:ascii="Arial" w:hAnsi="Arial" w:cs="Arial"/>
          <w:color w:val="000000" w:themeColor="text1"/>
          <w:sz w:val="18"/>
          <w:szCs w:val="18"/>
        </w:rPr>
        <w:t>Supported Product Owners in backlog management, ensuring stories were well-defined, appropriately prioritized, and sized for iteration planning.</w:t>
      </w:r>
    </w:p>
    <w:p w14:paraId="77FFC85E" w14:textId="77777777" w:rsidR="00B00B24" w:rsidRPr="00B00B24" w:rsidRDefault="00B00B24" w:rsidP="009A2CF1">
      <w:pPr>
        <w:pStyle w:val="ListParagraph"/>
        <w:numPr>
          <w:ilvl w:val="0"/>
          <w:numId w:val="16"/>
        </w:numPr>
        <w:suppressAutoHyphens w:val="0"/>
        <w:contextualSpacing/>
        <w:jc w:val="both"/>
        <w:rPr>
          <w:rFonts w:ascii="Arial" w:hAnsi="Arial" w:cs="Arial"/>
          <w:color w:val="000000" w:themeColor="text1"/>
          <w:sz w:val="18"/>
          <w:szCs w:val="18"/>
        </w:rPr>
      </w:pPr>
      <w:r w:rsidRPr="00B00B24">
        <w:rPr>
          <w:rFonts w:ascii="Arial" w:hAnsi="Arial" w:cs="Arial"/>
          <w:sz w:val="18"/>
          <w:szCs w:val="18"/>
        </w:rPr>
        <w:t>Maintained strong team engagement through daily stand-ups, removing impediments and enabling the teams to stay focused and deliver consistently on sprint commitments.</w:t>
      </w:r>
    </w:p>
    <w:p w14:paraId="241183BF" w14:textId="77777777" w:rsidR="00B00B24" w:rsidRPr="00B00B24" w:rsidRDefault="00B00B24" w:rsidP="009A2CF1">
      <w:pPr>
        <w:pStyle w:val="ListParagraph"/>
        <w:numPr>
          <w:ilvl w:val="0"/>
          <w:numId w:val="16"/>
        </w:numPr>
        <w:suppressAutoHyphens w:val="0"/>
        <w:contextualSpacing/>
        <w:jc w:val="both"/>
        <w:rPr>
          <w:rFonts w:ascii="Arial" w:hAnsi="Arial" w:cs="Arial"/>
          <w:color w:val="000000" w:themeColor="text1"/>
          <w:sz w:val="18"/>
          <w:szCs w:val="18"/>
        </w:rPr>
      </w:pPr>
      <w:r w:rsidRPr="00B00B24">
        <w:rPr>
          <w:rFonts w:ascii="Arial" w:hAnsi="Arial" w:cs="Arial"/>
          <w:sz w:val="18"/>
          <w:szCs w:val="18"/>
        </w:rPr>
        <w:t>Delivered Weekly Status Reports (WSRs) to management and executives, leveraging data visualizations, metrics, and timelines from JIRA to provide clear insights into progress and roadblocks.</w:t>
      </w:r>
    </w:p>
    <w:p w14:paraId="5400A02B" w14:textId="5B444E41" w:rsidR="009A2CF1" w:rsidRPr="009A2CF1" w:rsidRDefault="009A2CF1" w:rsidP="009A2CF1">
      <w:pPr>
        <w:pStyle w:val="ListParagraph"/>
        <w:numPr>
          <w:ilvl w:val="0"/>
          <w:numId w:val="16"/>
        </w:numPr>
        <w:suppressAutoHyphens w:val="0"/>
        <w:contextualSpacing/>
        <w:jc w:val="both"/>
        <w:rPr>
          <w:rFonts w:ascii="Arial" w:hAnsi="Arial" w:cs="Arial"/>
          <w:bCs/>
          <w:color w:val="000000" w:themeColor="text1"/>
          <w:sz w:val="18"/>
          <w:szCs w:val="18"/>
        </w:rPr>
      </w:pPr>
      <w:r w:rsidRPr="009A2CF1">
        <w:rPr>
          <w:rFonts w:ascii="Arial" w:hAnsi="Arial" w:cs="Arial"/>
          <w:bCs/>
          <w:color w:val="000000" w:themeColor="text1"/>
          <w:sz w:val="18"/>
          <w:szCs w:val="18"/>
        </w:rPr>
        <w:t>Manage</w:t>
      </w:r>
      <w:r w:rsidR="00634EA1">
        <w:rPr>
          <w:rFonts w:ascii="Arial" w:hAnsi="Arial" w:cs="Arial"/>
          <w:bCs/>
          <w:color w:val="000000" w:themeColor="text1"/>
          <w:sz w:val="18"/>
          <w:szCs w:val="18"/>
        </w:rPr>
        <w:t>d</w:t>
      </w:r>
      <w:r w:rsidRPr="009A2CF1">
        <w:rPr>
          <w:rFonts w:ascii="Arial" w:hAnsi="Arial" w:cs="Arial"/>
          <w:bCs/>
          <w:color w:val="000000" w:themeColor="text1"/>
          <w:sz w:val="18"/>
          <w:szCs w:val="18"/>
        </w:rPr>
        <w:t xml:space="preserve"> the DevOps implementation of (CICD) Continues Integration &amp; Continues Deployment </w:t>
      </w:r>
      <w:r w:rsidR="00157816">
        <w:rPr>
          <w:rFonts w:ascii="Arial" w:hAnsi="Arial" w:cs="Arial"/>
          <w:bCs/>
          <w:color w:val="000000" w:themeColor="text1"/>
          <w:sz w:val="18"/>
          <w:szCs w:val="18"/>
        </w:rPr>
        <w:t xml:space="preserve">with teams </w:t>
      </w:r>
      <w:r w:rsidRPr="009A2CF1">
        <w:rPr>
          <w:rFonts w:ascii="Arial" w:hAnsi="Arial" w:cs="Arial"/>
          <w:bCs/>
          <w:color w:val="000000" w:themeColor="text1"/>
          <w:sz w:val="18"/>
          <w:szCs w:val="18"/>
        </w:rPr>
        <w:t>using Jenkins, GitLab, OKTA, LB (Load Balancer)</w:t>
      </w:r>
      <w:r w:rsidR="00B00B24" w:rsidRPr="00B00B24">
        <w:rPr>
          <w:rFonts w:ascii="Arial" w:hAnsi="Arial" w:cs="Arial"/>
          <w:bCs/>
          <w:color w:val="000000" w:themeColor="text1"/>
          <w:sz w:val="18"/>
          <w:szCs w:val="18"/>
        </w:rPr>
        <w:t>, enabling faster and more reliable deployment cycles.</w:t>
      </w:r>
    </w:p>
    <w:p w14:paraId="75475544" w14:textId="32FED4F3" w:rsidR="006D4760" w:rsidRPr="006D4760" w:rsidRDefault="006D4760" w:rsidP="006D4760">
      <w:pPr>
        <w:pStyle w:val="JobTitle"/>
        <w:spacing w:after="40" w:line="240" w:lineRule="auto"/>
        <w:rPr>
          <w:rFonts w:ascii="Arial" w:hAnsi="Arial" w:cs="Arial"/>
          <w:b/>
          <w:color w:val="000000" w:themeColor="text1"/>
          <w:spacing w:val="0"/>
          <w:sz w:val="18"/>
          <w:szCs w:val="18"/>
          <w:lang w:val="en-GB"/>
        </w:rPr>
      </w:pPr>
      <w:r w:rsidRPr="006D4760">
        <w:rPr>
          <w:rFonts w:ascii="Arial" w:hAnsi="Arial" w:cs="Arial"/>
          <w:b/>
          <w:color w:val="000000" w:themeColor="text1"/>
          <w:spacing w:val="0"/>
          <w:sz w:val="18"/>
          <w:szCs w:val="18"/>
          <w:lang w:val="en-GB"/>
        </w:rPr>
        <w:t xml:space="preserve">Johnson Controls   </w:t>
      </w:r>
      <w:r w:rsidRPr="006D4760">
        <w:rPr>
          <w:rFonts w:ascii="Arial" w:hAnsi="Arial" w:cs="Arial"/>
          <w:b/>
          <w:color w:val="000000" w:themeColor="text1"/>
          <w:spacing w:val="0"/>
          <w:sz w:val="18"/>
          <w:szCs w:val="18"/>
          <w:lang w:val="en-GB"/>
        </w:rPr>
        <w:tab/>
      </w:r>
      <w:r w:rsidRPr="006D4760">
        <w:rPr>
          <w:rFonts w:ascii="Arial" w:hAnsi="Arial" w:cs="Arial"/>
          <w:b/>
          <w:color w:val="000000" w:themeColor="text1"/>
          <w:spacing w:val="0"/>
          <w:sz w:val="18"/>
          <w:szCs w:val="18"/>
          <w:lang w:val="en-GB"/>
        </w:rPr>
        <w:tab/>
      </w:r>
      <w:r w:rsidRPr="006D4760">
        <w:rPr>
          <w:rFonts w:ascii="Arial" w:hAnsi="Arial" w:cs="Arial"/>
          <w:b/>
          <w:color w:val="000000" w:themeColor="text1"/>
          <w:spacing w:val="0"/>
          <w:sz w:val="18"/>
          <w:szCs w:val="18"/>
          <w:lang w:val="en-GB"/>
        </w:rPr>
        <w:tab/>
      </w:r>
      <w:r w:rsidRPr="006D4760">
        <w:rPr>
          <w:rFonts w:ascii="Arial" w:hAnsi="Arial" w:cs="Arial"/>
          <w:b/>
          <w:color w:val="000000" w:themeColor="text1"/>
          <w:spacing w:val="0"/>
          <w:sz w:val="18"/>
          <w:szCs w:val="18"/>
          <w:lang w:val="en-GB"/>
        </w:rPr>
        <w:tab/>
      </w:r>
      <w:r w:rsidRPr="006D4760">
        <w:rPr>
          <w:rFonts w:ascii="Arial" w:hAnsi="Arial" w:cs="Arial"/>
          <w:b/>
          <w:color w:val="000000" w:themeColor="text1"/>
          <w:spacing w:val="0"/>
          <w:sz w:val="18"/>
          <w:szCs w:val="18"/>
          <w:lang w:val="en-GB"/>
        </w:rPr>
        <w:tab/>
      </w:r>
      <w:r w:rsidRPr="006D4760">
        <w:rPr>
          <w:rFonts w:ascii="Arial" w:hAnsi="Arial" w:cs="Arial"/>
          <w:b/>
          <w:color w:val="000000" w:themeColor="text1"/>
          <w:spacing w:val="0"/>
          <w:sz w:val="18"/>
          <w:szCs w:val="18"/>
          <w:lang w:val="en-GB"/>
        </w:rPr>
        <w:tab/>
        <w:t xml:space="preserve">     </w:t>
      </w:r>
      <w:r w:rsidRPr="006D4760">
        <w:rPr>
          <w:rFonts w:ascii="Arial" w:hAnsi="Arial" w:cs="Arial"/>
          <w:b/>
          <w:color w:val="000000" w:themeColor="text1"/>
          <w:spacing w:val="0"/>
          <w:sz w:val="18"/>
          <w:szCs w:val="18"/>
          <w:lang w:val="en-GB"/>
        </w:rPr>
        <w:tab/>
        <w:t xml:space="preserve">  </w:t>
      </w:r>
    </w:p>
    <w:p w14:paraId="4C9EFDC0" w14:textId="2FD4AEB1" w:rsidR="006D4760" w:rsidRPr="006D4760" w:rsidRDefault="006D4760" w:rsidP="006D4760">
      <w:pPr>
        <w:pStyle w:val="Achievement"/>
        <w:numPr>
          <w:ilvl w:val="0"/>
          <w:numId w:val="0"/>
        </w:numPr>
        <w:ind w:left="245" w:hanging="245"/>
        <w:rPr>
          <w:rFonts w:cs="Arial"/>
          <w:color w:val="000000" w:themeColor="text1"/>
          <w:sz w:val="18"/>
          <w:szCs w:val="18"/>
          <w:lang w:val="en-GB"/>
        </w:rPr>
      </w:pPr>
      <w:r>
        <w:rPr>
          <w:rFonts w:cs="Arial"/>
          <w:b/>
          <w:color w:val="000000" w:themeColor="text1"/>
          <w:sz w:val="18"/>
          <w:szCs w:val="18"/>
          <w:lang w:val="en-GB"/>
        </w:rPr>
        <w:t xml:space="preserve">Sr. </w:t>
      </w:r>
      <w:r w:rsidRPr="006D4760">
        <w:rPr>
          <w:rFonts w:cs="Arial"/>
          <w:b/>
          <w:color w:val="000000" w:themeColor="text1"/>
          <w:sz w:val="18"/>
          <w:szCs w:val="18"/>
          <w:lang w:val="en-GB"/>
        </w:rPr>
        <w:t xml:space="preserve">Program Manager I Agile </w:t>
      </w:r>
      <w:r>
        <w:rPr>
          <w:rFonts w:cs="Arial"/>
          <w:b/>
          <w:color w:val="000000" w:themeColor="text1"/>
          <w:sz w:val="18"/>
          <w:szCs w:val="18"/>
          <w:lang w:val="en-GB"/>
        </w:rPr>
        <w:t>Practitioner</w:t>
      </w:r>
      <w:r w:rsidR="00772274">
        <w:rPr>
          <w:rFonts w:cs="Arial"/>
          <w:b/>
          <w:color w:val="000000" w:themeColor="text1"/>
          <w:sz w:val="18"/>
          <w:szCs w:val="18"/>
          <w:lang w:val="en-GB"/>
        </w:rPr>
        <w:tab/>
      </w:r>
      <w:r w:rsidR="00772274">
        <w:rPr>
          <w:rFonts w:cs="Arial"/>
          <w:b/>
          <w:color w:val="000000" w:themeColor="text1"/>
          <w:sz w:val="18"/>
          <w:szCs w:val="18"/>
          <w:lang w:val="en-GB"/>
        </w:rPr>
        <w:tab/>
      </w:r>
      <w:r w:rsidR="00772274">
        <w:rPr>
          <w:rFonts w:cs="Arial"/>
          <w:b/>
          <w:color w:val="000000" w:themeColor="text1"/>
          <w:sz w:val="18"/>
          <w:szCs w:val="18"/>
          <w:lang w:val="en-GB"/>
        </w:rPr>
        <w:tab/>
      </w:r>
      <w:r w:rsidR="00772274">
        <w:rPr>
          <w:rFonts w:cs="Arial"/>
          <w:b/>
          <w:color w:val="000000" w:themeColor="text1"/>
          <w:sz w:val="18"/>
          <w:szCs w:val="18"/>
          <w:lang w:val="en-GB"/>
        </w:rPr>
        <w:tab/>
      </w:r>
      <w:r w:rsidR="00772274">
        <w:rPr>
          <w:rFonts w:cs="Arial"/>
          <w:b/>
          <w:color w:val="000000" w:themeColor="text1"/>
          <w:sz w:val="18"/>
          <w:szCs w:val="18"/>
          <w:lang w:val="en-GB"/>
        </w:rPr>
        <w:tab/>
      </w:r>
      <w:r w:rsidR="00772274">
        <w:rPr>
          <w:rFonts w:cs="Arial"/>
          <w:b/>
          <w:color w:val="000000" w:themeColor="text1"/>
          <w:sz w:val="18"/>
          <w:szCs w:val="18"/>
          <w:lang w:val="en-GB"/>
        </w:rPr>
        <w:tab/>
      </w:r>
      <w:r w:rsidR="00772274">
        <w:rPr>
          <w:rFonts w:cs="Arial"/>
          <w:b/>
          <w:color w:val="000000" w:themeColor="text1"/>
          <w:sz w:val="18"/>
          <w:szCs w:val="18"/>
          <w:lang w:val="en-GB"/>
        </w:rPr>
        <w:tab/>
      </w:r>
      <w:r w:rsidR="00772274">
        <w:rPr>
          <w:rFonts w:cs="Arial"/>
          <w:b/>
          <w:color w:val="000000" w:themeColor="text1"/>
          <w:sz w:val="18"/>
          <w:szCs w:val="18"/>
          <w:lang w:val="en-GB"/>
        </w:rPr>
        <w:tab/>
      </w:r>
      <w:r w:rsidR="00772274">
        <w:rPr>
          <w:rFonts w:cs="Arial"/>
          <w:b/>
          <w:bCs/>
          <w:color w:val="000000"/>
          <w:sz w:val="18"/>
          <w:szCs w:val="18"/>
          <w:shd w:val="clear" w:color="auto" w:fill="FFFFFF"/>
        </w:rPr>
        <w:t>Oct</w:t>
      </w:r>
      <w:r w:rsidR="00772274" w:rsidRPr="006D4760">
        <w:rPr>
          <w:rFonts w:cs="Arial"/>
          <w:b/>
          <w:bCs/>
          <w:color w:val="000000"/>
          <w:sz w:val="18"/>
          <w:szCs w:val="18"/>
          <w:shd w:val="clear" w:color="auto" w:fill="FFFFFF"/>
        </w:rPr>
        <w:t xml:space="preserve"> 20</w:t>
      </w:r>
      <w:r w:rsidR="00772274">
        <w:rPr>
          <w:rFonts w:cs="Arial"/>
          <w:b/>
          <w:bCs/>
          <w:color w:val="000000"/>
          <w:sz w:val="18"/>
          <w:szCs w:val="18"/>
          <w:shd w:val="clear" w:color="auto" w:fill="FFFFFF"/>
        </w:rPr>
        <w:t>17</w:t>
      </w:r>
      <w:r w:rsidR="00772274" w:rsidRPr="006D4760">
        <w:rPr>
          <w:rFonts w:cs="Arial"/>
          <w:b/>
          <w:bCs/>
          <w:color w:val="000000"/>
          <w:sz w:val="18"/>
          <w:szCs w:val="18"/>
          <w:shd w:val="clear" w:color="auto" w:fill="FFFFFF"/>
        </w:rPr>
        <w:t xml:space="preserve"> – </w:t>
      </w:r>
      <w:r w:rsidR="00772274">
        <w:rPr>
          <w:rFonts w:cs="Arial"/>
          <w:b/>
          <w:bCs/>
          <w:color w:val="000000"/>
          <w:sz w:val="18"/>
          <w:szCs w:val="18"/>
          <w:shd w:val="clear" w:color="auto" w:fill="FFFFFF"/>
        </w:rPr>
        <w:t>Oct 2020</w:t>
      </w:r>
    </w:p>
    <w:p w14:paraId="35F039C3" w14:textId="3F655CEE" w:rsidR="00CD6623" w:rsidRPr="009A2CF1" w:rsidRDefault="00CD6623" w:rsidP="00CD6623">
      <w:pPr>
        <w:jc w:val="both"/>
        <w:rPr>
          <w:rFonts w:cs="Arial"/>
          <w:b/>
          <w:sz w:val="18"/>
          <w:szCs w:val="18"/>
        </w:rPr>
      </w:pPr>
      <w:r w:rsidRPr="009A2CF1">
        <w:rPr>
          <w:rFonts w:cs="Arial"/>
          <w:b/>
          <w:sz w:val="18"/>
          <w:szCs w:val="18"/>
        </w:rPr>
        <w:t>Responsibilities:</w:t>
      </w:r>
    </w:p>
    <w:p w14:paraId="67A43E09" w14:textId="77777777" w:rsidR="00B00B24" w:rsidRPr="004B48D7" w:rsidRDefault="00B00B24" w:rsidP="00F016F9">
      <w:pPr>
        <w:pStyle w:val="ListBullet"/>
        <w:numPr>
          <w:ilvl w:val="0"/>
          <w:numId w:val="4"/>
        </w:numPr>
        <w:jc w:val="both"/>
        <w:rPr>
          <w:rFonts w:ascii="Arial" w:hAnsi="Arial" w:cs="Arial"/>
          <w:sz w:val="18"/>
          <w:szCs w:val="18"/>
        </w:rPr>
      </w:pPr>
      <w:r w:rsidRPr="00B00B24">
        <w:rPr>
          <w:rFonts w:ascii="Arial" w:hAnsi="Arial" w:cs="Arial"/>
          <w:sz w:val="18"/>
          <w:szCs w:val="18"/>
        </w:rPr>
        <w:t xml:space="preserve">Served as an Agile Coach supporting the formation and onboarding of multiple teams within an Agile Release Train (ART). Provided hands-on guidance during a large-scale transformation from legacy systems to modern architecture, ensuring successful adoption of </w:t>
      </w:r>
      <w:proofErr w:type="spellStart"/>
      <w:r w:rsidRPr="00B00B24">
        <w:rPr>
          <w:rFonts w:ascii="Arial" w:hAnsi="Arial" w:cs="Arial"/>
          <w:sz w:val="18"/>
          <w:szCs w:val="18"/>
        </w:rPr>
        <w:t>SAFe</w:t>
      </w:r>
      <w:proofErr w:type="spellEnd"/>
      <w:r w:rsidRPr="00B00B24">
        <w:rPr>
          <w:rFonts w:ascii="Arial" w:hAnsi="Arial" w:cs="Arial"/>
          <w:sz w:val="18"/>
          <w:szCs w:val="18"/>
        </w:rPr>
        <w:t xml:space="preserve"> practices and alignment across teams.</w:t>
      </w:r>
    </w:p>
    <w:p w14:paraId="6934F4FA" w14:textId="2FA71375" w:rsidR="00B00B24" w:rsidRPr="004B48D7" w:rsidRDefault="00B00B24" w:rsidP="00F016F9">
      <w:pPr>
        <w:pStyle w:val="ListBullet"/>
        <w:numPr>
          <w:ilvl w:val="0"/>
          <w:numId w:val="4"/>
        </w:numPr>
        <w:jc w:val="both"/>
        <w:rPr>
          <w:rFonts w:ascii="Arial" w:hAnsi="Arial" w:cs="Arial"/>
          <w:sz w:val="18"/>
          <w:szCs w:val="18"/>
        </w:rPr>
      </w:pPr>
      <w:r w:rsidRPr="004B48D7">
        <w:rPr>
          <w:rFonts w:ascii="Arial" w:hAnsi="Arial" w:cs="Arial"/>
          <w:sz w:val="18"/>
          <w:szCs w:val="18"/>
        </w:rPr>
        <w:t>Assisted in the planning and rollout of the Scaled Agile Framework (</w:t>
      </w:r>
      <w:proofErr w:type="spellStart"/>
      <w:r w:rsidRPr="004B48D7">
        <w:rPr>
          <w:rFonts w:ascii="Arial" w:hAnsi="Arial" w:cs="Arial"/>
          <w:sz w:val="18"/>
          <w:szCs w:val="18"/>
        </w:rPr>
        <w:t>SAFe</w:t>
      </w:r>
      <w:proofErr w:type="spellEnd"/>
      <w:r w:rsidRPr="004B48D7">
        <w:rPr>
          <w:rFonts w:ascii="Arial" w:hAnsi="Arial" w:cs="Arial"/>
          <w:sz w:val="18"/>
          <w:szCs w:val="18"/>
        </w:rPr>
        <w:t>) in collaboration with other Agile coaches to drive organizational agility.</w:t>
      </w:r>
    </w:p>
    <w:p w14:paraId="7BF59DA1" w14:textId="18AD1F0E" w:rsidR="004B48D7" w:rsidRPr="004B48D7" w:rsidRDefault="004B48D7" w:rsidP="00F016F9">
      <w:pPr>
        <w:pStyle w:val="ListBullet"/>
        <w:numPr>
          <w:ilvl w:val="0"/>
          <w:numId w:val="4"/>
        </w:numPr>
        <w:jc w:val="both"/>
        <w:rPr>
          <w:rFonts w:ascii="Arial" w:hAnsi="Arial" w:cs="Arial"/>
          <w:sz w:val="18"/>
          <w:szCs w:val="18"/>
        </w:rPr>
      </w:pPr>
      <w:r w:rsidRPr="004B48D7">
        <w:rPr>
          <w:rFonts w:ascii="Arial" w:hAnsi="Arial" w:cs="Arial"/>
          <w:sz w:val="18"/>
          <w:szCs w:val="18"/>
        </w:rPr>
        <w:t>Delivered targeted training and coaching support across all organizational levels, fostering Agile maturity and adoption.</w:t>
      </w:r>
    </w:p>
    <w:p w14:paraId="087E2B32" w14:textId="57AF5FEB" w:rsidR="00F016F9" w:rsidRPr="004B48D7" w:rsidRDefault="004B48D7" w:rsidP="00F016F9">
      <w:pPr>
        <w:pStyle w:val="ListBullet"/>
        <w:numPr>
          <w:ilvl w:val="0"/>
          <w:numId w:val="4"/>
        </w:numPr>
        <w:jc w:val="both"/>
        <w:rPr>
          <w:rFonts w:ascii="Arial" w:hAnsi="Arial" w:cs="Arial"/>
          <w:sz w:val="18"/>
          <w:szCs w:val="18"/>
        </w:rPr>
      </w:pPr>
      <w:r w:rsidRPr="004B48D7">
        <w:rPr>
          <w:rFonts w:ascii="Arial" w:hAnsi="Arial" w:cs="Arial"/>
          <w:sz w:val="18"/>
          <w:szCs w:val="18"/>
        </w:rPr>
        <w:t>Facilitated strategic discussions with stakeholders to align on vision and roadmap, ensuring shared goals and priorities.</w:t>
      </w:r>
    </w:p>
    <w:p w14:paraId="54B2CAB8" w14:textId="77777777" w:rsidR="00F016F9" w:rsidRPr="00F016F9" w:rsidRDefault="00F016F9" w:rsidP="00F016F9">
      <w:pPr>
        <w:pStyle w:val="ListBullet"/>
        <w:numPr>
          <w:ilvl w:val="0"/>
          <w:numId w:val="4"/>
        </w:numPr>
        <w:jc w:val="both"/>
        <w:rPr>
          <w:rFonts w:ascii="Arial" w:hAnsi="Arial" w:cs="Arial"/>
          <w:sz w:val="18"/>
          <w:szCs w:val="18"/>
        </w:rPr>
      </w:pPr>
      <w:r w:rsidRPr="00F016F9">
        <w:rPr>
          <w:rFonts w:ascii="Arial" w:hAnsi="Arial" w:cs="Arial"/>
          <w:sz w:val="18"/>
          <w:szCs w:val="18"/>
        </w:rPr>
        <w:t>Partnered with Product Owners and Scrum Masters to coach scrum teams on good agile practices and the value in continuous refinement and prioritization of the product backlog</w:t>
      </w:r>
    </w:p>
    <w:p w14:paraId="250E3376" w14:textId="15BBE7BE" w:rsidR="00E36AFE" w:rsidRPr="004B48D7" w:rsidRDefault="004B48D7" w:rsidP="00E36AFE">
      <w:pPr>
        <w:pStyle w:val="ListBullet"/>
        <w:numPr>
          <w:ilvl w:val="0"/>
          <w:numId w:val="4"/>
        </w:numPr>
        <w:jc w:val="both"/>
        <w:rPr>
          <w:rFonts w:ascii="Arial" w:hAnsi="Arial" w:cs="Arial"/>
          <w:sz w:val="18"/>
          <w:szCs w:val="18"/>
        </w:rPr>
      </w:pPr>
      <w:r w:rsidRPr="004B48D7">
        <w:rPr>
          <w:rFonts w:ascii="Arial" w:hAnsi="Arial" w:cs="Arial"/>
          <w:sz w:val="18"/>
          <w:szCs w:val="18"/>
        </w:rPr>
        <w:t>Collaborated with the Agile Center of Excellence (</w:t>
      </w:r>
      <w:proofErr w:type="spellStart"/>
      <w:r w:rsidRPr="004B48D7">
        <w:rPr>
          <w:rFonts w:ascii="Arial" w:hAnsi="Arial" w:cs="Arial"/>
          <w:sz w:val="18"/>
          <w:szCs w:val="18"/>
        </w:rPr>
        <w:t>CoE</w:t>
      </w:r>
      <w:proofErr w:type="spellEnd"/>
      <w:r w:rsidRPr="004B48D7">
        <w:rPr>
          <w:rFonts w:ascii="Arial" w:hAnsi="Arial" w:cs="Arial"/>
          <w:sz w:val="18"/>
          <w:szCs w:val="18"/>
        </w:rPr>
        <w:t>) on transitioning IT from project-based to product-based teams, aligning Business Analysts and Product Owners within a financial vertical for seamless product delivery.</w:t>
      </w:r>
    </w:p>
    <w:p w14:paraId="2E6584C7" w14:textId="07A3A275" w:rsidR="004B48D7" w:rsidRDefault="004B48D7" w:rsidP="00E36AFE">
      <w:pPr>
        <w:pStyle w:val="ListBullet"/>
        <w:numPr>
          <w:ilvl w:val="0"/>
          <w:numId w:val="4"/>
        </w:numPr>
        <w:jc w:val="both"/>
        <w:rPr>
          <w:rFonts w:ascii="Arial" w:hAnsi="Arial" w:cs="Arial"/>
          <w:sz w:val="18"/>
          <w:szCs w:val="18"/>
        </w:rPr>
      </w:pPr>
      <w:r w:rsidRPr="004B48D7">
        <w:rPr>
          <w:rFonts w:ascii="Arial" w:hAnsi="Arial" w:cs="Arial"/>
          <w:sz w:val="18"/>
          <w:szCs w:val="18"/>
        </w:rPr>
        <w:t xml:space="preserve">Conducted </w:t>
      </w:r>
      <w:r w:rsidRPr="00157816">
        <w:rPr>
          <w:rFonts w:ascii="Arial" w:hAnsi="Arial" w:cs="Arial"/>
          <w:sz w:val="18"/>
          <w:szCs w:val="18"/>
        </w:rPr>
        <w:t xml:space="preserve">user training sessions </w:t>
      </w:r>
      <w:r w:rsidRPr="004B48D7">
        <w:rPr>
          <w:rFonts w:ascii="Arial" w:hAnsi="Arial" w:cs="Arial"/>
          <w:sz w:val="18"/>
          <w:szCs w:val="18"/>
        </w:rPr>
        <w:t>on migrating centralized reusable portfolios and features, educating teams on new tools and processes to enhance productivity</w:t>
      </w:r>
      <w:r>
        <w:rPr>
          <w:rFonts w:ascii="Arial" w:hAnsi="Arial" w:cs="Arial"/>
          <w:sz w:val="18"/>
          <w:szCs w:val="18"/>
        </w:rPr>
        <w:t>.</w:t>
      </w:r>
    </w:p>
    <w:p w14:paraId="1ADB2B5B" w14:textId="574C8A61" w:rsidR="00E36AFE" w:rsidRPr="00E36AFE" w:rsidRDefault="00E36AFE" w:rsidP="00E36AFE">
      <w:pPr>
        <w:pStyle w:val="ListBullet"/>
        <w:numPr>
          <w:ilvl w:val="0"/>
          <w:numId w:val="4"/>
        </w:numPr>
        <w:jc w:val="both"/>
        <w:rPr>
          <w:rFonts w:ascii="Arial" w:hAnsi="Arial" w:cs="Arial"/>
          <w:sz w:val="18"/>
          <w:szCs w:val="18"/>
        </w:rPr>
      </w:pPr>
      <w:r w:rsidRPr="00E36AFE">
        <w:rPr>
          <w:rFonts w:ascii="Arial" w:hAnsi="Arial" w:cs="Arial"/>
          <w:sz w:val="18"/>
          <w:szCs w:val="18"/>
        </w:rPr>
        <w:t>Create Budget/Expense reports, roadmaps, estimates, Project Plan</w:t>
      </w:r>
      <w:r w:rsidR="003F43EE">
        <w:rPr>
          <w:rFonts w:ascii="Arial" w:hAnsi="Arial" w:cs="Arial"/>
          <w:sz w:val="18"/>
          <w:szCs w:val="18"/>
        </w:rPr>
        <w:t>ning and scheduling</w:t>
      </w:r>
      <w:r w:rsidRPr="00E36AFE">
        <w:rPr>
          <w:rFonts w:ascii="Arial" w:hAnsi="Arial" w:cs="Arial"/>
          <w:sz w:val="18"/>
          <w:szCs w:val="18"/>
        </w:rPr>
        <w:t>,</w:t>
      </w:r>
      <w:r w:rsidR="003F43EE">
        <w:rPr>
          <w:rFonts w:ascii="Arial" w:hAnsi="Arial" w:cs="Arial"/>
          <w:sz w:val="18"/>
          <w:szCs w:val="18"/>
        </w:rPr>
        <w:t xml:space="preserve"> Quality management, resource management,</w:t>
      </w:r>
      <w:r w:rsidRPr="00E36AFE">
        <w:rPr>
          <w:rFonts w:ascii="Arial" w:hAnsi="Arial" w:cs="Arial"/>
          <w:sz w:val="18"/>
          <w:szCs w:val="18"/>
        </w:rPr>
        <w:t xml:space="preserve"> track progress and resolve issues &amp; manage risk using </w:t>
      </w:r>
      <w:r w:rsidR="00A777D9">
        <w:rPr>
          <w:rFonts w:ascii="Arial" w:hAnsi="Arial" w:cs="Arial"/>
          <w:sz w:val="18"/>
          <w:szCs w:val="18"/>
        </w:rPr>
        <w:t xml:space="preserve">PMM </w:t>
      </w:r>
      <w:r w:rsidRPr="00E36AFE">
        <w:rPr>
          <w:rFonts w:ascii="Arial" w:hAnsi="Arial" w:cs="Arial"/>
          <w:sz w:val="18"/>
          <w:szCs w:val="18"/>
        </w:rPr>
        <w:t>tools like M</w:t>
      </w:r>
      <w:r w:rsidR="00E740CC">
        <w:rPr>
          <w:rFonts w:ascii="Arial" w:hAnsi="Arial" w:cs="Arial"/>
          <w:sz w:val="18"/>
          <w:szCs w:val="18"/>
        </w:rPr>
        <w:t>S</w:t>
      </w:r>
      <w:r w:rsidRPr="00E36AFE">
        <w:rPr>
          <w:rFonts w:ascii="Arial" w:hAnsi="Arial" w:cs="Arial"/>
          <w:sz w:val="18"/>
          <w:szCs w:val="18"/>
        </w:rPr>
        <w:t xml:space="preserve"> Project, Clarity</w:t>
      </w:r>
      <w:r w:rsidR="00463798">
        <w:rPr>
          <w:rFonts w:ascii="Arial" w:hAnsi="Arial" w:cs="Arial"/>
          <w:sz w:val="18"/>
          <w:szCs w:val="18"/>
        </w:rPr>
        <w:t xml:space="preserve"> and</w:t>
      </w:r>
      <w:r w:rsidR="00E740CC">
        <w:rPr>
          <w:rFonts w:ascii="Arial" w:hAnsi="Arial" w:cs="Arial"/>
          <w:sz w:val="18"/>
          <w:szCs w:val="18"/>
        </w:rPr>
        <w:t xml:space="preserve"> </w:t>
      </w:r>
      <w:r w:rsidRPr="00E36AFE">
        <w:rPr>
          <w:rFonts w:ascii="Arial" w:hAnsi="Arial" w:cs="Arial"/>
          <w:sz w:val="18"/>
          <w:szCs w:val="18"/>
        </w:rPr>
        <w:t>SAP Ariba</w:t>
      </w:r>
      <w:r w:rsidR="00463798">
        <w:rPr>
          <w:rFonts w:ascii="Arial" w:hAnsi="Arial" w:cs="Arial"/>
          <w:sz w:val="18"/>
          <w:szCs w:val="18"/>
        </w:rPr>
        <w:t>.</w:t>
      </w:r>
    </w:p>
    <w:p w14:paraId="04608189" w14:textId="77777777" w:rsidR="004B48D7" w:rsidRPr="004B48D7" w:rsidRDefault="004B48D7" w:rsidP="00E36AFE">
      <w:pPr>
        <w:pStyle w:val="ListBullet"/>
        <w:numPr>
          <w:ilvl w:val="0"/>
          <w:numId w:val="4"/>
        </w:numPr>
        <w:jc w:val="both"/>
        <w:rPr>
          <w:rFonts w:ascii="Arial" w:hAnsi="Arial" w:cs="Arial"/>
          <w:sz w:val="18"/>
          <w:szCs w:val="18"/>
        </w:rPr>
      </w:pPr>
      <w:r w:rsidRPr="004B48D7">
        <w:rPr>
          <w:rFonts w:ascii="Arial" w:hAnsi="Arial" w:cs="Arial"/>
          <w:sz w:val="18"/>
          <w:szCs w:val="18"/>
        </w:rPr>
        <w:t>Identified opportunities for process and cost improvements, including application optimization and migration from on-premise to cloud-based solutions using Azure.</w:t>
      </w:r>
    </w:p>
    <w:p w14:paraId="62C60ADC" w14:textId="77777777" w:rsidR="004B48D7" w:rsidRPr="004B48D7" w:rsidRDefault="00E36AFE" w:rsidP="004B48D7">
      <w:pPr>
        <w:pStyle w:val="ListBullet"/>
        <w:numPr>
          <w:ilvl w:val="0"/>
          <w:numId w:val="4"/>
        </w:numPr>
        <w:jc w:val="both"/>
        <w:rPr>
          <w:rFonts w:ascii="Arial" w:hAnsi="Arial" w:cs="Arial"/>
          <w:sz w:val="18"/>
          <w:szCs w:val="18"/>
        </w:rPr>
      </w:pPr>
      <w:r w:rsidRPr="00E36AFE">
        <w:rPr>
          <w:rFonts w:ascii="Arial" w:hAnsi="Arial" w:cs="Arial"/>
          <w:sz w:val="18"/>
          <w:szCs w:val="18"/>
        </w:rPr>
        <w:t xml:space="preserve">Facilitate Agile development processes and Scrum objectives such as user stories writing, estimation and prioritization techniques, </w:t>
      </w:r>
      <w:r w:rsidRPr="004B48D7">
        <w:rPr>
          <w:rFonts w:ascii="Arial" w:hAnsi="Arial" w:cs="Arial"/>
          <w:sz w:val="18"/>
          <w:szCs w:val="18"/>
        </w:rPr>
        <w:t xml:space="preserve">backlog refinement, sprint planning, daily scrums, retrospectives and sprint reviews. </w:t>
      </w:r>
    </w:p>
    <w:p w14:paraId="7519E1A8" w14:textId="1D806C43" w:rsidR="00DD079F" w:rsidRPr="004B48D7" w:rsidRDefault="004B48D7" w:rsidP="004B48D7">
      <w:pPr>
        <w:pStyle w:val="ListBullet"/>
        <w:numPr>
          <w:ilvl w:val="0"/>
          <w:numId w:val="4"/>
        </w:numPr>
        <w:jc w:val="both"/>
        <w:rPr>
          <w:rFonts w:ascii="Arial" w:hAnsi="Arial" w:cs="Arial"/>
          <w:sz w:val="18"/>
          <w:szCs w:val="18"/>
        </w:rPr>
      </w:pPr>
      <w:r w:rsidRPr="004B48D7">
        <w:rPr>
          <w:rFonts w:ascii="Arial" w:hAnsi="Arial" w:cs="Arial"/>
          <w:sz w:val="18"/>
          <w:szCs w:val="18"/>
        </w:rPr>
        <w:t>Ensured Agile project reporting, such as burn-down charts and status updates, were relevant, transparent, and valuable for tracking team health and progress, utilizing Microsoft Azure DevOps (ADO).</w:t>
      </w:r>
    </w:p>
    <w:p w14:paraId="555C26A8" w14:textId="71EC00EE" w:rsidR="00DD079F" w:rsidRPr="006D4760" w:rsidRDefault="00DD079F" w:rsidP="00DD079F">
      <w:pPr>
        <w:pStyle w:val="JobTitle"/>
        <w:spacing w:after="40" w:line="240" w:lineRule="auto"/>
        <w:rPr>
          <w:rFonts w:ascii="Arial" w:hAnsi="Arial" w:cs="Arial"/>
          <w:b/>
          <w:color w:val="000000" w:themeColor="text1"/>
          <w:spacing w:val="0"/>
          <w:sz w:val="18"/>
          <w:szCs w:val="18"/>
          <w:lang w:val="en-GB"/>
        </w:rPr>
      </w:pPr>
      <w:r w:rsidRPr="006D4760">
        <w:rPr>
          <w:rFonts w:ascii="Arial" w:hAnsi="Arial" w:cs="Arial"/>
          <w:b/>
          <w:color w:val="000000" w:themeColor="text1"/>
          <w:spacing w:val="0"/>
          <w:sz w:val="18"/>
          <w:szCs w:val="18"/>
          <w:lang w:val="en-GB"/>
        </w:rPr>
        <w:t xml:space="preserve">Johnson Controls   </w:t>
      </w:r>
      <w:r w:rsidRPr="006D4760">
        <w:rPr>
          <w:rFonts w:ascii="Arial" w:hAnsi="Arial" w:cs="Arial"/>
          <w:b/>
          <w:color w:val="000000" w:themeColor="text1"/>
          <w:spacing w:val="0"/>
          <w:sz w:val="18"/>
          <w:szCs w:val="18"/>
          <w:lang w:val="en-GB"/>
        </w:rPr>
        <w:tab/>
      </w:r>
      <w:r w:rsidRPr="006D4760">
        <w:rPr>
          <w:rFonts w:ascii="Arial" w:hAnsi="Arial" w:cs="Arial"/>
          <w:b/>
          <w:color w:val="000000" w:themeColor="text1"/>
          <w:spacing w:val="0"/>
          <w:sz w:val="18"/>
          <w:szCs w:val="18"/>
          <w:lang w:val="en-GB"/>
        </w:rPr>
        <w:tab/>
      </w:r>
      <w:r w:rsidRPr="006D4760">
        <w:rPr>
          <w:rFonts w:ascii="Arial" w:hAnsi="Arial" w:cs="Arial"/>
          <w:b/>
          <w:color w:val="000000" w:themeColor="text1"/>
          <w:spacing w:val="0"/>
          <w:sz w:val="18"/>
          <w:szCs w:val="18"/>
          <w:lang w:val="en-GB"/>
        </w:rPr>
        <w:tab/>
      </w:r>
      <w:r w:rsidRPr="006D4760">
        <w:rPr>
          <w:rFonts w:ascii="Arial" w:hAnsi="Arial" w:cs="Arial"/>
          <w:b/>
          <w:color w:val="000000" w:themeColor="text1"/>
          <w:spacing w:val="0"/>
          <w:sz w:val="18"/>
          <w:szCs w:val="18"/>
          <w:lang w:val="en-GB"/>
        </w:rPr>
        <w:tab/>
      </w:r>
      <w:r w:rsidRPr="006D4760">
        <w:rPr>
          <w:rFonts w:ascii="Arial" w:hAnsi="Arial" w:cs="Arial"/>
          <w:b/>
          <w:color w:val="000000" w:themeColor="text1"/>
          <w:spacing w:val="0"/>
          <w:sz w:val="18"/>
          <w:szCs w:val="18"/>
          <w:lang w:val="en-GB"/>
        </w:rPr>
        <w:tab/>
      </w:r>
      <w:r w:rsidRPr="006D4760">
        <w:rPr>
          <w:rFonts w:ascii="Arial" w:hAnsi="Arial" w:cs="Arial"/>
          <w:b/>
          <w:color w:val="000000" w:themeColor="text1"/>
          <w:spacing w:val="0"/>
          <w:sz w:val="18"/>
          <w:szCs w:val="18"/>
          <w:lang w:val="en-GB"/>
        </w:rPr>
        <w:tab/>
        <w:t xml:space="preserve">     </w:t>
      </w:r>
      <w:r w:rsidRPr="006D4760">
        <w:rPr>
          <w:rFonts w:ascii="Arial" w:hAnsi="Arial" w:cs="Arial"/>
          <w:b/>
          <w:color w:val="000000" w:themeColor="text1"/>
          <w:spacing w:val="0"/>
          <w:sz w:val="18"/>
          <w:szCs w:val="18"/>
          <w:lang w:val="en-GB"/>
        </w:rPr>
        <w:tab/>
        <w:t xml:space="preserve">  </w:t>
      </w:r>
    </w:p>
    <w:p w14:paraId="7F283C83" w14:textId="10D6AEAB" w:rsidR="00DD079F" w:rsidRDefault="00DD079F" w:rsidP="00DD079F">
      <w:pPr>
        <w:pStyle w:val="Achievement"/>
        <w:numPr>
          <w:ilvl w:val="0"/>
          <w:numId w:val="0"/>
        </w:numPr>
        <w:ind w:left="245" w:hanging="245"/>
        <w:rPr>
          <w:rFonts w:cs="Arial"/>
          <w:b/>
          <w:color w:val="000000" w:themeColor="text1"/>
          <w:sz w:val="18"/>
          <w:szCs w:val="18"/>
          <w:lang w:val="en-GB"/>
        </w:rPr>
      </w:pPr>
      <w:r>
        <w:rPr>
          <w:rFonts w:cs="Arial"/>
          <w:b/>
          <w:color w:val="000000" w:themeColor="text1"/>
          <w:sz w:val="18"/>
          <w:szCs w:val="18"/>
          <w:lang w:val="en-GB"/>
        </w:rPr>
        <w:t xml:space="preserve">Program </w:t>
      </w:r>
      <w:r w:rsidRPr="006D4760">
        <w:rPr>
          <w:rFonts w:cs="Arial"/>
          <w:b/>
          <w:color w:val="000000" w:themeColor="text1"/>
          <w:sz w:val="18"/>
          <w:szCs w:val="18"/>
          <w:lang w:val="en-GB"/>
        </w:rPr>
        <w:t>Manager</w:t>
      </w:r>
      <w:r>
        <w:rPr>
          <w:rFonts w:cs="Arial"/>
          <w:b/>
          <w:color w:val="000000" w:themeColor="text1"/>
          <w:sz w:val="18"/>
          <w:szCs w:val="18"/>
          <w:lang w:val="en-GB"/>
        </w:rPr>
        <w:t xml:space="preserve"> I Lean Change Agent I Manager - </w:t>
      </w:r>
      <w:r w:rsidRPr="00DD079F">
        <w:rPr>
          <w:rFonts w:cs="Arial"/>
          <w:b/>
          <w:color w:val="000000" w:themeColor="text1"/>
          <w:sz w:val="18"/>
          <w:szCs w:val="18"/>
          <w:lang w:val="en-GB"/>
        </w:rPr>
        <w:t xml:space="preserve">Critical Improvements </w:t>
      </w:r>
      <w:r>
        <w:rPr>
          <w:rFonts w:cs="Arial"/>
          <w:b/>
          <w:color w:val="000000" w:themeColor="text1"/>
          <w:sz w:val="18"/>
          <w:szCs w:val="18"/>
          <w:lang w:val="en-GB"/>
        </w:rPr>
        <w:tab/>
      </w:r>
      <w:r>
        <w:rPr>
          <w:rFonts w:cs="Arial"/>
          <w:b/>
          <w:color w:val="000000" w:themeColor="text1"/>
          <w:sz w:val="18"/>
          <w:szCs w:val="18"/>
          <w:lang w:val="en-GB"/>
        </w:rPr>
        <w:tab/>
      </w:r>
      <w:r>
        <w:rPr>
          <w:rFonts w:cs="Arial"/>
          <w:b/>
          <w:color w:val="000000" w:themeColor="text1"/>
          <w:sz w:val="18"/>
          <w:szCs w:val="18"/>
          <w:lang w:val="en-GB"/>
        </w:rPr>
        <w:tab/>
      </w:r>
      <w:r>
        <w:rPr>
          <w:rFonts w:cs="Arial"/>
          <w:b/>
          <w:color w:val="000000" w:themeColor="text1"/>
          <w:sz w:val="18"/>
          <w:szCs w:val="18"/>
          <w:lang w:val="en-GB"/>
        </w:rPr>
        <w:tab/>
      </w:r>
      <w:r w:rsidRPr="00DD079F">
        <w:rPr>
          <w:rFonts w:cs="Arial"/>
          <w:b/>
          <w:color w:val="000000" w:themeColor="text1"/>
          <w:sz w:val="18"/>
          <w:szCs w:val="18"/>
          <w:lang w:val="en-GB"/>
        </w:rPr>
        <w:t xml:space="preserve">Oct 2014 – </w:t>
      </w:r>
      <w:r>
        <w:rPr>
          <w:rFonts w:cs="Arial"/>
          <w:b/>
          <w:color w:val="000000" w:themeColor="text1"/>
          <w:sz w:val="18"/>
          <w:szCs w:val="18"/>
          <w:lang w:val="en-GB"/>
        </w:rPr>
        <w:t>Sep</w:t>
      </w:r>
      <w:r w:rsidRPr="00DD079F">
        <w:rPr>
          <w:rFonts w:cs="Arial"/>
          <w:b/>
          <w:color w:val="000000" w:themeColor="text1"/>
          <w:sz w:val="18"/>
          <w:szCs w:val="18"/>
          <w:lang w:val="en-GB"/>
        </w:rPr>
        <w:t xml:space="preserve"> 2017</w:t>
      </w:r>
    </w:p>
    <w:p w14:paraId="101195E8" w14:textId="730FC780" w:rsidR="00FB0024" w:rsidRPr="009A2CF1" w:rsidRDefault="00FB0024" w:rsidP="00FB0024">
      <w:pPr>
        <w:jc w:val="both"/>
        <w:rPr>
          <w:rFonts w:cs="Arial"/>
          <w:b/>
          <w:sz w:val="18"/>
          <w:szCs w:val="18"/>
        </w:rPr>
      </w:pPr>
      <w:r w:rsidRPr="009A2CF1">
        <w:rPr>
          <w:rFonts w:cs="Arial"/>
          <w:b/>
          <w:sz w:val="18"/>
          <w:szCs w:val="18"/>
        </w:rPr>
        <w:t>Responsibilities:</w:t>
      </w:r>
    </w:p>
    <w:p w14:paraId="3C877A4E" w14:textId="48553E37" w:rsidR="00DD079F" w:rsidRPr="00DD079F" w:rsidRDefault="00DD079F" w:rsidP="00DD079F">
      <w:pPr>
        <w:pStyle w:val="ListBullet"/>
        <w:numPr>
          <w:ilvl w:val="0"/>
          <w:numId w:val="1"/>
        </w:numPr>
        <w:jc w:val="both"/>
        <w:rPr>
          <w:rFonts w:ascii="Arial" w:hAnsi="Arial" w:cs="Arial"/>
          <w:sz w:val="18"/>
          <w:szCs w:val="18"/>
        </w:rPr>
      </w:pPr>
      <w:r w:rsidRPr="00DD079F">
        <w:rPr>
          <w:rFonts w:ascii="Arial" w:hAnsi="Arial" w:cs="Arial"/>
          <w:sz w:val="18"/>
          <w:szCs w:val="18"/>
        </w:rPr>
        <w:t>Translate</w:t>
      </w:r>
      <w:r w:rsidR="00374A3F">
        <w:rPr>
          <w:rFonts w:ascii="Arial" w:hAnsi="Arial" w:cs="Arial"/>
          <w:sz w:val="18"/>
          <w:szCs w:val="18"/>
        </w:rPr>
        <w:t>d</w:t>
      </w:r>
      <w:r w:rsidRPr="00DD079F">
        <w:rPr>
          <w:rFonts w:ascii="Arial" w:hAnsi="Arial" w:cs="Arial"/>
          <w:sz w:val="18"/>
          <w:szCs w:val="18"/>
        </w:rPr>
        <w:t xml:space="preserve"> Business Objectives into high level Project Charter, set priorities and build </w:t>
      </w:r>
      <w:r w:rsidR="00374A3F" w:rsidRPr="00374A3F">
        <w:rPr>
          <w:rFonts w:ascii="Arial" w:hAnsi="Arial" w:cs="Arial"/>
          <w:sz w:val="18"/>
          <w:szCs w:val="18"/>
        </w:rPr>
        <w:t xml:space="preserve">comprehensive </w:t>
      </w:r>
      <w:r w:rsidRPr="00DD079F">
        <w:rPr>
          <w:rFonts w:ascii="Arial" w:hAnsi="Arial" w:cs="Arial"/>
          <w:sz w:val="18"/>
          <w:szCs w:val="18"/>
        </w:rPr>
        <w:t>Roadmap for project delivery.</w:t>
      </w:r>
    </w:p>
    <w:p w14:paraId="1D7DA831" w14:textId="698F564A" w:rsidR="00374A3F" w:rsidRPr="00374A3F" w:rsidRDefault="00374A3F" w:rsidP="00FD20B0">
      <w:pPr>
        <w:pStyle w:val="ListParagraph"/>
        <w:numPr>
          <w:ilvl w:val="0"/>
          <w:numId w:val="1"/>
        </w:numPr>
        <w:suppressAutoHyphens w:val="0"/>
        <w:contextualSpacing/>
        <w:jc w:val="both"/>
        <w:rPr>
          <w:rFonts w:ascii="Arial" w:hAnsi="Arial" w:cs="Arial"/>
          <w:sz w:val="18"/>
          <w:szCs w:val="18"/>
        </w:rPr>
      </w:pPr>
      <w:r w:rsidRPr="00374A3F">
        <w:rPr>
          <w:rFonts w:ascii="Arial" w:hAnsi="Arial" w:cs="Arial"/>
          <w:bCs/>
          <w:color w:val="000000" w:themeColor="text1"/>
          <w:sz w:val="18"/>
          <w:szCs w:val="18"/>
        </w:rPr>
        <w:t xml:space="preserve">Led process excellence and digital transformation initiatives across </w:t>
      </w:r>
      <w:r>
        <w:rPr>
          <w:rFonts w:ascii="Arial" w:hAnsi="Arial" w:cs="Arial"/>
          <w:bCs/>
          <w:color w:val="000000" w:themeColor="text1"/>
          <w:sz w:val="18"/>
          <w:szCs w:val="18"/>
        </w:rPr>
        <w:t>JC</w:t>
      </w:r>
      <w:r w:rsidRPr="00374A3F">
        <w:rPr>
          <w:rFonts w:ascii="Arial" w:hAnsi="Arial" w:cs="Arial"/>
          <w:bCs/>
          <w:color w:val="000000" w:themeColor="text1"/>
          <w:sz w:val="18"/>
          <w:szCs w:val="18"/>
        </w:rPr>
        <w:t xml:space="preserve"> India, including </w:t>
      </w:r>
      <w:r>
        <w:rPr>
          <w:rFonts w:ascii="Arial" w:hAnsi="Arial" w:cs="Arial"/>
          <w:bCs/>
          <w:color w:val="000000" w:themeColor="text1"/>
          <w:sz w:val="18"/>
          <w:szCs w:val="18"/>
        </w:rPr>
        <w:t xml:space="preserve">System </w:t>
      </w:r>
      <w:r w:rsidRPr="00374A3F">
        <w:rPr>
          <w:rFonts w:ascii="Arial" w:hAnsi="Arial" w:cs="Arial"/>
          <w:bCs/>
          <w:color w:val="000000" w:themeColor="text1"/>
          <w:sz w:val="18"/>
          <w:szCs w:val="18"/>
        </w:rPr>
        <w:t xml:space="preserve">migrations </w:t>
      </w:r>
      <w:r>
        <w:rPr>
          <w:rFonts w:ascii="Arial" w:hAnsi="Arial" w:cs="Arial"/>
          <w:bCs/>
          <w:color w:val="000000" w:themeColor="text1"/>
          <w:sz w:val="18"/>
          <w:szCs w:val="18"/>
        </w:rPr>
        <w:t>&amp;</w:t>
      </w:r>
      <w:r w:rsidRPr="00374A3F">
        <w:rPr>
          <w:rFonts w:ascii="Arial" w:hAnsi="Arial" w:cs="Arial"/>
          <w:bCs/>
          <w:color w:val="000000" w:themeColor="text1"/>
          <w:sz w:val="18"/>
          <w:szCs w:val="18"/>
        </w:rPr>
        <w:t xml:space="preserve"> infrastructure upgrades.</w:t>
      </w:r>
    </w:p>
    <w:p w14:paraId="5CBD9859" w14:textId="4C09B06F" w:rsidR="00374A3F" w:rsidRPr="00374A3F" w:rsidRDefault="00374A3F" w:rsidP="00374A3F">
      <w:pPr>
        <w:pStyle w:val="ListParagraph"/>
        <w:numPr>
          <w:ilvl w:val="0"/>
          <w:numId w:val="1"/>
        </w:numPr>
        <w:rPr>
          <w:rFonts w:ascii="Arial" w:hAnsi="Arial" w:cs="Arial"/>
          <w:bCs/>
          <w:color w:val="000000" w:themeColor="text1"/>
          <w:sz w:val="18"/>
          <w:szCs w:val="18"/>
        </w:rPr>
      </w:pPr>
      <w:r w:rsidRPr="00374A3F">
        <w:rPr>
          <w:rFonts w:ascii="Arial" w:hAnsi="Arial" w:cs="Arial"/>
          <w:bCs/>
          <w:color w:val="000000" w:themeColor="text1"/>
          <w:sz w:val="18"/>
          <w:szCs w:val="18"/>
        </w:rPr>
        <w:t>Played a pivotal role in the Integrated Management Office (IMO) for India within the Center of Engineering and Excellence (</w:t>
      </w:r>
      <w:proofErr w:type="spellStart"/>
      <w:r w:rsidRPr="00374A3F">
        <w:rPr>
          <w:rFonts w:ascii="Arial" w:hAnsi="Arial" w:cs="Arial"/>
          <w:bCs/>
          <w:color w:val="000000" w:themeColor="text1"/>
          <w:sz w:val="18"/>
          <w:szCs w:val="18"/>
        </w:rPr>
        <w:t>CoEE</w:t>
      </w:r>
      <w:proofErr w:type="spellEnd"/>
      <w:r w:rsidRPr="00374A3F">
        <w:rPr>
          <w:rFonts w:ascii="Arial" w:hAnsi="Arial" w:cs="Arial"/>
          <w:bCs/>
          <w:color w:val="000000" w:themeColor="text1"/>
          <w:sz w:val="18"/>
          <w:szCs w:val="18"/>
        </w:rPr>
        <w:t>), facilitating the seamless integration of the newly acquired Tyco Inc. ($17B valuation</w:t>
      </w:r>
      <w:r>
        <w:rPr>
          <w:rFonts w:ascii="Arial" w:hAnsi="Arial" w:cs="Arial"/>
          <w:bCs/>
          <w:color w:val="000000" w:themeColor="text1"/>
          <w:sz w:val="18"/>
          <w:szCs w:val="18"/>
        </w:rPr>
        <w:t>)</w:t>
      </w:r>
      <w:r w:rsidRPr="00374A3F">
        <w:rPr>
          <w:rFonts w:ascii="Arial" w:hAnsi="Arial" w:cs="Arial"/>
          <w:bCs/>
          <w:color w:val="000000" w:themeColor="text1"/>
          <w:sz w:val="18"/>
          <w:szCs w:val="18"/>
        </w:rPr>
        <w:t xml:space="preserve"> globally. Spearheaded the development of the integration roadmap, key initiatives, project plans, and milestones, significantly enhancing business synergy and value.</w:t>
      </w:r>
    </w:p>
    <w:p w14:paraId="259D620B" w14:textId="2425E11E" w:rsidR="00DD079F" w:rsidRPr="00B23E5D" w:rsidRDefault="00DD079F" w:rsidP="00FD20B0">
      <w:pPr>
        <w:pStyle w:val="ListParagraph"/>
        <w:numPr>
          <w:ilvl w:val="0"/>
          <w:numId w:val="1"/>
        </w:numPr>
        <w:suppressAutoHyphens w:val="0"/>
        <w:contextualSpacing/>
        <w:jc w:val="both"/>
        <w:rPr>
          <w:rFonts w:ascii="Arial" w:hAnsi="Arial" w:cs="Arial"/>
          <w:sz w:val="18"/>
          <w:szCs w:val="18"/>
        </w:rPr>
      </w:pPr>
      <w:r w:rsidRPr="00B23E5D">
        <w:rPr>
          <w:rFonts w:ascii="Arial" w:hAnsi="Arial" w:cs="Arial"/>
          <w:sz w:val="18"/>
          <w:szCs w:val="18"/>
        </w:rPr>
        <w:t xml:space="preserve">Lead decision making by collaborating between diverse teams comprising of Business Transformation Project Managers, Business Analysts, Data Management, Infrastructure, Documents and Images, Mainframe Applications, Distributed Systems, Testing, QA and External Vendors.  </w:t>
      </w:r>
    </w:p>
    <w:p w14:paraId="21C7095A" w14:textId="77777777" w:rsidR="00DD079F" w:rsidRPr="00DD079F" w:rsidRDefault="00DD079F" w:rsidP="00DD079F">
      <w:pPr>
        <w:pStyle w:val="ListBullet"/>
        <w:numPr>
          <w:ilvl w:val="0"/>
          <w:numId w:val="1"/>
        </w:numPr>
        <w:jc w:val="both"/>
        <w:rPr>
          <w:rFonts w:ascii="Arial" w:hAnsi="Arial" w:cs="Arial"/>
          <w:sz w:val="18"/>
          <w:szCs w:val="18"/>
        </w:rPr>
      </w:pPr>
      <w:r w:rsidRPr="00DD079F">
        <w:rPr>
          <w:rFonts w:ascii="Arial" w:hAnsi="Arial" w:cs="Arial"/>
          <w:sz w:val="18"/>
          <w:szCs w:val="18"/>
        </w:rPr>
        <w:t>Mobilize the Project Team to designated roles, align deliverables with accomplishment of Key Milestones and KPIs/Performance Benchmarks.</w:t>
      </w:r>
    </w:p>
    <w:p w14:paraId="0961D3F4" w14:textId="77777777" w:rsidR="00DD079F" w:rsidRPr="00DD079F" w:rsidRDefault="00DD079F" w:rsidP="00DD079F">
      <w:pPr>
        <w:pStyle w:val="ListBullet"/>
        <w:numPr>
          <w:ilvl w:val="0"/>
          <w:numId w:val="1"/>
        </w:numPr>
        <w:jc w:val="both"/>
        <w:rPr>
          <w:rFonts w:ascii="Arial" w:hAnsi="Arial" w:cs="Arial"/>
          <w:sz w:val="18"/>
          <w:szCs w:val="18"/>
        </w:rPr>
      </w:pPr>
      <w:r w:rsidRPr="00DD079F">
        <w:rPr>
          <w:rFonts w:ascii="Arial" w:hAnsi="Arial" w:cs="Arial"/>
          <w:sz w:val="18"/>
          <w:szCs w:val="18"/>
        </w:rPr>
        <w:t xml:space="preserve">Lead Solution Design along with Business Analysts and provide leadership and guidance to the Technology Team to manage end-to-end development utilizing best practices. </w:t>
      </w:r>
    </w:p>
    <w:p w14:paraId="090D0040" w14:textId="77777777" w:rsidR="00DD079F" w:rsidRPr="00DD079F" w:rsidRDefault="00DD079F" w:rsidP="00DD079F">
      <w:pPr>
        <w:pStyle w:val="ListBullet"/>
        <w:numPr>
          <w:ilvl w:val="0"/>
          <w:numId w:val="1"/>
        </w:numPr>
        <w:jc w:val="both"/>
        <w:rPr>
          <w:rFonts w:ascii="Arial" w:hAnsi="Arial" w:cs="Arial"/>
          <w:sz w:val="18"/>
          <w:szCs w:val="18"/>
        </w:rPr>
      </w:pPr>
      <w:r w:rsidRPr="00DD079F">
        <w:rPr>
          <w:rFonts w:ascii="Arial" w:hAnsi="Arial" w:cs="Arial"/>
          <w:sz w:val="18"/>
          <w:szCs w:val="18"/>
        </w:rPr>
        <w:t xml:space="preserve">Proactively Mitigate Project Risks by balancing Scope, Schedule, Budget, Risks, Outcome and Benefits. </w:t>
      </w:r>
    </w:p>
    <w:p w14:paraId="52CF4B19" w14:textId="77777777" w:rsidR="00DD079F" w:rsidRPr="00DD079F" w:rsidRDefault="00DD079F" w:rsidP="00DD079F">
      <w:pPr>
        <w:pStyle w:val="ListBullet"/>
        <w:numPr>
          <w:ilvl w:val="0"/>
          <w:numId w:val="1"/>
        </w:numPr>
        <w:jc w:val="both"/>
        <w:rPr>
          <w:rFonts w:ascii="Arial" w:hAnsi="Arial" w:cs="Arial"/>
          <w:sz w:val="18"/>
          <w:szCs w:val="18"/>
        </w:rPr>
      </w:pPr>
      <w:r w:rsidRPr="00DD079F">
        <w:rPr>
          <w:rFonts w:ascii="Arial" w:hAnsi="Arial" w:cs="Arial"/>
          <w:sz w:val="18"/>
          <w:szCs w:val="18"/>
        </w:rPr>
        <w:t>Manage tracking of RAID items, validating them as they arise in coordination with the program team; take ownership for critical issues and ensures resolution within agreed timescales.</w:t>
      </w:r>
    </w:p>
    <w:p w14:paraId="6EE79C5D" w14:textId="35560D2A" w:rsidR="00DD079F" w:rsidRPr="00DD079F" w:rsidRDefault="00DD079F" w:rsidP="00DD079F">
      <w:pPr>
        <w:pStyle w:val="ListBullet"/>
        <w:numPr>
          <w:ilvl w:val="0"/>
          <w:numId w:val="1"/>
        </w:numPr>
        <w:jc w:val="both"/>
        <w:rPr>
          <w:rFonts w:ascii="Arial" w:hAnsi="Arial" w:cs="Arial"/>
          <w:sz w:val="18"/>
          <w:szCs w:val="18"/>
        </w:rPr>
      </w:pPr>
      <w:r w:rsidRPr="00DD079F">
        <w:rPr>
          <w:rFonts w:ascii="Arial" w:hAnsi="Arial" w:cs="Arial"/>
          <w:sz w:val="18"/>
          <w:szCs w:val="18"/>
        </w:rPr>
        <w:lastRenderedPageBreak/>
        <w:t>Divided program into multiple value streams, Epics and features aiming to deliver Minimum Viable Products</w:t>
      </w:r>
      <w:r w:rsidR="00374A3F">
        <w:rPr>
          <w:rFonts w:ascii="Arial" w:hAnsi="Arial" w:cs="Arial"/>
          <w:sz w:val="18"/>
          <w:szCs w:val="18"/>
        </w:rPr>
        <w:t xml:space="preserve"> (MVP)</w:t>
      </w:r>
      <w:r w:rsidRPr="00DD079F">
        <w:rPr>
          <w:rFonts w:ascii="Arial" w:hAnsi="Arial" w:cs="Arial"/>
          <w:sz w:val="18"/>
          <w:szCs w:val="18"/>
        </w:rPr>
        <w:t xml:space="preserve"> through iterative development.</w:t>
      </w:r>
    </w:p>
    <w:p w14:paraId="421621D1" w14:textId="3B3A2C02" w:rsidR="00DD079F" w:rsidRPr="00DD079F" w:rsidRDefault="00DD079F" w:rsidP="00DD079F">
      <w:pPr>
        <w:pStyle w:val="ListBullet"/>
        <w:numPr>
          <w:ilvl w:val="0"/>
          <w:numId w:val="1"/>
        </w:numPr>
        <w:jc w:val="both"/>
        <w:rPr>
          <w:rFonts w:ascii="Arial" w:hAnsi="Arial" w:cs="Arial"/>
          <w:sz w:val="18"/>
          <w:szCs w:val="18"/>
        </w:rPr>
      </w:pPr>
      <w:r w:rsidRPr="00DD079F">
        <w:rPr>
          <w:rFonts w:ascii="Arial" w:hAnsi="Arial" w:cs="Arial"/>
          <w:sz w:val="18"/>
          <w:szCs w:val="18"/>
        </w:rPr>
        <w:t>Conduct review for release readiness, deployment plan, deployment packages, Go/No-Go gates, back out plans and ensure that all the required assets, various infrastructure needs, resources, deployment plan and release notes are complete</w:t>
      </w:r>
      <w:r w:rsidR="00892FF5">
        <w:rPr>
          <w:rFonts w:ascii="Arial" w:hAnsi="Arial" w:cs="Arial"/>
          <w:sz w:val="18"/>
          <w:szCs w:val="18"/>
        </w:rPr>
        <w:t xml:space="preserve"> and approved.</w:t>
      </w:r>
    </w:p>
    <w:p w14:paraId="7DA0ED11" w14:textId="417419AE" w:rsidR="00DD079F" w:rsidRPr="006D4760" w:rsidRDefault="00DD079F" w:rsidP="00DD079F">
      <w:pPr>
        <w:pStyle w:val="JobTitle"/>
        <w:spacing w:after="40" w:line="240" w:lineRule="auto"/>
        <w:rPr>
          <w:rFonts w:ascii="Arial" w:hAnsi="Arial" w:cs="Arial"/>
          <w:b/>
          <w:color w:val="000000" w:themeColor="text1"/>
          <w:spacing w:val="0"/>
          <w:sz w:val="18"/>
          <w:szCs w:val="18"/>
          <w:lang w:val="en-GB"/>
        </w:rPr>
      </w:pPr>
      <w:r w:rsidRPr="006D4760">
        <w:rPr>
          <w:rFonts w:ascii="Arial" w:hAnsi="Arial" w:cs="Arial"/>
          <w:b/>
          <w:color w:val="000000" w:themeColor="text1"/>
          <w:spacing w:val="0"/>
          <w:sz w:val="18"/>
          <w:szCs w:val="18"/>
          <w:lang w:val="en-GB"/>
        </w:rPr>
        <w:t xml:space="preserve">Johnson Controls   </w:t>
      </w:r>
      <w:r w:rsidRPr="006D4760">
        <w:rPr>
          <w:rFonts w:ascii="Arial" w:hAnsi="Arial" w:cs="Arial"/>
          <w:b/>
          <w:color w:val="000000" w:themeColor="text1"/>
          <w:spacing w:val="0"/>
          <w:sz w:val="18"/>
          <w:szCs w:val="18"/>
          <w:lang w:val="en-GB"/>
        </w:rPr>
        <w:tab/>
      </w:r>
      <w:r w:rsidRPr="006D4760">
        <w:rPr>
          <w:rFonts w:ascii="Arial" w:hAnsi="Arial" w:cs="Arial"/>
          <w:b/>
          <w:color w:val="000000" w:themeColor="text1"/>
          <w:spacing w:val="0"/>
          <w:sz w:val="18"/>
          <w:szCs w:val="18"/>
          <w:lang w:val="en-GB"/>
        </w:rPr>
        <w:tab/>
      </w:r>
      <w:r w:rsidRPr="006D4760">
        <w:rPr>
          <w:rFonts w:ascii="Arial" w:hAnsi="Arial" w:cs="Arial"/>
          <w:b/>
          <w:color w:val="000000" w:themeColor="text1"/>
          <w:spacing w:val="0"/>
          <w:sz w:val="18"/>
          <w:szCs w:val="18"/>
          <w:lang w:val="en-GB"/>
        </w:rPr>
        <w:tab/>
      </w:r>
      <w:r w:rsidRPr="006D4760">
        <w:rPr>
          <w:rFonts w:ascii="Arial" w:hAnsi="Arial" w:cs="Arial"/>
          <w:b/>
          <w:color w:val="000000" w:themeColor="text1"/>
          <w:spacing w:val="0"/>
          <w:sz w:val="18"/>
          <w:szCs w:val="18"/>
          <w:lang w:val="en-GB"/>
        </w:rPr>
        <w:tab/>
      </w:r>
      <w:r w:rsidRPr="006D4760">
        <w:rPr>
          <w:rFonts w:ascii="Arial" w:hAnsi="Arial" w:cs="Arial"/>
          <w:b/>
          <w:color w:val="000000" w:themeColor="text1"/>
          <w:spacing w:val="0"/>
          <w:sz w:val="18"/>
          <w:szCs w:val="18"/>
          <w:lang w:val="en-GB"/>
        </w:rPr>
        <w:tab/>
      </w:r>
      <w:r w:rsidRPr="006D4760">
        <w:rPr>
          <w:rFonts w:ascii="Arial" w:hAnsi="Arial" w:cs="Arial"/>
          <w:b/>
          <w:color w:val="000000" w:themeColor="text1"/>
          <w:spacing w:val="0"/>
          <w:sz w:val="18"/>
          <w:szCs w:val="18"/>
          <w:lang w:val="en-GB"/>
        </w:rPr>
        <w:tab/>
        <w:t xml:space="preserve">     </w:t>
      </w:r>
      <w:r w:rsidRPr="006D4760">
        <w:rPr>
          <w:rFonts w:ascii="Arial" w:hAnsi="Arial" w:cs="Arial"/>
          <w:b/>
          <w:color w:val="000000" w:themeColor="text1"/>
          <w:spacing w:val="0"/>
          <w:sz w:val="18"/>
          <w:szCs w:val="18"/>
          <w:lang w:val="en-GB"/>
        </w:rPr>
        <w:tab/>
        <w:t xml:space="preserve">  </w:t>
      </w:r>
    </w:p>
    <w:p w14:paraId="21B3A7DA" w14:textId="0DB090F8" w:rsidR="00DD079F" w:rsidRDefault="00DD079F" w:rsidP="00DD079F">
      <w:pPr>
        <w:pStyle w:val="Achievement"/>
        <w:numPr>
          <w:ilvl w:val="0"/>
          <w:numId w:val="0"/>
        </w:numPr>
        <w:ind w:left="245" w:hanging="245"/>
        <w:rPr>
          <w:rFonts w:cs="Arial"/>
          <w:b/>
          <w:color w:val="000000" w:themeColor="text1"/>
          <w:sz w:val="18"/>
          <w:szCs w:val="18"/>
          <w:lang w:val="en-GB"/>
        </w:rPr>
      </w:pPr>
      <w:r>
        <w:rPr>
          <w:rFonts w:cs="Arial"/>
          <w:b/>
          <w:color w:val="000000" w:themeColor="text1"/>
          <w:sz w:val="18"/>
          <w:szCs w:val="18"/>
          <w:lang w:val="en-GB"/>
        </w:rPr>
        <w:t xml:space="preserve">Project </w:t>
      </w:r>
      <w:r w:rsidRPr="006D4760">
        <w:rPr>
          <w:rFonts w:cs="Arial"/>
          <w:b/>
          <w:color w:val="000000" w:themeColor="text1"/>
          <w:sz w:val="18"/>
          <w:szCs w:val="18"/>
          <w:lang w:val="en-GB"/>
        </w:rPr>
        <w:t>Manager</w:t>
      </w:r>
      <w:r w:rsidR="00FB0024">
        <w:rPr>
          <w:rFonts w:cs="Arial"/>
          <w:b/>
          <w:color w:val="000000" w:themeColor="text1"/>
          <w:sz w:val="18"/>
          <w:szCs w:val="18"/>
          <w:lang w:val="en-GB"/>
        </w:rPr>
        <w:tab/>
      </w:r>
      <w:r w:rsidR="00FB0024">
        <w:rPr>
          <w:rFonts w:cs="Arial"/>
          <w:b/>
          <w:color w:val="000000" w:themeColor="text1"/>
          <w:sz w:val="18"/>
          <w:szCs w:val="18"/>
          <w:lang w:val="en-GB"/>
        </w:rPr>
        <w:tab/>
      </w:r>
      <w:r w:rsidR="00FB0024">
        <w:rPr>
          <w:rFonts w:cs="Arial"/>
          <w:b/>
          <w:color w:val="000000" w:themeColor="text1"/>
          <w:sz w:val="18"/>
          <w:szCs w:val="18"/>
          <w:lang w:val="en-GB"/>
        </w:rPr>
        <w:tab/>
      </w:r>
      <w:r>
        <w:rPr>
          <w:rFonts w:cs="Arial"/>
          <w:b/>
          <w:color w:val="000000" w:themeColor="text1"/>
          <w:sz w:val="18"/>
          <w:szCs w:val="18"/>
          <w:lang w:val="en-GB"/>
        </w:rPr>
        <w:tab/>
      </w:r>
      <w:r>
        <w:rPr>
          <w:rFonts w:cs="Arial"/>
          <w:b/>
          <w:color w:val="000000" w:themeColor="text1"/>
          <w:sz w:val="18"/>
          <w:szCs w:val="18"/>
          <w:lang w:val="en-GB"/>
        </w:rPr>
        <w:tab/>
      </w:r>
      <w:r>
        <w:rPr>
          <w:rFonts w:cs="Arial"/>
          <w:b/>
          <w:color w:val="000000" w:themeColor="text1"/>
          <w:sz w:val="18"/>
          <w:szCs w:val="18"/>
          <w:lang w:val="en-GB"/>
        </w:rPr>
        <w:tab/>
      </w:r>
      <w:r>
        <w:rPr>
          <w:rFonts w:cs="Arial"/>
          <w:b/>
          <w:color w:val="000000" w:themeColor="text1"/>
          <w:sz w:val="18"/>
          <w:szCs w:val="18"/>
          <w:lang w:val="en-GB"/>
        </w:rPr>
        <w:tab/>
      </w:r>
      <w:r>
        <w:rPr>
          <w:rFonts w:cs="Arial"/>
          <w:b/>
          <w:color w:val="000000" w:themeColor="text1"/>
          <w:sz w:val="18"/>
          <w:szCs w:val="18"/>
          <w:lang w:val="en-GB"/>
        </w:rPr>
        <w:tab/>
      </w:r>
      <w:r>
        <w:rPr>
          <w:rFonts w:cs="Arial"/>
          <w:b/>
          <w:color w:val="000000" w:themeColor="text1"/>
          <w:sz w:val="18"/>
          <w:szCs w:val="18"/>
          <w:lang w:val="en-GB"/>
        </w:rPr>
        <w:tab/>
      </w:r>
      <w:r>
        <w:rPr>
          <w:rFonts w:cs="Arial"/>
          <w:b/>
          <w:color w:val="000000" w:themeColor="text1"/>
          <w:sz w:val="18"/>
          <w:szCs w:val="18"/>
          <w:lang w:val="en-GB"/>
        </w:rPr>
        <w:tab/>
      </w:r>
      <w:r>
        <w:rPr>
          <w:rFonts w:cs="Arial"/>
          <w:b/>
          <w:color w:val="000000" w:themeColor="text1"/>
          <w:sz w:val="18"/>
          <w:szCs w:val="18"/>
          <w:lang w:val="en-GB"/>
        </w:rPr>
        <w:tab/>
      </w:r>
      <w:r w:rsidRPr="00DD079F">
        <w:rPr>
          <w:rFonts w:cs="Arial"/>
          <w:b/>
          <w:color w:val="000000" w:themeColor="text1"/>
          <w:sz w:val="18"/>
          <w:szCs w:val="18"/>
          <w:lang w:val="en-GB"/>
        </w:rPr>
        <w:t xml:space="preserve"> </w:t>
      </w:r>
      <w:r>
        <w:rPr>
          <w:rFonts w:cs="Arial"/>
          <w:b/>
          <w:color w:val="000000" w:themeColor="text1"/>
          <w:sz w:val="18"/>
          <w:szCs w:val="18"/>
          <w:lang w:val="en-GB"/>
        </w:rPr>
        <w:t>Jan</w:t>
      </w:r>
      <w:r w:rsidRPr="00DD079F">
        <w:rPr>
          <w:rFonts w:cs="Arial"/>
          <w:b/>
          <w:color w:val="000000" w:themeColor="text1"/>
          <w:sz w:val="18"/>
          <w:szCs w:val="18"/>
          <w:lang w:val="en-GB"/>
        </w:rPr>
        <w:t xml:space="preserve"> 201</w:t>
      </w:r>
      <w:r>
        <w:rPr>
          <w:rFonts w:cs="Arial"/>
          <w:b/>
          <w:color w:val="000000" w:themeColor="text1"/>
          <w:sz w:val="18"/>
          <w:szCs w:val="18"/>
          <w:lang w:val="en-GB"/>
        </w:rPr>
        <w:t>2</w:t>
      </w:r>
      <w:r w:rsidRPr="00DD079F">
        <w:rPr>
          <w:rFonts w:cs="Arial"/>
          <w:b/>
          <w:color w:val="000000" w:themeColor="text1"/>
          <w:sz w:val="18"/>
          <w:szCs w:val="18"/>
          <w:lang w:val="en-GB"/>
        </w:rPr>
        <w:t xml:space="preserve"> – </w:t>
      </w:r>
      <w:r>
        <w:rPr>
          <w:rFonts w:cs="Arial"/>
          <w:b/>
          <w:color w:val="000000" w:themeColor="text1"/>
          <w:sz w:val="18"/>
          <w:szCs w:val="18"/>
          <w:lang w:val="en-GB"/>
        </w:rPr>
        <w:t>Sep</w:t>
      </w:r>
      <w:r w:rsidRPr="00DD079F">
        <w:rPr>
          <w:rFonts w:cs="Arial"/>
          <w:b/>
          <w:color w:val="000000" w:themeColor="text1"/>
          <w:sz w:val="18"/>
          <w:szCs w:val="18"/>
          <w:lang w:val="en-GB"/>
        </w:rPr>
        <w:t xml:space="preserve"> 201</w:t>
      </w:r>
      <w:r>
        <w:rPr>
          <w:rFonts w:cs="Arial"/>
          <w:b/>
          <w:color w:val="000000" w:themeColor="text1"/>
          <w:sz w:val="18"/>
          <w:szCs w:val="18"/>
          <w:lang w:val="en-GB"/>
        </w:rPr>
        <w:t>4</w:t>
      </w:r>
    </w:p>
    <w:p w14:paraId="52DF94B4" w14:textId="7C5564FA" w:rsidR="00FB0024" w:rsidRPr="009A2CF1" w:rsidRDefault="00FB0024" w:rsidP="00FB0024">
      <w:pPr>
        <w:jc w:val="both"/>
        <w:rPr>
          <w:rFonts w:cs="Arial"/>
          <w:b/>
          <w:sz w:val="18"/>
          <w:szCs w:val="18"/>
        </w:rPr>
      </w:pPr>
      <w:r w:rsidRPr="009A2CF1">
        <w:rPr>
          <w:rFonts w:cs="Arial"/>
          <w:b/>
          <w:sz w:val="18"/>
          <w:szCs w:val="18"/>
        </w:rPr>
        <w:t>Responsibilities:</w:t>
      </w:r>
    </w:p>
    <w:p w14:paraId="6F20E09E" w14:textId="0E9F47B5" w:rsidR="00FB0024" w:rsidRPr="00FB0024" w:rsidRDefault="00FB0024" w:rsidP="00FB0024">
      <w:pPr>
        <w:pStyle w:val="ListBullet"/>
        <w:numPr>
          <w:ilvl w:val="0"/>
          <w:numId w:val="1"/>
        </w:numPr>
        <w:jc w:val="both"/>
        <w:rPr>
          <w:rFonts w:ascii="Arial" w:hAnsi="Arial" w:cs="Arial"/>
          <w:sz w:val="18"/>
          <w:szCs w:val="18"/>
        </w:rPr>
      </w:pPr>
      <w:r w:rsidRPr="00FB0024">
        <w:rPr>
          <w:rFonts w:ascii="Arial" w:hAnsi="Arial" w:cs="Arial"/>
          <w:sz w:val="18"/>
          <w:szCs w:val="18"/>
        </w:rPr>
        <w:t>People manager and adept to work in cross functional reporting structure to manage project including Scope Management, Enterprise-wide implementation, proposal development, cost estimation, project planning &amp; Scheduling, Supply chain &amp; vendor management, schedule development and maintenance, monitoring and control, status reporting and risk management.</w:t>
      </w:r>
    </w:p>
    <w:p w14:paraId="5B5604AF" w14:textId="77777777" w:rsidR="00FB0024" w:rsidRPr="00FB0024" w:rsidRDefault="00FB0024" w:rsidP="00FB0024">
      <w:pPr>
        <w:pStyle w:val="ListBullet"/>
        <w:numPr>
          <w:ilvl w:val="0"/>
          <w:numId w:val="1"/>
        </w:numPr>
        <w:jc w:val="both"/>
        <w:rPr>
          <w:rFonts w:ascii="Arial" w:hAnsi="Arial" w:cs="Arial"/>
          <w:sz w:val="18"/>
          <w:szCs w:val="18"/>
        </w:rPr>
      </w:pPr>
      <w:r w:rsidRPr="00FB0024">
        <w:rPr>
          <w:rFonts w:ascii="Arial" w:hAnsi="Arial" w:cs="Arial"/>
          <w:sz w:val="18"/>
          <w:szCs w:val="18"/>
        </w:rPr>
        <w:t>Gather business requirements by conducting meetings with the stakeholders to cover the project’s scope and objectives and establish the requirement of the project, determined costing, forecasting, and budgeting method to meet the requirement.</w:t>
      </w:r>
    </w:p>
    <w:p w14:paraId="0DFE8E03" w14:textId="77777777" w:rsidR="00FB0024" w:rsidRPr="00FB0024" w:rsidRDefault="00FB0024" w:rsidP="00FB0024">
      <w:pPr>
        <w:pStyle w:val="ListBullet"/>
        <w:numPr>
          <w:ilvl w:val="0"/>
          <w:numId w:val="1"/>
        </w:numPr>
        <w:jc w:val="both"/>
        <w:rPr>
          <w:rFonts w:ascii="Arial" w:hAnsi="Arial" w:cs="Arial"/>
          <w:sz w:val="18"/>
          <w:szCs w:val="18"/>
        </w:rPr>
      </w:pPr>
      <w:r w:rsidRPr="00FB0024">
        <w:rPr>
          <w:rFonts w:ascii="Arial" w:hAnsi="Arial" w:cs="Arial"/>
          <w:sz w:val="18"/>
          <w:szCs w:val="18"/>
        </w:rPr>
        <w:t>Hands-on ownership throughout the entire project lifecycle including analysis, design, development/configuration, testing, implementation, end user training and change management</w:t>
      </w:r>
    </w:p>
    <w:p w14:paraId="3EF0877B" w14:textId="77777777" w:rsidR="00FB0024" w:rsidRPr="00FB0024" w:rsidRDefault="00FB0024" w:rsidP="00FB0024">
      <w:pPr>
        <w:pStyle w:val="ListBullet"/>
        <w:numPr>
          <w:ilvl w:val="0"/>
          <w:numId w:val="1"/>
        </w:numPr>
        <w:jc w:val="both"/>
        <w:rPr>
          <w:rFonts w:ascii="Arial" w:hAnsi="Arial" w:cs="Arial"/>
          <w:sz w:val="18"/>
          <w:szCs w:val="18"/>
        </w:rPr>
      </w:pPr>
      <w:r w:rsidRPr="00FB0024">
        <w:rPr>
          <w:rFonts w:ascii="Arial" w:hAnsi="Arial" w:cs="Arial"/>
          <w:sz w:val="18"/>
          <w:szCs w:val="18"/>
        </w:rPr>
        <w:t>Supported the Product Owner in backlog management and ensure it is properly prioritized and sized as appropriate</w:t>
      </w:r>
    </w:p>
    <w:p w14:paraId="4F296A94" w14:textId="77777777" w:rsidR="00FB0024" w:rsidRPr="00FB0024" w:rsidRDefault="00FB0024" w:rsidP="00FB0024">
      <w:pPr>
        <w:pStyle w:val="ListBullet"/>
        <w:numPr>
          <w:ilvl w:val="0"/>
          <w:numId w:val="1"/>
        </w:numPr>
        <w:jc w:val="both"/>
        <w:rPr>
          <w:rFonts w:ascii="Arial" w:hAnsi="Arial" w:cs="Arial"/>
          <w:sz w:val="18"/>
          <w:szCs w:val="18"/>
        </w:rPr>
      </w:pPr>
      <w:r w:rsidRPr="00FB0024">
        <w:rPr>
          <w:rFonts w:ascii="Arial" w:hAnsi="Arial" w:cs="Arial"/>
          <w:sz w:val="18"/>
          <w:szCs w:val="18"/>
        </w:rPr>
        <w:t>Leverages business intelligence and data visualization tools to analyze, identify and interpret trends in large data sets to generate meaningful insights</w:t>
      </w:r>
    </w:p>
    <w:p w14:paraId="655B22D1" w14:textId="607E41E3" w:rsidR="00CD6623" w:rsidRPr="009A2CF1" w:rsidRDefault="00FB0024" w:rsidP="00CD6623">
      <w:pPr>
        <w:jc w:val="both"/>
        <w:rPr>
          <w:rFonts w:cs="Arial"/>
          <w:b/>
          <w:sz w:val="18"/>
          <w:szCs w:val="18"/>
        </w:rPr>
      </w:pPr>
      <w:r w:rsidRPr="00FB0024">
        <w:rPr>
          <w:rFonts w:cs="Arial"/>
          <w:b/>
          <w:sz w:val="18"/>
          <w:szCs w:val="18"/>
        </w:rPr>
        <w:t xml:space="preserve">Yash </w:t>
      </w:r>
      <w:proofErr w:type="spellStart"/>
      <w:r w:rsidRPr="00FB0024">
        <w:rPr>
          <w:rFonts w:cs="Arial"/>
          <w:b/>
          <w:sz w:val="18"/>
          <w:szCs w:val="18"/>
        </w:rPr>
        <w:t>SiQure</w:t>
      </w:r>
      <w:proofErr w:type="spellEnd"/>
      <w:r w:rsidRPr="00FB0024">
        <w:rPr>
          <w:rFonts w:cs="Arial"/>
          <w:b/>
          <w:sz w:val="18"/>
          <w:szCs w:val="18"/>
        </w:rPr>
        <w:t xml:space="preserve"> Technology</w:t>
      </w:r>
    </w:p>
    <w:p w14:paraId="7453A60E" w14:textId="0E71A9FF" w:rsidR="00CD6623" w:rsidRPr="009A2CF1" w:rsidRDefault="00FB0024" w:rsidP="00CD6623">
      <w:pPr>
        <w:jc w:val="both"/>
        <w:rPr>
          <w:rFonts w:cs="Arial"/>
          <w:sz w:val="18"/>
          <w:szCs w:val="18"/>
        </w:rPr>
      </w:pPr>
      <w:r w:rsidRPr="00FB0024">
        <w:rPr>
          <w:rFonts w:cs="Arial"/>
          <w:b/>
          <w:sz w:val="18"/>
          <w:szCs w:val="18"/>
        </w:rPr>
        <w:t>Business Manager – Project Development</w:t>
      </w:r>
      <w:r w:rsidR="00AE77C1">
        <w:rPr>
          <w:rFonts w:cs="Arial"/>
          <w:b/>
          <w:sz w:val="18"/>
          <w:szCs w:val="18"/>
        </w:rPr>
        <w:tab/>
      </w:r>
      <w:r w:rsidR="00AE77C1">
        <w:rPr>
          <w:rFonts w:cs="Arial"/>
          <w:b/>
          <w:sz w:val="18"/>
          <w:szCs w:val="18"/>
        </w:rPr>
        <w:tab/>
      </w:r>
      <w:r w:rsidR="00CD6623" w:rsidRPr="009A2CF1">
        <w:rPr>
          <w:rFonts w:cs="Arial"/>
          <w:b/>
          <w:sz w:val="18"/>
          <w:szCs w:val="18"/>
        </w:rPr>
        <w:tab/>
      </w:r>
      <w:r w:rsidR="00CD6623" w:rsidRPr="009A2CF1">
        <w:rPr>
          <w:rFonts w:cs="Arial"/>
          <w:b/>
          <w:sz w:val="18"/>
          <w:szCs w:val="18"/>
        </w:rPr>
        <w:tab/>
      </w:r>
      <w:r w:rsidR="00CD6623" w:rsidRPr="009A2CF1">
        <w:rPr>
          <w:rFonts w:cs="Arial"/>
          <w:b/>
          <w:sz w:val="18"/>
          <w:szCs w:val="18"/>
        </w:rPr>
        <w:tab/>
      </w:r>
      <w:r w:rsidR="00CD6623" w:rsidRPr="009A2CF1">
        <w:rPr>
          <w:rFonts w:cs="Arial"/>
          <w:b/>
          <w:sz w:val="18"/>
          <w:szCs w:val="18"/>
        </w:rPr>
        <w:tab/>
      </w:r>
      <w:r w:rsidR="00CD6623" w:rsidRPr="009A2CF1">
        <w:rPr>
          <w:rFonts w:cs="Arial"/>
          <w:b/>
          <w:sz w:val="18"/>
          <w:szCs w:val="18"/>
        </w:rPr>
        <w:tab/>
      </w:r>
      <w:r>
        <w:rPr>
          <w:rFonts w:cs="Arial"/>
          <w:b/>
          <w:sz w:val="18"/>
          <w:szCs w:val="18"/>
        </w:rPr>
        <w:tab/>
        <w:t>Jul</w:t>
      </w:r>
      <w:r w:rsidR="00CD6623" w:rsidRPr="009A2CF1">
        <w:rPr>
          <w:rFonts w:cs="Arial"/>
          <w:b/>
          <w:sz w:val="18"/>
          <w:szCs w:val="18"/>
        </w:rPr>
        <w:t xml:space="preserve"> </w:t>
      </w:r>
      <w:r w:rsidR="007F4BD9">
        <w:rPr>
          <w:rFonts w:cs="Arial"/>
          <w:b/>
          <w:sz w:val="18"/>
          <w:szCs w:val="18"/>
        </w:rPr>
        <w:t>20</w:t>
      </w:r>
      <w:r w:rsidR="00CD6623" w:rsidRPr="009A2CF1">
        <w:rPr>
          <w:rFonts w:cs="Arial"/>
          <w:b/>
          <w:sz w:val="18"/>
          <w:szCs w:val="18"/>
        </w:rPr>
        <w:t>1</w:t>
      </w:r>
      <w:r>
        <w:rPr>
          <w:rFonts w:cs="Arial"/>
          <w:b/>
          <w:sz w:val="18"/>
          <w:szCs w:val="18"/>
        </w:rPr>
        <w:t>1</w:t>
      </w:r>
      <w:r w:rsidR="00CD6623" w:rsidRPr="009A2CF1">
        <w:rPr>
          <w:rFonts w:cs="Arial"/>
          <w:b/>
          <w:sz w:val="18"/>
          <w:szCs w:val="18"/>
        </w:rPr>
        <w:t xml:space="preserve"> – </w:t>
      </w:r>
      <w:r>
        <w:rPr>
          <w:rFonts w:cs="Arial"/>
          <w:b/>
          <w:sz w:val="18"/>
          <w:szCs w:val="18"/>
        </w:rPr>
        <w:t>Dec</w:t>
      </w:r>
      <w:r w:rsidR="00CD6623" w:rsidRPr="009A2CF1">
        <w:rPr>
          <w:rFonts w:cs="Arial"/>
          <w:b/>
          <w:sz w:val="18"/>
          <w:szCs w:val="18"/>
        </w:rPr>
        <w:t xml:space="preserve"> 201</w:t>
      </w:r>
      <w:r>
        <w:rPr>
          <w:rFonts w:cs="Arial"/>
          <w:b/>
          <w:sz w:val="18"/>
          <w:szCs w:val="18"/>
        </w:rPr>
        <w:t>1</w:t>
      </w:r>
    </w:p>
    <w:p w14:paraId="7E5A43DF" w14:textId="128F8EF8" w:rsidR="00CD6623" w:rsidRPr="009A2CF1" w:rsidRDefault="00CD6623" w:rsidP="00CD6623">
      <w:pPr>
        <w:jc w:val="both"/>
        <w:rPr>
          <w:rFonts w:cs="Arial"/>
          <w:b/>
          <w:sz w:val="18"/>
          <w:szCs w:val="18"/>
        </w:rPr>
      </w:pPr>
      <w:r w:rsidRPr="009A2CF1">
        <w:rPr>
          <w:rFonts w:cs="Arial"/>
          <w:sz w:val="18"/>
          <w:szCs w:val="18"/>
        </w:rPr>
        <w:t xml:space="preserve"> </w:t>
      </w:r>
      <w:r w:rsidRPr="009A2CF1">
        <w:rPr>
          <w:rFonts w:cs="Arial"/>
          <w:b/>
          <w:sz w:val="18"/>
          <w:szCs w:val="18"/>
        </w:rPr>
        <w:t>Responsibilities:</w:t>
      </w:r>
    </w:p>
    <w:p w14:paraId="54F9465E" w14:textId="77777777" w:rsidR="004B48D7" w:rsidRPr="004B48D7" w:rsidRDefault="004B48D7" w:rsidP="00FB0024">
      <w:pPr>
        <w:pStyle w:val="ListBullet"/>
        <w:numPr>
          <w:ilvl w:val="0"/>
          <w:numId w:val="4"/>
        </w:numPr>
        <w:jc w:val="both"/>
        <w:rPr>
          <w:rFonts w:ascii="Arial" w:hAnsi="Arial" w:cs="Arial"/>
          <w:sz w:val="18"/>
          <w:szCs w:val="18"/>
        </w:rPr>
      </w:pPr>
      <w:r w:rsidRPr="004B48D7">
        <w:rPr>
          <w:rFonts w:ascii="Arial" w:hAnsi="Arial" w:cs="Arial"/>
          <w:sz w:val="18"/>
          <w:szCs w:val="18"/>
        </w:rPr>
        <w:t>Led project planning, workforce planning, and man-hour utilization, driving continuous improvement through accurate forecasting and resource optimization.</w:t>
      </w:r>
    </w:p>
    <w:p w14:paraId="4237C980" w14:textId="77777777" w:rsidR="004B48D7" w:rsidRDefault="004B48D7" w:rsidP="00FB0024">
      <w:pPr>
        <w:pStyle w:val="ListBullet"/>
        <w:numPr>
          <w:ilvl w:val="0"/>
          <w:numId w:val="4"/>
        </w:numPr>
        <w:jc w:val="both"/>
        <w:rPr>
          <w:rFonts w:ascii="Arial" w:hAnsi="Arial" w:cs="Arial"/>
          <w:sz w:val="18"/>
          <w:szCs w:val="18"/>
        </w:rPr>
      </w:pPr>
      <w:r w:rsidRPr="004B48D7">
        <w:rPr>
          <w:rFonts w:ascii="Arial" w:hAnsi="Arial" w:cs="Arial"/>
          <w:sz w:val="18"/>
          <w:szCs w:val="18"/>
        </w:rPr>
        <w:t>Directed and facilitated the proposal development process, setting clear expectations, deadlines, and maintaining action item trackers. Prioritized tasks and proactively identified risks and roadblocks during status review sessions.</w:t>
      </w:r>
    </w:p>
    <w:p w14:paraId="07C9687C" w14:textId="31D27113" w:rsidR="00FB0024" w:rsidRPr="00FB0024" w:rsidRDefault="004B48D7" w:rsidP="00FB0024">
      <w:pPr>
        <w:pStyle w:val="ListBullet"/>
        <w:numPr>
          <w:ilvl w:val="0"/>
          <w:numId w:val="4"/>
        </w:numPr>
        <w:jc w:val="both"/>
        <w:rPr>
          <w:rFonts w:ascii="Arial" w:hAnsi="Arial" w:cs="Arial"/>
          <w:sz w:val="18"/>
          <w:szCs w:val="18"/>
        </w:rPr>
      </w:pPr>
      <w:r w:rsidRPr="004B48D7">
        <w:rPr>
          <w:rFonts w:ascii="Arial" w:hAnsi="Arial" w:cs="Arial"/>
          <w:sz w:val="18"/>
          <w:szCs w:val="18"/>
        </w:rPr>
        <w:t>Leveraged individual strengths and fostered a feedback-driven culture to support effective team building</w:t>
      </w:r>
      <w:r>
        <w:rPr>
          <w:rFonts w:ascii="Arial" w:hAnsi="Arial" w:cs="Arial"/>
          <w:sz w:val="18"/>
          <w:szCs w:val="18"/>
        </w:rPr>
        <w:t xml:space="preserve"> &amp;</w:t>
      </w:r>
      <w:r w:rsidRPr="004B48D7">
        <w:rPr>
          <w:rFonts w:ascii="Arial" w:hAnsi="Arial" w:cs="Arial"/>
          <w:sz w:val="18"/>
          <w:szCs w:val="18"/>
        </w:rPr>
        <w:t xml:space="preserve"> </w:t>
      </w:r>
      <w:r>
        <w:rPr>
          <w:rFonts w:ascii="Arial" w:hAnsi="Arial" w:cs="Arial"/>
          <w:sz w:val="18"/>
          <w:szCs w:val="18"/>
        </w:rPr>
        <w:t xml:space="preserve">professional </w:t>
      </w:r>
      <w:r w:rsidRPr="004B48D7">
        <w:rPr>
          <w:rFonts w:ascii="Arial" w:hAnsi="Arial" w:cs="Arial"/>
          <w:sz w:val="18"/>
          <w:szCs w:val="18"/>
        </w:rPr>
        <w:t>development.</w:t>
      </w:r>
    </w:p>
    <w:p w14:paraId="54BA0E6D" w14:textId="77777777" w:rsidR="00FB0024" w:rsidRPr="00FB0024" w:rsidRDefault="00FB0024" w:rsidP="00FB0024">
      <w:pPr>
        <w:pStyle w:val="ListBullet"/>
        <w:numPr>
          <w:ilvl w:val="0"/>
          <w:numId w:val="4"/>
        </w:numPr>
        <w:jc w:val="both"/>
        <w:rPr>
          <w:rFonts w:ascii="Arial" w:hAnsi="Arial" w:cs="Arial"/>
          <w:sz w:val="18"/>
          <w:szCs w:val="18"/>
        </w:rPr>
      </w:pPr>
      <w:r w:rsidRPr="00FB0024">
        <w:rPr>
          <w:rFonts w:ascii="Arial" w:hAnsi="Arial" w:cs="Arial"/>
          <w:sz w:val="18"/>
          <w:szCs w:val="18"/>
        </w:rPr>
        <w:t>Develop strategy and plans, manage individual and team deadlines and goals via setting scheduled targets.</w:t>
      </w:r>
    </w:p>
    <w:p w14:paraId="4851B01B" w14:textId="77777777" w:rsidR="00374A3F" w:rsidRPr="00374A3F" w:rsidRDefault="00374A3F" w:rsidP="00CD6623">
      <w:pPr>
        <w:pStyle w:val="ListBullet"/>
        <w:numPr>
          <w:ilvl w:val="0"/>
          <w:numId w:val="4"/>
        </w:numPr>
        <w:jc w:val="both"/>
        <w:rPr>
          <w:rFonts w:ascii="Arial" w:hAnsi="Arial" w:cs="Arial"/>
          <w:sz w:val="18"/>
          <w:szCs w:val="18"/>
        </w:rPr>
      </w:pPr>
      <w:r w:rsidRPr="00374A3F">
        <w:rPr>
          <w:rFonts w:ascii="Arial" w:hAnsi="Arial" w:cs="Arial"/>
          <w:sz w:val="18"/>
          <w:szCs w:val="18"/>
        </w:rPr>
        <w:t>Took hands-on ownership of SQL query development and analyzed stored procedures related to data insertions, retrievals, and manipulations on large datasets to identify trends, patterns, and generate insightful reports using Tableau and Power BI.</w:t>
      </w:r>
    </w:p>
    <w:p w14:paraId="1A002BC3" w14:textId="77777777" w:rsidR="00374A3F" w:rsidRDefault="00374A3F" w:rsidP="00CD6623">
      <w:pPr>
        <w:pStyle w:val="ListBullet"/>
        <w:numPr>
          <w:ilvl w:val="0"/>
          <w:numId w:val="4"/>
        </w:numPr>
        <w:jc w:val="both"/>
        <w:rPr>
          <w:rFonts w:ascii="Arial" w:hAnsi="Arial" w:cs="Arial"/>
          <w:sz w:val="18"/>
          <w:szCs w:val="18"/>
        </w:rPr>
      </w:pPr>
      <w:r w:rsidRPr="00374A3F">
        <w:rPr>
          <w:rFonts w:ascii="Arial" w:hAnsi="Arial" w:cs="Arial"/>
          <w:sz w:val="18"/>
          <w:szCs w:val="18"/>
        </w:rPr>
        <w:t>Mentored the team on system capabilities, technical requirements, and testing processes to ensure successful delivery of both large-scale projects and smaller enhancements.</w:t>
      </w:r>
    </w:p>
    <w:p w14:paraId="35793036" w14:textId="53D4BCC3" w:rsidR="00CD6623" w:rsidRPr="00374A3F" w:rsidRDefault="00FB0024" w:rsidP="00374A3F">
      <w:pPr>
        <w:pStyle w:val="ListBullet"/>
        <w:jc w:val="both"/>
        <w:rPr>
          <w:rFonts w:ascii="Arial" w:hAnsi="Arial" w:cs="Arial"/>
          <w:sz w:val="18"/>
          <w:szCs w:val="18"/>
        </w:rPr>
      </w:pPr>
      <w:r w:rsidRPr="00374A3F">
        <w:rPr>
          <w:rFonts w:ascii="Arial" w:hAnsi="Arial" w:cs="Arial"/>
          <w:b/>
          <w:sz w:val="18"/>
          <w:szCs w:val="18"/>
        </w:rPr>
        <w:t>SAP Automations</w:t>
      </w:r>
      <w:r w:rsidRPr="00374A3F">
        <w:rPr>
          <w:rFonts w:ascii="Arial" w:hAnsi="Arial" w:cs="Arial"/>
          <w:b/>
          <w:sz w:val="18"/>
          <w:szCs w:val="18"/>
        </w:rPr>
        <w:tab/>
      </w:r>
      <w:r w:rsidRPr="00374A3F">
        <w:rPr>
          <w:rFonts w:cs="Arial"/>
          <w:b/>
          <w:sz w:val="18"/>
          <w:szCs w:val="18"/>
        </w:rPr>
        <w:tab/>
      </w:r>
      <w:r w:rsidR="00CD6623" w:rsidRPr="00374A3F">
        <w:rPr>
          <w:rFonts w:cs="Arial"/>
          <w:b/>
          <w:sz w:val="18"/>
          <w:szCs w:val="18"/>
        </w:rPr>
        <w:tab/>
      </w:r>
      <w:r w:rsidR="00CD6623" w:rsidRPr="00374A3F">
        <w:rPr>
          <w:rFonts w:cs="Arial"/>
          <w:b/>
          <w:sz w:val="18"/>
          <w:szCs w:val="18"/>
        </w:rPr>
        <w:tab/>
        <w:t xml:space="preserve">                        </w:t>
      </w:r>
      <w:r w:rsidR="00CD6623" w:rsidRPr="00374A3F">
        <w:rPr>
          <w:rFonts w:cs="Arial"/>
          <w:b/>
          <w:sz w:val="18"/>
          <w:szCs w:val="18"/>
        </w:rPr>
        <w:tab/>
        <w:t xml:space="preserve">  </w:t>
      </w:r>
      <w:r w:rsidR="00CD6623" w:rsidRPr="00374A3F">
        <w:rPr>
          <w:rFonts w:cs="Arial"/>
          <w:b/>
          <w:sz w:val="18"/>
          <w:szCs w:val="18"/>
        </w:rPr>
        <w:tab/>
      </w:r>
      <w:r w:rsidR="00CD6623" w:rsidRPr="00374A3F">
        <w:rPr>
          <w:rFonts w:cs="Arial"/>
          <w:b/>
          <w:sz w:val="18"/>
          <w:szCs w:val="18"/>
        </w:rPr>
        <w:tab/>
      </w:r>
      <w:r w:rsidR="00CD6623" w:rsidRPr="00374A3F">
        <w:rPr>
          <w:rFonts w:cs="Arial"/>
          <w:b/>
          <w:sz w:val="18"/>
          <w:szCs w:val="18"/>
        </w:rPr>
        <w:tab/>
      </w:r>
      <w:r w:rsidR="00CD6623" w:rsidRPr="00374A3F">
        <w:rPr>
          <w:rFonts w:cs="Arial"/>
          <w:b/>
          <w:sz w:val="18"/>
          <w:szCs w:val="18"/>
        </w:rPr>
        <w:tab/>
      </w:r>
    </w:p>
    <w:p w14:paraId="7C5FF0A9" w14:textId="0BC7DB99" w:rsidR="00FB0024" w:rsidRDefault="00FB0024" w:rsidP="00FB0024">
      <w:pPr>
        <w:jc w:val="both"/>
        <w:rPr>
          <w:rFonts w:cs="Arial"/>
          <w:b/>
          <w:bCs/>
          <w:sz w:val="18"/>
          <w:szCs w:val="18"/>
        </w:rPr>
      </w:pPr>
      <w:r>
        <w:rPr>
          <w:rFonts w:cs="Arial"/>
          <w:b/>
          <w:bCs/>
          <w:sz w:val="18"/>
          <w:szCs w:val="18"/>
        </w:rPr>
        <w:t>Pro</w:t>
      </w:r>
      <w:r w:rsidR="002A7129">
        <w:rPr>
          <w:rFonts w:cs="Arial"/>
          <w:b/>
          <w:bCs/>
          <w:sz w:val="18"/>
          <w:szCs w:val="18"/>
        </w:rPr>
        <w:t>ject</w:t>
      </w:r>
      <w:r>
        <w:rPr>
          <w:rFonts w:cs="Arial"/>
          <w:b/>
          <w:bCs/>
          <w:sz w:val="18"/>
          <w:szCs w:val="18"/>
        </w:rPr>
        <w:t xml:space="preserve"> Manager</w:t>
      </w:r>
      <w:r w:rsidR="007F4BD9">
        <w:rPr>
          <w:rFonts w:cs="Arial"/>
          <w:b/>
          <w:bCs/>
          <w:sz w:val="18"/>
          <w:szCs w:val="18"/>
        </w:rPr>
        <w:tab/>
      </w:r>
      <w:r w:rsidR="007F4BD9">
        <w:rPr>
          <w:rFonts w:cs="Arial"/>
          <w:b/>
          <w:bCs/>
          <w:sz w:val="18"/>
          <w:szCs w:val="18"/>
        </w:rPr>
        <w:tab/>
      </w:r>
      <w:r w:rsidR="007F4BD9">
        <w:rPr>
          <w:rFonts w:cs="Arial"/>
          <w:b/>
          <w:bCs/>
          <w:sz w:val="18"/>
          <w:szCs w:val="18"/>
        </w:rPr>
        <w:tab/>
      </w:r>
      <w:r w:rsidR="007F4BD9">
        <w:rPr>
          <w:rFonts w:cs="Arial"/>
          <w:b/>
          <w:bCs/>
          <w:sz w:val="18"/>
          <w:szCs w:val="18"/>
        </w:rPr>
        <w:tab/>
      </w:r>
      <w:r w:rsidR="007F4BD9">
        <w:rPr>
          <w:rFonts w:cs="Arial"/>
          <w:b/>
          <w:bCs/>
          <w:sz w:val="18"/>
          <w:szCs w:val="18"/>
        </w:rPr>
        <w:tab/>
      </w:r>
      <w:r w:rsidR="007F4BD9">
        <w:rPr>
          <w:rFonts w:cs="Arial"/>
          <w:b/>
          <w:bCs/>
          <w:sz w:val="18"/>
          <w:szCs w:val="18"/>
        </w:rPr>
        <w:tab/>
      </w:r>
      <w:r w:rsidR="007F4BD9">
        <w:rPr>
          <w:rFonts w:cs="Arial"/>
          <w:b/>
          <w:bCs/>
          <w:sz w:val="18"/>
          <w:szCs w:val="18"/>
        </w:rPr>
        <w:tab/>
      </w:r>
      <w:r w:rsidR="007F4BD9">
        <w:rPr>
          <w:rFonts w:cs="Arial"/>
          <w:b/>
          <w:bCs/>
          <w:sz w:val="18"/>
          <w:szCs w:val="18"/>
        </w:rPr>
        <w:tab/>
      </w:r>
      <w:r w:rsidR="007F4BD9">
        <w:rPr>
          <w:rFonts w:cs="Arial"/>
          <w:b/>
          <w:bCs/>
          <w:sz w:val="18"/>
          <w:szCs w:val="18"/>
        </w:rPr>
        <w:tab/>
      </w:r>
      <w:r w:rsidR="007F4BD9">
        <w:rPr>
          <w:rFonts w:cs="Arial"/>
          <w:b/>
          <w:bCs/>
          <w:sz w:val="18"/>
          <w:szCs w:val="18"/>
        </w:rPr>
        <w:tab/>
      </w:r>
      <w:r w:rsidR="000D08A1">
        <w:rPr>
          <w:rFonts w:cs="Arial"/>
          <w:b/>
          <w:bCs/>
          <w:sz w:val="18"/>
          <w:szCs w:val="18"/>
        </w:rPr>
        <w:tab/>
      </w:r>
      <w:r w:rsidR="007F4BD9" w:rsidRPr="009A2CF1">
        <w:rPr>
          <w:rFonts w:cs="Arial"/>
          <w:b/>
          <w:sz w:val="18"/>
          <w:szCs w:val="18"/>
        </w:rPr>
        <w:t>J</w:t>
      </w:r>
      <w:r w:rsidR="007F4BD9">
        <w:rPr>
          <w:rFonts w:cs="Arial"/>
          <w:b/>
          <w:sz w:val="18"/>
          <w:szCs w:val="18"/>
        </w:rPr>
        <w:t>ul</w:t>
      </w:r>
      <w:r w:rsidR="007F4BD9" w:rsidRPr="009A2CF1">
        <w:rPr>
          <w:rFonts w:cs="Arial"/>
          <w:b/>
          <w:sz w:val="18"/>
          <w:szCs w:val="18"/>
        </w:rPr>
        <w:t xml:space="preserve"> </w:t>
      </w:r>
      <w:r w:rsidR="007F4BD9">
        <w:rPr>
          <w:rFonts w:cs="Arial"/>
          <w:b/>
          <w:sz w:val="18"/>
          <w:szCs w:val="18"/>
        </w:rPr>
        <w:t>2008</w:t>
      </w:r>
      <w:r w:rsidR="007F4BD9" w:rsidRPr="009A2CF1">
        <w:rPr>
          <w:rFonts w:cs="Arial"/>
          <w:b/>
          <w:sz w:val="18"/>
          <w:szCs w:val="18"/>
        </w:rPr>
        <w:t xml:space="preserve"> – </w:t>
      </w:r>
      <w:r w:rsidR="007F4BD9">
        <w:rPr>
          <w:rFonts w:cs="Arial"/>
          <w:b/>
          <w:sz w:val="18"/>
          <w:szCs w:val="18"/>
        </w:rPr>
        <w:t>Jun</w:t>
      </w:r>
      <w:r w:rsidR="007F4BD9" w:rsidRPr="009A2CF1">
        <w:rPr>
          <w:rFonts w:cs="Arial"/>
          <w:b/>
          <w:sz w:val="18"/>
          <w:szCs w:val="18"/>
        </w:rPr>
        <w:t xml:space="preserve"> </w:t>
      </w:r>
      <w:r w:rsidR="007F4BD9">
        <w:rPr>
          <w:rFonts w:cs="Arial"/>
          <w:b/>
          <w:sz w:val="18"/>
          <w:szCs w:val="18"/>
        </w:rPr>
        <w:t>20</w:t>
      </w:r>
      <w:r w:rsidR="007F4BD9" w:rsidRPr="009A2CF1">
        <w:rPr>
          <w:rFonts w:cs="Arial"/>
          <w:b/>
          <w:sz w:val="18"/>
          <w:szCs w:val="18"/>
        </w:rPr>
        <w:t>1</w:t>
      </w:r>
      <w:r w:rsidR="007F4BD9">
        <w:rPr>
          <w:rFonts w:cs="Arial"/>
          <w:b/>
          <w:sz w:val="18"/>
          <w:szCs w:val="18"/>
        </w:rPr>
        <w:t>1</w:t>
      </w:r>
    </w:p>
    <w:p w14:paraId="100C3A3E" w14:textId="07A08360" w:rsidR="00CD6623" w:rsidRPr="009A2CF1" w:rsidRDefault="00CD6623" w:rsidP="00CD6623">
      <w:pPr>
        <w:jc w:val="both"/>
        <w:rPr>
          <w:rFonts w:eastAsia="Verdana" w:cs="Arial"/>
          <w:color w:val="000000"/>
          <w:sz w:val="18"/>
          <w:szCs w:val="18"/>
        </w:rPr>
      </w:pPr>
      <w:r w:rsidRPr="009A2CF1">
        <w:rPr>
          <w:rFonts w:cs="Arial"/>
          <w:b/>
          <w:sz w:val="18"/>
          <w:szCs w:val="18"/>
        </w:rPr>
        <w:t>Responsibilities:</w:t>
      </w:r>
    </w:p>
    <w:p w14:paraId="5D697048" w14:textId="21F04798" w:rsidR="00FB0024" w:rsidRPr="00FB0024" w:rsidRDefault="007F4BD9" w:rsidP="00FB0024">
      <w:pPr>
        <w:pStyle w:val="ListParagraph"/>
        <w:numPr>
          <w:ilvl w:val="0"/>
          <w:numId w:val="19"/>
        </w:numPr>
        <w:spacing w:before="40" w:after="40"/>
        <w:jc w:val="both"/>
        <w:rPr>
          <w:rFonts w:ascii="Arial" w:eastAsia="Verdana" w:hAnsi="Arial" w:cs="Arial"/>
          <w:color w:val="000000"/>
          <w:sz w:val="18"/>
          <w:szCs w:val="18"/>
        </w:rPr>
      </w:pPr>
      <w:r>
        <w:rPr>
          <w:rFonts w:ascii="Arial" w:eastAsia="Verdana" w:hAnsi="Arial" w:cs="Arial"/>
          <w:color w:val="000000"/>
          <w:sz w:val="18"/>
          <w:szCs w:val="18"/>
        </w:rPr>
        <w:t>S</w:t>
      </w:r>
      <w:r w:rsidR="00FB0024" w:rsidRPr="00FB0024">
        <w:rPr>
          <w:rFonts w:ascii="Arial" w:eastAsia="Verdana" w:hAnsi="Arial" w:cs="Arial"/>
          <w:color w:val="000000"/>
          <w:sz w:val="18"/>
          <w:szCs w:val="18"/>
        </w:rPr>
        <w:t>upport</w:t>
      </w:r>
      <w:r w:rsidR="002A7129">
        <w:rPr>
          <w:rFonts w:ascii="Arial" w:eastAsia="Verdana" w:hAnsi="Arial" w:cs="Arial"/>
          <w:color w:val="000000"/>
          <w:sz w:val="18"/>
          <w:szCs w:val="18"/>
        </w:rPr>
        <w:t>ed</w:t>
      </w:r>
      <w:r w:rsidR="00FB0024" w:rsidRPr="00FB0024">
        <w:rPr>
          <w:rFonts w:ascii="Arial" w:eastAsia="Verdana" w:hAnsi="Arial" w:cs="Arial"/>
          <w:color w:val="000000"/>
          <w:sz w:val="18"/>
          <w:szCs w:val="18"/>
        </w:rPr>
        <w:t xml:space="preserve"> the Leader</w:t>
      </w:r>
      <w:r w:rsidR="00832C4A">
        <w:rPr>
          <w:rFonts w:ascii="Arial" w:eastAsia="Verdana" w:hAnsi="Arial" w:cs="Arial"/>
          <w:color w:val="000000"/>
          <w:sz w:val="18"/>
          <w:szCs w:val="18"/>
        </w:rPr>
        <w:t>s</w:t>
      </w:r>
      <w:r w:rsidR="00FB0024" w:rsidRPr="00FB0024">
        <w:rPr>
          <w:rFonts w:ascii="Arial" w:eastAsia="Verdana" w:hAnsi="Arial" w:cs="Arial"/>
          <w:color w:val="000000"/>
          <w:sz w:val="18"/>
          <w:szCs w:val="18"/>
        </w:rPr>
        <w:t xml:space="preserve"> of Market Risk IT &amp; the Application/Product Owners.  Presenting collaborated Status, Impediments, Risk/Issues, Mitigation Plans, Testing Plans &amp; Financial reporting to ensure on-time &amp; smooth Project implementation.</w:t>
      </w:r>
    </w:p>
    <w:p w14:paraId="685D0DA8" w14:textId="77777777" w:rsidR="00851C06" w:rsidRDefault="00851C06" w:rsidP="00FB0024">
      <w:pPr>
        <w:pStyle w:val="ListParagraph"/>
        <w:numPr>
          <w:ilvl w:val="0"/>
          <w:numId w:val="19"/>
        </w:numPr>
        <w:spacing w:before="40" w:after="40"/>
        <w:jc w:val="both"/>
        <w:rPr>
          <w:rFonts w:ascii="Arial" w:eastAsia="Verdana" w:hAnsi="Arial" w:cs="Arial"/>
          <w:color w:val="000000"/>
          <w:sz w:val="18"/>
          <w:szCs w:val="18"/>
        </w:rPr>
      </w:pPr>
      <w:r w:rsidRPr="00851C06">
        <w:rPr>
          <w:rFonts w:ascii="Arial" w:eastAsia="Verdana" w:hAnsi="Arial" w:cs="Arial"/>
          <w:color w:val="000000"/>
          <w:sz w:val="18"/>
          <w:szCs w:val="18"/>
        </w:rPr>
        <w:t>Led continuous improvement initiatives to elevate delivery and release process maturity, achieving a 100% success rate in on-time, within-budget delivery of regulatory milestones and strategic change initiatives.</w:t>
      </w:r>
    </w:p>
    <w:p w14:paraId="18C32FFA" w14:textId="77777777" w:rsidR="00851C06" w:rsidRDefault="00851C06" w:rsidP="00FB0024">
      <w:pPr>
        <w:pStyle w:val="ListParagraph"/>
        <w:numPr>
          <w:ilvl w:val="0"/>
          <w:numId w:val="19"/>
        </w:numPr>
        <w:spacing w:before="40" w:after="40"/>
        <w:jc w:val="both"/>
        <w:rPr>
          <w:rFonts w:ascii="Arial" w:eastAsia="Verdana" w:hAnsi="Arial" w:cs="Arial"/>
          <w:color w:val="000000"/>
          <w:sz w:val="18"/>
          <w:szCs w:val="18"/>
        </w:rPr>
      </w:pPr>
      <w:r w:rsidRPr="00851C06">
        <w:rPr>
          <w:rFonts w:ascii="Arial" w:eastAsia="Verdana" w:hAnsi="Arial" w:cs="Arial"/>
          <w:color w:val="000000"/>
          <w:sz w:val="18"/>
          <w:szCs w:val="18"/>
        </w:rPr>
        <w:t>Created, updated, and maintained business analytics dashboards and executive presentations using tools such as Tableau and PowerPoint to deliver actionable insights across key performance metrics.</w:t>
      </w:r>
    </w:p>
    <w:p w14:paraId="738AE72F" w14:textId="59C940AE" w:rsidR="00FB0024" w:rsidRPr="00FB0024" w:rsidRDefault="00FB0024" w:rsidP="00FB0024">
      <w:pPr>
        <w:pStyle w:val="ListParagraph"/>
        <w:numPr>
          <w:ilvl w:val="0"/>
          <w:numId w:val="19"/>
        </w:numPr>
        <w:spacing w:before="40" w:after="40"/>
        <w:jc w:val="both"/>
        <w:rPr>
          <w:rFonts w:ascii="Arial" w:eastAsia="Verdana" w:hAnsi="Arial" w:cs="Arial"/>
          <w:color w:val="000000"/>
          <w:sz w:val="18"/>
          <w:szCs w:val="18"/>
        </w:rPr>
      </w:pPr>
      <w:r w:rsidRPr="00FB0024">
        <w:rPr>
          <w:rFonts w:ascii="Arial" w:eastAsia="Verdana" w:hAnsi="Arial" w:cs="Arial"/>
          <w:color w:val="000000"/>
          <w:sz w:val="18"/>
          <w:szCs w:val="18"/>
        </w:rPr>
        <w:t>Proactively conduction of deep-dive analysis into Business data to understand leading and lagging indicators, identify areas for improvement, and recommend actions to drive revenue and improve Project performance</w:t>
      </w:r>
    </w:p>
    <w:p w14:paraId="758C2EB0" w14:textId="32D3F5FA" w:rsidR="00CD6623" w:rsidRPr="009A2CF1" w:rsidRDefault="00FB0024" w:rsidP="00FB0024">
      <w:pPr>
        <w:pStyle w:val="ListParagraph"/>
        <w:numPr>
          <w:ilvl w:val="0"/>
          <w:numId w:val="19"/>
        </w:numPr>
        <w:spacing w:before="40" w:after="40"/>
        <w:jc w:val="both"/>
        <w:rPr>
          <w:rFonts w:ascii="Arial" w:hAnsi="Arial" w:cs="Arial"/>
          <w:sz w:val="18"/>
          <w:szCs w:val="18"/>
        </w:rPr>
      </w:pPr>
      <w:r w:rsidRPr="00FB0024">
        <w:rPr>
          <w:rFonts w:ascii="Arial" w:eastAsia="Verdana" w:hAnsi="Arial" w:cs="Arial"/>
          <w:color w:val="000000"/>
          <w:sz w:val="18"/>
          <w:szCs w:val="18"/>
        </w:rPr>
        <w:t>Mentored Team through the development of key Technical and interpersonal skills, including market management, forecasting &amp; planning, prospecting/pipelining within account base, complex deal negotiation cross-functional support, as well as CRM/reporting accuracy.</w:t>
      </w:r>
    </w:p>
    <w:p w14:paraId="6CB7489D" w14:textId="189CE4C1" w:rsidR="00CD6623" w:rsidRPr="009A2CF1" w:rsidRDefault="007F4BD9" w:rsidP="00CD6623">
      <w:pPr>
        <w:jc w:val="both"/>
        <w:rPr>
          <w:rFonts w:cs="Arial"/>
          <w:b/>
          <w:sz w:val="18"/>
          <w:szCs w:val="18"/>
        </w:rPr>
      </w:pPr>
      <w:r w:rsidRPr="007F4BD9">
        <w:rPr>
          <w:rFonts w:cs="Arial"/>
          <w:b/>
          <w:sz w:val="18"/>
          <w:szCs w:val="18"/>
        </w:rPr>
        <w:t xml:space="preserve">Honeywell </w:t>
      </w:r>
      <w:r w:rsidR="00336136">
        <w:rPr>
          <w:rFonts w:cs="Arial"/>
          <w:b/>
          <w:sz w:val="18"/>
          <w:szCs w:val="18"/>
        </w:rPr>
        <w:t>Inc</w:t>
      </w:r>
    </w:p>
    <w:p w14:paraId="76EC08A6" w14:textId="38BEC22E" w:rsidR="007F4BD9" w:rsidRPr="009A2CF1" w:rsidRDefault="007F4BD9" w:rsidP="007F4BD9">
      <w:pPr>
        <w:jc w:val="both"/>
        <w:rPr>
          <w:rFonts w:cs="Arial"/>
          <w:b/>
          <w:sz w:val="18"/>
          <w:szCs w:val="18"/>
        </w:rPr>
      </w:pPr>
      <w:r>
        <w:rPr>
          <w:rFonts w:cs="Arial"/>
          <w:b/>
          <w:sz w:val="18"/>
          <w:szCs w:val="18"/>
        </w:rPr>
        <w:t xml:space="preserve">Software Engineer </w:t>
      </w:r>
      <w:r>
        <w:rPr>
          <w:rFonts w:cs="Arial"/>
          <w:b/>
          <w:sz w:val="18"/>
          <w:szCs w:val="18"/>
        </w:rPr>
        <w:tab/>
      </w:r>
      <w:r>
        <w:rPr>
          <w:rFonts w:cs="Arial"/>
          <w:b/>
          <w:sz w:val="18"/>
          <w:szCs w:val="18"/>
        </w:rPr>
        <w:tab/>
      </w:r>
      <w:r>
        <w:rPr>
          <w:rFonts w:cs="Arial"/>
          <w:b/>
          <w:sz w:val="18"/>
          <w:szCs w:val="18"/>
        </w:rPr>
        <w:tab/>
      </w:r>
      <w:r>
        <w:rPr>
          <w:rFonts w:cs="Arial"/>
          <w:b/>
          <w:sz w:val="18"/>
          <w:szCs w:val="18"/>
        </w:rPr>
        <w:tab/>
      </w:r>
      <w:r>
        <w:rPr>
          <w:rFonts w:cs="Arial"/>
          <w:b/>
          <w:sz w:val="18"/>
          <w:szCs w:val="18"/>
        </w:rPr>
        <w:tab/>
      </w:r>
      <w:r>
        <w:rPr>
          <w:rFonts w:cs="Arial"/>
          <w:b/>
          <w:sz w:val="18"/>
          <w:szCs w:val="18"/>
        </w:rPr>
        <w:tab/>
      </w:r>
      <w:r>
        <w:rPr>
          <w:rFonts w:cs="Arial"/>
          <w:b/>
          <w:sz w:val="18"/>
          <w:szCs w:val="18"/>
        </w:rPr>
        <w:tab/>
      </w:r>
      <w:r>
        <w:rPr>
          <w:rFonts w:cs="Arial"/>
          <w:b/>
          <w:sz w:val="18"/>
          <w:szCs w:val="18"/>
        </w:rPr>
        <w:tab/>
      </w:r>
      <w:r>
        <w:rPr>
          <w:rFonts w:cs="Arial"/>
          <w:b/>
          <w:sz w:val="18"/>
          <w:szCs w:val="18"/>
        </w:rPr>
        <w:tab/>
      </w:r>
      <w:r>
        <w:rPr>
          <w:rFonts w:cs="Arial"/>
          <w:b/>
          <w:sz w:val="18"/>
          <w:szCs w:val="18"/>
        </w:rPr>
        <w:tab/>
      </w:r>
      <w:r w:rsidR="008E52FC">
        <w:rPr>
          <w:rFonts w:cs="Arial"/>
          <w:b/>
          <w:sz w:val="18"/>
          <w:szCs w:val="18"/>
        </w:rPr>
        <w:t>Aug</w:t>
      </w:r>
      <w:r>
        <w:rPr>
          <w:rFonts w:cs="Arial"/>
          <w:b/>
          <w:sz w:val="18"/>
          <w:szCs w:val="18"/>
        </w:rPr>
        <w:t xml:space="preserve"> 200</w:t>
      </w:r>
      <w:r w:rsidR="00092D93">
        <w:rPr>
          <w:rFonts w:cs="Arial"/>
          <w:b/>
          <w:sz w:val="18"/>
          <w:szCs w:val="18"/>
        </w:rPr>
        <w:t>6</w:t>
      </w:r>
      <w:r>
        <w:rPr>
          <w:rFonts w:cs="Arial"/>
          <w:b/>
          <w:sz w:val="18"/>
          <w:szCs w:val="18"/>
        </w:rPr>
        <w:t xml:space="preserve"> </w:t>
      </w:r>
      <w:r w:rsidRPr="009A2CF1">
        <w:rPr>
          <w:rFonts w:cs="Arial"/>
          <w:b/>
          <w:sz w:val="18"/>
          <w:szCs w:val="18"/>
        </w:rPr>
        <w:t xml:space="preserve">– </w:t>
      </w:r>
      <w:r>
        <w:rPr>
          <w:rFonts w:cs="Arial"/>
          <w:b/>
          <w:sz w:val="18"/>
          <w:szCs w:val="18"/>
        </w:rPr>
        <w:t>Jun</w:t>
      </w:r>
      <w:r w:rsidRPr="009A2CF1">
        <w:rPr>
          <w:rFonts w:cs="Arial"/>
          <w:b/>
          <w:sz w:val="18"/>
          <w:szCs w:val="18"/>
        </w:rPr>
        <w:t xml:space="preserve"> </w:t>
      </w:r>
      <w:r>
        <w:rPr>
          <w:rFonts w:cs="Arial"/>
          <w:b/>
          <w:sz w:val="18"/>
          <w:szCs w:val="18"/>
        </w:rPr>
        <w:t>2008</w:t>
      </w:r>
    </w:p>
    <w:p w14:paraId="00F4D274" w14:textId="5BF8BBAF" w:rsidR="00CD6623" w:rsidRPr="009A2CF1" w:rsidRDefault="00CD6623" w:rsidP="00CD6623">
      <w:pPr>
        <w:jc w:val="both"/>
        <w:rPr>
          <w:rFonts w:cs="Arial"/>
          <w:sz w:val="18"/>
          <w:szCs w:val="18"/>
        </w:rPr>
      </w:pPr>
      <w:r w:rsidRPr="009A2CF1">
        <w:rPr>
          <w:rFonts w:cs="Arial"/>
          <w:b/>
          <w:sz w:val="18"/>
          <w:szCs w:val="18"/>
        </w:rPr>
        <w:t>Responsibilities:</w:t>
      </w:r>
    </w:p>
    <w:p w14:paraId="1A111AF6" w14:textId="19B03832" w:rsidR="00CD6623" w:rsidRPr="009A2CF1" w:rsidRDefault="00CD6623" w:rsidP="00CD6623">
      <w:pPr>
        <w:pStyle w:val="ListBullet"/>
        <w:numPr>
          <w:ilvl w:val="0"/>
          <w:numId w:val="9"/>
        </w:numPr>
        <w:rPr>
          <w:rFonts w:ascii="Arial" w:hAnsi="Arial" w:cs="Arial"/>
          <w:sz w:val="18"/>
          <w:szCs w:val="18"/>
        </w:rPr>
      </w:pPr>
      <w:r w:rsidRPr="009A2CF1">
        <w:rPr>
          <w:rFonts w:ascii="Arial" w:hAnsi="Arial" w:cs="Arial"/>
          <w:sz w:val="18"/>
          <w:szCs w:val="18"/>
        </w:rPr>
        <w:t xml:space="preserve">Designed, </w:t>
      </w:r>
      <w:r w:rsidR="004A56B2" w:rsidRPr="009A2CF1">
        <w:rPr>
          <w:rFonts w:ascii="Arial" w:hAnsi="Arial" w:cs="Arial"/>
          <w:sz w:val="18"/>
          <w:szCs w:val="18"/>
        </w:rPr>
        <w:t>Reviewed,</w:t>
      </w:r>
      <w:r w:rsidRPr="009A2CF1">
        <w:rPr>
          <w:rFonts w:ascii="Arial" w:hAnsi="Arial" w:cs="Arial"/>
          <w:sz w:val="18"/>
          <w:szCs w:val="18"/>
        </w:rPr>
        <w:t xml:space="preserve"> and validated the detailed technical design for business applications provided by the client to ensure alignment with business </w:t>
      </w:r>
      <w:r w:rsidR="004A56B2" w:rsidRPr="009A2CF1">
        <w:rPr>
          <w:rFonts w:ascii="Arial" w:hAnsi="Arial" w:cs="Arial"/>
          <w:sz w:val="18"/>
          <w:szCs w:val="18"/>
        </w:rPr>
        <w:t>requirements.</w:t>
      </w:r>
    </w:p>
    <w:p w14:paraId="3C9CCED3" w14:textId="3D193FFD" w:rsidR="007F4BD9" w:rsidRPr="007F4BD9" w:rsidRDefault="007F4BD9" w:rsidP="007F4BD9">
      <w:pPr>
        <w:numPr>
          <w:ilvl w:val="0"/>
          <w:numId w:val="3"/>
        </w:numPr>
        <w:jc w:val="both"/>
        <w:rPr>
          <w:rFonts w:cs="Arial"/>
          <w:sz w:val="18"/>
          <w:szCs w:val="18"/>
        </w:rPr>
      </w:pPr>
      <w:r w:rsidRPr="007F4BD9">
        <w:rPr>
          <w:rFonts w:cs="Arial"/>
          <w:sz w:val="18"/>
          <w:szCs w:val="18"/>
        </w:rPr>
        <w:t xml:space="preserve">Requirements Gathering - Understand the requirements from clients. Make sure that they are complete before proceeding for further analysis, easily able to co-relate the requirements with business functions. </w:t>
      </w:r>
    </w:p>
    <w:p w14:paraId="66B752FC" w14:textId="77777777" w:rsidR="007F4BD9" w:rsidRPr="007F4BD9" w:rsidRDefault="007F4BD9" w:rsidP="007F4BD9">
      <w:pPr>
        <w:numPr>
          <w:ilvl w:val="0"/>
          <w:numId w:val="3"/>
        </w:numPr>
        <w:jc w:val="both"/>
        <w:rPr>
          <w:rFonts w:cs="Arial"/>
          <w:sz w:val="18"/>
          <w:szCs w:val="18"/>
        </w:rPr>
      </w:pPr>
      <w:r w:rsidRPr="007F4BD9">
        <w:rPr>
          <w:rFonts w:cs="Arial"/>
          <w:sz w:val="18"/>
          <w:szCs w:val="18"/>
        </w:rPr>
        <w:t>System Analysis - Analyze Impact on existing system and subsystem and interdependencies on the existing system. Ensure customization requested by client adheres to business logic.</w:t>
      </w:r>
    </w:p>
    <w:p w14:paraId="21F781B0" w14:textId="77777777" w:rsidR="007F4BD9" w:rsidRPr="007F4BD9" w:rsidRDefault="007F4BD9" w:rsidP="007F4BD9">
      <w:pPr>
        <w:numPr>
          <w:ilvl w:val="0"/>
          <w:numId w:val="3"/>
        </w:numPr>
        <w:jc w:val="both"/>
        <w:rPr>
          <w:rFonts w:cs="Arial"/>
          <w:sz w:val="18"/>
          <w:szCs w:val="18"/>
        </w:rPr>
      </w:pPr>
      <w:r w:rsidRPr="007F4BD9">
        <w:rPr>
          <w:rFonts w:cs="Arial"/>
          <w:sz w:val="18"/>
          <w:szCs w:val="18"/>
        </w:rPr>
        <w:t>System Design - Design a prototype of the Code solution and a test plan according to system analysis. Excellent understanding of product and processes enabled me to design an efficient and optimal code solution. Thorough knowledge of the system helped to design comprehensive test plans.</w:t>
      </w:r>
    </w:p>
    <w:p w14:paraId="2F37053F" w14:textId="77777777" w:rsidR="007F4BD9" w:rsidRPr="007F4BD9" w:rsidRDefault="007F4BD9" w:rsidP="007F4BD9">
      <w:pPr>
        <w:numPr>
          <w:ilvl w:val="0"/>
          <w:numId w:val="3"/>
        </w:numPr>
        <w:jc w:val="both"/>
        <w:rPr>
          <w:rFonts w:cs="Arial"/>
          <w:sz w:val="18"/>
          <w:szCs w:val="18"/>
        </w:rPr>
      </w:pPr>
      <w:r w:rsidRPr="007F4BD9">
        <w:rPr>
          <w:rFonts w:cs="Arial"/>
          <w:sz w:val="18"/>
          <w:szCs w:val="18"/>
        </w:rPr>
        <w:t xml:space="preserve">Identifying Business trends utilizing real data, compiling analysis reports delivered to developers and follow up on results </w:t>
      </w:r>
    </w:p>
    <w:p w14:paraId="6CD1003A" w14:textId="77777777" w:rsidR="007F4BD9" w:rsidRPr="007F4BD9" w:rsidRDefault="007F4BD9" w:rsidP="007F4BD9">
      <w:pPr>
        <w:numPr>
          <w:ilvl w:val="0"/>
          <w:numId w:val="3"/>
        </w:numPr>
        <w:jc w:val="both"/>
        <w:rPr>
          <w:rFonts w:cs="Arial"/>
          <w:sz w:val="18"/>
          <w:szCs w:val="18"/>
        </w:rPr>
      </w:pPr>
      <w:r w:rsidRPr="007F4BD9">
        <w:rPr>
          <w:rFonts w:cs="Arial"/>
          <w:sz w:val="18"/>
          <w:szCs w:val="18"/>
        </w:rPr>
        <w:t>Implementing a comprehensive management plan for each project and holding regular stakeholder meetings to keep all interested parties updated</w:t>
      </w:r>
    </w:p>
    <w:p w14:paraId="62B0417F" w14:textId="5F4D6329" w:rsidR="00572758" w:rsidRDefault="007F4BD9" w:rsidP="007C5F30">
      <w:pPr>
        <w:numPr>
          <w:ilvl w:val="0"/>
          <w:numId w:val="3"/>
        </w:numPr>
        <w:jc w:val="both"/>
        <w:rPr>
          <w:rFonts w:cs="Arial"/>
          <w:sz w:val="18"/>
          <w:szCs w:val="18"/>
        </w:rPr>
      </w:pPr>
      <w:r w:rsidRPr="007F4BD9">
        <w:rPr>
          <w:rFonts w:cs="Arial"/>
          <w:sz w:val="18"/>
          <w:szCs w:val="18"/>
        </w:rPr>
        <w:t>Managed data in large volumes and performed data cleansing, data analysis using tools like excel, access and various statistical modelling.</w:t>
      </w:r>
    </w:p>
    <w:p w14:paraId="7D13B3FA" w14:textId="54627B96" w:rsidR="003D232D" w:rsidRPr="00CA4DBE" w:rsidRDefault="003D232D" w:rsidP="003D232D">
      <w:pPr>
        <w:jc w:val="both"/>
        <w:rPr>
          <w:rFonts w:cs="Arial"/>
          <w:b/>
          <w:sz w:val="20"/>
        </w:rPr>
      </w:pPr>
      <w:r>
        <w:rPr>
          <w:rFonts w:cs="Arial"/>
          <w:b/>
          <w:sz w:val="20"/>
        </w:rPr>
        <w:t>Education</w:t>
      </w:r>
      <w:r w:rsidRPr="00CA4DBE">
        <w:rPr>
          <w:rFonts w:cs="Arial"/>
          <w:b/>
          <w:sz w:val="20"/>
        </w:rPr>
        <w:t>:</w:t>
      </w:r>
    </w:p>
    <w:p w14:paraId="77EC8117" w14:textId="27E505EC" w:rsidR="003D232D" w:rsidRPr="007F4BD9" w:rsidRDefault="003D232D" w:rsidP="003D232D">
      <w:pPr>
        <w:pStyle w:val="ListParagraph"/>
        <w:numPr>
          <w:ilvl w:val="0"/>
          <w:numId w:val="20"/>
        </w:numPr>
        <w:rPr>
          <w:rFonts w:ascii="Arial" w:hAnsi="Arial" w:cs="Arial"/>
          <w:b/>
          <w:sz w:val="18"/>
          <w:szCs w:val="18"/>
        </w:rPr>
      </w:pPr>
      <w:r w:rsidRPr="007F4BD9">
        <w:rPr>
          <w:rFonts w:ascii="Arial" w:hAnsi="Arial" w:cs="Arial"/>
          <w:b/>
          <w:sz w:val="18"/>
          <w:szCs w:val="18"/>
        </w:rPr>
        <w:t>Executive MBA in International Business</w:t>
      </w:r>
      <w:r w:rsidR="00851C06">
        <w:rPr>
          <w:rFonts w:ascii="Arial" w:hAnsi="Arial" w:cs="Arial"/>
          <w:b/>
          <w:sz w:val="18"/>
          <w:szCs w:val="18"/>
        </w:rPr>
        <w:t xml:space="preserve"> (Supply Chain)</w:t>
      </w:r>
      <w:r>
        <w:rPr>
          <w:rFonts w:ascii="Arial" w:hAnsi="Arial" w:cs="Arial"/>
          <w:b/>
          <w:sz w:val="18"/>
          <w:szCs w:val="18"/>
        </w:rPr>
        <w:t xml:space="preserve"> </w:t>
      </w:r>
      <w:r w:rsidR="00092D93" w:rsidRPr="00092D93">
        <w:rPr>
          <w:rFonts w:ascii="Arial" w:hAnsi="Arial" w:cs="Arial"/>
          <w:bCs/>
          <w:sz w:val="18"/>
          <w:szCs w:val="18"/>
        </w:rPr>
        <w:t xml:space="preserve">from </w:t>
      </w:r>
      <w:r w:rsidR="00092D93">
        <w:rPr>
          <w:rFonts w:ascii="Arial" w:hAnsi="Arial" w:cs="Arial"/>
          <w:bCs/>
          <w:sz w:val="18"/>
          <w:szCs w:val="18"/>
        </w:rPr>
        <w:t>Indian Institute of Foreign Trade (</w:t>
      </w:r>
      <w:r w:rsidR="00092D93" w:rsidRPr="00092D93">
        <w:rPr>
          <w:rFonts w:ascii="Arial" w:hAnsi="Arial" w:cs="Arial"/>
          <w:bCs/>
          <w:sz w:val="18"/>
          <w:szCs w:val="18"/>
        </w:rPr>
        <w:t>IIFT</w:t>
      </w:r>
      <w:r w:rsidR="00092D93">
        <w:rPr>
          <w:rFonts w:ascii="Arial" w:hAnsi="Arial" w:cs="Arial"/>
          <w:bCs/>
          <w:sz w:val="18"/>
          <w:szCs w:val="18"/>
        </w:rPr>
        <w:t>)</w:t>
      </w:r>
      <w:r w:rsidR="00851C06">
        <w:rPr>
          <w:rFonts w:ascii="Arial" w:hAnsi="Arial" w:cs="Arial"/>
          <w:bCs/>
          <w:sz w:val="18"/>
          <w:szCs w:val="18"/>
        </w:rPr>
        <w:t xml:space="preserve"> New </w:t>
      </w:r>
      <w:r w:rsidR="00092D93" w:rsidRPr="00092D93">
        <w:rPr>
          <w:rFonts w:ascii="Arial" w:hAnsi="Arial" w:cs="Arial"/>
          <w:bCs/>
          <w:sz w:val="18"/>
          <w:szCs w:val="18"/>
        </w:rPr>
        <w:t>Delhi India</w:t>
      </w:r>
      <w:r w:rsidR="009733CB">
        <w:rPr>
          <w:rFonts w:ascii="Arial" w:hAnsi="Arial" w:cs="Arial"/>
          <w:bCs/>
          <w:sz w:val="18"/>
          <w:szCs w:val="18"/>
        </w:rPr>
        <w:t xml:space="preserve"> 2013-15.</w:t>
      </w:r>
    </w:p>
    <w:p w14:paraId="3B17047B" w14:textId="7DD08D84" w:rsidR="003D232D" w:rsidRPr="007C5F30" w:rsidRDefault="003D232D" w:rsidP="003D232D">
      <w:pPr>
        <w:numPr>
          <w:ilvl w:val="0"/>
          <w:numId w:val="3"/>
        </w:numPr>
        <w:jc w:val="both"/>
        <w:rPr>
          <w:rFonts w:cs="Arial"/>
          <w:sz w:val="18"/>
          <w:szCs w:val="18"/>
        </w:rPr>
      </w:pPr>
      <w:r w:rsidRPr="007F4BD9">
        <w:rPr>
          <w:rFonts w:cs="Arial"/>
          <w:b/>
          <w:sz w:val="18"/>
          <w:szCs w:val="18"/>
        </w:rPr>
        <w:t>Bachelor of Engineering in Electronics &amp; Communication</w:t>
      </w:r>
      <w:r w:rsidRPr="007F4BD9">
        <w:rPr>
          <w:rFonts w:cs="Arial"/>
          <w:bCs/>
          <w:sz w:val="18"/>
          <w:szCs w:val="18"/>
        </w:rPr>
        <w:t xml:space="preserve"> from U.P. Technical University, Lucknow, India</w:t>
      </w:r>
      <w:r w:rsidR="009733CB">
        <w:rPr>
          <w:rFonts w:cs="Arial"/>
          <w:bCs/>
          <w:sz w:val="18"/>
          <w:szCs w:val="18"/>
        </w:rPr>
        <w:t xml:space="preserve"> in 2002-2006.</w:t>
      </w:r>
    </w:p>
    <w:sectPr w:rsidR="003D232D" w:rsidRPr="007C5F30">
      <w:headerReference w:type="default" r:id="rId10"/>
      <w:pgSz w:w="12240" w:h="15840"/>
      <w:pgMar w:top="777" w:right="720" w:bottom="776" w:left="72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551D0" w14:textId="77777777" w:rsidR="00975C9E" w:rsidRDefault="00975C9E">
      <w:r>
        <w:separator/>
      </w:r>
    </w:p>
  </w:endnote>
  <w:endnote w:type="continuationSeparator" w:id="0">
    <w:p w14:paraId="5DFE18ED" w14:textId="77777777" w:rsidR="00975C9E" w:rsidRDefault="00975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C46EB" w14:textId="77777777" w:rsidR="00975C9E" w:rsidRDefault="00975C9E">
      <w:r>
        <w:separator/>
      </w:r>
    </w:p>
  </w:footnote>
  <w:footnote w:type="continuationSeparator" w:id="0">
    <w:p w14:paraId="3804DB9B" w14:textId="77777777" w:rsidR="00975C9E" w:rsidRDefault="00975C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271FD" w14:textId="77777777" w:rsidR="009A44C6" w:rsidRDefault="009A44C6">
    <w:pPr>
      <w:pStyle w:val="Header"/>
      <w:tabs>
        <w:tab w:val="clear" w:pos="4320"/>
        <w:tab w:val="clear" w:pos="8640"/>
        <w:tab w:val="center" w:pos="-1710"/>
        <w:tab w:val="right" w:pos="-16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bullet"/>
      <w:lvlText w:val=""/>
      <w:lvlJc w:val="left"/>
      <w:pPr>
        <w:tabs>
          <w:tab w:val="num" w:pos="360"/>
        </w:tabs>
        <w:ind w:left="360" w:hanging="360"/>
      </w:pPr>
      <w:rPr>
        <w:rFonts w:ascii="Symbol" w:hAnsi="Symbol" w:cs="Symbol"/>
        <w:color w:val="00000A"/>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cs="Wingdings"/>
      </w:rPr>
    </w:lvl>
    <w:lvl w:ilvl="3">
      <w:start w:val="1"/>
      <w:numFmt w:val="bullet"/>
      <w:lvlText w:val=""/>
      <w:lvlJc w:val="left"/>
      <w:pPr>
        <w:tabs>
          <w:tab w:val="num" w:pos="2520"/>
        </w:tabs>
        <w:ind w:left="2520" w:hanging="360"/>
      </w:pPr>
      <w:rPr>
        <w:rFonts w:ascii="Symbol" w:hAnsi="Symbol" w:cs="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cs="Wingdings"/>
      </w:rPr>
    </w:lvl>
    <w:lvl w:ilvl="6">
      <w:start w:val="1"/>
      <w:numFmt w:val="bullet"/>
      <w:lvlText w:val=""/>
      <w:lvlJc w:val="left"/>
      <w:pPr>
        <w:tabs>
          <w:tab w:val="num" w:pos="4680"/>
        </w:tabs>
        <w:ind w:left="4680" w:hanging="360"/>
      </w:pPr>
      <w:rPr>
        <w:rFonts w:ascii="Symbol" w:hAnsi="Symbol" w:cs="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cs="Wingdings"/>
      </w:rPr>
    </w:lvl>
  </w:abstractNum>
  <w:abstractNum w:abstractNumId="1" w15:restartNumberingAfterBreak="0">
    <w:nsid w:val="00000003"/>
    <w:multiLevelType w:val="multilevel"/>
    <w:tmpl w:val="00000003"/>
    <w:name w:val="WW8Num3"/>
    <w:lvl w:ilvl="0">
      <w:start w:val="1"/>
      <w:numFmt w:val="bullet"/>
      <w:lvlText w:val=""/>
      <w:lvlJc w:val="left"/>
      <w:pPr>
        <w:tabs>
          <w:tab w:val="num" w:pos="360"/>
        </w:tabs>
        <w:ind w:left="360" w:hanging="360"/>
      </w:pPr>
      <w:rPr>
        <w:rFonts w:ascii="Symbol" w:hAnsi="Symbol" w:cs="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cs="Wingdings"/>
      </w:rPr>
    </w:lvl>
    <w:lvl w:ilvl="3">
      <w:start w:val="1"/>
      <w:numFmt w:val="bullet"/>
      <w:lvlText w:val=""/>
      <w:lvlJc w:val="left"/>
      <w:pPr>
        <w:tabs>
          <w:tab w:val="num" w:pos="2520"/>
        </w:tabs>
        <w:ind w:left="2520" w:hanging="360"/>
      </w:pPr>
      <w:rPr>
        <w:rFonts w:ascii="Symbol" w:hAnsi="Symbol" w:cs="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cs="Wingdings"/>
      </w:rPr>
    </w:lvl>
    <w:lvl w:ilvl="6">
      <w:start w:val="1"/>
      <w:numFmt w:val="bullet"/>
      <w:lvlText w:val=""/>
      <w:lvlJc w:val="left"/>
      <w:pPr>
        <w:tabs>
          <w:tab w:val="num" w:pos="4680"/>
        </w:tabs>
        <w:ind w:left="4680" w:hanging="360"/>
      </w:pPr>
      <w:rPr>
        <w:rFonts w:ascii="Symbol" w:hAnsi="Symbol" w:cs="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cs="Wingdings"/>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Symbol" w:hAnsi="Symbol" w:cs="Symbol"/>
        <w:color w:val="00000A"/>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cs="Wingdings"/>
      </w:rPr>
    </w:lvl>
    <w:lvl w:ilvl="3">
      <w:start w:val="1"/>
      <w:numFmt w:val="bullet"/>
      <w:lvlText w:val=""/>
      <w:lvlJc w:val="left"/>
      <w:pPr>
        <w:tabs>
          <w:tab w:val="num" w:pos="2520"/>
        </w:tabs>
        <w:ind w:left="2520" w:hanging="360"/>
      </w:pPr>
      <w:rPr>
        <w:rFonts w:ascii="Symbol" w:hAnsi="Symbol" w:cs="Symbol"/>
        <w:color w:val="00000A"/>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cs="Wingdings"/>
      </w:rPr>
    </w:lvl>
    <w:lvl w:ilvl="6">
      <w:start w:val="1"/>
      <w:numFmt w:val="bullet"/>
      <w:lvlText w:val=""/>
      <w:lvlJc w:val="left"/>
      <w:pPr>
        <w:tabs>
          <w:tab w:val="num" w:pos="4680"/>
        </w:tabs>
        <w:ind w:left="4680" w:hanging="360"/>
      </w:pPr>
      <w:rPr>
        <w:rFonts w:ascii="Symbol" w:hAnsi="Symbol" w:cs="Symbol"/>
        <w:color w:val="00000A"/>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cs="Wingdings"/>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Symbol" w:hAnsi="Symbol" w:cs="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cs="Wingdings"/>
      </w:rPr>
    </w:lvl>
    <w:lvl w:ilvl="3">
      <w:start w:val="1"/>
      <w:numFmt w:val="bullet"/>
      <w:lvlText w:val=""/>
      <w:lvlJc w:val="left"/>
      <w:pPr>
        <w:tabs>
          <w:tab w:val="num" w:pos="2520"/>
        </w:tabs>
        <w:ind w:left="2520" w:hanging="360"/>
      </w:pPr>
      <w:rPr>
        <w:rFonts w:ascii="Symbol" w:hAnsi="Symbol" w:cs="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cs="Wingdings"/>
      </w:rPr>
    </w:lvl>
    <w:lvl w:ilvl="6">
      <w:start w:val="1"/>
      <w:numFmt w:val="bullet"/>
      <w:lvlText w:val=""/>
      <w:lvlJc w:val="left"/>
      <w:pPr>
        <w:tabs>
          <w:tab w:val="num" w:pos="4680"/>
        </w:tabs>
        <w:ind w:left="4680" w:hanging="360"/>
      </w:pPr>
      <w:rPr>
        <w:rFonts w:ascii="Symbol" w:hAnsi="Symbol" w:cs="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cs="Wingdings"/>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Symbol" w:hAnsi="Symbol" w:cs="Symbol"/>
        <w:color w:val="00000A"/>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cs="Wingdings"/>
      </w:rPr>
    </w:lvl>
    <w:lvl w:ilvl="3">
      <w:start w:val="1"/>
      <w:numFmt w:val="bullet"/>
      <w:lvlText w:val=""/>
      <w:lvlJc w:val="left"/>
      <w:pPr>
        <w:tabs>
          <w:tab w:val="num" w:pos="2520"/>
        </w:tabs>
        <w:ind w:left="2520" w:hanging="360"/>
      </w:pPr>
      <w:rPr>
        <w:rFonts w:ascii="Symbol" w:hAnsi="Symbol" w:cs="Symbol"/>
        <w:color w:val="00000A"/>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cs="Wingdings"/>
      </w:rPr>
    </w:lvl>
    <w:lvl w:ilvl="6">
      <w:start w:val="1"/>
      <w:numFmt w:val="bullet"/>
      <w:lvlText w:val=""/>
      <w:lvlJc w:val="left"/>
      <w:pPr>
        <w:tabs>
          <w:tab w:val="num" w:pos="4680"/>
        </w:tabs>
        <w:ind w:left="4680" w:hanging="360"/>
      </w:pPr>
      <w:rPr>
        <w:rFonts w:ascii="Symbol" w:hAnsi="Symbol" w:cs="Symbol"/>
        <w:color w:val="00000A"/>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cs="Wingdings"/>
      </w:rPr>
    </w:lvl>
  </w:abstractNum>
  <w:abstractNum w:abstractNumId="5" w15:restartNumberingAfterBreak="0">
    <w:nsid w:val="00000007"/>
    <w:multiLevelType w:val="multilevel"/>
    <w:tmpl w:val="00000007"/>
    <w:name w:val="WW8Num7"/>
    <w:lvl w:ilvl="0">
      <w:start w:val="1"/>
      <w:numFmt w:val="bullet"/>
      <w:lvlText w:val=""/>
      <w:lvlJc w:val="left"/>
      <w:pPr>
        <w:tabs>
          <w:tab w:val="num" w:pos="0"/>
        </w:tabs>
        <w:ind w:left="360" w:hanging="360"/>
      </w:pPr>
      <w:rPr>
        <w:rFonts w:ascii="Symbol" w:hAnsi="Symbol" w:cs="Symbol"/>
        <w:sz w:val="20"/>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sz w:val="20"/>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sz w:val="20"/>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6" w15:restartNumberingAfterBreak="0">
    <w:nsid w:val="00000008"/>
    <w:multiLevelType w:val="multilevel"/>
    <w:tmpl w:val="00000008"/>
    <w:name w:val="WW8Num8"/>
    <w:lvl w:ilvl="0">
      <w:start w:val="1"/>
      <w:numFmt w:val="bullet"/>
      <w:lvlText w:val=""/>
      <w:lvlJc w:val="left"/>
      <w:pPr>
        <w:tabs>
          <w:tab w:val="num" w:pos="0"/>
        </w:tabs>
        <w:ind w:left="720" w:hanging="360"/>
      </w:pPr>
      <w:rPr>
        <w:rFonts w:ascii="Symbol" w:hAnsi="Symbol" w:cs="Symbol"/>
        <w:color w:val="000000"/>
        <w:sz w:val="20"/>
        <w:szCs w:val="2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000000"/>
        <w:sz w:val="20"/>
        <w:szCs w:val="20"/>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000000"/>
        <w:sz w:val="20"/>
        <w:szCs w:val="20"/>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9"/>
    <w:multiLevelType w:val="multilevel"/>
    <w:tmpl w:val="00000009"/>
    <w:name w:val="WW8Num9"/>
    <w:lvl w:ilvl="0">
      <w:start w:val="1"/>
      <w:numFmt w:val="decimal"/>
      <w:lvlText w:val="%1."/>
      <w:lvlJc w:val="left"/>
      <w:pPr>
        <w:tabs>
          <w:tab w:val="num" w:pos="0"/>
        </w:tabs>
        <w:ind w:left="1080" w:hanging="360"/>
      </w:pPr>
      <w:rPr>
        <w:rFonts w:ascii="Symbol" w:eastAsia="Verdana" w:hAnsi="Symbol" w:cs="Symbol"/>
        <w:color w:val="000000"/>
      </w:rPr>
    </w:lvl>
    <w:lvl w:ilvl="1">
      <w:start w:val="1"/>
      <w:numFmt w:val="bullet"/>
      <w:lvlText w:val="o"/>
      <w:lvlJc w:val="left"/>
      <w:pPr>
        <w:tabs>
          <w:tab w:val="num" w:pos="0"/>
        </w:tabs>
        <w:ind w:left="1800" w:hanging="360"/>
      </w:pPr>
      <w:rPr>
        <w:rFonts w:ascii="Courier New" w:hAnsi="Courier New" w:cs="Courier New"/>
      </w:rPr>
    </w:lvl>
    <w:lvl w:ilvl="2">
      <w:start w:val="1"/>
      <w:numFmt w:val="bullet"/>
      <w:lvlText w:val=""/>
      <w:lvlJc w:val="left"/>
      <w:pPr>
        <w:tabs>
          <w:tab w:val="num" w:pos="0"/>
        </w:tabs>
        <w:ind w:left="2520" w:hanging="360"/>
      </w:pPr>
      <w:rPr>
        <w:rFonts w:ascii="Wingdings" w:hAnsi="Wingdings" w:cs="Wingdings"/>
      </w:rPr>
    </w:lvl>
    <w:lvl w:ilvl="3">
      <w:start w:val="1"/>
      <w:numFmt w:val="bullet"/>
      <w:lvlText w:val=""/>
      <w:lvlJc w:val="left"/>
      <w:pPr>
        <w:tabs>
          <w:tab w:val="num" w:pos="0"/>
        </w:tabs>
        <w:ind w:left="3240" w:hanging="360"/>
      </w:pPr>
      <w:rPr>
        <w:rFonts w:ascii="Symbol" w:hAnsi="Symbol" w:cs="Symbol"/>
      </w:rPr>
    </w:lvl>
    <w:lvl w:ilvl="4">
      <w:start w:val="1"/>
      <w:numFmt w:val="bullet"/>
      <w:lvlText w:val="o"/>
      <w:lvlJc w:val="left"/>
      <w:pPr>
        <w:tabs>
          <w:tab w:val="num" w:pos="0"/>
        </w:tabs>
        <w:ind w:left="3960" w:hanging="360"/>
      </w:pPr>
      <w:rPr>
        <w:rFonts w:ascii="Courier New" w:hAnsi="Courier New" w:cs="Courier New"/>
      </w:rPr>
    </w:lvl>
    <w:lvl w:ilvl="5">
      <w:start w:val="1"/>
      <w:numFmt w:val="bullet"/>
      <w:lvlText w:val=""/>
      <w:lvlJc w:val="left"/>
      <w:pPr>
        <w:tabs>
          <w:tab w:val="num" w:pos="0"/>
        </w:tabs>
        <w:ind w:left="4680" w:hanging="360"/>
      </w:pPr>
      <w:rPr>
        <w:rFonts w:ascii="Wingdings" w:hAnsi="Wingdings" w:cs="Wingdings"/>
      </w:rPr>
    </w:lvl>
    <w:lvl w:ilvl="6">
      <w:start w:val="1"/>
      <w:numFmt w:val="bullet"/>
      <w:lvlText w:val=""/>
      <w:lvlJc w:val="left"/>
      <w:pPr>
        <w:tabs>
          <w:tab w:val="num" w:pos="0"/>
        </w:tabs>
        <w:ind w:left="5400" w:hanging="360"/>
      </w:pPr>
      <w:rPr>
        <w:rFonts w:ascii="Symbol" w:hAnsi="Symbol" w:cs="Symbol"/>
      </w:rPr>
    </w:lvl>
    <w:lvl w:ilvl="7">
      <w:start w:val="1"/>
      <w:numFmt w:val="bullet"/>
      <w:lvlText w:val="o"/>
      <w:lvlJc w:val="left"/>
      <w:pPr>
        <w:tabs>
          <w:tab w:val="num" w:pos="0"/>
        </w:tabs>
        <w:ind w:left="6120" w:hanging="360"/>
      </w:pPr>
      <w:rPr>
        <w:rFonts w:ascii="Courier New" w:hAnsi="Courier New" w:cs="Courier New"/>
      </w:rPr>
    </w:lvl>
    <w:lvl w:ilvl="8">
      <w:start w:val="1"/>
      <w:numFmt w:val="bullet"/>
      <w:lvlText w:val=""/>
      <w:lvlJc w:val="left"/>
      <w:pPr>
        <w:tabs>
          <w:tab w:val="num" w:pos="0"/>
        </w:tabs>
        <w:ind w:left="6840" w:hanging="360"/>
      </w:pPr>
      <w:rPr>
        <w:rFonts w:ascii="Wingdings" w:hAnsi="Wingdings" w:cs="Wingdings"/>
      </w:rPr>
    </w:lvl>
  </w:abstractNum>
  <w:abstractNum w:abstractNumId="8" w15:restartNumberingAfterBreak="0">
    <w:nsid w:val="0000000A"/>
    <w:multiLevelType w:val="multilevel"/>
    <w:tmpl w:val="0000000A"/>
    <w:name w:val="WW8Num10"/>
    <w:lvl w:ilvl="0">
      <w:start w:val="1"/>
      <w:numFmt w:val="bullet"/>
      <w:lvlText w:val=""/>
      <w:lvlJc w:val="left"/>
      <w:pPr>
        <w:tabs>
          <w:tab w:val="num" w:pos="0"/>
        </w:tabs>
        <w:ind w:left="360" w:hanging="360"/>
      </w:pPr>
      <w:rPr>
        <w:rFonts w:ascii="Symbol" w:hAnsi="Symbol" w:cs="Symbol"/>
        <w:color w:val="000000"/>
        <w:sz w:val="20"/>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color w:val="000000"/>
        <w:sz w:val="20"/>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color w:val="000000"/>
        <w:sz w:val="20"/>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9" w15:restartNumberingAfterBreak="0">
    <w:nsid w:val="0000000B"/>
    <w:multiLevelType w:val="multilevel"/>
    <w:tmpl w:val="0000000B"/>
    <w:name w:val="WW8Num11"/>
    <w:lvl w:ilvl="0">
      <w:start w:val="1"/>
      <w:numFmt w:val="bullet"/>
      <w:lvlText w:val=""/>
      <w:lvlJc w:val="left"/>
      <w:pPr>
        <w:tabs>
          <w:tab w:val="num" w:pos="0"/>
        </w:tabs>
        <w:ind w:left="720" w:hanging="360"/>
      </w:pPr>
      <w:rPr>
        <w:rFonts w:ascii="Symbol" w:hAnsi="Symbol" w:cs="Symbol"/>
        <w:color w:val="00000A"/>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00000A"/>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00000A"/>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0" w15:restartNumberingAfterBreak="0">
    <w:nsid w:val="2BA22897"/>
    <w:multiLevelType w:val="multilevel"/>
    <w:tmpl w:val="0EDC512E"/>
    <w:lvl w:ilvl="0">
      <w:start w:val="1"/>
      <w:numFmt w:val="bullet"/>
      <w:lvlText w:val=""/>
      <w:lvlJc w:val="left"/>
      <w:pPr>
        <w:tabs>
          <w:tab w:val="num" w:pos="0"/>
        </w:tabs>
        <w:ind w:left="360" w:hanging="360"/>
      </w:pPr>
      <w:rPr>
        <w:rFonts w:ascii="Symbol" w:hAnsi="Symbol" w:hint="default"/>
        <w:color w:val="000000"/>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1" w15:restartNumberingAfterBreak="0">
    <w:nsid w:val="34833354"/>
    <w:multiLevelType w:val="hybridMultilevel"/>
    <w:tmpl w:val="9EDCE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E67B89"/>
    <w:multiLevelType w:val="hybridMultilevel"/>
    <w:tmpl w:val="548E1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A519E6"/>
    <w:multiLevelType w:val="hybridMultilevel"/>
    <w:tmpl w:val="698EC89E"/>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4" w15:restartNumberingAfterBreak="0">
    <w:nsid w:val="5202632D"/>
    <w:multiLevelType w:val="hybridMultilevel"/>
    <w:tmpl w:val="F5C2A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6" w15:restartNumberingAfterBreak="0">
    <w:nsid w:val="6B653EB9"/>
    <w:multiLevelType w:val="multilevel"/>
    <w:tmpl w:val="0EDC512E"/>
    <w:lvl w:ilvl="0">
      <w:start w:val="1"/>
      <w:numFmt w:val="bullet"/>
      <w:lvlText w:val=""/>
      <w:lvlJc w:val="left"/>
      <w:pPr>
        <w:tabs>
          <w:tab w:val="num" w:pos="0"/>
        </w:tabs>
        <w:ind w:left="360" w:hanging="360"/>
      </w:pPr>
      <w:rPr>
        <w:rFonts w:ascii="Symbol" w:hAnsi="Symbol" w:hint="default"/>
        <w:color w:val="000000"/>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7" w15:restartNumberingAfterBreak="0">
    <w:nsid w:val="6E335E28"/>
    <w:multiLevelType w:val="hybridMultilevel"/>
    <w:tmpl w:val="D34EFD1A"/>
    <w:lvl w:ilvl="0" w:tplc="052A6BD8">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4081740"/>
    <w:multiLevelType w:val="hybridMultilevel"/>
    <w:tmpl w:val="3872D2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5F2105C"/>
    <w:multiLevelType w:val="hybridMultilevel"/>
    <w:tmpl w:val="95845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845E1D"/>
    <w:multiLevelType w:val="hybridMultilevel"/>
    <w:tmpl w:val="11A8B9FE"/>
    <w:lvl w:ilvl="0" w:tplc="E770350A">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E623D69"/>
    <w:multiLevelType w:val="hybridMultilevel"/>
    <w:tmpl w:val="3D1CA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2018681">
    <w:abstractNumId w:val="0"/>
  </w:num>
  <w:num w:numId="2" w16cid:durableId="1571841620">
    <w:abstractNumId w:val="1"/>
  </w:num>
  <w:num w:numId="3" w16cid:durableId="1114515420">
    <w:abstractNumId w:val="2"/>
  </w:num>
  <w:num w:numId="4" w16cid:durableId="893807562">
    <w:abstractNumId w:val="3"/>
  </w:num>
  <w:num w:numId="5" w16cid:durableId="1095324053">
    <w:abstractNumId w:val="4"/>
  </w:num>
  <w:num w:numId="6" w16cid:durableId="585463183">
    <w:abstractNumId w:val="5"/>
  </w:num>
  <w:num w:numId="7" w16cid:durableId="46420574">
    <w:abstractNumId w:val="6"/>
  </w:num>
  <w:num w:numId="8" w16cid:durableId="1930654743">
    <w:abstractNumId w:val="7"/>
  </w:num>
  <w:num w:numId="9" w16cid:durableId="867253667">
    <w:abstractNumId w:val="8"/>
  </w:num>
  <w:num w:numId="10" w16cid:durableId="548340890">
    <w:abstractNumId w:val="9"/>
  </w:num>
  <w:num w:numId="11" w16cid:durableId="936913820">
    <w:abstractNumId w:val="14"/>
  </w:num>
  <w:num w:numId="12" w16cid:durableId="403454857">
    <w:abstractNumId w:val="19"/>
  </w:num>
  <w:num w:numId="13" w16cid:durableId="1946109198">
    <w:abstractNumId w:val="12"/>
  </w:num>
  <w:num w:numId="14" w16cid:durableId="762338214">
    <w:abstractNumId w:val="11"/>
  </w:num>
  <w:num w:numId="15" w16cid:durableId="976449370">
    <w:abstractNumId w:val="18"/>
  </w:num>
  <w:num w:numId="16" w16cid:durableId="157355362">
    <w:abstractNumId w:val="17"/>
  </w:num>
  <w:num w:numId="17" w16cid:durableId="1757434057">
    <w:abstractNumId w:val="15"/>
  </w:num>
  <w:num w:numId="18" w16cid:durableId="503787188">
    <w:abstractNumId w:val="13"/>
  </w:num>
  <w:num w:numId="19" w16cid:durableId="437455136">
    <w:abstractNumId w:val="16"/>
  </w:num>
  <w:num w:numId="20" w16cid:durableId="2139102080">
    <w:abstractNumId w:val="10"/>
  </w:num>
  <w:num w:numId="21" w16cid:durableId="1499691092">
    <w:abstractNumId w:val="21"/>
  </w:num>
  <w:num w:numId="22" w16cid:durableId="15006544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623"/>
    <w:rsid w:val="00015213"/>
    <w:rsid w:val="00025601"/>
    <w:rsid w:val="00030C90"/>
    <w:rsid w:val="00035B2A"/>
    <w:rsid w:val="000374FC"/>
    <w:rsid w:val="0005208D"/>
    <w:rsid w:val="00057EC0"/>
    <w:rsid w:val="0006145F"/>
    <w:rsid w:val="00066975"/>
    <w:rsid w:val="00092D93"/>
    <w:rsid w:val="000A5183"/>
    <w:rsid w:val="000C59F6"/>
    <w:rsid w:val="000D08A1"/>
    <w:rsid w:val="000D2719"/>
    <w:rsid w:val="000D293C"/>
    <w:rsid w:val="000E3D1C"/>
    <w:rsid w:val="000E3E5D"/>
    <w:rsid w:val="000F1841"/>
    <w:rsid w:val="000F4783"/>
    <w:rsid w:val="000F7F12"/>
    <w:rsid w:val="00102737"/>
    <w:rsid w:val="001102A9"/>
    <w:rsid w:val="0011508A"/>
    <w:rsid w:val="00157816"/>
    <w:rsid w:val="001579BD"/>
    <w:rsid w:val="001673DD"/>
    <w:rsid w:val="001938F7"/>
    <w:rsid w:val="001965BF"/>
    <w:rsid w:val="001A775F"/>
    <w:rsid w:val="001B2625"/>
    <w:rsid w:val="001B6F3A"/>
    <w:rsid w:val="001D73F6"/>
    <w:rsid w:val="001E2882"/>
    <w:rsid w:val="001E4998"/>
    <w:rsid w:val="001F7909"/>
    <w:rsid w:val="00201B55"/>
    <w:rsid w:val="002030EA"/>
    <w:rsid w:val="00205273"/>
    <w:rsid w:val="00227072"/>
    <w:rsid w:val="002324F9"/>
    <w:rsid w:val="00235F76"/>
    <w:rsid w:val="002418A8"/>
    <w:rsid w:val="00247974"/>
    <w:rsid w:val="002514F8"/>
    <w:rsid w:val="00254887"/>
    <w:rsid w:val="00262E01"/>
    <w:rsid w:val="00263294"/>
    <w:rsid w:val="002A2AB5"/>
    <w:rsid w:val="002A5AC5"/>
    <w:rsid w:val="002A7129"/>
    <w:rsid w:val="002B0D62"/>
    <w:rsid w:val="002B5BEC"/>
    <w:rsid w:val="002B7462"/>
    <w:rsid w:val="002C032B"/>
    <w:rsid w:val="002D15C5"/>
    <w:rsid w:val="002F164E"/>
    <w:rsid w:val="002F2711"/>
    <w:rsid w:val="002F3D95"/>
    <w:rsid w:val="00301C05"/>
    <w:rsid w:val="00302AAE"/>
    <w:rsid w:val="003060D2"/>
    <w:rsid w:val="00311B06"/>
    <w:rsid w:val="00316138"/>
    <w:rsid w:val="00323A40"/>
    <w:rsid w:val="00336136"/>
    <w:rsid w:val="0035033C"/>
    <w:rsid w:val="00352BF5"/>
    <w:rsid w:val="00365DE9"/>
    <w:rsid w:val="00367C54"/>
    <w:rsid w:val="00367C5A"/>
    <w:rsid w:val="00374A3F"/>
    <w:rsid w:val="00377A4B"/>
    <w:rsid w:val="00377B32"/>
    <w:rsid w:val="0038545E"/>
    <w:rsid w:val="00386E66"/>
    <w:rsid w:val="003A5464"/>
    <w:rsid w:val="003B092B"/>
    <w:rsid w:val="003B41C5"/>
    <w:rsid w:val="003C2CB3"/>
    <w:rsid w:val="003C3672"/>
    <w:rsid w:val="003C53D7"/>
    <w:rsid w:val="003C75D8"/>
    <w:rsid w:val="003D232D"/>
    <w:rsid w:val="003D57ED"/>
    <w:rsid w:val="003D697C"/>
    <w:rsid w:val="003D769C"/>
    <w:rsid w:val="003E4D42"/>
    <w:rsid w:val="003E7FC8"/>
    <w:rsid w:val="003F1ACB"/>
    <w:rsid w:val="003F43EE"/>
    <w:rsid w:val="00425794"/>
    <w:rsid w:val="00440365"/>
    <w:rsid w:val="00446039"/>
    <w:rsid w:val="00447F0A"/>
    <w:rsid w:val="00450E02"/>
    <w:rsid w:val="00453F2E"/>
    <w:rsid w:val="004605D9"/>
    <w:rsid w:val="00463798"/>
    <w:rsid w:val="00467BD0"/>
    <w:rsid w:val="00472480"/>
    <w:rsid w:val="00476352"/>
    <w:rsid w:val="004779EF"/>
    <w:rsid w:val="00481548"/>
    <w:rsid w:val="00486C90"/>
    <w:rsid w:val="004A06EC"/>
    <w:rsid w:val="004A56B2"/>
    <w:rsid w:val="004B1667"/>
    <w:rsid w:val="004B25E9"/>
    <w:rsid w:val="004B3166"/>
    <w:rsid w:val="004B48D7"/>
    <w:rsid w:val="004C76A9"/>
    <w:rsid w:val="004D0B9B"/>
    <w:rsid w:val="004D4A2B"/>
    <w:rsid w:val="004E5BB5"/>
    <w:rsid w:val="004F55B4"/>
    <w:rsid w:val="00501311"/>
    <w:rsid w:val="00506DD4"/>
    <w:rsid w:val="00531B67"/>
    <w:rsid w:val="0053472C"/>
    <w:rsid w:val="00534D87"/>
    <w:rsid w:val="00560D2E"/>
    <w:rsid w:val="00561F58"/>
    <w:rsid w:val="00564971"/>
    <w:rsid w:val="005707C7"/>
    <w:rsid w:val="00572758"/>
    <w:rsid w:val="005760C8"/>
    <w:rsid w:val="00580B2A"/>
    <w:rsid w:val="0058298E"/>
    <w:rsid w:val="00590670"/>
    <w:rsid w:val="005A029E"/>
    <w:rsid w:val="005A1941"/>
    <w:rsid w:val="005A254F"/>
    <w:rsid w:val="005B3C65"/>
    <w:rsid w:val="005B68C8"/>
    <w:rsid w:val="005B7FD9"/>
    <w:rsid w:val="005C1574"/>
    <w:rsid w:val="005C647E"/>
    <w:rsid w:val="005D58E2"/>
    <w:rsid w:val="005E58EA"/>
    <w:rsid w:val="005F2CBC"/>
    <w:rsid w:val="005F48C0"/>
    <w:rsid w:val="006175CA"/>
    <w:rsid w:val="00621322"/>
    <w:rsid w:val="00633DBC"/>
    <w:rsid w:val="00634EA1"/>
    <w:rsid w:val="00640B44"/>
    <w:rsid w:val="00655BEA"/>
    <w:rsid w:val="00660DB8"/>
    <w:rsid w:val="00662C00"/>
    <w:rsid w:val="00670B23"/>
    <w:rsid w:val="0067385F"/>
    <w:rsid w:val="006909DA"/>
    <w:rsid w:val="00691106"/>
    <w:rsid w:val="006A1BE7"/>
    <w:rsid w:val="006A78AC"/>
    <w:rsid w:val="006B766C"/>
    <w:rsid w:val="006C47D0"/>
    <w:rsid w:val="006C7A8E"/>
    <w:rsid w:val="006D0742"/>
    <w:rsid w:val="006D4760"/>
    <w:rsid w:val="006D48E5"/>
    <w:rsid w:val="006D5D61"/>
    <w:rsid w:val="006E380D"/>
    <w:rsid w:val="006F6680"/>
    <w:rsid w:val="006F6A1D"/>
    <w:rsid w:val="00700089"/>
    <w:rsid w:val="00700B07"/>
    <w:rsid w:val="007075CD"/>
    <w:rsid w:val="00732DBB"/>
    <w:rsid w:val="00737ADF"/>
    <w:rsid w:val="0074153E"/>
    <w:rsid w:val="0076137D"/>
    <w:rsid w:val="00767A0C"/>
    <w:rsid w:val="00772274"/>
    <w:rsid w:val="00787207"/>
    <w:rsid w:val="007A06B2"/>
    <w:rsid w:val="007A61D4"/>
    <w:rsid w:val="007A7B99"/>
    <w:rsid w:val="007B6A82"/>
    <w:rsid w:val="007C5F30"/>
    <w:rsid w:val="007D10B3"/>
    <w:rsid w:val="007D302B"/>
    <w:rsid w:val="007F0424"/>
    <w:rsid w:val="007F1694"/>
    <w:rsid w:val="007F4BD9"/>
    <w:rsid w:val="008008D3"/>
    <w:rsid w:val="00830D88"/>
    <w:rsid w:val="00832C4A"/>
    <w:rsid w:val="008508D9"/>
    <w:rsid w:val="00851C06"/>
    <w:rsid w:val="008733A9"/>
    <w:rsid w:val="00887501"/>
    <w:rsid w:val="00892FF5"/>
    <w:rsid w:val="008951FB"/>
    <w:rsid w:val="008978B0"/>
    <w:rsid w:val="008A0072"/>
    <w:rsid w:val="008A40FE"/>
    <w:rsid w:val="008A5AE4"/>
    <w:rsid w:val="008E4087"/>
    <w:rsid w:val="008E52FC"/>
    <w:rsid w:val="008F47E7"/>
    <w:rsid w:val="00904622"/>
    <w:rsid w:val="0090580D"/>
    <w:rsid w:val="009065B9"/>
    <w:rsid w:val="009078A8"/>
    <w:rsid w:val="00921EB5"/>
    <w:rsid w:val="00924F0F"/>
    <w:rsid w:val="00925942"/>
    <w:rsid w:val="0093660C"/>
    <w:rsid w:val="00962AEF"/>
    <w:rsid w:val="00966377"/>
    <w:rsid w:val="009733CB"/>
    <w:rsid w:val="009741B2"/>
    <w:rsid w:val="00975C9E"/>
    <w:rsid w:val="00976628"/>
    <w:rsid w:val="00997AE1"/>
    <w:rsid w:val="009A2CF1"/>
    <w:rsid w:val="009A44C6"/>
    <w:rsid w:val="009B0CE8"/>
    <w:rsid w:val="009B4A0F"/>
    <w:rsid w:val="009C37AC"/>
    <w:rsid w:val="009D4E90"/>
    <w:rsid w:val="009E143C"/>
    <w:rsid w:val="009E25C3"/>
    <w:rsid w:val="009F4796"/>
    <w:rsid w:val="009F731B"/>
    <w:rsid w:val="00A02CB6"/>
    <w:rsid w:val="00A06E45"/>
    <w:rsid w:val="00A157F7"/>
    <w:rsid w:val="00A25823"/>
    <w:rsid w:val="00A36ED0"/>
    <w:rsid w:val="00A44070"/>
    <w:rsid w:val="00A67D09"/>
    <w:rsid w:val="00A75989"/>
    <w:rsid w:val="00A777D9"/>
    <w:rsid w:val="00A83567"/>
    <w:rsid w:val="00A913CE"/>
    <w:rsid w:val="00A956F6"/>
    <w:rsid w:val="00A95773"/>
    <w:rsid w:val="00A97994"/>
    <w:rsid w:val="00AC139B"/>
    <w:rsid w:val="00AC310B"/>
    <w:rsid w:val="00AC3155"/>
    <w:rsid w:val="00AD3E44"/>
    <w:rsid w:val="00AD4146"/>
    <w:rsid w:val="00AD775E"/>
    <w:rsid w:val="00AE75F8"/>
    <w:rsid w:val="00AE77C1"/>
    <w:rsid w:val="00AE79E5"/>
    <w:rsid w:val="00AF0080"/>
    <w:rsid w:val="00AF1337"/>
    <w:rsid w:val="00B00B24"/>
    <w:rsid w:val="00B05F62"/>
    <w:rsid w:val="00B06FBF"/>
    <w:rsid w:val="00B1083B"/>
    <w:rsid w:val="00B23E5D"/>
    <w:rsid w:val="00B27884"/>
    <w:rsid w:val="00B31D1D"/>
    <w:rsid w:val="00B5545D"/>
    <w:rsid w:val="00B74417"/>
    <w:rsid w:val="00B75061"/>
    <w:rsid w:val="00B96C7B"/>
    <w:rsid w:val="00BA607C"/>
    <w:rsid w:val="00BA714A"/>
    <w:rsid w:val="00BA7FA0"/>
    <w:rsid w:val="00BC561D"/>
    <w:rsid w:val="00BD32D3"/>
    <w:rsid w:val="00BF0903"/>
    <w:rsid w:val="00C040E8"/>
    <w:rsid w:val="00C07DE3"/>
    <w:rsid w:val="00C07F2D"/>
    <w:rsid w:val="00C16579"/>
    <w:rsid w:val="00C34E68"/>
    <w:rsid w:val="00C47E2A"/>
    <w:rsid w:val="00C52D58"/>
    <w:rsid w:val="00C56228"/>
    <w:rsid w:val="00C61A28"/>
    <w:rsid w:val="00C6461C"/>
    <w:rsid w:val="00C665E9"/>
    <w:rsid w:val="00C67071"/>
    <w:rsid w:val="00C7091A"/>
    <w:rsid w:val="00C81275"/>
    <w:rsid w:val="00CA361E"/>
    <w:rsid w:val="00CA3ED3"/>
    <w:rsid w:val="00CA4DBE"/>
    <w:rsid w:val="00CB4F6D"/>
    <w:rsid w:val="00CC06DE"/>
    <w:rsid w:val="00CC122B"/>
    <w:rsid w:val="00CD6623"/>
    <w:rsid w:val="00CE2B26"/>
    <w:rsid w:val="00CE7A27"/>
    <w:rsid w:val="00D074B0"/>
    <w:rsid w:val="00D26220"/>
    <w:rsid w:val="00D3064C"/>
    <w:rsid w:val="00D36D97"/>
    <w:rsid w:val="00D543CD"/>
    <w:rsid w:val="00D63899"/>
    <w:rsid w:val="00D65461"/>
    <w:rsid w:val="00D87290"/>
    <w:rsid w:val="00D903F1"/>
    <w:rsid w:val="00D91E4B"/>
    <w:rsid w:val="00DA070E"/>
    <w:rsid w:val="00DA74ED"/>
    <w:rsid w:val="00DD079F"/>
    <w:rsid w:val="00DD4C15"/>
    <w:rsid w:val="00DD5C8F"/>
    <w:rsid w:val="00DF25C5"/>
    <w:rsid w:val="00E03021"/>
    <w:rsid w:val="00E14DC1"/>
    <w:rsid w:val="00E17BC9"/>
    <w:rsid w:val="00E338A7"/>
    <w:rsid w:val="00E36AFE"/>
    <w:rsid w:val="00E401DD"/>
    <w:rsid w:val="00E4265B"/>
    <w:rsid w:val="00E5420B"/>
    <w:rsid w:val="00E72A2E"/>
    <w:rsid w:val="00E73B96"/>
    <w:rsid w:val="00E740CC"/>
    <w:rsid w:val="00E756D0"/>
    <w:rsid w:val="00E77155"/>
    <w:rsid w:val="00E82391"/>
    <w:rsid w:val="00E95CDD"/>
    <w:rsid w:val="00EC0152"/>
    <w:rsid w:val="00ED06BC"/>
    <w:rsid w:val="00ED54A2"/>
    <w:rsid w:val="00EE0BF4"/>
    <w:rsid w:val="00EE25B2"/>
    <w:rsid w:val="00EF2298"/>
    <w:rsid w:val="00F016F9"/>
    <w:rsid w:val="00F274AE"/>
    <w:rsid w:val="00F37705"/>
    <w:rsid w:val="00F4586F"/>
    <w:rsid w:val="00F5449B"/>
    <w:rsid w:val="00F83CF7"/>
    <w:rsid w:val="00F930F8"/>
    <w:rsid w:val="00FA4B15"/>
    <w:rsid w:val="00FA78B8"/>
    <w:rsid w:val="00FB0024"/>
    <w:rsid w:val="00FF01AC"/>
    <w:rsid w:val="00FF0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F3CC1"/>
  <w15:docId w15:val="{78E90BF6-54AC-4EA7-AD23-35E424DCC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623"/>
    <w:pPr>
      <w:suppressAutoHyphens/>
      <w:spacing w:after="0" w:line="240" w:lineRule="auto"/>
    </w:pPr>
    <w:rPr>
      <w:rFonts w:ascii="Arial" w:eastAsia="Times New Roman" w:hAnsi="Arial" w:cs="Times New Roman"/>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D6623"/>
    <w:pPr>
      <w:suppressLineNumbers/>
      <w:tabs>
        <w:tab w:val="center" w:pos="4320"/>
        <w:tab w:val="right" w:pos="8640"/>
      </w:tabs>
    </w:pPr>
  </w:style>
  <w:style w:type="character" w:customStyle="1" w:styleId="HeaderChar">
    <w:name w:val="Header Char"/>
    <w:basedOn w:val="DefaultParagraphFont"/>
    <w:link w:val="Header"/>
    <w:rsid w:val="00CD6623"/>
    <w:rPr>
      <w:rFonts w:ascii="Arial" w:eastAsia="Times New Roman" w:hAnsi="Arial" w:cs="Times New Roman"/>
      <w:sz w:val="24"/>
      <w:szCs w:val="20"/>
      <w:lang w:eastAsia="ar-SA"/>
    </w:rPr>
  </w:style>
  <w:style w:type="paragraph" w:styleId="ListBullet">
    <w:name w:val="List Bullet"/>
    <w:basedOn w:val="Normal"/>
    <w:rsid w:val="00CD6623"/>
    <w:rPr>
      <w:rFonts w:ascii="Times New Roman" w:hAnsi="Times New Roman"/>
      <w:sz w:val="20"/>
    </w:rPr>
  </w:style>
  <w:style w:type="paragraph" w:styleId="ListParagraph">
    <w:name w:val="List Paragraph"/>
    <w:basedOn w:val="Normal"/>
    <w:uiPriority w:val="34"/>
    <w:qFormat/>
    <w:rsid w:val="00CD6623"/>
    <w:pPr>
      <w:ind w:left="720"/>
    </w:pPr>
    <w:rPr>
      <w:rFonts w:ascii="Times New Roman" w:hAnsi="Times New Roman"/>
      <w:szCs w:val="24"/>
    </w:rPr>
  </w:style>
  <w:style w:type="paragraph" w:customStyle="1" w:styleId="Head1Bullet">
    <w:name w:val="Head1Bullet"/>
    <w:basedOn w:val="Normal"/>
    <w:rsid w:val="00CD6623"/>
    <w:pPr>
      <w:suppressAutoHyphens w:val="0"/>
    </w:pPr>
    <w:rPr>
      <w:rFonts w:ascii="Times New Roman" w:hAnsi="Times New Roman"/>
      <w:szCs w:val="24"/>
    </w:rPr>
  </w:style>
  <w:style w:type="paragraph" w:customStyle="1" w:styleId="Section">
    <w:name w:val="Section"/>
    <w:basedOn w:val="Normal"/>
    <w:rsid w:val="00CD6623"/>
    <w:pPr>
      <w:suppressAutoHyphens w:val="0"/>
      <w:spacing w:after="120"/>
    </w:pPr>
    <w:rPr>
      <w:rFonts w:ascii="Bookman Old Style" w:eastAsia="Gill Sans MT" w:hAnsi="Bookman Old Style" w:cs="Bookman Old Style"/>
      <w:b/>
      <w:color w:val="9FB8CD"/>
    </w:rPr>
  </w:style>
  <w:style w:type="paragraph" w:styleId="BalloonText">
    <w:name w:val="Balloon Text"/>
    <w:basedOn w:val="Normal"/>
    <w:link w:val="BalloonTextChar"/>
    <w:uiPriority w:val="99"/>
    <w:semiHidden/>
    <w:unhideWhenUsed/>
    <w:rsid w:val="00CD6623"/>
    <w:rPr>
      <w:rFonts w:ascii="Tahoma" w:hAnsi="Tahoma" w:cs="Tahoma"/>
      <w:sz w:val="16"/>
      <w:szCs w:val="16"/>
    </w:rPr>
  </w:style>
  <w:style w:type="character" w:customStyle="1" w:styleId="BalloonTextChar">
    <w:name w:val="Balloon Text Char"/>
    <w:basedOn w:val="DefaultParagraphFont"/>
    <w:link w:val="BalloonText"/>
    <w:uiPriority w:val="99"/>
    <w:semiHidden/>
    <w:rsid w:val="00CD6623"/>
    <w:rPr>
      <w:rFonts w:ascii="Tahoma" w:eastAsia="Times New Roman" w:hAnsi="Tahoma" w:cs="Tahoma"/>
      <w:sz w:val="16"/>
      <w:szCs w:val="16"/>
      <w:lang w:eastAsia="ar-SA"/>
    </w:rPr>
  </w:style>
  <w:style w:type="character" w:styleId="Hyperlink">
    <w:name w:val="Hyperlink"/>
    <w:basedOn w:val="DefaultParagraphFont"/>
    <w:uiPriority w:val="99"/>
    <w:unhideWhenUsed/>
    <w:rsid w:val="007A61D4"/>
    <w:rPr>
      <w:color w:val="0000FF" w:themeColor="hyperlink"/>
      <w:u w:val="single"/>
    </w:rPr>
  </w:style>
  <w:style w:type="character" w:styleId="UnresolvedMention">
    <w:name w:val="Unresolved Mention"/>
    <w:basedOn w:val="DefaultParagraphFont"/>
    <w:uiPriority w:val="99"/>
    <w:semiHidden/>
    <w:unhideWhenUsed/>
    <w:rsid w:val="007A61D4"/>
    <w:rPr>
      <w:color w:val="605E5C"/>
      <w:shd w:val="clear" w:color="auto" w:fill="E1DFDD"/>
    </w:rPr>
  </w:style>
  <w:style w:type="paragraph" w:styleId="Title">
    <w:name w:val="Title"/>
    <w:basedOn w:val="Normal"/>
    <w:link w:val="TitleChar"/>
    <w:qFormat/>
    <w:rsid w:val="007A61D4"/>
    <w:pPr>
      <w:suppressAutoHyphens w:val="0"/>
      <w:jc w:val="center"/>
    </w:pPr>
    <w:rPr>
      <w:rFonts w:ascii="Californian FB" w:hAnsi="Californian FB"/>
      <w:b/>
      <w:bCs/>
      <w:spacing w:val="30"/>
      <w:sz w:val="46"/>
      <w:szCs w:val="24"/>
      <w:lang w:eastAsia="zh-CN"/>
    </w:rPr>
  </w:style>
  <w:style w:type="character" w:customStyle="1" w:styleId="TitleChar">
    <w:name w:val="Title Char"/>
    <w:basedOn w:val="DefaultParagraphFont"/>
    <w:link w:val="Title"/>
    <w:rsid w:val="007A61D4"/>
    <w:rPr>
      <w:rFonts w:ascii="Californian FB" w:eastAsia="Times New Roman" w:hAnsi="Californian FB" w:cs="Times New Roman"/>
      <w:b/>
      <w:bCs/>
      <w:spacing w:val="30"/>
      <w:sz w:val="46"/>
      <w:szCs w:val="24"/>
      <w:lang w:eastAsia="zh-CN"/>
    </w:rPr>
  </w:style>
  <w:style w:type="paragraph" w:styleId="Footer">
    <w:name w:val="footer"/>
    <w:basedOn w:val="Normal"/>
    <w:link w:val="FooterChar"/>
    <w:uiPriority w:val="99"/>
    <w:unhideWhenUsed/>
    <w:rsid w:val="00C61A28"/>
    <w:pPr>
      <w:tabs>
        <w:tab w:val="center" w:pos="4680"/>
        <w:tab w:val="right" w:pos="9360"/>
      </w:tabs>
    </w:pPr>
  </w:style>
  <w:style w:type="character" w:customStyle="1" w:styleId="FooterChar">
    <w:name w:val="Footer Char"/>
    <w:basedOn w:val="DefaultParagraphFont"/>
    <w:link w:val="Footer"/>
    <w:uiPriority w:val="99"/>
    <w:rsid w:val="00C61A28"/>
    <w:rPr>
      <w:rFonts w:ascii="Arial" w:eastAsia="Times New Roman" w:hAnsi="Arial" w:cs="Times New Roman"/>
      <w:sz w:val="24"/>
      <w:szCs w:val="20"/>
      <w:lang w:eastAsia="ar-SA"/>
    </w:rPr>
  </w:style>
  <w:style w:type="paragraph" w:customStyle="1" w:styleId="Achievement">
    <w:name w:val="Achievement"/>
    <w:basedOn w:val="BodyText"/>
    <w:uiPriority w:val="99"/>
    <w:rsid w:val="006D4760"/>
    <w:pPr>
      <w:numPr>
        <w:numId w:val="17"/>
      </w:numPr>
      <w:suppressAutoHyphens w:val="0"/>
      <w:spacing w:after="60" w:line="220" w:lineRule="atLeast"/>
      <w:ind w:left="360" w:right="245" w:hanging="360"/>
      <w:jc w:val="both"/>
    </w:pPr>
    <w:rPr>
      <w:rFonts w:eastAsia="Batang"/>
      <w:spacing w:val="-5"/>
      <w:sz w:val="20"/>
      <w:lang w:eastAsia="en-US"/>
    </w:rPr>
  </w:style>
  <w:style w:type="paragraph" w:customStyle="1" w:styleId="JobTitle">
    <w:name w:val="Job Title"/>
    <w:next w:val="Achievement"/>
    <w:uiPriority w:val="99"/>
    <w:rsid w:val="006D4760"/>
    <w:pPr>
      <w:spacing w:after="60" w:line="220" w:lineRule="atLeast"/>
    </w:pPr>
    <w:rPr>
      <w:rFonts w:ascii="Arial Black" w:eastAsia="Batang" w:hAnsi="Arial Black" w:cs="Times New Roman"/>
      <w:spacing w:val="-10"/>
      <w:sz w:val="20"/>
      <w:szCs w:val="20"/>
    </w:rPr>
  </w:style>
  <w:style w:type="paragraph" w:styleId="BodyText">
    <w:name w:val="Body Text"/>
    <w:basedOn w:val="Normal"/>
    <w:link w:val="BodyTextChar"/>
    <w:uiPriority w:val="99"/>
    <w:semiHidden/>
    <w:unhideWhenUsed/>
    <w:rsid w:val="006D4760"/>
    <w:pPr>
      <w:spacing w:after="120"/>
    </w:pPr>
  </w:style>
  <w:style w:type="character" w:customStyle="1" w:styleId="BodyTextChar">
    <w:name w:val="Body Text Char"/>
    <w:basedOn w:val="DefaultParagraphFont"/>
    <w:link w:val="BodyText"/>
    <w:uiPriority w:val="99"/>
    <w:semiHidden/>
    <w:rsid w:val="006D4760"/>
    <w:rPr>
      <w:rFonts w:ascii="Arial" w:eastAsia="Times New Roman" w:hAnsi="Arial" w:cs="Times New Roman"/>
      <w:sz w:val="24"/>
      <w:szCs w:val="20"/>
      <w:lang w:eastAsia="ar-SA"/>
    </w:rPr>
  </w:style>
  <w:style w:type="character" w:styleId="FollowedHyperlink">
    <w:name w:val="FollowedHyperlink"/>
    <w:basedOn w:val="DefaultParagraphFont"/>
    <w:uiPriority w:val="99"/>
    <w:semiHidden/>
    <w:unhideWhenUsed/>
    <w:rsid w:val="007C5F3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413137">
      <w:bodyDiv w:val="1"/>
      <w:marLeft w:val="0"/>
      <w:marRight w:val="0"/>
      <w:marTop w:val="0"/>
      <w:marBottom w:val="0"/>
      <w:divBdr>
        <w:top w:val="none" w:sz="0" w:space="0" w:color="auto"/>
        <w:left w:val="none" w:sz="0" w:space="0" w:color="auto"/>
        <w:bottom w:val="none" w:sz="0" w:space="0" w:color="auto"/>
        <w:right w:val="none" w:sz="0" w:space="0" w:color="auto"/>
      </w:divBdr>
      <w:divsChild>
        <w:div w:id="150024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6123734">
              <w:marLeft w:val="0"/>
              <w:marRight w:val="0"/>
              <w:marTop w:val="0"/>
              <w:marBottom w:val="0"/>
              <w:divBdr>
                <w:top w:val="none" w:sz="0" w:space="0" w:color="auto"/>
                <w:left w:val="none" w:sz="0" w:space="0" w:color="auto"/>
                <w:bottom w:val="none" w:sz="0" w:space="0" w:color="auto"/>
                <w:right w:val="none" w:sz="0" w:space="0" w:color="auto"/>
              </w:divBdr>
              <w:divsChild>
                <w:div w:id="1732581428">
                  <w:marLeft w:val="0"/>
                  <w:marRight w:val="0"/>
                  <w:marTop w:val="0"/>
                  <w:marBottom w:val="0"/>
                  <w:divBdr>
                    <w:top w:val="none" w:sz="0" w:space="0" w:color="auto"/>
                    <w:left w:val="none" w:sz="0" w:space="0" w:color="auto"/>
                    <w:bottom w:val="none" w:sz="0" w:space="0" w:color="auto"/>
                    <w:right w:val="none" w:sz="0" w:space="0" w:color="auto"/>
                  </w:divBdr>
                  <w:divsChild>
                    <w:div w:id="107893168">
                      <w:marLeft w:val="0"/>
                      <w:marRight w:val="0"/>
                      <w:marTop w:val="0"/>
                      <w:marBottom w:val="150"/>
                      <w:divBdr>
                        <w:top w:val="none" w:sz="0" w:space="0" w:color="auto"/>
                        <w:left w:val="none" w:sz="0" w:space="0" w:color="auto"/>
                        <w:bottom w:val="none" w:sz="0" w:space="0" w:color="auto"/>
                        <w:right w:val="none" w:sz="0" w:space="0" w:color="auto"/>
                      </w:divBdr>
                      <w:divsChild>
                        <w:div w:id="684012885">
                          <w:marLeft w:val="0"/>
                          <w:marRight w:val="0"/>
                          <w:marTop w:val="0"/>
                          <w:marBottom w:val="0"/>
                          <w:divBdr>
                            <w:top w:val="none" w:sz="0" w:space="0" w:color="auto"/>
                            <w:left w:val="none" w:sz="0" w:space="0" w:color="auto"/>
                            <w:bottom w:val="none" w:sz="0" w:space="0" w:color="auto"/>
                            <w:right w:val="none" w:sz="0" w:space="0" w:color="auto"/>
                          </w:divBdr>
                          <w:divsChild>
                            <w:div w:id="23327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706202">
      <w:bodyDiv w:val="1"/>
      <w:marLeft w:val="0"/>
      <w:marRight w:val="0"/>
      <w:marTop w:val="0"/>
      <w:marBottom w:val="0"/>
      <w:divBdr>
        <w:top w:val="none" w:sz="0" w:space="0" w:color="auto"/>
        <w:left w:val="none" w:sz="0" w:space="0" w:color="auto"/>
        <w:bottom w:val="none" w:sz="0" w:space="0" w:color="auto"/>
        <w:right w:val="none" w:sz="0" w:space="0" w:color="auto"/>
      </w:divBdr>
      <w:divsChild>
        <w:div w:id="10202748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2096552">
              <w:marLeft w:val="0"/>
              <w:marRight w:val="0"/>
              <w:marTop w:val="0"/>
              <w:marBottom w:val="0"/>
              <w:divBdr>
                <w:top w:val="none" w:sz="0" w:space="0" w:color="auto"/>
                <w:left w:val="none" w:sz="0" w:space="0" w:color="auto"/>
                <w:bottom w:val="none" w:sz="0" w:space="0" w:color="auto"/>
                <w:right w:val="none" w:sz="0" w:space="0" w:color="auto"/>
              </w:divBdr>
              <w:divsChild>
                <w:div w:id="448399990">
                  <w:marLeft w:val="0"/>
                  <w:marRight w:val="0"/>
                  <w:marTop w:val="0"/>
                  <w:marBottom w:val="0"/>
                  <w:divBdr>
                    <w:top w:val="none" w:sz="0" w:space="0" w:color="auto"/>
                    <w:left w:val="none" w:sz="0" w:space="0" w:color="auto"/>
                    <w:bottom w:val="none" w:sz="0" w:space="0" w:color="auto"/>
                    <w:right w:val="none" w:sz="0" w:space="0" w:color="auto"/>
                  </w:divBdr>
                  <w:divsChild>
                    <w:div w:id="545484128">
                      <w:marLeft w:val="0"/>
                      <w:marRight w:val="0"/>
                      <w:marTop w:val="0"/>
                      <w:marBottom w:val="150"/>
                      <w:divBdr>
                        <w:top w:val="none" w:sz="0" w:space="0" w:color="auto"/>
                        <w:left w:val="none" w:sz="0" w:space="0" w:color="auto"/>
                        <w:bottom w:val="none" w:sz="0" w:space="0" w:color="auto"/>
                        <w:right w:val="none" w:sz="0" w:space="0" w:color="auto"/>
                      </w:divBdr>
                      <w:divsChild>
                        <w:div w:id="870610423">
                          <w:marLeft w:val="0"/>
                          <w:marRight w:val="0"/>
                          <w:marTop w:val="0"/>
                          <w:marBottom w:val="0"/>
                          <w:divBdr>
                            <w:top w:val="none" w:sz="0" w:space="0" w:color="auto"/>
                            <w:left w:val="none" w:sz="0" w:space="0" w:color="auto"/>
                            <w:bottom w:val="none" w:sz="0" w:space="0" w:color="auto"/>
                            <w:right w:val="none" w:sz="0" w:space="0" w:color="auto"/>
                          </w:divBdr>
                          <w:divsChild>
                            <w:div w:id="198928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179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inkedin.com/in/navneet-singh-192b3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3234</Words>
  <Characters>18435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Sangita Parsana</dc:creator>
  <cp:keywords/>
  <dc:description/>
  <cp:lastModifiedBy>Navneet Singh</cp:lastModifiedBy>
  <cp:revision>3</cp:revision>
  <cp:lastPrinted>2020-06-07T01:40:00Z</cp:lastPrinted>
  <dcterms:created xsi:type="dcterms:W3CDTF">2025-10-31T13:59:00Z</dcterms:created>
  <dcterms:modified xsi:type="dcterms:W3CDTF">2025-10-31T13:59:00Z</dcterms:modified>
</cp:coreProperties>
</file>