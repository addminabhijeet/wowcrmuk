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075100" w14:textId="1E769680" w:rsidR="00A107EC" w:rsidRDefault="00DD38A1">
      <w:pPr>
        <w:pStyle w:val="divname"/>
        <w:spacing w:after="60"/>
      </w:pPr>
      <w:r>
        <w:rPr>
          <w:rStyle w:val="span"/>
          <w:sz w:val="58"/>
          <w:szCs w:val="58"/>
        </w:rPr>
        <w:t>Divya</w:t>
      </w:r>
      <w:r w:rsidR="00EA1A4E">
        <w:t xml:space="preserve"> </w:t>
      </w:r>
      <w:r>
        <w:rPr>
          <w:rStyle w:val="divnamespanlName"/>
        </w:rPr>
        <w:t>Saseendran</w:t>
      </w:r>
    </w:p>
    <w:tbl>
      <w:tblPr>
        <w:tblStyle w:val="divdocumenttablecontactaspose"/>
        <w:tblW w:w="10560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60"/>
      </w:tblGrid>
      <w:tr w:rsidR="00A107EC" w14:paraId="510A40C6" w14:textId="77777777">
        <w:tc>
          <w:tcPr>
            <w:tcW w:w="0" w:type="auto"/>
            <w:shd w:val="clear" w:color="auto" w:fill="000000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3DBB2F16" w14:textId="1E738869" w:rsidR="00A107EC" w:rsidRDefault="00EA1A4E">
            <w:pPr>
              <w:pStyle w:val="divaddress"/>
              <w:shd w:val="clear" w:color="auto" w:fill="auto"/>
              <w:spacing w:after="60" w:line="320" w:lineRule="exact"/>
              <w:ind w:left="100" w:right="100"/>
            </w:pPr>
            <w:r>
              <w:rPr>
                <w:rStyle w:val="span"/>
                <w:sz w:val="20"/>
                <w:szCs w:val="20"/>
                <w:shd w:val="clear" w:color="auto" w:fill="auto"/>
              </w:rPr>
              <w:t>Cumming, GA 30041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rStyle w:val="span"/>
                <w:sz w:val="20"/>
                <w:szCs w:val="20"/>
                <w:shd w:val="clear" w:color="auto" w:fill="auto"/>
              </w:rPr>
              <w:t>| (425) 435-6</w:t>
            </w:r>
            <w:r w:rsidR="00DD38A1">
              <w:rPr>
                <w:rStyle w:val="span"/>
                <w:sz w:val="20"/>
                <w:szCs w:val="20"/>
                <w:shd w:val="clear" w:color="auto" w:fill="auto"/>
              </w:rPr>
              <w:t>8</w:t>
            </w:r>
            <w:r w:rsidR="00F828AA">
              <w:rPr>
                <w:rStyle w:val="span"/>
                <w:sz w:val="20"/>
                <w:szCs w:val="20"/>
                <w:shd w:val="clear" w:color="auto" w:fill="auto"/>
              </w:rPr>
              <w:t>9</w:t>
            </w:r>
            <w:r>
              <w:rPr>
                <w:rStyle w:val="span"/>
                <w:sz w:val="20"/>
                <w:szCs w:val="20"/>
                <w:shd w:val="clear" w:color="auto" w:fill="auto"/>
              </w:rPr>
              <w:t>8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rStyle w:val="span"/>
                <w:sz w:val="20"/>
                <w:szCs w:val="20"/>
                <w:shd w:val="clear" w:color="auto" w:fill="auto"/>
              </w:rPr>
              <w:t xml:space="preserve">| </w:t>
            </w:r>
            <w:r w:rsidR="00DD38A1">
              <w:rPr>
                <w:rStyle w:val="span"/>
                <w:sz w:val="20"/>
                <w:szCs w:val="20"/>
                <w:shd w:val="clear" w:color="auto" w:fill="auto"/>
              </w:rPr>
              <w:t>divi.saseendran</w:t>
            </w:r>
            <w:r>
              <w:rPr>
                <w:rStyle w:val="span"/>
                <w:sz w:val="20"/>
                <w:szCs w:val="20"/>
                <w:shd w:val="clear" w:color="auto" w:fill="auto"/>
              </w:rPr>
              <w:t>@gmail.com</w:t>
            </w:r>
          </w:p>
        </w:tc>
      </w:tr>
    </w:tbl>
    <w:p w14:paraId="1163C758" w14:textId="77777777" w:rsidR="00A107EC" w:rsidRDefault="00EA1A4E">
      <w:pPr>
        <w:pStyle w:val="divdocumentdivsectiontitle"/>
        <w:pBdr>
          <w:bottom w:val="single" w:sz="8" w:space="1" w:color="BCA97E"/>
        </w:pBdr>
        <w:spacing w:before="280" w:after="180"/>
        <w:rPr>
          <w:b/>
          <w:bCs/>
        </w:rPr>
      </w:pPr>
      <w:r>
        <w:rPr>
          <w:b/>
          <w:bCs/>
        </w:rPr>
        <w:t>Professional Summary</w:t>
      </w:r>
    </w:p>
    <w:p w14:paraId="5F1045EC" w14:textId="207AF466" w:rsidR="00D94F1A" w:rsidRPr="00651513" w:rsidRDefault="005D4642" w:rsidP="005D4642">
      <w:pPr>
        <w:pStyle w:val="p"/>
        <w:spacing w:line="280" w:lineRule="atLeast"/>
        <w:rPr>
          <w:sz w:val="22"/>
          <w:szCs w:val="22"/>
        </w:rPr>
      </w:pPr>
      <w:r w:rsidRPr="005D4642">
        <w:rPr>
          <w:sz w:val="22"/>
          <w:szCs w:val="22"/>
        </w:rPr>
        <w:t>Seeking a challenging position in an organization, that would provide me with an opportunity to upgrade my abilities, skills and knowledge leading to mutual profitability and corporate growth.</w:t>
      </w:r>
    </w:p>
    <w:p w14:paraId="46C9F297" w14:textId="06005E48" w:rsidR="00D94F1A" w:rsidRPr="00ED0200" w:rsidRDefault="00D94F1A" w:rsidP="00ED0200">
      <w:pPr>
        <w:pStyle w:val="divdocumentdivsectiontitle"/>
        <w:pBdr>
          <w:bottom w:val="single" w:sz="8" w:space="1" w:color="BCA97E"/>
        </w:pBdr>
        <w:spacing w:before="280" w:after="180"/>
        <w:rPr>
          <w:b/>
          <w:bCs/>
        </w:rPr>
      </w:pPr>
      <w:r>
        <w:rPr>
          <w:b/>
          <w:bCs/>
        </w:rPr>
        <w:t>Skills &amp; Technologies</w:t>
      </w:r>
    </w:p>
    <w:p w14:paraId="4C6C630C" w14:textId="77777777" w:rsidR="00D94F1A" w:rsidRDefault="00D94F1A" w:rsidP="00D94F1A">
      <w:pPr>
        <w:pStyle w:val="NormalWeb"/>
        <w:numPr>
          <w:ilvl w:val="0"/>
          <w:numId w:val="8"/>
        </w:numPr>
      </w:pPr>
      <w:r>
        <w:rPr>
          <w:rStyle w:val="Strong"/>
        </w:rPr>
        <w:t>Programming Languages:</w:t>
      </w:r>
      <w:r>
        <w:t xml:space="preserve"> C, C++, Java, HTML, JavaScript</w:t>
      </w:r>
    </w:p>
    <w:p w14:paraId="7520952E" w14:textId="5F20F0F0" w:rsidR="00D94F1A" w:rsidRDefault="00D94F1A" w:rsidP="00D94F1A">
      <w:pPr>
        <w:pStyle w:val="NormalWeb"/>
        <w:numPr>
          <w:ilvl w:val="0"/>
          <w:numId w:val="8"/>
        </w:numPr>
      </w:pPr>
      <w:r>
        <w:rPr>
          <w:rStyle w:val="Strong"/>
        </w:rPr>
        <w:t>AI/ML:</w:t>
      </w:r>
      <w:r w:rsidR="00D73180">
        <w:rPr>
          <w:rStyle w:val="Strong"/>
        </w:rPr>
        <w:t xml:space="preserve"> </w:t>
      </w:r>
      <w:r>
        <w:t xml:space="preserve"> </w:t>
      </w:r>
      <w:r w:rsidR="00D73180">
        <w:t xml:space="preserve">Fundamentals of </w:t>
      </w:r>
      <w:r>
        <w:t>NLP, Computer Vision</w:t>
      </w:r>
      <w:r w:rsidR="00D73180">
        <w:t>, Generative AI</w:t>
      </w:r>
    </w:p>
    <w:p w14:paraId="2EC67FD9" w14:textId="7B1C58D1" w:rsidR="00D94F1A" w:rsidRPr="009F264F" w:rsidRDefault="00D94F1A" w:rsidP="009F264F">
      <w:pPr>
        <w:pStyle w:val="NormalWeb"/>
        <w:numPr>
          <w:ilvl w:val="0"/>
          <w:numId w:val="8"/>
        </w:numPr>
      </w:pPr>
      <w:r>
        <w:rPr>
          <w:rStyle w:val="Strong"/>
        </w:rPr>
        <w:t>Soft Skills:</w:t>
      </w:r>
      <w:r>
        <w:t xml:space="preserve"> Problem-solving, analytical thinking, time management</w:t>
      </w:r>
    </w:p>
    <w:p w14:paraId="10236F9E" w14:textId="77777777" w:rsidR="00D94F1A" w:rsidRDefault="00D94F1A" w:rsidP="00D94F1A">
      <w:pPr>
        <w:pStyle w:val="divdocumentdivsectiontitle"/>
        <w:pBdr>
          <w:bottom w:val="single" w:sz="8" w:space="1" w:color="BCA97E"/>
        </w:pBdr>
        <w:spacing w:before="280" w:after="180"/>
        <w:rPr>
          <w:b/>
          <w:bCs/>
        </w:rPr>
      </w:pPr>
      <w:r>
        <w:rPr>
          <w:b/>
          <w:bCs/>
        </w:rPr>
        <w:t>Certifications</w:t>
      </w:r>
    </w:p>
    <w:p w14:paraId="1E7A2550" w14:textId="4A10C3D8" w:rsidR="00030BBC" w:rsidRDefault="00030BBC" w:rsidP="00D94F1A">
      <w:pPr>
        <w:pStyle w:val="spanpaddedline"/>
        <w:numPr>
          <w:ilvl w:val="0"/>
          <w:numId w:val="7"/>
        </w:numPr>
        <w:spacing w:line="280" w:lineRule="atLeast"/>
        <w:rPr>
          <w:sz w:val="22"/>
          <w:szCs w:val="22"/>
        </w:rPr>
      </w:pPr>
      <w:r>
        <w:rPr>
          <w:sz w:val="22"/>
          <w:szCs w:val="22"/>
        </w:rPr>
        <w:t>Microsoft Certified Azure AI Engineer Associate (AI-102)</w:t>
      </w:r>
    </w:p>
    <w:p w14:paraId="3A7DB453" w14:textId="693E84D1" w:rsidR="00D94F1A" w:rsidRPr="00C86015" w:rsidRDefault="00D94F1A" w:rsidP="00D94F1A">
      <w:pPr>
        <w:pStyle w:val="spanpaddedline"/>
        <w:numPr>
          <w:ilvl w:val="0"/>
          <w:numId w:val="7"/>
        </w:numPr>
        <w:spacing w:line="280" w:lineRule="atLeast"/>
        <w:rPr>
          <w:sz w:val="22"/>
          <w:szCs w:val="22"/>
        </w:rPr>
      </w:pPr>
      <w:r w:rsidRPr="00C86015">
        <w:rPr>
          <w:sz w:val="22"/>
          <w:szCs w:val="22"/>
        </w:rPr>
        <w:t xml:space="preserve">Microsoft Certified </w:t>
      </w:r>
      <w:r>
        <w:rPr>
          <w:sz w:val="22"/>
          <w:szCs w:val="22"/>
        </w:rPr>
        <w:t>Azure AI Fundamentals (AI-900)</w:t>
      </w:r>
    </w:p>
    <w:p w14:paraId="037BA946" w14:textId="1F42DCB2" w:rsidR="00D94F1A" w:rsidRDefault="00D94F1A" w:rsidP="00D94F1A">
      <w:pPr>
        <w:pStyle w:val="spanpaddedline"/>
        <w:numPr>
          <w:ilvl w:val="0"/>
          <w:numId w:val="7"/>
        </w:numPr>
        <w:spacing w:line="280" w:lineRule="atLeast"/>
        <w:rPr>
          <w:sz w:val="22"/>
          <w:szCs w:val="22"/>
        </w:rPr>
      </w:pPr>
      <w:r>
        <w:rPr>
          <w:sz w:val="22"/>
          <w:szCs w:val="22"/>
        </w:rPr>
        <w:t>U</w:t>
      </w:r>
      <w:r w:rsidR="00C800B2">
        <w:rPr>
          <w:sz w:val="22"/>
          <w:szCs w:val="22"/>
        </w:rPr>
        <w:t>iPath Certified RPA Associate v1.0 (UiRPA)</w:t>
      </w:r>
    </w:p>
    <w:p w14:paraId="601FC97E" w14:textId="78700AAC" w:rsidR="00C800B2" w:rsidRPr="00C86015" w:rsidRDefault="00C800B2" w:rsidP="00D94F1A">
      <w:pPr>
        <w:pStyle w:val="spanpaddedline"/>
        <w:numPr>
          <w:ilvl w:val="0"/>
          <w:numId w:val="7"/>
        </w:numPr>
        <w:spacing w:line="280" w:lineRule="atLeast"/>
        <w:rPr>
          <w:sz w:val="22"/>
          <w:szCs w:val="22"/>
        </w:rPr>
      </w:pPr>
      <w:r>
        <w:rPr>
          <w:sz w:val="22"/>
          <w:szCs w:val="22"/>
        </w:rPr>
        <w:t>UiPath Certified Advanced RPA Developer v1.0 (UiARD)</w:t>
      </w:r>
    </w:p>
    <w:p w14:paraId="6DEAAD89" w14:textId="77777777" w:rsidR="00D94F1A" w:rsidRDefault="00D94F1A">
      <w:pPr>
        <w:pStyle w:val="p"/>
        <w:spacing w:line="280" w:lineRule="atLeast"/>
        <w:rPr>
          <w:sz w:val="22"/>
          <w:szCs w:val="22"/>
        </w:rPr>
      </w:pPr>
    </w:p>
    <w:p w14:paraId="406294A9" w14:textId="77777777" w:rsidR="00DC54B6" w:rsidRDefault="00DC54B6" w:rsidP="00DC54B6">
      <w:pPr>
        <w:pStyle w:val="divdocumentdivsectiontitle"/>
        <w:pBdr>
          <w:bottom w:val="single" w:sz="8" w:space="1" w:color="BCA97E"/>
        </w:pBdr>
        <w:spacing w:before="280" w:after="180"/>
        <w:rPr>
          <w:b/>
          <w:bCs/>
        </w:rPr>
      </w:pPr>
      <w:r>
        <w:rPr>
          <w:b/>
          <w:bCs/>
        </w:rPr>
        <w:t>Education</w:t>
      </w:r>
    </w:p>
    <w:p w14:paraId="51E70C92" w14:textId="6487B536" w:rsidR="00DC54B6" w:rsidRDefault="00DC54B6" w:rsidP="00DC54B6">
      <w:pPr>
        <w:pStyle w:val="divdocumentsinglecolumn"/>
        <w:tabs>
          <w:tab w:val="right" w:pos="10540"/>
        </w:tabs>
        <w:spacing w:before="360" w:line="280" w:lineRule="atLeast"/>
        <w:rPr>
          <w:sz w:val="22"/>
          <w:szCs w:val="22"/>
        </w:rPr>
      </w:pPr>
      <w:r>
        <w:rPr>
          <w:rStyle w:val="spandegree"/>
          <w:sz w:val="22"/>
          <w:szCs w:val="22"/>
        </w:rPr>
        <w:t>Bachelor of Engineering</w:t>
      </w:r>
      <w:r>
        <w:rPr>
          <w:rStyle w:val="span"/>
          <w:sz w:val="22"/>
          <w:szCs w:val="22"/>
        </w:rPr>
        <w:t>: Computer Science</w:t>
      </w:r>
      <w:r>
        <w:rPr>
          <w:rStyle w:val="singlecolumnspanpaddedlinenth-child1"/>
          <w:sz w:val="22"/>
          <w:szCs w:val="22"/>
        </w:rPr>
        <w:t xml:space="preserve"> </w:t>
      </w:r>
      <w:r>
        <w:rPr>
          <w:rStyle w:val="datesWrapper"/>
          <w:sz w:val="22"/>
          <w:szCs w:val="22"/>
        </w:rPr>
        <w:tab/>
      </w:r>
      <w:r>
        <w:rPr>
          <w:rStyle w:val="span"/>
          <w:sz w:val="22"/>
          <w:szCs w:val="22"/>
        </w:rPr>
        <w:t>20</w:t>
      </w:r>
      <w:r w:rsidR="008637D2">
        <w:rPr>
          <w:rStyle w:val="span"/>
          <w:sz w:val="22"/>
          <w:szCs w:val="22"/>
        </w:rPr>
        <w:t>12</w:t>
      </w:r>
      <w:r>
        <w:rPr>
          <w:rStyle w:val="datesWrapper"/>
          <w:sz w:val="22"/>
          <w:szCs w:val="22"/>
        </w:rPr>
        <w:t xml:space="preserve"> </w:t>
      </w:r>
    </w:p>
    <w:p w14:paraId="27DA0B57" w14:textId="1C2C7BAB" w:rsidR="00DC54B6" w:rsidRDefault="00DC54B6" w:rsidP="00DC54B6">
      <w:pPr>
        <w:pStyle w:val="spanpaddedline"/>
        <w:spacing w:line="280" w:lineRule="atLeast"/>
        <w:rPr>
          <w:sz w:val="22"/>
          <w:szCs w:val="22"/>
        </w:rPr>
      </w:pPr>
      <w:r w:rsidRPr="00DC54B6">
        <w:rPr>
          <w:rStyle w:val="spancompanyname"/>
          <w:sz w:val="22"/>
          <w:szCs w:val="22"/>
        </w:rPr>
        <w:t>Mepco Schlenk Engineering College</w:t>
      </w:r>
      <w:r>
        <w:rPr>
          <w:rStyle w:val="spancompanyname"/>
          <w:sz w:val="22"/>
          <w:szCs w:val="22"/>
        </w:rPr>
        <w:t xml:space="preserve"> </w:t>
      </w:r>
      <w:r>
        <w:rPr>
          <w:rStyle w:val="span"/>
          <w:sz w:val="22"/>
          <w:szCs w:val="22"/>
        </w:rPr>
        <w:t xml:space="preserve">- </w:t>
      </w:r>
      <w:r w:rsidRPr="00DC54B6">
        <w:rPr>
          <w:rStyle w:val="span"/>
          <w:sz w:val="22"/>
          <w:szCs w:val="22"/>
        </w:rPr>
        <w:t>Sivakasi</w:t>
      </w:r>
      <w:r>
        <w:rPr>
          <w:rStyle w:val="span"/>
          <w:sz w:val="22"/>
          <w:szCs w:val="22"/>
        </w:rPr>
        <w:t>, India</w:t>
      </w:r>
    </w:p>
    <w:p w14:paraId="27569A1A" w14:textId="77777777" w:rsidR="00DC54B6" w:rsidRDefault="00DC54B6">
      <w:pPr>
        <w:pStyle w:val="p"/>
        <w:spacing w:line="280" w:lineRule="atLeast"/>
        <w:rPr>
          <w:sz w:val="22"/>
          <w:szCs w:val="22"/>
        </w:rPr>
      </w:pPr>
    </w:p>
    <w:p w14:paraId="0B384EBD" w14:textId="2D72DC9C" w:rsidR="00651513" w:rsidRDefault="00651513" w:rsidP="00651513">
      <w:pPr>
        <w:pStyle w:val="p"/>
        <w:numPr>
          <w:ilvl w:val="0"/>
          <w:numId w:val="9"/>
        </w:numPr>
        <w:spacing w:line="280" w:lineRule="atLeast"/>
        <w:rPr>
          <w:sz w:val="22"/>
          <w:szCs w:val="22"/>
        </w:rPr>
      </w:pPr>
      <w:r w:rsidRPr="00A319D4">
        <w:rPr>
          <w:b/>
          <w:bCs/>
          <w:sz w:val="22"/>
          <w:szCs w:val="22"/>
        </w:rPr>
        <w:t>Coursework</w:t>
      </w:r>
      <w:r>
        <w:rPr>
          <w:sz w:val="22"/>
          <w:szCs w:val="22"/>
        </w:rPr>
        <w:t xml:space="preserve">: </w:t>
      </w:r>
      <w:r w:rsidR="00BA34A0">
        <w:rPr>
          <w:sz w:val="22"/>
          <w:szCs w:val="22"/>
        </w:rPr>
        <w:t xml:space="preserve">Algorithms &amp; </w:t>
      </w:r>
      <w:r>
        <w:rPr>
          <w:sz w:val="22"/>
          <w:szCs w:val="22"/>
        </w:rPr>
        <w:t>Data Structures</w:t>
      </w:r>
      <w:r w:rsidR="00BA34A0">
        <w:rPr>
          <w:sz w:val="22"/>
          <w:szCs w:val="22"/>
        </w:rPr>
        <w:t>, Object Oriented Analysis &amp; Design</w:t>
      </w:r>
      <w:r w:rsidR="00F828AA">
        <w:rPr>
          <w:sz w:val="22"/>
          <w:szCs w:val="22"/>
        </w:rPr>
        <w:t>.</w:t>
      </w:r>
    </w:p>
    <w:p w14:paraId="44C0A6AE" w14:textId="26321355" w:rsidR="00651513" w:rsidRPr="00651513" w:rsidRDefault="00651513" w:rsidP="00651513">
      <w:pPr>
        <w:pStyle w:val="p"/>
        <w:numPr>
          <w:ilvl w:val="0"/>
          <w:numId w:val="9"/>
        </w:numPr>
        <w:spacing w:line="280" w:lineRule="atLeast"/>
        <w:rPr>
          <w:sz w:val="22"/>
          <w:szCs w:val="22"/>
        </w:rPr>
      </w:pPr>
      <w:r w:rsidRPr="00A319D4">
        <w:rPr>
          <w:b/>
          <w:bCs/>
          <w:sz w:val="22"/>
          <w:szCs w:val="22"/>
        </w:rPr>
        <w:t>Project</w:t>
      </w:r>
      <w:r>
        <w:rPr>
          <w:sz w:val="22"/>
          <w:szCs w:val="22"/>
        </w:rPr>
        <w:t xml:space="preserve">: </w:t>
      </w:r>
      <w:r>
        <w:rPr>
          <w:color w:val="000000"/>
        </w:rPr>
        <w:t>Recognition of complex subevents using extende</w:t>
      </w:r>
      <w:r w:rsidR="000E114D">
        <w:rPr>
          <w:color w:val="000000"/>
        </w:rPr>
        <w:t>d</w:t>
      </w:r>
      <w:r>
        <w:rPr>
          <w:color w:val="000000"/>
        </w:rPr>
        <w:t xml:space="preserve"> SCFG  </w:t>
      </w:r>
    </w:p>
    <w:p w14:paraId="022D268D" w14:textId="7619D81A" w:rsidR="00651513" w:rsidRDefault="00651513" w:rsidP="00651513">
      <w:pPr>
        <w:pStyle w:val="p"/>
        <w:numPr>
          <w:ilvl w:val="1"/>
          <w:numId w:val="9"/>
        </w:numPr>
        <w:spacing w:line="280" w:lineRule="atLeast"/>
        <w:rPr>
          <w:sz w:val="22"/>
          <w:szCs w:val="22"/>
        </w:rPr>
      </w:pPr>
      <w:r w:rsidRPr="00651513">
        <w:rPr>
          <w:sz w:val="22"/>
          <w:szCs w:val="22"/>
        </w:rPr>
        <w:t>To recognize complex visual events based on Rule induction and Multithread parsing</w:t>
      </w:r>
      <w:r>
        <w:rPr>
          <w:sz w:val="22"/>
          <w:szCs w:val="22"/>
        </w:rPr>
        <w:t>.</w:t>
      </w:r>
    </w:p>
    <w:p w14:paraId="57BAC908" w14:textId="77777777" w:rsidR="002720C2" w:rsidRPr="00651513" w:rsidRDefault="002720C2" w:rsidP="002720C2">
      <w:pPr>
        <w:pStyle w:val="p"/>
        <w:spacing w:line="280" w:lineRule="atLeast"/>
        <w:ind w:left="1440"/>
        <w:rPr>
          <w:sz w:val="22"/>
          <w:szCs w:val="22"/>
        </w:rPr>
      </w:pPr>
    </w:p>
    <w:p w14:paraId="33BF0AC7" w14:textId="1876A3F3" w:rsidR="002720C2" w:rsidRDefault="00BF3E5F" w:rsidP="002720C2">
      <w:pPr>
        <w:pStyle w:val="divdocumentdivsectiontitle"/>
        <w:pBdr>
          <w:bottom w:val="single" w:sz="8" w:space="1" w:color="BCA97E"/>
        </w:pBdr>
        <w:spacing w:before="280" w:after="180"/>
        <w:rPr>
          <w:b/>
          <w:bCs/>
        </w:rPr>
      </w:pPr>
      <w:r>
        <w:rPr>
          <w:b/>
          <w:bCs/>
        </w:rPr>
        <w:t xml:space="preserve">Academic </w:t>
      </w:r>
      <w:r w:rsidR="002720C2">
        <w:rPr>
          <w:b/>
          <w:bCs/>
        </w:rPr>
        <w:t>Achievements</w:t>
      </w:r>
    </w:p>
    <w:p w14:paraId="5C8DF049" w14:textId="230CCC89" w:rsidR="002720C2" w:rsidRPr="0001564A" w:rsidRDefault="002720C2" w:rsidP="002720C2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Bronze Medal Holder </w:t>
      </w:r>
      <w:r>
        <w:rPr>
          <w:color w:val="000000"/>
          <w:sz w:val="22"/>
          <w:szCs w:val="22"/>
        </w:rPr>
        <w:t>of Edinburgh</w:t>
      </w:r>
      <w:r w:rsidR="00322F71">
        <w:rPr>
          <w:color w:val="000000"/>
          <w:sz w:val="22"/>
          <w:szCs w:val="22"/>
        </w:rPr>
        <w:t>’</w:t>
      </w:r>
      <w:r>
        <w:rPr>
          <w:color w:val="000000"/>
          <w:sz w:val="22"/>
          <w:szCs w:val="22"/>
        </w:rPr>
        <w:t>s “</w:t>
      </w:r>
      <w:r>
        <w:rPr>
          <w:b/>
          <w:color w:val="000000"/>
          <w:sz w:val="22"/>
          <w:szCs w:val="22"/>
        </w:rPr>
        <w:t>International Award for Young People</w:t>
      </w:r>
      <w:r>
        <w:rPr>
          <w:color w:val="000000"/>
          <w:sz w:val="22"/>
          <w:szCs w:val="22"/>
        </w:rPr>
        <w:t>” given in recognition for Social Service. in the Duke</w:t>
      </w:r>
    </w:p>
    <w:p w14:paraId="1CECFB29" w14:textId="41F61047" w:rsidR="0001564A" w:rsidRPr="0001564A" w:rsidRDefault="002720C2" w:rsidP="0001564A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01564A">
        <w:rPr>
          <w:sz w:val="22"/>
          <w:szCs w:val="22"/>
        </w:rPr>
        <w:t>Won MERIT SCHOLARSHIP for the academic years 2009-2011</w:t>
      </w:r>
    </w:p>
    <w:p w14:paraId="53142D03" w14:textId="4F24F130" w:rsidR="0001564A" w:rsidRPr="0001564A" w:rsidRDefault="002720C2" w:rsidP="0001564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360"/>
        <w:rPr>
          <w:sz w:val="22"/>
          <w:szCs w:val="22"/>
        </w:rPr>
      </w:pPr>
      <w:r w:rsidRPr="0001564A">
        <w:rPr>
          <w:sz w:val="22"/>
          <w:szCs w:val="22"/>
        </w:rPr>
        <w:t>Participated in Paper Presentation a SCIENCE FORUM</w:t>
      </w:r>
      <w:r w:rsidRPr="0001564A">
        <w:rPr>
          <w:b/>
          <w:sz w:val="22"/>
          <w:szCs w:val="22"/>
        </w:rPr>
        <w:t xml:space="preserve"> </w:t>
      </w:r>
      <w:r w:rsidRPr="0001564A">
        <w:rPr>
          <w:sz w:val="22"/>
          <w:szCs w:val="22"/>
        </w:rPr>
        <w:t>event and got FIRST place for presenting the paper on MOBILE COMPUTING</w:t>
      </w:r>
    </w:p>
    <w:p w14:paraId="134DE781" w14:textId="601CFC9E" w:rsidR="002720C2" w:rsidRPr="0001564A" w:rsidRDefault="002720C2" w:rsidP="0001564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360"/>
        <w:rPr>
          <w:sz w:val="22"/>
          <w:szCs w:val="22"/>
        </w:rPr>
      </w:pPr>
      <w:r w:rsidRPr="0001564A">
        <w:rPr>
          <w:sz w:val="22"/>
          <w:szCs w:val="22"/>
        </w:rPr>
        <w:t>Attended the FEDORA workshop held at MEPCO SCHLENK ENGINEERING COLLEGE on Sep2009</w:t>
      </w:r>
    </w:p>
    <w:p w14:paraId="06A3C3AC" w14:textId="77777777" w:rsidR="00DD38A1" w:rsidRDefault="00DD38A1">
      <w:pPr>
        <w:pStyle w:val="divdocumentdivsectiontitle"/>
        <w:pBdr>
          <w:bottom w:val="single" w:sz="8" w:space="1" w:color="BCA97E"/>
        </w:pBdr>
        <w:spacing w:before="280" w:after="180"/>
        <w:rPr>
          <w:b/>
          <w:bCs/>
        </w:rPr>
      </w:pPr>
    </w:p>
    <w:p w14:paraId="6ACD07D3" w14:textId="77777777" w:rsidR="002326F2" w:rsidRDefault="002326F2">
      <w:pPr>
        <w:pStyle w:val="spanpaddedline"/>
        <w:spacing w:line="280" w:lineRule="atLeast"/>
        <w:rPr>
          <w:sz w:val="22"/>
          <w:szCs w:val="22"/>
        </w:rPr>
      </w:pPr>
    </w:p>
    <w:sectPr w:rsidR="002326F2">
      <w:pgSz w:w="12240" w:h="15840"/>
      <w:pgMar w:top="500" w:right="840" w:bottom="50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1B05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F668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4AD2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B4D1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0468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5839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7C6E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F624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6E1F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0D466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E6A4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96EE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E0CD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F246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36EE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7CD1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32E1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5696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432F1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C26E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62ED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5446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D2DD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0E17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8807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D615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7C27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25A4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C08D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0CCA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1CDF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366B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52FA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9A8D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9C12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9E05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63083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D467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7E2D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9E69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0ACB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788C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6E9D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3E1E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6E5E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C8865F2"/>
    <w:multiLevelType w:val="multilevel"/>
    <w:tmpl w:val="7E9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519F0"/>
    <w:multiLevelType w:val="hybridMultilevel"/>
    <w:tmpl w:val="DB26ED9C"/>
    <w:lvl w:ilvl="0" w:tplc="04090001">
      <w:start w:val="9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55A6C"/>
    <w:multiLevelType w:val="hybridMultilevel"/>
    <w:tmpl w:val="585C2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B06E4"/>
    <w:multiLevelType w:val="multilevel"/>
    <w:tmpl w:val="0BE46E6E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9" w15:restartNumberingAfterBreak="0">
    <w:nsid w:val="5A1175F6"/>
    <w:multiLevelType w:val="hybridMultilevel"/>
    <w:tmpl w:val="74A43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033537">
    <w:abstractNumId w:val="0"/>
  </w:num>
  <w:num w:numId="2" w16cid:durableId="1204977252">
    <w:abstractNumId w:val="1"/>
  </w:num>
  <w:num w:numId="3" w16cid:durableId="1963727200">
    <w:abstractNumId w:val="2"/>
  </w:num>
  <w:num w:numId="4" w16cid:durableId="504397321">
    <w:abstractNumId w:val="3"/>
  </w:num>
  <w:num w:numId="5" w16cid:durableId="232276064">
    <w:abstractNumId w:val="4"/>
  </w:num>
  <w:num w:numId="6" w16cid:durableId="846142398">
    <w:abstractNumId w:val="7"/>
  </w:num>
  <w:num w:numId="7" w16cid:durableId="625503756">
    <w:abstractNumId w:val="9"/>
  </w:num>
  <w:num w:numId="8" w16cid:durableId="674259677">
    <w:abstractNumId w:val="5"/>
  </w:num>
  <w:num w:numId="9" w16cid:durableId="1526599439">
    <w:abstractNumId w:val="6"/>
  </w:num>
  <w:num w:numId="10" w16cid:durableId="1707363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EC"/>
    <w:rsid w:val="0001564A"/>
    <w:rsid w:val="00030BBC"/>
    <w:rsid w:val="00036C83"/>
    <w:rsid w:val="00070E74"/>
    <w:rsid w:val="000A055E"/>
    <w:rsid w:val="000C0A87"/>
    <w:rsid w:val="000D7D6F"/>
    <w:rsid w:val="000E114D"/>
    <w:rsid w:val="000E7FF5"/>
    <w:rsid w:val="000F0765"/>
    <w:rsid w:val="0010380D"/>
    <w:rsid w:val="0010400B"/>
    <w:rsid w:val="001109D0"/>
    <w:rsid w:val="00112B04"/>
    <w:rsid w:val="00116ED6"/>
    <w:rsid w:val="001636CC"/>
    <w:rsid w:val="0018310A"/>
    <w:rsid w:val="00183443"/>
    <w:rsid w:val="00185BB8"/>
    <w:rsid w:val="001900E1"/>
    <w:rsid w:val="001E484F"/>
    <w:rsid w:val="00202BCB"/>
    <w:rsid w:val="00225174"/>
    <w:rsid w:val="002326F2"/>
    <w:rsid w:val="002720C2"/>
    <w:rsid w:val="00280870"/>
    <w:rsid w:val="002B0658"/>
    <w:rsid w:val="002B5881"/>
    <w:rsid w:val="002C2FCD"/>
    <w:rsid w:val="00322F71"/>
    <w:rsid w:val="003317D4"/>
    <w:rsid w:val="00345ADD"/>
    <w:rsid w:val="0036056B"/>
    <w:rsid w:val="00362030"/>
    <w:rsid w:val="0038463B"/>
    <w:rsid w:val="003D68D1"/>
    <w:rsid w:val="0041348E"/>
    <w:rsid w:val="00461FCD"/>
    <w:rsid w:val="004675F3"/>
    <w:rsid w:val="00497E86"/>
    <w:rsid w:val="004C4767"/>
    <w:rsid w:val="004C66F8"/>
    <w:rsid w:val="004F597D"/>
    <w:rsid w:val="00516A25"/>
    <w:rsid w:val="0052686D"/>
    <w:rsid w:val="00537ADA"/>
    <w:rsid w:val="00546C60"/>
    <w:rsid w:val="00577D59"/>
    <w:rsid w:val="00580C7E"/>
    <w:rsid w:val="005C77E6"/>
    <w:rsid w:val="005D0625"/>
    <w:rsid w:val="005D4642"/>
    <w:rsid w:val="005D5A8A"/>
    <w:rsid w:val="00617612"/>
    <w:rsid w:val="006325F6"/>
    <w:rsid w:val="006360DB"/>
    <w:rsid w:val="00651513"/>
    <w:rsid w:val="00696324"/>
    <w:rsid w:val="006A706E"/>
    <w:rsid w:val="006C0CAF"/>
    <w:rsid w:val="006C4D00"/>
    <w:rsid w:val="007463F7"/>
    <w:rsid w:val="00771611"/>
    <w:rsid w:val="007A10E9"/>
    <w:rsid w:val="007B6C3A"/>
    <w:rsid w:val="007C067A"/>
    <w:rsid w:val="007C1572"/>
    <w:rsid w:val="007C6AF2"/>
    <w:rsid w:val="007F57EB"/>
    <w:rsid w:val="00847D31"/>
    <w:rsid w:val="00855C4B"/>
    <w:rsid w:val="00856DE2"/>
    <w:rsid w:val="008637D2"/>
    <w:rsid w:val="008B16E8"/>
    <w:rsid w:val="008C6314"/>
    <w:rsid w:val="00911724"/>
    <w:rsid w:val="00941037"/>
    <w:rsid w:val="0095236A"/>
    <w:rsid w:val="00975F82"/>
    <w:rsid w:val="00987782"/>
    <w:rsid w:val="009A5BFE"/>
    <w:rsid w:val="009F264F"/>
    <w:rsid w:val="009F3574"/>
    <w:rsid w:val="00A107EC"/>
    <w:rsid w:val="00A319D4"/>
    <w:rsid w:val="00A34CEA"/>
    <w:rsid w:val="00A461F4"/>
    <w:rsid w:val="00A5414D"/>
    <w:rsid w:val="00A6218F"/>
    <w:rsid w:val="00A75176"/>
    <w:rsid w:val="00A77594"/>
    <w:rsid w:val="00A83ACB"/>
    <w:rsid w:val="00AB046A"/>
    <w:rsid w:val="00B27F32"/>
    <w:rsid w:val="00B35EE5"/>
    <w:rsid w:val="00B37342"/>
    <w:rsid w:val="00B60234"/>
    <w:rsid w:val="00B6136B"/>
    <w:rsid w:val="00B81A8D"/>
    <w:rsid w:val="00B96890"/>
    <w:rsid w:val="00BA34A0"/>
    <w:rsid w:val="00BA3617"/>
    <w:rsid w:val="00BB03F4"/>
    <w:rsid w:val="00BD58DE"/>
    <w:rsid w:val="00BF3E5F"/>
    <w:rsid w:val="00C5423E"/>
    <w:rsid w:val="00C601B2"/>
    <w:rsid w:val="00C800B2"/>
    <w:rsid w:val="00C86015"/>
    <w:rsid w:val="00CE4EB3"/>
    <w:rsid w:val="00CF7E51"/>
    <w:rsid w:val="00D11705"/>
    <w:rsid w:val="00D20705"/>
    <w:rsid w:val="00D3193D"/>
    <w:rsid w:val="00D60BEA"/>
    <w:rsid w:val="00D73180"/>
    <w:rsid w:val="00D82366"/>
    <w:rsid w:val="00D94F1A"/>
    <w:rsid w:val="00DB707C"/>
    <w:rsid w:val="00DC54B6"/>
    <w:rsid w:val="00DD0658"/>
    <w:rsid w:val="00DD20A3"/>
    <w:rsid w:val="00DD38A1"/>
    <w:rsid w:val="00DF3B76"/>
    <w:rsid w:val="00E01147"/>
    <w:rsid w:val="00E15DAE"/>
    <w:rsid w:val="00E17939"/>
    <w:rsid w:val="00E26AF1"/>
    <w:rsid w:val="00E36DED"/>
    <w:rsid w:val="00E5555B"/>
    <w:rsid w:val="00E64939"/>
    <w:rsid w:val="00E66A92"/>
    <w:rsid w:val="00E818B7"/>
    <w:rsid w:val="00E826F8"/>
    <w:rsid w:val="00E84CA1"/>
    <w:rsid w:val="00EA1A4E"/>
    <w:rsid w:val="00EA41B9"/>
    <w:rsid w:val="00EC451F"/>
    <w:rsid w:val="00ED0200"/>
    <w:rsid w:val="00EE5727"/>
    <w:rsid w:val="00EF2B21"/>
    <w:rsid w:val="00EF5FBE"/>
    <w:rsid w:val="00F00988"/>
    <w:rsid w:val="00F303EB"/>
    <w:rsid w:val="00F530C8"/>
    <w:rsid w:val="00F65DAF"/>
    <w:rsid w:val="00F828AA"/>
    <w:rsid w:val="00FC1E8C"/>
    <w:rsid w:val="00FF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D32B"/>
  <w15:docId w15:val="{D8D62DFD-335A-49DD-BD28-EB253F22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700" w:lineRule="atLeast"/>
      <w:jc w:val="righ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namespanlName">
    <w:name w:val="div_name_span_lName"/>
    <w:basedOn w:val="DefaultParagraphFont"/>
    <w:rPr>
      <w:color w:val="BCA97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320" w:lineRule="atLeast"/>
      <w:jc w:val="righ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paragraph" w:customStyle="1" w:styleId="divdocumentdivsectiontitle">
    <w:name w:val="div_document_div_sectiontitle"/>
    <w:basedOn w:val="Normal"/>
    <w:pPr>
      <w:spacing w:line="320" w:lineRule="atLeast"/>
    </w:pPr>
    <w:rPr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Strong">
    <w:name w:val="Strong"/>
    <w:basedOn w:val="DefaultParagraphFont"/>
    <w:uiPriority w:val="22"/>
    <w:qFormat/>
    <w:rsid w:val="00DD38A1"/>
    <w:rPr>
      <w:b/>
      <w:bCs/>
    </w:rPr>
  </w:style>
  <w:style w:type="paragraph" w:styleId="NormalWeb">
    <w:name w:val="Normal (Web)"/>
    <w:basedOn w:val="Normal"/>
    <w:uiPriority w:val="99"/>
    <w:unhideWhenUsed/>
    <w:rsid w:val="00DD38A1"/>
    <w:pPr>
      <w:spacing w:before="100" w:beforeAutospacing="1" w:after="100" w:afterAutospacing="1" w:line="240" w:lineRule="auto"/>
    </w:pPr>
  </w:style>
  <w:style w:type="paragraph" w:styleId="ListParagraph">
    <w:name w:val="List Paragraph"/>
    <w:basedOn w:val="Normal"/>
    <w:uiPriority w:val="34"/>
    <w:qFormat/>
    <w:rsid w:val="00651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NAVEEN THANGATHIRUPATHY</vt:lpstr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NAVEEN THANGATHIRUPATHY</dc:title>
  <dc:subject/>
  <dc:creator>Naveen Thangathirupathy</dc:creator>
  <cp:keywords/>
  <dc:description/>
  <cp:lastModifiedBy>Naveen Thangathirupathy</cp:lastModifiedBy>
  <cp:revision>41</cp:revision>
  <dcterms:created xsi:type="dcterms:W3CDTF">2025-06-20T03:47:00Z</dcterms:created>
  <dcterms:modified xsi:type="dcterms:W3CDTF">2025-07-06T22:03:00Z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jD0AAB+LCAAAAAAABAAVm7d6q0oYRR+IAkSmuAU55+yOnHPm6S+ncGUbiZl/9l6LT6IwAoEIgWQIjCYR6IcIFAyhMMrh7I/mWBpmLsDm+9nwOs9u0enVOErmUIcebh5TqR+Qg2ndp0X+pqmmHIepHPih72YSa9IfSVicMfbha3OMmoAAH3mbeajM0Ez8YZZR4oNsdgUkdKVAJnOO3835QrvFJvtZX2OMy20IWMUpi63wfeDSQdRKKKIrUzydxsJ</vt:lpwstr>
  </property>
  <property fmtid="{D5CDD505-2E9C-101B-9397-08002B2CF9AE}" pid="3" name="x1ye=1">
    <vt:lpwstr>PFEqYf7Uk4mIiPzI+Vl88qCpZK/mZGO0W5Np+jgpaVaP033EHQRrcLw7ZmWVWnK5ktHd1LYnP8S8mwinF+AiRj6nLrI640/ZEXlbvoIck8TEw0z/N7P2jRKd+WX10wlZh2YO4GLODTbCqkkUWcposX0fUFVre8Z8zBX38L1BuSR6gvS5qZyvEXS9DPr4lV67KQWOF1CNnIFtHMBZsUK3+lLj77rHxklCo4MMoVB6gs8is5bAqqqppl79eijZTjb</vt:lpwstr>
  </property>
  <property fmtid="{D5CDD505-2E9C-101B-9397-08002B2CF9AE}" pid="4" name="x1ye=10">
    <vt:lpwstr>cO8UGR1tffY73wL/rFtPn7Md9FV6vn+34NtfT1+UsvRb0uRswbM047OXWnXVWO+fq45ybTr8Gm39dKbK0trkRH7hPi7D/MqkTK6XIL4oEVst9We6KWjTJsaoneIHYl4aieG/lUFW3s2Qb6+XvMGJF1Id8ddFBkrAr3PuwHQ3XJ60BfcWr4k+W8rbtP2TgZW3F7EBsTF74mak9IK0TBMmEyPRM9nXKNcytQLlwrg03/xgSipsxS1/kWka+V4IcWe</vt:lpwstr>
  </property>
  <property fmtid="{D5CDD505-2E9C-101B-9397-08002B2CF9AE}" pid="5" name="x1ye=11">
    <vt:lpwstr>rqZl3t4KMZR5wtvf69ouN8Eslko8BOxJhUMEnbpSTdokIHYv1M4gIbcPAK1MagQC0kdbiRPIgaRlAWcSZouDbCgdbQQysz5HBF0w4PKKMollXzZonAPtzBCbcZYHTEZTppA+/G9KNF8BIDSGMqT/W22/viQOla/8AcnFRvC5ZgZsWCanXj/wTqHFIJDge7b6pf9m6RbA2OkXmmZ2p+FHSausvTskuS/EJcx5VZxqXd2qQzwc23SyAYrp1GjmGwZ</vt:lpwstr>
  </property>
  <property fmtid="{D5CDD505-2E9C-101B-9397-08002B2CF9AE}" pid="6" name="x1ye=12">
    <vt:lpwstr>eSSZuVTv+HcK+9gb0A5tlMp+hQYHa0OeA/c44Tch4jGfK/rXTGgtQww2iWODM6M6Ktff1C2N89vufAmkcnPihVj5yXzIghsVUE5ynuEHc3Q9PAhOk0g5mcGJ+Iy30CAt+kKRkleqgurKtQPAfLP/HgadwRxedzmy29ICMgNklCDRqn1R8eWH4xOo0UORd38sgRHb6fx9v20ISw7QjD0dCacbcOPkQ1v+BDPZXNT3VvnXRs+HrrLbHTcfqEU0DRj</vt:lpwstr>
  </property>
  <property fmtid="{D5CDD505-2E9C-101B-9397-08002B2CF9AE}" pid="7" name="x1ye=13">
    <vt:lpwstr>2aO4NU8rahrxa1Y/PVMRTjKuhwsazq4noPCeYn5Q7TgYmeORImGmkfOkx0h+Dw7rsslmfLjacyEHj6/n8alnH5RUIT/AweT+ne8+dT7C4BYufX6KekgVRMfX6G6tqmfiPTX3A3tb42nsAFzbN4NjOXy1b0iJ42KTq55Y1aC20bWCVgzuC35Arx27+GA8IYgE2n6jBvlchseNlsQlwvwPMy82RcZ59JWZGwF/aeZrF5KIJWSmdH+msK0JG/sFdhW</vt:lpwstr>
  </property>
  <property fmtid="{D5CDD505-2E9C-101B-9397-08002B2CF9AE}" pid="8" name="x1ye=14">
    <vt:lpwstr>QgFNKhwISpuASKHDj3UJm0s0xfnoitSOzV7IDrY/yFKaGBUcUIDnLDGvTx1PCh25liQ5qstGryRBqNpeI+necJI61qOo1z2XSBkK37wKlTKiEsjldCTOo+d5CaHEE1+LVavKH7aLuEZ1ejHWd655jH9HNWZ8ZHD3siY+sZPd13pP6kbC0sQupjZGN0Q3HO3dlRwlgl1HFCZGVUFw0bKi6meG1BO0szRA6WqUaV6UBvHa5vR4794pv6t43YhyFIJ</vt:lpwstr>
  </property>
  <property fmtid="{D5CDD505-2E9C-101B-9397-08002B2CF9AE}" pid="9" name="x1ye=15">
    <vt:lpwstr>EMc6n9DRQC69DcLN2ulyTbNJaE7F5JO1Pl0HTXMRC/cuxC8qgkwzB+/3h3Sf8EQ46U4YW3Jf/dMt5NqeZkNVKheo7pWy9/00MW0jQ6N6efxnaTHCul51Lc5OXZ2nmo3XWGY4tcQy5EKm8j55GniKtZLsyZhgAdW43tm9aYMpMJp7jQXPJLU6DsrOiLFWKqevyEsTPS/j4kN4CnBH6boTffHpMaX/G/f+A64EMYLoHbAYqYXWwp3PunB/42KwCP7</vt:lpwstr>
  </property>
  <property fmtid="{D5CDD505-2E9C-101B-9397-08002B2CF9AE}" pid="10" name="x1ye=16">
    <vt:lpwstr>WTZZoeYfofOD+E7F23ubbAfZeQ2syYOv+/M9pUeByowtUeYGbtgYUQ9Dl2Sh7a+WWDn+U38CkTSkYzFUIT2+8KdGyPxEFxWbrvzbZ6DbgwEg/VyX624ERczKSTXKd6qhqcyaeWWmoTrOQN6xs2U33FPIdIal9r/CeW9Vg6d+ky7ukgmpskC7Ktl0DEDevaMO+mMN++/Vhbv5Vk+TQpfRWmc+PeEKqo3UTgorgn7+CSnqJlosFGU4fUj/+gtlDkw</vt:lpwstr>
  </property>
  <property fmtid="{D5CDD505-2E9C-101B-9397-08002B2CF9AE}" pid="11" name="x1ye=17">
    <vt:lpwstr>GMGAq43EhcCObEgLjznrs0xF4deU4Kf1QPIZa1rQ7M8GTLc05LTf2g7hFprRAnItyjvq3UpXt0z2OVw2buwJxQJ8H61w67eBRmGhdlPJxqK1I7M1uK+A/ziT0Q6DYxW6vsUMXAzVW5eDaO6fA38Rt8m7FVD53MoDcmJ7xw1GS9VwMEXMvWZSiNOiE+jXxL6WLjUhz4ex2G6wh0Q/d5/unsPJsAW7mpsTXNNb8d/sBi/vAr9K7ZDTITDw+fBHmMR</vt:lpwstr>
  </property>
  <property fmtid="{D5CDD505-2E9C-101B-9397-08002B2CF9AE}" pid="12" name="x1ye=18">
    <vt:lpwstr>pGY5RCLvaGeFryu6kjZtq+8wTiXWuekTb+VTxwkNYxupFXiI7ey0umKYnXHsFdzIWjckHiwWenvg2Xul4bLSTTcn7+QXBozjdxkAU0EHEfGxNHGAHLGQbShNd3/zACYqZRuFAYhqPcwvOatgZet3wO/sq8KzQjzX6vRl8+cMuZbRmHyaCqXQlr9He4iQnGLtalCuEIXT40guiJz5xNVvibtWmRiyxhIu9ZVONYFOH8eTq2Jr/GQbR212WvUIgua</vt:lpwstr>
  </property>
  <property fmtid="{D5CDD505-2E9C-101B-9397-08002B2CF9AE}" pid="13" name="x1ye=19">
    <vt:lpwstr>v7AGA05Lnurgea6td1pSssTCf7RaBqkP7y18bF8qTU8oJt16LxQRnnL3+BbZG6F963HCthZ9m0h0hfpYAr3PBJ/fsjPZ75rgofLpcS1JS/8fj4ZfuYRMcDPczljp0sQ9hpANMriRwQefjrQOuSh+g0uvq6RDOysLEnuyMmIOzhCdRpoazrvllfy+9GFQRhoD1oIgIivGpZ3u6O14t9YTVm4BI41dhgz49t1Av8MS3SKjIatxKcv0vyTSDTDV9am</vt:lpwstr>
  </property>
  <property fmtid="{D5CDD505-2E9C-101B-9397-08002B2CF9AE}" pid="14" name="x1ye=2">
    <vt:lpwstr>u8v23Ko87S8cjMvOL9ihZdMPFtO2sSWGez3mdl8SG93SUotGId3TQv/5NQB/GOBuyLItvy3tbten+6wUvNPHZeE0i9Ynp/f6evys1kt9lYIEYtLu6gBW5VOH/xoumyXWQYTWDTheyZC2X7X3vMcOEKzOM6QYoPt9eFW9RkDAqISNkFEW0ikDs8acBGVXY8STP+MUQZPOtAaPrVq5zYcPYx6XnJmwfV6wA+sFzuXz8hK3eiXjZtfsJKfJMTCSiE5</vt:lpwstr>
  </property>
  <property fmtid="{D5CDD505-2E9C-101B-9397-08002B2CF9AE}" pid="15" name="x1ye=20">
    <vt:lpwstr>olXztlxavCVt9DHv1ec1jAFuUA+F1gRf0hGEK1M4zatP49FucpxedeuhkNgNPTZRaX8iZiFcJ7OkIq3tDMwOHB2Cyon2A1kokj7XuFQeC/73two/jtOG3lPuqfoZA0PnvO52GmJrWwf8HbbobekbaQ1wNrUynhgCyX9uOGwWcWDyl8u2qP0saqZxFkWk+rvc2+3AjMu5mg0ne7m/qmOU++lFhjITteLXzWA3HOI/n9Cv3x+yVn9fhpiHtz7YWpt</vt:lpwstr>
  </property>
  <property fmtid="{D5CDD505-2E9C-101B-9397-08002B2CF9AE}" pid="16" name="x1ye=21">
    <vt:lpwstr>sUxAl8loRUhlDTZcGvMA0eCm/F5ru1IPqOUaBDyrxDyPHcW2xiQJfykZ9K/toPiJOMbJ81abM0DZtLuzn/eRohTiHxNlBW9oM2+u2SoGN4onu01KSbDVdMa2uU0ypn2OkIu6iLsam/qFUV39SgYt6Mz7USRIrsu+eIhDPQfBTVh/KdKS2NCDXLTJxvBmskVmvv9Xbm/Lt0r+P3PotMTRH/aNi+f6zzf2WIwZDlZIPAN1/6WkBSrepYXtHaBYzZP</vt:lpwstr>
  </property>
  <property fmtid="{D5CDD505-2E9C-101B-9397-08002B2CF9AE}" pid="17" name="x1ye=22">
    <vt:lpwstr>xuBwVOKRWCRhTFYqZ3w/aPZ6AkXOHh2iVxs5gipi6dItcPHX9FuoKXpB14qdjUb1fpG6aZBpydpQ3fVP+hB3gnLYYe0hO0NiUwMGRHfsnxWEdS+4spHswGGpiT/Z+BTb5MepfWUwbTzA5smu4c5+4f+vs0V4V/NQdIbuCuEgDORqPfQM45z6GQdiQbV4cUKRWwJf2C7RHDzvX20r50yG+WwtHQkccGnOBTSrIO8VV+eiGSQ0RD8s7JVvzLdC8iB</vt:lpwstr>
  </property>
  <property fmtid="{D5CDD505-2E9C-101B-9397-08002B2CF9AE}" pid="18" name="x1ye=23">
    <vt:lpwstr>AXA/I5GUkSgaUZiiP6QaI/lTfpGZFZJFo2JhShcIVMuM+WbJc3jiuhpfc+1EoUx4enPME7iNkeNMoD22htNXBTGOdUkfzy88cr91u+uzOD7DtyfEA28pjHjARtHynGirQyDqucuhKS9dFDqeS9ovkzSpl3dZIJ/OZuuBJrJHfKBbNpMdPitIVTy58CmNlcdokSv5W1lNEsBsOVcJYyQrap37A/lXARrMbwEXkElWuQIsBvQ2JNEhq0HJ0mEWRvF</vt:lpwstr>
  </property>
  <property fmtid="{D5CDD505-2E9C-101B-9397-08002B2CF9AE}" pid="19" name="x1ye=24">
    <vt:lpwstr>C+hIu+o7JOAGvOuRlY7WPY+A9CGK8BC+JN2cybqk/GiLt8kWKNSwcQP7bhhafU58nVqNgq9A3/CWuRkZSd7z0wsg39/3pibeekg6ouJKHLUxjIB7VwhUIkD7Vo2s+Cng8OeJVCjtSolin+OrK/FzBOG6xebN0ODzhFndDVwog9l13fYywwJnLx+syuf4ul/JLUUacp0HhHgwag1TjcVvxOXbea8Dd+vHWggDFQdKgIa2keXYC1cm/hBSxNjy/u0</vt:lpwstr>
  </property>
  <property fmtid="{D5CDD505-2E9C-101B-9397-08002B2CF9AE}" pid="20" name="x1ye=25">
    <vt:lpwstr>fL7AdICPGkUNVC4s63I8dUNIeHFrVyseSfwNnEo68c2z0luK+23LT61Z/MmGP58V8fFlKn11Nf8wK3MZtWhznlJRwXJM73Rfs05PAIor2KeKhJaZJI/tOPhOA45t6pXGHSSHJxwwp9cKfQAzE6+2JmkZTEl8UxfJsOTBmwz6oT10qbruRUjM/J3aONgdJ4ysuz36asjYKhap34lASWKeP450/SWrhXxCHYZMf62CeJZSJKu2kc9qJmzH9wlcyPn</vt:lpwstr>
  </property>
  <property fmtid="{D5CDD505-2E9C-101B-9397-08002B2CF9AE}" pid="21" name="x1ye=26">
    <vt:lpwstr>isNlhtdnf9reOsukTQK9wBabpSp/KbtauC0Iby1UmNGgqNZp7jOPkftMrh6l+8kDohQ/dx0jn9t7PKBzCtzKCpmotnOjct2tBG4z4lLIj0O5lXucyHqvKUCoYQzlcDC7A12YAGZIrSslLNlsnwiNe5ar4/DTssNFW8HhV23tIwY1WRDjoXuQRZzUuYu7od7ZGrJz2PlR1TxfkV2kWumIx0QdH74O4cV23aBxbH9G1n3xvmQPPxj5BfHFVAD5yiR</vt:lpwstr>
  </property>
  <property fmtid="{D5CDD505-2E9C-101B-9397-08002B2CF9AE}" pid="22" name="x1ye=27">
    <vt:lpwstr>teGgzMZAhQErC8fXGr2gWNcuIj2JiEIbvttJJkl/oJniL82X4QyMzI05xbq1N2ClK7fk2tHiuGqU9aLfRBIz0YcL5xh6xa3IgarvJBiDIG/MBzOZFKGdM7CeTay4FCgj9NSsY4t4adUC8e/Zbo3f3uh6lsGZX1pdCkdBHVhRMX2J1JPYFNpNzc/JDwXBqVl9G/RuEZiGb1kxCL+EiuYoj+xW641ZsO/wpUbyj95F7o5OeO6nKdPjhA6s0uZXwu+</vt:lpwstr>
  </property>
  <property fmtid="{D5CDD505-2E9C-101B-9397-08002B2CF9AE}" pid="23" name="x1ye=28">
    <vt:lpwstr>DrW+MpzUhDmOEdnMwjYzG9twCzZOd2QaW8L5+MXy4xTmORb9Iox5QkkB53Yt2TerfSQk2pOQnP4dxsbkhb9Ltievf52gwh8glSqAT7ckmh3PKLaL/OhR/mtzGUJzbz2u+APYfoSp7o+8E9POXdy0G2OPdfFC0AoOUv8PCJrzgAu7OgiAzm8dfdlzzFLJeStT9DkAhuLKfwBJwPlWFc0X/4mCpVu2NLw3F+O8WmoxZeb17zBTYEFOrNmOm4suRoQ</vt:lpwstr>
  </property>
  <property fmtid="{D5CDD505-2E9C-101B-9397-08002B2CF9AE}" pid="24" name="x1ye=29">
    <vt:lpwstr>QP2GTb7s3DCugYI32zO5QdZCJfAMm5TmOvDjCfhtOxmXtxZEtRe43Q4uLEZ435FO9QuO4g2QTBwo+luIZXPQc+xSuvzhBjLm34/7XXfKcmLsGC1OjYhoV9mYfzLYcXbbm3EDjjEVMhun2/j7Jm9e/MeHZltDlWOz8pW4XN331lp0gQpXcJ4/fmTL6lLa7foiEUlrYv1F7f9XnH+M0Lk46An98gzZdM4S/CPasf0+DaFIX1jQwT4ZS/4pqWUhaFU</vt:lpwstr>
  </property>
  <property fmtid="{D5CDD505-2E9C-101B-9397-08002B2CF9AE}" pid="25" name="x1ye=3">
    <vt:lpwstr>ThONcBnUybGpuZSPktmuiMAu7a5CX64D+tkPT03WtbfDUKV1e5/9RwP49HrdKOk2qNuCRC1dXXzkYaidnFi3PdKhLaKl6w1qFAd/K5UEgoF0QJbFOQAM69XvfmDQezhG+lvUGJeZmZmckLwMAw0Z+ck+0uJ1psmk2HVVeYlFyOyjXhuwxbQprwBP5Nb21mPhughUF5I96G+NeXT3cLhrU5eMlO9NbHIXsM57TIGRLpRwAYeCZIVk9qaC3ZSrQX2</vt:lpwstr>
  </property>
  <property fmtid="{D5CDD505-2E9C-101B-9397-08002B2CF9AE}" pid="26" name="x1ye=30">
    <vt:lpwstr>geRmCzkgCUBChleJgzogjy1ZgWuVL8RGHZ8FTR0hJU3ESFVa0qELawGHoHNU981PkcSe60e2e6AIJqH7VY3Dzq8a79woCtMz4FfkfeRFWn9qaik3IaeTInQq+Hrtbq+pP0pIaZpjn3uMqY0mUojWRkh21wUdKUv2/gwaGGEt0Um6ihqp6l4+tcmam/Bmsd7/1lJA1naEZIo8iWj+UJivzhVc03//Ak3Rfo78mS34nT4d12XiZGPlDzTXRrw6Pgx</vt:lpwstr>
  </property>
  <property fmtid="{D5CDD505-2E9C-101B-9397-08002B2CF9AE}" pid="27" name="x1ye=31">
    <vt:lpwstr>Wdufmpy63n6eQr3aAvi19LixeuEk/abrCZsMKJrXe8DgYt7Seyz2X0M6l89lQSFDLtlvsaIoRi+q8k+i0cVgOGsIFNCeZaecYXG+H/KVyP7z1b7KXgJCjyhAIEBOBG3dh0MlYPJ5Ulcx5eqRcFLOD9z3AkSzQPHE4jya8Z0Ss+0uBesdd9qYUAebNjdIsjFQdek5ph+9gunSob2xUzNDfoOuZBoc3+ct1VBgSSj+NdaQiXZYWZrSLE6ryETBobn</vt:lpwstr>
  </property>
  <property fmtid="{D5CDD505-2E9C-101B-9397-08002B2CF9AE}" pid="28" name="x1ye=32">
    <vt:lpwstr>UH3m9jGRCLH83PIiWiAIqICpZrsLa6LHHQI5pJ77lv7EE2LCl3WnxJdrz798GFI+txUfKZxfFAJ7GWURnN+swLsxFf2WxtVWP9XIHv3TqpCcebrZ82ZAGoAYMaKs0/mvxC71NcyiojtR8ldUeXbS4SLAOJXjpqQyq4w/SBZNaC/dhCm4NO205vkaXCB7ia7d9zHN4gTcPZSybSj9WwkiZVa710+HDna/ef/7PGUVqHv+Idj1hs1Y9Kq5M4EcOFS</vt:lpwstr>
  </property>
  <property fmtid="{D5CDD505-2E9C-101B-9397-08002B2CF9AE}" pid="29" name="x1ye=33">
    <vt:lpwstr>LsvDBKUujGn9xoXL2ioPqao6DMrNt0G949ABBNNQwaMYopAYtzwshgcFvfYgpAMfmr21dt6/WulycA+CtsvAWDgfqhqjuCz1027f27RhW/VbfLKzw4xF4+C/P5HXwLsxo4zvmPVJuyeL7S3N7X9QuLiB//wafusXLLxeOVqU/0uwSWLXvY4tyOGv67Y2vOKs68883pPvUn1tWuCLhmvkIbwVjMYA/NvJq7apel11pfp1/R5WVaJd+k2PheksQCQ</vt:lpwstr>
  </property>
  <property fmtid="{D5CDD505-2E9C-101B-9397-08002B2CF9AE}" pid="30" name="x1ye=34">
    <vt:lpwstr>OH3hXfuzxVtywj7+9+dgRTQzz5x+xEVAqep7eyixAD4OhGFtflJ/ZjQdHEZka1cZ4HTyZt5nL9ijDy+P71orxRGlI7Vf1B55eXhdnRKuibdeagelb2NVwKrXdVBm2pxcm/8oyVXd+rvwkpXBMyD7RIldUt0oWm0FmCTEBe50zVuD/8G4r9juZoZ0schtNo0IPqL6amjdneNBBE0At5FuJGJbxGKtzAzlgBedn9cnSdkuyAzJbmNFbRr0IWvc4eL</vt:lpwstr>
  </property>
  <property fmtid="{D5CDD505-2E9C-101B-9397-08002B2CF9AE}" pid="31" name="x1ye=35">
    <vt:lpwstr>7U9k+qeM0aXFWxM6bQARwiIl6QYxjBLuJqWuXkwYRkmvwmiMJ4VAYtha2XrqXMu1o/tdr566paMKuymVFTl1mer6ntz61dKxyeVX+mCi6Bxwzc3KDtrpyrnewqLGySHNPgQLdwLe+GZYoTuovCVrH18NjMsvhoOgUgnshdMsVi2DHrPiDT2gNICF94mb5COf8uaMNjvlOHMnF6GrALWaiieopto5T2RLWOAsYazTZ3R16EUSlKppDSGoueIx0ty</vt:lpwstr>
  </property>
  <property fmtid="{D5CDD505-2E9C-101B-9397-08002B2CF9AE}" pid="32" name="x1ye=36">
    <vt:lpwstr>r/k7fyE9sukoUCvZLoKrux9o89Xeg4dwOR4joO7sw9BIzLBwi4JKVtHdHqmRFa/V9FRKAZK/msXcSQgdveUVAY4NmsN6MaREKZAvkuNtjYzoDxEOTif+MgsGBnyOZRYhmWqcYcdrN/9BHslW5fFrcvkA6shy5rJMXDZehj4d+/Tem0xExAY7JUssom6AVuMNCYu/WsNOxowZAfs7kpQybq4POHbSkM8YXj/n2sXy3ydtzqv5y4/JWoEcvwv/zJ+</vt:lpwstr>
  </property>
  <property fmtid="{D5CDD505-2E9C-101B-9397-08002B2CF9AE}" pid="33" name="x1ye=37">
    <vt:lpwstr>LgvNXHc5teaH5t8igcvOoSbYTEj8VKnFSAcoyMD6ML9Jtp0tUDcxLhN2QdTa1gUve0Me2cD2P7Gx6AXcloesChsrZH3m02EIbpj4Z3vz9b15g1qVPyVQ1wn044dNVGcUygZcrCcCvQAsRtAQocFVEYrjATN9sykdvWYncyxj/SrqlYYH/gbjUMIZ2TJT7wgsqclDQI+pp9o/5l0AS6gV9TuKjd4XUzv/gWotWIYsHfHT3JS/DCqbrL4Qnklm1C+</vt:lpwstr>
  </property>
  <property fmtid="{D5CDD505-2E9C-101B-9397-08002B2CF9AE}" pid="34" name="x1ye=38">
    <vt:lpwstr>UG5Tz/MDGBUKR8kpUyHTvjx2WaozUO9UkNkkWMfjkPHODf6HZ3ieSPnTBbSYXYVFkt1O76ij97+ZqtAw1k6whXLukjG8/TN2fayvy5PRLiENv+vAwFZ/ft/JSCxNqusz/vb+7gy0B6zyqoYhOJ0/v3WH72pZS7dZyHaLTfOt5SfAcPnudKQ/7lGSsh7s877ow5xB80qjoeoiHx+zGo36fOzrHo6LiQBOzqmNsSFZRyUyY7ohixaEOEhkHbNsfLK</vt:lpwstr>
  </property>
  <property fmtid="{D5CDD505-2E9C-101B-9397-08002B2CF9AE}" pid="35" name="x1ye=39">
    <vt:lpwstr>Gwqrp2Ie+dPPYHLofIK+ZeInJu2Rljtabxv7D5g2IwnOJZTOrfJP3RzD2x3j0tBB0QBJCVt72ojrQkntBMDpl+2RoWvX3/CWS/IQ7A6Knt05zYSKOV+EXYj+ZJpd+XwvVCwjpe/wVakQ84hDwVW+CMV8p0vxsnXbe4Hxws0v5ZBfo46/F3BNuHNn2aqjscnN7e3D3Msif6tUKJBYxnVQB/6mqbpR7L/ZEnsADUoKKVWwcIyaAru26UOpsxevr1R</vt:lpwstr>
  </property>
  <property fmtid="{D5CDD505-2E9C-101B-9397-08002B2CF9AE}" pid="36" name="x1ye=4">
    <vt:lpwstr>sgHaMD7YTrCzi9XduqwUOka8WIiqCJqYljb44zQFNZpfVx+qVLF8/ujcvBKM5E9Ghw51oB4Qha1TnKnNdM3dHt6q0Zy6e6y37QYL4j8dy0kgq/WeWGkJowJoJ55MH9eDAE6MBIzfKSGxbwvI2mWqmRWgVQH+I2mqWgPeaQEa6MQY80qDTsaPpLvQaqlSFZVhjrLKI5ba9bjjyOoEigzgw5PxEp8Itgzej7OiS0PJZIZOuGUD+Y/n5Xl9VtaMSjp</vt:lpwstr>
  </property>
  <property fmtid="{D5CDD505-2E9C-101B-9397-08002B2CF9AE}" pid="37" name="x1ye=40">
    <vt:lpwstr>671wVonaiKwst0Jw9FNZT7pcxa4xiIPnf4KoXuH4rF5MqL6L87knogF1DDz/6IF7jpJkWEy1h6A51dB36VdHmYUOTjtmp/xTBHtY0/djjR+pSdVM7em3/+ZGnYyWryGEek5pq6ZEguPO7uexX8URrNB2+mFkhkA5q88Fmw5DrR4uwTKszIfVhlWQwmxfZr/Z38lq0x28mUHgCCYvv2JPUX3skl9RNg8/xX6WUcVY9X765Q6CRKF3GdLu8vQSqj7</vt:lpwstr>
  </property>
  <property fmtid="{D5CDD505-2E9C-101B-9397-08002B2CF9AE}" pid="38" name="x1ye=41">
    <vt:lpwstr>oIckgIYXfmMhcfAhL1zA+6XwrNxBlRN8YFfu72NLv3a6GGxMToY3W+8pEnQj+j0bLztg8ORJUObE33yvmRRCdz4WQ7Yc7eKJiNfIuBMW2ZEYhUWssgWlbUI+gWgSkH1CO7EBlDOvRobbmQijv05jBitXnh9rm/IAiiP6TQ7llnBXMpoI7iv3RNLD8+JSO7vXTN7q3cR28lS6raaXqKNjeUligA+pEr3foj1BQKhaToDXZqacPXVzJ/86UbF+dnI</vt:lpwstr>
  </property>
  <property fmtid="{D5CDD505-2E9C-101B-9397-08002B2CF9AE}" pid="39" name="x1ye=42">
    <vt:lpwstr>7b3FsHf/cU4hxapZlNS2u3BmjRp1YCcNBfxH1L77W5VwqVLcVLAsuXyvwZ/m40ax/tQpezeGhdP56ZGG0efCeNCgMmL+Ogsl1bMI0pGn2GitomxGsuX2y6vZoZCLheM4RJML0gMjlXQCDkSMSMLIGW7CdEMqk/9iT6XTcJSRwxSiQ3UCvu/QnSY0OBztvyjRKnsyDzb29nNpLr2TUGG+Qxk78HqT2oMaS/OkY+QL55iJPa7m9rb4X+96hx3VJQJ</vt:lpwstr>
  </property>
  <property fmtid="{D5CDD505-2E9C-101B-9397-08002B2CF9AE}" pid="40" name="x1ye=43">
    <vt:lpwstr>zOemT9SLsJqJJnuEFd3pbhPK0x4HK+F8WZg+KEpWtTf1BdjBfHJexehbqrRVe9uXkP0aOyGPQfkccRZ4Bp6xWOkfLzqFHva3zEBxZ37Lf0DZxaVZ23P4qRF5jmzUBG0J2ie7Fkf5QplbP3vL1x4NY1+H+d8pxBkhD9p0XvM/TwAc0ivKpmfUoqaYc2hiK9oZh/YjFIUb64YRd8+/GeRbJvcvCEDK4PF1nva3K+HVX7+5u1p+Y1byk4VvIStfz/B</vt:lpwstr>
  </property>
  <property fmtid="{D5CDD505-2E9C-101B-9397-08002B2CF9AE}" pid="41" name="x1ye=44">
    <vt:lpwstr>DsyWl2I9Bz6qZguhoKO/mggdxDFqTDTxP9k4X0yXE0FNmZpPcLc6YvvWf4ymU5THudtJ7srOxqLbzg/vdMYLF2qVOCciaydfpvT6zXtCtv3Uz1D6w5YhlSU6ow6Q0d9NNZzA6fxAb1Pl0BS9vDMxHX9fpOCk9vKqq4s5JTVJttm1Kt1UfDIXQ2Wmt13ze1RcCXWW98B1hGT4oDk9E4txXkqicH2N0oFQ12xMheTGX7p5OmDZjvGJSyEFV/tcTpk</vt:lpwstr>
  </property>
  <property fmtid="{D5CDD505-2E9C-101B-9397-08002B2CF9AE}" pid="42" name="x1ye=45">
    <vt:lpwstr>NYPzSIddYOXrt8O6e5jDOuMde4uKDBDSNsD95VpZx7Hql8aUeHg0Puu39oEXRsa1bBjQuzd37O8E1MkgDb3i4Io9SmjEzjvlcauLY2x/yYpipxU55+uuAv7jygB68PxroBiH/zrNAUNb4Yqvm6t0fD2fQuC/hXxvJlePmc2c9HGZQiVbSHNWTfm2jaSuIHX9rS3XVttZt1YscHcgd54B9s+haebHJ+rSVu+ytYtNC9oXR6y+DZ66UCr+PeZiKjD</vt:lpwstr>
  </property>
  <property fmtid="{D5CDD505-2E9C-101B-9397-08002B2CF9AE}" pid="43" name="x1ye=46">
    <vt:lpwstr>bJDsMVIefGSKtn0JcP961wTnQhp16WsKnhF7LKputX8w+4RY4gNDcmjxWlOjJZNGWfzj9nryle/21YZhpeEesiEN7k9XFW4RZ6V41x9HQkhibg+HmANo1oqlFNrRjtR5AB3ws8W23owd5x5n8W/LWpMBR9Rgia/Kx0CS+9yoSv6Emxxx0Deezvi5/Q2n4jFHNQZnm5YVZm5SvOycSNYy+rfia5zJSxThd15tsAPmHUyFCxtktAGiOfN4d7FIBLV</vt:lpwstr>
  </property>
  <property fmtid="{D5CDD505-2E9C-101B-9397-08002B2CF9AE}" pid="44" name="x1ye=47">
    <vt:lpwstr>9RUIGBqEHdpL1QQRvHXXDBWXp+R8JUvbv6NxPN6EaP6XJ/WTkaFY9zkq8PeMliWP+OPe45Vv+BFw3kq/pxP+ci0+YIFILz193eceNWHNeeL1/RgczSUJsTFdF2UL3gs+E/lcWHIpDcx+TmW3LJbzCMCsUnsU4DCDW3902WSbPCN5AqFV23d99r+D9gxaCAGn11ptpa/rDjcusaQqPMUsznVyd+PNnNckXwiIvTordQ4ZGGAWsPDJO94vPjF8aSN</vt:lpwstr>
  </property>
  <property fmtid="{D5CDD505-2E9C-101B-9397-08002B2CF9AE}" pid="45" name="x1ye=48">
    <vt:lpwstr>yIlEeWF4KBbi5V8b/qojOkqrIv+6n21PbPSFOJifKDRroj0wPyNQusg1qnrMVvORShiWF6B7APH465i6IvCSRRlmWPtVoeagkejY8Yjk46aTR4r5EV0dhUq0vItez+51rfAUeeudWMoh9ODNw65PcH9xXjvUn8yYThfPhcKRckRPFzuf2UbBf6Dny7r6jmIyGSjaMUP15xJvkWpIZkJ1tUZsnWsAuoATxbu/eO46rhS9HuFjTT0UzS/rY/Kft10</vt:lpwstr>
  </property>
  <property fmtid="{D5CDD505-2E9C-101B-9397-08002B2CF9AE}" pid="46" name="x1ye=49">
    <vt:lpwstr>8xX4KEt399mQXeW8wSiL7YY0CCxqC0brnN5E2kprZZQPhIuY8qpd6jgk3A2j8n6GLvf1nTv3fIPPrrTFZW8ViXg4Cp8YU+Wf6/p/QyMSlL+MNNi3WetpnZ3Q4/v2d+C9EwLmaj4x12yS5iSVIwJ7rwMdKqo8v7WVUmR0xYXyF71g0FB/lv+plJQORxPCEns2WRbUWPfiRIkeGNC4LdLdsYpRjLKafvAJApC6cRouGUMxsJ1tv9HBwBuEz/lT54V</vt:lpwstr>
  </property>
  <property fmtid="{D5CDD505-2E9C-101B-9397-08002B2CF9AE}" pid="47" name="x1ye=5">
    <vt:lpwstr>BzcaYPYI+fDJyispcZuElOlQo//5ylIpp6jAuK7QEdj+ZAtEclSQY92/1KdaWlFlGwsL/Rje/M0FNJG8W9DZtMk3+u5N1+sUO9NpTtg9gBd3eAR+FbE/7tBdMuL5DO1JOEw7NFTHzHb7WbRCh/juKdPGVI7Y1KUqwlJ64JjT/cN0t9rNGxTkb4Ql76kxpimqCRCx2sxcXkeSZtXR5u8LZKEoqegwsL8O5I+UMdp9S7EbCGXMy/6xuevK/LjV/Hd</vt:lpwstr>
  </property>
  <property fmtid="{D5CDD505-2E9C-101B-9397-08002B2CF9AE}" pid="48" name="x1ye=50">
    <vt:lpwstr>Er8+KmG5Lj0DJPBrUhDL8URJA/Jkp0cTZM2e25aUY4wjKkkMFK6mH9Lu1UJt6uaIMVv3kD0UGNQak4UEl59P1hjVGgx3qgkvD+OCG54cdeiuJOA1E47M9/VMyXQtgNhKxLC3nqIB1thpARi7bdlAqYaUz6jZ+Bnt0gEyFy0iHl6zbx/dSoVuJ8Wwxa+wdpKHoo5NHvD9BZ6nS2tXgSipIaXQcx5YL+dL1VXcnbFdiZ28znl7WmdFDbkYRplH0F7</vt:lpwstr>
  </property>
  <property fmtid="{D5CDD505-2E9C-101B-9397-08002B2CF9AE}" pid="49" name="x1ye=51">
    <vt:lpwstr>/JmZ9XpSRDPj8blxErScdiJtIIPvCzcrB/fB11kfaAXeLLqZkUQ7s+C5Ev9BBnn0Wmpw7nYsZyj7oCaZ7vEptbgcnS7Xt3xu3kf3aMsEnuH2M81bTTpJJ22GWA/04seaequKM+6xl2lSFg48LP1SF/eFgJw5yoXz1WSAilTKo/WygZDL7w7uhg2tvCNCeOxNUXEkgUmdjX3qVf6BUMycKgDiaQzu3qLC32cEszzOxGo0Jz7lblQounAmyP9+EVe</vt:lpwstr>
  </property>
  <property fmtid="{D5CDD505-2E9C-101B-9397-08002B2CF9AE}" pid="50" name="x1ye=52">
    <vt:lpwstr>annbCgbTkECzX9Rysx6xFgbV389jrqEcujzISzL1WQQTea8UcS+xQic9CRESU/h4o2hl8fxJ9YOJRAEiMA6LKLp6t5dWw6I3piCspUBYEcgFmHmSc/HyP4V6oEnxbIoBlwJJHxEhYh1+reEbEK0QMHFpzJJLQGMnuUvuxfwjnVJ9XDTDluTfNw1y9udClqq18eoTLe0q+ksgHFdFau533BcEKyW2bl8dmoBhEC3/uoNuhnM5eW6bzNxNaaCEbGZ</vt:lpwstr>
  </property>
  <property fmtid="{D5CDD505-2E9C-101B-9397-08002B2CF9AE}" pid="51" name="x1ye=53">
    <vt:lpwstr>GNmmvsWzCGSgO2Ilx4qZkk0mN69pgJEvLyKtNEydpk5rFgHKqD2AnVgC3e4WAIXQHUY5jGhNmwo6JGnAQqDrUXTkr9/LDVWSLK/O1A8wZnJi9/kgBt0/mA0E4Vdb+kZltIU/zjzfYP+hMCZCvOAfCFZDsV8JiEVV5DdEfgqbtn5mDFQLxaJm0koFa6PNvA3eIVRQWJbB4IuGIjwDM/VMBcVI2wr5Unk4eeccuyOGZHgOGdRAUorG8ADKtqfy5Lf</vt:lpwstr>
  </property>
  <property fmtid="{D5CDD505-2E9C-101B-9397-08002B2CF9AE}" pid="52" name="x1ye=54">
    <vt:lpwstr>P69VDITIhApaqL2CLBczhesvgH2aQ1H6ciTG966FeZJQf9GE3hIUoaLJ3n1ytfdH+wLwCkfbQhhLlJPVjH6VgrOzMeSUnn6kT7D7qGQT0PbfvTr1SqcHTTPqTw/AgrdVpSF2AEBEH+qAd+igVIykzVFrRPHIlzbaqg14RXA4M+YjagkuAn+nTxneA0pqkw81nsT1VqxDSmRV/M4DSKEhW87m/t4PwE58ich9jc9tYwuFeuONY9k6+yQDEB1/r92</vt:lpwstr>
  </property>
  <property fmtid="{D5CDD505-2E9C-101B-9397-08002B2CF9AE}" pid="53" name="x1ye=55">
    <vt:lpwstr>wsaQ4++N4TxR/ANDVUlFhHSl4Js/rQm6dMMX8+JE/7a+1MANYCWK79Q/BuH1yRapib1g4aeqmWqg1T2ZjX9zS/HjWLw9pFv1cssl4avvqzVRProwM0x6TH8iO9x+URxilWyp74lJ9RI0Hb2SKTuPs2zyUct0r8u92rxwUVmLl0khOE+j3P1v5VXeJp972Q5+5UKvYq/X38c6IYeUaD2sQPNQriTMkYXYwS5KkkOfbArWO4OaTG8Q2T9RD27nuaI</vt:lpwstr>
  </property>
  <property fmtid="{D5CDD505-2E9C-101B-9397-08002B2CF9AE}" pid="54" name="x1ye=56">
    <vt:lpwstr>wt6mduLwpOttHvAsLnQISAAoYScJhsfe6xBdVXx5AlkqseR17w99z3F6VCWVqLHnS6la2ry/iNJlDlkhPS9WBx1/n9tAxSeNu+3kRpv/jUWzzgsuiNzUwJRBBJ96EKHWQxFeMgMP+DhwntHkuIY8fMpXmZQ4fxrqGCJBLO9qIuDk9DMDBiwqxGLD4Wv74XSOAEhPyXYKVV6VDKK+tomVAZzPgYBATsKUT0bChkNMMm/Rr49gp+lh9eo5FxyKK1D</vt:lpwstr>
  </property>
  <property fmtid="{D5CDD505-2E9C-101B-9397-08002B2CF9AE}" pid="55" name="x1ye=57">
    <vt:lpwstr>UbwnIJC5czHEPlUX8p+GwQvWRt8dbBxOuNyD1v0/lMZfiVDFA3fMfZnxZhUige1xGT3vRH86Yy1br7EUcKo6YJGeZncn7pdHoKt8fiWXerr7WpKqEvTfFfiuLb7eWm/J4/lJfl0MBfsUS4KF70BDJhKXj2NXaBwoM03dRd/9QMKSwfda0PcEeScNJadXgbysdAXSCWZSg2gXobkm+nrjk6fVP/l3RHHgdcxvoJPSYn4MsbQUW1rZCzSW9R/KAIr</vt:lpwstr>
  </property>
  <property fmtid="{D5CDD505-2E9C-101B-9397-08002B2CF9AE}" pid="56" name="x1ye=58">
    <vt:lpwstr>PS2QzcOKE/W0aE5Tp7TLaR4yzwX2NbZ5mjZhG+SOuDs2hEp3eEq7S0DEiyZGbeVObX032fuG13nuF/ShvBakKSq8Vi1QzdHq4gyFMc9o4VvdeoU/EhJbVHbBHNWpBQu26+XJd6keMO2gKw/uELyCSHZjdwoE3wxzI0rPKlKEVje91BAMSDiV8DX2oNmHHzrXrQW8G4m/UQgJGVR5XZ7+/lzNxGcMOWzWf7Oy887jIH3npiVuT8B41u+GzDHyxIn</vt:lpwstr>
  </property>
  <property fmtid="{D5CDD505-2E9C-101B-9397-08002B2CF9AE}" pid="57" name="x1ye=59">
    <vt:lpwstr>6gAKo9EpfOTsmhNlPcEPwlZ7i8sKMsDmbOKHTX6c1CM6NCqycr3uRBdqbaU93lwP+IOvEA2692WxcXcODkXSxEwJyvSXO24LpBfQXCTOAIztIHYAd/hyIv6T6svfEWimF+ENY9bmlRCch1T3g3i+g3mHEvnTW4OJtToiJMmxagegk0qIzWHFJb3ttj+0oXzkBanAp3P/TSCaFPTSVrg+3anSgQiYpC4Vfc++ejX4weq43EDXQXpqEG4Ptm8KdNl</vt:lpwstr>
  </property>
  <property fmtid="{D5CDD505-2E9C-101B-9397-08002B2CF9AE}" pid="58" name="x1ye=6">
    <vt:lpwstr>AuyRHyWgjOVuimquH99TvSyBifR6CZwb67T7aMDwoeIPLdiniVLo9YHFGHEgHLyr+L8y2GtEP0aeOFQmvjbwA3p+kOwu4e7WAig/Ct4ti1zsOaAt0jEPU8BVocd32tJ/BJvx+WRK7DXyMbd+MjigHIwz6/Ndm66TvMavy7FCOAkKKMCG10O6LrFxUsbxj09nKk0em+g72ngtNiF6+7zsfJyUEsqGTle79t8oItXvw2ILGnAE3RMkx0E+xn31r/6</vt:lpwstr>
  </property>
  <property fmtid="{D5CDD505-2E9C-101B-9397-08002B2CF9AE}" pid="59" name="x1ye=60">
    <vt:lpwstr>nR1o4ZJFBuuzKwDz7cbrKQsKl8WEw6txa5emgWqXabGqJc9QWgWds7XbIPZgHtjAeCsbu1PS5u3nMYvaYjS6+X8DxpziqbmiAbmOK6fxI0+mOZacylKOrYXuy6VKzg1nrK7OHjjhfLoA4Zy/x11ns3Bv2rY86G89R6DRGano06f7G2tu1N+sj1BYI62X4QMQMyyeZeZKjD6Af8MEVwNp/LzIdKf6O7OwxTWLaIRGaZVHiA5TcCyHMpOZWqMcJv6</vt:lpwstr>
  </property>
  <property fmtid="{D5CDD505-2E9C-101B-9397-08002B2CF9AE}" pid="60" name="x1ye=61">
    <vt:lpwstr>WwEG/MKb9aYpN5Y07aREox83y672ETwFTcNo9tpR+97C5neDCDhvJAs0l16+hf72j2t7NZEHg/f21bsp3J/VYrV0L26JP3AGW1vFpXUNNmsmcoKmx7b6RpLFrzh7jypkt63F4HRaZVYN2C3JYmUOAW7wNAy8GuAHQDvWDonbENndAyjXW+d9j5wtZeC7wk+xTOnXo3Ycht+6DqjUn9P9gy5u9docalDcCB9LH5Q358S1AqKdHoWdYa697tKK+sn</vt:lpwstr>
  </property>
  <property fmtid="{D5CDD505-2E9C-101B-9397-08002B2CF9AE}" pid="61" name="x1ye=62">
    <vt:lpwstr>1pwP+5k+CzjyT8Zahy0XM6U7zzO80fvDogwqtSc+JAdtcUIQvfSdT026pPVs9wbzADodM1kkiaEK0WXOrzbl22BxZ7UoPfxaUqhRBaS4FnNhBX37O6//4HbOkx5ow9AAA=</vt:lpwstr>
  </property>
  <property fmtid="{D5CDD505-2E9C-101B-9397-08002B2CF9AE}" pid="62" name="x1ye=7">
    <vt:lpwstr>Dzaevlqk9r9vKXFR4Sz44/X1KIkuFBwP5qa1arWEP4qi32ijyhDUvbYoyFTaxZLBRpEOwp6yKHzgySG57TpjFsI8OBNMWnfSFVTSDDKEH+3paK4nk3d3jVDbcjE41AXoe2T++uIeXe90cjXM0yGaAsvrRAkZmS07Dte09hS1IaZG8C5egJaJKaZSgGHuxtoZgpe8RErFQBFUYkwgFU/XNX22F5cNgu0hvBbNZ2n5mywOwj866IpnzG0C5KVexdt</vt:lpwstr>
  </property>
  <property fmtid="{D5CDD505-2E9C-101B-9397-08002B2CF9AE}" pid="63" name="x1ye=8">
    <vt:lpwstr>2L5VXDSw2oJ1xZ5DIA9SJMqttA5GDiA/AUKGKWZnz6hz2Scpjth4huLcO2v3t27Hwq3qX55odbFVnAzTHUCRRwfaKqTmwWgC5Qjbp2WjhWTe4GoQspZA5+3LUurFQ/wOCWVyPdJKTt0fnThHU/r3h2yA/qd994Su6Pl7ozEa9aFX178yZG4WIYUr+qojexBX6dUiuU4Xvg2ReehlwCxygGMVvhUAcX8pqGCVxnBsRzcTtOkgGnGOhy56suwIFGa</vt:lpwstr>
  </property>
  <property fmtid="{D5CDD505-2E9C-101B-9397-08002B2CF9AE}" pid="64" name="x1ye=9">
    <vt:lpwstr>y4h0WYt9OtwaeFaXpDxxKu1yy1Gi1JV3zSXe9AsbC2+Nb3WGHmX8cZJQoJ0bz4yVzqlQwTu4Zn3/46e8IHBZEH3KDfj+RfaaL5sdcqg7ZWPtJFrUtg8sEC8vWFcrwPcjs5ZbVKCIlRoDQGJSmLfv0GYSi1qdS+UZ+JVKCa/9ELMR8RQ06miiBYiUIZ7S10Hs6ivu7O0PUhSfqB3ik8Jrauj84gza68citxhWomOiSm0VV6+kN1nNPdHZA01WSWw</vt:lpwstr>
  </property>
</Properties>
</file>